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50ECF" w:rsidRPr="00E713FA" w:rsidRDefault="00650ECF" w:rsidP="00650ECF">
      <w:pPr>
        <w:spacing w:after="0" w:line="240" w:lineRule="auto"/>
        <w:rPr>
          <w:sz w:val="20"/>
          <w:szCs w:val="20"/>
        </w:rPr>
      </w:pPr>
      <w:r w:rsidRPr="00E713FA">
        <w:rPr>
          <w:sz w:val="20"/>
          <w:szCs w:val="20"/>
        </w:rPr>
        <w:t>1.</w:t>
      </w:r>
      <w:r w:rsidRPr="00E713FA">
        <w:rPr>
          <w:sz w:val="20"/>
          <w:szCs w:val="20"/>
        </w:rPr>
        <w:tab/>
        <w:t>Понятие архитектуры ВС и общие требования, предъявляемые к ней.</w:t>
      </w:r>
    </w:p>
    <w:p w:rsidR="00650ECF" w:rsidRPr="00E713FA" w:rsidRDefault="00650ECF" w:rsidP="00650ECF">
      <w:pPr>
        <w:spacing w:after="0" w:line="240" w:lineRule="auto"/>
        <w:rPr>
          <w:sz w:val="20"/>
          <w:szCs w:val="20"/>
        </w:rPr>
      </w:pPr>
      <w:r w:rsidRPr="00E713FA">
        <w:rPr>
          <w:sz w:val="20"/>
          <w:szCs w:val="20"/>
        </w:rPr>
        <w:t xml:space="preserve">Термин "архитектура", применительно к вычислительным системам, употребляют  широком и узком смыслах. </w:t>
      </w:r>
    </w:p>
    <w:p w:rsidR="00650ECF" w:rsidRPr="00E713FA" w:rsidRDefault="00650ECF" w:rsidP="00650ECF">
      <w:pPr>
        <w:spacing w:after="0" w:line="240" w:lineRule="auto"/>
        <w:rPr>
          <w:sz w:val="20"/>
          <w:szCs w:val="20"/>
        </w:rPr>
      </w:pPr>
      <w:r w:rsidRPr="00E713FA">
        <w:rPr>
          <w:sz w:val="20"/>
          <w:szCs w:val="20"/>
        </w:rPr>
        <w:t>В узком смысле архитектура понимается как архитектура набора команд, которая служит границей между аппаратным и программным обеспечением и представляет собой ту часть системы, с которой взаимодействуют системные программисты.</w:t>
      </w:r>
    </w:p>
    <w:p w:rsidR="00650ECF" w:rsidRPr="00E713FA" w:rsidRDefault="00650ECF" w:rsidP="00650ECF">
      <w:pPr>
        <w:spacing w:after="0" w:line="240" w:lineRule="auto"/>
        <w:rPr>
          <w:sz w:val="20"/>
          <w:szCs w:val="20"/>
        </w:rPr>
      </w:pPr>
      <w:r w:rsidRPr="00E713FA">
        <w:rPr>
          <w:sz w:val="20"/>
          <w:szCs w:val="20"/>
        </w:rPr>
        <w:t xml:space="preserve">В широком смысле термин архитектура охватывает понимание организации системы, включающие высокоуровневые аспекты разработки компьютера, такие как система памяти, структура системных шин, организация ввода и вывода, вплоть до физических уровней, т.е. уровня электрических импульсов и включая архитектуру программных средств. </w:t>
      </w:r>
    </w:p>
    <w:p w:rsidR="00650ECF" w:rsidRPr="00E713FA" w:rsidRDefault="00650ECF" w:rsidP="00650ECF">
      <w:pPr>
        <w:spacing w:after="0" w:line="240" w:lineRule="auto"/>
        <w:rPr>
          <w:sz w:val="20"/>
          <w:szCs w:val="20"/>
        </w:rPr>
      </w:pPr>
      <w:r w:rsidRPr="00E713FA">
        <w:rPr>
          <w:sz w:val="20"/>
          <w:szCs w:val="20"/>
        </w:rPr>
        <w:t>Применительно к вычислительным системам термин архитектура может быть определён как распределение функций между различными уровнями системы или определение границ между этими уровнями, т.е. архитектура определяет многоуровневую систему.</w:t>
      </w:r>
    </w:p>
    <w:p w:rsidR="00650ECF" w:rsidRPr="00E713FA" w:rsidRDefault="00650ECF" w:rsidP="00650ECF">
      <w:pPr>
        <w:spacing w:after="0" w:line="240" w:lineRule="auto"/>
        <w:rPr>
          <w:sz w:val="20"/>
          <w:szCs w:val="20"/>
        </w:rPr>
      </w:pPr>
      <w:r w:rsidRPr="00E713FA">
        <w:rPr>
          <w:sz w:val="20"/>
          <w:szCs w:val="20"/>
        </w:rPr>
        <w:t>Появление серийно выпускаемых сверхбольших надежных и дешевых интегральных схем, массовое производство микропроцессоров, возобновившийся интерес к разработке языков программирования и программного обеспечения порождают возможность при проектировании компьютеров качественно продвинуться вперед за счет улучшения программно аппаратного интерфейса, т. е. семантической связи между возможностями аппаратных средств современных ЭВМ и их программного обеспечения. Организация вычислительной системы (ВС) на этом уровне лежит в основе понятия "архитектура". Для неспециалистов в области программного обеспечения термин "архитектура" ассоциируется, как правило, со строительными объектами. И здесь, как увидим далее, есть много общего.</w:t>
      </w:r>
    </w:p>
    <w:p w:rsidR="00650ECF" w:rsidRPr="00E713FA" w:rsidRDefault="00650ECF" w:rsidP="00650ECF">
      <w:pPr>
        <w:spacing w:after="0" w:line="240" w:lineRule="auto"/>
        <w:rPr>
          <w:sz w:val="20"/>
          <w:szCs w:val="20"/>
        </w:rPr>
      </w:pPr>
      <w:r w:rsidRPr="00E713FA">
        <w:rPr>
          <w:sz w:val="20"/>
          <w:szCs w:val="20"/>
        </w:rPr>
        <w:t>Действительно, архитектура компьютера, характеризующая его логическую организацию, может быть представлена как множество взаимосвязанных компонент, включающих, на первый взгляд, элементы различной природы: программное обеспечение (software), аппаратное обеспечение (hardware), алгоритмическое обеспечение (brainware), специальное фирменное обеспечение (firmware) – и поддерживающих его слаженное функционирование в форме единого архитектурного ансамбля, позволяющего вести эффективную обработку различных объектов.</w:t>
      </w:r>
    </w:p>
    <w:p w:rsidR="00650ECF" w:rsidRPr="00E713FA" w:rsidRDefault="00650ECF" w:rsidP="00650ECF">
      <w:pPr>
        <w:spacing w:after="0" w:line="240" w:lineRule="auto"/>
        <w:rPr>
          <w:sz w:val="20"/>
          <w:szCs w:val="20"/>
        </w:rPr>
      </w:pPr>
      <w:r w:rsidRPr="00E713FA">
        <w:rPr>
          <w:sz w:val="20"/>
          <w:szCs w:val="20"/>
        </w:rPr>
        <w:t>С другой стороны, архитектура может быть задана как абстрактное многоуровневое представление физической системы с точки зрения программиста, с закреплением функций за каждым уровнем и установлением интерфейса между различными уровнями.</w:t>
      </w:r>
    </w:p>
    <w:p w:rsidR="00650ECF" w:rsidRPr="00E713FA" w:rsidRDefault="00650ECF" w:rsidP="00650ECF">
      <w:pPr>
        <w:spacing w:after="0" w:line="240" w:lineRule="auto"/>
        <w:rPr>
          <w:sz w:val="20"/>
          <w:szCs w:val="20"/>
        </w:rPr>
      </w:pPr>
      <w:r w:rsidRPr="00E713FA">
        <w:rPr>
          <w:sz w:val="20"/>
          <w:szCs w:val="20"/>
        </w:rPr>
        <w:t xml:space="preserve">Знание особенностей разнообразных архитектурных решений дает возможность пользователям компьютеров эффективно распоряжаться всеми предоставляемыми </w:t>
      </w:r>
      <w:r w:rsidRPr="00E713FA">
        <w:rPr>
          <w:sz w:val="20"/>
          <w:szCs w:val="20"/>
        </w:rPr>
        <w:lastRenderedPageBreak/>
        <w:t>ресурсами, осуществляя их направленный выбор и тем самым повышая эффективность обработки данных.</w:t>
      </w:r>
    </w:p>
    <w:p w:rsidR="00650ECF" w:rsidRPr="00E713FA" w:rsidRDefault="00650ECF" w:rsidP="00650ECF">
      <w:pPr>
        <w:spacing w:after="0" w:line="240" w:lineRule="auto"/>
        <w:rPr>
          <w:sz w:val="20"/>
          <w:szCs w:val="20"/>
        </w:rPr>
      </w:pPr>
      <w:r w:rsidRPr="00E713FA">
        <w:rPr>
          <w:sz w:val="20"/>
          <w:szCs w:val="20"/>
        </w:rPr>
        <w:t>Архитектура как набор взаимодействующих компонент</w:t>
      </w:r>
    </w:p>
    <w:p w:rsidR="00650ECF" w:rsidRPr="00E713FA" w:rsidRDefault="00650ECF" w:rsidP="00650ECF">
      <w:pPr>
        <w:spacing w:after="0" w:line="240" w:lineRule="auto"/>
        <w:rPr>
          <w:sz w:val="20"/>
          <w:szCs w:val="20"/>
        </w:rPr>
      </w:pPr>
      <w:r w:rsidRPr="00E713FA">
        <w:rPr>
          <w:sz w:val="20"/>
          <w:szCs w:val="20"/>
        </w:rPr>
        <w:t>Ранее область применения вычислительных систем определялась ее быстродействием. Однако существует достаточно большое количество ВС, обладающих равным быстродействием, но имеющих совершенно разные способы представления данных, методы организации памяти, режимы работы, системы команд, набор ВнУ и т. д. Таким образом, ВС имеет, кроме быстродействия, ряд других характеристик, необычайно важных в той или иной области применения. Это стало особенно заметно при переходе к ВС четвертого и пятого поколений. Совокупность таких характеристик и легла в основу понятия архитектуры ВС.</w:t>
      </w:r>
    </w:p>
    <w:p w:rsidR="00650ECF" w:rsidRPr="00E713FA" w:rsidRDefault="00650ECF" w:rsidP="00650ECF">
      <w:pPr>
        <w:spacing w:after="0" w:line="240" w:lineRule="auto"/>
        <w:rPr>
          <w:sz w:val="20"/>
          <w:szCs w:val="20"/>
        </w:rPr>
      </w:pPr>
      <w:r w:rsidRPr="00E713FA">
        <w:rPr>
          <w:sz w:val="20"/>
          <w:szCs w:val="20"/>
        </w:rPr>
        <w:t>Архитектура ВС определяет основные функциональные возможности системы, сферу применения (научно техническая, экономическая, управление и т. д.), режим работы (пакетный, мультипрограммный, разделения времени, диалоговый и т. д.), характеризует параметры ВС (быстродействие, набор и объем памяти, набор периферийных устройств и т. д.), особенности структуры (одно , многопроцессорная) и т. д. Составные части понятия "архитектура" можно определить следующей схемой (рис. 1.1).</w:t>
      </w:r>
    </w:p>
    <w:p w:rsidR="00650ECF" w:rsidRPr="00E713FA" w:rsidRDefault="00650ECF" w:rsidP="00650ECF">
      <w:pPr>
        <w:spacing w:after="0" w:line="240" w:lineRule="auto"/>
        <w:rPr>
          <w:sz w:val="20"/>
          <w:szCs w:val="20"/>
        </w:rPr>
      </w:pPr>
      <w:r w:rsidRPr="00E713FA">
        <w:rPr>
          <w:sz w:val="20"/>
          <w:szCs w:val="20"/>
        </w:rPr>
        <w:t xml:space="preserve"> </w:t>
      </w:r>
    </w:p>
    <w:p w:rsidR="00650ECF" w:rsidRPr="00E713FA" w:rsidRDefault="00650ECF" w:rsidP="00650ECF">
      <w:pPr>
        <w:spacing w:after="0" w:line="240" w:lineRule="auto"/>
        <w:rPr>
          <w:sz w:val="20"/>
          <w:szCs w:val="20"/>
        </w:rPr>
      </w:pPr>
      <w:r w:rsidRPr="00E713FA">
        <w:rPr>
          <w:sz w:val="20"/>
          <w:szCs w:val="20"/>
        </w:rPr>
        <w:t>Рис. 1.1. Функциональные возможности ВС</w:t>
      </w:r>
    </w:p>
    <w:p w:rsidR="00650ECF" w:rsidRPr="00E713FA" w:rsidRDefault="00650ECF" w:rsidP="00650ECF">
      <w:pPr>
        <w:spacing w:after="0" w:line="240" w:lineRule="auto"/>
        <w:rPr>
          <w:sz w:val="20"/>
          <w:szCs w:val="20"/>
        </w:rPr>
      </w:pPr>
      <w:r w:rsidRPr="00E713FA">
        <w:rPr>
          <w:sz w:val="20"/>
          <w:szCs w:val="20"/>
        </w:rPr>
        <w:t xml:space="preserve">Вычислительные и логические возможности ВС. Они обусловливаются системой команд (СК), характеризующей гибкость программирования, форматами данных и скоростью выполнения операций, определяющих класс задач, наиболее эффективно решаемых на ВС. Система команд ВС, базирующихся на архитектуре фон Неймана, сегодня мало чем отличается от СК ЭВМ 50 х годов. Большинство достижений в этой области остались незамеченными проектировщиками и соответственно не нашли адекватного воплощения в архитектуре современных компьютеров. </w:t>
      </w:r>
    </w:p>
    <w:p w:rsidR="00650ECF" w:rsidRPr="00E713FA" w:rsidRDefault="00650ECF" w:rsidP="00650ECF">
      <w:pPr>
        <w:spacing w:after="0" w:line="240" w:lineRule="auto"/>
        <w:rPr>
          <w:sz w:val="20"/>
          <w:szCs w:val="20"/>
        </w:rPr>
      </w:pPr>
      <w:r w:rsidRPr="00E713FA">
        <w:rPr>
          <w:sz w:val="20"/>
          <w:szCs w:val="20"/>
        </w:rPr>
        <w:t>Анализ показывает, что в различных программах чаще всего встречаются достаточно простые команды: команды пересылки и команды процессора с использованием регистров и простых режимов адресации. Не нашли широкого применения и нетрадиционные способы кодирования данных, несмотря на значительные возможности их в плане разработки быстродействующих алгоритмов арифметических операций. Среди них знакоразрядные системы, системы в коде вычетов и др.</w:t>
      </w:r>
    </w:p>
    <w:p w:rsidR="00650ECF" w:rsidRPr="00E713FA" w:rsidRDefault="00650ECF" w:rsidP="00650ECF">
      <w:pPr>
        <w:spacing w:after="0" w:line="240" w:lineRule="auto"/>
        <w:rPr>
          <w:sz w:val="20"/>
          <w:szCs w:val="20"/>
        </w:rPr>
      </w:pPr>
      <w:r w:rsidRPr="00E713FA">
        <w:rPr>
          <w:sz w:val="20"/>
          <w:szCs w:val="20"/>
        </w:rPr>
        <w:t>Рассмотрим структуру системы команд в зависимости от класса решаемых задач (рис. 1.2).</w:t>
      </w:r>
    </w:p>
    <w:p w:rsidR="00650ECF" w:rsidRPr="00E713FA" w:rsidRDefault="00650ECF" w:rsidP="00650ECF">
      <w:pPr>
        <w:spacing w:after="0" w:line="240" w:lineRule="auto"/>
        <w:rPr>
          <w:sz w:val="20"/>
          <w:szCs w:val="20"/>
        </w:rPr>
      </w:pPr>
      <w:r w:rsidRPr="00E713FA">
        <w:rPr>
          <w:sz w:val="20"/>
          <w:szCs w:val="20"/>
        </w:rPr>
        <w:t>К командам управления мы относим команды ввода-вывода данных и команды управления состоянием процессора, памяти и каналов.</w:t>
      </w:r>
    </w:p>
    <w:p w:rsidR="00650ECF" w:rsidRPr="00E713FA" w:rsidRDefault="00650ECF" w:rsidP="00650ECF">
      <w:pPr>
        <w:spacing w:after="0" w:line="240" w:lineRule="auto"/>
        <w:rPr>
          <w:sz w:val="20"/>
          <w:szCs w:val="20"/>
        </w:rPr>
      </w:pPr>
      <w:r w:rsidRPr="00E713FA">
        <w:rPr>
          <w:sz w:val="20"/>
          <w:szCs w:val="20"/>
        </w:rPr>
        <w:lastRenderedPageBreak/>
        <w:t>Как видно из рис. 1.2, для решения задач любого класса необходимы команды типов 2 и 3. Следовательно, эти типы команд должны присутствовать в любом компьютере.</w:t>
      </w:r>
    </w:p>
    <w:p w:rsidR="00650ECF" w:rsidRPr="00E713FA" w:rsidRDefault="00650ECF" w:rsidP="00650ECF">
      <w:pPr>
        <w:spacing w:after="0" w:line="240" w:lineRule="auto"/>
        <w:rPr>
          <w:sz w:val="20"/>
          <w:szCs w:val="20"/>
        </w:rPr>
      </w:pPr>
      <w:r w:rsidRPr="00E713FA">
        <w:rPr>
          <w:sz w:val="20"/>
          <w:szCs w:val="20"/>
        </w:rPr>
        <w:t>Рис. 1.2. Классификация СК по назначению</w:t>
      </w:r>
    </w:p>
    <w:p w:rsidR="00650ECF" w:rsidRPr="00E713FA" w:rsidRDefault="00650ECF" w:rsidP="00650ECF">
      <w:pPr>
        <w:spacing w:after="0" w:line="240" w:lineRule="auto"/>
        <w:rPr>
          <w:sz w:val="20"/>
          <w:szCs w:val="20"/>
        </w:rPr>
      </w:pPr>
      <w:r w:rsidRPr="00E713FA">
        <w:rPr>
          <w:sz w:val="20"/>
          <w:szCs w:val="20"/>
        </w:rPr>
        <w:t>Большое влияние на точность выполнения операций оказывают форматы данных. Современные компьютеры имеют развитую систему форматов. Например, компьютеры фирм ЕС ЭВМ и IВМ имеют форматы в 2, 4, 8 и 16 байт.</w:t>
      </w:r>
    </w:p>
    <w:p w:rsidR="00650ECF" w:rsidRPr="00E713FA" w:rsidRDefault="00650ECF" w:rsidP="00650ECF">
      <w:pPr>
        <w:spacing w:after="0" w:line="240" w:lineRule="auto"/>
        <w:rPr>
          <w:sz w:val="20"/>
          <w:szCs w:val="20"/>
        </w:rPr>
      </w:pPr>
      <w:r w:rsidRPr="00E713FA">
        <w:rPr>
          <w:sz w:val="20"/>
          <w:szCs w:val="20"/>
        </w:rPr>
        <w:t>Алгоритмы выполнения операций достаточно полно отражают производительность только однопроцессорных ВС.</w:t>
      </w:r>
    </w:p>
    <w:p w:rsidR="00650ECF" w:rsidRPr="00E713FA" w:rsidRDefault="00650ECF" w:rsidP="00650ECF">
      <w:pPr>
        <w:spacing w:after="0" w:line="240" w:lineRule="auto"/>
        <w:rPr>
          <w:sz w:val="20"/>
          <w:szCs w:val="20"/>
        </w:rPr>
      </w:pPr>
      <w:r w:rsidRPr="00E713FA">
        <w:rPr>
          <w:sz w:val="20"/>
          <w:szCs w:val="20"/>
        </w:rPr>
        <w:t>Аппаратные средства. Простейшая ВС включает модули пяти типов: центральный процессор, основная память, каналы, контроллеры и внешние устройства.</w:t>
      </w:r>
    </w:p>
    <w:p w:rsidR="00650ECF" w:rsidRPr="00E713FA" w:rsidRDefault="00650ECF" w:rsidP="00650ECF">
      <w:pPr>
        <w:spacing w:after="0" w:line="240" w:lineRule="auto"/>
        <w:rPr>
          <w:sz w:val="20"/>
          <w:szCs w:val="20"/>
        </w:rPr>
      </w:pPr>
      <w:r w:rsidRPr="00E713FA">
        <w:rPr>
          <w:sz w:val="20"/>
          <w:szCs w:val="20"/>
        </w:rPr>
        <w:t>Процессор (УУ + АЛУ + память) управляет работой системы и обеспечивает вычисления непосредственно по программе. Выполнение машинных команд, команд ввода-вывода (I/О), обращение к памяти, управление состоянием устройств инициализируются или выполняются с помощью процессора.</w:t>
      </w:r>
    </w:p>
    <w:p w:rsidR="00650ECF" w:rsidRPr="00E713FA" w:rsidRDefault="00650ECF" w:rsidP="00650ECF">
      <w:pPr>
        <w:spacing w:after="0" w:line="240" w:lineRule="auto"/>
        <w:rPr>
          <w:sz w:val="20"/>
          <w:szCs w:val="20"/>
        </w:rPr>
      </w:pPr>
      <w:r w:rsidRPr="00E713FA">
        <w:rPr>
          <w:sz w:val="20"/>
          <w:szCs w:val="20"/>
        </w:rPr>
        <w:t>Основная память предназначена для хранения команд и данных и обеспечивает адресный доступ к ним от процессора. Современная память работает со скоростью, близкой к скорости работы процессора.</w:t>
      </w:r>
    </w:p>
    <w:p w:rsidR="00650ECF" w:rsidRPr="00E713FA" w:rsidRDefault="00650ECF" w:rsidP="00650ECF">
      <w:pPr>
        <w:spacing w:after="0" w:line="240" w:lineRule="auto"/>
        <w:rPr>
          <w:sz w:val="20"/>
          <w:szCs w:val="20"/>
        </w:rPr>
      </w:pPr>
      <w:r w:rsidRPr="00E713FA">
        <w:rPr>
          <w:sz w:val="20"/>
          <w:szCs w:val="20"/>
        </w:rPr>
        <w:t>Каналы – спецустройства, управляющие обменом данных с внешними устройствами. Каналы инициируют свою работу с помощью процессора и затем переходят в автономный режим работы. Это, по сути, спецпроцессор ввода – вывода, обеспечивающий работу внешних устройств, контроль информации и т. д.</w:t>
      </w:r>
    </w:p>
    <w:p w:rsidR="00650ECF" w:rsidRPr="00E713FA" w:rsidRDefault="00650ECF" w:rsidP="00650ECF">
      <w:pPr>
        <w:spacing w:after="0" w:line="240" w:lineRule="auto"/>
        <w:rPr>
          <w:sz w:val="20"/>
          <w:szCs w:val="20"/>
        </w:rPr>
      </w:pPr>
      <w:r w:rsidRPr="00E713FA">
        <w:rPr>
          <w:sz w:val="20"/>
          <w:szCs w:val="20"/>
        </w:rPr>
        <w:t>Контроллеры ввода-вывода служат для подсоединения внешних устройств (ВнУ) к каналам и обеспечивают обмен управляющей информацией с внешними устройствами, присвоение приоритетов и выдачу информации о состоянии ВнУ для канала, т. е. это устройства управления ВнУ.</w:t>
      </w:r>
    </w:p>
    <w:p w:rsidR="00650ECF" w:rsidRPr="00E713FA" w:rsidRDefault="00650ECF" w:rsidP="00650ECF">
      <w:pPr>
        <w:spacing w:after="0" w:line="240" w:lineRule="auto"/>
        <w:rPr>
          <w:sz w:val="20"/>
          <w:szCs w:val="20"/>
        </w:rPr>
      </w:pPr>
      <w:r w:rsidRPr="00E713FA">
        <w:rPr>
          <w:sz w:val="20"/>
          <w:szCs w:val="20"/>
        </w:rPr>
        <w:t>ВнУ служат для ввода-вывода информации с различных носителей.</w:t>
      </w:r>
    </w:p>
    <w:p w:rsidR="00650ECF" w:rsidRPr="00E713FA" w:rsidRDefault="00650ECF" w:rsidP="00650ECF">
      <w:pPr>
        <w:spacing w:after="0" w:line="240" w:lineRule="auto"/>
        <w:rPr>
          <w:sz w:val="20"/>
          <w:szCs w:val="20"/>
        </w:rPr>
      </w:pPr>
      <w:r w:rsidRPr="00E713FA">
        <w:rPr>
          <w:sz w:val="20"/>
          <w:szCs w:val="20"/>
        </w:rPr>
        <w:t>Память может быть организована как многоуровневая с различным объемом и временем доступа к ней – сверхоперативная (СОЗУ), оперативная (ОП), внешняя (ВнП) (рис. 1.3), так и одноуровневая, виртуальная. Почти всегда виртуальная память есть переупорядоченное подмножество реальной памяти.</w:t>
      </w:r>
    </w:p>
    <w:p w:rsidR="00650ECF" w:rsidRPr="00E713FA" w:rsidRDefault="00650ECF" w:rsidP="00650ECF">
      <w:pPr>
        <w:spacing w:after="0" w:line="240" w:lineRule="auto"/>
        <w:rPr>
          <w:sz w:val="20"/>
          <w:szCs w:val="20"/>
        </w:rPr>
      </w:pPr>
      <w:r w:rsidRPr="00E713FA">
        <w:rPr>
          <w:sz w:val="20"/>
          <w:szCs w:val="20"/>
        </w:rPr>
        <w:t>Рис. 1.3. Типы памяти (V – объем, S – быстродействие)</w:t>
      </w:r>
    </w:p>
    <w:p w:rsidR="00650ECF" w:rsidRPr="00E713FA" w:rsidRDefault="00650ECF" w:rsidP="00650ECF">
      <w:pPr>
        <w:spacing w:after="0" w:line="240" w:lineRule="auto"/>
        <w:rPr>
          <w:sz w:val="20"/>
          <w:szCs w:val="20"/>
        </w:rPr>
      </w:pPr>
      <w:r w:rsidRPr="00E713FA">
        <w:rPr>
          <w:sz w:val="20"/>
          <w:szCs w:val="20"/>
        </w:rPr>
        <w:t>Уровни иерархии памяти взаимосвязаны между собой: все данные одного уровня могут быть найдены на более низком уровне.</w:t>
      </w:r>
    </w:p>
    <w:p w:rsidR="00650ECF" w:rsidRPr="00E713FA" w:rsidRDefault="00650ECF" w:rsidP="00650ECF">
      <w:pPr>
        <w:spacing w:after="0" w:line="240" w:lineRule="auto"/>
        <w:rPr>
          <w:sz w:val="20"/>
          <w:szCs w:val="20"/>
        </w:rPr>
      </w:pPr>
      <w:r w:rsidRPr="00E713FA">
        <w:rPr>
          <w:sz w:val="20"/>
          <w:szCs w:val="20"/>
        </w:rPr>
        <w:t>Успешное или неуспешное обращение к уровню памяти называют соответственно попаданием (hit) или промахом (miss), а соответствующее время – временем обращения (hit time или miss penalty).</w:t>
      </w:r>
    </w:p>
    <w:p w:rsidR="00650ECF" w:rsidRPr="00E713FA" w:rsidRDefault="00650ECF" w:rsidP="00650ECF">
      <w:pPr>
        <w:spacing w:after="0" w:line="240" w:lineRule="auto"/>
        <w:rPr>
          <w:sz w:val="20"/>
          <w:szCs w:val="20"/>
        </w:rPr>
      </w:pPr>
      <w:r w:rsidRPr="00E713FA">
        <w:rPr>
          <w:sz w:val="20"/>
          <w:szCs w:val="20"/>
        </w:rPr>
        <w:t>Существенное влияние на производительность ВС оказывают каналы ввода-вывода. Мультиплексный канал обеспечивает работу группы медленных устройств, блок-мультиплексный – группы быстрых устройств, селекторный – монополизирует информационную магистраль только одним быстродействующим устройством.</w:t>
      </w:r>
    </w:p>
    <w:p w:rsidR="00650ECF" w:rsidRPr="00E713FA" w:rsidRDefault="00650ECF" w:rsidP="00650ECF">
      <w:pPr>
        <w:spacing w:after="0" w:line="240" w:lineRule="auto"/>
        <w:rPr>
          <w:sz w:val="20"/>
          <w:szCs w:val="20"/>
        </w:rPr>
      </w:pPr>
      <w:r w:rsidRPr="00E713FA">
        <w:rPr>
          <w:sz w:val="20"/>
          <w:szCs w:val="20"/>
        </w:rPr>
        <w:lastRenderedPageBreak/>
        <w:t>Для повышения пропускной способности каналов используют некоторые дополнительные меры, например буферизацию ВнУ путем введения памяти в состав самого устройства или контроллера.</w:t>
      </w:r>
    </w:p>
    <w:p w:rsidR="00650ECF" w:rsidRPr="00E713FA" w:rsidRDefault="00650ECF" w:rsidP="00650ECF">
      <w:pPr>
        <w:spacing w:after="0" w:line="240" w:lineRule="auto"/>
        <w:rPr>
          <w:sz w:val="20"/>
          <w:szCs w:val="20"/>
        </w:rPr>
      </w:pPr>
      <w:r w:rsidRPr="00E713FA">
        <w:rPr>
          <w:sz w:val="20"/>
          <w:szCs w:val="20"/>
        </w:rPr>
        <w:t>Аппаратные средства защиты памяти служат для управления доступом к различным областям памяти в соответствии с имеющимися у пользователя полномочиями.</w:t>
      </w:r>
    </w:p>
    <w:p w:rsidR="00650ECF" w:rsidRPr="00E713FA" w:rsidRDefault="00650ECF" w:rsidP="00650ECF">
      <w:pPr>
        <w:spacing w:after="0" w:line="240" w:lineRule="auto"/>
        <w:rPr>
          <w:sz w:val="20"/>
          <w:szCs w:val="20"/>
        </w:rPr>
      </w:pPr>
      <w:r w:rsidRPr="00E713FA">
        <w:rPr>
          <w:sz w:val="20"/>
          <w:szCs w:val="20"/>
        </w:rPr>
        <w:t>Программное обеспечение. Оно является составной частью архитектуры компьютера и существенно влияет на весь вычислительный процесс, в частности позволяет эффективно эксплуатировать аппаратные средства системы.</w:t>
      </w:r>
    </w:p>
    <w:p w:rsidR="00650ECF" w:rsidRPr="00E713FA" w:rsidRDefault="00650ECF" w:rsidP="00650ECF">
      <w:pPr>
        <w:spacing w:after="0" w:line="240" w:lineRule="auto"/>
        <w:rPr>
          <w:sz w:val="20"/>
          <w:szCs w:val="20"/>
        </w:rPr>
      </w:pPr>
      <w:r w:rsidRPr="00E713FA">
        <w:rPr>
          <w:sz w:val="20"/>
          <w:szCs w:val="20"/>
        </w:rPr>
        <w:t>Операционная система (ОС) управляет ресурсами, разрешает конфликтные ситуации, оптимизирует функционирование системы в целом.</w:t>
      </w:r>
    </w:p>
    <w:p w:rsidR="00650ECF" w:rsidRPr="00E713FA" w:rsidRDefault="00650ECF" w:rsidP="00650ECF">
      <w:pPr>
        <w:spacing w:after="0" w:line="240" w:lineRule="auto"/>
        <w:rPr>
          <w:sz w:val="20"/>
          <w:szCs w:val="20"/>
        </w:rPr>
      </w:pPr>
      <w:r w:rsidRPr="00E713FA">
        <w:rPr>
          <w:sz w:val="20"/>
          <w:szCs w:val="20"/>
        </w:rPr>
        <w:t>Широкий спектр языков программирования позволяет описывать практически любые задачи, а разнообразие компиляторов – их эффективно реализовывать.</w:t>
      </w:r>
    </w:p>
    <w:p w:rsidR="00650ECF" w:rsidRPr="00E713FA" w:rsidRDefault="00650ECF" w:rsidP="00650ECF">
      <w:pPr>
        <w:spacing w:after="0" w:line="240" w:lineRule="auto"/>
        <w:rPr>
          <w:sz w:val="20"/>
          <w:szCs w:val="20"/>
        </w:rPr>
      </w:pPr>
      <w:r w:rsidRPr="00E713FA">
        <w:rPr>
          <w:sz w:val="20"/>
          <w:szCs w:val="20"/>
        </w:rPr>
        <w:t>Роль прикладного программного обеспечения (ПО) необычайно велика для решения тематических задач.</w:t>
      </w:r>
    </w:p>
    <w:p w:rsidR="00650ECF" w:rsidRPr="00E713FA" w:rsidRDefault="00650ECF" w:rsidP="00650ECF">
      <w:pPr>
        <w:spacing w:after="0" w:line="240" w:lineRule="auto"/>
        <w:rPr>
          <w:sz w:val="20"/>
          <w:szCs w:val="20"/>
        </w:rPr>
      </w:pPr>
      <w:r w:rsidRPr="00E713FA">
        <w:rPr>
          <w:sz w:val="20"/>
          <w:szCs w:val="20"/>
        </w:rPr>
        <w:t xml:space="preserve"> </w:t>
      </w:r>
    </w:p>
    <w:p w:rsidR="00650ECF" w:rsidRPr="00E713FA" w:rsidRDefault="00650ECF" w:rsidP="00650ECF">
      <w:pPr>
        <w:spacing w:after="0" w:line="240" w:lineRule="auto"/>
        <w:rPr>
          <w:sz w:val="20"/>
          <w:szCs w:val="20"/>
        </w:rPr>
      </w:pPr>
      <w:r w:rsidRPr="00E713FA">
        <w:rPr>
          <w:sz w:val="20"/>
          <w:szCs w:val="20"/>
        </w:rPr>
        <w:t>Фон-Неймановская архитектура.</w:t>
      </w:r>
    </w:p>
    <w:p w:rsidR="00650ECF" w:rsidRPr="00E713FA" w:rsidRDefault="00650ECF" w:rsidP="00650ECF">
      <w:pPr>
        <w:spacing w:after="0" w:line="240" w:lineRule="auto"/>
        <w:rPr>
          <w:sz w:val="20"/>
          <w:szCs w:val="20"/>
        </w:rPr>
      </w:pPr>
      <w:r w:rsidRPr="00E713FA">
        <w:rPr>
          <w:sz w:val="20"/>
          <w:szCs w:val="20"/>
        </w:rPr>
        <w:t>Архитектурные принципы фон Нейманом формулировались применительно к созданию автоматического устройства для решения дифференциальных уравнений.</w:t>
      </w:r>
    </w:p>
    <w:p w:rsidR="00650ECF" w:rsidRPr="00E713FA" w:rsidRDefault="00650ECF" w:rsidP="00650ECF">
      <w:pPr>
        <w:spacing w:after="0" w:line="240" w:lineRule="auto"/>
        <w:rPr>
          <w:sz w:val="20"/>
          <w:szCs w:val="20"/>
        </w:rPr>
      </w:pPr>
      <w:r w:rsidRPr="00E713FA">
        <w:rPr>
          <w:sz w:val="20"/>
          <w:szCs w:val="20"/>
        </w:rPr>
        <w:t>Основные характеристики архитектуры фон Неймановского типа следующие:</w:t>
      </w:r>
    </w:p>
    <w:p w:rsidR="00650ECF" w:rsidRPr="00E713FA" w:rsidRDefault="00650ECF" w:rsidP="00650ECF">
      <w:pPr>
        <w:spacing w:after="0" w:line="240" w:lineRule="auto"/>
        <w:rPr>
          <w:sz w:val="20"/>
          <w:szCs w:val="20"/>
        </w:rPr>
      </w:pPr>
      <w:r w:rsidRPr="00E713FA">
        <w:rPr>
          <w:sz w:val="20"/>
          <w:szCs w:val="20"/>
        </w:rPr>
        <w:t>•</w:t>
      </w:r>
      <w:r w:rsidRPr="00E713FA">
        <w:rPr>
          <w:sz w:val="20"/>
          <w:szCs w:val="20"/>
        </w:rPr>
        <w:tab/>
        <w:t>последовательно адресуемая единственная память линейного типа для хранения программ и данных;</w:t>
      </w:r>
    </w:p>
    <w:p w:rsidR="00650ECF" w:rsidRPr="00E713FA" w:rsidRDefault="00650ECF" w:rsidP="00650ECF">
      <w:pPr>
        <w:spacing w:after="0" w:line="240" w:lineRule="auto"/>
        <w:rPr>
          <w:sz w:val="20"/>
          <w:szCs w:val="20"/>
        </w:rPr>
      </w:pPr>
      <w:r w:rsidRPr="00E713FA">
        <w:rPr>
          <w:sz w:val="20"/>
          <w:szCs w:val="20"/>
        </w:rPr>
        <w:t>•</w:t>
      </w:r>
      <w:r w:rsidRPr="00E713FA">
        <w:rPr>
          <w:sz w:val="20"/>
          <w:szCs w:val="20"/>
        </w:rPr>
        <w:tab/>
        <w:t>команды и данные различаются через идентификатор неявным способом лишь при выполнении операций. Принимаемые по умолчанию соглашения типа: операнды операции умножения – это данные, а объект, на который указывает команда перехода – это команда, позволяют обращаться с командой как с данными, например, для ее модификации;</w:t>
      </w:r>
    </w:p>
    <w:p w:rsidR="00650ECF" w:rsidRPr="00E713FA" w:rsidRDefault="00650ECF" w:rsidP="00650ECF">
      <w:pPr>
        <w:spacing w:after="0" w:line="240" w:lineRule="auto"/>
        <w:rPr>
          <w:sz w:val="20"/>
          <w:szCs w:val="20"/>
        </w:rPr>
      </w:pPr>
      <w:r w:rsidRPr="00E713FA">
        <w:rPr>
          <w:sz w:val="20"/>
          <w:szCs w:val="20"/>
        </w:rPr>
        <w:t>•</w:t>
      </w:r>
      <w:r w:rsidRPr="00E713FA">
        <w:rPr>
          <w:sz w:val="20"/>
          <w:szCs w:val="20"/>
        </w:rPr>
        <w:tab/>
        <w:t>назначение данных определяется лишь логикой программы, так как в памяти машины набор бит может представлять собой как десятичное число с фиксированной точкой, так и строку символов.</w:t>
      </w:r>
    </w:p>
    <w:p w:rsidR="00650ECF" w:rsidRPr="00E713FA" w:rsidRDefault="00650ECF" w:rsidP="00650ECF">
      <w:pPr>
        <w:spacing w:after="0" w:line="240" w:lineRule="auto"/>
        <w:rPr>
          <w:sz w:val="20"/>
          <w:szCs w:val="20"/>
        </w:rPr>
      </w:pPr>
      <w:r w:rsidRPr="00E713FA">
        <w:rPr>
          <w:sz w:val="20"/>
          <w:szCs w:val="20"/>
        </w:rPr>
        <w:t>Указанные свойства были исключительно важными для своего времени. Однако появление языков высокого уровня (ЯВУ), новых методов решения, логических способов ускорения операций, более совершенной элементной базы требует наряду с имеющимися возможностями архитектуры и принципиально новых. Среди них требования ЯВУ имеют следующие особенности:</w:t>
      </w:r>
    </w:p>
    <w:p w:rsidR="00650ECF" w:rsidRPr="00E713FA" w:rsidRDefault="00650ECF" w:rsidP="00650ECF">
      <w:pPr>
        <w:spacing w:after="0" w:line="240" w:lineRule="auto"/>
        <w:rPr>
          <w:sz w:val="20"/>
          <w:szCs w:val="20"/>
        </w:rPr>
      </w:pPr>
      <w:r w:rsidRPr="00E713FA">
        <w:rPr>
          <w:sz w:val="20"/>
          <w:szCs w:val="20"/>
        </w:rPr>
        <w:t>•</w:t>
      </w:r>
      <w:r w:rsidRPr="00E713FA">
        <w:rPr>
          <w:sz w:val="20"/>
          <w:szCs w:val="20"/>
        </w:rPr>
        <w:tab/>
        <w:t>память состоит из набора дискретных именуемых переменных. Вовсе не требуется, например, чтобы память для значений переменных одной программы располагалась рядом с памятью для значений переменных другой программы. Таким образом, принцип единственной последовательной памяти имеет мало общего с организацией памяти в ЯВУ;</w:t>
      </w:r>
    </w:p>
    <w:p w:rsidR="00650ECF" w:rsidRPr="00E713FA" w:rsidRDefault="00650ECF" w:rsidP="00650ECF">
      <w:pPr>
        <w:spacing w:after="0" w:line="240" w:lineRule="auto"/>
        <w:rPr>
          <w:sz w:val="20"/>
          <w:szCs w:val="20"/>
        </w:rPr>
      </w:pPr>
      <w:r w:rsidRPr="00E713FA">
        <w:rPr>
          <w:sz w:val="20"/>
          <w:szCs w:val="20"/>
        </w:rPr>
        <w:lastRenderedPageBreak/>
        <w:t>•</w:t>
      </w:r>
      <w:r w:rsidRPr="00E713FA">
        <w:rPr>
          <w:sz w:val="20"/>
          <w:szCs w:val="20"/>
        </w:rPr>
        <w:tab/>
        <w:t>ЯВУ наряду с линейными данными оперируют и с многомерными: массивами, структурами, списками;</w:t>
      </w:r>
    </w:p>
    <w:p w:rsidR="00650ECF" w:rsidRPr="00E713FA" w:rsidRDefault="00650ECF" w:rsidP="00650ECF">
      <w:pPr>
        <w:spacing w:after="0" w:line="240" w:lineRule="auto"/>
        <w:rPr>
          <w:sz w:val="20"/>
          <w:szCs w:val="20"/>
        </w:rPr>
      </w:pPr>
      <w:r w:rsidRPr="00E713FA">
        <w:rPr>
          <w:sz w:val="20"/>
          <w:szCs w:val="20"/>
        </w:rPr>
        <w:t>•</w:t>
      </w:r>
      <w:r w:rsidRPr="00E713FA">
        <w:rPr>
          <w:sz w:val="20"/>
          <w:szCs w:val="20"/>
        </w:rPr>
        <w:tab/>
        <w:t>в ЯВУ четко разграничены операции и данные;</w:t>
      </w:r>
    </w:p>
    <w:p w:rsidR="00650ECF" w:rsidRPr="00E713FA" w:rsidRDefault="00650ECF" w:rsidP="00650ECF">
      <w:pPr>
        <w:spacing w:after="0" w:line="240" w:lineRule="auto"/>
        <w:rPr>
          <w:sz w:val="20"/>
          <w:szCs w:val="20"/>
        </w:rPr>
      </w:pPr>
      <w:r w:rsidRPr="00E713FA">
        <w:rPr>
          <w:sz w:val="20"/>
          <w:szCs w:val="20"/>
        </w:rPr>
        <w:t>•</w:t>
      </w:r>
      <w:r w:rsidRPr="00E713FA">
        <w:rPr>
          <w:sz w:val="20"/>
          <w:szCs w:val="20"/>
        </w:rPr>
        <w:tab/>
        <w:t>данные определяют и операции над ними.</w:t>
      </w:r>
    </w:p>
    <w:p w:rsidR="00650ECF" w:rsidRPr="00E713FA" w:rsidRDefault="00650ECF" w:rsidP="00650ECF">
      <w:pPr>
        <w:spacing w:after="0" w:line="240" w:lineRule="auto"/>
        <w:rPr>
          <w:sz w:val="20"/>
          <w:szCs w:val="20"/>
        </w:rPr>
      </w:pPr>
      <w:r w:rsidRPr="00E713FA">
        <w:rPr>
          <w:sz w:val="20"/>
          <w:szCs w:val="20"/>
        </w:rPr>
        <w:t>Например, смысл операции A + C определяется описанием A и С. Cемантика операции "+" совершенно различна, например, для целых чисел и символьных переменных.</w:t>
      </w:r>
    </w:p>
    <w:p w:rsidR="00650ECF" w:rsidRPr="00E713FA" w:rsidRDefault="00650ECF" w:rsidP="00650ECF">
      <w:pPr>
        <w:spacing w:after="0" w:line="240" w:lineRule="auto"/>
        <w:rPr>
          <w:sz w:val="20"/>
          <w:szCs w:val="20"/>
        </w:rPr>
      </w:pPr>
      <w:r w:rsidRPr="00E713FA">
        <w:rPr>
          <w:sz w:val="20"/>
          <w:szCs w:val="20"/>
        </w:rPr>
        <w:t>Архитектура фон Неймана плохо ориентирована на выполнение программ на ЯВУ. Действительно,</w:t>
      </w:r>
    </w:p>
    <w:p w:rsidR="00650ECF" w:rsidRPr="00E713FA" w:rsidRDefault="00650ECF" w:rsidP="00650ECF">
      <w:pPr>
        <w:spacing w:after="0" w:line="240" w:lineRule="auto"/>
        <w:rPr>
          <w:sz w:val="20"/>
          <w:szCs w:val="20"/>
        </w:rPr>
      </w:pPr>
      <w:r w:rsidRPr="00E713FA">
        <w:rPr>
          <w:sz w:val="20"/>
          <w:szCs w:val="20"/>
        </w:rPr>
        <w:t>•</w:t>
      </w:r>
      <w:r w:rsidRPr="00E713FA">
        <w:rPr>
          <w:sz w:val="20"/>
          <w:szCs w:val="20"/>
        </w:rPr>
        <w:tab/>
        <w:t>объем кодов, генерируемых компилятором, из за несоответствия требуемой ЯВУ и предлагаемой архитектурой организации памяти значительно превосходит необходимый объем для решения запрограммированной задачи;</w:t>
      </w:r>
    </w:p>
    <w:p w:rsidR="00650ECF" w:rsidRPr="00E713FA" w:rsidRDefault="00650ECF" w:rsidP="00650ECF">
      <w:pPr>
        <w:spacing w:after="0" w:line="240" w:lineRule="auto"/>
        <w:rPr>
          <w:sz w:val="20"/>
          <w:szCs w:val="20"/>
        </w:rPr>
      </w:pPr>
      <w:r w:rsidRPr="00E713FA">
        <w:rPr>
          <w:sz w:val="20"/>
          <w:szCs w:val="20"/>
        </w:rPr>
        <w:t>•</w:t>
      </w:r>
      <w:r w:rsidRPr="00E713FA">
        <w:rPr>
          <w:sz w:val="20"/>
          <w:szCs w:val="20"/>
        </w:rPr>
        <w:tab/>
        <w:t>примитивность выполняемых операций в объектном коде требует сложной работы компилятора.</w:t>
      </w:r>
    </w:p>
    <w:p w:rsidR="00650ECF" w:rsidRPr="00E713FA" w:rsidRDefault="00650ECF" w:rsidP="00650ECF">
      <w:pPr>
        <w:spacing w:after="0" w:line="240" w:lineRule="auto"/>
        <w:rPr>
          <w:sz w:val="20"/>
          <w:szCs w:val="20"/>
        </w:rPr>
      </w:pPr>
      <w:r w:rsidRPr="00E713FA">
        <w:rPr>
          <w:sz w:val="20"/>
          <w:szCs w:val="20"/>
        </w:rPr>
        <w:t>К сожалению, ЯВУ имитируют в своей структуре архитектуру фон Неймановского типа: переменные – пассивное ЗУ; оператор присваивания – арифметическое устройство (АУ); последовательное выполнение операторов управления (IF, GOTO) – устройство управления (УУ).</w:t>
      </w:r>
    </w:p>
    <w:p w:rsidR="00650ECF" w:rsidRPr="00E713FA" w:rsidRDefault="00650ECF" w:rsidP="00650ECF">
      <w:pPr>
        <w:spacing w:after="0" w:line="240" w:lineRule="auto"/>
        <w:rPr>
          <w:sz w:val="20"/>
          <w:szCs w:val="20"/>
        </w:rPr>
      </w:pPr>
      <w:r w:rsidRPr="00E713FA">
        <w:rPr>
          <w:sz w:val="20"/>
          <w:szCs w:val="20"/>
        </w:rPr>
        <w:t>Много сложностей из за работы компьютера в двоичной системе. Как отразится на экране дисплея вводимое десятичное вещественное число? Не будет ли потерь в младшем разряде?</w:t>
      </w:r>
    </w:p>
    <w:p w:rsidR="00650ECF" w:rsidRPr="00E713FA" w:rsidRDefault="00650ECF" w:rsidP="00650ECF">
      <w:pPr>
        <w:spacing w:after="0" w:line="240" w:lineRule="auto"/>
        <w:rPr>
          <w:sz w:val="20"/>
          <w:szCs w:val="20"/>
        </w:rPr>
      </w:pPr>
      <w:r w:rsidRPr="00E713FA">
        <w:rPr>
          <w:sz w:val="20"/>
          <w:szCs w:val="20"/>
        </w:rPr>
        <w:t>Язык АДА, особенно беспокоящийся о точности вычислений, также не ушел от аппроксимации десятичных вещественных чисел двоичными.</w:t>
      </w:r>
    </w:p>
    <w:p w:rsidR="00650ECF" w:rsidRPr="00E713FA" w:rsidRDefault="00650ECF" w:rsidP="00650ECF">
      <w:pPr>
        <w:spacing w:after="0" w:line="240" w:lineRule="auto"/>
        <w:rPr>
          <w:sz w:val="20"/>
          <w:szCs w:val="20"/>
        </w:rPr>
      </w:pPr>
      <w:r w:rsidRPr="00E713FA">
        <w:rPr>
          <w:sz w:val="20"/>
          <w:szCs w:val="20"/>
        </w:rPr>
        <w:t>Общая взаимосвязь между ЯВУ и ЭВМ в зависимости от уровня языка машины может быть представлена следующей схемой (рис. 1.5).</w:t>
      </w:r>
    </w:p>
    <w:p w:rsidR="00650ECF" w:rsidRPr="00E713FA" w:rsidRDefault="00650ECF" w:rsidP="00650ECF">
      <w:pPr>
        <w:spacing w:after="0" w:line="240" w:lineRule="auto"/>
        <w:rPr>
          <w:sz w:val="20"/>
          <w:szCs w:val="20"/>
        </w:rPr>
      </w:pPr>
      <w:r w:rsidRPr="00E713FA">
        <w:rPr>
          <w:sz w:val="20"/>
          <w:szCs w:val="20"/>
        </w:rPr>
        <w:t>Введение программно адресуемых регистров (так называемых регистров общего назначения) существенно увеличивает количество используемых команд LOAD (загрузка в регистр) и STORE (запись в память), т. е. команд перемещения данных из регистров в память и обратно. Исследования на компьютере PDP для различных ЯВУ показывают, что 42 % всех выполняемых команд затрачивается на перемещение данных между памятью и регистрами. Имеются исследования, утверждающие, что использование кэш-памяти позволяет достичь увеличения быстродействия за счет использования регистров общего назначения.</w:t>
      </w:r>
    </w:p>
    <w:p w:rsidR="00650ECF" w:rsidRPr="00E713FA" w:rsidRDefault="00650ECF" w:rsidP="00650ECF">
      <w:pPr>
        <w:spacing w:after="0" w:line="240" w:lineRule="auto"/>
        <w:rPr>
          <w:sz w:val="20"/>
          <w:szCs w:val="20"/>
        </w:rPr>
      </w:pPr>
      <w:r w:rsidRPr="00E713FA">
        <w:rPr>
          <w:sz w:val="20"/>
          <w:szCs w:val="20"/>
        </w:rPr>
        <w:t>В настоящее время имеются конкретные проекты архитектур машин, ориентированные на ЯВУ: ПАСКАЛЬ, PL, ЛИСП, КОБОЛ.</w:t>
      </w:r>
    </w:p>
    <w:p w:rsidR="00650ECF" w:rsidRPr="00E713FA" w:rsidRDefault="00650ECF" w:rsidP="00650ECF">
      <w:pPr>
        <w:spacing w:after="0" w:line="240" w:lineRule="auto"/>
        <w:rPr>
          <w:sz w:val="20"/>
          <w:szCs w:val="20"/>
        </w:rPr>
      </w:pPr>
      <w:r w:rsidRPr="00E713FA">
        <w:rPr>
          <w:sz w:val="20"/>
          <w:szCs w:val="20"/>
        </w:rPr>
        <w:t>Однако больший интерес представляют архитектуры, ориентированные не на конкретный язык, а на общие семантические возможности некоторой группы языков. Так, архитектура машины SWARD ориентирована на языки PL/1, АДА, ФОРТРАН, КОБОЛ и некоторые другие, создавая тем самым благоприятную среду для программиста.</w:t>
      </w:r>
    </w:p>
    <w:p w:rsidR="00650ECF" w:rsidRPr="00E713FA" w:rsidRDefault="00650ECF" w:rsidP="00650ECF">
      <w:pPr>
        <w:spacing w:after="0" w:line="240" w:lineRule="auto"/>
        <w:rPr>
          <w:sz w:val="20"/>
          <w:szCs w:val="20"/>
        </w:rPr>
      </w:pPr>
      <w:r w:rsidRPr="00E713FA">
        <w:rPr>
          <w:sz w:val="20"/>
          <w:szCs w:val="20"/>
        </w:rPr>
        <w:lastRenderedPageBreak/>
        <w:t>Компьютеры фирмы Burroughs, начиная с модели B 1700, за счет вызова различных микропрограмм динамически настраиваются на язык написания выполняемой программы.</w:t>
      </w:r>
    </w:p>
    <w:p w:rsidR="00650ECF" w:rsidRPr="00E713FA" w:rsidRDefault="00650ECF" w:rsidP="00650ECF">
      <w:pPr>
        <w:spacing w:after="0" w:line="240" w:lineRule="auto"/>
        <w:rPr>
          <w:sz w:val="20"/>
          <w:szCs w:val="20"/>
        </w:rPr>
      </w:pPr>
      <w:r w:rsidRPr="00E713FA">
        <w:rPr>
          <w:sz w:val="20"/>
          <w:szCs w:val="20"/>
        </w:rPr>
        <w:t>Рис. 1.5. Соотношение программ на ЯВУ и машинном языке:</w:t>
      </w:r>
    </w:p>
    <w:p w:rsidR="00650ECF" w:rsidRPr="00E713FA" w:rsidRDefault="00650ECF" w:rsidP="00650ECF">
      <w:pPr>
        <w:spacing w:after="0" w:line="240" w:lineRule="auto"/>
        <w:rPr>
          <w:sz w:val="20"/>
          <w:szCs w:val="20"/>
        </w:rPr>
      </w:pPr>
      <w:r w:rsidRPr="00E713FA">
        <w:rPr>
          <w:sz w:val="20"/>
          <w:szCs w:val="20"/>
        </w:rPr>
        <w:t>1 – это традиционный подход. После компилирования программа переводится на машинный язык, а затем интерпретируется машиной; 2 – компиляция идет на машинный язык более высокого уровня, сокращая тем самым семантический разрыв между ЯВУ и машиной; 3 – здесь ЯВУ можно рассматривать как язык ассемблера, т. е. имеется взаимно однозначное соответствие между типами операторов и знаков операций ЯВУ с командами машинного языка. Здесь идет ассемблирование, а не компилирование, во время которого удаляются комментарии и пробелы в исходной программе, преобразуются разделители, ключевые слова и знаки операций в машинные коды, имена – в адреса полей памяти. Таким образом, многих привычных функций компилятора здесь нет. Остальная привязка программы к ЭВМ происходит перед выполнением программы; 4 – здесь машинный язык является ЯВУ и идет процесс интерпретации программы на компьютере.</w:t>
      </w:r>
    </w:p>
    <w:p w:rsidR="00650ECF" w:rsidRPr="00E713FA" w:rsidRDefault="00650ECF" w:rsidP="00650ECF">
      <w:pPr>
        <w:spacing w:after="0" w:line="240" w:lineRule="auto"/>
        <w:rPr>
          <w:sz w:val="20"/>
          <w:szCs w:val="20"/>
        </w:rPr>
      </w:pPr>
      <w:r w:rsidRPr="00E713FA">
        <w:rPr>
          <w:sz w:val="20"/>
          <w:szCs w:val="20"/>
        </w:rPr>
        <w:t>Отметим, что разработчику архитектуры ЭВМ не следует строго ориентироваться на языки программирования, компиляторы, операционные системы и другие программы, чтобы не потерять главное в архитектуре – ориентацию на современные требования задач и окружение пользователя.</w:t>
      </w:r>
    </w:p>
    <w:p w:rsidR="00650ECF" w:rsidRPr="00E713FA" w:rsidRDefault="00650ECF" w:rsidP="00650ECF">
      <w:pPr>
        <w:spacing w:after="0" w:line="240" w:lineRule="auto"/>
        <w:rPr>
          <w:sz w:val="20"/>
          <w:szCs w:val="20"/>
        </w:rPr>
      </w:pPr>
      <w:r w:rsidRPr="00E713FA">
        <w:rPr>
          <w:sz w:val="20"/>
          <w:szCs w:val="20"/>
        </w:rPr>
        <w:t>Необходимо искать разумный компромисс в распределении функций системы между аппаратной и программной реализацией с учетом стоимости, возможности модификации, работы на микроуровне и т. д. Необходимо помнить, что компьютер создается для эффективного выполнения программ.</w:t>
      </w:r>
    </w:p>
    <w:p w:rsidR="00650ECF" w:rsidRPr="00E713FA" w:rsidRDefault="00650ECF" w:rsidP="00650ECF">
      <w:pPr>
        <w:spacing w:after="0" w:line="240" w:lineRule="auto"/>
        <w:rPr>
          <w:sz w:val="20"/>
          <w:szCs w:val="20"/>
        </w:rPr>
      </w:pPr>
    </w:p>
    <w:p w:rsidR="00650ECF" w:rsidRPr="00E713FA" w:rsidRDefault="00650ECF" w:rsidP="00650ECF">
      <w:pPr>
        <w:spacing w:after="0" w:line="240" w:lineRule="auto"/>
        <w:rPr>
          <w:b/>
          <w:sz w:val="20"/>
          <w:szCs w:val="20"/>
        </w:rPr>
      </w:pPr>
      <w:r w:rsidRPr="00E713FA">
        <w:rPr>
          <w:b/>
          <w:sz w:val="20"/>
          <w:szCs w:val="20"/>
        </w:rPr>
        <w:t>1. Понятие «базы данных». Основные компоненты базы данных</w:t>
      </w:r>
    </w:p>
    <w:p w:rsidR="00650ECF" w:rsidRPr="00E713FA" w:rsidRDefault="00650ECF" w:rsidP="00650ECF">
      <w:pPr>
        <w:spacing w:after="0" w:line="240" w:lineRule="auto"/>
        <w:rPr>
          <w:sz w:val="20"/>
          <w:szCs w:val="20"/>
        </w:rPr>
      </w:pPr>
      <w:r w:rsidRPr="00E713FA">
        <w:rPr>
          <w:sz w:val="20"/>
          <w:szCs w:val="20"/>
        </w:rPr>
        <w:t>Под базой данных обычно понимается именованная совокупность данных, отображающая состояние объектов и их отношений в рассматриваемой предметной области. Характерной чертой баз данных является постоянство: данные постоянно накапливаются и используются; состав и структура данных, необходимых для решения тех или иных прикладных задач, обычно постоянны и стабильны во времени; отдельные или даже все элементы данных могут меняться – но это и есть проявление постоянства – постоянная актуальность.</w:t>
      </w:r>
    </w:p>
    <w:p w:rsidR="00650ECF" w:rsidRPr="00E713FA" w:rsidRDefault="00650ECF" w:rsidP="00650ECF">
      <w:pPr>
        <w:spacing w:after="0" w:line="240" w:lineRule="auto"/>
        <w:rPr>
          <w:sz w:val="20"/>
          <w:szCs w:val="20"/>
          <w:u w:val="single"/>
        </w:rPr>
      </w:pPr>
      <w:r w:rsidRPr="00E713FA">
        <w:rPr>
          <w:sz w:val="20"/>
          <w:szCs w:val="20"/>
          <w:u w:val="single"/>
        </w:rPr>
        <w:t xml:space="preserve">Основные компоненты БД: </w:t>
      </w:r>
    </w:p>
    <w:p w:rsidR="00650ECF" w:rsidRPr="00E713FA" w:rsidRDefault="00650ECF" w:rsidP="00650ECF">
      <w:pPr>
        <w:spacing w:after="0" w:line="240" w:lineRule="auto"/>
        <w:rPr>
          <w:sz w:val="20"/>
          <w:szCs w:val="20"/>
        </w:rPr>
      </w:pPr>
      <w:r w:rsidRPr="00E713FA">
        <w:rPr>
          <w:i/>
          <w:sz w:val="20"/>
          <w:szCs w:val="20"/>
        </w:rPr>
        <w:t>Поле</w:t>
      </w:r>
      <w:r w:rsidRPr="00E713FA">
        <w:rPr>
          <w:sz w:val="20"/>
          <w:szCs w:val="20"/>
        </w:rPr>
        <w:t xml:space="preserve"> - это минимальный элемент базы данных, содержащий один неделимый квант информации.Каждое поле характеризуется </w:t>
      </w:r>
      <w:r w:rsidRPr="00E713FA">
        <w:rPr>
          <w:i/>
          <w:iCs/>
          <w:sz w:val="20"/>
          <w:szCs w:val="20"/>
        </w:rPr>
        <w:t>именем</w:t>
      </w:r>
      <w:r w:rsidRPr="00E713FA">
        <w:rPr>
          <w:sz w:val="20"/>
          <w:szCs w:val="20"/>
        </w:rPr>
        <w:t xml:space="preserve"> и </w:t>
      </w:r>
      <w:r w:rsidRPr="00E713FA">
        <w:rPr>
          <w:i/>
          <w:iCs/>
          <w:sz w:val="20"/>
          <w:szCs w:val="20"/>
        </w:rPr>
        <w:t>типом</w:t>
      </w:r>
      <w:r w:rsidRPr="00E713FA">
        <w:rPr>
          <w:sz w:val="20"/>
          <w:szCs w:val="20"/>
        </w:rPr>
        <w:t xml:space="preserve"> хранящихся в нем данных.</w:t>
      </w:r>
    </w:p>
    <w:p w:rsidR="00650ECF" w:rsidRPr="00E713FA" w:rsidRDefault="00650ECF" w:rsidP="00650ECF">
      <w:pPr>
        <w:spacing w:after="0" w:line="240" w:lineRule="auto"/>
        <w:rPr>
          <w:sz w:val="20"/>
          <w:szCs w:val="20"/>
        </w:rPr>
      </w:pPr>
      <w:r w:rsidRPr="00E713FA">
        <w:rPr>
          <w:i/>
          <w:sz w:val="20"/>
          <w:szCs w:val="20"/>
        </w:rPr>
        <w:t>Запись</w:t>
      </w:r>
      <w:r w:rsidRPr="00E713FA">
        <w:rPr>
          <w:sz w:val="20"/>
          <w:szCs w:val="20"/>
        </w:rPr>
        <w:t xml:space="preserve"> - это совокупность нескольких разнородных полей, описывающая некоторую сущность предметной области. </w:t>
      </w:r>
    </w:p>
    <w:p w:rsidR="00650ECF" w:rsidRPr="00E713FA" w:rsidRDefault="00650ECF" w:rsidP="00650ECF">
      <w:pPr>
        <w:spacing w:after="0" w:line="240" w:lineRule="auto"/>
        <w:rPr>
          <w:sz w:val="20"/>
          <w:szCs w:val="20"/>
        </w:rPr>
      </w:pPr>
      <w:r w:rsidRPr="00E713FA">
        <w:rPr>
          <w:i/>
          <w:sz w:val="20"/>
          <w:szCs w:val="20"/>
        </w:rPr>
        <w:lastRenderedPageBreak/>
        <w:t>Таблица базы данных</w:t>
      </w:r>
      <w:r w:rsidRPr="00E713FA">
        <w:rPr>
          <w:sz w:val="20"/>
          <w:szCs w:val="20"/>
        </w:rPr>
        <w:t xml:space="preserve"> - это набор однородных записей.Таблица позволяет читать, изменять, добавлять и удалять записи, а также сортировать их по определенному условию и осуществлять поиск по заданным значениям. </w:t>
      </w:r>
    </w:p>
    <w:p w:rsidR="00650ECF" w:rsidRPr="00E713FA" w:rsidRDefault="00650ECF" w:rsidP="00650ECF">
      <w:pPr>
        <w:spacing w:after="0" w:line="240" w:lineRule="auto"/>
        <w:rPr>
          <w:sz w:val="20"/>
          <w:szCs w:val="20"/>
        </w:rPr>
      </w:pPr>
      <w:r w:rsidRPr="00E713FA">
        <w:rPr>
          <w:sz w:val="20"/>
          <w:szCs w:val="20"/>
        </w:rPr>
        <w:t xml:space="preserve">Также компонентами БД явл. Триггеры, Индексы, ХП, Генераторы, Схемы. </w:t>
      </w:r>
    </w:p>
    <w:p w:rsidR="00650ECF" w:rsidRPr="00E713FA" w:rsidRDefault="00650ECF" w:rsidP="00650ECF">
      <w:pPr>
        <w:spacing w:after="0" w:line="240" w:lineRule="auto"/>
        <w:rPr>
          <w:sz w:val="20"/>
          <w:szCs w:val="20"/>
        </w:rPr>
      </w:pPr>
      <w:r w:rsidRPr="00E713FA">
        <w:rPr>
          <w:bCs/>
          <w:i/>
          <w:sz w:val="20"/>
          <w:szCs w:val="20"/>
        </w:rPr>
        <w:t>Схема базы данных</w:t>
      </w:r>
      <w:r w:rsidRPr="00E713FA">
        <w:rPr>
          <w:sz w:val="20"/>
          <w:szCs w:val="20"/>
        </w:rPr>
        <w:t xml:space="preserve"> – это описание базы данных в терминах конкретной модели данных.</w:t>
      </w:r>
      <w:r w:rsidRPr="00E713FA">
        <w:rPr>
          <w:i/>
          <w:sz w:val="20"/>
          <w:szCs w:val="20"/>
        </w:rPr>
        <w:t xml:space="preserve">Триггеры – </w:t>
      </w:r>
      <w:r w:rsidRPr="00E713FA">
        <w:rPr>
          <w:sz w:val="20"/>
          <w:szCs w:val="20"/>
        </w:rPr>
        <w:t xml:space="preserve">активный объект БД, который имеет возможность срабатывать на некоторое событие, выполняет заданные действия. </w:t>
      </w:r>
    </w:p>
    <w:p w:rsidR="00650ECF" w:rsidRPr="00E713FA" w:rsidRDefault="00650ECF" w:rsidP="00650ECF">
      <w:pPr>
        <w:spacing w:after="0" w:line="240" w:lineRule="auto"/>
        <w:rPr>
          <w:sz w:val="20"/>
          <w:szCs w:val="20"/>
        </w:rPr>
      </w:pPr>
      <w:r w:rsidRPr="00E713FA">
        <w:rPr>
          <w:i/>
          <w:sz w:val="20"/>
          <w:szCs w:val="20"/>
        </w:rPr>
        <w:t xml:space="preserve">Генераторы – </w:t>
      </w:r>
      <w:r w:rsidRPr="00E713FA">
        <w:rPr>
          <w:sz w:val="20"/>
          <w:szCs w:val="20"/>
        </w:rPr>
        <w:t xml:space="preserve">объекты БД, которые предназначны для получения последовательностей уникальных чисел. </w:t>
      </w:r>
      <w:r w:rsidRPr="00E713FA">
        <w:rPr>
          <w:i/>
          <w:sz w:val="20"/>
          <w:szCs w:val="20"/>
        </w:rPr>
        <w:t xml:space="preserve">ХП – </w:t>
      </w:r>
      <w:r w:rsidRPr="00E713FA">
        <w:rPr>
          <w:sz w:val="20"/>
          <w:szCs w:val="20"/>
        </w:rPr>
        <w:t xml:space="preserve">объекты БД, которые представляют собой некоторое количество </w:t>
      </w:r>
      <w:r w:rsidRPr="00E713FA">
        <w:rPr>
          <w:sz w:val="20"/>
          <w:szCs w:val="20"/>
          <w:lang w:val="en-US"/>
        </w:rPr>
        <w:t>SQL</w:t>
      </w:r>
      <w:r w:rsidRPr="00E713FA">
        <w:rPr>
          <w:sz w:val="20"/>
          <w:szCs w:val="20"/>
        </w:rPr>
        <w:t xml:space="preserve"> операторов с возможностью использования дополнительных конструкций, объед. в единый логический участок кода.</w:t>
      </w:r>
    </w:p>
    <w:p w:rsidR="00650ECF" w:rsidRPr="00E713FA" w:rsidRDefault="00650ECF" w:rsidP="00650ECF">
      <w:pPr>
        <w:spacing w:after="0" w:line="240" w:lineRule="auto"/>
        <w:rPr>
          <w:sz w:val="20"/>
          <w:szCs w:val="20"/>
        </w:rPr>
      </w:pPr>
    </w:p>
    <w:p w:rsidR="00650ECF" w:rsidRPr="00E713FA" w:rsidRDefault="00650ECF" w:rsidP="00650ECF">
      <w:pPr>
        <w:spacing w:after="0" w:line="240" w:lineRule="auto"/>
        <w:rPr>
          <w:b/>
          <w:sz w:val="20"/>
          <w:szCs w:val="20"/>
        </w:rPr>
      </w:pPr>
      <w:r w:rsidRPr="00E713FA">
        <w:rPr>
          <w:b/>
          <w:sz w:val="20"/>
          <w:szCs w:val="20"/>
        </w:rPr>
        <w:t>3. Базовые и улучшенные  сортировки на основе выбора, включения и обмена. Сравнительный анализ алгоритмов сортировки.</w:t>
      </w:r>
    </w:p>
    <w:p w:rsidR="00650ECF" w:rsidRPr="00E713FA" w:rsidRDefault="00650ECF" w:rsidP="00650ECF">
      <w:pPr>
        <w:spacing w:after="0" w:line="240" w:lineRule="auto"/>
        <w:rPr>
          <w:b/>
          <w:sz w:val="20"/>
          <w:szCs w:val="20"/>
        </w:rPr>
      </w:pPr>
      <w:r w:rsidRPr="00E713FA">
        <w:rPr>
          <w:b/>
          <w:sz w:val="20"/>
          <w:szCs w:val="20"/>
        </w:rPr>
        <w:t>Сортировка вставками</w:t>
      </w:r>
    </w:p>
    <w:p w:rsidR="00650ECF" w:rsidRPr="00E713FA" w:rsidRDefault="00650ECF" w:rsidP="00650ECF">
      <w:pPr>
        <w:spacing w:after="0" w:line="240" w:lineRule="auto"/>
        <w:rPr>
          <w:sz w:val="20"/>
          <w:szCs w:val="20"/>
        </w:rPr>
      </w:pPr>
      <w:r w:rsidRPr="00E713FA">
        <w:rPr>
          <w:sz w:val="20"/>
          <w:szCs w:val="20"/>
        </w:rPr>
        <w:t>Этот метод обычно используют игроки в карты. Элементы (карты) условно разделяются на готовую последовательность а</w:t>
      </w:r>
      <w:r w:rsidRPr="00E713FA">
        <w:rPr>
          <w:sz w:val="20"/>
          <w:szCs w:val="20"/>
          <w:vertAlign w:val="subscript"/>
        </w:rPr>
        <w:t>1</w:t>
      </w:r>
      <w:r w:rsidRPr="00E713FA">
        <w:rPr>
          <w:sz w:val="20"/>
          <w:szCs w:val="20"/>
        </w:rPr>
        <w:t>,…а</w:t>
      </w:r>
      <w:r w:rsidRPr="00E713FA">
        <w:rPr>
          <w:sz w:val="20"/>
          <w:szCs w:val="20"/>
          <w:vertAlign w:val="subscript"/>
          <w:lang w:val="en-US"/>
        </w:rPr>
        <w:t>i</w:t>
      </w:r>
      <w:r w:rsidRPr="00E713FA">
        <w:rPr>
          <w:sz w:val="20"/>
          <w:szCs w:val="20"/>
          <w:vertAlign w:val="subscript"/>
        </w:rPr>
        <w:t>-1</w:t>
      </w:r>
      <w:r w:rsidRPr="00E713FA">
        <w:rPr>
          <w:sz w:val="20"/>
          <w:szCs w:val="20"/>
        </w:rPr>
        <w:t xml:space="preserve"> и входную последовательность а</w:t>
      </w:r>
      <w:r w:rsidRPr="00E713FA">
        <w:rPr>
          <w:sz w:val="20"/>
          <w:szCs w:val="20"/>
          <w:vertAlign w:val="subscript"/>
          <w:lang w:val="en-US"/>
        </w:rPr>
        <w:t>i</w:t>
      </w:r>
      <w:r w:rsidRPr="00E713FA">
        <w:rPr>
          <w:sz w:val="20"/>
          <w:szCs w:val="20"/>
        </w:rPr>
        <w:t>,…а</w:t>
      </w:r>
      <w:r w:rsidRPr="00E713FA">
        <w:rPr>
          <w:sz w:val="20"/>
          <w:szCs w:val="20"/>
          <w:vertAlign w:val="subscript"/>
          <w:lang w:val="en-US"/>
        </w:rPr>
        <w:t>n</w:t>
      </w:r>
      <w:r w:rsidRPr="00E713FA">
        <w:rPr>
          <w:sz w:val="20"/>
          <w:szCs w:val="20"/>
        </w:rPr>
        <w:t>. На каждом шаге, начиная с i=2 и увеличивая i на единицу, берут 1-й элемент входной последовательности и передают его в готовую последовательность, вставляя на подходящее место.</w:t>
      </w:r>
    </w:p>
    <w:p w:rsidR="00650ECF" w:rsidRPr="00E713FA" w:rsidRDefault="00650ECF" w:rsidP="00650ECF">
      <w:pPr>
        <w:spacing w:after="0" w:line="240" w:lineRule="auto"/>
        <w:rPr>
          <w:b/>
          <w:sz w:val="20"/>
          <w:szCs w:val="20"/>
        </w:rPr>
      </w:pPr>
      <w:r w:rsidRPr="00E713FA">
        <w:rPr>
          <w:b/>
          <w:sz w:val="20"/>
          <w:szCs w:val="20"/>
        </w:rPr>
        <w:t>Алгоритм сортировки вставками</w:t>
      </w:r>
    </w:p>
    <w:p w:rsidR="00650ECF" w:rsidRPr="00E713FA" w:rsidRDefault="00650ECF" w:rsidP="00650ECF">
      <w:pPr>
        <w:spacing w:after="0" w:line="240" w:lineRule="auto"/>
        <w:rPr>
          <w:sz w:val="20"/>
          <w:szCs w:val="20"/>
        </w:rPr>
      </w:pPr>
      <w:r w:rsidRPr="00E713FA">
        <w:rPr>
          <w:sz w:val="20"/>
          <w:szCs w:val="20"/>
        </w:rPr>
        <w:t>1. Запоминаем элемент, подлежащий вставке.</w:t>
      </w:r>
    </w:p>
    <w:p w:rsidR="00650ECF" w:rsidRPr="00E713FA" w:rsidRDefault="00650ECF" w:rsidP="00650ECF">
      <w:pPr>
        <w:spacing w:after="0" w:line="240" w:lineRule="auto"/>
        <w:rPr>
          <w:sz w:val="20"/>
          <w:szCs w:val="20"/>
        </w:rPr>
      </w:pPr>
      <w:r w:rsidRPr="00E713FA">
        <w:rPr>
          <w:sz w:val="20"/>
          <w:szCs w:val="20"/>
        </w:rPr>
        <w:t>2. Перебираем справа налево отсортированные элементы и сдвигаем каждый элемент вправо на одну позицию, пока не освободится место для вставляемого элемента.</w:t>
      </w:r>
    </w:p>
    <w:p w:rsidR="00650ECF" w:rsidRPr="00E713FA" w:rsidRDefault="00650ECF" w:rsidP="00650ECF">
      <w:pPr>
        <w:spacing w:after="0" w:line="240" w:lineRule="auto"/>
        <w:rPr>
          <w:sz w:val="20"/>
          <w:szCs w:val="20"/>
        </w:rPr>
      </w:pPr>
      <w:r w:rsidRPr="00E713FA">
        <w:rPr>
          <w:sz w:val="20"/>
          <w:szCs w:val="20"/>
        </w:rPr>
        <w:t>3. Вставляем элемент на освободившееся место. Пункты 1-3 выполняем для всех элементов массива, кроме первого.</w:t>
      </w:r>
    </w:p>
    <w:p w:rsidR="00650ECF" w:rsidRPr="00E713FA" w:rsidRDefault="00650ECF" w:rsidP="00650ECF">
      <w:pPr>
        <w:spacing w:after="0" w:line="240" w:lineRule="auto"/>
        <w:rPr>
          <w:sz w:val="20"/>
          <w:szCs w:val="20"/>
        </w:rPr>
      </w:pPr>
      <w:r w:rsidRPr="00E713FA">
        <w:rPr>
          <w:sz w:val="20"/>
          <w:szCs w:val="20"/>
        </w:rPr>
        <w:t xml:space="preserve">При поиске подходящего места для элемента </w:t>
      </w:r>
      <w:r w:rsidRPr="00E713FA">
        <w:rPr>
          <w:sz w:val="20"/>
          <w:szCs w:val="20"/>
          <w:lang w:val="en-US"/>
        </w:rPr>
        <w:t>x</w:t>
      </w:r>
      <w:r w:rsidRPr="00E713FA">
        <w:rPr>
          <w:sz w:val="20"/>
          <w:szCs w:val="20"/>
        </w:rPr>
        <w:t xml:space="preserve"> удобно чередовать сравнения и пересылки, т. е. как бы "просеивать"x, сравнивая его с очередным элементом </w:t>
      </w:r>
      <w:r w:rsidRPr="00E713FA">
        <w:rPr>
          <w:sz w:val="20"/>
          <w:szCs w:val="20"/>
          <w:lang w:val="en-US"/>
        </w:rPr>
        <w:t>m</w:t>
      </w:r>
      <w:r w:rsidRPr="00E713FA">
        <w:rPr>
          <w:sz w:val="20"/>
          <w:szCs w:val="20"/>
        </w:rPr>
        <w:t>[</w:t>
      </w:r>
      <w:r w:rsidRPr="00E713FA">
        <w:rPr>
          <w:sz w:val="20"/>
          <w:szCs w:val="20"/>
          <w:lang w:val="en-US"/>
        </w:rPr>
        <w:t>j</w:t>
      </w:r>
      <w:r w:rsidRPr="00E713FA">
        <w:rPr>
          <w:sz w:val="20"/>
          <w:szCs w:val="20"/>
        </w:rPr>
        <w:t xml:space="preserve">] и либо вставляя x, либо пересылая </w:t>
      </w:r>
      <w:r w:rsidRPr="00E713FA">
        <w:rPr>
          <w:sz w:val="20"/>
          <w:szCs w:val="20"/>
          <w:lang w:val="en-US"/>
        </w:rPr>
        <w:t>m</w:t>
      </w:r>
      <w:r w:rsidRPr="00E713FA">
        <w:rPr>
          <w:sz w:val="20"/>
          <w:szCs w:val="20"/>
        </w:rPr>
        <w:t>[</w:t>
      </w:r>
      <w:r w:rsidRPr="00E713FA">
        <w:rPr>
          <w:sz w:val="20"/>
          <w:szCs w:val="20"/>
          <w:lang w:val="en-US"/>
        </w:rPr>
        <w:t>j</w:t>
      </w:r>
      <w:r w:rsidRPr="00E713FA">
        <w:rPr>
          <w:sz w:val="20"/>
          <w:szCs w:val="20"/>
        </w:rPr>
        <w:t>] вправо. Просеивание может быть закончено при двух различных условиях:</w:t>
      </w:r>
    </w:p>
    <w:p w:rsidR="00650ECF" w:rsidRPr="00E713FA" w:rsidRDefault="00650ECF" w:rsidP="00650ECF">
      <w:pPr>
        <w:spacing w:after="0" w:line="240" w:lineRule="auto"/>
        <w:rPr>
          <w:sz w:val="20"/>
          <w:szCs w:val="20"/>
        </w:rPr>
      </w:pPr>
      <w:r w:rsidRPr="00E713FA">
        <w:rPr>
          <w:sz w:val="20"/>
          <w:szCs w:val="20"/>
        </w:rPr>
        <w:t>1) найден элемент а</w:t>
      </w:r>
      <w:r w:rsidRPr="00E713FA">
        <w:rPr>
          <w:sz w:val="20"/>
          <w:szCs w:val="20"/>
          <w:vertAlign w:val="subscript"/>
          <w:lang w:val="en-US"/>
        </w:rPr>
        <w:t>i</w:t>
      </w:r>
      <w:r w:rsidRPr="00E713FA">
        <w:rPr>
          <w:sz w:val="20"/>
          <w:szCs w:val="20"/>
        </w:rPr>
        <w:t xml:space="preserve"> с ключом меньшим, чем ключ x,</w:t>
      </w:r>
    </w:p>
    <w:p w:rsidR="00650ECF" w:rsidRPr="00E713FA" w:rsidRDefault="00650ECF" w:rsidP="00650ECF">
      <w:pPr>
        <w:spacing w:after="0" w:line="240" w:lineRule="auto"/>
        <w:rPr>
          <w:sz w:val="20"/>
          <w:szCs w:val="20"/>
        </w:rPr>
      </w:pPr>
      <w:r w:rsidRPr="00E713FA">
        <w:rPr>
          <w:sz w:val="20"/>
          <w:szCs w:val="20"/>
        </w:rPr>
        <w:t>2) достигнут левый конец готовой последовательности.</w:t>
      </w:r>
    </w:p>
    <w:p w:rsidR="00650ECF" w:rsidRPr="00E713FA" w:rsidRDefault="00650ECF" w:rsidP="00650ECF">
      <w:pPr>
        <w:spacing w:after="0" w:line="240" w:lineRule="auto"/>
        <w:rPr>
          <w:b/>
          <w:iCs/>
          <w:sz w:val="20"/>
          <w:szCs w:val="20"/>
        </w:rPr>
      </w:pPr>
      <w:r w:rsidRPr="00E713FA">
        <w:rPr>
          <w:b/>
          <w:iCs/>
          <w:sz w:val="20"/>
          <w:szCs w:val="20"/>
        </w:rPr>
        <w:t>Анализ сортировки вставками</w:t>
      </w:r>
    </w:p>
    <w:p w:rsidR="00650ECF" w:rsidRPr="00E713FA" w:rsidRDefault="00650ECF" w:rsidP="00650ECF">
      <w:pPr>
        <w:spacing w:after="0" w:line="240" w:lineRule="auto"/>
        <w:rPr>
          <w:sz w:val="20"/>
          <w:szCs w:val="20"/>
        </w:rPr>
      </w:pPr>
      <w:r w:rsidRPr="00E713FA">
        <w:rPr>
          <w:sz w:val="20"/>
          <w:szCs w:val="20"/>
        </w:rPr>
        <w:t xml:space="preserve">Если первоначальный массив отсортирован, то на каждом просмотре делается только одно сравнение, так что эта сортировка имеет порядок </w:t>
      </w:r>
      <w:r w:rsidRPr="00E713FA">
        <w:rPr>
          <w:sz w:val="20"/>
          <w:szCs w:val="20"/>
          <w:lang w:val="en-US"/>
        </w:rPr>
        <w:t>O</w:t>
      </w:r>
      <w:r w:rsidRPr="00E713FA">
        <w:rPr>
          <w:sz w:val="20"/>
          <w:szCs w:val="20"/>
        </w:rPr>
        <w:t>(</w:t>
      </w:r>
      <w:r w:rsidRPr="00E713FA">
        <w:rPr>
          <w:sz w:val="20"/>
          <w:szCs w:val="20"/>
          <w:lang w:val="en-US"/>
        </w:rPr>
        <w:t>N</w:t>
      </w:r>
      <w:r w:rsidRPr="00E713FA">
        <w:rPr>
          <w:sz w:val="20"/>
          <w:szCs w:val="20"/>
        </w:rPr>
        <w:t xml:space="preserve">). Если массив первоначально отсортирован в обратном порядке, то данная сортировка имеет порядок </w:t>
      </w:r>
      <w:r w:rsidRPr="00E713FA">
        <w:rPr>
          <w:sz w:val="20"/>
          <w:szCs w:val="20"/>
          <w:lang w:val="en-US"/>
        </w:rPr>
        <w:t>O</w:t>
      </w:r>
      <w:r w:rsidRPr="00E713FA">
        <w:rPr>
          <w:sz w:val="20"/>
          <w:szCs w:val="20"/>
        </w:rPr>
        <w:t>(N</w:t>
      </w:r>
      <w:r w:rsidRPr="00E713FA">
        <w:rPr>
          <w:sz w:val="20"/>
          <w:szCs w:val="20"/>
          <w:vertAlign w:val="superscript"/>
        </w:rPr>
        <w:t>2</w:t>
      </w:r>
      <w:r w:rsidRPr="00E713FA">
        <w:rPr>
          <w:sz w:val="20"/>
          <w:szCs w:val="20"/>
        </w:rPr>
        <w:t>), поскольку общее число сравнений равно</w:t>
      </w:r>
    </w:p>
    <w:p w:rsidR="00650ECF" w:rsidRPr="00E713FA" w:rsidRDefault="00650ECF" w:rsidP="00650ECF">
      <w:pPr>
        <w:spacing w:after="0" w:line="240" w:lineRule="auto"/>
        <w:rPr>
          <w:sz w:val="20"/>
          <w:szCs w:val="20"/>
        </w:rPr>
      </w:pPr>
      <w:r w:rsidRPr="00E713FA">
        <w:rPr>
          <w:sz w:val="20"/>
          <w:szCs w:val="20"/>
        </w:rPr>
        <w:t>1+2+3+...+(N-2)+(</w:t>
      </w:r>
      <w:r w:rsidRPr="00E713FA">
        <w:rPr>
          <w:sz w:val="20"/>
          <w:szCs w:val="20"/>
          <w:lang w:val="en-US"/>
        </w:rPr>
        <w:t>N</w:t>
      </w:r>
      <w:r w:rsidRPr="00E713FA">
        <w:rPr>
          <w:sz w:val="20"/>
          <w:szCs w:val="20"/>
        </w:rPr>
        <w:t>-1)=(</w:t>
      </w:r>
      <w:r w:rsidRPr="00E713FA">
        <w:rPr>
          <w:sz w:val="20"/>
          <w:szCs w:val="20"/>
          <w:lang w:val="en-US"/>
        </w:rPr>
        <w:t>N</w:t>
      </w:r>
      <w:r w:rsidRPr="00E713FA">
        <w:rPr>
          <w:sz w:val="20"/>
          <w:szCs w:val="20"/>
        </w:rPr>
        <w:t>-1)*</w:t>
      </w:r>
      <w:r w:rsidRPr="00E713FA">
        <w:rPr>
          <w:sz w:val="20"/>
          <w:szCs w:val="20"/>
          <w:lang w:val="en-US"/>
        </w:rPr>
        <w:t>N</w:t>
      </w:r>
      <w:r w:rsidRPr="00E713FA">
        <w:rPr>
          <w:sz w:val="20"/>
          <w:szCs w:val="20"/>
        </w:rPr>
        <w:t xml:space="preserve">/2,  что составляет </w:t>
      </w:r>
      <w:r w:rsidRPr="00E713FA">
        <w:rPr>
          <w:sz w:val="20"/>
          <w:szCs w:val="20"/>
          <w:lang w:val="en-US"/>
        </w:rPr>
        <w:t>O</w:t>
      </w:r>
      <w:r w:rsidRPr="00E713FA">
        <w:rPr>
          <w:sz w:val="20"/>
          <w:szCs w:val="20"/>
        </w:rPr>
        <w:t>(</w:t>
      </w:r>
      <w:r w:rsidRPr="00E713FA">
        <w:rPr>
          <w:sz w:val="20"/>
          <w:szCs w:val="20"/>
          <w:lang w:val="en-US"/>
        </w:rPr>
        <w:t>N</w:t>
      </w:r>
      <w:r w:rsidRPr="00E713FA">
        <w:rPr>
          <w:sz w:val="20"/>
          <w:szCs w:val="20"/>
          <w:vertAlign w:val="superscript"/>
        </w:rPr>
        <w:t>2</w:t>
      </w:r>
      <w:r w:rsidRPr="00E713FA">
        <w:rPr>
          <w:sz w:val="20"/>
          <w:szCs w:val="20"/>
        </w:rPr>
        <w:t>).</w:t>
      </w:r>
    </w:p>
    <w:p w:rsidR="00650ECF" w:rsidRPr="00E713FA" w:rsidRDefault="00650ECF" w:rsidP="00650ECF">
      <w:pPr>
        <w:spacing w:after="0" w:line="240" w:lineRule="auto"/>
        <w:rPr>
          <w:sz w:val="20"/>
          <w:szCs w:val="20"/>
        </w:rPr>
      </w:pPr>
      <w:r w:rsidRPr="00E713FA">
        <w:rPr>
          <w:sz w:val="20"/>
          <w:szCs w:val="20"/>
        </w:rPr>
        <w:lastRenderedPageBreak/>
        <w:t xml:space="preserve">Чем ближе к отсортированному виду, тем более эффективной становится сортировка простыми вставками. Среднее число сравнений в сортировке простыми вставками также составляет </w:t>
      </w:r>
      <w:r w:rsidRPr="00E713FA">
        <w:rPr>
          <w:sz w:val="20"/>
          <w:szCs w:val="20"/>
          <w:lang w:val="en-US"/>
        </w:rPr>
        <w:t>O</w:t>
      </w:r>
      <w:r w:rsidRPr="00E713FA">
        <w:rPr>
          <w:sz w:val="20"/>
          <w:szCs w:val="20"/>
        </w:rPr>
        <w:t>(</w:t>
      </w:r>
      <w:r w:rsidRPr="00E713FA">
        <w:rPr>
          <w:sz w:val="20"/>
          <w:szCs w:val="20"/>
          <w:lang w:val="en-US"/>
        </w:rPr>
        <w:t>N</w:t>
      </w:r>
      <w:r w:rsidRPr="00E713FA">
        <w:rPr>
          <w:sz w:val="20"/>
          <w:szCs w:val="20"/>
          <w:vertAlign w:val="superscript"/>
        </w:rPr>
        <w:t>2</w:t>
      </w:r>
      <w:r w:rsidRPr="00E713FA">
        <w:rPr>
          <w:sz w:val="20"/>
          <w:szCs w:val="20"/>
        </w:rPr>
        <w:t>).</w:t>
      </w:r>
    </w:p>
    <w:p w:rsidR="00650ECF" w:rsidRPr="00E713FA" w:rsidRDefault="00650ECF" w:rsidP="00650ECF">
      <w:pPr>
        <w:spacing w:after="0" w:line="240" w:lineRule="auto"/>
        <w:rPr>
          <w:b/>
          <w:sz w:val="20"/>
          <w:szCs w:val="20"/>
        </w:rPr>
      </w:pPr>
      <w:r w:rsidRPr="00E713FA">
        <w:rPr>
          <w:b/>
          <w:sz w:val="20"/>
          <w:szCs w:val="20"/>
        </w:rPr>
        <w:t>Сортировка Шелла</w:t>
      </w:r>
    </w:p>
    <w:p w:rsidR="00650ECF" w:rsidRPr="00E713FA" w:rsidRDefault="00650ECF" w:rsidP="00650ECF">
      <w:pPr>
        <w:spacing w:after="0" w:line="240" w:lineRule="auto"/>
        <w:rPr>
          <w:sz w:val="20"/>
          <w:szCs w:val="20"/>
        </w:rPr>
      </w:pPr>
      <w:r w:rsidRPr="00E713FA">
        <w:rPr>
          <w:sz w:val="20"/>
          <w:szCs w:val="20"/>
        </w:rPr>
        <w:t>Сортировка Шелла – это улучшенный метод сортировки вставками. Был предложен Д.Л. Шеллом в 1959 г. Рассмотрим этот метод на примере.</w:t>
      </w:r>
    </w:p>
    <w:p w:rsidR="00650ECF" w:rsidRPr="00E713FA" w:rsidRDefault="00650ECF" w:rsidP="00650ECF">
      <w:pPr>
        <w:spacing w:after="0" w:line="240" w:lineRule="auto"/>
        <w:rPr>
          <w:sz w:val="20"/>
          <w:szCs w:val="20"/>
          <w:u w:val="single"/>
        </w:rPr>
      </w:pPr>
      <w:r w:rsidRPr="00E713FA">
        <w:rPr>
          <w:sz w:val="20"/>
          <w:szCs w:val="20"/>
          <w:u w:val="single"/>
        </w:rPr>
        <w:t>Пример:</w:t>
      </w:r>
    </w:p>
    <w:tbl>
      <w:tblPr>
        <w:tblW w:w="0" w:type="auto"/>
        <w:tblInd w:w="-5" w:type="dxa"/>
        <w:tblLayout w:type="fixed"/>
        <w:tblCellMar>
          <w:left w:w="70" w:type="dxa"/>
          <w:right w:w="70" w:type="dxa"/>
        </w:tblCellMar>
        <w:tblLook w:val="0000" w:firstRow="0" w:lastRow="0" w:firstColumn="0" w:lastColumn="0" w:noHBand="0" w:noVBand="0"/>
      </w:tblPr>
      <w:tblGrid>
        <w:gridCol w:w="1913"/>
        <w:gridCol w:w="851"/>
        <w:gridCol w:w="850"/>
        <w:gridCol w:w="851"/>
        <w:gridCol w:w="850"/>
        <w:gridCol w:w="851"/>
        <w:gridCol w:w="850"/>
        <w:gridCol w:w="861"/>
      </w:tblGrid>
      <w:tr w:rsidR="00650ECF" w:rsidRPr="00E713FA" w:rsidTr="00E713FA">
        <w:tc>
          <w:tcPr>
            <w:tcW w:w="1913" w:type="dxa"/>
            <w:tcBorders>
              <w:top w:val="single" w:sz="4" w:space="0" w:color="000000"/>
              <w:left w:val="single" w:sz="4" w:space="0" w:color="000000"/>
              <w:bottom w:val="single" w:sz="4" w:space="0" w:color="000000"/>
            </w:tcBorders>
            <w:shd w:val="clear" w:color="auto" w:fill="auto"/>
          </w:tcPr>
          <w:p w:rsidR="00650ECF" w:rsidRPr="00E713FA" w:rsidRDefault="00650ECF" w:rsidP="00650ECF">
            <w:pPr>
              <w:spacing w:after="0" w:line="240" w:lineRule="auto"/>
              <w:rPr>
                <w:sz w:val="20"/>
                <w:szCs w:val="20"/>
              </w:rPr>
            </w:pPr>
            <w:r w:rsidRPr="00E713FA">
              <w:rPr>
                <w:sz w:val="20"/>
                <w:szCs w:val="20"/>
              </w:rPr>
              <w:t xml:space="preserve">Первичный массив </w:t>
            </w:r>
          </w:p>
          <w:p w:rsidR="00650ECF" w:rsidRPr="00E713FA" w:rsidRDefault="00650ECF" w:rsidP="00650ECF">
            <w:pPr>
              <w:spacing w:after="0" w:line="240" w:lineRule="auto"/>
              <w:rPr>
                <w:sz w:val="20"/>
                <w:szCs w:val="20"/>
              </w:rPr>
            </w:pPr>
            <w:r w:rsidRPr="00E713FA">
              <w:rPr>
                <w:sz w:val="20"/>
                <w:szCs w:val="20"/>
              </w:rPr>
              <w:t>ключей</w:t>
            </w:r>
          </w:p>
        </w:tc>
        <w:tc>
          <w:tcPr>
            <w:tcW w:w="851" w:type="dxa"/>
            <w:tcBorders>
              <w:top w:val="single" w:sz="4" w:space="0" w:color="000000"/>
              <w:left w:val="single" w:sz="4" w:space="0" w:color="000000"/>
              <w:bottom w:val="single" w:sz="4" w:space="0" w:color="000000"/>
            </w:tcBorders>
            <w:shd w:val="clear" w:color="auto" w:fill="auto"/>
          </w:tcPr>
          <w:p w:rsidR="00650ECF" w:rsidRPr="00E713FA" w:rsidRDefault="00650ECF" w:rsidP="00650ECF">
            <w:pPr>
              <w:spacing w:after="0" w:line="240" w:lineRule="auto"/>
              <w:rPr>
                <w:sz w:val="20"/>
                <w:szCs w:val="20"/>
              </w:rPr>
            </w:pPr>
            <w:r w:rsidRPr="00E713FA">
              <w:rPr>
                <w:sz w:val="20"/>
                <w:szCs w:val="20"/>
              </w:rPr>
              <w:t>X1</w:t>
            </w:r>
          </w:p>
          <w:p w:rsidR="00650ECF" w:rsidRPr="00E713FA" w:rsidRDefault="00650ECF" w:rsidP="00650ECF">
            <w:pPr>
              <w:spacing w:after="0" w:line="240" w:lineRule="auto"/>
              <w:rPr>
                <w:sz w:val="20"/>
                <w:szCs w:val="20"/>
              </w:rPr>
            </w:pPr>
          </w:p>
          <w:p w:rsidR="00650ECF" w:rsidRPr="00E713FA" w:rsidRDefault="00650ECF" w:rsidP="00650ECF">
            <w:pPr>
              <w:spacing w:after="0" w:line="240" w:lineRule="auto"/>
              <w:rPr>
                <w:sz w:val="20"/>
                <w:szCs w:val="20"/>
              </w:rPr>
            </w:pPr>
            <w:r w:rsidRPr="00E713FA">
              <w:rPr>
                <w:sz w:val="20"/>
                <w:szCs w:val="20"/>
              </w:rPr>
              <w:t>25</w:t>
            </w:r>
          </w:p>
        </w:tc>
        <w:tc>
          <w:tcPr>
            <w:tcW w:w="850" w:type="dxa"/>
            <w:tcBorders>
              <w:top w:val="single" w:sz="4" w:space="0" w:color="000000"/>
              <w:left w:val="single" w:sz="4" w:space="0" w:color="000000"/>
              <w:bottom w:val="single" w:sz="4" w:space="0" w:color="000000"/>
            </w:tcBorders>
            <w:shd w:val="clear" w:color="auto" w:fill="auto"/>
          </w:tcPr>
          <w:p w:rsidR="00650ECF" w:rsidRPr="00E713FA" w:rsidRDefault="00650ECF" w:rsidP="00650ECF">
            <w:pPr>
              <w:spacing w:after="0" w:line="240" w:lineRule="auto"/>
              <w:rPr>
                <w:sz w:val="20"/>
                <w:szCs w:val="20"/>
              </w:rPr>
            </w:pPr>
            <w:r w:rsidRPr="00E713FA">
              <w:rPr>
                <w:sz w:val="20"/>
                <w:szCs w:val="20"/>
              </w:rPr>
              <w:t>X2</w:t>
            </w:r>
          </w:p>
          <w:p w:rsidR="00650ECF" w:rsidRPr="00E713FA" w:rsidRDefault="00650ECF" w:rsidP="00650ECF">
            <w:pPr>
              <w:spacing w:after="0" w:line="240" w:lineRule="auto"/>
              <w:rPr>
                <w:sz w:val="20"/>
                <w:szCs w:val="20"/>
              </w:rPr>
            </w:pPr>
          </w:p>
          <w:p w:rsidR="00650ECF" w:rsidRPr="00E713FA" w:rsidRDefault="00650ECF" w:rsidP="00650ECF">
            <w:pPr>
              <w:spacing w:after="0" w:line="240" w:lineRule="auto"/>
              <w:rPr>
                <w:sz w:val="20"/>
                <w:szCs w:val="20"/>
              </w:rPr>
            </w:pPr>
            <w:r w:rsidRPr="00E713FA">
              <w:rPr>
                <w:sz w:val="20"/>
                <w:szCs w:val="20"/>
              </w:rPr>
              <w:t>57</w:t>
            </w:r>
          </w:p>
        </w:tc>
        <w:tc>
          <w:tcPr>
            <w:tcW w:w="851" w:type="dxa"/>
            <w:tcBorders>
              <w:top w:val="single" w:sz="4" w:space="0" w:color="000000"/>
              <w:left w:val="single" w:sz="4" w:space="0" w:color="000000"/>
              <w:bottom w:val="single" w:sz="4" w:space="0" w:color="000000"/>
            </w:tcBorders>
            <w:shd w:val="clear" w:color="auto" w:fill="auto"/>
          </w:tcPr>
          <w:p w:rsidR="00650ECF" w:rsidRPr="00E713FA" w:rsidRDefault="00650ECF" w:rsidP="00650ECF">
            <w:pPr>
              <w:spacing w:after="0" w:line="240" w:lineRule="auto"/>
              <w:rPr>
                <w:sz w:val="20"/>
                <w:szCs w:val="20"/>
              </w:rPr>
            </w:pPr>
            <w:r w:rsidRPr="00E713FA">
              <w:rPr>
                <w:sz w:val="20"/>
                <w:szCs w:val="20"/>
              </w:rPr>
              <w:t>X3</w:t>
            </w:r>
          </w:p>
          <w:p w:rsidR="00650ECF" w:rsidRPr="00E713FA" w:rsidRDefault="00650ECF" w:rsidP="00650ECF">
            <w:pPr>
              <w:spacing w:after="0" w:line="240" w:lineRule="auto"/>
              <w:rPr>
                <w:sz w:val="20"/>
                <w:szCs w:val="20"/>
              </w:rPr>
            </w:pPr>
          </w:p>
          <w:p w:rsidR="00650ECF" w:rsidRPr="00E713FA" w:rsidRDefault="00650ECF" w:rsidP="00650ECF">
            <w:pPr>
              <w:spacing w:after="0" w:line="240" w:lineRule="auto"/>
              <w:rPr>
                <w:sz w:val="20"/>
                <w:szCs w:val="20"/>
              </w:rPr>
            </w:pPr>
            <w:r w:rsidRPr="00E713FA">
              <w:rPr>
                <w:sz w:val="20"/>
                <w:szCs w:val="20"/>
              </w:rPr>
              <w:t>82</w:t>
            </w:r>
          </w:p>
        </w:tc>
        <w:tc>
          <w:tcPr>
            <w:tcW w:w="850" w:type="dxa"/>
            <w:tcBorders>
              <w:top w:val="single" w:sz="4" w:space="0" w:color="000000"/>
              <w:left w:val="single" w:sz="4" w:space="0" w:color="000000"/>
              <w:bottom w:val="single" w:sz="4" w:space="0" w:color="000000"/>
            </w:tcBorders>
            <w:shd w:val="clear" w:color="auto" w:fill="auto"/>
          </w:tcPr>
          <w:p w:rsidR="00650ECF" w:rsidRPr="00E713FA" w:rsidRDefault="00650ECF" w:rsidP="00650ECF">
            <w:pPr>
              <w:spacing w:after="0" w:line="240" w:lineRule="auto"/>
              <w:rPr>
                <w:sz w:val="20"/>
                <w:szCs w:val="20"/>
              </w:rPr>
            </w:pPr>
            <w:r w:rsidRPr="00E713FA">
              <w:rPr>
                <w:sz w:val="20"/>
                <w:szCs w:val="20"/>
              </w:rPr>
              <w:t>X4</w:t>
            </w:r>
          </w:p>
          <w:p w:rsidR="00650ECF" w:rsidRPr="00E713FA" w:rsidRDefault="00650ECF" w:rsidP="00650ECF">
            <w:pPr>
              <w:spacing w:after="0" w:line="240" w:lineRule="auto"/>
              <w:rPr>
                <w:sz w:val="20"/>
                <w:szCs w:val="20"/>
              </w:rPr>
            </w:pPr>
          </w:p>
          <w:p w:rsidR="00650ECF" w:rsidRPr="00E713FA" w:rsidRDefault="00650ECF" w:rsidP="00650ECF">
            <w:pPr>
              <w:spacing w:after="0" w:line="240" w:lineRule="auto"/>
              <w:rPr>
                <w:sz w:val="20"/>
                <w:szCs w:val="20"/>
              </w:rPr>
            </w:pPr>
            <w:r w:rsidRPr="00E713FA">
              <w:rPr>
                <w:sz w:val="20"/>
                <w:szCs w:val="20"/>
              </w:rPr>
              <w:t>63</w:t>
            </w:r>
          </w:p>
        </w:tc>
        <w:tc>
          <w:tcPr>
            <w:tcW w:w="851" w:type="dxa"/>
            <w:tcBorders>
              <w:top w:val="single" w:sz="4" w:space="0" w:color="000000"/>
              <w:left w:val="single" w:sz="4" w:space="0" w:color="000000"/>
              <w:bottom w:val="single" w:sz="4" w:space="0" w:color="000000"/>
            </w:tcBorders>
            <w:shd w:val="clear" w:color="auto" w:fill="auto"/>
          </w:tcPr>
          <w:p w:rsidR="00650ECF" w:rsidRPr="00E713FA" w:rsidRDefault="00650ECF" w:rsidP="00650ECF">
            <w:pPr>
              <w:spacing w:after="0" w:line="240" w:lineRule="auto"/>
              <w:rPr>
                <w:sz w:val="20"/>
                <w:szCs w:val="20"/>
              </w:rPr>
            </w:pPr>
            <w:r w:rsidRPr="00E713FA">
              <w:rPr>
                <w:sz w:val="20"/>
                <w:szCs w:val="20"/>
              </w:rPr>
              <w:t>X5</w:t>
            </w:r>
          </w:p>
          <w:p w:rsidR="00650ECF" w:rsidRPr="00E713FA" w:rsidRDefault="00650ECF" w:rsidP="00650ECF">
            <w:pPr>
              <w:spacing w:after="0" w:line="240" w:lineRule="auto"/>
              <w:rPr>
                <w:sz w:val="20"/>
                <w:szCs w:val="20"/>
              </w:rPr>
            </w:pPr>
          </w:p>
          <w:p w:rsidR="00650ECF" w:rsidRPr="00E713FA" w:rsidRDefault="00650ECF" w:rsidP="00650ECF">
            <w:pPr>
              <w:spacing w:after="0" w:line="240" w:lineRule="auto"/>
              <w:rPr>
                <w:sz w:val="20"/>
                <w:szCs w:val="20"/>
              </w:rPr>
            </w:pPr>
            <w:r w:rsidRPr="00E713FA">
              <w:rPr>
                <w:sz w:val="20"/>
                <w:szCs w:val="20"/>
              </w:rPr>
              <w:t>90</w:t>
            </w:r>
          </w:p>
        </w:tc>
        <w:tc>
          <w:tcPr>
            <w:tcW w:w="850" w:type="dxa"/>
            <w:tcBorders>
              <w:top w:val="single" w:sz="4" w:space="0" w:color="000000"/>
              <w:left w:val="single" w:sz="4" w:space="0" w:color="000000"/>
              <w:bottom w:val="single" w:sz="4" w:space="0" w:color="000000"/>
            </w:tcBorders>
            <w:shd w:val="clear" w:color="auto" w:fill="auto"/>
          </w:tcPr>
          <w:p w:rsidR="00650ECF" w:rsidRPr="00E713FA" w:rsidRDefault="00650ECF" w:rsidP="00650ECF">
            <w:pPr>
              <w:spacing w:after="0" w:line="240" w:lineRule="auto"/>
              <w:rPr>
                <w:sz w:val="20"/>
                <w:szCs w:val="20"/>
              </w:rPr>
            </w:pPr>
            <w:r w:rsidRPr="00E713FA">
              <w:rPr>
                <w:sz w:val="20"/>
                <w:szCs w:val="20"/>
              </w:rPr>
              <w:t>X6</w:t>
            </w:r>
          </w:p>
          <w:p w:rsidR="00650ECF" w:rsidRPr="00E713FA" w:rsidRDefault="00650ECF" w:rsidP="00650ECF">
            <w:pPr>
              <w:spacing w:after="0" w:line="240" w:lineRule="auto"/>
              <w:rPr>
                <w:sz w:val="20"/>
                <w:szCs w:val="20"/>
              </w:rPr>
            </w:pPr>
          </w:p>
          <w:p w:rsidR="00650ECF" w:rsidRPr="00E713FA" w:rsidRDefault="00650ECF" w:rsidP="00650ECF">
            <w:pPr>
              <w:spacing w:after="0" w:line="240" w:lineRule="auto"/>
              <w:rPr>
                <w:sz w:val="20"/>
                <w:szCs w:val="20"/>
              </w:rPr>
            </w:pPr>
            <w:r w:rsidRPr="00E713FA">
              <w:rPr>
                <w:sz w:val="20"/>
                <w:szCs w:val="20"/>
              </w:rPr>
              <w:t>75</w:t>
            </w:r>
          </w:p>
        </w:tc>
        <w:tc>
          <w:tcPr>
            <w:tcW w:w="861" w:type="dxa"/>
            <w:tcBorders>
              <w:top w:val="single" w:sz="4" w:space="0" w:color="000000"/>
              <w:left w:val="single" w:sz="4" w:space="0" w:color="000000"/>
              <w:bottom w:val="single" w:sz="4" w:space="0" w:color="000000"/>
              <w:right w:val="single" w:sz="4" w:space="0" w:color="000000"/>
            </w:tcBorders>
            <w:shd w:val="clear" w:color="auto" w:fill="auto"/>
          </w:tcPr>
          <w:p w:rsidR="00650ECF" w:rsidRPr="00E713FA" w:rsidRDefault="00650ECF" w:rsidP="00650ECF">
            <w:pPr>
              <w:spacing w:after="0" w:line="240" w:lineRule="auto"/>
              <w:rPr>
                <w:sz w:val="20"/>
                <w:szCs w:val="20"/>
              </w:rPr>
            </w:pPr>
            <w:r w:rsidRPr="00E713FA">
              <w:rPr>
                <w:sz w:val="20"/>
                <w:szCs w:val="20"/>
              </w:rPr>
              <w:t>X7</w:t>
            </w:r>
          </w:p>
          <w:p w:rsidR="00650ECF" w:rsidRPr="00E713FA" w:rsidRDefault="00650ECF" w:rsidP="00650ECF">
            <w:pPr>
              <w:spacing w:after="0" w:line="240" w:lineRule="auto"/>
              <w:rPr>
                <w:sz w:val="20"/>
                <w:szCs w:val="20"/>
              </w:rPr>
            </w:pPr>
          </w:p>
          <w:p w:rsidR="00650ECF" w:rsidRPr="00E713FA" w:rsidRDefault="00650ECF" w:rsidP="00650ECF">
            <w:pPr>
              <w:spacing w:after="0" w:line="240" w:lineRule="auto"/>
              <w:rPr>
                <w:sz w:val="20"/>
                <w:szCs w:val="20"/>
              </w:rPr>
            </w:pPr>
            <w:r w:rsidRPr="00E713FA">
              <w:rPr>
                <w:sz w:val="20"/>
                <w:szCs w:val="20"/>
              </w:rPr>
              <w:t>80</w:t>
            </w:r>
          </w:p>
        </w:tc>
      </w:tr>
      <w:tr w:rsidR="00650ECF" w:rsidRPr="00E713FA" w:rsidTr="00E713FA">
        <w:tc>
          <w:tcPr>
            <w:tcW w:w="1913" w:type="dxa"/>
            <w:tcBorders>
              <w:top w:val="single" w:sz="4" w:space="0" w:color="000000"/>
              <w:left w:val="single" w:sz="4" w:space="0" w:color="000000"/>
              <w:bottom w:val="single" w:sz="4" w:space="0" w:color="000000"/>
            </w:tcBorders>
            <w:shd w:val="clear" w:color="auto" w:fill="auto"/>
          </w:tcPr>
          <w:p w:rsidR="00650ECF" w:rsidRPr="00E713FA" w:rsidRDefault="00650ECF" w:rsidP="00650ECF">
            <w:pPr>
              <w:spacing w:after="0" w:line="240" w:lineRule="auto"/>
              <w:rPr>
                <w:sz w:val="20"/>
                <w:szCs w:val="20"/>
              </w:rPr>
            </w:pPr>
            <w:r w:rsidRPr="00E713FA">
              <w:rPr>
                <w:sz w:val="20"/>
                <w:szCs w:val="20"/>
              </w:rPr>
              <mc:AlternateContent>
                <mc:Choice Requires="wps">
                  <w:drawing>
                    <wp:anchor distT="0" distB="0" distL="114300" distR="114300" simplePos="0" relativeHeight="251659264" behindDoc="0" locked="0" layoutInCell="1" allowOverlap="1" wp14:anchorId="4AC4A7BA" wp14:editId="756360A9">
                      <wp:simplePos x="0" y="0"/>
                      <wp:positionH relativeFrom="column">
                        <wp:posOffset>1450340</wp:posOffset>
                      </wp:positionH>
                      <wp:positionV relativeFrom="paragraph">
                        <wp:posOffset>131445</wp:posOffset>
                      </wp:positionV>
                      <wp:extent cx="635" cy="109220"/>
                      <wp:effectExtent l="14605" t="12065" r="13335" b="12065"/>
                      <wp:wrapNone/>
                      <wp:docPr id="52" name="Прямая соединительная линия 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09220"/>
                              </a:xfrm>
                              <a:prstGeom prst="line">
                                <a:avLst/>
                              </a:prstGeom>
                              <a:noFill/>
                              <a:ln w="1260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52"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4.2pt,10.35pt" to="114.25pt,1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" strokeweight=".35mm">
                      <v:stroke joinstyle="miter"/>
                    </v:line>
                  </w:pict>
                </mc:Fallback>
              </mc:AlternateContent>
            </w:r>
            <w:r w:rsidRPr="00E713FA">
              <w:rPr>
                <w:sz w:val="20"/>
                <w:szCs w:val="20"/>
              </w:rPr>
              <mc:AlternateContent>
                <mc:Choice Requires="wps">
                  <w:drawing>
                    <wp:anchor distT="0" distB="0" distL="114300" distR="114300" simplePos="0" relativeHeight="251662336" behindDoc="0" locked="0" layoutInCell="1" allowOverlap="1" wp14:anchorId="00802849" wp14:editId="4F9639C8">
                      <wp:simplePos x="0" y="0"/>
                      <wp:positionH relativeFrom="column">
                        <wp:posOffset>1450340</wp:posOffset>
                      </wp:positionH>
                      <wp:positionV relativeFrom="paragraph">
                        <wp:posOffset>240030</wp:posOffset>
                      </wp:positionV>
                      <wp:extent cx="2679065" cy="635"/>
                      <wp:effectExtent l="14605" t="6350" r="11430" b="12065"/>
                      <wp:wrapNone/>
                      <wp:docPr id="51" name="Прямая соединительная линия 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679065" cy="635"/>
                              </a:xfrm>
                              <a:prstGeom prst="line">
                                <a:avLst/>
                              </a:prstGeom>
                              <a:noFill/>
                              <a:ln w="1260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51" o:spid="_x0000_s1026" style="position:absolute;flip:x;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4.2pt,18.9pt" to="325.15pt,1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" strokeweight=".35mm">
                      <v:stroke joinstyle="miter"/>
                    </v:line>
                  </w:pict>
                </mc:Fallback>
              </mc:AlternateContent>
            </w:r>
            <w:r w:rsidRPr="00E713FA">
              <w:rPr>
                <w:sz w:val="20"/>
                <w:szCs w:val="20"/>
              </w:rPr>
              <mc:AlternateContent>
                <mc:Choice Requires="wps">
                  <w:drawing>
                    <wp:anchor distT="0" distB="0" distL="114300" distR="114300" simplePos="0" relativeHeight="251665408" behindDoc="0" locked="0" layoutInCell="1" allowOverlap="1" wp14:anchorId="51338F83" wp14:editId="4215826F">
                      <wp:simplePos x="0" y="0"/>
                      <wp:positionH relativeFrom="column">
                        <wp:posOffset>4128770</wp:posOffset>
                      </wp:positionH>
                      <wp:positionV relativeFrom="paragraph">
                        <wp:posOffset>131445</wp:posOffset>
                      </wp:positionV>
                      <wp:extent cx="635" cy="109220"/>
                      <wp:effectExtent l="6985" t="12065" r="11430" b="12065"/>
                      <wp:wrapNone/>
                      <wp:docPr id="50" name="Прямая соединительная линия 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35" cy="109220"/>
                              </a:xfrm>
                              <a:prstGeom prst="line">
                                <a:avLst/>
                              </a:prstGeom>
                              <a:noFill/>
                              <a:ln w="1260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50" o:spid="_x0000_s1026" style="position:absolute;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5.1pt,10.35pt" to="325.15pt,1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" strokeweight=".35mm">
                      <v:stroke joinstyle="miter"/>
                    </v:line>
                  </w:pict>
                </mc:Fallback>
              </mc:AlternateContent>
            </w:r>
            <w:r w:rsidRPr="00E713FA">
              <w:rPr>
                <w:sz w:val="20"/>
                <w:szCs w:val="20"/>
              </w:rPr>
              <mc:AlternateContent>
                <mc:Choice Requires="wps">
                  <w:drawing>
                    <wp:anchor distT="0" distB="0" distL="114300" distR="114300" simplePos="0" relativeHeight="251666432" behindDoc="0" locked="0" layoutInCell="1" allowOverlap="1" wp14:anchorId="4E39C11A" wp14:editId="18B1E80D">
                      <wp:simplePos x="0" y="0"/>
                      <wp:positionH relativeFrom="column">
                        <wp:posOffset>1957070</wp:posOffset>
                      </wp:positionH>
                      <wp:positionV relativeFrom="paragraph">
                        <wp:posOffset>131445</wp:posOffset>
                      </wp:positionV>
                      <wp:extent cx="635" cy="181610"/>
                      <wp:effectExtent l="6985" t="12065" r="11430" b="6350"/>
                      <wp:wrapNone/>
                      <wp:docPr id="49" name="Прямая соединительная линия 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81610"/>
                              </a:xfrm>
                              <a:prstGeom prst="line">
                                <a:avLst/>
                              </a:prstGeom>
                              <a:noFill/>
                              <a:ln w="1260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49"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4.1pt,10.35pt" to="154.15pt,2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" strokeweight=".35mm">
                      <v:stroke joinstyle="miter"/>
                    </v:line>
                  </w:pict>
                </mc:Fallback>
              </mc:AlternateContent>
            </w:r>
            <w:r w:rsidRPr="00E713FA">
              <w:rPr>
                <w:sz w:val="20"/>
                <w:szCs w:val="20"/>
              </w:rPr>
              <mc:AlternateContent>
                <mc:Choice Requires="wps">
                  <w:drawing>
                    <wp:anchor distT="0" distB="0" distL="114300" distR="114300" simplePos="0" relativeHeight="251667456" behindDoc="0" locked="0" layoutInCell="1" allowOverlap="1" wp14:anchorId="7C1FF9E2" wp14:editId="71C25806">
                      <wp:simplePos x="0" y="0"/>
                      <wp:positionH relativeFrom="column">
                        <wp:posOffset>1957070</wp:posOffset>
                      </wp:positionH>
                      <wp:positionV relativeFrom="paragraph">
                        <wp:posOffset>312420</wp:posOffset>
                      </wp:positionV>
                      <wp:extent cx="2715260" cy="635"/>
                      <wp:effectExtent l="6985" t="12065" r="11430" b="6350"/>
                      <wp:wrapNone/>
                      <wp:docPr id="48" name="Прямая соединительная линия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15260" cy="635"/>
                              </a:xfrm>
                              <a:prstGeom prst="line">
                                <a:avLst/>
                              </a:prstGeom>
                              <a:noFill/>
                              <a:ln w="1260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48"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4.1pt,24.6pt" to="367.9pt,2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" strokeweight=".35mm">
                      <v:stroke joinstyle="miter"/>
                    </v:line>
                  </w:pict>
                </mc:Fallback>
              </mc:AlternateContent>
            </w:r>
            <w:r w:rsidRPr="00E713FA">
              <w:rPr>
                <w:sz w:val="20"/>
                <w:szCs w:val="20"/>
              </w:rPr>
              <mc:AlternateContent>
                <mc:Choice Requires="wps">
                  <w:drawing>
                    <wp:anchor distT="0" distB="0" distL="114300" distR="114300" simplePos="0" relativeHeight="251668480" behindDoc="0" locked="0" layoutInCell="1" allowOverlap="1" wp14:anchorId="47B7C0DC" wp14:editId="6F6E9A4D">
                      <wp:simplePos x="0" y="0"/>
                      <wp:positionH relativeFrom="column">
                        <wp:posOffset>4671695</wp:posOffset>
                      </wp:positionH>
                      <wp:positionV relativeFrom="paragraph">
                        <wp:posOffset>167640</wp:posOffset>
                      </wp:positionV>
                      <wp:extent cx="635" cy="145415"/>
                      <wp:effectExtent l="6985" t="10160" r="11430" b="6350"/>
                      <wp:wrapNone/>
                      <wp:docPr id="47" name="Прямая соединительная линия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35" cy="145415"/>
                              </a:xfrm>
                              <a:prstGeom prst="line">
                                <a:avLst/>
                              </a:prstGeom>
                              <a:noFill/>
                              <a:ln w="1260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47" o:spid="_x0000_s1026" style="position:absolute;flip: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7.85pt,13.2pt" to="367.9pt,2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" strokeweight=".35mm">
                      <v:stroke joinstyle="miter"/>
                    </v:line>
                  </w:pict>
                </mc:Fallback>
              </mc:AlternateContent>
            </w:r>
            <w:r w:rsidRPr="00E713FA">
              <w:rPr>
                <w:sz w:val="20"/>
                <w:szCs w:val="20"/>
              </w:rPr>
              <w:t>Просмотр 1</w:t>
            </w:r>
          </w:p>
          <w:p w:rsidR="00650ECF" w:rsidRPr="00E713FA" w:rsidRDefault="00650ECF" w:rsidP="00650ECF">
            <w:pPr>
              <w:spacing w:after="0" w:line="240" w:lineRule="auto"/>
              <w:rPr>
                <w:sz w:val="20"/>
                <w:szCs w:val="20"/>
              </w:rPr>
            </w:pPr>
            <w:r w:rsidRPr="00E713FA">
              <w:rPr>
                <w:sz w:val="20"/>
                <w:szCs w:val="20"/>
              </w:rPr>
              <w:t>Шаг 5</w:t>
            </w:r>
          </w:p>
          <w:p w:rsidR="00650ECF" w:rsidRPr="00E713FA" w:rsidRDefault="00650ECF" w:rsidP="00650ECF">
            <w:pPr>
              <w:spacing w:after="0" w:line="240" w:lineRule="auto"/>
              <w:rPr>
                <w:sz w:val="20"/>
                <w:szCs w:val="20"/>
              </w:rPr>
            </w:pPr>
            <w:r w:rsidRPr="00E713FA">
              <w:rPr>
                <w:sz w:val="20"/>
                <w:szCs w:val="20"/>
              </w:rPr>
              <w:t>Проходов 5</w:t>
            </w:r>
          </w:p>
        </w:tc>
        <w:tc>
          <w:tcPr>
            <w:tcW w:w="851" w:type="dxa"/>
            <w:tcBorders>
              <w:top w:val="single" w:sz="4" w:space="0" w:color="000000"/>
              <w:left w:val="single" w:sz="4" w:space="0" w:color="000000"/>
              <w:bottom w:val="single" w:sz="4" w:space="0" w:color="000000"/>
            </w:tcBorders>
            <w:shd w:val="clear" w:color="auto" w:fill="auto"/>
          </w:tcPr>
          <w:p w:rsidR="00650ECF" w:rsidRPr="00E713FA" w:rsidRDefault="00650ECF" w:rsidP="00650ECF">
            <w:pPr>
              <w:spacing w:after="0" w:line="240" w:lineRule="auto"/>
              <w:rPr>
                <w:sz w:val="20"/>
                <w:szCs w:val="20"/>
              </w:rPr>
            </w:pPr>
            <w:r w:rsidRPr="00E713FA">
              <w:rPr>
                <w:sz w:val="20"/>
                <w:szCs w:val="20"/>
              </w:rPr>
              <w:t>25</w:t>
            </w:r>
          </w:p>
        </w:tc>
        <w:tc>
          <w:tcPr>
            <w:tcW w:w="850" w:type="dxa"/>
            <w:tcBorders>
              <w:top w:val="single" w:sz="4" w:space="0" w:color="000000"/>
              <w:left w:val="single" w:sz="4" w:space="0" w:color="000000"/>
              <w:bottom w:val="single" w:sz="4" w:space="0" w:color="000000"/>
            </w:tcBorders>
            <w:shd w:val="clear" w:color="auto" w:fill="auto"/>
          </w:tcPr>
          <w:p w:rsidR="00650ECF" w:rsidRPr="00E713FA" w:rsidRDefault="00650ECF" w:rsidP="00650ECF">
            <w:pPr>
              <w:spacing w:after="0" w:line="240" w:lineRule="auto"/>
              <w:rPr>
                <w:sz w:val="20"/>
                <w:szCs w:val="20"/>
              </w:rPr>
            </w:pPr>
            <w:r w:rsidRPr="00E713FA">
              <w:rPr>
                <w:sz w:val="20"/>
                <w:szCs w:val="20"/>
              </w:rPr>
              <w:t>57</w:t>
            </w:r>
          </w:p>
        </w:tc>
        <w:tc>
          <w:tcPr>
            <w:tcW w:w="851" w:type="dxa"/>
            <w:tcBorders>
              <w:top w:val="single" w:sz="4" w:space="0" w:color="000000"/>
              <w:left w:val="single" w:sz="4" w:space="0" w:color="000000"/>
              <w:bottom w:val="single" w:sz="4" w:space="0" w:color="000000"/>
            </w:tcBorders>
            <w:shd w:val="clear" w:color="auto" w:fill="auto"/>
          </w:tcPr>
          <w:p w:rsidR="00650ECF" w:rsidRPr="00E713FA" w:rsidRDefault="00650ECF" w:rsidP="00650ECF">
            <w:pPr>
              <w:spacing w:after="0" w:line="240" w:lineRule="auto"/>
              <w:rPr>
                <w:sz w:val="20"/>
                <w:szCs w:val="20"/>
              </w:rPr>
            </w:pPr>
            <w:r w:rsidRPr="00E713FA">
              <w:rPr>
                <w:sz w:val="20"/>
                <w:szCs w:val="20"/>
              </w:rPr>
              <w:t>82</w:t>
            </w:r>
          </w:p>
        </w:tc>
        <w:tc>
          <w:tcPr>
            <w:tcW w:w="850" w:type="dxa"/>
            <w:tcBorders>
              <w:top w:val="single" w:sz="4" w:space="0" w:color="000000"/>
              <w:left w:val="single" w:sz="4" w:space="0" w:color="000000"/>
              <w:bottom w:val="single" w:sz="4" w:space="0" w:color="000000"/>
            </w:tcBorders>
            <w:shd w:val="clear" w:color="auto" w:fill="auto"/>
          </w:tcPr>
          <w:p w:rsidR="00650ECF" w:rsidRPr="00E713FA" w:rsidRDefault="00650ECF" w:rsidP="00650ECF">
            <w:pPr>
              <w:spacing w:after="0" w:line="240" w:lineRule="auto"/>
              <w:rPr>
                <w:sz w:val="20"/>
                <w:szCs w:val="20"/>
              </w:rPr>
            </w:pPr>
            <w:r w:rsidRPr="00E713FA">
              <w:rPr>
                <w:sz w:val="20"/>
                <w:szCs w:val="20"/>
              </w:rPr>
              <w:t>63</w:t>
            </w:r>
          </w:p>
        </w:tc>
        <w:tc>
          <w:tcPr>
            <w:tcW w:w="851" w:type="dxa"/>
            <w:tcBorders>
              <w:top w:val="single" w:sz="4" w:space="0" w:color="000000"/>
              <w:left w:val="single" w:sz="4" w:space="0" w:color="000000"/>
              <w:bottom w:val="single" w:sz="4" w:space="0" w:color="000000"/>
            </w:tcBorders>
            <w:shd w:val="clear" w:color="auto" w:fill="auto"/>
          </w:tcPr>
          <w:p w:rsidR="00650ECF" w:rsidRPr="00E713FA" w:rsidRDefault="00650ECF" w:rsidP="00650ECF">
            <w:pPr>
              <w:spacing w:after="0" w:line="240" w:lineRule="auto"/>
              <w:rPr>
                <w:sz w:val="20"/>
                <w:szCs w:val="20"/>
              </w:rPr>
            </w:pPr>
            <w:r w:rsidRPr="00E713FA">
              <w:rPr>
                <w:sz w:val="20"/>
                <w:szCs w:val="20"/>
              </w:rPr>
              <w:t>90</w:t>
            </w:r>
          </w:p>
        </w:tc>
        <w:tc>
          <w:tcPr>
            <w:tcW w:w="850" w:type="dxa"/>
            <w:tcBorders>
              <w:top w:val="single" w:sz="4" w:space="0" w:color="000000"/>
              <w:left w:val="single" w:sz="4" w:space="0" w:color="000000"/>
              <w:bottom w:val="single" w:sz="4" w:space="0" w:color="000000"/>
            </w:tcBorders>
            <w:shd w:val="clear" w:color="auto" w:fill="auto"/>
          </w:tcPr>
          <w:p w:rsidR="00650ECF" w:rsidRPr="00E713FA" w:rsidRDefault="00650ECF" w:rsidP="00650ECF">
            <w:pPr>
              <w:spacing w:after="0" w:line="240" w:lineRule="auto"/>
              <w:rPr>
                <w:sz w:val="20"/>
                <w:szCs w:val="20"/>
              </w:rPr>
            </w:pPr>
            <w:r w:rsidRPr="00E713FA">
              <w:rPr>
                <w:sz w:val="20"/>
                <w:szCs w:val="20"/>
              </w:rPr>
              <w:t>75</w:t>
            </w:r>
          </w:p>
        </w:tc>
        <w:tc>
          <w:tcPr>
            <w:tcW w:w="861" w:type="dxa"/>
            <w:tcBorders>
              <w:top w:val="single" w:sz="4" w:space="0" w:color="000000"/>
              <w:left w:val="single" w:sz="4" w:space="0" w:color="000000"/>
              <w:bottom w:val="single" w:sz="4" w:space="0" w:color="000000"/>
              <w:right w:val="single" w:sz="4" w:space="0" w:color="000000"/>
            </w:tcBorders>
            <w:shd w:val="clear" w:color="auto" w:fill="auto"/>
          </w:tcPr>
          <w:p w:rsidR="00650ECF" w:rsidRPr="00E713FA" w:rsidRDefault="00650ECF" w:rsidP="00650ECF">
            <w:pPr>
              <w:spacing w:after="0" w:line="240" w:lineRule="auto"/>
              <w:rPr>
                <w:sz w:val="20"/>
                <w:szCs w:val="20"/>
              </w:rPr>
            </w:pPr>
            <w:r w:rsidRPr="00E713FA">
              <w:rPr>
                <w:sz w:val="20"/>
                <w:szCs w:val="20"/>
              </w:rPr>
              <w:t>80</w:t>
            </w:r>
          </w:p>
        </w:tc>
      </w:tr>
      <w:tr w:rsidR="00650ECF" w:rsidRPr="00E713FA" w:rsidTr="00E713FA">
        <w:tc>
          <w:tcPr>
            <w:tcW w:w="1913" w:type="dxa"/>
            <w:tcBorders>
              <w:top w:val="single" w:sz="4" w:space="0" w:color="000000"/>
              <w:left w:val="single" w:sz="4" w:space="0" w:color="000000"/>
              <w:bottom w:val="single" w:sz="4" w:space="0" w:color="000000"/>
            </w:tcBorders>
            <w:shd w:val="clear" w:color="auto" w:fill="auto"/>
          </w:tcPr>
          <w:p w:rsidR="00650ECF" w:rsidRPr="00E713FA" w:rsidRDefault="00650ECF" w:rsidP="00650ECF">
            <w:pPr>
              <w:spacing w:after="0" w:line="240" w:lineRule="auto"/>
              <w:rPr>
                <w:sz w:val="20"/>
                <w:szCs w:val="20"/>
              </w:rPr>
            </w:pPr>
            <w:r w:rsidRPr="00E713FA">
              <w:rPr>
                <w:sz w:val="20"/>
                <w:szCs w:val="20"/>
              </w:rPr>
              <mc:AlternateContent>
                <mc:Choice Requires="wps">
                  <w:drawing>
                    <wp:anchor distT="0" distB="0" distL="114300" distR="114300" simplePos="0" relativeHeight="251660288" behindDoc="0" locked="0" layoutInCell="1" allowOverlap="1" wp14:anchorId="012268C6" wp14:editId="201A1D84">
                      <wp:simplePos x="0" y="0"/>
                      <wp:positionH relativeFrom="column">
                        <wp:posOffset>1450340</wp:posOffset>
                      </wp:positionH>
                      <wp:positionV relativeFrom="paragraph">
                        <wp:posOffset>123825</wp:posOffset>
                      </wp:positionV>
                      <wp:extent cx="635" cy="109220"/>
                      <wp:effectExtent l="14605" t="12700" r="13335" b="11430"/>
                      <wp:wrapNone/>
                      <wp:docPr id="46" name="Прямая соединительная линия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09220"/>
                              </a:xfrm>
                              <a:prstGeom prst="line">
                                <a:avLst/>
                              </a:prstGeom>
                              <a:noFill/>
                              <a:ln w="1260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46"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4.2pt,9.75pt" to="114.25pt,1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" strokeweight=".35mm">
                      <v:stroke joinstyle="miter"/>
                    </v:line>
                  </w:pict>
                </mc:Fallback>
              </mc:AlternateContent>
            </w:r>
            <w:r w:rsidRPr="00E713FA">
              <w:rPr>
                <w:sz w:val="20"/>
                <w:szCs w:val="20"/>
              </w:rPr>
              <mc:AlternateContent>
                <mc:Choice Requires="wps">
                  <w:drawing>
                    <wp:anchor distT="0" distB="0" distL="114300" distR="114300" simplePos="0" relativeHeight="251663360" behindDoc="0" locked="0" layoutInCell="1" allowOverlap="1" wp14:anchorId="24EB2387" wp14:editId="6BBEB776">
                      <wp:simplePos x="0" y="0"/>
                      <wp:positionH relativeFrom="column">
                        <wp:posOffset>1450340</wp:posOffset>
                      </wp:positionH>
                      <wp:positionV relativeFrom="paragraph">
                        <wp:posOffset>232410</wp:posOffset>
                      </wp:positionV>
                      <wp:extent cx="3221990" cy="635"/>
                      <wp:effectExtent l="14605" t="6985" r="11430" b="11430"/>
                      <wp:wrapNone/>
                      <wp:docPr id="45" name="Прямая соединительная линия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221990" cy="635"/>
                              </a:xfrm>
                              <a:prstGeom prst="line">
                                <a:avLst/>
                              </a:prstGeom>
                              <a:noFill/>
                              <a:ln w="1260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45" o:spid="_x0000_s1026" style="position:absolute;flip:x;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4.2pt,18.3pt" to="367.9pt,1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" strokeweight=".35mm">
                      <v:stroke joinstyle="miter"/>
                    </v:line>
                  </w:pict>
                </mc:Fallback>
              </mc:AlternateContent>
            </w:r>
            <w:r w:rsidRPr="00E713FA">
              <w:rPr>
                <w:sz w:val="20"/>
                <w:szCs w:val="20"/>
              </w:rPr>
              <mc:AlternateContent>
                <mc:Choice Requires="wps">
                  <w:drawing>
                    <wp:anchor distT="0" distB="0" distL="114300" distR="114300" simplePos="0" relativeHeight="251669504" behindDoc="0" locked="0" layoutInCell="1" allowOverlap="1" wp14:anchorId="0E912205" wp14:editId="70D2C426">
                      <wp:simplePos x="0" y="0"/>
                      <wp:positionH relativeFrom="column">
                        <wp:posOffset>4671695</wp:posOffset>
                      </wp:positionH>
                      <wp:positionV relativeFrom="paragraph">
                        <wp:posOffset>123825</wp:posOffset>
                      </wp:positionV>
                      <wp:extent cx="635" cy="109220"/>
                      <wp:effectExtent l="6985" t="12700" r="11430" b="11430"/>
                      <wp:wrapNone/>
                      <wp:docPr id="44" name="Прямая соединительная линия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35" cy="109220"/>
                              </a:xfrm>
                              <a:prstGeom prst="line">
                                <a:avLst/>
                              </a:prstGeom>
                              <a:noFill/>
                              <a:ln w="1260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44" o:spid="_x0000_s1026" style="position:absolute;flip: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7.85pt,9.75pt" to="367.9pt,1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" strokeweight=".35mm">
                      <v:stroke joinstyle="miter"/>
                    </v:line>
                  </w:pict>
                </mc:Fallback>
              </mc:AlternateContent>
            </w:r>
            <w:r w:rsidRPr="00E713FA">
              <w:rPr>
                <w:sz w:val="20"/>
                <w:szCs w:val="20"/>
              </w:rPr>
              <mc:AlternateContent>
                <mc:Choice Requires="wps">
                  <w:drawing>
                    <wp:anchor distT="0" distB="0" distL="114300" distR="114300" simplePos="0" relativeHeight="251670528" behindDoc="0" locked="0" layoutInCell="1" allowOverlap="1" wp14:anchorId="60BBD7B2" wp14:editId="214EA51A">
                      <wp:simplePos x="0" y="0"/>
                      <wp:positionH relativeFrom="column">
                        <wp:posOffset>3042920</wp:posOffset>
                      </wp:positionH>
                      <wp:positionV relativeFrom="paragraph">
                        <wp:posOffset>123825</wp:posOffset>
                      </wp:positionV>
                      <wp:extent cx="635" cy="109220"/>
                      <wp:effectExtent l="6985" t="12700" r="11430" b="11430"/>
                      <wp:wrapNone/>
                      <wp:docPr id="43" name="Прямая соединительная линия 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09220"/>
                              </a:xfrm>
                              <a:prstGeom prst="line">
                                <a:avLst/>
                              </a:prstGeom>
                              <a:noFill/>
                              <a:ln w="1260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43" o:spid="_x0000_s1026" style="position:absolute;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9.6pt,9.75pt" to="239.65pt,1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" strokeweight=".35mm">
                      <v:stroke joinstyle="miter"/>
                    </v:line>
                  </w:pict>
                </mc:Fallback>
              </mc:AlternateContent>
            </w:r>
            <w:r w:rsidRPr="00E713FA">
              <w:rPr>
                <w:sz w:val="20"/>
                <w:szCs w:val="20"/>
              </w:rPr>
              <mc:AlternateContent>
                <mc:Choice Requires="wps">
                  <w:drawing>
                    <wp:anchor distT="0" distB="0" distL="114300" distR="114300" simplePos="0" relativeHeight="251671552" behindDoc="0" locked="0" layoutInCell="1" allowOverlap="1" wp14:anchorId="61209D53" wp14:editId="3B4072E9">
                      <wp:simplePos x="0" y="0"/>
                      <wp:positionH relativeFrom="column">
                        <wp:posOffset>1957070</wp:posOffset>
                      </wp:positionH>
                      <wp:positionV relativeFrom="paragraph">
                        <wp:posOffset>123825</wp:posOffset>
                      </wp:positionV>
                      <wp:extent cx="635" cy="181610"/>
                      <wp:effectExtent l="6985" t="12700" r="11430" b="15240"/>
                      <wp:wrapNone/>
                      <wp:docPr id="42" name="Прямая соединительная линия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81610"/>
                              </a:xfrm>
                              <a:prstGeom prst="line">
                                <a:avLst/>
                              </a:prstGeom>
                              <a:noFill/>
                              <a:ln w="1260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42"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4.1pt,9.75pt" to="154.15pt,2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" strokeweight=".35mm">
                      <v:stroke joinstyle="miter"/>
                    </v:line>
                  </w:pict>
                </mc:Fallback>
              </mc:AlternateContent>
            </w:r>
            <w:r w:rsidRPr="00E713FA">
              <w:rPr>
                <w:sz w:val="20"/>
                <w:szCs w:val="20"/>
              </w:rPr>
              <mc:AlternateContent>
                <mc:Choice Requires="wps">
                  <w:drawing>
                    <wp:anchor distT="0" distB="0" distL="114300" distR="114300" simplePos="0" relativeHeight="251672576" behindDoc="0" locked="0" layoutInCell="1" allowOverlap="1" wp14:anchorId="328534DB" wp14:editId="3B4971BA">
                      <wp:simplePos x="0" y="0"/>
                      <wp:positionH relativeFrom="column">
                        <wp:posOffset>1957070</wp:posOffset>
                      </wp:positionH>
                      <wp:positionV relativeFrom="paragraph">
                        <wp:posOffset>304800</wp:posOffset>
                      </wp:positionV>
                      <wp:extent cx="1629410" cy="635"/>
                      <wp:effectExtent l="6985" t="12700" r="11430" b="15240"/>
                      <wp:wrapNone/>
                      <wp:docPr id="41" name="Прямая соединительная линия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29410" cy="635"/>
                              </a:xfrm>
                              <a:prstGeom prst="line">
                                <a:avLst/>
                              </a:prstGeom>
                              <a:noFill/>
                              <a:ln w="1260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41" o:spid="_x0000_s1026" style="position:absolute;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4.1pt,24pt" to="282.4pt,2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" strokeweight=".35mm">
                      <v:stroke joinstyle="miter"/>
                    </v:line>
                  </w:pict>
                </mc:Fallback>
              </mc:AlternateContent>
            </w:r>
            <w:r w:rsidRPr="00E713FA">
              <w:rPr>
                <w:sz w:val="20"/>
                <w:szCs w:val="20"/>
              </w:rPr>
              <mc:AlternateContent>
                <mc:Choice Requires="wps">
                  <w:drawing>
                    <wp:anchor distT="0" distB="0" distL="114300" distR="114300" simplePos="0" relativeHeight="251673600" behindDoc="0" locked="0" layoutInCell="1" allowOverlap="1" wp14:anchorId="0B9CC0F1" wp14:editId="17A2A543">
                      <wp:simplePos x="0" y="0"/>
                      <wp:positionH relativeFrom="column">
                        <wp:posOffset>3585845</wp:posOffset>
                      </wp:positionH>
                      <wp:positionV relativeFrom="paragraph">
                        <wp:posOffset>123825</wp:posOffset>
                      </wp:positionV>
                      <wp:extent cx="635" cy="181610"/>
                      <wp:effectExtent l="6985" t="12700" r="11430" b="15240"/>
                      <wp:wrapNone/>
                      <wp:docPr id="40" name="Прямая соединительная линия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35" cy="181610"/>
                              </a:xfrm>
                              <a:prstGeom prst="line">
                                <a:avLst/>
                              </a:prstGeom>
                              <a:noFill/>
                              <a:ln w="1260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40" o:spid="_x0000_s1026" style="position:absolute;flip: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2.35pt,9.75pt" to="282.4pt,2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" strokeweight=".35mm">
                      <v:stroke joinstyle="miter"/>
                    </v:line>
                  </w:pict>
                </mc:Fallback>
              </mc:AlternateContent>
            </w:r>
            <w:r w:rsidRPr="00E713FA">
              <w:rPr>
                <w:sz w:val="20"/>
                <w:szCs w:val="20"/>
              </w:rPr>
              <mc:AlternateContent>
                <mc:Choice Requires="wps">
                  <w:drawing>
                    <wp:anchor distT="0" distB="0" distL="114300" distR="114300" simplePos="0" relativeHeight="251674624" behindDoc="0" locked="0" layoutInCell="1" allowOverlap="1" wp14:anchorId="55AAA84C" wp14:editId="0F0744DA">
                      <wp:simplePos x="0" y="0"/>
                      <wp:positionH relativeFrom="column">
                        <wp:posOffset>2499995</wp:posOffset>
                      </wp:positionH>
                      <wp:positionV relativeFrom="paragraph">
                        <wp:posOffset>123825</wp:posOffset>
                      </wp:positionV>
                      <wp:extent cx="635" cy="254000"/>
                      <wp:effectExtent l="6985" t="12700" r="11430" b="9525"/>
                      <wp:wrapNone/>
                      <wp:docPr id="39" name="Прямая соединительная линия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254000"/>
                              </a:xfrm>
                              <a:prstGeom prst="line">
                                <a:avLst/>
                              </a:prstGeom>
                              <a:noFill/>
                              <a:ln w="1260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39" o:spid="_x0000_s1026" style="position:absolute;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6.85pt,9.75pt" to="196.9pt,2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" strokeweight=".35mm">
                      <v:stroke joinstyle="miter"/>
                    </v:line>
                  </w:pict>
                </mc:Fallback>
              </mc:AlternateContent>
            </w:r>
            <w:r w:rsidRPr="00E713FA">
              <w:rPr>
                <w:sz w:val="20"/>
                <w:szCs w:val="20"/>
              </w:rPr>
              <mc:AlternateContent>
                <mc:Choice Requires="wps">
                  <w:drawing>
                    <wp:anchor distT="0" distB="0" distL="114300" distR="114300" simplePos="0" relativeHeight="251675648" behindDoc="0" locked="0" layoutInCell="1" allowOverlap="1" wp14:anchorId="24E91F7C" wp14:editId="1E69AC0B">
                      <wp:simplePos x="0" y="0"/>
                      <wp:positionH relativeFrom="column">
                        <wp:posOffset>2499995</wp:posOffset>
                      </wp:positionH>
                      <wp:positionV relativeFrom="paragraph">
                        <wp:posOffset>377190</wp:posOffset>
                      </wp:positionV>
                      <wp:extent cx="1629410" cy="635"/>
                      <wp:effectExtent l="6985" t="8890" r="11430" b="9525"/>
                      <wp:wrapNone/>
                      <wp:docPr id="38" name="Прямая соединительная линия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29410" cy="635"/>
                              </a:xfrm>
                              <a:prstGeom prst="line">
                                <a:avLst/>
                              </a:prstGeom>
                              <a:noFill/>
                              <a:ln w="1260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38" o:spid="_x0000_s1026" style="position:absolute;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6.85pt,29.7pt" to="325.15pt,2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" strokeweight=".35mm">
                      <v:stroke joinstyle="miter"/>
                    </v:line>
                  </w:pict>
                </mc:Fallback>
              </mc:AlternateContent>
            </w:r>
            <w:r w:rsidRPr="00E713FA">
              <w:rPr>
                <w:sz w:val="20"/>
                <w:szCs w:val="20"/>
              </w:rPr>
              <mc:AlternateContent>
                <mc:Choice Requires="wps">
                  <w:drawing>
                    <wp:anchor distT="0" distB="0" distL="114300" distR="114300" simplePos="0" relativeHeight="251676672" behindDoc="0" locked="0" layoutInCell="1" allowOverlap="1" wp14:anchorId="56F9ED39" wp14:editId="4D0E8BA2">
                      <wp:simplePos x="0" y="0"/>
                      <wp:positionH relativeFrom="column">
                        <wp:posOffset>4128770</wp:posOffset>
                      </wp:positionH>
                      <wp:positionV relativeFrom="paragraph">
                        <wp:posOffset>123825</wp:posOffset>
                      </wp:positionV>
                      <wp:extent cx="635" cy="254000"/>
                      <wp:effectExtent l="6985" t="12700" r="11430" b="9525"/>
                      <wp:wrapNone/>
                      <wp:docPr id="37" name="Прямая соединительная линия 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35" cy="254000"/>
                              </a:xfrm>
                              <a:prstGeom prst="line">
                                <a:avLst/>
                              </a:prstGeom>
                              <a:noFill/>
                              <a:ln w="1260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37" o:spid="_x0000_s1026" style="position:absolute;flip: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5.1pt,9.75pt" to="325.15pt,2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" strokeweight=".35mm">
                      <v:stroke joinstyle="miter"/>
                    </v:line>
                  </w:pict>
                </mc:Fallback>
              </mc:AlternateContent>
            </w:r>
            <w:r w:rsidRPr="00E713FA">
              <w:rPr>
                <w:sz w:val="20"/>
                <w:szCs w:val="20"/>
              </w:rPr>
              <w:t>Просмотр 2</w:t>
            </w:r>
          </w:p>
          <w:p w:rsidR="00650ECF" w:rsidRPr="00E713FA" w:rsidRDefault="00650ECF" w:rsidP="00650ECF">
            <w:pPr>
              <w:spacing w:after="0" w:line="240" w:lineRule="auto"/>
              <w:rPr>
                <w:sz w:val="20"/>
                <w:szCs w:val="20"/>
              </w:rPr>
            </w:pPr>
            <w:r w:rsidRPr="00E713FA">
              <w:rPr>
                <w:sz w:val="20"/>
                <w:szCs w:val="20"/>
              </w:rPr>
              <w:t>Шаг 3</w:t>
            </w:r>
          </w:p>
          <w:p w:rsidR="00650ECF" w:rsidRPr="00E713FA" w:rsidRDefault="00650ECF" w:rsidP="00650ECF">
            <w:pPr>
              <w:spacing w:after="0" w:line="240" w:lineRule="auto"/>
              <w:rPr>
                <w:sz w:val="20"/>
                <w:szCs w:val="20"/>
              </w:rPr>
            </w:pPr>
            <w:r w:rsidRPr="00E713FA">
              <w:rPr>
                <w:sz w:val="20"/>
                <w:szCs w:val="20"/>
              </w:rPr>
              <w:t>Проходов 3</w:t>
            </w:r>
          </w:p>
        </w:tc>
        <w:tc>
          <w:tcPr>
            <w:tcW w:w="851" w:type="dxa"/>
            <w:tcBorders>
              <w:top w:val="single" w:sz="4" w:space="0" w:color="000000"/>
              <w:left w:val="single" w:sz="4" w:space="0" w:color="000000"/>
              <w:bottom w:val="single" w:sz="4" w:space="0" w:color="000000"/>
            </w:tcBorders>
            <w:shd w:val="clear" w:color="auto" w:fill="auto"/>
          </w:tcPr>
          <w:p w:rsidR="00650ECF" w:rsidRPr="00E713FA" w:rsidRDefault="00650ECF" w:rsidP="00650ECF">
            <w:pPr>
              <w:spacing w:after="0" w:line="240" w:lineRule="auto"/>
              <w:rPr>
                <w:sz w:val="20"/>
                <w:szCs w:val="20"/>
              </w:rPr>
            </w:pPr>
            <w:r w:rsidRPr="00E713FA">
              <w:rPr>
                <w:sz w:val="20"/>
                <w:szCs w:val="20"/>
              </w:rPr>
              <w:t>25</w:t>
            </w:r>
          </w:p>
        </w:tc>
        <w:tc>
          <w:tcPr>
            <w:tcW w:w="850" w:type="dxa"/>
            <w:tcBorders>
              <w:top w:val="single" w:sz="4" w:space="0" w:color="000000"/>
              <w:left w:val="single" w:sz="4" w:space="0" w:color="000000"/>
              <w:bottom w:val="single" w:sz="4" w:space="0" w:color="000000"/>
            </w:tcBorders>
            <w:shd w:val="clear" w:color="auto" w:fill="auto"/>
          </w:tcPr>
          <w:p w:rsidR="00650ECF" w:rsidRPr="00E713FA" w:rsidRDefault="00650ECF" w:rsidP="00650ECF">
            <w:pPr>
              <w:spacing w:after="0" w:line="240" w:lineRule="auto"/>
              <w:rPr>
                <w:sz w:val="20"/>
                <w:szCs w:val="20"/>
              </w:rPr>
            </w:pPr>
            <w:r w:rsidRPr="00E713FA">
              <w:rPr>
                <w:sz w:val="20"/>
                <w:szCs w:val="20"/>
              </w:rPr>
              <w:t>57</w:t>
            </w:r>
          </w:p>
        </w:tc>
        <w:tc>
          <w:tcPr>
            <w:tcW w:w="851" w:type="dxa"/>
            <w:tcBorders>
              <w:top w:val="single" w:sz="4" w:space="0" w:color="000000"/>
              <w:left w:val="single" w:sz="4" w:space="0" w:color="000000"/>
              <w:bottom w:val="single" w:sz="4" w:space="0" w:color="000000"/>
            </w:tcBorders>
            <w:shd w:val="clear" w:color="auto" w:fill="auto"/>
          </w:tcPr>
          <w:p w:rsidR="00650ECF" w:rsidRPr="00E713FA" w:rsidRDefault="00650ECF" w:rsidP="00650ECF">
            <w:pPr>
              <w:spacing w:after="0" w:line="240" w:lineRule="auto"/>
              <w:rPr>
                <w:sz w:val="20"/>
                <w:szCs w:val="20"/>
              </w:rPr>
            </w:pPr>
            <w:r w:rsidRPr="00E713FA">
              <w:rPr>
                <w:sz w:val="20"/>
                <w:szCs w:val="20"/>
              </w:rPr>
              <w:t>82</w:t>
            </w:r>
          </w:p>
        </w:tc>
        <w:tc>
          <w:tcPr>
            <w:tcW w:w="850" w:type="dxa"/>
            <w:tcBorders>
              <w:top w:val="single" w:sz="4" w:space="0" w:color="000000"/>
              <w:left w:val="single" w:sz="4" w:space="0" w:color="000000"/>
              <w:bottom w:val="single" w:sz="4" w:space="0" w:color="000000"/>
            </w:tcBorders>
            <w:shd w:val="clear" w:color="auto" w:fill="auto"/>
          </w:tcPr>
          <w:p w:rsidR="00650ECF" w:rsidRPr="00E713FA" w:rsidRDefault="00650ECF" w:rsidP="00650ECF">
            <w:pPr>
              <w:spacing w:after="0" w:line="240" w:lineRule="auto"/>
              <w:rPr>
                <w:sz w:val="20"/>
                <w:szCs w:val="20"/>
              </w:rPr>
            </w:pPr>
            <w:r w:rsidRPr="00E713FA">
              <w:rPr>
                <w:sz w:val="20"/>
                <w:szCs w:val="20"/>
              </w:rPr>
              <w:t>63</w:t>
            </w:r>
          </w:p>
        </w:tc>
        <w:tc>
          <w:tcPr>
            <w:tcW w:w="851" w:type="dxa"/>
            <w:tcBorders>
              <w:top w:val="single" w:sz="4" w:space="0" w:color="000000"/>
              <w:left w:val="single" w:sz="4" w:space="0" w:color="000000"/>
              <w:bottom w:val="single" w:sz="4" w:space="0" w:color="000000"/>
            </w:tcBorders>
            <w:shd w:val="clear" w:color="auto" w:fill="auto"/>
          </w:tcPr>
          <w:p w:rsidR="00650ECF" w:rsidRPr="00E713FA" w:rsidRDefault="00650ECF" w:rsidP="00650ECF">
            <w:pPr>
              <w:spacing w:after="0" w:line="240" w:lineRule="auto"/>
              <w:rPr>
                <w:sz w:val="20"/>
                <w:szCs w:val="20"/>
              </w:rPr>
            </w:pPr>
            <w:r w:rsidRPr="00E713FA">
              <w:rPr>
                <w:sz w:val="20"/>
                <w:szCs w:val="20"/>
              </w:rPr>
              <w:t>90</w:t>
            </w:r>
          </w:p>
        </w:tc>
        <w:tc>
          <w:tcPr>
            <w:tcW w:w="850" w:type="dxa"/>
            <w:tcBorders>
              <w:top w:val="single" w:sz="4" w:space="0" w:color="000000"/>
              <w:left w:val="single" w:sz="4" w:space="0" w:color="000000"/>
              <w:bottom w:val="single" w:sz="4" w:space="0" w:color="000000"/>
            </w:tcBorders>
            <w:shd w:val="clear" w:color="auto" w:fill="auto"/>
          </w:tcPr>
          <w:p w:rsidR="00650ECF" w:rsidRPr="00E713FA" w:rsidRDefault="00650ECF" w:rsidP="00650ECF">
            <w:pPr>
              <w:spacing w:after="0" w:line="240" w:lineRule="auto"/>
              <w:rPr>
                <w:sz w:val="20"/>
                <w:szCs w:val="20"/>
              </w:rPr>
            </w:pPr>
            <w:r w:rsidRPr="00E713FA">
              <w:rPr>
                <w:sz w:val="20"/>
                <w:szCs w:val="20"/>
              </w:rPr>
              <w:t>75</w:t>
            </w:r>
          </w:p>
        </w:tc>
        <w:tc>
          <w:tcPr>
            <w:tcW w:w="861" w:type="dxa"/>
            <w:tcBorders>
              <w:top w:val="single" w:sz="4" w:space="0" w:color="000000"/>
              <w:left w:val="single" w:sz="4" w:space="0" w:color="000000"/>
              <w:bottom w:val="single" w:sz="4" w:space="0" w:color="000000"/>
              <w:right w:val="single" w:sz="4" w:space="0" w:color="000000"/>
            </w:tcBorders>
            <w:shd w:val="clear" w:color="auto" w:fill="auto"/>
          </w:tcPr>
          <w:p w:rsidR="00650ECF" w:rsidRPr="00E713FA" w:rsidRDefault="00650ECF" w:rsidP="00650ECF">
            <w:pPr>
              <w:spacing w:after="0" w:line="240" w:lineRule="auto"/>
              <w:rPr>
                <w:sz w:val="20"/>
                <w:szCs w:val="20"/>
              </w:rPr>
            </w:pPr>
            <w:r w:rsidRPr="00E713FA">
              <w:rPr>
                <w:sz w:val="20"/>
                <w:szCs w:val="20"/>
              </w:rPr>
              <w:t>80</w:t>
            </w:r>
          </w:p>
        </w:tc>
      </w:tr>
      <w:tr w:rsidR="00650ECF" w:rsidRPr="00E713FA" w:rsidTr="00E713FA">
        <w:tc>
          <w:tcPr>
            <w:tcW w:w="1913" w:type="dxa"/>
            <w:tcBorders>
              <w:top w:val="single" w:sz="4" w:space="0" w:color="000000"/>
              <w:left w:val="single" w:sz="4" w:space="0" w:color="000000"/>
              <w:bottom w:val="single" w:sz="4" w:space="0" w:color="000000"/>
            </w:tcBorders>
            <w:shd w:val="clear" w:color="auto" w:fill="auto"/>
          </w:tcPr>
          <w:p w:rsidR="00650ECF" w:rsidRPr="00E713FA" w:rsidRDefault="00650ECF" w:rsidP="00650ECF">
            <w:pPr>
              <w:spacing w:after="0" w:line="240" w:lineRule="auto"/>
              <w:rPr>
                <w:sz w:val="20"/>
                <w:szCs w:val="20"/>
              </w:rPr>
            </w:pPr>
            <w:r w:rsidRPr="00E713FA">
              <w:rPr>
                <w:sz w:val="20"/>
                <w:szCs w:val="20"/>
              </w:rPr>
              <mc:AlternateContent>
                <mc:Choice Requires="wps">
                  <w:drawing>
                    <wp:anchor distT="0" distB="0" distL="114300" distR="114300" simplePos="0" relativeHeight="251661312" behindDoc="0" locked="0" layoutInCell="1" allowOverlap="1" wp14:anchorId="420F9D38" wp14:editId="6C0F3F3D">
                      <wp:simplePos x="0" y="0"/>
                      <wp:positionH relativeFrom="column">
                        <wp:posOffset>1450340</wp:posOffset>
                      </wp:positionH>
                      <wp:positionV relativeFrom="paragraph">
                        <wp:posOffset>152400</wp:posOffset>
                      </wp:positionV>
                      <wp:extent cx="635" cy="145415"/>
                      <wp:effectExtent l="14605" t="11430" r="13335" b="14605"/>
                      <wp:wrapNone/>
                      <wp:docPr id="36" name="Прямая соединительная линия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45415"/>
                              </a:xfrm>
                              <a:prstGeom prst="line">
                                <a:avLst/>
                              </a:prstGeom>
                              <a:noFill/>
                              <a:ln w="1260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36"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4.2pt,12pt" to="114.25pt,2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" strokeweight=".35mm">
                      <v:stroke joinstyle="miter"/>
                    </v:line>
                  </w:pict>
                </mc:Fallback>
              </mc:AlternateContent>
            </w:r>
            <w:r w:rsidRPr="00E713FA">
              <w:rPr>
                <w:sz w:val="20"/>
                <w:szCs w:val="20"/>
              </w:rPr>
              <mc:AlternateContent>
                <mc:Choice Requires="wps">
                  <w:drawing>
                    <wp:anchor distT="0" distB="0" distL="114300" distR="114300" simplePos="0" relativeHeight="251664384" behindDoc="0" locked="0" layoutInCell="1" allowOverlap="1" wp14:anchorId="1FF9F575" wp14:editId="534A4B5D">
                      <wp:simplePos x="0" y="0"/>
                      <wp:positionH relativeFrom="column">
                        <wp:posOffset>1450340</wp:posOffset>
                      </wp:positionH>
                      <wp:positionV relativeFrom="paragraph">
                        <wp:posOffset>297180</wp:posOffset>
                      </wp:positionV>
                      <wp:extent cx="3221990" cy="635"/>
                      <wp:effectExtent l="14605" t="13335" r="11430" b="14605"/>
                      <wp:wrapNone/>
                      <wp:docPr id="35" name="Прямая соединительная линия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221990" cy="635"/>
                              </a:xfrm>
                              <a:prstGeom prst="line">
                                <a:avLst/>
                              </a:prstGeom>
                              <a:noFill/>
                              <a:ln w="1260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35" o:spid="_x0000_s1026" style="position:absolute;flip:x;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4.2pt,23.4pt" to="367.9pt,2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" strokeweight=".35mm">
                      <v:stroke joinstyle="miter"/>
                    </v:line>
                  </w:pict>
                </mc:Fallback>
              </mc:AlternateContent>
            </w:r>
            <w:r w:rsidRPr="00E713FA">
              <w:rPr>
                <w:sz w:val="20"/>
                <w:szCs w:val="20"/>
              </w:rPr>
              <mc:AlternateContent>
                <mc:Choice Requires="wps">
                  <w:drawing>
                    <wp:anchor distT="0" distB="0" distL="114300" distR="114300" simplePos="0" relativeHeight="251677696" behindDoc="0" locked="0" layoutInCell="1" allowOverlap="1" wp14:anchorId="643A2206" wp14:editId="253827F5">
                      <wp:simplePos x="0" y="0"/>
                      <wp:positionH relativeFrom="column">
                        <wp:posOffset>1957070</wp:posOffset>
                      </wp:positionH>
                      <wp:positionV relativeFrom="paragraph">
                        <wp:posOffset>152400</wp:posOffset>
                      </wp:positionV>
                      <wp:extent cx="635" cy="145415"/>
                      <wp:effectExtent l="6985" t="11430" r="11430" b="14605"/>
                      <wp:wrapNone/>
                      <wp:docPr id="34" name="Прямая соединительная линия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45415"/>
                              </a:xfrm>
                              <a:prstGeom prst="line">
                                <a:avLst/>
                              </a:prstGeom>
                              <a:noFill/>
                              <a:ln w="1260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34" o:spid="_x0000_s1026" style="position:absolute;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4.1pt,12pt" to="154.15pt,2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" strokeweight=".35mm">
                      <v:stroke joinstyle="miter"/>
                    </v:line>
                  </w:pict>
                </mc:Fallback>
              </mc:AlternateContent>
            </w:r>
            <w:r w:rsidRPr="00E713FA">
              <w:rPr>
                <w:sz w:val="20"/>
                <w:szCs w:val="20"/>
              </w:rPr>
              <mc:AlternateContent>
                <mc:Choice Requires="wps">
                  <w:drawing>
                    <wp:anchor distT="0" distB="0" distL="114300" distR="114300" simplePos="0" relativeHeight="251678720" behindDoc="0" locked="0" layoutInCell="1" allowOverlap="1" wp14:anchorId="7661AB6E" wp14:editId="1BFA9B77">
                      <wp:simplePos x="0" y="0"/>
                      <wp:positionH relativeFrom="column">
                        <wp:posOffset>2499995</wp:posOffset>
                      </wp:positionH>
                      <wp:positionV relativeFrom="paragraph">
                        <wp:posOffset>152400</wp:posOffset>
                      </wp:positionV>
                      <wp:extent cx="635" cy="145415"/>
                      <wp:effectExtent l="6985" t="11430" r="11430" b="14605"/>
                      <wp:wrapNone/>
                      <wp:docPr id="33" name="Прямая соединительная линия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45415"/>
                              </a:xfrm>
                              <a:prstGeom prst="line">
                                <a:avLst/>
                              </a:prstGeom>
                              <a:noFill/>
                              <a:ln w="1260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33" o:spid="_x0000_s1026" style="position:absolute;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6.85pt,12pt" to="196.9pt,2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" strokeweight=".35mm">
                      <v:stroke joinstyle="miter"/>
                    </v:line>
                  </w:pict>
                </mc:Fallback>
              </mc:AlternateContent>
            </w:r>
            <w:r w:rsidRPr="00E713FA">
              <w:rPr>
                <w:sz w:val="20"/>
                <w:szCs w:val="20"/>
              </w:rPr>
              <mc:AlternateContent>
                <mc:Choice Requires="wps">
                  <w:drawing>
                    <wp:anchor distT="0" distB="0" distL="114300" distR="114300" simplePos="0" relativeHeight="251679744" behindDoc="0" locked="0" layoutInCell="1" allowOverlap="1" wp14:anchorId="782AEB7C" wp14:editId="2198EA49">
                      <wp:simplePos x="0" y="0"/>
                      <wp:positionH relativeFrom="column">
                        <wp:posOffset>3042920</wp:posOffset>
                      </wp:positionH>
                      <wp:positionV relativeFrom="paragraph">
                        <wp:posOffset>152400</wp:posOffset>
                      </wp:positionV>
                      <wp:extent cx="635" cy="145415"/>
                      <wp:effectExtent l="6985" t="11430" r="11430" b="14605"/>
                      <wp:wrapNone/>
                      <wp:docPr id="32" name="Прямая соединительная линия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45415"/>
                              </a:xfrm>
                              <a:prstGeom prst="line">
                                <a:avLst/>
                              </a:prstGeom>
                              <a:noFill/>
                              <a:ln w="1260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32" o:spid="_x0000_s1026" style="position:absolute;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9.6pt,12pt" to="239.65pt,2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" strokeweight=".35mm">
                      <v:stroke joinstyle="miter"/>
                    </v:line>
                  </w:pict>
                </mc:Fallback>
              </mc:AlternateContent>
            </w:r>
            <w:r w:rsidRPr="00E713FA">
              <w:rPr>
                <w:sz w:val="20"/>
                <w:szCs w:val="20"/>
              </w:rPr>
              <mc:AlternateContent>
                <mc:Choice Requires="wps">
                  <w:drawing>
                    <wp:anchor distT="0" distB="0" distL="114300" distR="114300" simplePos="0" relativeHeight="251680768" behindDoc="0" locked="0" layoutInCell="1" allowOverlap="1" wp14:anchorId="0260BE20" wp14:editId="546A8FAA">
                      <wp:simplePos x="0" y="0"/>
                      <wp:positionH relativeFrom="column">
                        <wp:posOffset>3585845</wp:posOffset>
                      </wp:positionH>
                      <wp:positionV relativeFrom="paragraph">
                        <wp:posOffset>152400</wp:posOffset>
                      </wp:positionV>
                      <wp:extent cx="635" cy="145415"/>
                      <wp:effectExtent l="6985" t="11430" r="11430" b="14605"/>
                      <wp:wrapNone/>
                      <wp:docPr id="31" name="Прямая соединительная линия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45415"/>
                              </a:xfrm>
                              <a:prstGeom prst="line">
                                <a:avLst/>
                              </a:prstGeom>
                              <a:noFill/>
                              <a:ln w="1260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31" o:spid="_x0000_s1026" style="position:absolute;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2.35pt,12pt" to="282.4pt,2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" strokeweight=".35mm">
                      <v:stroke joinstyle="miter"/>
                    </v:line>
                  </w:pict>
                </mc:Fallback>
              </mc:AlternateContent>
            </w:r>
            <w:r w:rsidRPr="00E713FA">
              <w:rPr>
                <w:sz w:val="20"/>
                <w:szCs w:val="20"/>
              </w:rPr>
              <mc:AlternateContent>
                <mc:Choice Requires="wps">
                  <w:drawing>
                    <wp:anchor distT="0" distB="0" distL="114300" distR="114300" simplePos="0" relativeHeight="251681792" behindDoc="0" locked="0" layoutInCell="1" allowOverlap="1" wp14:anchorId="171655E3" wp14:editId="4EE9A9E0">
                      <wp:simplePos x="0" y="0"/>
                      <wp:positionH relativeFrom="column">
                        <wp:posOffset>4128770</wp:posOffset>
                      </wp:positionH>
                      <wp:positionV relativeFrom="paragraph">
                        <wp:posOffset>152400</wp:posOffset>
                      </wp:positionV>
                      <wp:extent cx="635" cy="145415"/>
                      <wp:effectExtent l="6985" t="11430" r="11430" b="14605"/>
                      <wp:wrapNone/>
                      <wp:docPr id="30" name="Прямая соединительная линия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45415"/>
                              </a:xfrm>
                              <a:prstGeom prst="line">
                                <a:avLst/>
                              </a:prstGeom>
                              <a:noFill/>
                              <a:ln w="1260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30" o:spid="_x0000_s1026" style="position:absolute;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5.1pt,12pt" to="325.15pt,2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" strokeweight=".35mm">
                      <v:stroke joinstyle="miter"/>
                    </v:line>
                  </w:pict>
                </mc:Fallback>
              </mc:AlternateContent>
            </w:r>
            <w:r w:rsidRPr="00E713FA">
              <w:rPr>
                <w:sz w:val="20"/>
                <w:szCs w:val="20"/>
              </w:rPr>
              <mc:AlternateContent>
                <mc:Choice Requires="wps">
                  <w:drawing>
                    <wp:anchor distT="0" distB="0" distL="114300" distR="114300" simplePos="0" relativeHeight="251682816" behindDoc="0" locked="0" layoutInCell="1" allowOverlap="1" wp14:anchorId="7526C9FE" wp14:editId="6C200A62">
                      <wp:simplePos x="0" y="0"/>
                      <wp:positionH relativeFrom="column">
                        <wp:posOffset>4671695</wp:posOffset>
                      </wp:positionH>
                      <wp:positionV relativeFrom="paragraph">
                        <wp:posOffset>152400</wp:posOffset>
                      </wp:positionV>
                      <wp:extent cx="635" cy="145415"/>
                      <wp:effectExtent l="6985" t="11430" r="11430" b="14605"/>
                      <wp:wrapNone/>
                      <wp:docPr id="29" name="Прямая соединительная линия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45415"/>
                              </a:xfrm>
                              <a:prstGeom prst="line">
                                <a:avLst/>
                              </a:prstGeom>
                              <a:noFill/>
                              <a:ln w="1260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29" o:spid="_x0000_s1026" style="position:absolute;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7.85pt,12pt" to="367.9pt,2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" strokeweight=".35mm">
                      <v:stroke joinstyle="miter"/>
                    </v:line>
                  </w:pict>
                </mc:Fallback>
              </mc:AlternateContent>
            </w:r>
            <w:r w:rsidRPr="00E713FA">
              <w:rPr>
                <w:sz w:val="20"/>
                <w:szCs w:val="20"/>
              </w:rPr>
              <w:t>Просмотр 3</w:t>
            </w:r>
          </w:p>
          <w:p w:rsidR="00650ECF" w:rsidRPr="00E713FA" w:rsidRDefault="00650ECF" w:rsidP="00650ECF">
            <w:pPr>
              <w:spacing w:after="0" w:line="240" w:lineRule="auto"/>
              <w:rPr>
                <w:sz w:val="20"/>
                <w:szCs w:val="20"/>
              </w:rPr>
            </w:pPr>
            <w:r w:rsidRPr="00E713FA">
              <w:rPr>
                <w:sz w:val="20"/>
                <w:szCs w:val="20"/>
              </w:rPr>
              <w:t>Шаг 1</w:t>
            </w:r>
          </w:p>
          <w:p w:rsidR="00650ECF" w:rsidRPr="00E713FA" w:rsidRDefault="00650ECF" w:rsidP="00650ECF">
            <w:pPr>
              <w:spacing w:after="0" w:line="240" w:lineRule="auto"/>
              <w:rPr>
                <w:sz w:val="20"/>
                <w:szCs w:val="20"/>
              </w:rPr>
            </w:pPr>
            <w:r w:rsidRPr="00E713FA">
              <w:rPr>
                <w:sz w:val="20"/>
                <w:szCs w:val="20"/>
              </w:rPr>
              <w:t>Проходов 1</w:t>
            </w:r>
          </w:p>
        </w:tc>
        <w:tc>
          <w:tcPr>
            <w:tcW w:w="851" w:type="dxa"/>
            <w:tcBorders>
              <w:top w:val="single" w:sz="4" w:space="0" w:color="000000"/>
              <w:left w:val="single" w:sz="4" w:space="0" w:color="000000"/>
              <w:bottom w:val="single" w:sz="4" w:space="0" w:color="000000"/>
            </w:tcBorders>
            <w:shd w:val="clear" w:color="auto" w:fill="auto"/>
          </w:tcPr>
          <w:p w:rsidR="00650ECF" w:rsidRPr="00E713FA" w:rsidRDefault="00650ECF" w:rsidP="00650ECF">
            <w:pPr>
              <w:spacing w:after="0" w:line="240" w:lineRule="auto"/>
              <w:rPr>
                <w:sz w:val="20"/>
                <w:szCs w:val="20"/>
              </w:rPr>
            </w:pPr>
            <w:r w:rsidRPr="00E713FA">
              <w:rPr>
                <w:sz w:val="20"/>
                <w:szCs w:val="20"/>
              </w:rPr>
              <w:t>25</w:t>
            </w:r>
          </w:p>
        </w:tc>
        <w:tc>
          <w:tcPr>
            <w:tcW w:w="850" w:type="dxa"/>
            <w:tcBorders>
              <w:top w:val="single" w:sz="4" w:space="0" w:color="000000"/>
              <w:left w:val="single" w:sz="4" w:space="0" w:color="000000"/>
              <w:bottom w:val="single" w:sz="4" w:space="0" w:color="000000"/>
            </w:tcBorders>
            <w:shd w:val="clear" w:color="auto" w:fill="auto"/>
          </w:tcPr>
          <w:p w:rsidR="00650ECF" w:rsidRPr="00E713FA" w:rsidRDefault="00650ECF" w:rsidP="00650ECF">
            <w:pPr>
              <w:spacing w:after="0" w:line="240" w:lineRule="auto"/>
              <w:rPr>
                <w:sz w:val="20"/>
                <w:szCs w:val="20"/>
              </w:rPr>
            </w:pPr>
            <w:r w:rsidRPr="00E713FA">
              <w:rPr>
                <w:sz w:val="20"/>
                <w:szCs w:val="20"/>
              </w:rPr>
              <w:t>57</w:t>
            </w:r>
          </w:p>
          <w:p w:rsidR="00650ECF" w:rsidRPr="00E713FA" w:rsidRDefault="00650ECF" w:rsidP="00650ECF">
            <w:pPr>
              <w:spacing w:after="0" w:line="240" w:lineRule="auto"/>
              <w:rPr>
                <w:sz w:val="20"/>
                <w:szCs w:val="20"/>
              </w:rPr>
            </w:pPr>
          </w:p>
        </w:tc>
        <w:tc>
          <w:tcPr>
            <w:tcW w:w="851" w:type="dxa"/>
            <w:tcBorders>
              <w:top w:val="single" w:sz="4" w:space="0" w:color="000000"/>
              <w:left w:val="single" w:sz="4" w:space="0" w:color="000000"/>
              <w:bottom w:val="single" w:sz="4" w:space="0" w:color="000000"/>
            </w:tcBorders>
            <w:shd w:val="clear" w:color="auto" w:fill="auto"/>
          </w:tcPr>
          <w:p w:rsidR="00650ECF" w:rsidRPr="00E713FA" w:rsidRDefault="00650ECF" w:rsidP="00650ECF">
            <w:pPr>
              <w:spacing w:after="0" w:line="240" w:lineRule="auto"/>
              <w:rPr>
                <w:sz w:val="20"/>
                <w:szCs w:val="20"/>
              </w:rPr>
            </w:pPr>
            <w:r w:rsidRPr="00E713FA">
              <w:rPr>
                <w:sz w:val="20"/>
                <w:szCs w:val="20"/>
              </w:rPr>
              <w:t>75</w:t>
            </w:r>
          </w:p>
        </w:tc>
        <w:tc>
          <w:tcPr>
            <w:tcW w:w="850" w:type="dxa"/>
            <w:tcBorders>
              <w:top w:val="single" w:sz="4" w:space="0" w:color="000000"/>
              <w:left w:val="single" w:sz="4" w:space="0" w:color="000000"/>
              <w:bottom w:val="single" w:sz="4" w:space="0" w:color="000000"/>
            </w:tcBorders>
            <w:shd w:val="clear" w:color="auto" w:fill="auto"/>
          </w:tcPr>
          <w:p w:rsidR="00650ECF" w:rsidRPr="00E713FA" w:rsidRDefault="00650ECF" w:rsidP="00650ECF">
            <w:pPr>
              <w:spacing w:after="0" w:line="240" w:lineRule="auto"/>
              <w:rPr>
                <w:sz w:val="20"/>
                <w:szCs w:val="20"/>
              </w:rPr>
            </w:pPr>
            <w:r w:rsidRPr="00E713FA">
              <w:rPr>
                <w:sz w:val="20"/>
                <w:szCs w:val="20"/>
              </w:rPr>
              <w:t>63</w:t>
            </w:r>
          </w:p>
        </w:tc>
        <w:tc>
          <w:tcPr>
            <w:tcW w:w="851" w:type="dxa"/>
            <w:tcBorders>
              <w:top w:val="single" w:sz="4" w:space="0" w:color="000000"/>
              <w:left w:val="single" w:sz="4" w:space="0" w:color="000000"/>
              <w:bottom w:val="single" w:sz="4" w:space="0" w:color="000000"/>
            </w:tcBorders>
            <w:shd w:val="clear" w:color="auto" w:fill="auto"/>
          </w:tcPr>
          <w:p w:rsidR="00650ECF" w:rsidRPr="00E713FA" w:rsidRDefault="00650ECF" w:rsidP="00650ECF">
            <w:pPr>
              <w:spacing w:after="0" w:line="240" w:lineRule="auto"/>
              <w:rPr>
                <w:sz w:val="20"/>
                <w:szCs w:val="20"/>
              </w:rPr>
            </w:pPr>
            <w:r w:rsidRPr="00E713FA">
              <w:rPr>
                <w:sz w:val="20"/>
                <w:szCs w:val="20"/>
              </w:rPr>
              <w:t>90</w:t>
            </w:r>
          </w:p>
        </w:tc>
        <w:tc>
          <w:tcPr>
            <w:tcW w:w="850" w:type="dxa"/>
            <w:tcBorders>
              <w:top w:val="single" w:sz="4" w:space="0" w:color="000000"/>
              <w:left w:val="single" w:sz="4" w:space="0" w:color="000000"/>
              <w:bottom w:val="single" w:sz="4" w:space="0" w:color="000000"/>
            </w:tcBorders>
            <w:shd w:val="clear" w:color="auto" w:fill="auto"/>
          </w:tcPr>
          <w:p w:rsidR="00650ECF" w:rsidRPr="00E713FA" w:rsidRDefault="00650ECF" w:rsidP="00650ECF">
            <w:pPr>
              <w:spacing w:after="0" w:line="240" w:lineRule="auto"/>
              <w:rPr>
                <w:sz w:val="20"/>
                <w:szCs w:val="20"/>
              </w:rPr>
            </w:pPr>
            <w:r w:rsidRPr="00E713FA">
              <w:rPr>
                <w:sz w:val="20"/>
                <w:szCs w:val="20"/>
              </w:rPr>
              <w:t>82</w:t>
            </w:r>
          </w:p>
        </w:tc>
        <w:tc>
          <w:tcPr>
            <w:tcW w:w="861" w:type="dxa"/>
            <w:tcBorders>
              <w:top w:val="single" w:sz="4" w:space="0" w:color="000000"/>
              <w:left w:val="single" w:sz="4" w:space="0" w:color="000000"/>
              <w:bottom w:val="single" w:sz="4" w:space="0" w:color="000000"/>
              <w:right w:val="single" w:sz="4" w:space="0" w:color="000000"/>
            </w:tcBorders>
            <w:shd w:val="clear" w:color="auto" w:fill="auto"/>
          </w:tcPr>
          <w:p w:rsidR="00650ECF" w:rsidRPr="00E713FA" w:rsidRDefault="00650ECF" w:rsidP="00650ECF">
            <w:pPr>
              <w:spacing w:after="0" w:line="240" w:lineRule="auto"/>
              <w:rPr>
                <w:sz w:val="20"/>
                <w:szCs w:val="20"/>
              </w:rPr>
            </w:pPr>
            <w:r w:rsidRPr="00E713FA">
              <w:rPr>
                <w:sz w:val="20"/>
                <w:szCs w:val="20"/>
              </w:rPr>
              <w:t>80</w:t>
            </w:r>
          </w:p>
        </w:tc>
      </w:tr>
      <w:tr w:rsidR="00650ECF" w:rsidRPr="00E713FA" w:rsidTr="00E713FA">
        <w:tc>
          <w:tcPr>
            <w:tcW w:w="1913" w:type="dxa"/>
            <w:tcBorders>
              <w:top w:val="single" w:sz="4" w:space="0" w:color="000000"/>
              <w:left w:val="single" w:sz="4" w:space="0" w:color="000000"/>
              <w:bottom w:val="single" w:sz="4" w:space="0" w:color="000000"/>
            </w:tcBorders>
            <w:shd w:val="clear" w:color="auto" w:fill="auto"/>
          </w:tcPr>
          <w:p w:rsidR="00650ECF" w:rsidRPr="00E713FA" w:rsidRDefault="00650ECF" w:rsidP="00650ECF">
            <w:pPr>
              <w:spacing w:after="0" w:line="240" w:lineRule="auto"/>
              <w:rPr>
                <w:sz w:val="20"/>
                <w:szCs w:val="20"/>
              </w:rPr>
            </w:pPr>
            <w:r w:rsidRPr="00E713FA">
              <w:rPr>
                <w:sz w:val="20"/>
                <w:szCs w:val="20"/>
              </w:rPr>
              <w:t>Отсортированный массив ключей</w:t>
            </w:r>
          </w:p>
        </w:tc>
        <w:tc>
          <w:tcPr>
            <w:tcW w:w="851" w:type="dxa"/>
            <w:tcBorders>
              <w:top w:val="single" w:sz="4" w:space="0" w:color="000000"/>
              <w:left w:val="single" w:sz="4" w:space="0" w:color="000000"/>
              <w:bottom w:val="single" w:sz="4" w:space="0" w:color="000000"/>
            </w:tcBorders>
            <w:shd w:val="clear" w:color="auto" w:fill="auto"/>
          </w:tcPr>
          <w:p w:rsidR="00650ECF" w:rsidRPr="00E713FA" w:rsidRDefault="00650ECF" w:rsidP="00650ECF">
            <w:pPr>
              <w:spacing w:after="0" w:line="240" w:lineRule="auto"/>
              <w:rPr>
                <w:sz w:val="20"/>
                <w:szCs w:val="20"/>
              </w:rPr>
            </w:pPr>
            <w:r w:rsidRPr="00E713FA">
              <w:rPr>
                <w:sz w:val="20"/>
                <w:szCs w:val="20"/>
              </w:rPr>
              <w:t>25</w:t>
            </w:r>
          </w:p>
        </w:tc>
        <w:tc>
          <w:tcPr>
            <w:tcW w:w="850" w:type="dxa"/>
            <w:tcBorders>
              <w:top w:val="single" w:sz="4" w:space="0" w:color="000000"/>
              <w:left w:val="single" w:sz="4" w:space="0" w:color="000000"/>
              <w:bottom w:val="single" w:sz="4" w:space="0" w:color="000000"/>
            </w:tcBorders>
            <w:shd w:val="clear" w:color="auto" w:fill="auto"/>
          </w:tcPr>
          <w:p w:rsidR="00650ECF" w:rsidRPr="00E713FA" w:rsidRDefault="00650ECF" w:rsidP="00650ECF">
            <w:pPr>
              <w:spacing w:after="0" w:line="240" w:lineRule="auto"/>
              <w:rPr>
                <w:sz w:val="20"/>
                <w:szCs w:val="20"/>
              </w:rPr>
            </w:pPr>
            <w:r w:rsidRPr="00E713FA">
              <w:rPr>
                <w:sz w:val="20"/>
                <w:szCs w:val="20"/>
              </w:rPr>
              <w:t>57</w:t>
            </w:r>
          </w:p>
        </w:tc>
        <w:tc>
          <w:tcPr>
            <w:tcW w:w="851" w:type="dxa"/>
            <w:tcBorders>
              <w:top w:val="single" w:sz="4" w:space="0" w:color="000000"/>
              <w:left w:val="single" w:sz="4" w:space="0" w:color="000000"/>
              <w:bottom w:val="single" w:sz="4" w:space="0" w:color="000000"/>
            </w:tcBorders>
            <w:shd w:val="clear" w:color="auto" w:fill="auto"/>
          </w:tcPr>
          <w:p w:rsidR="00650ECF" w:rsidRPr="00E713FA" w:rsidRDefault="00650ECF" w:rsidP="00650ECF">
            <w:pPr>
              <w:spacing w:after="0" w:line="240" w:lineRule="auto"/>
              <w:rPr>
                <w:sz w:val="20"/>
                <w:szCs w:val="20"/>
              </w:rPr>
            </w:pPr>
            <w:r w:rsidRPr="00E713FA">
              <w:rPr>
                <w:sz w:val="20"/>
                <w:szCs w:val="20"/>
              </w:rPr>
              <w:t>63</w:t>
            </w:r>
          </w:p>
        </w:tc>
        <w:tc>
          <w:tcPr>
            <w:tcW w:w="850" w:type="dxa"/>
            <w:tcBorders>
              <w:top w:val="single" w:sz="4" w:space="0" w:color="000000"/>
              <w:left w:val="single" w:sz="4" w:space="0" w:color="000000"/>
              <w:bottom w:val="single" w:sz="4" w:space="0" w:color="000000"/>
            </w:tcBorders>
            <w:shd w:val="clear" w:color="auto" w:fill="auto"/>
          </w:tcPr>
          <w:p w:rsidR="00650ECF" w:rsidRPr="00E713FA" w:rsidRDefault="00650ECF" w:rsidP="00650ECF">
            <w:pPr>
              <w:spacing w:after="0" w:line="240" w:lineRule="auto"/>
              <w:rPr>
                <w:sz w:val="20"/>
                <w:szCs w:val="20"/>
              </w:rPr>
            </w:pPr>
            <w:r w:rsidRPr="00E713FA">
              <w:rPr>
                <w:sz w:val="20"/>
                <w:szCs w:val="20"/>
              </w:rPr>
              <w:t>75</w:t>
            </w:r>
          </w:p>
        </w:tc>
        <w:tc>
          <w:tcPr>
            <w:tcW w:w="851" w:type="dxa"/>
            <w:tcBorders>
              <w:top w:val="single" w:sz="4" w:space="0" w:color="000000"/>
              <w:left w:val="single" w:sz="4" w:space="0" w:color="000000"/>
              <w:bottom w:val="single" w:sz="4" w:space="0" w:color="000000"/>
            </w:tcBorders>
            <w:shd w:val="clear" w:color="auto" w:fill="auto"/>
          </w:tcPr>
          <w:p w:rsidR="00650ECF" w:rsidRPr="00E713FA" w:rsidRDefault="00650ECF" w:rsidP="00650ECF">
            <w:pPr>
              <w:spacing w:after="0" w:line="240" w:lineRule="auto"/>
              <w:rPr>
                <w:sz w:val="20"/>
                <w:szCs w:val="20"/>
              </w:rPr>
            </w:pPr>
            <w:r w:rsidRPr="00E713FA">
              <w:rPr>
                <w:sz w:val="20"/>
                <w:szCs w:val="20"/>
              </w:rPr>
              <w:t>80</w:t>
            </w:r>
          </w:p>
        </w:tc>
        <w:tc>
          <w:tcPr>
            <w:tcW w:w="850" w:type="dxa"/>
            <w:tcBorders>
              <w:top w:val="single" w:sz="4" w:space="0" w:color="000000"/>
              <w:left w:val="single" w:sz="4" w:space="0" w:color="000000"/>
              <w:bottom w:val="single" w:sz="4" w:space="0" w:color="000000"/>
            </w:tcBorders>
            <w:shd w:val="clear" w:color="auto" w:fill="auto"/>
          </w:tcPr>
          <w:p w:rsidR="00650ECF" w:rsidRPr="00E713FA" w:rsidRDefault="00650ECF" w:rsidP="00650ECF">
            <w:pPr>
              <w:spacing w:after="0" w:line="240" w:lineRule="auto"/>
              <w:rPr>
                <w:sz w:val="20"/>
                <w:szCs w:val="20"/>
              </w:rPr>
            </w:pPr>
            <w:r w:rsidRPr="00E713FA">
              <w:rPr>
                <w:sz w:val="20"/>
                <w:szCs w:val="20"/>
              </w:rPr>
              <w:t>82</w:t>
            </w:r>
          </w:p>
        </w:tc>
        <w:tc>
          <w:tcPr>
            <w:tcW w:w="861" w:type="dxa"/>
            <w:tcBorders>
              <w:top w:val="single" w:sz="4" w:space="0" w:color="000000"/>
              <w:left w:val="single" w:sz="4" w:space="0" w:color="000000"/>
              <w:bottom w:val="single" w:sz="4" w:space="0" w:color="000000"/>
              <w:right w:val="single" w:sz="4" w:space="0" w:color="000000"/>
            </w:tcBorders>
            <w:shd w:val="clear" w:color="auto" w:fill="auto"/>
          </w:tcPr>
          <w:p w:rsidR="00650ECF" w:rsidRPr="00E713FA" w:rsidRDefault="00650ECF" w:rsidP="00650ECF">
            <w:pPr>
              <w:spacing w:after="0" w:line="240" w:lineRule="auto"/>
              <w:rPr>
                <w:sz w:val="20"/>
                <w:szCs w:val="20"/>
              </w:rPr>
            </w:pPr>
            <w:r w:rsidRPr="00E713FA">
              <w:rPr>
                <w:sz w:val="20"/>
                <w:szCs w:val="20"/>
              </w:rPr>
              <w:t>90</w:t>
            </w:r>
          </w:p>
        </w:tc>
      </w:tr>
    </w:tbl>
    <w:p w:rsidR="00650ECF" w:rsidRPr="00E713FA" w:rsidRDefault="00650ECF" w:rsidP="00650ECF">
      <w:pPr>
        <w:spacing w:after="0" w:line="240" w:lineRule="auto"/>
        <w:rPr>
          <w:sz w:val="20"/>
          <w:szCs w:val="20"/>
        </w:rPr>
      </w:pPr>
      <w:r w:rsidRPr="00E713FA">
        <w:rPr>
          <w:sz w:val="20"/>
          <w:szCs w:val="20"/>
        </w:rPr>
        <w:t>При первом просмотре группируются и сортируются элементы, отстоящие друг от друга на 5 позиций: (Х</w:t>
      </w:r>
      <w:r w:rsidRPr="00E713FA">
        <w:rPr>
          <w:sz w:val="20"/>
          <w:szCs w:val="20"/>
          <w:vertAlign w:val="subscript"/>
        </w:rPr>
        <w:t>1</w:t>
      </w:r>
      <w:r w:rsidRPr="00E713FA">
        <w:rPr>
          <w:sz w:val="20"/>
          <w:szCs w:val="20"/>
        </w:rPr>
        <w:t>,Х</w:t>
      </w:r>
      <w:r w:rsidRPr="00E713FA">
        <w:rPr>
          <w:sz w:val="20"/>
          <w:szCs w:val="20"/>
          <w:vertAlign w:val="subscript"/>
        </w:rPr>
        <w:t>6</w:t>
      </w:r>
      <w:r w:rsidRPr="00E713FA">
        <w:rPr>
          <w:sz w:val="20"/>
          <w:szCs w:val="20"/>
        </w:rPr>
        <w:t>), (Х</w:t>
      </w:r>
      <w:r w:rsidRPr="00E713FA">
        <w:rPr>
          <w:sz w:val="20"/>
          <w:szCs w:val="20"/>
          <w:vertAlign w:val="subscript"/>
        </w:rPr>
        <w:t>2,</w:t>
      </w:r>
      <w:r w:rsidRPr="00E713FA">
        <w:rPr>
          <w:sz w:val="20"/>
          <w:szCs w:val="20"/>
        </w:rPr>
        <w:t>Х</w:t>
      </w:r>
      <w:r w:rsidRPr="00E713FA">
        <w:rPr>
          <w:sz w:val="20"/>
          <w:szCs w:val="20"/>
          <w:vertAlign w:val="subscript"/>
        </w:rPr>
        <w:t>7</w:t>
      </w:r>
      <w:r w:rsidRPr="00E713FA">
        <w:rPr>
          <w:sz w:val="20"/>
          <w:szCs w:val="20"/>
        </w:rPr>
        <w:t>), (Х</w:t>
      </w:r>
      <w:r w:rsidRPr="00E713FA">
        <w:rPr>
          <w:sz w:val="20"/>
          <w:szCs w:val="20"/>
          <w:vertAlign w:val="subscript"/>
        </w:rPr>
        <w:t>3</w:t>
      </w:r>
      <w:r w:rsidRPr="00E713FA">
        <w:rPr>
          <w:sz w:val="20"/>
          <w:szCs w:val="20"/>
        </w:rPr>
        <w:t>), (Х</w:t>
      </w:r>
      <w:r w:rsidRPr="00E713FA">
        <w:rPr>
          <w:sz w:val="20"/>
          <w:szCs w:val="20"/>
          <w:vertAlign w:val="subscript"/>
        </w:rPr>
        <w:t>4</w:t>
      </w:r>
      <w:r w:rsidRPr="00E713FA">
        <w:rPr>
          <w:sz w:val="20"/>
          <w:szCs w:val="20"/>
        </w:rPr>
        <w:t>), (Х</w:t>
      </w:r>
      <w:r w:rsidRPr="00E713FA">
        <w:rPr>
          <w:sz w:val="20"/>
          <w:szCs w:val="20"/>
          <w:vertAlign w:val="subscript"/>
        </w:rPr>
        <w:t>5</w:t>
      </w:r>
      <w:r w:rsidRPr="00E713FA">
        <w:rPr>
          <w:sz w:val="20"/>
          <w:szCs w:val="20"/>
        </w:rPr>
        <w:t>); при втором проходе — элементы, отстоящие друг от друга на три позиции: (Х</w:t>
      </w:r>
      <w:r w:rsidRPr="00E713FA">
        <w:rPr>
          <w:sz w:val="20"/>
          <w:szCs w:val="20"/>
          <w:vertAlign w:val="subscript"/>
        </w:rPr>
        <w:t>1</w:t>
      </w:r>
      <w:r w:rsidRPr="00E713FA">
        <w:rPr>
          <w:sz w:val="20"/>
          <w:szCs w:val="20"/>
        </w:rPr>
        <w:t>,Х</w:t>
      </w:r>
      <w:r w:rsidRPr="00E713FA">
        <w:rPr>
          <w:sz w:val="20"/>
          <w:szCs w:val="20"/>
          <w:vertAlign w:val="subscript"/>
        </w:rPr>
        <w:t>4,</w:t>
      </w:r>
      <w:r w:rsidRPr="00E713FA">
        <w:rPr>
          <w:sz w:val="20"/>
          <w:szCs w:val="20"/>
        </w:rPr>
        <w:t>Х</w:t>
      </w:r>
      <w:r w:rsidRPr="00E713FA">
        <w:rPr>
          <w:sz w:val="20"/>
          <w:szCs w:val="20"/>
          <w:vertAlign w:val="subscript"/>
        </w:rPr>
        <w:t>7</w:t>
      </w:r>
      <w:r w:rsidRPr="00E713FA">
        <w:rPr>
          <w:sz w:val="20"/>
          <w:szCs w:val="20"/>
        </w:rPr>
        <w:t>), (Х</w:t>
      </w:r>
      <w:r w:rsidRPr="00E713FA">
        <w:rPr>
          <w:sz w:val="20"/>
          <w:szCs w:val="20"/>
          <w:vertAlign w:val="subscript"/>
        </w:rPr>
        <w:t>2,</w:t>
      </w:r>
      <w:r w:rsidRPr="00E713FA">
        <w:rPr>
          <w:sz w:val="20"/>
          <w:szCs w:val="20"/>
        </w:rPr>
        <w:t>Х</w:t>
      </w:r>
      <w:r w:rsidRPr="00E713FA">
        <w:rPr>
          <w:sz w:val="20"/>
          <w:szCs w:val="20"/>
          <w:vertAlign w:val="subscript"/>
        </w:rPr>
        <w:t>5</w:t>
      </w:r>
      <w:r w:rsidRPr="00E713FA">
        <w:rPr>
          <w:sz w:val="20"/>
          <w:szCs w:val="20"/>
        </w:rPr>
        <w:t>), (Х</w:t>
      </w:r>
      <w:r w:rsidRPr="00E713FA">
        <w:rPr>
          <w:sz w:val="20"/>
          <w:szCs w:val="20"/>
          <w:vertAlign w:val="subscript"/>
        </w:rPr>
        <w:t>3,</w:t>
      </w:r>
      <w:r w:rsidRPr="00E713FA">
        <w:rPr>
          <w:sz w:val="20"/>
          <w:szCs w:val="20"/>
        </w:rPr>
        <w:t>Х</w:t>
      </w:r>
      <w:r w:rsidRPr="00E713FA">
        <w:rPr>
          <w:sz w:val="20"/>
          <w:szCs w:val="20"/>
          <w:vertAlign w:val="subscript"/>
        </w:rPr>
        <w:t>6</w:t>
      </w:r>
      <w:r w:rsidRPr="00E713FA">
        <w:rPr>
          <w:sz w:val="20"/>
          <w:szCs w:val="20"/>
        </w:rPr>
        <w:t>); при третьем — на 1 позицию.</w:t>
      </w:r>
    </w:p>
    <w:p w:rsidR="00650ECF" w:rsidRPr="00E713FA" w:rsidRDefault="00650ECF" w:rsidP="00650ECF">
      <w:pPr>
        <w:spacing w:after="0" w:line="240" w:lineRule="auto"/>
        <w:rPr>
          <w:i/>
          <w:sz w:val="20"/>
          <w:szCs w:val="20"/>
        </w:rPr>
      </w:pPr>
      <w:r w:rsidRPr="00E713FA">
        <w:rPr>
          <w:sz w:val="20"/>
          <w:szCs w:val="20"/>
        </w:rPr>
        <w:t xml:space="preserve">Поскольку первый в сортировке Шелла используемый шаг является большим, отдельные подмассивы достаточно малы по отношению к исходному. Таким образом, сортировка включением над этими подмассивами работает достаточно быстро – </w:t>
      </w:r>
      <w:r w:rsidRPr="00E713FA">
        <w:rPr>
          <w:sz w:val="20"/>
          <w:szCs w:val="20"/>
          <w:lang w:val="en-US"/>
        </w:rPr>
        <w:t>O</w:t>
      </w:r>
      <w:r w:rsidRPr="00E713FA">
        <w:rPr>
          <w:sz w:val="20"/>
          <w:szCs w:val="20"/>
        </w:rPr>
        <w:t>(</w:t>
      </w:r>
      <w:r w:rsidRPr="00E713FA">
        <w:rPr>
          <w:sz w:val="20"/>
          <w:szCs w:val="20"/>
          <w:lang w:val="en-US"/>
        </w:rPr>
        <w:t>N</w:t>
      </w:r>
      <w:r w:rsidRPr="00E713FA">
        <w:rPr>
          <w:sz w:val="20"/>
          <w:szCs w:val="20"/>
          <w:vertAlign w:val="superscript"/>
        </w:rPr>
        <w:t>2</w:t>
      </w:r>
      <w:r w:rsidRPr="00E713FA">
        <w:rPr>
          <w:sz w:val="20"/>
          <w:szCs w:val="20"/>
        </w:rPr>
        <w:t xml:space="preserve">)  (эффективно при малом </w:t>
      </w:r>
      <w:r w:rsidRPr="00E713FA">
        <w:rPr>
          <w:sz w:val="20"/>
          <w:szCs w:val="20"/>
          <w:lang w:val="en-US"/>
        </w:rPr>
        <w:t>N</w:t>
      </w:r>
      <w:r w:rsidRPr="00E713FA">
        <w:rPr>
          <w:sz w:val="20"/>
          <w:szCs w:val="20"/>
        </w:rPr>
        <w:t xml:space="preserve">). Сортировка каждого подмассива приводит к тому, что весь массив становиться ближе к отсортированному виду, что также делает эффективным использование сортировки включением. Так как массив становится более упорядоченным, то </w:t>
      </w:r>
      <w:r w:rsidRPr="00E713FA">
        <w:rPr>
          <w:i/>
          <w:sz w:val="20"/>
          <w:szCs w:val="20"/>
          <w:lang w:val="en-US"/>
        </w:rPr>
        <w:t>O</w:t>
      </w:r>
      <w:r w:rsidRPr="00E713FA">
        <w:rPr>
          <w:i/>
          <w:sz w:val="20"/>
          <w:szCs w:val="20"/>
        </w:rPr>
        <w:t>(</w:t>
      </w:r>
      <w:r w:rsidRPr="00E713FA">
        <w:rPr>
          <w:i/>
          <w:sz w:val="20"/>
          <w:szCs w:val="20"/>
          <w:lang w:val="en-US"/>
        </w:rPr>
        <w:t>N</w:t>
      </w:r>
      <w:r w:rsidRPr="00E713FA">
        <w:rPr>
          <w:i/>
          <w:sz w:val="20"/>
          <w:szCs w:val="20"/>
        </w:rPr>
        <w:t>) &lt; порядок Ф</w:t>
      </w:r>
      <w:r w:rsidRPr="00E713FA">
        <w:rPr>
          <w:i/>
          <w:sz w:val="20"/>
          <w:szCs w:val="20"/>
          <w:lang w:val="en-US"/>
        </w:rPr>
        <w:t>BC</w:t>
      </w:r>
      <w:r w:rsidRPr="00E713FA">
        <w:rPr>
          <w:i/>
          <w:sz w:val="20"/>
          <w:szCs w:val="20"/>
        </w:rPr>
        <w:t xml:space="preserve"> &lt;</w:t>
      </w:r>
      <w:r w:rsidRPr="00E713FA">
        <w:rPr>
          <w:i/>
          <w:sz w:val="20"/>
          <w:szCs w:val="20"/>
          <w:lang w:val="en-US"/>
        </w:rPr>
        <w:t>O</w:t>
      </w:r>
      <w:r w:rsidRPr="00E713FA">
        <w:rPr>
          <w:i/>
          <w:sz w:val="20"/>
          <w:szCs w:val="20"/>
        </w:rPr>
        <w:t>(</w:t>
      </w:r>
      <w:r w:rsidRPr="00E713FA">
        <w:rPr>
          <w:i/>
          <w:sz w:val="20"/>
          <w:szCs w:val="20"/>
          <w:lang w:val="en-US"/>
        </w:rPr>
        <w:t>N</w:t>
      </w:r>
      <w:r w:rsidRPr="00E713FA">
        <w:rPr>
          <w:i/>
          <w:sz w:val="20"/>
          <w:szCs w:val="20"/>
          <w:vertAlign w:val="superscript"/>
        </w:rPr>
        <w:t>2</w:t>
      </w:r>
      <w:r w:rsidRPr="00E713FA">
        <w:rPr>
          <w:i/>
          <w:sz w:val="20"/>
          <w:szCs w:val="20"/>
        </w:rPr>
        <w:t>).</w:t>
      </w:r>
    </w:p>
    <w:p w:rsidR="00650ECF" w:rsidRPr="00E713FA" w:rsidRDefault="00650ECF" w:rsidP="00650ECF">
      <w:pPr>
        <w:spacing w:after="0" w:line="240" w:lineRule="auto"/>
        <w:rPr>
          <w:sz w:val="20"/>
          <w:szCs w:val="20"/>
        </w:rPr>
      </w:pPr>
      <w:r w:rsidRPr="00E713FA">
        <w:rPr>
          <w:sz w:val="20"/>
          <w:szCs w:val="20"/>
        </w:rPr>
        <w:t xml:space="preserve">Если некоторый массив частично отсортирован с использованием шага </w:t>
      </w:r>
      <w:r w:rsidRPr="00E713FA">
        <w:rPr>
          <w:sz w:val="20"/>
          <w:szCs w:val="20"/>
          <w:lang w:val="en-US"/>
        </w:rPr>
        <w:t>k</w:t>
      </w:r>
      <w:r w:rsidRPr="00E713FA">
        <w:rPr>
          <w:sz w:val="20"/>
          <w:szCs w:val="20"/>
        </w:rPr>
        <w:t xml:space="preserve">, а затем сортируется частично с использованием шага j, то данный массив остается частично отсортированным по шагу </w:t>
      </w:r>
      <w:r w:rsidRPr="00E713FA">
        <w:rPr>
          <w:sz w:val="20"/>
          <w:szCs w:val="20"/>
          <w:lang w:val="en-US"/>
        </w:rPr>
        <w:t>k</w:t>
      </w:r>
      <w:r w:rsidRPr="00E713FA">
        <w:rPr>
          <w:sz w:val="20"/>
          <w:szCs w:val="20"/>
        </w:rPr>
        <w:t xml:space="preserve">, т.е. последующие частичные сортировки не нарушают результата предыдущих сортировок. Следующий шаг отличается от предыдущего следующим образом: </w:t>
      </w:r>
      <w:r w:rsidRPr="00E713FA">
        <w:rPr>
          <w:sz w:val="20"/>
          <w:szCs w:val="20"/>
          <w:lang w:val="en-US"/>
        </w:rPr>
        <w:t>h</w:t>
      </w:r>
      <w:r w:rsidRPr="00E713FA">
        <w:rPr>
          <w:sz w:val="20"/>
          <w:szCs w:val="20"/>
          <w:vertAlign w:val="subscript"/>
          <w:lang w:val="en-US"/>
        </w:rPr>
        <w:t>t</w:t>
      </w:r>
      <w:r w:rsidRPr="00E713FA">
        <w:rPr>
          <w:sz w:val="20"/>
          <w:szCs w:val="20"/>
        </w:rPr>
        <w:t xml:space="preserve">=1, </w:t>
      </w:r>
      <w:r w:rsidRPr="00E713FA">
        <w:rPr>
          <w:sz w:val="20"/>
          <w:szCs w:val="20"/>
          <w:lang w:val="en-US"/>
        </w:rPr>
        <w:t>h</w:t>
      </w:r>
      <w:r w:rsidRPr="00E713FA">
        <w:rPr>
          <w:sz w:val="20"/>
          <w:szCs w:val="20"/>
          <w:vertAlign w:val="subscript"/>
          <w:lang w:val="en-US"/>
        </w:rPr>
        <w:t>i</w:t>
      </w:r>
      <w:r w:rsidRPr="00E713FA">
        <w:rPr>
          <w:sz w:val="20"/>
          <w:szCs w:val="20"/>
          <w:vertAlign w:val="subscript"/>
        </w:rPr>
        <w:t>+1</w:t>
      </w:r>
      <w:r w:rsidRPr="00E713FA">
        <w:rPr>
          <w:sz w:val="20"/>
          <w:szCs w:val="20"/>
        </w:rPr>
        <w:t>&lt;</w:t>
      </w:r>
      <w:r w:rsidRPr="00E713FA">
        <w:rPr>
          <w:sz w:val="20"/>
          <w:szCs w:val="20"/>
          <w:lang w:val="en-US"/>
        </w:rPr>
        <w:t>h</w:t>
      </w:r>
      <w:r w:rsidRPr="00E713FA">
        <w:rPr>
          <w:sz w:val="20"/>
          <w:szCs w:val="20"/>
          <w:vertAlign w:val="subscript"/>
          <w:lang w:val="en-US"/>
        </w:rPr>
        <w:t>i</w:t>
      </w:r>
      <w:r w:rsidRPr="00E713FA">
        <w:rPr>
          <w:sz w:val="20"/>
          <w:szCs w:val="20"/>
        </w:rPr>
        <w:t>.</w:t>
      </w:r>
    </w:p>
    <w:p w:rsidR="00650ECF" w:rsidRPr="00E713FA" w:rsidRDefault="00650ECF" w:rsidP="00650ECF">
      <w:pPr>
        <w:spacing w:after="0" w:line="240" w:lineRule="auto"/>
        <w:rPr>
          <w:b/>
          <w:sz w:val="20"/>
          <w:szCs w:val="20"/>
        </w:rPr>
      </w:pPr>
      <w:r w:rsidRPr="00E713FA">
        <w:rPr>
          <w:b/>
          <w:sz w:val="20"/>
          <w:szCs w:val="20"/>
        </w:rPr>
        <w:t>Анализ сортировки Шелла</w:t>
      </w:r>
    </w:p>
    <w:p w:rsidR="00650ECF" w:rsidRPr="00E713FA" w:rsidRDefault="00650ECF" w:rsidP="00650ECF">
      <w:pPr>
        <w:spacing w:after="0" w:line="240" w:lineRule="auto"/>
        <w:rPr>
          <w:sz w:val="20"/>
          <w:szCs w:val="20"/>
        </w:rPr>
      </w:pPr>
      <w:r w:rsidRPr="00E713FA">
        <w:rPr>
          <w:sz w:val="20"/>
          <w:szCs w:val="20"/>
        </w:rPr>
        <w:t xml:space="preserve">Анализ сортировки Шелла математически сложен. В случае правильного выбора шагов порядок ФВС будет выглядеть как </w:t>
      </w:r>
      <w:r w:rsidRPr="00E713FA">
        <w:rPr>
          <w:sz w:val="20"/>
          <w:szCs w:val="20"/>
          <w:lang w:val="en-US"/>
        </w:rPr>
        <w:t>O</w:t>
      </w:r>
      <w:r w:rsidRPr="00E713FA">
        <w:rPr>
          <w:sz w:val="20"/>
          <w:szCs w:val="20"/>
        </w:rPr>
        <w:t>(</w:t>
      </w:r>
      <w:r w:rsidRPr="00E713FA">
        <w:rPr>
          <w:sz w:val="20"/>
          <w:szCs w:val="20"/>
          <w:lang w:val="en-US"/>
        </w:rPr>
        <w:t>N</w:t>
      </w:r>
      <w:r w:rsidRPr="00E713FA">
        <w:rPr>
          <w:sz w:val="20"/>
          <w:szCs w:val="20"/>
          <w:vertAlign w:val="superscript"/>
        </w:rPr>
        <w:t>1.2</w:t>
      </w:r>
      <w:r w:rsidRPr="00E713FA">
        <w:rPr>
          <w:sz w:val="20"/>
          <w:szCs w:val="20"/>
        </w:rPr>
        <w:t xml:space="preserve">). Д. Кнут предложил выбирать шаги из следующего ряда: 1, 4, 13, 40, 121, … , а вычислять их по следующей формуле: </w:t>
      </w:r>
      <w:r w:rsidRPr="00E713FA">
        <w:rPr>
          <w:i/>
          <w:sz w:val="20"/>
          <w:szCs w:val="20"/>
          <w:lang w:val="en-US"/>
        </w:rPr>
        <w:t>h</w:t>
      </w:r>
      <w:r w:rsidRPr="00E713FA">
        <w:rPr>
          <w:i/>
          <w:sz w:val="20"/>
          <w:szCs w:val="20"/>
          <w:vertAlign w:val="subscript"/>
          <w:lang w:val="en-US"/>
        </w:rPr>
        <w:t>k</w:t>
      </w:r>
      <w:r w:rsidRPr="00E713FA">
        <w:rPr>
          <w:i/>
          <w:sz w:val="20"/>
          <w:szCs w:val="20"/>
          <w:vertAlign w:val="subscript"/>
        </w:rPr>
        <w:t>–</w:t>
      </w:r>
      <w:r w:rsidRPr="00E713FA">
        <w:rPr>
          <w:i/>
          <w:sz w:val="20"/>
          <w:szCs w:val="20"/>
          <w:vertAlign w:val="subscript"/>
        </w:rPr>
        <w:lastRenderedPageBreak/>
        <w:t>1</w:t>
      </w:r>
      <w:r w:rsidRPr="00E713FA">
        <w:rPr>
          <w:i/>
          <w:sz w:val="20"/>
          <w:szCs w:val="20"/>
        </w:rPr>
        <w:t xml:space="preserve"> = 3</w:t>
      </w:r>
      <w:r w:rsidRPr="00E713FA">
        <w:rPr>
          <w:i/>
          <w:sz w:val="20"/>
          <w:szCs w:val="20"/>
          <w:lang w:val="en-US"/>
        </w:rPr>
        <w:t></w:t>
      </w:r>
      <w:r w:rsidRPr="00E713FA">
        <w:rPr>
          <w:i/>
          <w:sz w:val="20"/>
          <w:szCs w:val="20"/>
        </w:rPr>
        <w:t xml:space="preserve"> </w:t>
      </w:r>
      <w:r w:rsidRPr="00E713FA">
        <w:rPr>
          <w:i/>
          <w:sz w:val="20"/>
          <w:szCs w:val="20"/>
          <w:lang w:val="en-US"/>
        </w:rPr>
        <w:t>h</w:t>
      </w:r>
      <w:r w:rsidRPr="00E713FA">
        <w:rPr>
          <w:i/>
          <w:sz w:val="20"/>
          <w:szCs w:val="20"/>
          <w:vertAlign w:val="subscript"/>
          <w:lang w:val="en-US"/>
        </w:rPr>
        <w:t>k</w:t>
      </w:r>
      <w:r w:rsidRPr="00E713FA">
        <w:rPr>
          <w:i/>
          <w:sz w:val="20"/>
          <w:szCs w:val="20"/>
        </w:rPr>
        <w:t xml:space="preserve"> +1;  </w:t>
      </w:r>
      <w:r w:rsidRPr="00E713FA">
        <w:rPr>
          <w:i/>
          <w:sz w:val="20"/>
          <w:szCs w:val="20"/>
          <w:lang w:val="en-US"/>
        </w:rPr>
        <w:t>h</w:t>
      </w:r>
      <w:r w:rsidRPr="00E713FA">
        <w:rPr>
          <w:i/>
          <w:sz w:val="20"/>
          <w:szCs w:val="20"/>
          <w:vertAlign w:val="subscript"/>
          <w:lang w:val="en-US"/>
        </w:rPr>
        <w:t>t</w:t>
      </w:r>
      <w:r w:rsidRPr="00E713FA">
        <w:rPr>
          <w:i/>
          <w:sz w:val="20"/>
          <w:szCs w:val="20"/>
        </w:rPr>
        <w:t xml:space="preserve"> = 1;  </w:t>
      </w:r>
      <w:r w:rsidRPr="00E713FA">
        <w:rPr>
          <w:i/>
          <w:sz w:val="20"/>
          <w:szCs w:val="20"/>
          <w:lang w:val="en-US"/>
        </w:rPr>
        <w:t>t</w:t>
      </w:r>
      <w:r w:rsidRPr="00E713FA">
        <w:rPr>
          <w:i/>
          <w:sz w:val="20"/>
          <w:szCs w:val="20"/>
        </w:rPr>
        <w:t xml:space="preserve"> = [</w:t>
      </w:r>
      <w:r w:rsidRPr="00E713FA">
        <w:rPr>
          <w:i/>
          <w:sz w:val="20"/>
          <w:szCs w:val="20"/>
          <w:lang w:val="en-US"/>
        </w:rPr>
        <w:t>log</w:t>
      </w:r>
      <w:r w:rsidRPr="00E713FA">
        <w:rPr>
          <w:i/>
          <w:sz w:val="20"/>
          <w:szCs w:val="20"/>
        </w:rPr>
        <w:t xml:space="preserve"> </w:t>
      </w:r>
      <w:r w:rsidRPr="00E713FA">
        <w:rPr>
          <w:i/>
          <w:sz w:val="20"/>
          <w:szCs w:val="20"/>
          <w:vertAlign w:val="subscript"/>
        </w:rPr>
        <w:t>3</w:t>
      </w:r>
      <w:r w:rsidRPr="00E713FA">
        <w:rPr>
          <w:i/>
          <w:sz w:val="20"/>
          <w:szCs w:val="20"/>
        </w:rPr>
        <w:t xml:space="preserve"> </w:t>
      </w:r>
      <w:r w:rsidRPr="00E713FA">
        <w:rPr>
          <w:i/>
          <w:sz w:val="20"/>
          <w:szCs w:val="20"/>
          <w:lang w:val="en-US"/>
        </w:rPr>
        <w:t>N</w:t>
      </w:r>
      <w:r w:rsidRPr="00E713FA">
        <w:rPr>
          <w:i/>
          <w:sz w:val="20"/>
          <w:szCs w:val="20"/>
        </w:rPr>
        <w:t>] – 1</w:t>
      </w:r>
      <w:r w:rsidRPr="00E713FA">
        <w:rPr>
          <w:sz w:val="20"/>
          <w:szCs w:val="20"/>
        </w:rPr>
        <w:t xml:space="preserve"> (количество просмотров), где </w:t>
      </w:r>
      <w:r w:rsidRPr="00E713FA">
        <w:rPr>
          <w:sz w:val="20"/>
          <w:szCs w:val="20"/>
          <w:lang w:val="en-US"/>
        </w:rPr>
        <w:t>N</w:t>
      </w:r>
      <w:r w:rsidRPr="00E713FA">
        <w:rPr>
          <w:sz w:val="20"/>
          <w:szCs w:val="20"/>
        </w:rPr>
        <w:t xml:space="preserve"> – размерность исходного массива. Т.е. элементы должны быть взаимно простыми числами. Исходя из этого порядок сортировки может быть аппроксимирован величиной О(</w:t>
      </w:r>
      <w:r w:rsidRPr="00E713FA">
        <w:rPr>
          <w:sz w:val="20"/>
          <w:szCs w:val="20"/>
          <w:lang w:val="en-US"/>
        </w:rPr>
        <w:t>N</w:t>
      </w:r>
      <w:r w:rsidRPr="00E713FA">
        <w:rPr>
          <w:sz w:val="20"/>
          <w:szCs w:val="20"/>
        </w:rPr>
        <w:t>(</w:t>
      </w:r>
      <w:r w:rsidRPr="00E713FA">
        <w:rPr>
          <w:sz w:val="20"/>
          <w:szCs w:val="20"/>
          <w:lang w:val="en-US"/>
        </w:rPr>
        <w:t>log </w:t>
      </w:r>
      <w:r w:rsidRPr="00E713FA">
        <w:rPr>
          <w:sz w:val="20"/>
          <w:szCs w:val="20"/>
          <w:vertAlign w:val="subscript"/>
        </w:rPr>
        <w:t>2</w:t>
      </w:r>
      <w:r w:rsidRPr="00E713FA">
        <w:rPr>
          <w:sz w:val="20"/>
          <w:szCs w:val="20"/>
          <w:vertAlign w:val="subscript"/>
          <w:lang w:val="en-US"/>
        </w:rPr>
        <w:t> </w:t>
      </w:r>
      <w:r w:rsidRPr="00E713FA">
        <w:rPr>
          <w:sz w:val="20"/>
          <w:szCs w:val="20"/>
          <w:lang w:val="en-US"/>
        </w:rPr>
        <w:t>N</w:t>
      </w:r>
      <w:r w:rsidRPr="00E713FA">
        <w:rPr>
          <w:sz w:val="20"/>
          <w:szCs w:val="20"/>
        </w:rPr>
        <w:t>)).</w:t>
      </w:r>
    </w:p>
    <w:p w:rsidR="00650ECF" w:rsidRPr="00E713FA" w:rsidRDefault="00650ECF" w:rsidP="00650ECF">
      <w:pPr>
        <w:spacing w:after="0" w:line="240" w:lineRule="auto"/>
        <w:rPr>
          <w:b/>
          <w:bCs/>
          <w:sz w:val="20"/>
          <w:szCs w:val="20"/>
        </w:rPr>
      </w:pPr>
      <w:r w:rsidRPr="00E713FA">
        <w:rPr>
          <w:b/>
          <w:bCs/>
          <w:sz w:val="20"/>
          <w:szCs w:val="20"/>
        </w:rPr>
        <w:t>Базовая и улучшенная сортировки выбором, их сравнительный анализ.</w:t>
      </w:r>
    </w:p>
    <w:p w:rsidR="00650ECF" w:rsidRPr="00E713FA" w:rsidRDefault="00650ECF" w:rsidP="00650ECF">
      <w:pPr>
        <w:spacing w:after="0" w:line="240" w:lineRule="auto"/>
        <w:rPr>
          <w:b/>
          <w:iCs/>
          <w:sz w:val="20"/>
          <w:szCs w:val="20"/>
        </w:rPr>
      </w:pPr>
      <w:r w:rsidRPr="00E713FA">
        <w:rPr>
          <w:b/>
          <w:iCs/>
          <w:sz w:val="20"/>
          <w:szCs w:val="20"/>
        </w:rPr>
        <w:t>Сортировка выбором.</w:t>
      </w:r>
    </w:p>
    <w:p w:rsidR="00650ECF" w:rsidRPr="00E713FA" w:rsidRDefault="00650ECF" w:rsidP="00650ECF">
      <w:pPr>
        <w:spacing w:after="0" w:line="240" w:lineRule="auto"/>
        <w:rPr>
          <w:sz w:val="20"/>
          <w:szCs w:val="20"/>
        </w:rPr>
      </w:pPr>
      <w:r w:rsidRPr="00E713FA">
        <w:rPr>
          <w:sz w:val="20"/>
          <w:szCs w:val="20"/>
        </w:rPr>
        <w:t>При сортировке выбором из множества неотсортированных элементов выбирают наименьший и присоединяют его к отсортированным ключам.</w:t>
      </w:r>
    </w:p>
    <w:p w:rsidR="00650ECF" w:rsidRPr="00E713FA" w:rsidRDefault="00650ECF" w:rsidP="00650ECF">
      <w:pPr>
        <w:spacing w:after="0" w:line="240" w:lineRule="auto"/>
        <w:rPr>
          <w:b/>
          <w:sz w:val="20"/>
          <w:szCs w:val="20"/>
        </w:rPr>
      </w:pPr>
      <w:r w:rsidRPr="00E713FA">
        <w:rPr>
          <w:b/>
          <w:sz w:val="20"/>
          <w:szCs w:val="20"/>
        </w:rPr>
        <w:t>Алгоритм сортировки выбором</w:t>
      </w:r>
    </w:p>
    <w:p w:rsidR="00650ECF" w:rsidRPr="00E713FA" w:rsidRDefault="00650ECF" w:rsidP="00650ECF">
      <w:pPr>
        <w:spacing w:after="0" w:line="240" w:lineRule="auto"/>
        <w:rPr>
          <w:sz w:val="20"/>
          <w:szCs w:val="20"/>
        </w:rPr>
      </w:pPr>
      <w:r w:rsidRPr="00E713FA">
        <w:rPr>
          <w:sz w:val="20"/>
          <w:szCs w:val="20"/>
        </w:rPr>
        <w:t>1. Находим наименьший ключ в неупорядоченной части массива.</w:t>
      </w:r>
    </w:p>
    <w:p w:rsidR="00650ECF" w:rsidRPr="00E713FA" w:rsidRDefault="00650ECF" w:rsidP="00650ECF">
      <w:pPr>
        <w:spacing w:after="0" w:line="240" w:lineRule="auto"/>
        <w:rPr>
          <w:sz w:val="20"/>
          <w:szCs w:val="20"/>
        </w:rPr>
      </w:pPr>
      <w:r w:rsidRPr="00E713FA">
        <w:rPr>
          <w:sz w:val="20"/>
          <w:szCs w:val="20"/>
        </w:rPr>
        <w:t>2. Меняем местами найденный элемент с тем, который соседствует с упорядоченной частью.</w:t>
      </w:r>
    </w:p>
    <w:p w:rsidR="00650ECF" w:rsidRPr="00E713FA" w:rsidRDefault="00650ECF" w:rsidP="00650ECF">
      <w:pPr>
        <w:spacing w:after="0" w:line="240" w:lineRule="auto"/>
        <w:rPr>
          <w:sz w:val="20"/>
          <w:szCs w:val="20"/>
        </w:rPr>
      </w:pPr>
      <w:r w:rsidRPr="00E713FA">
        <w:rPr>
          <w:sz w:val="20"/>
          <w:szCs w:val="20"/>
        </w:rPr>
        <w:t>3. Пункты 1 и 2 выполняем, пока в неупорядоченной части имеется более одного элемента.</w:t>
      </w:r>
    </w:p>
    <w:p w:rsidR="00650ECF" w:rsidRPr="00E713FA" w:rsidRDefault="00650ECF" w:rsidP="00650ECF">
      <w:pPr>
        <w:spacing w:after="0" w:line="240" w:lineRule="auto"/>
        <w:rPr>
          <w:sz w:val="20"/>
          <w:szCs w:val="20"/>
        </w:rPr>
      </w:pPr>
      <w:r w:rsidRPr="00E713FA">
        <w:rPr>
          <w:sz w:val="20"/>
          <w:szCs w:val="20"/>
        </w:rPr>
        <w:t>Алгоритм сортировки выбором в некотором смысле противоположен алгоритму сортировки вставками. При сортировке вставками на каждом шаге рассматривается только один очередной элемент входной последовательности и все элементы готового массива для нахождения места вставки. При сортировке простым выбором рассматриваются все элементы входного массива, и наименьший из них отправляется в готовую последовательность.</w:t>
      </w:r>
    </w:p>
    <w:p w:rsidR="00650ECF" w:rsidRPr="00E713FA" w:rsidRDefault="00650ECF" w:rsidP="00650ECF">
      <w:pPr>
        <w:spacing w:after="0" w:line="240" w:lineRule="auto"/>
        <w:rPr>
          <w:b/>
          <w:iCs/>
          <w:sz w:val="20"/>
          <w:szCs w:val="20"/>
        </w:rPr>
      </w:pPr>
      <w:r w:rsidRPr="00E713FA">
        <w:rPr>
          <w:b/>
          <w:iCs/>
          <w:sz w:val="20"/>
          <w:szCs w:val="20"/>
        </w:rPr>
        <w:t>Анализ сортировки простым выбором</w:t>
      </w:r>
    </w:p>
    <w:p w:rsidR="00650ECF" w:rsidRPr="00E713FA" w:rsidRDefault="00650ECF" w:rsidP="00650ECF">
      <w:pPr>
        <w:spacing w:after="0" w:line="240" w:lineRule="auto"/>
        <w:rPr>
          <w:sz w:val="20"/>
          <w:szCs w:val="20"/>
        </w:rPr>
      </w:pPr>
      <w:r w:rsidRPr="00E713FA">
        <w:rPr>
          <w:sz w:val="20"/>
          <w:szCs w:val="20"/>
        </w:rPr>
        <w:t xml:space="preserve">При сортировке простым выбором число сравнений ключей не зависит от их начального порядка. На первом просмотре выполняется </w:t>
      </w:r>
      <w:r w:rsidRPr="00E713FA">
        <w:rPr>
          <w:sz w:val="20"/>
          <w:szCs w:val="20"/>
          <w:lang w:val="en-US"/>
        </w:rPr>
        <w:t>N</w:t>
      </w:r>
      <w:r w:rsidRPr="00E713FA">
        <w:rPr>
          <w:sz w:val="20"/>
          <w:szCs w:val="20"/>
        </w:rPr>
        <w:t xml:space="preserve">-1 сравнение, на втором — </w:t>
      </w:r>
      <w:r w:rsidRPr="00E713FA">
        <w:rPr>
          <w:sz w:val="20"/>
          <w:szCs w:val="20"/>
          <w:lang w:val="en-US"/>
        </w:rPr>
        <w:t>N</w:t>
      </w:r>
      <w:r w:rsidRPr="00E713FA">
        <w:rPr>
          <w:sz w:val="20"/>
          <w:szCs w:val="20"/>
        </w:rPr>
        <w:t>-2 и т.д. Следовательно, общее число сравнений равно   (</w:t>
      </w:r>
      <w:r w:rsidRPr="00E713FA">
        <w:rPr>
          <w:sz w:val="20"/>
          <w:szCs w:val="20"/>
          <w:lang w:val="en-US"/>
        </w:rPr>
        <w:t>N</w:t>
      </w:r>
      <w:r w:rsidRPr="00E713FA">
        <w:rPr>
          <w:sz w:val="20"/>
          <w:szCs w:val="20"/>
        </w:rPr>
        <w:t>-1) + (</w:t>
      </w:r>
      <w:r w:rsidRPr="00E713FA">
        <w:rPr>
          <w:sz w:val="20"/>
          <w:szCs w:val="20"/>
          <w:lang w:val="en-US"/>
        </w:rPr>
        <w:t>N</w:t>
      </w:r>
      <w:r w:rsidRPr="00E713FA">
        <w:rPr>
          <w:sz w:val="20"/>
          <w:szCs w:val="20"/>
        </w:rPr>
        <w:t>-2) + (</w:t>
      </w:r>
      <w:r w:rsidRPr="00E713FA">
        <w:rPr>
          <w:sz w:val="20"/>
          <w:szCs w:val="20"/>
          <w:lang w:val="en-US"/>
        </w:rPr>
        <w:t>N</w:t>
      </w:r>
      <w:r w:rsidRPr="00E713FA">
        <w:rPr>
          <w:sz w:val="20"/>
          <w:szCs w:val="20"/>
        </w:rPr>
        <w:t>-3) + ... + 1=</w:t>
      </w:r>
      <w:r w:rsidRPr="00E713FA">
        <w:rPr>
          <w:sz w:val="20"/>
          <w:szCs w:val="20"/>
          <w:lang w:val="en-US"/>
        </w:rPr>
        <w:t>N</w:t>
      </w:r>
      <w:r w:rsidRPr="00E713FA">
        <w:rPr>
          <w:sz w:val="20"/>
          <w:szCs w:val="20"/>
        </w:rPr>
        <w:t>*(</w:t>
      </w:r>
      <w:r w:rsidRPr="00E713FA">
        <w:rPr>
          <w:sz w:val="20"/>
          <w:szCs w:val="20"/>
          <w:lang w:val="en-US"/>
        </w:rPr>
        <w:t>N</w:t>
      </w:r>
      <w:r w:rsidRPr="00E713FA">
        <w:rPr>
          <w:sz w:val="20"/>
          <w:szCs w:val="20"/>
        </w:rPr>
        <w:t xml:space="preserve">-1)/2, что составляет </w:t>
      </w:r>
      <w:r w:rsidRPr="00E713FA">
        <w:rPr>
          <w:sz w:val="20"/>
          <w:szCs w:val="20"/>
          <w:lang w:val="en-US"/>
        </w:rPr>
        <w:t>O</w:t>
      </w:r>
      <w:r w:rsidRPr="00E713FA">
        <w:rPr>
          <w:sz w:val="20"/>
          <w:szCs w:val="20"/>
        </w:rPr>
        <w:t>(</w:t>
      </w:r>
      <w:r w:rsidRPr="00E713FA">
        <w:rPr>
          <w:sz w:val="20"/>
          <w:szCs w:val="20"/>
          <w:lang w:val="en-US"/>
        </w:rPr>
        <w:t>N</w:t>
      </w:r>
      <w:r w:rsidRPr="00E713FA">
        <w:rPr>
          <w:sz w:val="20"/>
          <w:szCs w:val="20"/>
          <w:vertAlign w:val="superscript"/>
        </w:rPr>
        <w:t>2</w:t>
      </w:r>
      <w:r w:rsidRPr="00E713FA">
        <w:rPr>
          <w:sz w:val="20"/>
          <w:szCs w:val="20"/>
        </w:rPr>
        <w:t>). Порядок функции ВС не зависит от упорядоченности сортируемого массива, однако время сортировки упорядоченного массива будет минимальным, т.к. от упорядоченности массива зависит число перестановок элементов.</w:t>
      </w:r>
    </w:p>
    <w:p w:rsidR="00650ECF" w:rsidRPr="00E713FA" w:rsidRDefault="00650ECF" w:rsidP="00650ECF">
      <w:pPr>
        <w:spacing w:after="0" w:line="240" w:lineRule="auto"/>
        <w:rPr>
          <w:b/>
          <w:bCs/>
          <w:iCs/>
          <w:sz w:val="20"/>
          <w:szCs w:val="20"/>
        </w:rPr>
      </w:pPr>
      <w:r w:rsidRPr="00E713FA">
        <w:rPr>
          <w:b/>
          <w:bCs/>
          <w:iCs/>
          <w:sz w:val="20"/>
          <w:szCs w:val="20"/>
        </w:rPr>
        <w:t xml:space="preserve">Пирамидальная сортировка </w:t>
      </w:r>
    </w:p>
    <w:p w:rsidR="00650ECF" w:rsidRPr="00E713FA" w:rsidRDefault="00650ECF" w:rsidP="00650ECF">
      <w:pPr>
        <w:spacing w:after="0" w:line="240" w:lineRule="auto"/>
        <w:rPr>
          <w:bCs/>
          <w:sz w:val="20"/>
          <w:szCs w:val="20"/>
        </w:rPr>
      </w:pPr>
      <w:r w:rsidRPr="00E713FA">
        <w:rPr>
          <w:bCs/>
          <w:sz w:val="20"/>
          <w:szCs w:val="20"/>
        </w:rPr>
        <w:t xml:space="preserve">Пирамидальная сортировка является улучшенной сортировкой выбором. Из массива, состоящего из </w:t>
      </w:r>
      <w:r w:rsidRPr="00E713FA">
        <w:rPr>
          <w:bCs/>
          <w:sz w:val="20"/>
          <w:szCs w:val="20"/>
          <w:lang w:val="en-US"/>
        </w:rPr>
        <w:t>N</w:t>
      </w:r>
      <w:r w:rsidRPr="00E713FA">
        <w:rPr>
          <w:bCs/>
          <w:sz w:val="20"/>
          <w:szCs w:val="20"/>
        </w:rPr>
        <w:t xml:space="preserve"> элементов, выбирается максимальный и меняется местами с последним. Затем рассматривается массив из </w:t>
      </w:r>
      <w:r w:rsidRPr="00E713FA">
        <w:rPr>
          <w:bCs/>
          <w:sz w:val="20"/>
          <w:szCs w:val="20"/>
          <w:lang w:val="en-US"/>
        </w:rPr>
        <w:t>N</w:t>
      </w:r>
      <w:r w:rsidRPr="00E713FA">
        <w:rPr>
          <w:bCs/>
          <w:sz w:val="20"/>
          <w:szCs w:val="20"/>
        </w:rPr>
        <w:t>=</w:t>
      </w:r>
      <w:r w:rsidRPr="00E713FA">
        <w:rPr>
          <w:bCs/>
          <w:sz w:val="20"/>
          <w:szCs w:val="20"/>
          <w:lang w:val="en-US"/>
        </w:rPr>
        <w:t>N</w:t>
      </w:r>
      <w:r w:rsidRPr="00E713FA">
        <w:rPr>
          <w:bCs/>
          <w:sz w:val="20"/>
          <w:szCs w:val="20"/>
        </w:rPr>
        <w:t xml:space="preserve">-1 элементов. Процесс повторяется до тех пор, пока количество рассматриваемых элементов больше одного. Пирамидальная сортировка отличается от сортировки выбором поиском максимального элемента. Чтобы понять пирамидальную сортировку, массив нужно интерпретировать как бинарное дерево, в корне которого находится первый элемент массива, на втором уровне – второй и третий, на третьем – с четвёртого по седьмой и т.д. Для </w:t>
      </w:r>
      <w:r w:rsidRPr="00E713FA">
        <w:rPr>
          <w:bCs/>
          <w:sz w:val="20"/>
          <w:szCs w:val="20"/>
          <w:lang w:val="en-US"/>
        </w:rPr>
        <w:t>i</w:t>
      </w:r>
      <w:r w:rsidRPr="00E713FA">
        <w:rPr>
          <w:bCs/>
          <w:sz w:val="20"/>
          <w:szCs w:val="20"/>
        </w:rPr>
        <w:t xml:space="preserve">-го элемента массива можно определить номер </w:t>
      </w:r>
      <w:r w:rsidRPr="00E713FA">
        <w:rPr>
          <w:bCs/>
          <w:sz w:val="20"/>
          <w:szCs w:val="20"/>
          <w:lang w:val="en-US"/>
        </w:rPr>
        <w:t>P</w:t>
      </w:r>
      <w:r w:rsidRPr="00E713FA">
        <w:rPr>
          <w:bCs/>
          <w:sz w:val="20"/>
          <w:szCs w:val="20"/>
        </w:rPr>
        <w:t xml:space="preserve"> элемента, являющегося родителем, как</w:t>
      </w:r>
    </w:p>
    <w:p w:rsidR="00650ECF" w:rsidRPr="00E713FA" w:rsidRDefault="00650ECF" w:rsidP="00650ECF">
      <w:pPr>
        <w:spacing w:after="0" w:line="240" w:lineRule="auto"/>
        <w:rPr>
          <w:bCs/>
          <w:sz w:val="20"/>
          <w:szCs w:val="20"/>
        </w:rPr>
      </w:pPr>
      <w:r w:rsidRPr="00E713FA">
        <w:rPr>
          <w:bCs/>
          <w:sz w:val="20"/>
          <w:szCs w:val="20"/>
          <w:lang w:val="en-US"/>
        </w:rPr>
        <w:t>P</w:t>
      </w:r>
      <w:r w:rsidRPr="00E713FA">
        <w:rPr>
          <w:bCs/>
          <w:sz w:val="20"/>
          <w:szCs w:val="20"/>
        </w:rPr>
        <w:t>=</w:t>
      </w:r>
      <w:r w:rsidRPr="00E713FA">
        <w:rPr>
          <w:bCs/>
          <w:sz w:val="20"/>
          <w:szCs w:val="20"/>
          <w:lang w:val="en-US"/>
        </w:rPr>
        <w:t>i</w:t>
      </w:r>
      <w:r w:rsidRPr="00E713FA">
        <w:rPr>
          <w:bCs/>
          <w:sz w:val="20"/>
          <w:szCs w:val="20"/>
        </w:rPr>
        <w:t xml:space="preserve"> </w:t>
      </w:r>
      <w:r w:rsidRPr="00E713FA">
        <w:rPr>
          <w:bCs/>
          <w:sz w:val="20"/>
          <w:szCs w:val="20"/>
          <w:lang w:val="en-US"/>
        </w:rPr>
        <w:t>div</w:t>
      </w:r>
      <w:r w:rsidRPr="00E713FA">
        <w:rPr>
          <w:bCs/>
          <w:sz w:val="20"/>
          <w:szCs w:val="20"/>
        </w:rPr>
        <w:t xml:space="preserve"> 2, номер </w:t>
      </w:r>
      <w:r w:rsidRPr="00E713FA">
        <w:rPr>
          <w:bCs/>
          <w:sz w:val="20"/>
          <w:szCs w:val="20"/>
          <w:lang w:val="en-US"/>
        </w:rPr>
        <w:t>L</w:t>
      </w:r>
      <w:r w:rsidRPr="00E713FA">
        <w:rPr>
          <w:bCs/>
          <w:sz w:val="20"/>
          <w:szCs w:val="20"/>
        </w:rPr>
        <w:t xml:space="preserve"> элемента, являющегося левым сыном, как</w:t>
      </w:r>
    </w:p>
    <w:p w:rsidR="00650ECF" w:rsidRPr="00E713FA" w:rsidRDefault="00650ECF" w:rsidP="00650ECF">
      <w:pPr>
        <w:spacing w:after="0" w:line="240" w:lineRule="auto"/>
        <w:rPr>
          <w:sz w:val="20"/>
          <w:szCs w:val="20"/>
        </w:rPr>
      </w:pPr>
      <w:r w:rsidRPr="00E713FA">
        <w:rPr>
          <w:sz w:val="20"/>
          <w:szCs w:val="20"/>
          <w:lang w:val="en-US"/>
        </w:rPr>
        <w:t>L</w:t>
      </w:r>
      <w:r w:rsidRPr="00E713FA">
        <w:rPr>
          <w:sz w:val="20"/>
          <w:szCs w:val="20"/>
        </w:rPr>
        <w:t>=2*</w:t>
      </w:r>
      <w:r w:rsidRPr="00E713FA">
        <w:rPr>
          <w:sz w:val="20"/>
          <w:szCs w:val="20"/>
          <w:lang w:val="en-US"/>
        </w:rPr>
        <w:t>i</w:t>
      </w:r>
      <w:r w:rsidRPr="00E713FA">
        <w:rPr>
          <w:sz w:val="20"/>
          <w:szCs w:val="20"/>
        </w:rPr>
        <w:t xml:space="preserve">, номер </w:t>
      </w:r>
      <w:r w:rsidRPr="00E713FA">
        <w:rPr>
          <w:sz w:val="20"/>
          <w:szCs w:val="20"/>
          <w:lang w:val="en-US"/>
        </w:rPr>
        <w:t>R</w:t>
      </w:r>
      <w:r w:rsidRPr="00E713FA">
        <w:rPr>
          <w:sz w:val="20"/>
          <w:szCs w:val="20"/>
        </w:rPr>
        <w:t xml:space="preserve"> элемента, являющегося правым сыном, как </w:t>
      </w:r>
    </w:p>
    <w:p w:rsidR="00650ECF" w:rsidRPr="00E713FA" w:rsidRDefault="00650ECF" w:rsidP="00650ECF">
      <w:pPr>
        <w:spacing w:after="0" w:line="240" w:lineRule="auto"/>
        <w:rPr>
          <w:sz w:val="20"/>
          <w:szCs w:val="20"/>
        </w:rPr>
      </w:pPr>
      <w:r w:rsidRPr="00E713FA">
        <w:rPr>
          <w:sz w:val="20"/>
          <w:szCs w:val="20"/>
          <w:lang w:val="en-US"/>
        </w:rPr>
        <w:lastRenderedPageBreak/>
        <w:t>R</w:t>
      </w:r>
      <w:r w:rsidRPr="00E713FA">
        <w:rPr>
          <w:sz w:val="20"/>
          <w:szCs w:val="20"/>
        </w:rPr>
        <w:t>=2*</w:t>
      </w:r>
      <w:r w:rsidRPr="00E713FA">
        <w:rPr>
          <w:sz w:val="20"/>
          <w:szCs w:val="20"/>
          <w:lang w:val="en-US"/>
        </w:rPr>
        <w:t>i</w:t>
      </w:r>
      <w:r w:rsidRPr="00E713FA">
        <w:rPr>
          <w:sz w:val="20"/>
          <w:szCs w:val="20"/>
        </w:rPr>
        <w:t xml:space="preserve">+1. Если в массиве (в дереве) </w:t>
      </w:r>
      <w:r w:rsidRPr="00E713FA">
        <w:rPr>
          <w:sz w:val="20"/>
          <w:szCs w:val="20"/>
          <w:lang w:val="en-US"/>
        </w:rPr>
        <w:t>N</w:t>
      </w:r>
      <w:r w:rsidRPr="00E713FA">
        <w:rPr>
          <w:sz w:val="20"/>
          <w:szCs w:val="20"/>
        </w:rPr>
        <w:t xml:space="preserve"> элементов, то последний элемент, имеющий хотя бы одного левого сына, имеет номер</w:t>
      </w:r>
    </w:p>
    <w:p w:rsidR="00650ECF" w:rsidRPr="00E713FA" w:rsidRDefault="00650ECF" w:rsidP="00650ECF">
      <w:pPr>
        <w:spacing w:after="0" w:line="240" w:lineRule="auto"/>
        <w:rPr>
          <w:sz w:val="20"/>
          <w:szCs w:val="20"/>
        </w:rPr>
      </w:pPr>
      <w:r w:rsidRPr="00E713FA">
        <w:rPr>
          <w:sz w:val="20"/>
          <w:szCs w:val="20"/>
          <w:lang w:val="en-US"/>
        </w:rPr>
        <w:t>N</w:t>
      </w:r>
      <w:r w:rsidRPr="00E713FA">
        <w:rPr>
          <w:sz w:val="20"/>
          <w:szCs w:val="20"/>
        </w:rPr>
        <w:t xml:space="preserve"> </w:t>
      </w:r>
      <w:r w:rsidRPr="00E713FA">
        <w:rPr>
          <w:sz w:val="20"/>
          <w:szCs w:val="20"/>
          <w:lang w:val="en-US"/>
        </w:rPr>
        <w:t>div</w:t>
      </w:r>
      <w:r w:rsidRPr="00E713FA">
        <w:rPr>
          <w:sz w:val="20"/>
          <w:szCs w:val="20"/>
        </w:rPr>
        <w:t xml:space="preserve"> 2. Массив </w:t>
      </w:r>
      <w:r w:rsidRPr="00E713FA">
        <w:rPr>
          <w:sz w:val="20"/>
          <w:szCs w:val="20"/>
          <w:lang w:val="en-US"/>
        </w:rPr>
        <w:t>M</w:t>
      </w:r>
      <w:r w:rsidRPr="00E713FA">
        <w:rPr>
          <w:sz w:val="20"/>
          <w:szCs w:val="20"/>
        </w:rPr>
        <w:t xml:space="preserve"> (см. табл.3.4) можно представить деревом на рис.3.1.</w:t>
      </w:r>
    </w:p>
    <w:p w:rsidR="00650ECF" w:rsidRPr="00E713FA" w:rsidRDefault="00650ECF" w:rsidP="00650ECF">
      <w:pPr>
        <w:spacing w:after="0" w:line="240" w:lineRule="auto"/>
        <w:rPr>
          <w:sz w:val="20"/>
          <w:szCs w:val="20"/>
        </w:rPr>
      </w:pPr>
      <w:r w:rsidRPr="00E713FA">
        <w:rPr>
          <w:sz w:val="20"/>
          <w:szCs w:val="20"/>
        </w:rPr>
        <w:t xml:space="preserve">Поиск максимального элемента массива в этом алгоритме основан на понятии пирамиды. Дерево (поддерево) является пирамидой, если каждый элемент в нём больше или равен элементам, которые являются его сыновьями. Корень пирамиды – максимальный элемент массива. Пирамида для массива </w:t>
      </w:r>
      <w:r w:rsidRPr="00E713FA">
        <w:rPr>
          <w:sz w:val="20"/>
          <w:szCs w:val="20"/>
          <w:lang w:val="en-US"/>
        </w:rPr>
        <w:t>M</w:t>
      </w:r>
      <w:r w:rsidRPr="00E713FA">
        <w:rPr>
          <w:sz w:val="20"/>
          <w:szCs w:val="20"/>
        </w:rPr>
        <w:t xml:space="preserve"> (см. табл.3.4) представлена на рис.3.2.</w:t>
      </w:r>
    </w:p>
    <w:p w:rsidR="00650ECF" w:rsidRPr="00E713FA" w:rsidRDefault="00650ECF" w:rsidP="00650ECF">
      <w:pPr>
        <w:spacing w:after="0" w:line="240" w:lineRule="auto"/>
        <w:rPr>
          <w:sz w:val="20"/>
          <w:szCs w:val="20"/>
        </w:rPr>
      </w:pPr>
      <w:r w:rsidRPr="00E713FA">
        <w:rPr>
          <w:sz w:val="20"/>
          <w:szCs w:val="20"/>
        </w:rPr>
        <w:t>Построив пирамиду для массива, можно в соответствии с алгоритмом сортировки вставками, максимальный элемент, который находится в корне пирамиды (корень пирамиды – первый элемент массива), поменять местами с последним элементом массива. В результате получим массив М (см. табл.3.5) и его представление без последнего элемента в виде дерева на рис.3.3.</w:t>
      </w:r>
    </w:p>
    <w:p w:rsidR="00650ECF" w:rsidRPr="00E713FA" w:rsidRDefault="00650ECF" w:rsidP="00650ECF">
      <w:pPr>
        <w:spacing w:after="0" w:line="240" w:lineRule="auto"/>
        <w:rPr>
          <w:sz w:val="20"/>
          <w:szCs w:val="20"/>
        </w:rPr>
      </w:pPr>
      <w:r w:rsidRPr="00E713FA">
        <w:rPr>
          <w:sz w:val="20"/>
          <w:szCs w:val="20"/>
        </w:rPr>
        <w:t>Дерево на рис.3.3 не является пирамидой, но левое и правое поддерево – пирамиды. Для того, чтобы это дерево перестроить в пирамиду, достаточно значение из корня дерева “опустить вниз” меняя его местами с сыном, имеющим наибольшее значение. Обмен производить до тех пор, пока есть сын, больший чем элемент в корне. При перестроении дерева на рис.3.3 в пирамиду на рис.3.4 корневой элемент опускается на седьмой, а третий и седьмой поднимаются соответственно на первый и третий. Пирамида построена и теперь корень можно поменять с последним элементом дерева и в дальнейшем его не обрабатывать. Для полной сортировки процесс повторяется, пока в дереве количество вершин больше одного.</w:t>
      </w:r>
    </w:p>
    <w:p w:rsidR="00650ECF" w:rsidRPr="00E713FA" w:rsidRDefault="00650ECF" w:rsidP="00650ECF">
      <w:pPr>
        <w:spacing w:after="0" w:line="240" w:lineRule="auto"/>
        <w:rPr>
          <w:sz w:val="20"/>
          <w:szCs w:val="20"/>
        </w:rPr>
      </w:pPr>
      <w:r w:rsidRPr="00E713FA">
        <w:rPr>
          <w:sz w:val="20"/>
          <w:szCs w:val="20"/>
        </w:rPr>
        <w:t>Сформулируем алгоритм перестроения дерева, у которого левое и правое поддерево – пирамиды, в пирамиду.</w:t>
      </w:r>
    </w:p>
    <w:p w:rsidR="00650ECF" w:rsidRPr="00E713FA" w:rsidRDefault="00650ECF" w:rsidP="00650ECF">
      <w:pPr>
        <w:spacing w:after="0" w:line="240" w:lineRule="auto"/>
        <w:rPr>
          <w:b/>
          <w:sz w:val="20"/>
          <w:szCs w:val="20"/>
        </w:rPr>
      </w:pPr>
      <w:r w:rsidRPr="00E713FA">
        <w:rPr>
          <w:b/>
          <w:sz w:val="20"/>
          <w:szCs w:val="20"/>
        </w:rPr>
        <w:t xml:space="preserve">Алгоритм </w:t>
      </w:r>
      <w:r w:rsidRPr="00E713FA">
        <w:rPr>
          <w:b/>
          <w:sz w:val="20"/>
          <w:szCs w:val="20"/>
          <w:lang w:val="en-US"/>
        </w:rPr>
        <w:t>MakeHeap</w:t>
      </w:r>
      <w:r w:rsidRPr="00E713FA">
        <w:rPr>
          <w:b/>
          <w:sz w:val="20"/>
          <w:szCs w:val="20"/>
        </w:rPr>
        <w:t>.</w:t>
      </w:r>
    </w:p>
    <w:p w:rsidR="00650ECF" w:rsidRPr="00E713FA" w:rsidRDefault="00650ECF" w:rsidP="00650ECF">
      <w:pPr>
        <w:spacing w:after="0" w:line="240" w:lineRule="auto"/>
        <w:rPr>
          <w:sz w:val="20"/>
          <w:szCs w:val="20"/>
        </w:rPr>
      </w:pPr>
      <w:r w:rsidRPr="00E713FA">
        <w:rPr>
          <w:sz w:val="20"/>
          <w:szCs w:val="20"/>
        </w:rPr>
        <w:t xml:space="preserve"> 1. Запоминаем корневой элемент.</w:t>
      </w:r>
    </w:p>
    <w:p w:rsidR="00650ECF" w:rsidRPr="00E713FA" w:rsidRDefault="00650ECF" w:rsidP="00650ECF">
      <w:pPr>
        <w:spacing w:after="0" w:line="240" w:lineRule="auto"/>
        <w:rPr>
          <w:sz w:val="20"/>
          <w:szCs w:val="20"/>
        </w:rPr>
      </w:pPr>
      <w:r w:rsidRPr="00E713FA">
        <w:rPr>
          <w:sz w:val="20"/>
          <w:szCs w:val="20"/>
        </w:rPr>
        <w:t xml:space="preserve"> 2. Перебираем элементы в направлении большего сына и сдвигаем каждый элемент “вверх” на одну позицию, пока не освободится место для корневого элемента.</w:t>
      </w:r>
    </w:p>
    <w:p w:rsidR="00650ECF" w:rsidRPr="00E713FA" w:rsidRDefault="00650ECF" w:rsidP="00650ECF">
      <w:pPr>
        <w:spacing w:after="0" w:line="240" w:lineRule="auto"/>
        <w:rPr>
          <w:sz w:val="20"/>
          <w:szCs w:val="20"/>
        </w:rPr>
      </w:pPr>
      <w:r w:rsidRPr="00E713FA">
        <w:rPr>
          <w:sz w:val="20"/>
          <w:szCs w:val="20"/>
        </w:rPr>
        <w:t xml:space="preserve"> 3. Вставляем корневой элемент на освободившееся место. </w:t>
      </w:r>
    </w:p>
    <w:p w:rsidR="00650ECF" w:rsidRPr="00E713FA" w:rsidRDefault="00650ECF" w:rsidP="00650ECF">
      <w:pPr>
        <w:spacing w:after="0" w:line="240" w:lineRule="auto"/>
        <w:rPr>
          <w:sz w:val="20"/>
          <w:szCs w:val="20"/>
        </w:rPr>
      </w:pPr>
      <w:r w:rsidRPr="00E713FA">
        <w:rPr>
          <w:sz w:val="20"/>
          <w:szCs w:val="20"/>
        </w:rPr>
        <w:t xml:space="preserve">Для построения пирамиды из произвольного дерева (массива) необходимо построить пирамиду по алгоритму </w:t>
      </w:r>
      <w:r w:rsidRPr="00E713FA">
        <w:rPr>
          <w:sz w:val="20"/>
          <w:szCs w:val="20"/>
          <w:lang w:val="en-US"/>
        </w:rPr>
        <w:t>MakeHeap</w:t>
      </w:r>
      <w:r w:rsidRPr="00E713FA">
        <w:rPr>
          <w:sz w:val="20"/>
          <w:szCs w:val="20"/>
        </w:rPr>
        <w:t xml:space="preserve"> для каждого элемента, имеющего хотя бы одного сына, причём построение должно идти от последнего такого элемента к первому, т.е. снизу в верх.</w:t>
      </w:r>
    </w:p>
    <w:p w:rsidR="00650ECF" w:rsidRPr="00E713FA" w:rsidRDefault="00650ECF" w:rsidP="00650ECF">
      <w:pPr>
        <w:spacing w:after="0" w:line="240" w:lineRule="auto"/>
        <w:rPr>
          <w:sz w:val="20"/>
          <w:szCs w:val="20"/>
        </w:rPr>
      </w:pPr>
      <w:r w:rsidRPr="00E713FA">
        <w:rPr>
          <w:sz w:val="20"/>
          <w:szCs w:val="20"/>
        </w:rPr>
        <w:t>Теперь можем сформулировать алгоритм пирамидальной сортировки.</w:t>
      </w:r>
    </w:p>
    <w:p w:rsidR="00650ECF" w:rsidRPr="00E713FA" w:rsidRDefault="00650ECF" w:rsidP="00650ECF">
      <w:pPr>
        <w:spacing w:after="0" w:line="240" w:lineRule="auto"/>
        <w:rPr>
          <w:b/>
          <w:sz w:val="20"/>
          <w:szCs w:val="20"/>
        </w:rPr>
      </w:pPr>
      <w:r w:rsidRPr="00E713FA">
        <w:rPr>
          <w:b/>
          <w:sz w:val="20"/>
          <w:szCs w:val="20"/>
        </w:rPr>
        <w:t xml:space="preserve">Алгоритм </w:t>
      </w:r>
      <w:r w:rsidRPr="00E713FA">
        <w:rPr>
          <w:b/>
          <w:sz w:val="20"/>
          <w:szCs w:val="20"/>
          <w:lang w:val="en-US"/>
        </w:rPr>
        <w:t>HeapSort</w:t>
      </w:r>
      <w:r w:rsidRPr="00E713FA">
        <w:rPr>
          <w:b/>
          <w:sz w:val="20"/>
          <w:szCs w:val="20"/>
        </w:rPr>
        <w:t>.</w:t>
      </w:r>
    </w:p>
    <w:p w:rsidR="00650ECF" w:rsidRPr="00E713FA" w:rsidRDefault="00650ECF" w:rsidP="00650ECF">
      <w:pPr>
        <w:spacing w:after="0" w:line="240" w:lineRule="auto"/>
        <w:rPr>
          <w:sz w:val="20"/>
          <w:szCs w:val="20"/>
        </w:rPr>
      </w:pPr>
      <w:r w:rsidRPr="00E713FA">
        <w:rPr>
          <w:sz w:val="20"/>
          <w:szCs w:val="20"/>
        </w:rPr>
        <w:t>1. Построить пирамиду для исходного массива.</w:t>
      </w:r>
    </w:p>
    <w:p w:rsidR="00650ECF" w:rsidRPr="00E713FA" w:rsidRDefault="00650ECF" w:rsidP="00650ECF">
      <w:pPr>
        <w:spacing w:after="0" w:line="240" w:lineRule="auto"/>
        <w:rPr>
          <w:sz w:val="20"/>
          <w:szCs w:val="20"/>
        </w:rPr>
      </w:pPr>
      <w:r w:rsidRPr="00E713FA">
        <w:rPr>
          <w:sz w:val="20"/>
          <w:szCs w:val="20"/>
        </w:rPr>
        <w:t xml:space="preserve">2. Пока в массиве более одного элемента, переставить первый и последний элемент, уменьшить размер массива на еди-ницу и перестроить дерево в пирамиду по алгоритму </w:t>
      </w:r>
      <w:r w:rsidRPr="00E713FA">
        <w:rPr>
          <w:sz w:val="20"/>
          <w:szCs w:val="20"/>
          <w:lang w:val="en-US"/>
        </w:rPr>
        <w:t>MakeHeap</w:t>
      </w:r>
      <w:r w:rsidRPr="00E713FA">
        <w:rPr>
          <w:sz w:val="20"/>
          <w:szCs w:val="20"/>
        </w:rPr>
        <w:t xml:space="preserve">. </w:t>
      </w:r>
    </w:p>
    <w:p w:rsidR="00650ECF" w:rsidRPr="00E713FA" w:rsidRDefault="00650ECF" w:rsidP="00650ECF">
      <w:pPr>
        <w:spacing w:after="0" w:line="240" w:lineRule="auto"/>
        <w:rPr>
          <w:b/>
          <w:bCs/>
          <w:iCs/>
          <w:sz w:val="20"/>
          <w:szCs w:val="20"/>
        </w:rPr>
      </w:pPr>
      <w:r w:rsidRPr="00E713FA">
        <w:rPr>
          <w:b/>
          <w:bCs/>
          <w:iCs/>
          <w:sz w:val="20"/>
          <w:szCs w:val="20"/>
        </w:rPr>
        <w:lastRenderedPageBreak/>
        <w:t>Анализ пирамидальной сортировки</w:t>
      </w:r>
    </w:p>
    <w:p w:rsidR="00650ECF" w:rsidRPr="00E713FA" w:rsidRDefault="00650ECF" w:rsidP="00650ECF">
      <w:pPr>
        <w:spacing w:after="0" w:line="240" w:lineRule="auto"/>
        <w:rPr>
          <w:sz w:val="20"/>
          <w:szCs w:val="20"/>
        </w:rPr>
      </w:pPr>
      <w:r w:rsidRPr="00E713FA">
        <w:rPr>
          <w:sz w:val="20"/>
          <w:szCs w:val="20"/>
        </w:rPr>
        <w:t xml:space="preserve">Пусть дерево массива на нижнем (нулевом) уровне содер-жит максимальное число вершин. Для построения пирамиды из произвольного дерева (первая часть алгоритма) обработать все вершины, начиная с первого уровня. Для обработки вершины на </w:t>
      </w:r>
      <w:r w:rsidRPr="00E713FA">
        <w:rPr>
          <w:sz w:val="20"/>
          <w:szCs w:val="20"/>
          <w:lang w:val="en-US"/>
        </w:rPr>
        <w:t>i</w:t>
      </w:r>
      <w:r w:rsidRPr="00E713FA">
        <w:rPr>
          <w:sz w:val="20"/>
          <w:szCs w:val="20"/>
        </w:rPr>
        <w:t xml:space="preserve">-том уровне число сравнений пропорционально </w:t>
      </w:r>
      <w:r w:rsidRPr="00E713FA">
        <w:rPr>
          <w:sz w:val="20"/>
          <w:szCs w:val="20"/>
          <w:lang w:val="en-US"/>
        </w:rPr>
        <w:t>i</w:t>
      </w:r>
      <w:r w:rsidRPr="00E713FA">
        <w:rPr>
          <w:sz w:val="20"/>
          <w:szCs w:val="20"/>
        </w:rPr>
        <w:t xml:space="preserve">. Число вершин на </w:t>
      </w:r>
      <w:r w:rsidRPr="00E713FA">
        <w:rPr>
          <w:sz w:val="20"/>
          <w:szCs w:val="20"/>
          <w:lang w:val="en-US"/>
        </w:rPr>
        <w:t>i</w:t>
      </w:r>
      <w:r w:rsidRPr="00E713FA">
        <w:rPr>
          <w:sz w:val="20"/>
          <w:szCs w:val="20"/>
        </w:rPr>
        <w:t>-том уровне равно 2</w:t>
      </w:r>
      <w:r w:rsidRPr="00E713FA">
        <w:rPr>
          <w:sz w:val="20"/>
          <w:szCs w:val="20"/>
          <w:vertAlign w:val="superscript"/>
        </w:rPr>
        <w:t>[</w:t>
      </w:r>
      <w:r w:rsidRPr="00E713FA">
        <w:rPr>
          <w:sz w:val="20"/>
          <w:szCs w:val="20"/>
          <w:vertAlign w:val="superscript"/>
          <w:lang w:val="en-US"/>
        </w:rPr>
        <w:t>log</w:t>
      </w:r>
      <w:r w:rsidRPr="00E713FA">
        <w:rPr>
          <w:sz w:val="20"/>
          <w:szCs w:val="20"/>
          <w:vertAlign w:val="superscript"/>
        </w:rPr>
        <w:t>2</w:t>
      </w:r>
      <w:r w:rsidRPr="00E713FA">
        <w:rPr>
          <w:sz w:val="20"/>
          <w:szCs w:val="20"/>
          <w:vertAlign w:val="superscript"/>
          <w:lang w:val="en-US"/>
        </w:rPr>
        <w:t>N</w:t>
      </w:r>
      <w:r w:rsidRPr="00E713FA">
        <w:rPr>
          <w:sz w:val="20"/>
          <w:szCs w:val="20"/>
          <w:vertAlign w:val="superscript"/>
        </w:rPr>
        <w:t>]-1</w:t>
      </w:r>
      <w:r w:rsidRPr="00E713FA">
        <w:rPr>
          <w:sz w:val="20"/>
          <w:szCs w:val="20"/>
        </w:rPr>
        <w:t xml:space="preserve"> , а всего уревней </w:t>
      </w:r>
      <w:r w:rsidRPr="00E713FA">
        <w:rPr>
          <w:sz w:val="20"/>
          <w:szCs w:val="20"/>
          <w:lang w:val="en-US"/>
        </w:rPr>
        <w:t>m</w:t>
      </w:r>
      <w:r w:rsidRPr="00E713FA">
        <w:rPr>
          <w:sz w:val="20"/>
          <w:szCs w:val="20"/>
        </w:rPr>
        <w:t>=[</w:t>
      </w:r>
      <w:r w:rsidRPr="00E713FA">
        <w:rPr>
          <w:sz w:val="20"/>
          <w:szCs w:val="20"/>
          <w:lang w:val="en-US"/>
        </w:rPr>
        <w:t>log</w:t>
      </w:r>
      <w:r w:rsidRPr="00E713FA">
        <w:rPr>
          <w:sz w:val="20"/>
          <w:szCs w:val="20"/>
          <w:vertAlign w:val="subscript"/>
        </w:rPr>
        <w:t>2</w:t>
      </w:r>
      <w:r w:rsidRPr="00E713FA">
        <w:rPr>
          <w:sz w:val="20"/>
          <w:szCs w:val="20"/>
          <w:lang w:val="en-US"/>
        </w:rPr>
        <w:t>N</w:t>
      </w:r>
      <w:r w:rsidRPr="00E713FA">
        <w:rPr>
          <w:sz w:val="20"/>
          <w:szCs w:val="20"/>
        </w:rPr>
        <w:t>], следовательно общее число сравнений определяется формулой</w:t>
      </w:r>
    </w:p>
    <w:p w:rsidR="00650ECF" w:rsidRPr="00E713FA" w:rsidRDefault="00650ECF" w:rsidP="00650ECF">
      <w:pPr>
        <w:spacing w:after="0" w:line="240" w:lineRule="auto"/>
        <w:rPr>
          <w:sz w:val="20"/>
          <w:szCs w:val="20"/>
          <w:lang w:val="en-US"/>
        </w:rPr>
      </w:pPr>
      <w:r w:rsidRPr="00E713FA">
        <w:rPr>
          <w:sz w:val="20"/>
          <w:szCs w:val="20"/>
          <w:lang w:val="en-US"/>
        </w:rPr>
        <w:t>1*2</w:t>
      </w:r>
      <w:r w:rsidRPr="00E713FA">
        <w:rPr>
          <w:sz w:val="20"/>
          <w:szCs w:val="20"/>
          <w:vertAlign w:val="superscript"/>
          <w:lang w:val="en-US"/>
        </w:rPr>
        <w:t xml:space="preserve">[log2N]-1 </w:t>
      </w:r>
      <w:r w:rsidRPr="00E713FA">
        <w:rPr>
          <w:sz w:val="20"/>
          <w:szCs w:val="20"/>
          <w:lang w:val="en-US"/>
        </w:rPr>
        <w:t>+ 2*2</w:t>
      </w:r>
      <w:r w:rsidRPr="00E713FA">
        <w:rPr>
          <w:sz w:val="20"/>
          <w:szCs w:val="20"/>
          <w:vertAlign w:val="superscript"/>
          <w:lang w:val="en-US"/>
        </w:rPr>
        <w:t xml:space="preserve">[log2N]-2 </w:t>
      </w:r>
      <w:r w:rsidRPr="00E713FA">
        <w:rPr>
          <w:sz w:val="20"/>
          <w:szCs w:val="20"/>
          <w:lang w:val="en-US"/>
        </w:rPr>
        <w:t>+ … +m*2</w:t>
      </w:r>
      <w:r w:rsidRPr="00E713FA">
        <w:rPr>
          <w:sz w:val="20"/>
          <w:szCs w:val="20"/>
          <w:vertAlign w:val="superscript"/>
          <w:lang w:val="en-US"/>
        </w:rPr>
        <w:t xml:space="preserve">[log2N]-m </w:t>
      </w:r>
      <w:r w:rsidRPr="00E713FA">
        <w:rPr>
          <w:sz w:val="20"/>
          <w:szCs w:val="20"/>
          <w:lang w:val="en-US"/>
        </w:rPr>
        <w:t>= O(N).</w:t>
      </w:r>
    </w:p>
    <w:p w:rsidR="00650ECF" w:rsidRPr="00E713FA" w:rsidRDefault="00650ECF" w:rsidP="00650ECF">
      <w:pPr>
        <w:spacing w:after="0" w:line="240" w:lineRule="auto"/>
        <w:rPr>
          <w:sz w:val="20"/>
          <w:szCs w:val="20"/>
        </w:rPr>
      </w:pPr>
      <w:r w:rsidRPr="00E713FA">
        <w:rPr>
          <w:sz w:val="20"/>
          <w:szCs w:val="20"/>
        </w:rPr>
        <w:t xml:space="preserve">Во второй части алгоритма последовательно обрабатывают-ся с </w:t>
      </w:r>
      <w:r w:rsidRPr="00E713FA">
        <w:rPr>
          <w:sz w:val="20"/>
          <w:szCs w:val="20"/>
          <w:lang w:val="en-US"/>
        </w:rPr>
        <w:t>N</w:t>
      </w:r>
      <w:r w:rsidRPr="00E713FA">
        <w:rPr>
          <w:sz w:val="20"/>
          <w:szCs w:val="20"/>
        </w:rPr>
        <w:t xml:space="preserve">, </w:t>
      </w:r>
      <w:r w:rsidRPr="00E713FA">
        <w:rPr>
          <w:sz w:val="20"/>
          <w:szCs w:val="20"/>
          <w:lang w:val="en-US"/>
        </w:rPr>
        <w:t>N</w:t>
      </w:r>
      <w:r w:rsidRPr="00E713FA">
        <w:rPr>
          <w:sz w:val="20"/>
          <w:szCs w:val="20"/>
        </w:rPr>
        <w:t xml:space="preserve">-1, … ,2 вершинами. Число сравнений для перестройки дерева, состоящего из </w:t>
      </w:r>
      <w:r w:rsidRPr="00E713FA">
        <w:rPr>
          <w:sz w:val="20"/>
          <w:szCs w:val="20"/>
          <w:lang w:val="en-US"/>
        </w:rPr>
        <w:t>i</w:t>
      </w:r>
      <w:r w:rsidRPr="00E713FA">
        <w:rPr>
          <w:sz w:val="20"/>
          <w:szCs w:val="20"/>
        </w:rPr>
        <w:t xml:space="preserve"> вершин, в пирамиду пропорционально [</w:t>
      </w:r>
      <w:r w:rsidRPr="00E713FA">
        <w:rPr>
          <w:sz w:val="20"/>
          <w:szCs w:val="20"/>
          <w:lang w:val="en-US"/>
        </w:rPr>
        <w:t>log</w:t>
      </w:r>
      <w:r w:rsidRPr="00E713FA">
        <w:rPr>
          <w:sz w:val="20"/>
          <w:szCs w:val="20"/>
          <w:vertAlign w:val="subscript"/>
        </w:rPr>
        <w:t>2</w:t>
      </w:r>
      <w:r w:rsidRPr="00E713FA">
        <w:rPr>
          <w:sz w:val="20"/>
          <w:szCs w:val="20"/>
          <w:lang w:val="en-US"/>
        </w:rPr>
        <w:t>i</w:t>
      </w:r>
      <w:r w:rsidRPr="00E713FA">
        <w:rPr>
          <w:sz w:val="20"/>
          <w:szCs w:val="20"/>
        </w:rPr>
        <w:t xml:space="preserve">], следовательно общее число сравнений </w:t>
      </w:r>
    </w:p>
    <w:p w:rsidR="00650ECF" w:rsidRPr="00E713FA" w:rsidRDefault="00650ECF" w:rsidP="00650ECF">
      <w:pPr>
        <w:spacing w:after="0" w:line="240" w:lineRule="auto"/>
        <w:rPr>
          <w:sz w:val="20"/>
          <w:szCs w:val="20"/>
          <w:lang w:val="en-US"/>
        </w:rPr>
      </w:pPr>
      <w:r w:rsidRPr="00E713FA">
        <w:rPr>
          <w:sz w:val="20"/>
          <w:szCs w:val="20"/>
          <w:lang w:val="en-US"/>
        </w:rPr>
        <w:t>[log</w:t>
      </w:r>
      <w:r w:rsidRPr="00E713FA">
        <w:rPr>
          <w:sz w:val="20"/>
          <w:szCs w:val="20"/>
          <w:vertAlign w:val="subscript"/>
          <w:lang w:val="en-US"/>
        </w:rPr>
        <w:t>2</w:t>
      </w:r>
      <w:r w:rsidRPr="00E713FA">
        <w:rPr>
          <w:sz w:val="20"/>
          <w:szCs w:val="20"/>
          <w:lang w:val="en-US"/>
        </w:rPr>
        <w:t>N]+[log</w:t>
      </w:r>
      <w:r w:rsidRPr="00E713FA">
        <w:rPr>
          <w:sz w:val="20"/>
          <w:szCs w:val="20"/>
          <w:vertAlign w:val="subscript"/>
          <w:lang w:val="en-US"/>
        </w:rPr>
        <w:t>2</w:t>
      </w:r>
      <w:r w:rsidRPr="00E713FA">
        <w:rPr>
          <w:sz w:val="20"/>
          <w:szCs w:val="20"/>
          <w:lang w:val="en-US"/>
        </w:rPr>
        <w:t>(N-1)]+…+[log</w:t>
      </w:r>
      <w:r w:rsidRPr="00E713FA">
        <w:rPr>
          <w:sz w:val="20"/>
          <w:szCs w:val="20"/>
          <w:vertAlign w:val="subscript"/>
          <w:lang w:val="en-US"/>
        </w:rPr>
        <w:t>2</w:t>
      </w:r>
      <w:r w:rsidRPr="00E713FA">
        <w:rPr>
          <w:sz w:val="20"/>
          <w:szCs w:val="20"/>
          <w:lang w:val="en-US"/>
        </w:rPr>
        <w:t>2] = O(N*log</w:t>
      </w:r>
      <w:r w:rsidRPr="00E713FA">
        <w:rPr>
          <w:sz w:val="20"/>
          <w:szCs w:val="20"/>
          <w:vertAlign w:val="subscript"/>
          <w:lang w:val="en-US"/>
        </w:rPr>
        <w:t>2</w:t>
      </w:r>
      <w:r w:rsidRPr="00E713FA">
        <w:rPr>
          <w:sz w:val="20"/>
          <w:szCs w:val="20"/>
          <w:lang w:val="en-US"/>
        </w:rPr>
        <w:t>N).</w:t>
      </w:r>
    </w:p>
    <w:p w:rsidR="00650ECF" w:rsidRPr="00E713FA" w:rsidRDefault="00650ECF" w:rsidP="00650ECF">
      <w:pPr>
        <w:spacing w:after="0" w:line="240" w:lineRule="auto"/>
        <w:rPr>
          <w:sz w:val="20"/>
          <w:szCs w:val="20"/>
        </w:rPr>
      </w:pPr>
      <w:r w:rsidRPr="00E713FA">
        <w:rPr>
          <w:sz w:val="20"/>
          <w:szCs w:val="20"/>
        </w:rPr>
        <w:t xml:space="preserve">Т.о. порядок функции ВС алгоритма пирамидальной сорти-ровки </w:t>
      </w:r>
      <w:r w:rsidRPr="00E713FA">
        <w:rPr>
          <w:sz w:val="20"/>
          <w:szCs w:val="20"/>
          <w:lang w:val="en-US"/>
        </w:rPr>
        <w:t>O</w:t>
      </w:r>
      <w:r w:rsidRPr="00E713FA">
        <w:rPr>
          <w:sz w:val="20"/>
          <w:szCs w:val="20"/>
        </w:rPr>
        <w:t>(</w:t>
      </w:r>
      <w:r w:rsidRPr="00E713FA">
        <w:rPr>
          <w:sz w:val="20"/>
          <w:szCs w:val="20"/>
          <w:lang w:val="en-US"/>
        </w:rPr>
        <w:t>N</w:t>
      </w:r>
      <w:r w:rsidRPr="00E713FA">
        <w:rPr>
          <w:sz w:val="20"/>
          <w:szCs w:val="20"/>
        </w:rPr>
        <w:t>*</w:t>
      </w:r>
      <w:r w:rsidRPr="00E713FA">
        <w:rPr>
          <w:sz w:val="20"/>
          <w:szCs w:val="20"/>
          <w:lang w:val="en-US"/>
        </w:rPr>
        <w:t>log</w:t>
      </w:r>
      <w:r w:rsidRPr="00E713FA">
        <w:rPr>
          <w:sz w:val="20"/>
          <w:szCs w:val="20"/>
          <w:vertAlign w:val="subscript"/>
        </w:rPr>
        <w:t>2</w:t>
      </w:r>
      <w:r w:rsidRPr="00E713FA">
        <w:rPr>
          <w:sz w:val="20"/>
          <w:szCs w:val="20"/>
          <w:lang w:val="en-US"/>
        </w:rPr>
        <w:t>N</w:t>
      </w:r>
      <w:r w:rsidRPr="00E713FA">
        <w:rPr>
          <w:sz w:val="20"/>
          <w:szCs w:val="20"/>
        </w:rPr>
        <w:t>).</w:t>
      </w:r>
    </w:p>
    <w:p w:rsidR="00650ECF" w:rsidRPr="00E713FA" w:rsidRDefault="00650ECF" w:rsidP="00650ECF">
      <w:pPr>
        <w:spacing w:after="0" w:line="240" w:lineRule="auto"/>
        <w:rPr>
          <w:sz w:val="20"/>
          <w:szCs w:val="20"/>
        </w:rPr>
      </w:pPr>
      <w:r w:rsidRPr="00E713FA">
        <w:rPr>
          <w:b/>
          <w:sz w:val="20"/>
          <w:szCs w:val="20"/>
        </w:rPr>
        <w:t>Быстрая сортировка выбором.</w:t>
      </w:r>
      <w:r w:rsidRPr="00E713FA">
        <w:rPr>
          <w:i/>
          <w:sz w:val="20"/>
          <w:szCs w:val="20"/>
        </w:rPr>
        <w:t xml:space="preserve"> </w:t>
      </w:r>
      <w:r w:rsidRPr="00E713FA">
        <w:rPr>
          <w:sz w:val="20"/>
          <w:szCs w:val="20"/>
        </w:rPr>
        <w:t>Улучшить сортировку выбором можно, если после каждого прохода получать больше информации, чем просто идентификация минимального элемента.</w:t>
      </w:r>
    </w:p>
    <w:p w:rsidR="00650ECF" w:rsidRPr="00E713FA" w:rsidRDefault="00650ECF" w:rsidP="00650ECF">
      <w:pPr>
        <w:spacing w:after="0" w:line="240" w:lineRule="auto"/>
        <w:rPr>
          <w:sz w:val="20"/>
          <w:szCs w:val="20"/>
          <w:u w:val="single"/>
        </w:rPr>
      </w:pPr>
      <w:r w:rsidRPr="00E713FA">
        <w:rPr>
          <w:sz w:val="20"/>
          <w:szCs w:val="20"/>
          <w:u w:val="single"/>
        </w:rPr>
        <w:t>Пример:</w:t>
      </w:r>
    </w:p>
    <w:tbl>
      <w:tblPr>
        <w:tblW w:w="0" w:type="auto"/>
        <w:tblInd w:w="212" w:type="dxa"/>
        <w:tblLayout w:type="fixed"/>
        <w:tblCellMar>
          <w:left w:w="70" w:type="dxa"/>
          <w:right w:w="70" w:type="dxa"/>
        </w:tblCellMar>
        <w:tblLook w:val="0000" w:firstRow="0" w:lastRow="0" w:firstColumn="0" w:lastColumn="0" w:noHBand="0" w:noVBand="0"/>
      </w:tblPr>
      <w:tblGrid>
        <w:gridCol w:w="709"/>
        <w:gridCol w:w="850"/>
        <w:gridCol w:w="851"/>
        <w:gridCol w:w="850"/>
        <w:gridCol w:w="851"/>
        <w:gridCol w:w="850"/>
        <w:gridCol w:w="851"/>
        <w:gridCol w:w="850"/>
      </w:tblGrid>
      <w:tr w:rsidR="00650ECF" w:rsidRPr="00E713FA" w:rsidTr="00E713FA">
        <w:tc>
          <w:tcPr>
            <w:tcW w:w="709" w:type="dxa"/>
            <w:shd w:val="clear" w:color="auto" w:fill="auto"/>
          </w:tcPr>
          <w:p w:rsidR="00650ECF" w:rsidRPr="00E713FA" w:rsidRDefault="00650ECF" w:rsidP="00650ECF">
            <w:pPr>
              <w:spacing w:after="0" w:line="240" w:lineRule="auto"/>
              <w:rPr>
                <w:sz w:val="20"/>
                <w:szCs w:val="20"/>
                <w:lang w:val="en-US"/>
              </w:rPr>
            </w:pPr>
            <w:r w:rsidRPr="00E713FA">
              <w:rPr>
                <w:sz w:val="20"/>
                <w:szCs w:val="20"/>
              </w:rPr>
              <mc:AlternateContent>
                <mc:Choice Requires="wps">
                  <w:drawing>
                    <wp:anchor distT="0" distB="0" distL="114300" distR="114300" simplePos="0" relativeHeight="251697152" behindDoc="0" locked="0" layoutInCell="1" allowOverlap="1" wp14:anchorId="243B4E36" wp14:editId="123423CB">
                      <wp:simplePos x="0" y="0"/>
                      <wp:positionH relativeFrom="column">
                        <wp:posOffset>654050</wp:posOffset>
                      </wp:positionH>
                      <wp:positionV relativeFrom="paragraph">
                        <wp:posOffset>235585</wp:posOffset>
                      </wp:positionV>
                      <wp:extent cx="274320" cy="274320"/>
                      <wp:effectExtent l="13335" t="12065" r="7620" b="8890"/>
                      <wp:wrapNone/>
                      <wp:docPr id="28" name="Овал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4320" cy="274320"/>
                              </a:xfrm>
                              <a:prstGeom prst="ellipse">
                                <a:avLst/>
                              </a:prstGeom>
                              <a:noFill/>
                              <a:ln w="936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id="Овал 28" o:spid="_x0000_s1026" style="position:absolute;margin-left:51.5pt;margin-top:18.55pt;width:21.6pt;height:21.6pt;z-index:25169715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" filled="f" strokeweight=".26mm">
                      <v:stroke joinstyle="miter"/>
                    </v:oval>
                  </w:pict>
                </mc:Fallback>
              </mc:AlternateContent>
            </w:r>
            <w:r w:rsidRPr="00E713FA">
              <w:rPr>
                <w:sz w:val="20"/>
                <w:szCs w:val="20"/>
              </w:rPr>
              <mc:AlternateContent>
                <mc:Choice Requires="wps">
                  <w:drawing>
                    <wp:anchor distT="0" distB="0" distL="114300" distR="114300" simplePos="0" relativeHeight="251698176" behindDoc="0" locked="0" layoutInCell="1" allowOverlap="1" wp14:anchorId="754DE2BB" wp14:editId="480024C8">
                      <wp:simplePos x="0" y="0"/>
                      <wp:positionH relativeFrom="column">
                        <wp:posOffset>288290</wp:posOffset>
                      </wp:positionH>
                      <wp:positionV relativeFrom="paragraph">
                        <wp:posOffset>418465</wp:posOffset>
                      </wp:positionV>
                      <wp:extent cx="182880" cy="182880"/>
                      <wp:effectExtent l="9525" t="13970" r="7620" b="12700"/>
                      <wp:wrapNone/>
                      <wp:docPr id="27" name="Прямая соединительная линия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 cy="182880"/>
                              </a:xfrm>
                              <a:prstGeom prst="line">
                                <a:avLst/>
                              </a:prstGeom>
                              <a:noFill/>
                              <a:ln w="936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27" o:spid="_x0000_s1026" style="position:absolute;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7pt,32.95pt" to="37.1pt,4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" strokeweight=".26mm">
                      <v:stroke joinstyle="miter"/>
                    </v:line>
                  </w:pict>
                </mc:Fallback>
              </mc:AlternateContent>
            </w:r>
            <w:r w:rsidRPr="00E713FA">
              <w:rPr>
                <w:sz w:val="20"/>
                <w:szCs w:val="20"/>
              </w:rPr>
              <mc:AlternateContent>
                <mc:Choice Requires="wps">
                  <w:drawing>
                    <wp:anchor distT="0" distB="0" distL="114300" distR="114300" simplePos="0" relativeHeight="251699200" behindDoc="0" locked="0" layoutInCell="1" allowOverlap="1" wp14:anchorId="488FE871" wp14:editId="53D52472">
                      <wp:simplePos x="0" y="0"/>
                      <wp:positionH relativeFrom="column">
                        <wp:posOffset>654050</wp:posOffset>
                      </wp:positionH>
                      <wp:positionV relativeFrom="paragraph">
                        <wp:posOffset>418465</wp:posOffset>
                      </wp:positionV>
                      <wp:extent cx="182880" cy="182880"/>
                      <wp:effectExtent l="22860" t="23495" r="22860" b="22225"/>
                      <wp:wrapNone/>
                      <wp:docPr id="26" name="Прямая соединительная линия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82880" cy="182880"/>
                              </a:xfrm>
                              <a:prstGeom prst="line">
                                <a:avLst/>
                              </a:prstGeom>
                              <a:noFill/>
                              <a:ln w="3816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26" o:spid="_x0000_s1026" style="position:absolute;flip:x;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1.5pt,32.95pt" to="65.9pt,4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" strokeweight="1.06mm">
                      <v:stroke joinstyle="miter"/>
                    </v:line>
                  </w:pict>
                </mc:Fallback>
              </mc:AlternateContent>
            </w:r>
            <w:r w:rsidRPr="00E713FA">
              <w:rPr>
                <w:sz w:val="20"/>
                <w:szCs w:val="20"/>
              </w:rPr>
              <mc:AlternateContent>
                <mc:Choice Requires="wps">
                  <w:drawing>
                    <wp:anchor distT="0" distB="0" distL="114300" distR="114300" simplePos="0" relativeHeight="251700224" behindDoc="0" locked="0" layoutInCell="1" allowOverlap="1" wp14:anchorId="32E40ABF" wp14:editId="717D195A">
                      <wp:simplePos x="0" y="0"/>
                      <wp:positionH relativeFrom="column">
                        <wp:posOffset>1385570</wp:posOffset>
                      </wp:positionH>
                      <wp:positionV relativeFrom="paragraph">
                        <wp:posOffset>418465</wp:posOffset>
                      </wp:positionV>
                      <wp:extent cx="182880" cy="182880"/>
                      <wp:effectExtent l="11430" t="13970" r="5715" b="12700"/>
                      <wp:wrapNone/>
                      <wp:docPr id="25" name="Прямая соединительная линия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 cy="182880"/>
                              </a:xfrm>
                              <a:prstGeom prst="line">
                                <a:avLst/>
                              </a:prstGeom>
                              <a:noFill/>
                              <a:ln w="936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25" o:spid="_x0000_s1026" style="position:absolute;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9.1pt,32.95pt" to="123.5pt,4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" strokeweight=".26mm">
                      <v:stroke joinstyle="miter"/>
                    </v:line>
                  </w:pict>
                </mc:Fallback>
              </mc:AlternateContent>
            </w:r>
            <w:r w:rsidRPr="00E713FA">
              <w:rPr>
                <w:sz w:val="20"/>
                <w:szCs w:val="20"/>
              </w:rPr>
              <mc:AlternateContent>
                <mc:Choice Requires="wps">
                  <w:drawing>
                    <wp:anchor distT="0" distB="0" distL="114300" distR="114300" simplePos="0" relativeHeight="251701248" behindDoc="0" locked="0" layoutInCell="1" allowOverlap="1" wp14:anchorId="674274F9" wp14:editId="7B8E6838">
                      <wp:simplePos x="0" y="0"/>
                      <wp:positionH relativeFrom="column">
                        <wp:posOffset>1659890</wp:posOffset>
                      </wp:positionH>
                      <wp:positionV relativeFrom="paragraph">
                        <wp:posOffset>418465</wp:posOffset>
                      </wp:positionV>
                      <wp:extent cx="182880" cy="182880"/>
                      <wp:effectExtent l="9525" t="13970" r="7620" b="12700"/>
                      <wp:wrapNone/>
                      <wp:docPr id="24" name="Прямая соединительная линия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82880" cy="182880"/>
                              </a:xfrm>
                              <a:prstGeom prst="line">
                                <a:avLst/>
                              </a:prstGeom>
                              <a:noFill/>
                              <a:ln w="936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24" o:spid="_x0000_s1026" style="position:absolute;flip:x;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0.7pt,32.95pt" to="145.1pt,4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" strokeweight=".26mm">
                      <v:stroke joinstyle="miter"/>
                    </v:line>
                  </w:pict>
                </mc:Fallback>
              </mc:AlternateContent>
            </w:r>
            <w:r w:rsidRPr="00E713FA">
              <w:rPr>
                <w:sz w:val="20"/>
                <w:szCs w:val="20"/>
              </w:rPr>
              <mc:AlternateContent>
                <mc:Choice Requires="wps">
                  <w:drawing>
                    <wp:anchor distT="0" distB="0" distL="114300" distR="114300" simplePos="0" relativeHeight="251702272" behindDoc="0" locked="0" layoutInCell="1" allowOverlap="1" wp14:anchorId="21411E89" wp14:editId="5A3D40B7">
                      <wp:simplePos x="0" y="0"/>
                      <wp:positionH relativeFrom="column">
                        <wp:posOffset>2482850</wp:posOffset>
                      </wp:positionH>
                      <wp:positionV relativeFrom="paragraph">
                        <wp:posOffset>418465</wp:posOffset>
                      </wp:positionV>
                      <wp:extent cx="182880" cy="182880"/>
                      <wp:effectExtent l="13335" t="13970" r="13335" b="12700"/>
                      <wp:wrapNone/>
                      <wp:docPr id="23" name="Прямая соединительная линия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 cy="182880"/>
                              </a:xfrm>
                              <a:prstGeom prst="line">
                                <a:avLst/>
                              </a:prstGeom>
                              <a:noFill/>
                              <a:ln w="936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23" o:spid="_x0000_s1026" style="position:absolute;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5.5pt,32.95pt" to="209.9pt,4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" strokeweight=".26mm">
                      <v:stroke joinstyle="miter"/>
                    </v:line>
                  </w:pict>
                </mc:Fallback>
              </mc:AlternateContent>
            </w:r>
            <w:r w:rsidRPr="00E713FA">
              <w:rPr>
                <w:sz w:val="20"/>
                <w:szCs w:val="20"/>
              </w:rPr>
              <mc:AlternateContent>
                <mc:Choice Requires="wps">
                  <w:drawing>
                    <wp:anchor distT="0" distB="0" distL="114300" distR="114300" simplePos="0" relativeHeight="251703296" behindDoc="0" locked="0" layoutInCell="1" allowOverlap="1" wp14:anchorId="7AE8893D" wp14:editId="45E5E46B">
                      <wp:simplePos x="0" y="0"/>
                      <wp:positionH relativeFrom="column">
                        <wp:posOffset>2757170</wp:posOffset>
                      </wp:positionH>
                      <wp:positionV relativeFrom="paragraph">
                        <wp:posOffset>418465</wp:posOffset>
                      </wp:positionV>
                      <wp:extent cx="182880" cy="182880"/>
                      <wp:effectExtent l="11430" t="13970" r="5715" b="12700"/>
                      <wp:wrapNone/>
                      <wp:docPr id="22" name="Прямая соединительная линия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82880" cy="182880"/>
                              </a:xfrm>
                              <a:prstGeom prst="line">
                                <a:avLst/>
                              </a:prstGeom>
                              <a:noFill/>
                              <a:ln w="936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22" o:spid="_x0000_s1026" style="position:absolute;flip:x;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7.1pt,32.95pt" to="231.5pt,4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" strokeweight=".26mm">
                      <v:stroke joinstyle="miter"/>
                    </v:line>
                  </w:pict>
                </mc:Fallback>
              </mc:AlternateContent>
            </w:r>
            <w:r w:rsidRPr="00E713FA">
              <w:rPr>
                <w:sz w:val="20"/>
                <w:szCs w:val="20"/>
              </w:rPr>
              <mc:AlternateContent>
                <mc:Choice Requires="wps">
                  <w:drawing>
                    <wp:anchor distT="0" distB="0" distL="114300" distR="114300" simplePos="0" relativeHeight="251704320" behindDoc="0" locked="0" layoutInCell="1" allowOverlap="1" wp14:anchorId="1F78AF12" wp14:editId="73E102FA">
                      <wp:simplePos x="0" y="0"/>
                      <wp:positionH relativeFrom="column">
                        <wp:posOffset>3580130</wp:posOffset>
                      </wp:positionH>
                      <wp:positionV relativeFrom="paragraph">
                        <wp:posOffset>418465</wp:posOffset>
                      </wp:positionV>
                      <wp:extent cx="182880" cy="182880"/>
                      <wp:effectExtent l="5715" t="13970" r="11430" b="12700"/>
                      <wp:wrapNone/>
                      <wp:docPr id="21" name="Прямая соединительная линия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 cy="182880"/>
                              </a:xfrm>
                              <a:prstGeom prst="line">
                                <a:avLst/>
                              </a:prstGeom>
                              <a:noFill/>
                              <a:ln w="936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21" o:spid="_x0000_s1026" style="position:absolute;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1.9pt,32.95pt" to="296.3pt,4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" strokeweight=".26mm">
                      <v:stroke joinstyle="miter"/>
                    </v:line>
                  </w:pict>
                </mc:Fallback>
              </mc:AlternateContent>
            </w:r>
            <w:r w:rsidRPr="00E713FA">
              <w:rPr>
                <w:sz w:val="20"/>
                <w:szCs w:val="20"/>
              </w:rPr>
              <mc:AlternateContent>
                <mc:Choice Requires="wps">
                  <w:drawing>
                    <wp:anchor distT="0" distB="0" distL="114300" distR="114300" simplePos="0" relativeHeight="251705344" behindDoc="0" locked="0" layoutInCell="1" allowOverlap="1" wp14:anchorId="1A3C2EED" wp14:editId="11E1088D">
                      <wp:simplePos x="0" y="0"/>
                      <wp:positionH relativeFrom="column">
                        <wp:posOffset>3854450</wp:posOffset>
                      </wp:positionH>
                      <wp:positionV relativeFrom="paragraph">
                        <wp:posOffset>418465</wp:posOffset>
                      </wp:positionV>
                      <wp:extent cx="182880" cy="182880"/>
                      <wp:effectExtent l="13335" t="13970" r="13335" b="12700"/>
                      <wp:wrapNone/>
                      <wp:docPr id="20" name="Прямая соединительная линия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82880" cy="182880"/>
                              </a:xfrm>
                              <a:prstGeom prst="line">
                                <a:avLst/>
                              </a:prstGeom>
                              <a:noFill/>
                              <a:ln w="936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20" o:spid="_x0000_s1026" style="position:absolute;flip:x;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3.5pt,32.95pt" to="317.9pt,4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" strokeweight=".26mm">
                      <v:stroke joinstyle="miter"/>
                    </v:line>
                  </w:pict>
                </mc:Fallback>
              </mc:AlternateContent>
            </w:r>
            <w:r w:rsidRPr="00E713FA">
              <w:rPr>
                <w:sz w:val="20"/>
                <w:szCs w:val="20"/>
                <w:lang w:val="en-US"/>
              </w:rPr>
              <w:t>k1</w:t>
            </w:r>
          </w:p>
          <w:p w:rsidR="00650ECF" w:rsidRPr="00E713FA" w:rsidRDefault="00650ECF" w:rsidP="00650ECF">
            <w:pPr>
              <w:spacing w:after="0" w:line="240" w:lineRule="auto"/>
              <w:rPr>
                <w:sz w:val="20"/>
                <w:szCs w:val="20"/>
                <w:lang w:val="en-US"/>
              </w:rPr>
            </w:pPr>
          </w:p>
          <w:p w:rsidR="00650ECF" w:rsidRPr="00E713FA" w:rsidRDefault="00650ECF" w:rsidP="00650ECF">
            <w:pPr>
              <w:spacing w:after="0" w:line="240" w:lineRule="auto"/>
              <w:rPr>
                <w:sz w:val="20"/>
                <w:szCs w:val="20"/>
                <w:lang w:val="en-US"/>
              </w:rPr>
            </w:pPr>
            <w:r w:rsidRPr="00E713FA">
              <w:rPr>
                <w:sz w:val="20"/>
                <w:szCs w:val="20"/>
                <w:lang w:val="en-US"/>
              </w:rPr>
              <w:t>30</w:t>
            </w:r>
          </w:p>
        </w:tc>
        <w:tc>
          <w:tcPr>
            <w:tcW w:w="850" w:type="dxa"/>
            <w:shd w:val="clear" w:color="auto" w:fill="auto"/>
          </w:tcPr>
          <w:p w:rsidR="00650ECF" w:rsidRPr="00E713FA" w:rsidRDefault="00650ECF" w:rsidP="00650ECF">
            <w:pPr>
              <w:spacing w:after="0" w:line="240" w:lineRule="auto"/>
              <w:rPr>
                <w:sz w:val="20"/>
                <w:szCs w:val="20"/>
              </w:rPr>
            </w:pPr>
            <w:r w:rsidRPr="00E713FA">
              <w:rPr>
                <w:sz w:val="20"/>
                <w:szCs w:val="20"/>
                <w:lang w:val="en-US"/>
              </w:rPr>
              <w:t>k</w:t>
            </w:r>
            <w:r w:rsidRPr="00E713FA">
              <w:rPr>
                <w:sz w:val="20"/>
                <w:szCs w:val="20"/>
              </w:rPr>
              <w:t>2</w:t>
            </w:r>
          </w:p>
          <w:p w:rsidR="00650ECF" w:rsidRPr="00E713FA" w:rsidRDefault="00650ECF" w:rsidP="00650ECF">
            <w:pPr>
              <w:spacing w:after="0" w:line="240" w:lineRule="auto"/>
              <w:rPr>
                <w:sz w:val="20"/>
                <w:szCs w:val="20"/>
              </w:rPr>
            </w:pPr>
          </w:p>
          <w:p w:rsidR="00650ECF" w:rsidRPr="00E713FA" w:rsidRDefault="00650ECF" w:rsidP="00650ECF">
            <w:pPr>
              <w:spacing w:after="0" w:line="240" w:lineRule="auto"/>
              <w:rPr>
                <w:sz w:val="20"/>
                <w:szCs w:val="20"/>
              </w:rPr>
            </w:pPr>
            <w:r w:rsidRPr="00E713FA">
              <w:rPr>
                <w:sz w:val="20"/>
                <w:szCs w:val="20"/>
              </w:rPr>
              <w:t>10</w:t>
            </w:r>
          </w:p>
        </w:tc>
        <w:tc>
          <w:tcPr>
            <w:tcW w:w="851" w:type="dxa"/>
            <w:shd w:val="clear" w:color="auto" w:fill="auto"/>
          </w:tcPr>
          <w:p w:rsidR="00650ECF" w:rsidRPr="00E713FA" w:rsidRDefault="00650ECF" w:rsidP="00650ECF">
            <w:pPr>
              <w:spacing w:after="0" w:line="240" w:lineRule="auto"/>
              <w:rPr>
                <w:sz w:val="20"/>
                <w:szCs w:val="20"/>
                <w:lang w:val="en-US"/>
              </w:rPr>
            </w:pPr>
            <w:r w:rsidRPr="00E713FA">
              <w:rPr>
                <w:sz w:val="20"/>
                <w:szCs w:val="20"/>
                <w:lang w:val="en-US"/>
              </w:rPr>
              <w:t>k3</w:t>
            </w:r>
          </w:p>
          <w:p w:rsidR="00650ECF" w:rsidRPr="00E713FA" w:rsidRDefault="00650ECF" w:rsidP="00650ECF">
            <w:pPr>
              <w:spacing w:after="0" w:line="240" w:lineRule="auto"/>
              <w:rPr>
                <w:sz w:val="20"/>
                <w:szCs w:val="20"/>
              </w:rPr>
            </w:pPr>
          </w:p>
          <w:p w:rsidR="00650ECF" w:rsidRPr="00E713FA" w:rsidRDefault="00650ECF" w:rsidP="00650ECF">
            <w:pPr>
              <w:spacing w:after="0" w:line="240" w:lineRule="auto"/>
              <w:rPr>
                <w:sz w:val="20"/>
                <w:szCs w:val="20"/>
              </w:rPr>
            </w:pPr>
            <w:r w:rsidRPr="00E713FA">
              <w:rPr>
                <w:sz w:val="20"/>
                <w:szCs w:val="20"/>
              </w:rPr>
              <w:t>40</w:t>
            </w:r>
          </w:p>
        </w:tc>
        <w:tc>
          <w:tcPr>
            <w:tcW w:w="850" w:type="dxa"/>
            <w:shd w:val="clear" w:color="auto" w:fill="auto"/>
          </w:tcPr>
          <w:p w:rsidR="00650ECF" w:rsidRPr="00E713FA" w:rsidRDefault="00650ECF" w:rsidP="00650ECF">
            <w:pPr>
              <w:spacing w:after="0" w:line="240" w:lineRule="auto"/>
              <w:rPr>
                <w:sz w:val="20"/>
                <w:szCs w:val="20"/>
                <w:lang w:val="en-US"/>
              </w:rPr>
            </w:pPr>
            <w:r w:rsidRPr="00E713FA">
              <w:rPr>
                <w:sz w:val="20"/>
                <w:szCs w:val="20"/>
                <w:lang w:val="en-US"/>
              </w:rPr>
              <w:t>k4</w:t>
            </w:r>
          </w:p>
          <w:p w:rsidR="00650ECF" w:rsidRPr="00E713FA" w:rsidRDefault="00650ECF" w:rsidP="00650ECF">
            <w:pPr>
              <w:spacing w:after="0" w:line="240" w:lineRule="auto"/>
              <w:rPr>
                <w:sz w:val="20"/>
                <w:szCs w:val="20"/>
              </w:rPr>
            </w:pPr>
          </w:p>
          <w:p w:rsidR="00650ECF" w:rsidRPr="00E713FA" w:rsidRDefault="00650ECF" w:rsidP="00650ECF">
            <w:pPr>
              <w:spacing w:after="0" w:line="240" w:lineRule="auto"/>
              <w:rPr>
                <w:sz w:val="20"/>
                <w:szCs w:val="20"/>
              </w:rPr>
            </w:pPr>
            <w:r w:rsidRPr="00E713FA">
              <w:rPr>
                <w:sz w:val="20"/>
                <w:szCs w:val="20"/>
              </w:rPr>
              <w:t>20</w:t>
            </w:r>
          </w:p>
        </w:tc>
        <w:tc>
          <w:tcPr>
            <w:tcW w:w="851" w:type="dxa"/>
            <w:shd w:val="clear" w:color="auto" w:fill="auto"/>
          </w:tcPr>
          <w:p w:rsidR="00650ECF" w:rsidRPr="00E713FA" w:rsidRDefault="00650ECF" w:rsidP="00650ECF">
            <w:pPr>
              <w:spacing w:after="0" w:line="240" w:lineRule="auto"/>
              <w:rPr>
                <w:sz w:val="20"/>
                <w:szCs w:val="20"/>
                <w:lang w:val="en-US"/>
              </w:rPr>
            </w:pPr>
            <w:r w:rsidRPr="00E713FA">
              <w:rPr>
                <w:sz w:val="20"/>
                <w:szCs w:val="20"/>
              </w:rPr>
              <w:t>k</w:t>
            </w:r>
            <w:r w:rsidRPr="00E713FA">
              <w:rPr>
                <w:sz w:val="20"/>
                <w:szCs w:val="20"/>
                <w:lang w:val="en-US"/>
              </w:rPr>
              <w:t>5</w:t>
            </w:r>
          </w:p>
          <w:p w:rsidR="00650ECF" w:rsidRPr="00E713FA" w:rsidRDefault="00650ECF" w:rsidP="00650ECF">
            <w:pPr>
              <w:spacing w:after="0" w:line="240" w:lineRule="auto"/>
              <w:rPr>
                <w:sz w:val="20"/>
                <w:szCs w:val="20"/>
              </w:rPr>
            </w:pPr>
          </w:p>
          <w:p w:rsidR="00650ECF" w:rsidRPr="00E713FA" w:rsidRDefault="00650ECF" w:rsidP="00650ECF">
            <w:pPr>
              <w:spacing w:after="0" w:line="240" w:lineRule="auto"/>
              <w:rPr>
                <w:sz w:val="20"/>
                <w:szCs w:val="20"/>
              </w:rPr>
            </w:pPr>
            <w:r w:rsidRPr="00E713FA">
              <w:rPr>
                <w:sz w:val="20"/>
                <w:szCs w:val="20"/>
              </w:rPr>
              <w:t>15</w:t>
            </w:r>
          </w:p>
        </w:tc>
        <w:tc>
          <w:tcPr>
            <w:tcW w:w="850" w:type="dxa"/>
            <w:shd w:val="clear" w:color="auto" w:fill="auto"/>
          </w:tcPr>
          <w:p w:rsidR="00650ECF" w:rsidRPr="00E713FA" w:rsidRDefault="00650ECF" w:rsidP="00650ECF">
            <w:pPr>
              <w:spacing w:after="0" w:line="240" w:lineRule="auto"/>
              <w:rPr>
                <w:sz w:val="20"/>
                <w:szCs w:val="20"/>
                <w:lang w:val="en-US"/>
              </w:rPr>
            </w:pPr>
            <w:r w:rsidRPr="00E713FA">
              <w:rPr>
                <w:sz w:val="20"/>
                <w:szCs w:val="20"/>
                <w:lang w:val="en-US"/>
              </w:rPr>
              <w:t>k6</w:t>
            </w:r>
          </w:p>
          <w:p w:rsidR="00650ECF" w:rsidRPr="00E713FA" w:rsidRDefault="00650ECF" w:rsidP="00650ECF">
            <w:pPr>
              <w:spacing w:after="0" w:line="240" w:lineRule="auto"/>
              <w:rPr>
                <w:sz w:val="20"/>
                <w:szCs w:val="20"/>
              </w:rPr>
            </w:pPr>
          </w:p>
          <w:p w:rsidR="00650ECF" w:rsidRPr="00E713FA" w:rsidRDefault="00650ECF" w:rsidP="00650ECF">
            <w:pPr>
              <w:spacing w:after="0" w:line="240" w:lineRule="auto"/>
              <w:rPr>
                <w:sz w:val="20"/>
                <w:szCs w:val="20"/>
                <w:lang w:val="en-US"/>
              </w:rPr>
            </w:pPr>
            <w:r w:rsidRPr="00E713FA">
              <w:rPr>
                <w:sz w:val="20"/>
                <w:szCs w:val="20"/>
                <w:lang w:val="en-US"/>
              </w:rPr>
              <w:t>17</w:t>
            </w:r>
          </w:p>
        </w:tc>
        <w:tc>
          <w:tcPr>
            <w:tcW w:w="851" w:type="dxa"/>
            <w:shd w:val="clear" w:color="auto" w:fill="auto"/>
          </w:tcPr>
          <w:p w:rsidR="00650ECF" w:rsidRPr="00E713FA" w:rsidRDefault="00650ECF" w:rsidP="00650ECF">
            <w:pPr>
              <w:spacing w:after="0" w:line="240" w:lineRule="auto"/>
              <w:rPr>
                <w:sz w:val="20"/>
                <w:szCs w:val="20"/>
                <w:lang w:val="en-US"/>
              </w:rPr>
            </w:pPr>
            <w:r w:rsidRPr="00E713FA">
              <w:rPr>
                <w:sz w:val="20"/>
                <w:szCs w:val="20"/>
                <w:lang w:val="en-US"/>
              </w:rPr>
              <w:t>k7</w:t>
            </w:r>
          </w:p>
          <w:p w:rsidR="00650ECF" w:rsidRPr="00E713FA" w:rsidRDefault="00650ECF" w:rsidP="00650ECF">
            <w:pPr>
              <w:spacing w:after="0" w:line="240" w:lineRule="auto"/>
              <w:rPr>
                <w:sz w:val="20"/>
                <w:szCs w:val="20"/>
              </w:rPr>
            </w:pPr>
          </w:p>
          <w:p w:rsidR="00650ECF" w:rsidRPr="00E713FA" w:rsidRDefault="00650ECF" w:rsidP="00650ECF">
            <w:pPr>
              <w:spacing w:after="0" w:line="240" w:lineRule="auto"/>
              <w:rPr>
                <w:sz w:val="20"/>
                <w:szCs w:val="20"/>
              </w:rPr>
            </w:pPr>
            <w:r w:rsidRPr="00E713FA">
              <w:rPr>
                <w:sz w:val="20"/>
                <w:szCs w:val="20"/>
              </w:rPr>
              <w:t>45</w:t>
            </w:r>
          </w:p>
        </w:tc>
        <w:tc>
          <w:tcPr>
            <w:tcW w:w="850" w:type="dxa"/>
            <w:shd w:val="clear" w:color="auto" w:fill="auto"/>
          </w:tcPr>
          <w:p w:rsidR="00650ECF" w:rsidRPr="00E713FA" w:rsidRDefault="00650ECF" w:rsidP="00650ECF">
            <w:pPr>
              <w:spacing w:after="0" w:line="240" w:lineRule="auto"/>
              <w:rPr>
                <w:sz w:val="20"/>
                <w:szCs w:val="20"/>
                <w:lang w:val="en-US"/>
              </w:rPr>
            </w:pPr>
            <w:r w:rsidRPr="00E713FA">
              <w:rPr>
                <w:sz w:val="20"/>
                <w:szCs w:val="20"/>
              </w:rPr>
              <w:t>k</w:t>
            </w:r>
            <w:r w:rsidRPr="00E713FA">
              <w:rPr>
                <w:sz w:val="20"/>
                <w:szCs w:val="20"/>
                <w:lang w:val="en-US"/>
              </w:rPr>
              <w:t>8</w:t>
            </w:r>
          </w:p>
          <w:p w:rsidR="00650ECF" w:rsidRPr="00E713FA" w:rsidRDefault="00650ECF" w:rsidP="00650ECF">
            <w:pPr>
              <w:spacing w:after="0" w:line="240" w:lineRule="auto"/>
              <w:rPr>
                <w:sz w:val="20"/>
                <w:szCs w:val="20"/>
              </w:rPr>
            </w:pPr>
          </w:p>
          <w:p w:rsidR="00650ECF" w:rsidRPr="00E713FA" w:rsidRDefault="00650ECF" w:rsidP="00650ECF">
            <w:pPr>
              <w:spacing w:after="0" w:line="240" w:lineRule="auto"/>
              <w:rPr>
                <w:sz w:val="20"/>
                <w:szCs w:val="20"/>
              </w:rPr>
            </w:pPr>
            <w:r w:rsidRPr="00E713FA">
              <w:rPr>
                <w:sz w:val="20"/>
                <w:szCs w:val="20"/>
              </w:rPr>
              <w:t>60</w:t>
            </w:r>
          </w:p>
          <w:p w:rsidR="00650ECF" w:rsidRPr="00E713FA" w:rsidRDefault="00650ECF" w:rsidP="00650ECF">
            <w:pPr>
              <w:spacing w:after="0" w:line="240" w:lineRule="auto"/>
              <w:rPr>
                <w:sz w:val="20"/>
                <w:szCs w:val="20"/>
              </w:rPr>
            </w:pPr>
          </w:p>
        </w:tc>
      </w:tr>
      <w:tr w:rsidR="00650ECF" w:rsidRPr="00E713FA" w:rsidTr="00E713FA">
        <w:trPr>
          <w:cantSplit/>
        </w:trPr>
        <w:tc>
          <w:tcPr>
            <w:tcW w:w="1559" w:type="dxa"/>
            <w:gridSpan w:val="2"/>
            <w:shd w:val="clear" w:color="auto" w:fill="auto"/>
          </w:tcPr>
          <w:p w:rsidR="00650ECF" w:rsidRPr="00E713FA" w:rsidRDefault="00650ECF" w:rsidP="00650ECF">
            <w:pPr>
              <w:spacing w:after="0" w:line="240" w:lineRule="auto"/>
              <w:rPr>
                <w:sz w:val="20"/>
                <w:szCs w:val="20"/>
                <w:lang w:val="en-US"/>
              </w:rPr>
            </w:pPr>
            <w:r w:rsidRPr="00E713FA">
              <w:rPr>
                <w:sz w:val="20"/>
                <w:szCs w:val="20"/>
              </w:rPr>
              <mc:AlternateContent>
                <mc:Choice Requires="wps">
                  <w:drawing>
                    <wp:anchor distT="0" distB="0" distL="114300" distR="114300" simplePos="0" relativeHeight="251706368" behindDoc="0" locked="0" layoutInCell="1" allowOverlap="1" wp14:anchorId="0111C385" wp14:editId="218684EF">
                      <wp:simplePos x="0" y="0"/>
                      <wp:positionH relativeFrom="column">
                        <wp:posOffset>2757170</wp:posOffset>
                      </wp:positionH>
                      <wp:positionV relativeFrom="paragraph">
                        <wp:posOffset>108585</wp:posOffset>
                      </wp:positionV>
                      <wp:extent cx="365760" cy="182880"/>
                      <wp:effectExtent l="11430" t="7620" r="13335" b="9525"/>
                      <wp:wrapNone/>
                      <wp:docPr id="19" name="Прямая соединительная линия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5760" cy="182880"/>
                              </a:xfrm>
                              <a:prstGeom prst="line">
                                <a:avLst/>
                              </a:prstGeom>
                              <a:noFill/>
                              <a:ln w="936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19" o:spid="_x0000_s1026" style="position:absolute;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7.1pt,8.55pt" to="245.9pt,2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" strokeweight=".26mm">
                      <v:stroke joinstyle="miter"/>
                    </v:line>
                  </w:pict>
                </mc:Fallback>
              </mc:AlternateContent>
            </w:r>
            <w:r w:rsidRPr="00E713FA">
              <w:rPr>
                <w:sz w:val="20"/>
                <w:szCs w:val="20"/>
              </w:rPr>
              <mc:AlternateContent>
                <mc:Choice Requires="wps">
                  <w:drawing>
                    <wp:anchor distT="0" distB="0" distL="114300" distR="114300" simplePos="0" relativeHeight="251707392" behindDoc="0" locked="0" layoutInCell="1" allowOverlap="1" wp14:anchorId="40A68078" wp14:editId="4E9B510D">
                      <wp:simplePos x="0" y="0"/>
                      <wp:positionH relativeFrom="column">
                        <wp:posOffset>3305810</wp:posOffset>
                      </wp:positionH>
                      <wp:positionV relativeFrom="paragraph">
                        <wp:posOffset>108585</wp:posOffset>
                      </wp:positionV>
                      <wp:extent cx="457200" cy="182880"/>
                      <wp:effectExtent l="7620" t="7620" r="11430" b="9525"/>
                      <wp:wrapNone/>
                      <wp:docPr id="18" name="Прямая соединительная линия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57200" cy="182880"/>
                              </a:xfrm>
                              <a:prstGeom prst="line">
                                <a:avLst/>
                              </a:prstGeom>
                              <a:noFill/>
                              <a:ln w="936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18" o:spid="_x0000_s1026" style="position:absolute;flip:x;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0.3pt,8.55pt" to="296.3pt,2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" strokeweight=".26mm">
                      <v:stroke joinstyle="miter"/>
                    </v:line>
                  </w:pict>
                </mc:Fallback>
              </mc:AlternateContent>
            </w:r>
            <w:r w:rsidRPr="00E713FA">
              <w:rPr>
                <w:sz w:val="20"/>
                <w:szCs w:val="20"/>
              </w:rPr>
              <mc:AlternateContent>
                <mc:Choice Requires="wps">
                  <w:drawing>
                    <wp:anchor distT="0" distB="0" distL="114300" distR="114300" simplePos="0" relativeHeight="251709440" behindDoc="0" locked="0" layoutInCell="1" allowOverlap="1" wp14:anchorId="37812C9A" wp14:editId="7198D15B">
                      <wp:simplePos x="0" y="0"/>
                      <wp:positionH relativeFrom="column">
                        <wp:posOffset>1202690</wp:posOffset>
                      </wp:positionH>
                      <wp:positionV relativeFrom="paragraph">
                        <wp:posOffset>108585</wp:posOffset>
                      </wp:positionV>
                      <wp:extent cx="365760" cy="182880"/>
                      <wp:effectExtent l="9525" t="7620" r="5715" b="9525"/>
                      <wp:wrapNone/>
                      <wp:docPr id="17" name="Прямая соединительная линия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65760" cy="182880"/>
                              </a:xfrm>
                              <a:prstGeom prst="line">
                                <a:avLst/>
                              </a:prstGeom>
                              <a:noFill/>
                              <a:ln w="936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17" o:spid="_x0000_s1026" style="position:absolute;flip:x;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4.7pt,8.55pt" to="123.5pt,2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" strokeweight=".26mm">
                      <v:stroke joinstyle="miter"/>
                    </v:line>
                  </w:pict>
                </mc:Fallback>
              </mc:AlternateContent>
            </w:r>
            <w:r w:rsidRPr="00E713FA">
              <w:rPr>
                <w:sz w:val="20"/>
                <w:szCs w:val="20"/>
              </w:rPr>
              <mc:AlternateContent>
                <mc:Choice Requires="wps">
                  <w:drawing>
                    <wp:anchor distT="0" distB="0" distL="114300" distR="114300" simplePos="0" relativeHeight="251710464" behindDoc="0" locked="0" layoutInCell="1" allowOverlap="1" wp14:anchorId="0EA47FDB" wp14:editId="57C9A855">
                      <wp:simplePos x="0" y="0"/>
                      <wp:positionH relativeFrom="column">
                        <wp:posOffset>654050</wp:posOffset>
                      </wp:positionH>
                      <wp:positionV relativeFrom="paragraph">
                        <wp:posOffset>108585</wp:posOffset>
                      </wp:positionV>
                      <wp:extent cx="365760" cy="182880"/>
                      <wp:effectExtent l="22860" t="26670" r="20955" b="28575"/>
                      <wp:wrapNone/>
                      <wp:docPr id="16" name="Прямая соединительная линия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5760" cy="182880"/>
                              </a:xfrm>
                              <a:prstGeom prst="line">
                                <a:avLst/>
                              </a:prstGeom>
                              <a:noFill/>
                              <a:ln w="3816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16" o:spid="_x0000_s1026" style="position:absolute;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1.5pt,8.55pt" to="80.3pt,2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" strokeweight="1.06mm">
                      <v:stroke joinstyle="miter"/>
                    </v:line>
                  </w:pict>
                </mc:Fallback>
              </mc:AlternateContent>
            </w:r>
            <w:r w:rsidRPr="00E713FA">
              <w:rPr>
                <w:sz w:val="20"/>
                <w:szCs w:val="20"/>
                <w:lang w:val="en-US"/>
              </w:rPr>
              <w:t>10</w:t>
            </w:r>
          </w:p>
          <w:p w:rsidR="00650ECF" w:rsidRPr="00E713FA" w:rsidRDefault="00650ECF" w:rsidP="00650ECF">
            <w:pPr>
              <w:spacing w:after="0" w:line="240" w:lineRule="auto"/>
              <w:rPr>
                <w:sz w:val="20"/>
                <w:szCs w:val="20"/>
                <w:lang w:val="en-US"/>
              </w:rPr>
            </w:pPr>
          </w:p>
        </w:tc>
        <w:tc>
          <w:tcPr>
            <w:tcW w:w="1701" w:type="dxa"/>
            <w:gridSpan w:val="2"/>
            <w:shd w:val="clear" w:color="auto" w:fill="auto"/>
          </w:tcPr>
          <w:p w:rsidR="00650ECF" w:rsidRPr="00E713FA" w:rsidRDefault="00650ECF" w:rsidP="00650ECF">
            <w:pPr>
              <w:spacing w:after="0" w:line="240" w:lineRule="auto"/>
              <w:rPr>
                <w:sz w:val="20"/>
                <w:szCs w:val="20"/>
                <w:lang w:val="en-US"/>
              </w:rPr>
            </w:pPr>
            <w:r w:rsidRPr="00E713FA">
              <w:rPr>
                <w:sz w:val="20"/>
                <w:szCs w:val="20"/>
                <w:lang w:val="en-US"/>
              </w:rPr>
              <w:t>20</w:t>
            </w:r>
          </w:p>
        </w:tc>
        <w:tc>
          <w:tcPr>
            <w:tcW w:w="1701" w:type="dxa"/>
            <w:gridSpan w:val="2"/>
            <w:shd w:val="clear" w:color="auto" w:fill="auto"/>
          </w:tcPr>
          <w:p w:rsidR="00650ECF" w:rsidRPr="00E713FA" w:rsidRDefault="00650ECF" w:rsidP="00650ECF">
            <w:pPr>
              <w:spacing w:after="0" w:line="240" w:lineRule="auto"/>
              <w:rPr>
                <w:sz w:val="20"/>
                <w:szCs w:val="20"/>
                <w:lang w:val="en-US"/>
              </w:rPr>
            </w:pPr>
            <w:r w:rsidRPr="00E713FA">
              <w:rPr>
                <w:sz w:val="20"/>
                <w:szCs w:val="20"/>
                <w:lang w:val="en-US"/>
              </w:rPr>
              <w:t>15</w:t>
            </w:r>
          </w:p>
        </w:tc>
        <w:tc>
          <w:tcPr>
            <w:tcW w:w="1701" w:type="dxa"/>
            <w:gridSpan w:val="2"/>
            <w:shd w:val="clear" w:color="auto" w:fill="auto"/>
          </w:tcPr>
          <w:p w:rsidR="00650ECF" w:rsidRPr="00E713FA" w:rsidRDefault="00650ECF" w:rsidP="00650ECF">
            <w:pPr>
              <w:spacing w:after="0" w:line="240" w:lineRule="auto"/>
              <w:rPr>
                <w:sz w:val="20"/>
                <w:szCs w:val="20"/>
                <w:lang w:val="en-US"/>
              </w:rPr>
            </w:pPr>
            <w:r w:rsidRPr="00E713FA">
              <w:rPr>
                <w:sz w:val="20"/>
                <w:szCs w:val="20"/>
                <w:lang w:val="en-US"/>
              </w:rPr>
              <w:t>45</w:t>
            </w:r>
          </w:p>
        </w:tc>
      </w:tr>
      <w:tr w:rsidR="00650ECF" w:rsidRPr="00E713FA" w:rsidTr="00E713FA">
        <w:trPr>
          <w:cantSplit/>
        </w:trPr>
        <w:tc>
          <w:tcPr>
            <w:tcW w:w="3260" w:type="dxa"/>
            <w:gridSpan w:val="4"/>
            <w:shd w:val="clear" w:color="auto" w:fill="auto"/>
          </w:tcPr>
          <w:p w:rsidR="00650ECF" w:rsidRPr="00E713FA" w:rsidRDefault="00650ECF" w:rsidP="00650ECF">
            <w:pPr>
              <w:spacing w:after="0" w:line="240" w:lineRule="auto"/>
              <w:rPr>
                <w:sz w:val="20"/>
                <w:szCs w:val="20"/>
                <w:lang w:val="en-US"/>
              </w:rPr>
            </w:pPr>
            <w:r w:rsidRPr="00E713FA">
              <w:rPr>
                <w:sz w:val="20"/>
                <w:szCs w:val="20"/>
              </w:rPr>
              <mc:AlternateContent>
                <mc:Choice Requires="wps">
                  <w:drawing>
                    <wp:anchor distT="0" distB="0" distL="114300" distR="114300" simplePos="0" relativeHeight="251708416" behindDoc="0" locked="0" layoutInCell="1" allowOverlap="1" wp14:anchorId="6E4BB26C" wp14:editId="6908C880">
                      <wp:simplePos x="0" y="0"/>
                      <wp:positionH relativeFrom="column">
                        <wp:posOffset>2299970</wp:posOffset>
                      </wp:positionH>
                      <wp:positionV relativeFrom="paragraph">
                        <wp:posOffset>90805</wp:posOffset>
                      </wp:positionV>
                      <wp:extent cx="822960" cy="91440"/>
                      <wp:effectExtent l="11430" t="6985" r="13335" b="6350"/>
                      <wp:wrapNone/>
                      <wp:docPr id="15" name="Прямая соединительная линия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22960" cy="91440"/>
                              </a:xfrm>
                              <a:prstGeom prst="line">
                                <a:avLst/>
                              </a:prstGeom>
                              <a:noFill/>
                              <a:ln w="936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15" o:spid="_x0000_s1026" style="position:absolute;flip:x;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1.1pt,7.15pt" to="245.9pt,1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" strokeweight=".26mm">
                      <v:stroke joinstyle="miter"/>
                    </v:line>
                  </w:pict>
                </mc:Fallback>
              </mc:AlternateContent>
            </w:r>
            <w:r w:rsidRPr="00E713FA">
              <w:rPr>
                <w:sz w:val="20"/>
                <w:szCs w:val="20"/>
              </w:rPr>
              <mc:AlternateContent>
                <mc:Choice Requires="wps">
                  <w:drawing>
                    <wp:anchor distT="0" distB="0" distL="114300" distR="114300" simplePos="0" relativeHeight="251711488" behindDoc="0" locked="0" layoutInCell="1" allowOverlap="1" wp14:anchorId="1100CCAA" wp14:editId="66B85A64">
                      <wp:simplePos x="0" y="0"/>
                      <wp:positionH relativeFrom="column">
                        <wp:posOffset>1202690</wp:posOffset>
                      </wp:positionH>
                      <wp:positionV relativeFrom="paragraph">
                        <wp:posOffset>90805</wp:posOffset>
                      </wp:positionV>
                      <wp:extent cx="914400" cy="91440"/>
                      <wp:effectExtent l="28575" t="26035" r="28575" b="25400"/>
                      <wp:wrapNone/>
                      <wp:docPr id="14" name="Прямая соединительная линия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91440"/>
                              </a:xfrm>
                              <a:prstGeom prst="line">
                                <a:avLst/>
                              </a:prstGeom>
                              <a:noFill/>
                              <a:ln w="3816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14" o:spid="_x0000_s1026" style="position:absolute;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4.7pt,7.15pt" to="166.7pt,1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" strokeweight="1.06mm">
                      <v:stroke joinstyle="miter"/>
                    </v:line>
                  </w:pict>
                </mc:Fallback>
              </mc:AlternateContent>
            </w:r>
            <w:r w:rsidRPr="00E713FA">
              <w:rPr>
                <w:sz w:val="20"/>
                <w:szCs w:val="20"/>
                <w:lang w:val="en-US"/>
              </w:rPr>
              <w:t>10</w:t>
            </w:r>
          </w:p>
        </w:tc>
        <w:tc>
          <w:tcPr>
            <w:tcW w:w="3402" w:type="dxa"/>
            <w:gridSpan w:val="4"/>
            <w:shd w:val="clear" w:color="auto" w:fill="auto"/>
          </w:tcPr>
          <w:p w:rsidR="00650ECF" w:rsidRPr="00E713FA" w:rsidRDefault="00650ECF" w:rsidP="00650ECF">
            <w:pPr>
              <w:spacing w:after="0" w:line="240" w:lineRule="auto"/>
              <w:rPr>
                <w:sz w:val="20"/>
                <w:szCs w:val="20"/>
                <w:lang w:val="en-US"/>
              </w:rPr>
            </w:pPr>
            <w:r w:rsidRPr="00E713FA">
              <w:rPr>
                <w:sz w:val="20"/>
                <w:szCs w:val="20"/>
                <w:lang w:val="en-US"/>
              </w:rPr>
              <w:t>15</w:t>
            </w:r>
          </w:p>
        </w:tc>
      </w:tr>
      <w:tr w:rsidR="00650ECF" w:rsidRPr="00E713FA" w:rsidTr="00E713FA">
        <w:trPr>
          <w:cantSplit/>
        </w:trPr>
        <w:tc>
          <w:tcPr>
            <w:tcW w:w="6662" w:type="dxa"/>
            <w:gridSpan w:val="8"/>
            <w:shd w:val="clear" w:color="auto" w:fill="auto"/>
          </w:tcPr>
          <w:p w:rsidR="00650ECF" w:rsidRPr="00E713FA" w:rsidRDefault="00650ECF" w:rsidP="00650ECF">
            <w:pPr>
              <w:spacing w:after="0" w:line="240" w:lineRule="auto"/>
              <w:rPr>
                <w:sz w:val="20"/>
                <w:szCs w:val="20"/>
                <w:lang w:val="en-US"/>
              </w:rPr>
            </w:pPr>
            <w:r w:rsidRPr="00E713FA">
              <w:rPr>
                <w:sz w:val="20"/>
                <w:szCs w:val="20"/>
                <w:lang w:val="en-US"/>
              </w:rPr>
              <w:t>10</w:t>
            </w:r>
          </w:p>
        </w:tc>
      </w:tr>
    </w:tbl>
    <w:p w:rsidR="00650ECF" w:rsidRPr="00E713FA" w:rsidRDefault="00650ECF" w:rsidP="00650ECF">
      <w:pPr>
        <w:spacing w:after="0" w:line="240" w:lineRule="auto"/>
        <w:rPr>
          <w:sz w:val="20"/>
          <w:szCs w:val="20"/>
        </w:rPr>
      </w:pPr>
      <w:r w:rsidRPr="00E713FA">
        <w:rPr>
          <w:sz w:val="20"/>
          <w:szCs w:val="20"/>
        </w:rPr>
        <w:t xml:space="preserve">10 – элемент </w:t>
      </w:r>
      <w:r w:rsidRPr="00E713FA">
        <w:rPr>
          <w:sz w:val="20"/>
          <w:szCs w:val="20"/>
          <w:lang w:val="en-US"/>
        </w:rPr>
        <w:t>MaxInt</w:t>
      </w:r>
      <w:r w:rsidRPr="00E713FA">
        <w:rPr>
          <w:sz w:val="20"/>
          <w:szCs w:val="20"/>
        </w:rPr>
        <w:t>.</w:t>
      </w:r>
    </w:p>
    <w:p w:rsidR="00650ECF" w:rsidRPr="00E713FA" w:rsidRDefault="00650ECF" w:rsidP="00650ECF">
      <w:pPr>
        <w:spacing w:after="0" w:line="240" w:lineRule="auto"/>
        <w:rPr>
          <w:sz w:val="20"/>
          <w:szCs w:val="20"/>
        </w:rPr>
      </w:pPr>
      <w:r w:rsidRPr="00E713FA">
        <w:rPr>
          <w:sz w:val="20"/>
          <w:szCs w:val="20"/>
          <w:lang w:val="en-US"/>
        </w:rPr>
        <w:t>k</w:t>
      </w:r>
      <w:r w:rsidRPr="00E713FA">
        <w:rPr>
          <w:sz w:val="20"/>
          <w:szCs w:val="20"/>
        </w:rPr>
        <w:t>1</w:t>
      </w:r>
      <w:r w:rsidRPr="00E713FA">
        <w:rPr>
          <w:sz w:val="20"/>
          <w:szCs w:val="20"/>
          <w:lang w:val="en-US"/>
        </w:rPr>
        <w:t></w:t>
      </w:r>
      <w:r w:rsidRPr="00E713FA">
        <w:rPr>
          <w:sz w:val="20"/>
          <w:szCs w:val="20"/>
        </w:rPr>
        <w:t>(</w:t>
      </w:r>
      <w:r w:rsidRPr="00E713FA">
        <w:rPr>
          <w:sz w:val="20"/>
          <w:szCs w:val="20"/>
          <w:lang w:val="en-US"/>
        </w:rPr>
        <w:t>N</w:t>
      </w:r>
      <w:r w:rsidRPr="00E713FA">
        <w:rPr>
          <w:sz w:val="20"/>
          <w:szCs w:val="20"/>
        </w:rPr>
        <w:t xml:space="preserve">-1) – количество просмотров;  </w:t>
      </w:r>
      <w:r w:rsidRPr="00E713FA">
        <w:rPr>
          <w:sz w:val="20"/>
          <w:szCs w:val="20"/>
          <w:lang w:val="en-US"/>
        </w:rPr>
        <w:t>log</w:t>
      </w:r>
      <w:r w:rsidRPr="00E713FA">
        <w:rPr>
          <w:sz w:val="20"/>
          <w:szCs w:val="20"/>
        </w:rPr>
        <w:t xml:space="preserve"> </w:t>
      </w:r>
      <w:r w:rsidRPr="00E713FA">
        <w:rPr>
          <w:sz w:val="20"/>
          <w:szCs w:val="20"/>
          <w:vertAlign w:val="subscript"/>
        </w:rPr>
        <w:t xml:space="preserve">2 </w:t>
      </w:r>
      <w:r w:rsidRPr="00E713FA">
        <w:rPr>
          <w:sz w:val="20"/>
          <w:szCs w:val="20"/>
          <w:lang w:val="en-US"/>
        </w:rPr>
        <w:t>N</w:t>
      </w:r>
      <w:r w:rsidRPr="00E713FA">
        <w:rPr>
          <w:sz w:val="20"/>
          <w:szCs w:val="20"/>
        </w:rPr>
        <w:t xml:space="preserve"> – высота бинарного дерева.</w:t>
      </w:r>
    </w:p>
    <w:p w:rsidR="00650ECF" w:rsidRPr="00E713FA" w:rsidRDefault="00650ECF" w:rsidP="00650ECF">
      <w:pPr>
        <w:spacing w:after="0" w:line="240" w:lineRule="auto"/>
        <w:rPr>
          <w:sz w:val="20"/>
          <w:szCs w:val="20"/>
        </w:rPr>
      </w:pPr>
      <w:r w:rsidRPr="00E713FA">
        <w:rPr>
          <w:sz w:val="20"/>
          <w:szCs w:val="20"/>
        </w:rPr>
        <w:t xml:space="preserve">Мы проходим от корня к листу по тому пути, по которому шел минимальный элемент (шаг 2). Затем осуществляем модификацию бинарного дерева. Общее количество модификаций:  </w:t>
      </w:r>
      <w:r w:rsidRPr="00E713FA">
        <w:rPr>
          <w:sz w:val="20"/>
          <w:szCs w:val="20"/>
          <w:lang w:val="en-US"/>
        </w:rPr>
        <w:t>k</w:t>
      </w:r>
      <w:r w:rsidRPr="00E713FA">
        <w:rPr>
          <w:sz w:val="20"/>
          <w:szCs w:val="20"/>
        </w:rPr>
        <w:t>2</w:t>
      </w:r>
      <w:r w:rsidRPr="00E713FA">
        <w:rPr>
          <w:sz w:val="20"/>
          <w:szCs w:val="20"/>
          <w:lang w:val="en-US"/>
        </w:rPr>
        <w:t>log</w:t>
      </w:r>
      <w:r w:rsidRPr="00E713FA">
        <w:rPr>
          <w:sz w:val="20"/>
          <w:szCs w:val="20"/>
        </w:rPr>
        <w:t xml:space="preserve"> </w:t>
      </w:r>
      <w:r w:rsidRPr="00E713FA">
        <w:rPr>
          <w:sz w:val="20"/>
          <w:szCs w:val="20"/>
          <w:vertAlign w:val="subscript"/>
        </w:rPr>
        <w:t>2</w:t>
      </w:r>
      <w:r w:rsidRPr="00E713FA">
        <w:rPr>
          <w:sz w:val="20"/>
          <w:szCs w:val="20"/>
        </w:rPr>
        <w:t xml:space="preserve"> </w:t>
      </w:r>
      <w:r w:rsidRPr="00E713FA">
        <w:rPr>
          <w:sz w:val="20"/>
          <w:szCs w:val="20"/>
          <w:lang w:val="en-US"/>
        </w:rPr>
        <w:t>N</w:t>
      </w:r>
      <w:r w:rsidRPr="00E713FA">
        <w:rPr>
          <w:sz w:val="20"/>
          <w:szCs w:val="20"/>
        </w:rPr>
        <w:t xml:space="preserve"> </w:t>
      </w:r>
      <w:r w:rsidRPr="00E713FA">
        <w:rPr>
          <w:sz w:val="20"/>
          <w:szCs w:val="20"/>
          <w:lang w:val="en-US"/>
        </w:rPr>
        <w:t></w:t>
      </w:r>
      <w:r w:rsidRPr="00E713FA">
        <w:rPr>
          <w:sz w:val="20"/>
          <w:szCs w:val="20"/>
        </w:rPr>
        <w:t xml:space="preserve"> (</w:t>
      </w:r>
      <w:r w:rsidRPr="00E713FA">
        <w:rPr>
          <w:sz w:val="20"/>
          <w:szCs w:val="20"/>
          <w:lang w:val="en-US"/>
        </w:rPr>
        <w:t>N</w:t>
      </w:r>
      <w:r w:rsidRPr="00E713FA">
        <w:rPr>
          <w:sz w:val="20"/>
          <w:szCs w:val="20"/>
        </w:rPr>
        <w:t>-1).</w:t>
      </w:r>
    </w:p>
    <w:p w:rsidR="00650ECF" w:rsidRPr="00E713FA" w:rsidRDefault="00650ECF" w:rsidP="00650ECF">
      <w:pPr>
        <w:spacing w:after="0" w:line="240" w:lineRule="auto"/>
        <w:rPr>
          <w:b/>
          <w:sz w:val="20"/>
          <w:szCs w:val="20"/>
        </w:rPr>
      </w:pPr>
      <w:r w:rsidRPr="00E713FA">
        <w:rPr>
          <w:b/>
          <w:sz w:val="20"/>
          <w:szCs w:val="20"/>
        </w:rPr>
        <w:t>Алгоритм быстрой сортировки выбором:</w:t>
      </w:r>
    </w:p>
    <w:p w:rsidR="00650ECF" w:rsidRPr="00E713FA" w:rsidRDefault="00650ECF" w:rsidP="00650ECF">
      <w:pPr>
        <w:numPr>
          <w:ilvl w:val="0"/>
          <w:numId w:val="1"/>
        </w:numPr>
        <w:spacing w:after="0" w:line="240" w:lineRule="auto"/>
        <w:rPr>
          <w:sz w:val="20"/>
          <w:szCs w:val="20"/>
        </w:rPr>
      </w:pPr>
      <w:r w:rsidRPr="00E713FA">
        <w:rPr>
          <w:sz w:val="20"/>
          <w:szCs w:val="20"/>
        </w:rPr>
        <w:t>Сравниваем пары соседних ключей и запоминаем значение меньшего ключа из каждой пары.</w:t>
      </w:r>
    </w:p>
    <w:p w:rsidR="00650ECF" w:rsidRPr="00E713FA" w:rsidRDefault="00650ECF" w:rsidP="00650ECF">
      <w:pPr>
        <w:numPr>
          <w:ilvl w:val="0"/>
          <w:numId w:val="1"/>
        </w:numPr>
        <w:spacing w:after="0" w:line="240" w:lineRule="auto"/>
        <w:rPr>
          <w:sz w:val="20"/>
          <w:szCs w:val="20"/>
        </w:rPr>
      </w:pPr>
      <w:r w:rsidRPr="00E713FA">
        <w:rPr>
          <w:sz w:val="20"/>
          <w:szCs w:val="20"/>
        </w:rPr>
        <w:t>Выполняем п.1 по отношению к значениям, полученным на предыдущем шаге. Так повторяем, пока не определим наименьший ключ и не построим бинарное дерево.</w:t>
      </w:r>
    </w:p>
    <w:p w:rsidR="00650ECF" w:rsidRPr="00E713FA" w:rsidRDefault="00650ECF" w:rsidP="00650ECF">
      <w:pPr>
        <w:numPr>
          <w:ilvl w:val="0"/>
          <w:numId w:val="1"/>
        </w:numPr>
        <w:spacing w:after="0" w:line="240" w:lineRule="auto"/>
        <w:rPr>
          <w:sz w:val="20"/>
          <w:szCs w:val="20"/>
        </w:rPr>
      </w:pPr>
      <w:r w:rsidRPr="00E713FA">
        <w:rPr>
          <w:sz w:val="20"/>
          <w:szCs w:val="20"/>
        </w:rPr>
        <w:t>Вносим значение корня, найденное в п.2, в массив упорядоченных ключей.</w:t>
      </w:r>
    </w:p>
    <w:p w:rsidR="00650ECF" w:rsidRPr="00E713FA" w:rsidRDefault="00650ECF" w:rsidP="00650ECF">
      <w:pPr>
        <w:numPr>
          <w:ilvl w:val="0"/>
          <w:numId w:val="1"/>
        </w:numPr>
        <w:spacing w:after="0" w:line="240" w:lineRule="auto"/>
        <w:rPr>
          <w:sz w:val="20"/>
          <w:szCs w:val="20"/>
        </w:rPr>
      </w:pPr>
      <w:r w:rsidRPr="00E713FA">
        <w:rPr>
          <w:sz w:val="20"/>
          <w:szCs w:val="20"/>
        </w:rPr>
        <w:t>Проходим от корня к листу дерева, следуя по пути, отмеченному минимальным ключом, и заменяем значение в листе на наибольшее целое число.</w:t>
      </w:r>
    </w:p>
    <w:p w:rsidR="00650ECF" w:rsidRPr="00E713FA" w:rsidRDefault="00650ECF" w:rsidP="00650ECF">
      <w:pPr>
        <w:numPr>
          <w:ilvl w:val="0"/>
          <w:numId w:val="1"/>
        </w:numPr>
        <w:spacing w:after="0" w:line="240" w:lineRule="auto"/>
        <w:rPr>
          <w:sz w:val="20"/>
          <w:szCs w:val="20"/>
        </w:rPr>
      </w:pPr>
      <w:r w:rsidRPr="00E713FA">
        <w:rPr>
          <w:sz w:val="20"/>
          <w:szCs w:val="20"/>
        </w:rPr>
        <w:lastRenderedPageBreak/>
        <w:t>Проходим от листа к корню, по пути обновляя значения в узлах дерева, и определяем новый минимальный элемент.</w:t>
      </w:r>
    </w:p>
    <w:p w:rsidR="00650ECF" w:rsidRPr="00E713FA" w:rsidRDefault="00650ECF" w:rsidP="00650ECF">
      <w:pPr>
        <w:numPr>
          <w:ilvl w:val="0"/>
          <w:numId w:val="1"/>
        </w:numPr>
        <w:spacing w:after="0" w:line="240" w:lineRule="auto"/>
        <w:rPr>
          <w:sz w:val="20"/>
          <w:szCs w:val="20"/>
        </w:rPr>
      </w:pPr>
      <w:r w:rsidRPr="00E713FA">
        <w:rPr>
          <w:sz w:val="20"/>
          <w:szCs w:val="20"/>
        </w:rPr>
        <w:t xml:space="preserve">Повторяем пп.3-6, пока минимальным элементом не будет </w:t>
      </w:r>
      <w:r w:rsidRPr="00E713FA">
        <w:rPr>
          <w:sz w:val="20"/>
          <w:szCs w:val="20"/>
          <w:lang w:val="en-US"/>
        </w:rPr>
        <w:t>MaxInt</w:t>
      </w:r>
      <w:r w:rsidRPr="00E713FA">
        <w:rPr>
          <w:sz w:val="20"/>
          <w:szCs w:val="20"/>
        </w:rPr>
        <w:t>.</w:t>
      </w:r>
    </w:p>
    <w:p w:rsidR="00650ECF" w:rsidRPr="00E713FA" w:rsidRDefault="00650ECF" w:rsidP="00650ECF">
      <w:pPr>
        <w:spacing w:after="0" w:line="240" w:lineRule="auto"/>
        <w:rPr>
          <w:b/>
          <w:sz w:val="20"/>
          <w:szCs w:val="20"/>
        </w:rPr>
      </w:pPr>
      <w:r w:rsidRPr="00E713FA">
        <w:rPr>
          <w:b/>
          <w:sz w:val="20"/>
          <w:szCs w:val="20"/>
        </w:rPr>
        <w:t>Анализ быстрой сортировки выбором.</w:t>
      </w:r>
      <w:r w:rsidRPr="00E713FA">
        <w:rPr>
          <w:b/>
          <w:sz w:val="20"/>
          <w:szCs w:val="20"/>
        </w:rPr>
        <w:tab/>
      </w:r>
    </w:p>
    <w:p w:rsidR="00650ECF" w:rsidRPr="00E713FA" w:rsidRDefault="00650ECF" w:rsidP="00650ECF">
      <w:pPr>
        <w:spacing w:after="0" w:line="240" w:lineRule="auto"/>
        <w:rPr>
          <w:sz w:val="20"/>
          <w:szCs w:val="20"/>
        </w:rPr>
      </w:pPr>
      <w:r w:rsidRPr="00E713FA">
        <w:rPr>
          <w:i/>
          <w:sz w:val="20"/>
          <w:szCs w:val="20"/>
          <w:lang w:val="en-US"/>
        </w:rPr>
        <w:t>k</w:t>
      </w:r>
      <w:r w:rsidRPr="00E713FA">
        <w:rPr>
          <w:i/>
          <w:sz w:val="20"/>
          <w:szCs w:val="20"/>
        </w:rPr>
        <w:t>1</w:t>
      </w:r>
      <w:r w:rsidRPr="00E713FA">
        <w:rPr>
          <w:i/>
          <w:sz w:val="20"/>
          <w:szCs w:val="20"/>
          <w:lang w:val="en-US"/>
        </w:rPr>
        <w:t></w:t>
      </w:r>
      <w:r w:rsidRPr="00E713FA">
        <w:rPr>
          <w:i/>
          <w:sz w:val="20"/>
          <w:szCs w:val="20"/>
        </w:rPr>
        <w:t>(</w:t>
      </w:r>
      <w:r w:rsidRPr="00E713FA">
        <w:rPr>
          <w:i/>
          <w:sz w:val="20"/>
          <w:szCs w:val="20"/>
          <w:lang w:val="en-US"/>
        </w:rPr>
        <w:t>N</w:t>
      </w:r>
      <w:r w:rsidRPr="00E713FA">
        <w:rPr>
          <w:i/>
          <w:sz w:val="20"/>
          <w:szCs w:val="20"/>
        </w:rPr>
        <w:t xml:space="preserve">-1)+ </w:t>
      </w:r>
      <w:r w:rsidRPr="00E713FA">
        <w:rPr>
          <w:i/>
          <w:sz w:val="20"/>
          <w:szCs w:val="20"/>
          <w:lang w:val="en-US"/>
        </w:rPr>
        <w:t>k</w:t>
      </w:r>
      <w:r w:rsidRPr="00E713FA">
        <w:rPr>
          <w:i/>
          <w:sz w:val="20"/>
          <w:szCs w:val="20"/>
        </w:rPr>
        <w:t>2</w:t>
      </w:r>
      <w:r w:rsidRPr="00E713FA">
        <w:rPr>
          <w:i/>
          <w:sz w:val="20"/>
          <w:szCs w:val="20"/>
          <w:lang w:val="en-US"/>
        </w:rPr>
        <w:t>log</w:t>
      </w:r>
      <w:r w:rsidRPr="00E713FA">
        <w:rPr>
          <w:i/>
          <w:sz w:val="20"/>
          <w:szCs w:val="20"/>
        </w:rPr>
        <w:t xml:space="preserve"> </w:t>
      </w:r>
      <w:r w:rsidRPr="00E713FA">
        <w:rPr>
          <w:i/>
          <w:sz w:val="20"/>
          <w:szCs w:val="20"/>
          <w:vertAlign w:val="subscript"/>
        </w:rPr>
        <w:t>2</w:t>
      </w:r>
      <w:r w:rsidRPr="00E713FA">
        <w:rPr>
          <w:i/>
          <w:sz w:val="20"/>
          <w:szCs w:val="20"/>
        </w:rPr>
        <w:t xml:space="preserve"> </w:t>
      </w:r>
      <w:r w:rsidRPr="00E713FA">
        <w:rPr>
          <w:i/>
          <w:sz w:val="20"/>
          <w:szCs w:val="20"/>
          <w:lang w:val="en-US"/>
        </w:rPr>
        <w:t>N</w:t>
      </w:r>
      <w:r w:rsidRPr="00E713FA">
        <w:rPr>
          <w:i/>
          <w:sz w:val="20"/>
          <w:szCs w:val="20"/>
          <w:lang w:val="en-US"/>
        </w:rPr>
        <w:t></w:t>
      </w:r>
      <w:r w:rsidRPr="00E713FA">
        <w:rPr>
          <w:i/>
          <w:sz w:val="20"/>
          <w:szCs w:val="20"/>
        </w:rPr>
        <w:t>(</w:t>
      </w:r>
      <w:r w:rsidRPr="00E713FA">
        <w:rPr>
          <w:i/>
          <w:sz w:val="20"/>
          <w:szCs w:val="20"/>
          <w:lang w:val="en-US"/>
        </w:rPr>
        <w:t>N</w:t>
      </w:r>
      <w:r w:rsidRPr="00E713FA">
        <w:rPr>
          <w:i/>
          <w:sz w:val="20"/>
          <w:szCs w:val="20"/>
        </w:rPr>
        <w:t>-1) = О(</w:t>
      </w:r>
      <w:r w:rsidRPr="00E713FA">
        <w:rPr>
          <w:i/>
          <w:sz w:val="20"/>
          <w:szCs w:val="20"/>
          <w:lang w:val="en-US"/>
        </w:rPr>
        <w:t>N</w:t>
      </w:r>
      <w:r w:rsidRPr="00E713FA">
        <w:rPr>
          <w:i/>
          <w:sz w:val="20"/>
          <w:szCs w:val="20"/>
        </w:rPr>
        <w:t xml:space="preserve"> </w:t>
      </w:r>
      <w:r w:rsidRPr="00E713FA">
        <w:rPr>
          <w:i/>
          <w:sz w:val="20"/>
          <w:szCs w:val="20"/>
          <w:lang w:val="en-US"/>
        </w:rPr>
        <w:t></w:t>
      </w:r>
      <w:r w:rsidRPr="00E713FA">
        <w:rPr>
          <w:i/>
          <w:sz w:val="20"/>
          <w:szCs w:val="20"/>
        </w:rPr>
        <w:t xml:space="preserve"> </w:t>
      </w:r>
      <w:r w:rsidRPr="00E713FA">
        <w:rPr>
          <w:i/>
          <w:sz w:val="20"/>
          <w:szCs w:val="20"/>
          <w:lang w:val="en-US"/>
        </w:rPr>
        <w:t>log</w:t>
      </w:r>
      <w:r w:rsidRPr="00E713FA">
        <w:rPr>
          <w:i/>
          <w:sz w:val="20"/>
          <w:szCs w:val="20"/>
        </w:rPr>
        <w:t xml:space="preserve"> </w:t>
      </w:r>
      <w:r w:rsidRPr="00E713FA">
        <w:rPr>
          <w:i/>
          <w:sz w:val="20"/>
          <w:szCs w:val="20"/>
          <w:vertAlign w:val="subscript"/>
        </w:rPr>
        <w:t>2</w:t>
      </w:r>
      <w:r w:rsidRPr="00E713FA">
        <w:rPr>
          <w:i/>
          <w:sz w:val="20"/>
          <w:szCs w:val="20"/>
        </w:rPr>
        <w:t xml:space="preserve"> </w:t>
      </w:r>
      <w:r w:rsidRPr="00E713FA">
        <w:rPr>
          <w:i/>
          <w:sz w:val="20"/>
          <w:szCs w:val="20"/>
          <w:lang w:val="en-US"/>
        </w:rPr>
        <w:t>N</w:t>
      </w:r>
      <w:r w:rsidRPr="00E713FA">
        <w:rPr>
          <w:i/>
          <w:sz w:val="20"/>
          <w:szCs w:val="20"/>
        </w:rPr>
        <w:t>)</w:t>
      </w:r>
      <w:r w:rsidRPr="00E713FA">
        <w:rPr>
          <w:sz w:val="20"/>
          <w:szCs w:val="20"/>
        </w:rPr>
        <w:t xml:space="preserve">  (ФВС = порядок)</w:t>
      </w:r>
    </w:p>
    <w:p w:rsidR="00650ECF" w:rsidRPr="00E713FA" w:rsidRDefault="00650ECF" w:rsidP="00650ECF">
      <w:pPr>
        <w:spacing w:after="0" w:line="240" w:lineRule="auto"/>
        <w:rPr>
          <w:b/>
          <w:bCs/>
          <w:sz w:val="20"/>
          <w:szCs w:val="20"/>
        </w:rPr>
      </w:pPr>
      <w:r w:rsidRPr="00E713FA">
        <w:rPr>
          <w:b/>
          <w:bCs/>
          <w:sz w:val="20"/>
          <w:szCs w:val="20"/>
        </w:rPr>
        <w:t>Базовая и улучшенная сортировки обменом, их сравнительный анализ.</w:t>
      </w:r>
    </w:p>
    <w:p w:rsidR="00650ECF" w:rsidRPr="00E713FA" w:rsidRDefault="00650ECF" w:rsidP="00650ECF">
      <w:pPr>
        <w:spacing w:after="0" w:line="240" w:lineRule="auto"/>
        <w:rPr>
          <w:b/>
          <w:iCs/>
          <w:sz w:val="20"/>
          <w:szCs w:val="20"/>
        </w:rPr>
      </w:pPr>
      <w:r w:rsidRPr="00E713FA">
        <w:rPr>
          <w:b/>
          <w:iCs/>
          <w:sz w:val="20"/>
          <w:szCs w:val="20"/>
        </w:rPr>
        <w:t>Сортировка обменом</w:t>
      </w:r>
    </w:p>
    <w:p w:rsidR="00650ECF" w:rsidRPr="00E713FA" w:rsidRDefault="00650ECF" w:rsidP="00650ECF">
      <w:pPr>
        <w:spacing w:after="0" w:line="240" w:lineRule="auto"/>
        <w:rPr>
          <w:sz w:val="20"/>
          <w:szCs w:val="20"/>
        </w:rPr>
      </w:pPr>
      <w:r w:rsidRPr="00E713FA">
        <w:rPr>
          <w:sz w:val="20"/>
          <w:szCs w:val="20"/>
        </w:rPr>
        <w:t>Идея обменной сортировки заключается в том, что два элемента, нарушающие требуемый порядок, меняются местами.</w:t>
      </w:r>
    </w:p>
    <w:p w:rsidR="00650ECF" w:rsidRPr="00E713FA" w:rsidRDefault="00650ECF" w:rsidP="00650ECF">
      <w:pPr>
        <w:spacing w:after="0" w:line="240" w:lineRule="auto"/>
        <w:rPr>
          <w:b/>
          <w:iCs/>
          <w:sz w:val="20"/>
          <w:szCs w:val="20"/>
        </w:rPr>
      </w:pPr>
      <w:r w:rsidRPr="00E713FA">
        <w:rPr>
          <w:b/>
          <w:iCs/>
          <w:sz w:val="20"/>
          <w:szCs w:val="20"/>
        </w:rPr>
        <w:t>Алгоритм сортировки обменом</w:t>
      </w:r>
    </w:p>
    <w:p w:rsidR="00650ECF" w:rsidRPr="00E713FA" w:rsidRDefault="00650ECF" w:rsidP="00650ECF">
      <w:pPr>
        <w:spacing w:after="0" w:line="240" w:lineRule="auto"/>
        <w:rPr>
          <w:sz w:val="20"/>
          <w:szCs w:val="20"/>
        </w:rPr>
      </w:pPr>
      <w:r w:rsidRPr="00E713FA">
        <w:rPr>
          <w:sz w:val="20"/>
          <w:szCs w:val="20"/>
        </w:rPr>
        <w:t>1. Перебираем поочередно все пары соседних элементов, начиная с последнего, и меняем местами элементы в парах, нарушающих порядок.</w:t>
      </w:r>
    </w:p>
    <w:p w:rsidR="00650ECF" w:rsidRPr="00E713FA" w:rsidRDefault="00650ECF" w:rsidP="00650ECF">
      <w:pPr>
        <w:spacing w:after="0" w:line="240" w:lineRule="auto"/>
        <w:rPr>
          <w:sz w:val="20"/>
          <w:szCs w:val="20"/>
        </w:rPr>
      </w:pPr>
      <w:r w:rsidRPr="00E713FA">
        <w:rPr>
          <w:sz w:val="20"/>
          <w:szCs w:val="20"/>
        </w:rPr>
        <w:t>2. Пункт 1 повторяем n-1 раз.</w:t>
      </w:r>
    </w:p>
    <w:p w:rsidR="00650ECF" w:rsidRPr="00E713FA" w:rsidRDefault="00650ECF" w:rsidP="00650ECF">
      <w:pPr>
        <w:spacing w:after="0" w:line="240" w:lineRule="auto"/>
        <w:rPr>
          <w:sz w:val="20"/>
          <w:szCs w:val="20"/>
        </w:rPr>
      </w:pPr>
      <w:r w:rsidRPr="00E713FA">
        <w:rPr>
          <w:sz w:val="20"/>
          <w:szCs w:val="20"/>
        </w:rPr>
        <w:t>После первого прохода (п.1) минимальный элемент массива занимает первую позицию и в дальнейшем в сортировке не участвует. После второго прохода образуется упорядоченная последовательность из первых двух элементов массива и т.д., пока все элементы массива не будут отсортированы.</w:t>
      </w:r>
    </w:p>
    <w:p w:rsidR="00650ECF" w:rsidRPr="00E713FA" w:rsidRDefault="00650ECF" w:rsidP="00650ECF">
      <w:pPr>
        <w:spacing w:after="0" w:line="240" w:lineRule="auto"/>
        <w:rPr>
          <w:b/>
          <w:sz w:val="20"/>
          <w:szCs w:val="20"/>
        </w:rPr>
      </w:pPr>
      <w:r w:rsidRPr="00E713FA">
        <w:rPr>
          <w:b/>
          <w:sz w:val="20"/>
          <w:szCs w:val="20"/>
        </w:rPr>
        <w:t>Анализ сортировки обменом</w:t>
      </w:r>
    </w:p>
    <w:p w:rsidR="00650ECF" w:rsidRPr="00E713FA" w:rsidRDefault="00650ECF" w:rsidP="00650ECF">
      <w:pPr>
        <w:spacing w:after="0" w:line="240" w:lineRule="auto"/>
        <w:rPr>
          <w:sz w:val="20"/>
          <w:szCs w:val="20"/>
        </w:rPr>
      </w:pPr>
      <w:r w:rsidRPr="00E713FA">
        <w:rPr>
          <w:sz w:val="20"/>
          <w:szCs w:val="20"/>
        </w:rPr>
        <w:t xml:space="preserve">При использовании  сортировки обменом число сравнений элементов не зависит от их начального порядка. На первом просмотре выполняется </w:t>
      </w:r>
      <w:r w:rsidRPr="00E713FA">
        <w:rPr>
          <w:sz w:val="20"/>
          <w:szCs w:val="20"/>
          <w:lang w:val="en-US"/>
        </w:rPr>
        <w:t>N</w:t>
      </w:r>
      <w:r w:rsidRPr="00E713FA">
        <w:rPr>
          <w:sz w:val="20"/>
          <w:szCs w:val="20"/>
        </w:rPr>
        <w:t xml:space="preserve">-1 сравнение, на втором — </w:t>
      </w:r>
      <w:r w:rsidRPr="00E713FA">
        <w:rPr>
          <w:sz w:val="20"/>
          <w:szCs w:val="20"/>
          <w:lang w:val="en-US"/>
        </w:rPr>
        <w:t>N</w:t>
      </w:r>
      <w:r w:rsidRPr="00E713FA">
        <w:rPr>
          <w:sz w:val="20"/>
          <w:szCs w:val="20"/>
        </w:rPr>
        <w:t>-2 и т.д. Следовательно, общее число сравнений равно</w:t>
      </w:r>
    </w:p>
    <w:p w:rsidR="00650ECF" w:rsidRPr="00E713FA" w:rsidRDefault="00650ECF" w:rsidP="00650ECF">
      <w:pPr>
        <w:spacing w:after="0" w:line="240" w:lineRule="auto"/>
        <w:rPr>
          <w:sz w:val="20"/>
          <w:szCs w:val="20"/>
        </w:rPr>
      </w:pPr>
      <w:r w:rsidRPr="00E713FA">
        <w:rPr>
          <w:sz w:val="20"/>
          <w:szCs w:val="20"/>
        </w:rPr>
        <w:t>(</w:t>
      </w:r>
      <w:r w:rsidRPr="00E713FA">
        <w:rPr>
          <w:sz w:val="20"/>
          <w:szCs w:val="20"/>
          <w:lang w:val="en-US"/>
        </w:rPr>
        <w:t>N</w:t>
      </w:r>
      <w:r w:rsidRPr="00E713FA">
        <w:rPr>
          <w:sz w:val="20"/>
          <w:szCs w:val="20"/>
        </w:rPr>
        <w:t>-1)+(</w:t>
      </w:r>
      <w:r w:rsidRPr="00E713FA">
        <w:rPr>
          <w:sz w:val="20"/>
          <w:szCs w:val="20"/>
          <w:lang w:val="en-US"/>
        </w:rPr>
        <w:t>N</w:t>
      </w:r>
      <w:r w:rsidRPr="00E713FA">
        <w:rPr>
          <w:sz w:val="20"/>
          <w:szCs w:val="20"/>
        </w:rPr>
        <w:t>-2)+(</w:t>
      </w:r>
      <w:r w:rsidRPr="00E713FA">
        <w:rPr>
          <w:sz w:val="20"/>
          <w:szCs w:val="20"/>
          <w:lang w:val="en-US"/>
        </w:rPr>
        <w:t>N</w:t>
      </w:r>
      <w:r w:rsidRPr="00E713FA">
        <w:rPr>
          <w:sz w:val="20"/>
          <w:szCs w:val="20"/>
        </w:rPr>
        <w:t>-3)+...+1=</w:t>
      </w:r>
      <w:r w:rsidRPr="00E713FA">
        <w:rPr>
          <w:sz w:val="20"/>
          <w:szCs w:val="20"/>
          <w:lang w:val="en-US"/>
        </w:rPr>
        <w:t>N</w:t>
      </w:r>
      <w:r w:rsidRPr="00E713FA">
        <w:rPr>
          <w:sz w:val="20"/>
          <w:szCs w:val="20"/>
        </w:rPr>
        <w:t>*(</w:t>
      </w:r>
      <w:r w:rsidRPr="00E713FA">
        <w:rPr>
          <w:sz w:val="20"/>
          <w:szCs w:val="20"/>
          <w:lang w:val="en-US"/>
        </w:rPr>
        <w:t>N</w:t>
      </w:r>
      <w:r w:rsidRPr="00E713FA">
        <w:rPr>
          <w:sz w:val="20"/>
          <w:szCs w:val="20"/>
        </w:rPr>
        <w:t xml:space="preserve">-1)/2, что составляет </w:t>
      </w:r>
      <w:r w:rsidRPr="00E713FA">
        <w:rPr>
          <w:sz w:val="20"/>
          <w:szCs w:val="20"/>
          <w:lang w:val="en-US"/>
        </w:rPr>
        <w:t>O</w:t>
      </w:r>
      <w:r w:rsidRPr="00E713FA">
        <w:rPr>
          <w:sz w:val="20"/>
          <w:szCs w:val="20"/>
        </w:rPr>
        <w:t>(</w:t>
      </w:r>
      <w:r w:rsidRPr="00E713FA">
        <w:rPr>
          <w:sz w:val="20"/>
          <w:szCs w:val="20"/>
          <w:lang w:val="en-US"/>
        </w:rPr>
        <w:t>N</w:t>
      </w:r>
      <w:r w:rsidRPr="00E713FA">
        <w:rPr>
          <w:sz w:val="20"/>
          <w:szCs w:val="20"/>
          <w:vertAlign w:val="superscript"/>
        </w:rPr>
        <w:t>2</w:t>
      </w:r>
      <w:r w:rsidRPr="00E713FA">
        <w:rPr>
          <w:sz w:val="20"/>
          <w:szCs w:val="20"/>
        </w:rPr>
        <w:t>).</w:t>
      </w:r>
    </w:p>
    <w:p w:rsidR="00650ECF" w:rsidRPr="00E713FA" w:rsidRDefault="00650ECF" w:rsidP="00650ECF">
      <w:pPr>
        <w:spacing w:after="0" w:line="240" w:lineRule="auto"/>
        <w:rPr>
          <w:sz w:val="20"/>
          <w:szCs w:val="20"/>
        </w:rPr>
      </w:pPr>
      <w:r w:rsidRPr="00E713FA">
        <w:rPr>
          <w:sz w:val="20"/>
          <w:szCs w:val="20"/>
        </w:rPr>
        <w:t>Перестановки в упорядоченном массиве не выполняются, а в массиве, упорядоченном в обратном порядке, их число равно числу сравнений элементов. Следовательно время выполнения алгоритма зависит от упорядоченности массива.</w:t>
      </w:r>
    </w:p>
    <w:p w:rsidR="00650ECF" w:rsidRPr="00E713FA" w:rsidRDefault="00650ECF" w:rsidP="00650ECF">
      <w:pPr>
        <w:spacing w:after="0" w:line="240" w:lineRule="auto"/>
        <w:rPr>
          <w:b/>
          <w:sz w:val="20"/>
          <w:szCs w:val="20"/>
        </w:rPr>
      </w:pPr>
      <w:r w:rsidRPr="00E713FA">
        <w:rPr>
          <w:b/>
          <w:sz w:val="20"/>
          <w:szCs w:val="20"/>
        </w:rPr>
        <w:t>Улучшенная сортировка обменом 1</w:t>
      </w:r>
    </w:p>
    <w:p w:rsidR="00650ECF" w:rsidRPr="00E713FA" w:rsidRDefault="00650ECF" w:rsidP="00650ECF">
      <w:pPr>
        <w:spacing w:after="0" w:line="240" w:lineRule="auto"/>
        <w:rPr>
          <w:sz w:val="20"/>
          <w:szCs w:val="20"/>
        </w:rPr>
      </w:pPr>
      <w:r w:rsidRPr="00E713FA">
        <w:rPr>
          <w:sz w:val="20"/>
          <w:szCs w:val="20"/>
        </w:rPr>
        <w:t>После каждого прохода в сортировке обменом может быть сделана проверка, были ли совершены перестановки в течение данного прохода. Если перестановок не было, то это означает, что массив упорядочен и дальнейших проходов не требуется.</w:t>
      </w:r>
    </w:p>
    <w:p w:rsidR="00650ECF" w:rsidRPr="00E713FA" w:rsidRDefault="00650ECF" w:rsidP="00650ECF">
      <w:pPr>
        <w:spacing w:after="0" w:line="240" w:lineRule="auto"/>
        <w:rPr>
          <w:b/>
          <w:sz w:val="20"/>
          <w:szCs w:val="20"/>
        </w:rPr>
      </w:pPr>
      <w:r w:rsidRPr="00E713FA">
        <w:rPr>
          <w:b/>
          <w:sz w:val="20"/>
          <w:szCs w:val="20"/>
        </w:rPr>
        <w:t>Анализ улучшенной сортировки обменом 1</w:t>
      </w:r>
    </w:p>
    <w:p w:rsidR="00650ECF" w:rsidRPr="00E713FA" w:rsidRDefault="00650ECF" w:rsidP="00650ECF">
      <w:pPr>
        <w:spacing w:after="0" w:line="240" w:lineRule="auto"/>
        <w:rPr>
          <w:sz w:val="20"/>
          <w:szCs w:val="20"/>
        </w:rPr>
      </w:pPr>
      <w:r w:rsidRPr="00E713FA">
        <w:rPr>
          <w:sz w:val="20"/>
          <w:szCs w:val="20"/>
        </w:rPr>
        <w:t xml:space="preserve">Число сравнений для этого метода зависит от числа проходов, необходимых для сортировки. В худшем случае, когда массив упорядочен в обратном порядке, выполняется </w:t>
      </w:r>
      <w:r w:rsidRPr="00E713FA">
        <w:rPr>
          <w:sz w:val="20"/>
          <w:szCs w:val="20"/>
          <w:lang w:val="en-US"/>
        </w:rPr>
        <w:t>N</w:t>
      </w:r>
      <w:r w:rsidRPr="00E713FA">
        <w:rPr>
          <w:sz w:val="20"/>
          <w:szCs w:val="20"/>
        </w:rPr>
        <w:t xml:space="preserve">-1 проходов. На первом проходе выполняется </w:t>
      </w:r>
      <w:r w:rsidRPr="00E713FA">
        <w:rPr>
          <w:sz w:val="20"/>
          <w:szCs w:val="20"/>
          <w:lang w:val="en-US"/>
        </w:rPr>
        <w:t>N</w:t>
      </w:r>
      <w:r w:rsidRPr="00E713FA">
        <w:rPr>
          <w:sz w:val="20"/>
          <w:szCs w:val="20"/>
        </w:rPr>
        <w:t xml:space="preserve">-1 сравнение, на втором – </w:t>
      </w:r>
      <w:r w:rsidRPr="00E713FA">
        <w:rPr>
          <w:sz w:val="20"/>
          <w:szCs w:val="20"/>
          <w:lang w:val="en-US"/>
        </w:rPr>
        <w:t>N</w:t>
      </w:r>
      <w:r w:rsidRPr="00E713FA">
        <w:rPr>
          <w:sz w:val="20"/>
          <w:szCs w:val="20"/>
        </w:rPr>
        <w:t xml:space="preserve">-2 и т.д. Следовательно, общее число сравнений равно </w:t>
      </w:r>
    </w:p>
    <w:p w:rsidR="00650ECF" w:rsidRPr="00E713FA" w:rsidRDefault="00650ECF" w:rsidP="00650ECF">
      <w:pPr>
        <w:spacing w:after="0" w:line="240" w:lineRule="auto"/>
        <w:rPr>
          <w:sz w:val="20"/>
          <w:szCs w:val="20"/>
        </w:rPr>
      </w:pPr>
      <w:r w:rsidRPr="00E713FA">
        <w:rPr>
          <w:sz w:val="20"/>
          <w:szCs w:val="20"/>
        </w:rPr>
        <w:t>(</w:t>
      </w:r>
      <w:r w:rsidRPr="00E713FA">
        <w:rPr>
          <w:sz w:val="20"/>
          <w:szCs w:val="20"/>
          <w:lang w:val="en-US"/>
        </w:rPr>
        <w:t>N</w:t>
      </w:r>
      <w:r w:rsidRPr="00E713FA">
        <w:rPr>
          <w:sz w:val="20"/>
          <w:szCs w:val="20"/>
        </w:rPr>
        <w:t>-1)+(</w:t>
      </w:r>
      <w:r w:rsidRPr="00E713FA">
        <w:rPr>
          <w:sz w:val="20"/>
          <w:szCs w:val="20"/>
          <w:lang w:val="en-US"/>
        </w:rPr>
        <w:t>N</w:t>
      </w:r>
      <w:r w:rsidRPr="00E713FA">
        <w:rPr>
          <w:sz w:val="20"/>
          <w:szCs w:val="20"/>
        </w:rPr>
        <w:t>-2)+(</w:t>
      </w:r>
      <w:r w:rsidRPr="00E713FA">
        <w:rPr>
          <w:sz w:val="20"/>
          <w:szCs w:val="20"/>
          <w:lang w:val="en-US"/>
        </w:rPr>
        <w:t>N</w:t>
      </w:r>
      <w:r w:rsidRPr="00E713FA">
        <w:rPr>
          <w:sz w:val="20"/>
          <w:szCs w:val="20"/>
        </w:rPr>
        <w:t>-3)+...+1=</w:t>
      </w:r>
      <w:r w:rsidRPr="00E713FA">
        <w:rPr>
          <w:sz w:val="20"/>
          <w:szCs w:val="20"/>
          <w:lang w:val="en-US"/>
        </w:rPr>
        <w:t>N</w:t>
      </w:r>
      <w:r w:rsidRPr="00E713FA">
        <w:rPr>
          <w:sz w:val="20"/>
          <w:szCs w:val="20"/>
        </w:rPr>
        <w:t>*(</w:t>
      </w:r>
      <w:r w:rsidRPr="00E713FA">
        <w:rPr>
          <w:sz w:val="20"/>
          <w:szCs w:val="20"/>
          <w:lang w:val="en-US"/>
        </w:rPr>
        <w:t>N</w:t>
      </w:r>
      <w:r w:rsidRPr="00E713FA">
        <w:rPr>
          <w:sz w:val="20"/>
          <w:szCs w:val="20"/>
        </w:rPr>
        <w:t xml:space="preserve">-1)/2, что составляет </w:t>
      </w:r>
      <w:r w:rsidRPr="00E713FA">
        <w:rPr>
          <w:sz w:val="20"/>
          <w:szCs w:val="20"/>
          <w:lang w:val="en-US"/>
        </w:rPr>
        <w:t>O</w:t>
      </w:r>
      <w:r w:rsidRPr="00E713FA">
        <w:rPr>
          <w:sz w:val="20"/>
          <w:szCs w:val="20"/>
        </w:rPr>
        <w:t>(</w:t>
      </w:r>
      <w:r w:rsidRPr="00E713FA">
        <w:rPr>
          <w:sz w:val="20"/>
          <w:szCs w:val="20"/>
          <w:lang w:val="en-US"/>
        </w:rPr>
        <w:t>N</w:t>
      </w:r>
      <w:r w:rsidRPr="00E713FA">
        <w:rPr>
          <w:sz w:val="20"/>
          <w:szCs w:val="20"/>
          <w:vertAlign w:val="superscript"/>
        </w:rPr>
        <w:t>2</w:t>
      </w:r>
      <w:r w:rsidRPr="00E713FA">
        <w:rPr>
          <w:sz w:val="20"/>
          <w:szCs w:val="20"/>
        </w:rPr>
        <w:t>).</w:t>
      </w:r>
    </w:p>
    <w:p w:rsidR="00650ECF" w:rsidRPr="00E713FA" w:rsidRDefault="00650ECF" w:rsidP="00650ECF">
      <w:pPr>
        <w:spacing w:after="0" w:line="240" w:lineRule="auto"/>
        <w:rPr>
          <w:sz w:val="20"/>
          <w:szCs w:val="20"/>
        </w:rPr>
      </w:pPr>
      <w:r w:rsidRPr="00E713FA">
        <w:rPr>
          <w:sz w:val="20"/>
          <w:szCs w:val="20"/>
        </w:rPr>
        <w:t>В этом случае выполняется максимальное число перестановок, что увеличивает время выполнения алгоритма.</w:t>
      </w:r>
    </w:p>
    <w:p w:rsidR="00650ECF" w:rsidRPr="00E713FA" w:rsidRDefault="00650ECF" w:rsidP="00650ECF">
      <w:pPr>
        <w:spacing w:after="0" w:line="240" w:lineRule="auto"/>
        <w:rPr>
          <w:sz w:val="20"/>
          <w:szCs w:val="20"/>
        </w:rPr>
      </w:pPr>
      <w:r w:rsidRPr="00E713FA">
        <w:rPr>
          <w:sz w:val="20"/>
          <w:szCs w:val="20"/>
        </w:rPr>
        <w:t xml:space="preserve">В лучшем случае, когда массив уже упорядочен, потребуется всего один проход и </w:t>
      </w:r>
      <w:r w:rsidRPr="00E713FA">
        <w:rPr>
          <w:sz w:val="20"/>
          <w:szCs w:val="20"/>
          <w:lang w:val="en-US"/>
        </w:rPr>
        <w:t>N</w:t>
      </w:r>
      <w:r w:rsidRPr="00E713FA">
        <w:rPr>
          <w:sz w:val="20"/>
          <w:szCs w:val="20"/>
        </w:rPr>
        <w:t xml:space="preserve">-1 сравнение, что составляет </w:t>
      </w:r>
      <w:r w:rsidRPr="00E713FA">
        <w:rPr>
          <w:sz w:val="20"/>
          <w:szCs w:val="20"/>
          <w:lang w:val="en-US"/>
        </w:rPr>
        <w:t>O</w:t>
      </w:r>
      <w:r w:rsidRPr="00E713FA">
        <w:rPr>
          <w:sz w:val="20"/>
          <w:szCs w:val="20"/>
        </w:rPr>
        <w:t>(</w:t>
      </w:r>
      <w:r w:rsidRPr="00E713FA">
        <w:rPr>
          <w:sz w:val="20"/>
          <w:szCs w:val="20"/>
          <w:lang w:val="en-US"/>
        </w:rPr>
        <w:t>N</w:t>
      </w:r>
      <w:r w:rsidRPr="00E713FA">
        <w:rPr>
          <w:sz w:val="20"/>
          <w:szCs w:val="20"/>
        </w:rPr>
        <w:t>). Перестановки в этом случае не выполняются.</w:t>
      </w:r>
    </w:p>
    <w:p w:rsidR="00650ECF" w:rsidRPr="00E713FA" w:rsidRDefault="00650ECF" w:rsidP="00650ECF">
      <w:pPr>
        <w:spacing w:after="0" w:line="240" w:lineRule="auto"/>
        <w:rPr>
          <w:b/>
          <w:sz w:val="20"/>
          <w:szCs w:val="20"/>
        </w:rPr>
      </w:pPr>
      <w:r w:rsidRPr="00E713FA">
        <w:rPr>
          <w:b/>
          <w:sz w:val="20"/>
          <w:szCs w:val="20"/>
        </w:rPr>
        <w:t>Улучшенная сортировка обменом 2</w:t>
      </w:r>
    </w:p>
    <w:p w:rsidR="00650ECF" w:rsidRPr="00E713FA" w:rsidRDefault="00650ECF" w:rsidP="00650ECF">
      <w:pPr>
        <w:spacing w:after="0" w:line="240" w:lineRule="auto"/>
        <w:rPr>
          <w:sz w:val="20"/>
          <w:szCs w:val="20"/>
        </w:rPr>
      </w:pPr>
      <w:r w:rsidRPr="00E713FA">
        <w:rPr>
          <w:sz w:val="20"/>
          <w:szCs w:val="20"/>
        </w:rPr>
        <w:lastRenderedPageBreak/>
        <w:t xml:space="preserve">В отличие от улучшенной сортировки обменом 1 здесь в течение прохода фиксируется последний элемент, участвующий в обмене. В очередном проходе этот элемент и все предшествующие в сравнении не участвуют, т.к. все элементы до этой позиции уже отсортированы. </w:t>
      </w:r>
    </w:p>
    <w:p w:rsidR="00650ECF" w:rsidRPr="00E713FA" w:rsidRDefault="00650ECF" w:rsidP="00650ECF">
      <w:pPr>
        <w:spacing w:after="0" w:line="240" w:lineRule="auto"/>
        <w:rPr>
          <w:b/>
          <w:sz w:val="20"/>
          <w:szCs w:val="20"/>
        </w:rPr>
      </w:pPr>
      <w:r w:rsidRPr="00E713FA">
        <w:rPr>
          <w:b/>
          <w:sz w:val="20"/>
          <w:szCs w:val="20"/>
        </w:rPr>
        <w:t>Анализ улучшенной сортировки обменом 2</w:t>
      </w:r>
    </w:p>
    <w:p w:rsidR="00650ECF" w:rsidRPr="00E713FA" w:rsidRDefault="00650ECF" w:rsidP="00650ECF">
      <w:pPr>
        <w:spacing w:after="0" w:line="240" w:lineRule="auto"/>
        <w:rPr>
          <w:bCs/>
          <w:sz w:val="20"/>
          <w:szCs w:val="20"/>
        </w:rPr>
      </w:pPr>
      <w:r w:rsidRPr="00E713FA">
        <w:rPr>
          <w:bCs/>
          <w:sz w:val="20"/>
          <w:szCs w:val="20"/>
        </w:rPr>
        <w:t>Анализ улучшенной сортировки обменом 2 аналогичен анализу улучшенной сортировки обменом 1. Порядок функций ВС этих алгоритмов в лучшем и худшем случаях одинаковый.</w:t>
      </w:r>
    </w:p>
    <w:p w:rsidR="00650ECF" w:rsidRPr="00E713FA" w:rsidRDefault="00650ECF" w:rsidP="00650ECF">
      <w:pPr>
        <w:spacing w:after="0" w:line="240" w:lineRule="auto"/>
        <w:rPr>
          <w:b/>
          <w:sz w:val="20"/>
          <w:szCs w:val="20"/>
        </w:rPr>
      </w:pPr>
      <w:r w:rsidRPr="00E713FA">
        <w:rPr>
          <w:b/>
          <w:sz w:val="20"/>
          <w:szCs w:val="20"/>
        </w:rPr>
        <w:t>Сортировка Хоара</w:t>
      </w:r>
    </w:p>
    <w:p w:rsidR="00650ECF" w:rsidRPr="00E713FA" w:rsidRDefault="00650ECF" w:rsidP="00650ECF">
      <w:pPr>
        <w:spacing w:after="0" w:line="240" w:lineRule="auto"/>
        <w:rPr>
          <w:sz w:val="20"/>
          <w:szCs w:val="20"/>
        </w:rPr>
      </w:pPr>
      <w:r w:rsidRPr="00E713FA">
        <w:rPr>
          <w:sz w:val="20"/>
          <w:szCs w:val="20"/>
        </w:rPr>
        <w:t>Сортировка Хоара</w:t>
      </w:r>
      <w:r w:rsidRPr="00E713FA">
        <w:rPr>
          <w:b/>
          <w:i/>
          <w:sz w:val="20"/>
          <w:szCs w:val="20"/>
        </w:rPr>
        <w:t xml:space="preserve"> </w:t>
      </w:r>
      <w:r w:rsidRPr="00E713FA">
        <w:rPr>
          <w:sz w:val="20"/>
          <w:szCs w:val="20"/>
        </w:rPr>
        <w:t>–</w:t>
      </w:r>
      <w:r w:rsidRPr="00E713FA">
        <w:rPr>
          <w:b/>
          <w:i/>
          <w:sz w:val="20"/>
          <w:szCs w:val="20"/>
        </w:rPr>
        <w:t xml:space="preserve"> </w:t>
      </w:r>
      <w:r w:rsidRPr="00E713FA">
        <w:rPr>
          <w:sz w:val="20"/>
          <w:szCs w:val="20"/>
        </w:rPr>
        <w:t>лучший из известных до сего времени метод сортировки массивов. Он обладает столь блестящими характеристиками, что его изобретатель Ч. Хоар окрестил его быстрой сортировкой</w:t>
      </w:r>
      <w:r w:rsidRPr="00E713FA">
        <w:rPr>
          <w:i/>
          <w:sz w:val="20"/>
          <w:szCs w:val="20"/>
        </w:rPr>
        <w:t xml:space="preserve">. </w:t>
      </w:r>
      <w:r w:rsidRPr="00E713FA">
        <w:rPr>
          <w:sz w:val="20"/>
          <w:szCs w:val="20"/>
        </w:rPr>
        <w:t>Быстрая сортировка основана на том факте, что для достижения наибольшей эффективности желательно разбить массив на подмассивы и сортировать подмассивы меньшего размера.</w:t>
      </w:r>
    </w:p>
    <w:p w:rsidR="00650ECF" w:rsidRPr="00E713FA" w:rsidRDefault="00650ECF" w:rsidP="00650ECF">
      <w:pPr>
        <w:spacing w:after="0" w:line="240" w:lineRule="auto"/>
        <w:rPr>
          <w:b/>
          <w:sz w:val="20"/>
          <w:szCs w:val="20"/>
        </w:rPr>
      </w:pPr>
      <w:r w:rsidRPr="00E713FA">
        <w:rPr>
          <w:b/>
          <w:sz w:val="20"/>
          <w:szCs w:val="20"/>
        </w:rPr>
        <w:t>Алгоритм быстрой обменной сортировки</w:t>
      </w:r>
    </w:p>
    <w:p w:rsidR="00650ECF" w:rsidRPr="00E713FA" w:rsidRDefault="00650ECF" w:rsidP="00650ECF">
      <w:pPr>
        <w:spacing w:after="0" w:line="240" w:lineRule="auto"/>
        <w:rPr>
          <w:sz w:val="20"/>
          <w:szCs w:val="20"/>
        </w:rPr>
      </w:pPr>
      <w:r w:rsidRPr="00E713FA">
        <w:rPr>
          <w:sz w:val="20"/>
          <w:szCs w:val="20"/>
        </w:rPr>
        <w:t>1. Выбираем элемент массива в качестве разделителя.</w:t>
      </w:r>
    </w:p>
    <w:p w:rsidR="00650ECF" w:rsidRPr="00E713FA" w:rsidRDefault="00650ECF" w:rsidP="00650ECF">
      <w:pPr>
        <w:spacing w:after="0" w:line="240" w:lineRule="auto"/>
        <w:rPr>
          <w:sz w:val="20"/>
          <w:szCs w:val="20"/>
        </w:rPr>
      </w:pPr>
      <w:r w:rsidRPr="00E713FA">
        <w:rPr>
          <w:sz w:val="20"/>
          <w:szCs w:val="20"/>
        </w:rPr>
        <w:t>2. Располагаем элементы меньшие разделителя в первой части массива, а большие – во второй.</w:t>
      </w:r>
    </w:p>
    <w:p w:rsidR="00650ECF" w:rsidRPr="00E713FA" w:rsidRDefault="00650ECF" w:rsidP="00650ECF">
      <w:pPr>
        <w:spacing w:after="0" w:line="240" w:lineRule="auto"/>
        <w:rPr>
          <w:sz w:val="20"/>
          <w:szCs w:val="20"/>
        </w:rPr>
      </w:pPr>
      <w:r w:rsidRPr="00E713FA">
        <w:rPr>
          <w:sz w:val="20"/>
          <w:szCs w:val="20"/>
        </w:rPr>
        <w:t>3. Если число элементов в первой части массива больше 1, то применяем к ней алгоритм в целом.</w:t>
      </w:r>
    </w:p>
    <w:p w:rsidR="00650ECF" w:rsidRPr="00E713FA" w:rsidRDefault="00650ECF" w:rsidP="00650ECF">
      <w:pPr>
        <w:spacing w:after="0" w:line="240" w:lineRule="auto"/>
        <w:rPr>
          <w:sz w:val="20"/>
          <w:szCs w:val="20"/>
        </w:rPr>
      </w:pPr>
      <w:r w:rsidRPr="00E713FA">
        <w:rPr>
          <w:sz w:val="20"/>
          <w:szCs w:val="20"/>
        </w:rPr>
        <w:t>4. Если число элементов во второй части массива больше 1, то применяем к ней алгоритм в целом. Конец алгоритма.</w:t>
      </w:r>
    </w:p>
    <w:p w:rsidR="00650ECF" w:rsidRPr="00E713FA" w:rsidRDefault="00650ECF" w:rsidP="00650ECF">
      <w:pPr>
        <w:spacing w:after="0" w:line="240" w:lineRule="auto"/>
        <w:rPr>
          <w:sz w:val="20"/>
          <w:szCs w:val="20"/>
        </w:rPr>
      </w:pPr>
      <w:r w:rsidRPr="00E713FA">
        <w:rPr>
          <w:sz w:val="20"/>
          <w:szCs w:val="20"/>
        </w:rPr>
        <w:t>Данный алгоритм основан на том утверждении, что ни один из элементов, расположенных в первой части массива не обменяется с каким либо элементом, расположенным во второй части.</w:t>
      </w:r>
    </w:p>
    <w:p w:rsidR="00650ECF" w:rsidRPr="00E713FA" w:rsidRDefault="00650ECF" w:rsidP="00650ECF">
      <w:pPr>
        <w:spacing w:after="0" w:line="240" w:lineRule="auto"/>
        <w:rPr>
          <w:sz w:val="20"/>
          <w:szCs w:val="20"/>
        </w:rPr>
      </w:pPr>
      <w:r w:rsidRPr="00E713FA">
        <w:rPr>
          <w:sz w:val="20"/>
          <w:szCs w:val="20"/>
        </w:rPr>
        <w:t>П.2 выполняется следующим образом: просматриваем массив от краев к центру и меняем местами элементы, нарушающие порядок.</w:t>
      </w:r>
    </w:p>
    <w:p w:rsidR="00650ECF" w:rsidRPr="00E713FA" w:rsidRDefault="00650ECF" w:rsidP="00650ECF">
      <w:pPr>
        <w:spacing w:after="0" w:line="240" w:lineRule="auto"/>
        <w:rPr>
          <w:sz w:val="20"/>
          <w:szCs w:val="20"/>
        </w:rPr>
      </w:pPr>
      <w:r w:rsidRPr="00E713FA">
        <w:rPr>
          <w:sz w:val="20"/>
          <w:szCs w:val="20"/>
        </w:rPr>
        <mc:AlternateContent>
          <mc:Choice Requires="wps">
            <w:drawing>
              <wp:anchor distT="0" distB="0" distL="114300" distR="114300" simplePos="0" relativeHeight="251693056" behindDoc="0" locked="0" layoutInCell="1" allowOverlap="1" wp14:anchorId="497096DA" wp14:editId="7F5811F1">
                <wp:simplePos x="0" y="0"/>
                <wp:positionH relativeFrom="column">
                  <wp:posOffset>2757170</wp:posOffset>
                </wp:positionH>
                <wp:positionV relativeFrom="paragraph">
                  <wp:posOffset>87630</wp:posOffset>
                </wp:positionV>
                <wp:extent cx="0" cy="91440"/>
                <wp:effectExtent l="10160" t="12700" r="8890" b="10160"/>
                <wp:wrapNone/>
                <wp:docPr id="13" name="Прямая соединительная линия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91440"/>
                        </a:xfrm>
                        <a:prstGeom prst="line">
                          <a:avLst/>
                        </a:prstGeom>
                        <a:noFill/>
                        <a:ln w="936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13" o:spid="_x0000_s1026" style="position:absolute;flip:y;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7.1pt,6.9pt" to="217.1pt,1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" strokeweight=".26mm">
                <v:stroke joinstyle="miter"/>
              </v:line>
            </w:pict>
          </mc:Fallback>
        </mc:AlternateContent>
      </w:r>
      <w:r w:rsidRPr="00E713FA">
        <w:rPr>
          <w:sz w:val="20"/>
          <w:szCs w:val="20"/>
        </w:rPr>
        <mc:AlternateContent>
          <mc:Choice Requires="wps">
            <w:drawing>
              <wp:anchor distT="0" distB="0" distL="114300" distR="114300" simplePos="0" relativeHeight="251694080" behindDoc="0" locked="0" layoutInCell="1" allowOverlap="1" wp14:anchorId="70B54834" wp14:editId="759FE441">
                <wp:simplePos x="0" y="0"/>
                <wp:positionH relativeFrom="column">
                  <wp:posOffset>1385570</wp:posOffset>
                </wp:positionH>
                <wp:positionV relativeFrom="paragraph">
                  <wp:posOffset>87630</wp:posOffset>
                </wp:positionV>
                <wp:extent cx="1371600" cy="0"/>
                <wp:effectExtent l="10160" t="12700" r="8890" b="6350"/>
                <wp:wrapNone/>
                <wp:docPr id="12" name="Прямая соединительная линия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371600" cy="0"/>
                        </a:xfrm>
                        <a:prstGeom prst="line">
                          <a:avLst/>
                        </a:prstGeom>
                        <a:noFill/>
                        <a:ln w="936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12" o:spid="_x0000_s1026" style="position:absolute;flip:x;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9.1pt,6.9pt" to="217.1pt,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" strokeweight=".26mm">
                <v:stroke joinstyle="miter"/>
              </v:line>
            </w:pict>
          </mc:Fallback>
        </mc:AlternateContent>
      </w:r>
      <w:r w:rsidRPr="00E713FA">
        <w:rPr>
          <w:sz w:val="20"/>
          <w:szCs w:val="20"/>
        </w:rPr>
        <mc:AlternateContent>
          <mc:Choice Requires="wps">
            <w:drawing>
              <wp:anchor distT="0" distB="0" distL="114300" distR="114300" simplePos="0" relativeHeight="251695104" behindDoc="0" locked="0" layoutInCell="1" allowOverlap="1" wp14:anchorId="12048B13" wp14:editId="53581C50">
                <wp:simplePos x="0" y="0"/>
                <wp:positionH relativeFrom="column">
                  <wp:posOffset>1385570</wp:posOffset>
                </wp:positionH>
                <wp:positionV relativeFrom="paragraph">
                  <wp:posOffset>87630</wp:posOffset>
                </wp:positionV>
                <wp:extent cx="0" cy="91440"/>
                <wp:effectExtent l="57785" t="12700" r="56515" b="19685"/>
                <wp:wrapNone/>
                <wp:docPr id="11" name="Прямая соединительная линия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1440"/>
                        </a:xfrm>
                        <a:prstGeom prst="line">
                          <a:avLst/>
                        </a:prstGeom>
                        <a:noFill/>
                        <a:ln w="9360">
                          <a:solidFill>
                            <a:srgbClr val="000000"/>
                          </a:solidFill>
                          <a:miter lim="800000"/>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11" o:spid="_x0000_s1026" style="position:absolute;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9.1pt,6.9pt" to="109.1pt,1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" strokeweight=".26mm">
                <v:stroke endarrow="block" joinstyle="miter"/>
              </v:line>
            </w:pict>
          </mc:Fallback>
        </mc:AlternateContent>
      </w:r>
    </w:p>
    <w:tbl>
      <w:tblPr>
        <w:tblW w:w="0" w:type="auto"/>
        <w:tblInd w:w="529" w:type="dxa"/>
        <w:tblLayout w:type="fixed"/>
        <w:tblLook w:val="0000" w:firstRow="0" w:lastRow="0" w:firstColumn="0" w:lastColumn="0" w:noHBand="0" w:noVBand="0"/>
      </w:tblPr>
      <w:tblGrid>
        <w:gridCol w:w="708"/>
        <w:gridCol w:w="709"/>
        <w:gridCol w:w="709"/>
        <w:gridCol w:w="709"/>
        <w:gridCol w:w="708"/>
        <w:gridCol w:w="709"/>
        <w:gridCol w:w="709"/>
        <w:gridCol w:w="719"/>
      </w:tblGrid>
      <w:tr w:rsidR="00650ECF" w:rsidRPr="00E713FA" w:rsidTr="00E713FA">
        <w:tc>
          <w:tcPr>
            <w:tcW w:w="708" w:type="dxa"/>
            <w:tcBorders>
              <w:top w:val="single" w:sz="4" w:space="0" w:color="000000"/>
              <w:left w:val="single" w:sz="4" w:space="0" w:color="000000"/>
              <w:bottom w:val="single" w:sz="4" w:space="0" w:color="000000"/>
            </w:tcBorders>
            <w:shd w:val="clear" w:color="auto" w:fill="auto"/>
          </w:tcPr>
          <w:p w:rsidR="00650ECF" w:rsidRPr="00E713FA" w:rsidRDefault="00650ECF" w:rsidP="00650ECF">
            <w:pPr>
              <w:spacing w:after="0" w:line="240" w:lineRule="auto"/>
              <w:rPr>
                <w:sz w:val="20"/>
                <w:szCs w:val="20"/>
              </w:rPr>
            </w:pPr>
            <w:r w:rsidRPr="00E713FA">
              <w:rPr>
                <w:sz w:val="20"/>
                <w:szCs w:val="20"/>
              </w:rPr>
              <mc:AlternateContent>
                <mc:Choice Requires="wps">
                  <w:drawing>
                    <wp:anchor distT="0" distB="0" distL="114300" distR="114300" simplePos="0" relativeHeight="251683840" behindDoc="0" locked="0" layoutInCell="1" allowOverlap="1" wp14:anchorId="7642FCAE" wp14:editId="02E49454">
                      <wp:simplePos x="0" y="0"/>
                      <wp:positionH relativeFrom="column">
                        <wp:posOffset>377825</wp:posOffset>
                      </wp:positionH>
                      <wp:positionV relativeFrom="paragraph">
                        <wp:posOffset>3810</wp:posOffset>
                      </wp:positionV>
                      <wp:extent cx="184785" cy="182880"/>
                      <wp:effectExtent l="5080" t="9525" r="10160" b="7620"/>
                      <wp:wrapNone/>
                      <wp:docPr id="10" name="Прямоугольник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4785" cy="182880"/>
                              </a:xfrm>
                              <a:prstGeom prst="rect">
                                <a:avLst/>
                              </a:prstGeom>
                              <a:noFill/>
                              <a:ln w="936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Прямоугольник 10" o:spid="_x0000_s1026" style="position:absolute;margin-left:29.75pt;margin-top:.3pt;width:14.55pt;height:14.4pt;z-index:25168384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" filled="f" strokeweight=".26mm"/>
                  </w:pict>
                </mc:Fallback>
              </mc:AlternateContent>
            </w:r>
            <w:r w:rsidRPr="00E713FA">
              <w:rPr>
                <w:sz w:val="20"/>
                <w:szCs w:val="20"/>
              </w:rPr>
              <mc:AlternateContent>
                <mc:Choice Requires="wps">
                  <w:drawing>
                    <wp:anchor distT="0" distB="0" distL="114300" distR="114300" simplePos="0" relativeHeight="251685888" behindDoc="0" locked="0" layoutInCell="1" allowOverlap="1" wp14:anchorId="161B0A66" wp14:editId="266AA128">
                      <wp:simplePos x="0" y="0"/>
                      <wp:positionH relativeFrom="column">
                        <wp:posOffset>745490</wp:posOffset>
                      </wp:positionH>
                      <wp:positionV relativeFrom="paragraph">
                        <wp:posOffset>95250</wp:posOffset>
                      </wp:positionV>
                      <wp:extent cx="0" cy="91440"/>
                      <wp:effectExtent l="10795" t="5715" r="8255" b="7620"/>
                      <wp:wrapNone/>
                      <wp:docPr id="9" name="Прямая соединительная линия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1440"/>
                              </a:xfrm>
                              <a:prstGeom prst="line">
                                <a:avLst/>
                              </a:prstGeom>
                              <a:noFill/>
                              <a:ln w="936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9" o:spid="_x0000_s1026" style="position:absolute;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8.7pt,7.5pt" to="58.7pt,1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" strokeweight=".26mm">
                      <v:stroke joinstyle="miter"/>
                    </v:line>
                  </w:pict>
                </mc:Fallback>
              </mc:AlternateContent>
            </w:r>
            <w:r w:rsidRPr="00E713FA">
              <w:rPr>
                <w:sz w:val="20"/>
                <w:szCs w:val="20"/>
              </w:rPr>
              <mc:AlternateContent>
                <mc:Choice Requires="wps">
                  <w:drawing>
                    <wp:anchor distT="0" distB="0" distL="114300" distR="114300" simplePos="0" relativeHeight="251686912" behindDoc="0" locked="0" layoutInCell="1" allowOverlap="1" wp14:anchorId="63B54B8E" wp14:editId="3D206020">
                      <wp:simplePos x="0" y="0"/>
                      <wp:positionH relativeFrom="column">
                        <wp:posOffset>745490</wp:posOffset>
                      </wp:positionH>
                      <wp:positionV relativeFrom="paragraph">
                        <wp:posOffset>186690</wp:posOffset>
                      </wp:positionV>
                      <wp:extent cx="182880" cy="0"/>
                      <wp:effectExtent l="10795" t="59055" r="15875" b="55245"/>
                      <wp:wrapNone/>
                      <wp:docPr id="8" name="Прямая соединительная линия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 cy="0"/>
                              </a:xfrm>
                              <a:prstGeom prst="line">
                                <a:avLst/>
                              </a:prstGeom>
                              <a:noFill/>
                              <a:ln w="9360">
                                <a:solidFill>
                                  <a:srgbClr val="000000"/>
                                </a:solidFill>
                                <a:miter lim="800000"/>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8" o:spid="_x0000_s1026" style="position:absolute;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8.7pt,14.7pt" to="73.1pt,1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" strokeweight=".26mm">
                      <v:stroke endarrow="block" joinstyle="miter"/>
                    </v:line>
                  </w:pict>
                </mc:Fallback>
              </mc:AlternateContent>
            </w:r>
            <w:r w:rsidRPr="00E713FA">
              <w:rPr>
                <w:sz w:val="20"/>
                <w:szCs w:val="20"/>
              </w:rPr>
              <mc:AlternateContent>
                <mc:Choice Requires="wps">
                  <w:drawing>
                    <wp:anchor distT="0" distB="0" distL="114300" distR="114300" simplePos="0" relativeHeight="251687936" behindDoc="0" locked="0" layoutInCell="1" allowOverlap="1" wp14:anchorId="1E1487CA" wp14:editId="14AA13E5">
                      <wp:simplePos x="0" y="0"/>
                      <wp:positionH relativeFrom="column">
                        <wp:posOffset>3763010</wp:posOffset>
                      </wp:positionH>
                      <wp:positionV relativeFrom="paragraph">
                        <wp:posOffset>95250</wp:posOffset>
                      </wp:positionV>
                      <wp:extent cx="0" cy="91440"/>
                      <wp:effectExtent l="8890" t="5715" r="10160" b="7620"/>
                      <wp:wrapNone/>
                      <wp:docPr id="7" name="Прямая соединительная линия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1440"/>
                              </a:xfrm>
                              <a:prstGeom prst="line">
                                <a:avLst/>
                              </a:prstGeom>
                              <a:noFill/>
                              <a:ln w="936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7" o:spid="_x0000_s1026" style="position:absolute;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6.3pt,7.5pt" to="296.3pt,1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" strokeweight=".26mm">
                      <v:stroke joinstyle="miter"/>
                    </v:line>
                  </w:pict>
                </mc:Fallback>
              </mc:AlternateContent>
            </w:r>
            <w:r w:rsidRPr="00E713FA">
              <w:rPr>
                <w:sz w:val="20"/>
                <w:szCs w:val="20"/>
              </w:rPr>
              <mc:AlternateContent>
                <mc:Choice Requires="wps">
                  <w:drawing>
                    <wp:anchor distT="0" distB="0" distL="114300" distR="114300" simplePos="0" relativeHeight="251688960" behindDoc="0" locked="0" layoutInCell="1" allowOverlap="1" wp14:anchorId="5BCA04EB" wp14:editId="702B8535">
                      <wp:simplePos x="0" y="0"/>
                      <wp:positionH relativeFrom="column">
                        <wp:posOffset>3580130</wp:posOffset>
                      </wp:positionH>
                      <wp:positionV relativeFrom="paragraph">
                        <wp:posOffset>186690</wp:posOffset>
                      </wp:positionV>
                      <wp:extent cx="182880" cy="0"/>
                      <wp:effectExtent l="16510" t="59055" r="10160" b="55245"/>
                      <wp:wrapNone/>
                      <wp:docPr id="6" name="Прямая соединительная линия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82880" cy="0"/>
                              </a:xfrm>
                              <a:prstGeom prst="line">
                                <a:avLst/>
                              </a:prstGeom>
                              <a:noFill/>
                              <a:ln w="9360">
                                <a:solidFill>
                                  <a:srgbClr val="000000"/>
                                </a:solidFill>
                                <a:miter lim="800000"/>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6" o:spid="_x0000_s1026" style="position:absolute;flip:x;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1.9pt,14.7pt" to="296.3pt,1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" strokeweight=".26mm">
                      <v:stroke endarrow="block" joinstyle="miter"/>
                    </v:line>
                  </w:pict>
                </mc:Fallback>
              </mc:AlternateContent>
            </w:r>
            <w:r w:rsidRPr="00E713FA">
              <w:rPr>
                <w:sz w:val="20"/>
                <w:szCs w:val="20"/>
              </w:rPr>
              <mc:AlternateContent>
                <mc:Choice Requires="wps">
                  <w:drawing>
                    <wp:anchor distT="0" distB="0" distL="114300" distR="114300" simplePos="0" relativeHeight="251689984" behindDoc="0" locked="0" layoutInCell="1" allowOverlap="1" wp14:anchorId="50A23A4A" wp14:editId="7AA30245">
                      <wp:simplePos x="0" y="0"/>
                      <wp:positionH relativeFrom="column">
                        <wp:posOffset>1385570</wp:posOffset>
                      </wp:positionH>
                      <wp:positionV relativeFrom="paragraph">
                        <wp:posOffset>186690</wp:posOffset>
                      </wp:positionV>
                      <wp:extent cx="0" cy="91440"/>
                      <wp:effectExtent l="12700" t="11430" r="6350" b="11430"/>
                      <wp:wrapNone/>
                      <wp:docPr id="5" name="Прямая соединительная линия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1440"/>
                              </a:xfrm>
                              <a:prstGeom prst="line">
                                <a:avLst/>
                              </a:prstGeom>
                              <a:noFill/>
                              <a:ln w="936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5" o:spid="_x0000_s1026" style="position:absolute;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9.1pt,14.7pt" to="109.1pt,2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" strokeweight=".26mm">
                      <v:stroke joinstyle="miter"/>
                    </v:line>
                  </w:pict>
                </mc:Fallback>
              </mc:AlternateContent>
            </w:r>
            <w:r w:rsidRPr="00E713FA">
              <w:rPr>
                <w:sz w:val="20"/>
                <w:szCs w:val="20"/>
              </w:rPr>
              <mc:AlternateContent>
                <mc:Choice Requires="wps">
                  <w:drawing>
                    <wp:anchor distT="0" distB="0" distL="114300" distR="114300" simplePos="0" relativeHeight="251691008" behindDoc="0" locked="0" layoutInCell="1" allowOverlap="1" wp14:anchorId="5A9B05A7" wp14:editId="0834C9CA">
                      <wp:simplePos x="0" y="0"/>
                      <wp:positionH relativeFrom="column">
                        <wp:posOffset>1385570</wp:posOffset>
                      </wp:positionH>
                      <wp:positionV relativeFrom="paragraph">
                        <wp:posOffset>278130</wp:posOffset>
                      </wp:positionV>
                      <wp:extent cx="1371600" cy="0"/>
                      <wp:effectExtent l="12700" t="7620" r="6350" b="11430"/>
                      <wp:wrapNone/>
                      <wp:docPr id="4" name="Прямая соединительная линия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1600" cy="0"/>
                              </a:xfrm>
                              <a:prstGeom prst="line">
                                <a:avLst/>
                              </a:prstGeom>
                              <a:noFill/>
                              <a:ln w="936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4" o:spid="_x0000_s1026" style="position:absolute;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9.1pt,21.9pt" to="217.1pt,2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" strokeweight=".26mm">
                      <v:stroke joinstyle="miter"/>
                    </v:line>
                  </w:pict>
                </mc:Fallback>
              </mc:AlternateContent>
            </w:r>
            <w:r w:rsidRPr="00E713FA">
              <w:rPr>
                <w:sz w:val="20"/>
                <w:szCs w:val="20"/>
              </w:rPr>
              <mc:AlternateContent>
                <mc:Choice Requires="wps">
                  <w:drawing>
                    <wp:anchor distT="0" distB="0" distL="114300" distR="114300" simplePos="0" relativeHeight="251692032" behindDoc="0" locked="0" layoutInCell="1" allowOverlap="1" wp14:anchorId="6C2DEFFF" wp14:editId="395CEA85">
                      <wp:simplePos x="0" y="0"/>
                      <wp:positionH relativeFrom="column">
                        <wp:posOffset>2757170</wp:posOffset>
                      </wp:positionH>
                      <wp:positionV relativeFrom="paragraph">
                        <wp:posOffset>186690</wp:posOffset>
                      </wp:positionV>
                      <wp:extent cx="0" cy="91440"/>
                      <wp:effectExtent l="60325" t="20955" r="53975" b="11430"/>
                      <wp:wrapNone/>
                      <wp:docPr id="3" name="Прямая соединительная линия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91440"/>
                              </a:xfrm>
                              <a:prstGeom prst="line">
                                <a:avLst/>
                              </a:prstGeom>
                              <a:noFill/>
                              <a:ln w="9360">
                                <a:solidFill>
                                  <a:srgbClr val="000000"/>
                                </a:solidFill>
                                <a:miter lim="800000"/>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3" o:spid="_x0000_s1026" style="position:absolute;flip:y;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7.1pt,14.7pt" to="217.1pt,2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" strokeweight=".26mm">
                      <v:stroke endarrow="block" joinstyle="miter"/>
                    </v:line>
                  </w:pict>
                </mc:Fallback>
              </mc:AlternateContent>
            </w:r>
            <w:r w:rsidRPr="00E713FA">
              <w:rPr>
                <w:sz w:val="20"/>
                <w:szCs w:val="20"/>
              </w:rPr>
              <mc:AlternateContent>
                <mc:Choice Requires="wps">
                  <w:drawing>
                    <wp:anchor distT="0" distB="0" distL="114300" distR="114300" simplePos="0" relativeHeight="251696128" behindDoc="0" locked="0" layoutInCell="1" allowOverlap="1" wp14:anchorId="3C9DC4E9" wp14:editId="0B97FB42">
                      <wp:simplePos x="0" y="0"/>
                      <wp:positionH relativeFrom="column">
                        <wp:posOffset>2482850</wp:posOffset>
                      </wp:positionH>
                      <wp:positionV relativeFrom="paragraph">
                        <wp:posOffset>186690</wp:posOffset>
                      </wp:positionV>
                      <wp:extent cx="91440" cy="0"/>
                      <wp:effectExtent l="24130" t="20955" r="27305" b="26670"/>
                      <wp:wrapNone/>
                      <wp:docPr id="2" name="Прямая соединительная линия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 cy="0"/>
                              </a:xfrm>
                              <a:prstGeom prst="line">
                                <a:avLst/>
                              </a:prstGeom>
                              <a:noFill/>
                              <a:ln w="3816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2" o:spid="_x0000_s1026" style="position:absolute;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5.5pt,14.7pt" to="202.7pt,1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" strokeweight="1.06mm">
                      <v:stroke joinstyle="miter"/>
                    </v:line>
                  </w:pict>
                </mc:Fallback>
              </mc:AlternateContent>
            </w:r>
            <w:r w:rsidRPr="00E713FA">
              <w:rPr>
                <w:sz w:val="20"/>
                <w:szCs w:val="20"/>
              </w:rPr>
              <w:t>30</w:t>
            </w:r>
          </w:p>
          <w:p w:rsidR="00650ECF" w:rsidRPr="00E713FA" w:rsidRDefault="00650ECF" w:rsidP="00650ECF">
            <w:pPr>
              <w:spacing w:after="0" w:line="240" w:lineRule="auto"/>
              <w:rPr>
                <w:sz w:val="20"/>
                <w:szCs w:val="20"/>
              </w:rPr>
            </w:pPr>
          </w:p>
        </w:tc>
        <w:tc>
          <w:tcPr>
            <w:tcW w:w="709" w:type="dxa"/>
            <w:tcBorders>
              <w:top w:val="single" w:sz="4" w:space="0" w:color="000000"/>
              <w:left w:val="single" w:sz="4" w:space="0" w:color="000000"/>
              <w:bottom w:val="single" w:sz="4" w:space="0" w:color="000000"/>
            </w:tcBorders>
            <w:shd w:val="clear" w:color="auto" w:fill="auto"/>
          </w:tcPr>
          <w:p w:rsidR="00650ECF" w:rsidRPr="00E713FA" w:rsidRDefault="00650ECF" w:rsidP="00650ECF">
            <w:pPr>
              <w:spacing w:after="0" w:line="240" w:lineRule="auto"/>
              <w:rPr>
                <w:sz w:val="20"/>
                <w:szCs w:val="20"/>
              </w:rPr>
            </w:pPr>
            <w:r w:rsidRPr="00E713FA">
              <w:rPr>
                <w:sz w:val="20"/>
                <w:szCs w:val="20"/>
              </w:rPr>
              <w:t>10</w:t>
            </w:r>
          </w:p>
        </w:tc>
        <w:tc>
          <w:tcPr>
            <w:tcW w:w="709" w:type="dxa"/>
            <w:tcBorders>
              <w:top w:val="single" w:sz="4" w:space="0" w:color="000000"/>
              <w:left w:val="single" w:sz="4" w:space="0" w:color="000000"/>
              <w:bottom w:val="single" w:sz="4" w:space="0" w:color="000000"/>
            </w:tcBorders>
            <w:shd w:val="clear" w:color="auto" w:fill="auto"/>
          </w:tcPr>
          <w:p w:rsidR="00650ECF" w:rsidRPr="00E713FA" w:rsidRDefault="00650ECF" w:rsidP="00650ECF">
            <w:pPr>
              <w:spacing w:after="0" w:line="240" w:lineRule="auto"/>
              <w:rPr>
                <w:sz w:val="20"/>
                <w:szCs w:val="20"/>
              </w:rPr>
            </w:pPr>
            <w:r w:rsidRPr="00E713FA">
              <w:rPr>
                <w:sz w:val="20"/>
                <w:szCs w:val="20"/>
              </w:rPr>
              <w:t>40</w:t>
            </w:r>
          </w:p>
        </w:tc>
        <w:tc>
          <w:tcPr>
            <w:tcW w:w="709" w:type="dxa"/>
            <w:tcBorders>
              <w:top w:val="single" w:sz="4" w:space="0" w:color="000000"/>
              <w:left w:val="single" w:sz="4" w:space="0" w:color="000000"/>
              <w:bottom w:val="single" w:sz="4" w:space="0" w:color="000000"/>
            </w:tcBorders>
            <w:shd w:val="clear" w:color="auto" w:fill="auto"/>
          </w:tcPr>
          <w:p w:rsidR="00650ECF" w:rsidRPr="00E713FA" w:rsidRDefault="00650ECF" w:rsidP="00650ECF">
            <w:pPr>
              <w:spacing w:after="0" w:line="240" w:lineRule="auto"/>
              <w:rPr>
                <w:sz w:val="20"/>
                <w:szCs w:val="20"/>
              </w:rPr>
            </w:pPr>
            <w:r w:rsidRPr="00E713FA">
              <w:rPr>
                <w:sz w:val="20"/>
                <w:szCs w:val="20"/>
              </w:rPr>
              <w:t>20</w:t>
            </w:r>
          </w:p>
        </w:tc>
        <w:tc>
          <w:tcPr>
            <w:tcW w:w="708" w:type="dxa"/>
            <w:tcBorders>
              <w:top w:val="single" w:sz="4" w:space="0" w:color="000000"/>
              <w:left w:val="single" w:sz="4" w:space="0" w:color="000000"/>
              <w:bottom w:val="single" w:sz="4" w:space="0" w:color="000000"/>
            </w:tcBorders>
            <w:shd w:val="clear" w:color="auto" w:fill="auto"/>
          </w:tcPr>
          <w:p w:rsidR="00650ECF" w:rsidRPr="00E713FA" w:rsidRDefault="00650ECF" w:rsidP="00650ECF">
            <w:pPr>
              <w:spacing w:after="0" w:line="240" w:lineRule="auto"/>
              <w:rPr>
                <w:sz w:val="20"/>
                <w:szCs w:val="20"/>
              </w:rPr>
            </w:pPr>
            <w:r w:rsidRPr="00E713FA">
              <w:rPr>
                <w:sz w:val="20"/>
                <w:szCs w:val="20"/>
              </w:rPr>
              <w:t>15</w:t>
            </w:r>
          </w:p>
        </w:tc>
        <w:tc>
          <w:tcPr>
            <w:tcW w:w="709" w:type="dxa"/>
            <w:tcBorders>
              <w:top w:val="single" w:sz="4" w:space="0" w:color="000000"/>
              <w:left w:val="single" w:sz="4" w:space="0" w:color="000000"/>
              <w:bottom w:val="single" w:sz="4" w:space="0" w:color="000000"/>
            </w:tcBorders>
            <w:shd w:val="clear" w:color="auto" w:fill="auto"/>
          </w:tcPr>
          <w:p w:rsidR="00650ECF" w:rsidRPr="00E713FA" w:rsidRDefault="00650ECF" w:rsidP="00650ECF">
            <w:pPr>
              <w:spacing w:after="0" w:line="240" w:lineRule="auto"/>
              <w:rPr>
                <w:sz w:val="20"/>
                <w:szCs w:val="20"/>
              </w:rPr>
            </w:pPr>
            <w:r w:rsidRPr="00E713FA">
              <w:rPr>
                <w:sz w:val="20"/>
                <w:szCs w:val="20"/>
              </w:rPr>
              <w:t>17</w:t>
            </w:r>
          </w:p>
        </w:tc>
        <w:tc>
          <w:tcPr>
            <w:tcW w:w="709" w:type="dxa"/>
            <w:tcBorders>
              <w:top w:val="single" w:sz="4" w:space="0" w:color="000000"/>
              <w:left w:val="single" w:sz="4" w:space="0" w:color="000000"/>
              <w:bottom w:val="single" w:sz="4" w:space="0" w:color="000000"/>
            </w:tcBorders>
            <w:shd w:val="clear" w:color="auto" w:fill="auto"/>
          </w:tcPr>
          <w:p w:rsidR="00650ECF" w:rsidRPr="00E713FA" w:rsidRDefault="00650ECF" w:rsidP="00650ECF">
            <w:pPr>
              <w:spacing w:after="0" w:line="240" w:lineRule="auto"/>
              <w:rPr>
                <w:sz w:val="20"/>
                <w:szCs w:val="20"/>
              </w:rPr>
            </w:pPr>
            <w:r w:rsidRPr="00E713FA">
              <w:rPr>
                <w:sz w:val="20"/>
                <w:szCs w:val="20"/>
              </w:rPr>
              <w:t>45</w:t>
            </w:r>
          </w:p>
        </w:tc>
        <w:tc>
          <w:tcPr>
            <w:tcW w:w="719" w:type="dxa"/>
            <w:tcBorders>
              <w:top w:val="single" w:sz="4" w:space="0" w:color="000000"/>
              <w:left w:val="single" w:sz="4" w:space="0" w:color="000000"/>
              <w:bottom w:val="single" w:sz="4" w:space="0" w:color="000000"/>
              <w:right w:val="single" w:sz="4" w:space="0" w:color="000000"/>
            </w:tcBorders>
            <w:shd w:val="clear" w:color="auto" w:fill="auto"/>
          </w:tcPr>
          <w:p w:rsidR="00650ECF" w:rsidRPr="00E713FA" w:rsidRDefault="00650ECF" w:rsidP="00650ECF">
            <w:pPr>
              <w:spacing w:after="0" w:line="240" w:lineRule="auto"/>
              <w:rPr>
                <w:sz w:val="20"/>
                <w:szCs w:val="20"/>
              </w:rPr>
            </w:pPr>
            <w:r w:rsidRPr="00E713FA">
              <w:rPr>
                <w:sz w:val="20"/>
                <w:szCs w:val="20"/>
              </w:rPr>
              <w:t>60</w:t>
            </w:r>
          </w:p>
        </w:tc>
      </w:tr>
      <w:tr w:rsidR="00650ECF" w:rsidRPr="00E713FA" w:rsidTr="00E713FA">
        <w:tc>
          <w:tcPr>
            <w:tcW w:w="708" w:type="dxa"/>
            <w:tcBorders>
              <w:top w:val="single" w:sz="4" w:space="0" w:color="000000"/>
              <w:left w:val="single" w:sz="4" w:space="0" w:color="000000"/>
              <w:bottom w:val="single" w:sz="4" w:space="0" w:color="000000"/>
            </w:tcBorders>
            <w:shd w:val="clear" w:color="auto" w:fill="auto"/>
          </w:tcPr>
          <w:p w:rsidR="00650ECF" w:rsidRPr="00E713FA" w:rsidRDefault="00650ECF" w:rsidP="00650ECF">
            <w:pPr>
              <w:spacing w:after="0" w:line="240" w:lineRule="auto"/>
              <w:rPr>
                <w:sz w:val="20"/>
                <w:szCs w:val="20"/>
              </w:rPr>
            </w:pPr>
            <w:r w:rsidRPr="00E713FA">
              <w:rPr>
                <w:sz w:val="20"/>
                <w:szCs w:val="20"/>
              </w:rPr>
              <mc:AlternateContent>
                <mc:Choice Requires="wps">
                  <w:drawing>
                    <wp:anchor distT="0" distB="0" distL="114300" distR="114300" simplePos="0" relativeHeight="251684864" behindDoc="0" locked="0" layoutInCell="1" allowOverlap="1" wp14:anchorId="608ED9EF" wp14:editId="634B8030">
                      <wp:simplePos x="0" y="0"/>
                      <wp:positionH relativeFrom="column">
                        <wp:posOffset>471170</wp:posOffset>
                      </wp:positionH>
                      <wp:positionV relativeFrom="paragraph">
                        <wp:posOffset>260350</wp:posOffset>
                      </wp:positionV>
                      <wp:extent cx="180975" cy="182880"/>
                      <wp:effectExtent l="12700" t="12065" r="6350" b="5080"/>
                      <wp:wrapNone/>
                      <wp:docPr id="1" name="Прямоугольник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0975" cy="182880"/>
                              </a:xfrm>
                              <a:prstGeom prst="rect">
                                <a:avLst/>
                              </a:prstGeom>
                              <a:noFill/>
                              <a:ln w="936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Прямоугольник 1" o:spid="_x0000_s1026" style="position:absolute;margin-left:37.1pt;margin-top:20.5pt;width:14.25pt;height:14.4pt;z-index:25168486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" filled="f" strokeweight=".26mm"/>
                  </w:pict>
                </mc:Fallback>
              </mc:AlternateContent>
            </w:r>
            <w:r w:rsidRPr="00E713FA">
              <w:rPr>
                <w:sz w:val="20"/>
                <w:szCs w:val="20"/>
              </w:rPr>
              <w:t>30</w:t>
            </w:r>
          </w:p>
        </w:tc>
        <w:tc>
          <w:tcPr>
            <w:tcW w:w="709" w:type="dxa"/>
            <w:tcBorders>
              <w:top w:val="single" w:sz="4" w:space="0" w:color="000000"/>
              <w:left w:val="single" w:sz="4" w:space="0" w:color="000000"/>
              <w:bottom w:val="single" w:sz="4" w:space="0" w:color="000000"/>
            </w:tcBorders>
            <w:shd w:val="clear" w:color="auto" w:fill="auto"/>
          </w:tcPr>
          <w:p w:rsidR="00650ECF" w:rsidRPr="00E713FA" w:rsidRDefault="00650ECF" w:rsidP="00650ECF">
            <w:pPr>
              <w:spacing w:after="0" w:line="240" w:lineRule="auto"/>
              <w:rPr>
                <w:sz w:val="20"/>
                <w:szCs w:val="20"/>
              </w:rPr>
            </w:pPr>
            <w:r w:rsidRPr="00E713FA">
              <w:rPr>
                <w:sz w:val="20"/>
                <w:szCs w:val="20"/>
              </w:rPr>
              <w:t xml:space="preserve">  (  10</w:t>
            </w:r>
          </w:p>
        </w:tc>
        <w:tc>
          <w:tcPr>
            <w:tcW w:w="709" w:type="dxa"/>
            <w:tcBorders>
              <w:top w:val="single" w:sz="4" w:space="0" w:color="000000"/>
              <w:left w:val="single" w:sz="4" w:space="0" w:color="000000"/>
              <w:bottom w:val="single" w:sz="4" w:space="0" w:color="000000"/>
            </w:tcBorders>
            <w:shd w:val="clear" w:color="auto" w:fill="auto"/>
          </w:tcPr>
          <w:p w:rsidR="00650ECF" w:rsidRPr="00E713FA" w:rsidRDefault="00650ECF" w:rsidP="00650ECF">
            <w:pPr>
              <w:spacing w:after="0" w:line="240" w:lineRule="auto"/>
              <w:rPr>
                <w:sz w:val="20"/>
                <w:szCs w:val="20"/>
              </w:rPr>
            </w:pPr>
            <w:r w:rsidRPr="00E713FA">
              <w:rPr>
                <w:sz w:val="20"/>
                <w:szCs w:val="20"/>
              </w:rPr>
              <w:t>17</w:t>
            </w:r>
          </w:p>
        </w:tc>
        <w:tc>
          <w:tcPr>
            <w:tcW w:w="709" w:type="dxa"/>
            <w:tcBorders>
              <w:top w:val="single" w:sz="4" w:space="0" w:color="000000"/>
              <w:left w:val="single" w:sz="4" w:space="0" w:color="000000"/>
              <w:bottom w:val="single" w:sz="4" w:space="0" w:color="000000"/>
            </w:tcBorders>
            <w:shd w:val="clear" w:color="auto" w:fill="auto"/>
          </w:tcPr>
          <w:p w:rsidR="00650ECF" w:rsidRPr="00E713FA" w:rsidRDefault="00650ECF" w:rsidP="00650ECF">
            <w:pPr>
              <w:spacing w:after="0" w:line="240" w:lineRule="auto"/>
              <w:rPr>
                <w:sz w:val="20"/>
                <w:szCs w:val="20"/>
              </w:rPr>
            </w:pPr>
            <w:r w:rsidRPr="00E713FA">
              <w:rPr>
                <w:sz w:val="20"/>
                <w:szCs w:val="20"/>
              </w:rPr>
              <w:t>20</w:t>
            </w:r>
          </w:p>
        </w:tc>
        <w:tc>
          <w:tcPr>
            <w:tcW w:w="708" w:type="dxa"/>
            <w:tcBorders>
              <w:top w:val="single" w:sz="4" w:space="0" w:color="000000"/>
              <w:left w:val="single" w:sz="4" w:space="0" w:color="000000"/>
              <w:bottom w:val="single" w:sz="4" w:space="0" w:color="000000"/>
            </w:tcBorders>
            <w:shd w:val="clear" w:color="auto" w:fill="auto"/>
          </w:tcPr>
          <w:p w:rsidR="00650ECF" w:rsidRPr="00E713FA" w:rsidRDefault="00650ECF" w:rsidP="00650ECF">
            <w:pPr>
              <w:spacing w:after="0" w:line="240" w:lineRule="auto"/>
              <w:rPr>
                <w:sz w:val="20"/>
                <w:szCs w:val="20"/>
              </w:rPr>
            </w:pPr>
            <w:r w:rsidRPr="00E713FA">
              <w:rPr>
                <w:sz w:val="20"/>
                <w:szCs w:val="20"/>
              </w:rPr>
              <w:t>15</w:t>
            </w:r>
          </w:p>
        </w:tc>
        <w:tc>
          <w:tcPr>
            <w:tcW w:w="709" w:type="dxa"/>
            <w:tcBorders>
              <w:top w:val="single" w:sz="4" w:space="0" w:color="000000"/>
              <w:left w:val="single" w:sz="4" w:space="0" w:color="000000"/>
              <w:bottom w:val="single" w:sz="4" w:space="0" w:color="000000"/>
            </w:tcBorders>
            <w:shd w:val="clear" w:color="auto" w:fill="auto"/>
          </w:tcPr>
          <w:p w:rsidR="00650ECF" w:rsidRPr="00E713FA" w:rsidRDefault="00650ECF" w:rsidP="00650ECF">
            <w:pPr>
              <w:spacing w:after="0" w:line="240" w:lineRule="auto"/>
              <w:rPr>
                <w:sz w:val="20"/>
                <w:szCs w:val="20"/>
              </w:rPr>
            </w:pPr>
            <w:r w:rsidRPr="00E713FA">
              <w:rPr>
                <w:sz w:val="20"/>
                <w:szCs w:val="20"/>
              </w:rPr>
              <w:t>40</w:t>
            </w:r>
          </w:p>
        </w:tc>
        <w:tc>
          <w:tcPr>
            <w:tcW w:w="709" w:type="dxa"/>
            <w:tcBorders>
              <w:top w:val="single" w:sz="4" w:space="0" w:color="000000"/>
              <w:left w:val="single" w:sz="4" w:space="0" w:color="000000"/>
              <w:bottom w:val="single" w:sz="4" w:space="0" w:color="000000"/>
            </w:tcBorders>
            <w:shd w:val="clear" w:color="auto" w:fill="auto"/>
          </w:tcPr>
          <w:p w:rsidR="00650ECF" w:rsidRPr="00E713FA" w:rsidRDefault="00650ECF" w:rsidP="00650ECF">
            <w:pPr>
              <w:spacing w:after="0" w:line="240" w:lineRule="auto"/>
              <w:rPr>
                <w:sz w:val="20"/>
                <w:szCs w:val="20"/>
              </w:rPr>
            </w:pPr>
            <w:r w:rsidRPr="00E713FA">
              <w:rPr>
                <w:sz w:val="20"/>
                <w:szCs w:val="20"/>
              </w:rPr>
              <w:t>45</w:t>
            </w:r>
          </w:p>
        </w:tc>
        <w:tc>
          <w:tcPr>
            <w:tcW w:w="719" w:type="dxa"/>
            <w:tcBorders>
              <w:top w:val="single" w:sz="4" w:space="0" w:color="000000"/>
              <w:left w:val="single" w:sz="4" w:space="0" w:color="000000"/>
              <w:bottom w:val="single" w:sz="4" w:space="0" w:color="000000"/>
              <w:right w:val="single" w:sz="4" w:space="0" w:color="000000"/>
            </w:tcBorders>
            <w:shd w:val="clear" w:color="auto" w:fill="auto"/>
          </w:tcPr>
          <w:p w:rsidR="00650ECF" w:rsidRPr="00E713FA" w:rsidRDefault="00650ECF" w:rsidP="00650ECF">
            <w:pPr>
              <w:spacing w:after="0" w:line="240" w:lineRule="auto"/>
              <w:rPr>
                <w:sz w:val="20"/>
                <w:szCs w:val="20"/>
              </w:rPr>
            </w:pPr>
            <w:r w:rsidRPr="00E713FA">
              <w:rPr>
                <w:sz w:val="20"/>
                <w:szCs w:val="20"/>
              </w:rPr>
              <w:t>60  )</w:t>
            </w:r>
          </w:p>
        </w:tc>
      </w:tr>
      <w:tr w:rsidR="00650ECF" w:rsidRPr="00E713FA" w:rsidTr="00E713FA">
        <w:trPr>
          <w:cantSplit/>
        </w:trPr>
        <w:tc>
          <w:tcPr>
            <w:tcW w:w="5680" w:type="dxa"/>
            <w:gridSpan w:val="8"/>
            <w:tcBorders>
              <w:top w:val="single" w:sz="4" w:space="0" w:color="000000"/>
              <w:left w:val="single" w:sz="4" w:space="0" w:color="000000"/>
              <w:bottom w:val="single" w:sz="4" w:space="0" w:color="000000"/>
              <w:right w:val="single" w:sz="4" w:space="0" w:color="000000"/>
            </w:tcBorders>
            <w:shd w:val="clear" w:color="auto" w:fill="auto"/>
          </w:tcPr>
          <w:p w:rsidR="00650ECF" w:rsidRPr="00E713FA" w:rsidRDefault="00650ECF" w:rsidP="00650ECF">
            <w:pPr>
              <w:spacing w:after="0" w:line="240" w:lineRule="auto"/>
              <w:rPr>
                <w:sz w:val="20"/>
                <w:szCs w:val="20"/>
              </w:rPr>
            </w:pPr>
            <w:r w:rsidRPr="00E713FA">
              <w:rPr>
                <w:sz w:val="20"/>
                <w:szCs w:val="20"/>
              </w:rPr>
              <w:t>……………………………………………………………………….</w:t>
            </w:r>
          </w:p>
        </w:tc>
      </w:tr>
      <w:tr w:rsidR="00650ECF" w:rsidRPr="00E713FA" w:rsidTr="00E713FA">
        <w:tc>
          <w:tcPr>
            <w:tcW w:w="708" w:type="dxa"/>
            <w:tcBorders>
              <w:top w:val="single" w:sz="4" w:space="0" w:color="000000"/>
              <w:left w:val="single" w:sz="4" w:space="0" w:color="000000"/>
            </w:tcBorders>
            <w:shd w:val="clear" w:color="auto" w:fill="auto"/>
          </w:tcPr>
          <w:p w:rsidR="00650ECF" w:rsidRPr="00E713FA" w:rsidRDefault="00650ECF" w:rsidP="00650ECF">
            <w:pPr>
              <w:spacing w:after="0" w:line="240" w:lineRule="auto"/>
              <w:rPr>
                <w:sz w:val="20"/>
                <w:szCs w:val="20"/>
              </w:rPr>
            </w:pPr>
            <w:r w:rsidRPr="00E713FA">
              <w:rPr>
                <w:sz w:val="20"/>
                <w:szCs w:val="20"/>
              </w:rPr>
              <w:t xml:space="preserve"> (  10</w:t>
            </w:r>
          </w:p>
        </w:tc>
        <w:tc>
          <w:tcPr>
            <w:tcW w:w="709" w:type="dxa"/>
            <w:tcBorders>
              <w:top w:val="single" w:sz="4" w:space="0" w:color="000000"/>
              <w:left w:val="single" w:sz="4" w:space="0" w:color="000000"/>
              <w:bottom w:val="single" w:sz="4" w:space="0" w:color="000000"/>
            </w:tcBorders>
            <w:shd w:val="clear" w:color="auto" w:fill="auto"/>
          </w:tcPr>
          <w:p w:rsidR="00650ECF" w:rsidRPr="00E713FA" w:rsidRDefault="00650ECF" w:rsidP="00650ECF">
            <w:pPr>
              <w:spacing w:after="0" w:line="240" w:lineRule="auto"/>
              <w:rPr>
                <w:sz w:val="20"/>
                <w:szCs w:val="20"/>
              </w:rPr>
            </w:pPr>
            <w:r w:rsidRPr="00E713FA">
              <w:rPr>
                <w:sz w:val="20"/>
                <w:szCs w:val="20"/>
              </w:rPr>
              <w:t>17</w:t>
            </w:r>
          </w:p>
        </w:tc>
        <w:tc>
          <w:tcPr>
            <w:tcW w:w="709" w:type="dxa"/>
            <w:tcBorders>
              <w:top w:val="single" w:sz="4" w:space="0" w:color="000000"/>
              <w:left w:val="single" w:sz="4" w:space="0" w:color="000000"/>
              <w:bottom w:val="single" w:sz="4" w:space="0" w:color="000000"/>
            </w:tcBorders>
            <w:shd w:val="clear" w:color="auto" w:fill="auto"/>
          </w:tcPr>
          <w:p w:rsidR="00650ECF" w:rsidRPr="00E713FA" w:rsidRDefault="00650ECF" w:rsidP="00650ECF">
            <w:pPr>
              <w:spacing w:after="0" w:line="240" w:lineRule="auto"/>
              <w:rPr>
                <w:sz w:val="20"/>
                <w:szCs w:val="20"/>
              </w:rPr>
            </w:pPr>
            <w:r w:rsidRPr="00E713FA">
              <w:rPr>
                <w:sz w:val="20"/>
                <w:szCs w:val="20"/>
              </w:rPr>
              <w:t>20</w:t>
            </w:r>
          </w:p>
        </w:tc>
        <w:tc>
          <w:tcPr>
            <w:tcW w:w="709" w:type="dxa"/>
            <w:tcBorders>
              <w:top w:val="single" w:sz="4" w:space="0" w:color="000000"/>
              <w:left w:val="single" w:sz="4" w:space="0" w:color="000000"/>
              <w:bottom w:val="single" w:sz="4" w:space="0" w:color="000000"/>
            </w:tcBorders>
            <w:shd w:val="clear" w:color="auto" w:fill="auto"/>
          </w:tcPr>
          <w:p w:rsidR="00650ECF" w:rsidRPr="00E713FA" w:rsidRDefault="00650ECF" w:rsidP="00650ECF">
            <w:pPr>
              <w:spacing w:after="0" w:line="240" w:lineRule="auto"/>
              <w:rPr>
                <w:sz w:val="20"/>
                <w:szCs w:val="20"/>
              </w:rPr>
            </w:pPr>
            <w:r w:rsidRPr="00E713FA">
              <w:rPr>
                <w:sz w:val="20"/>
                <w:szCs w:val="20"/>
              </w:rPr>
              <w:t>15  )</w:t>
            </w:r>
          </w:p>
        </w:tc>
        <w:tc>
          <w:tcPr>
            <w:tcW w:w="708" w:type="dxa"/>
            <w:tcBorders>
              <w:top w:val="single" w:sz="4" w:space="0" w:color="000000"/>
              <w:left w:val="single" w:sz="4" w:space="0" w:color="000000"/>
              <w:bottom w:val="single" w:sz="4" w:space="0" w:color="000000"/>
            </w:tcBorders>
            <w:shd w:val="clear" w:color="auto" w:fill="auto"/>
          </w:tcPr>
          <w:p w:rsidR="00650ECF" w:rsidRPr="00E713FA" w:rsidRDefault="00650ECF" w:rsidP="00650ECF">
            <w:pPr>
              <w:spacing w:after="0" w:line="240" w:lineRule="auto"/>
              <w:rPr>
                <w:sz w:val="20"/>
                <w:szCs w:val="20"/>
              </w:rPr>
            </w:pPr>
            <w:r w:rsidRPr="00E713FA">
              <w:rPr>
                <w:sz w:val="20"/>
                <w:szCs w:val="20"/>
              </w:rPr>
              <w:t>30</w:t>
            </w:r>
          </w:p>
        </w:tc>
        <w:tc>
          <w:tcPr>
            <w:tcW w:w="709" w:type="dxa"/>
            <w:tcBorders>
              <w:top w:val="single" w:sz="4" w:space="0" w:color="000000"/>
              <w:left w:val="single" w:sz="4" w:space="0" w:color="000000"/>
              <w:bottom w:val="single" w:sz="4" w:space="0" w:color="000000"/>
            </w:tcBorders>
            <w:shd w:val="clear" w:color="auto" w:fill="auto"/>
          </w:tcPr>
          <w:p w:rsidR="00650ECF" w:rsidRPr="00E713FA" w:rsidRDefault="00650ECF" w:rsidP="00650ECF">
            <w:pPr>
              <w:spacing w:after="0" w:line="240" w:lineRule="auto"/>
              <w:rPr>
                <w:sz w:val="20"/>
                <w:szCs w:val="20"/>
              </w:rPr>
            </w:pPr>
            <w:r w:rsidRPr="00E713FA">
              <w:rPr>
                <w:sz w:val="20"/>
                <w:szCs w:val="20"/>
              </w:rPr>
              <w:t>(  40</w:t>
            </w:r>
          </w:p>
        </w:tc>
        <w:tc>
          <w:tcPr>
            <w:tcW w:w="709" w:type="dxa"/>
            <w:tcBorders>
              <w:top w:val="single" w:sz="4" w:space="0" w:color="000000"/>
              <w:left w:val="single" w:sz="4" w:space="0" w:color="000000"/>
              <w:bottom w:val="single" w:sz="4" w:space="0" w:color="000000"/>
            </w:tcBorders>
            <w:shd w:val="clear" w:color="auto" w:fill="auto"/>
          </w:tcPr>
          <w:p w:rsidR="00650ECF" w:rsidRPr="00E713FA" w:rsidRDefault="00650ECF" w:rsidP="00650ECF">
            <w:pPr>
              <w:spacing w:after="0" w:line="240" w:lineRule="auto"/>
              <w:rPr>
                <w:sz w:val="20"/>
                <w:szCs w:val="20"/>
              </w:rPr>
            </w:pPr>
            <w:r w:rsidRPr="00E713FA">
              <w:rPr>
                <w:sz w:val="20"/>
                <w:szCs w:val="20"/>
              </w:rPr>
              <w:t>45</w:t>
            </w:r>
          </w:p>
        </w:tc>
        <w:tc>
          <w:tcPr>
            <w:tcW w:w="719" w:type="dxa"/>
            <w:tcBorders>
              <w:top w:val="single" w:sz="4" w:space="0" w:color="000000"/>
              <w:left w:val="single" w:sz="4" w:space="0" w:color="000000"/>
              <w:bottom w:val="single" w:sz="4" w:space="0" w:color="000000"/>
              <w:right w:val="single" w:sz="4" w:space="0" w:color="000000"/>
            </w:tcBorders>
            <w:shd w:val="clear" w:color="auto" w:fill="auto"/>
          </w:tcPr>
          <w:p w:rsidR="00650ECF" w:rsidRPr="00E713FA" w:rsidRDefault="00650ECF" w:rsidP="00650ECF">
            <w:pPr>
              <w:spacing w:after="0" w:line="240" w:lineRule="auto"/>
              <w:rPr>
                <w:sz w:val="20"/>
                <w:szCs w:val="20"/>
              </w:rPr>
            </w:pPr>
            <w:r w:rsidRPr="00E713FA">
              <w:rPr>
                <w:sz w:val="20"/>
                <w:szCs w:val="20"/>
              </w:rPr>
              <w:t>60  )</w:t>
            </w:r>
          </w:p>
        </w:tc>
      </w:tr>
      <w:tr w:rsidR="00650ECF" w:rsidRPr="00E713FA" w:rsidTr="00E713FA">
        <w:trPr>
          <w:cantSplit/>
        </w:trPr>
        <w:tc>
          <w:tcPr>
            <w:tcW w:w="5680" w:type="dxa"/>
            <w:gridSpan w:val="8"/>
            <w:tcBorders>
              <w:left w:val="single" w:sz="4" w:space="0" w:color="000000"/>
              <w:bottom w:val="single" w:sz="4" w:space="0" w:color="000000"/>
              <w:right w:val="single" w:sz="4" w:space="0" w:color="000000"/>
            </w:tcBorders>
            <w:shd w:val="clear" w:color="auto" w:fill="auto"/>
          </w:tcPr>
          <w:p w:rsidR="00650ECF" w:rsidRPr="00E713FA" w:rsidRDefault="00650ECF" w:rsidP="00650ECF">
            <w:pPr>
              <w:spacing w:after="0" w:line="240" w:lineRule="auto"/>
              <w:rPr>
                <w:sz w:val="20"/>
                <w:szCs w:val="20"/>
              </w:rPr>
            </w:pPr>
            <w:r w:rsidRPr="00E713FA">
              <w:rPr>
                <w:sz w:val="20"/>
                <w:szCs w:val="20"/>
              </w:rPr>
              <w:t>……………………………………………………………………….</w:t>
            </w:r>
          </w:p>
        </w:tc>
      </w:tr>
    </w:tbl>
    <w:p w:rsidR="00650ECF" w:rsidRPr="00E713FA" w:rsidRDefault="00650ECF" w:rsidP="00650ECF">
      <w:pPr>
        <w:spacing w:after="0" w:line="240" w:lineRule="auto"/>
        <w:rPr>
          <w:b/>
          <w:sz w:val="20"/>
          <w:szCs w:val="20"/>
        </w:rPr>
      </w:pPr>
      <w:r w:rsidRPr="00E713FA">
        <w:rPr>
          <w:b/>
          <w:sz w:val="20"/>
          <w:szCs w:val="20"/>
        </w:rPr>
        <w:t>Анализ сортировки Хоара.</w:t>
      </w:r>
    </w:p>
    <w:p w:rsidR="00650ECF" w:rsidRPr="00E713FA" w:rsidRDefault="00650ECF" w:rsidP="00650ECF">
      <w:pPr>
        <w:spacing w:after="0" w:line="240" w:lineRule="auto"/>
        <w:rPr>
          <w:sz w:val="20"/>
          <w:szCs w:val="20"/>
        </w:rPr>
      </w:pPr>
      <w:r w:rsidRPr="00E713FA">
        <w:rPr>
          <w:sz w:val="20"/>
          <w:szCs w:val="20"/>
        </w:rPr>
        <w:t xml:space="preserve">Пусть </w:t>
      </w:r>
      <w:r w:rsidRPr="00E713FA">
        <w:rPr>
          <w:sz w:val="20"/>
          <w:szCs w:val="20"/>
          <w:lang w:val="en-US"/>
        </w:rPr>
        <w:t>m</w:t>
      </w:r>
      <w:r w:rsidRPr="00E713FA">
        <w:rPr>
          <w:sz w:val="20"/>
          <w:szCs w:val="20"/>
        </w:rPr>
        <w:t>=</w:t>
      </w:r>
      <w:r w:rsidRPr="00E713FA">
        <w:rPr>
          <w:sz w:val="20"/>
          <w:szCs w:val="20"/>
          <w:lang w:val="en-US"/>
        </w:rPr>
        <w:t>log</w:t>
      </w:r>
      <w:r w:rsidRPr="00E713FA">
        <w:rPr>
          <w:sz w:val="20"/>
          <w:szCs w:val="20"/>
          <w:vertAlign w:val="subscript"/>
        </w:rPr>
        <w:t>2</w:t>
      </w:r>
      <w:r w:rsidRPr="00E713FA">
        <w:rPr>
          <w:sz w:val="20"/>
          <w:szCs w:val="20"/>
          <w:lang w:val="en-US"/>
        </w:rPr>
        <w:t>N</w:t>
      </w:r>
      <w:r w:rsidRPr="00E713FA">
        <w:rPr>
          <w:sz w:val="20"/>
          <w:szCs w:val="20"/>
        </w:rPr>
        <w:t xml:space="preserve">, где </w:t>
      </w:r>
      <w:r w:rsidRPr="00E713FA">
        <w:rPr>
          <w:sz w:val="20"/>
          <w:szCs w:val="20"/>
          <w:lang w:val="en-US"/>
        </w:rPr>
        <w:t>N</w:t>
      </w:r>
      <w:r w:rsidRPr="00E713FA">
        <w:rPr>
          <w:sz w:val="20"/>
          <w:szCs w:val="20"/>
        </w:rPr>
        <w:t xml:space="preserve"> – количество элементов. Будем считать, что количество элементов, меньших разделителя, равно количеству элементов, больших разделителя, т.е. массив разбивается пополам на две равные части. Определим количество сравнений в этом случае:</w:t>
      </w:r>
    </w:p>
    <w:p w:rsidR="00650ECF" w:rsidRPr="00E713FA" w:rsidRDefault="00650ECF" w:rsidP="00650ECF">
      <w:pPr>
        <w:spacing w:after="0" w:line="240" w:lineRule="auto"/>
        <w:rPr>
          <w:sz w:val="20"/>
          <w:szCs w:val="20"/>
        </w:rPr>
      </w:pPr>
      <w:r w:rsidRPr="00E713FA">
        <w:rPr>
          <w:sz w:val="20"/>
          <w:szCs w:val="20"/>
          <w:lang w:val="en-US"/>
        </w:rPr>
        <w:t>N</w:t>
      </w:r>
      <w:r w:rsidRPr="00E713FA">
        <w:rPr>
          <w:sz w:val="20"/>
          <w:szCs w:val="20"/>
        </w:rPr>
        <w:t>+2*(</w:t>
      </w:r>
      <w:r w:rsidRPr="00E713FA">
        <w:rPr>
          <w:sz w:val="20"/>
          <w:szCs w:val="20"/>
          <w:lang w:val="en-US"/>
        </w:rPr>
        <w:t>N</w:t>
      </w:r>
      <w:r w:rsidRPr="00E713FA">
        <w:rPr>
          <w:sz w:val="20"/>
          <w:szCs w:val="20"/>
        </w:rPr>
        <w:t>/2)+…+</w:t>
      </w:r>
      <w:r w:rsidRPr="00E713FA">
        <w:rPr>
          <w:sz w:val="20"/>
          <w:szCs w:val="20"/>
          <w:lang w:val="en-US"/>
        </w:rPr>
        <w:t>m</w:t>
      </w:r>
      <w:r w:rsidRPr="00E713FA">
        <w:rPr>
          <w:sz w:val="20"/>
          <w:szCs w:val="20"/>
        </w:rPr>
        <w:t>*(</w:t>
      </w:r>
      <w:r w:rsidRPr="00E713FA">
        <w:rPr>
          <w:sz w:val="20"/>
          <w:szCs w:val="20"/>
          <w:lang w:val="en-US"/>
        </w:rPr>
        <w:t>N</w:t>
      </w:r>
      <w:r w:rsidRPr="00E713FA">
        <w:rPr>
          <w:sz w:val="20"/>
          <w:szCs w:val="20"/>
        </w:rPr>
        <w:t>/</w:t>
      </w:r>
      <w:r w:rsidRPr="00E713FA">
        <w:rPr>
          <w:sz w:val="20"/>
          <w:szCs w:val="20"/>
          <w:lang w:val="en-US"/>
        </w:rPr>
        <w:t>m</w:t>
      </w:r>
      <w:r w:rsidRPr="00E713FA">
        <w:rPr>
          <w:sz w:val="20"/>
          <w:szCs w:val="20"/>
        </w:rPr>
        <w:t>)=</w:t>
      </w:r>
      <w:r w:rsidRPr="00E713FA">
        <w:rPr>
          <w:sz w:val="20"/>
          <w:szCs w:val="20"/>
          <w:lang w:val="en-US"/>
        </w:rPr>
        <w:t>O</w:t>
      </w:r>
      <w:r w:rsidRPr="00E713FA">
        <w:rPr>
          <w:sz w:val="20"/>
          <w:szCs w:val="20"/>
        </w:rPr>
        <w:t>(</w:t>
      </w:r>
      <w:r w:rsidRPr="00E713FA">
        <w:rPr>
          <w:sz w:val="20"/>
          <w:szCs w:val="20"/>
          <w:lang w:val="en-US"/>
        </w:rPr>
        <w:t>N</w:t>
      </w:r>
      <w:r w:rsidRPr="00E713FA">
        <w:rPr>
          <w:sz w:val="20"/>
          <w:szCs w:val="20"/>
        </w:rPr>
        <w:t>*</w:t>
      </w:r>
      <w:r w:rsidRPr="00E713FA">
        <w:rPr>
          <w:sz w:val="20"/>
          <w:szCs w:val="20"/>
          <w:lang w:val="en-US"/>
        </w:rPr>
        <w:t>m</w:t>
      </w:r>
      <w:r w:rsidRPr="00E713FA">
        <w:rPr>
          <w:sz w:val="20"/>
          <w:szCs w:val="20"/>
        </w:rPr>
        <w:t>)=</w:t>
      </w:r>
      <w:r w:rsidRPr="00E713FA">
        <w:rPr>
          <w:sz w:val="20"/>
          <w:szCs w:val="20"/>
          <w:lang w:val="en-US"/>
        </w:rPr>
        <w:t>O</w:t>
      </w:r>
      <w:r w:rsidRPr="00E713FA">
        <w:rPr>
          <w:sz w:val="20"/>
          <w:szCs w:val="20"/>
        </w:rPr>
        <w:t>(</w:t>
      </w:r>
      <w:r w:rsidRPr="00E713FA">
        <w:rPr>
          <w:sz w:val="20"/>
          <w:szCs w:val="20"/>
          <w:lang w:val="en-US"/>
        </w:rPr>
        <w:t>N</w:t>
      </w:r>
      <w:r w:rsidRPr="00E713FA">
        <w:rPr>
          <w:sz w:val="20"/>
          <w:szCs w:val="20"/>
        </w:rPr>
        <w:t>*</w:t>
      </w:r>
      <w:r w:rsidRPr="00E713FA">
        <w:rPr>
          <w:sz w:val="20"/>
          <w:szCs w:val="20"/>
          <w:lang w:val="en-US"/>
        </w:rPr>
        <w:t>log</w:t>
      </w:r>
      <w:r w:rsidRPr="00E713FA">
        <w:rPr>
          <w:sz w:val="20"/>
          <w:szCs w:val="20"/>
          <w:vertAlign w:val="subscript"/>
        </w:rPr>
        <w:t>2</w:t>
      </w:r>
      <w:r w:rsidRPr="00E713FA">
        <w:rPr>
          <w:sz w:val="20"/>
          <w:szCs w:val="20"/>
          <w:lang w:val="en-US"/>
        </w:rPr>
        <w:t>N</w:t>
      </w:r>
      <w:r w:rsidRPr="00E713FA">
        <w:rPr>
          <w:sz w:val="20"/>
          <w:szCs w:val="20"/>
        </w:rPr>
        <w:t>).</w:t>
      </w:r>
    </w:p>
    <w:p w:rsidR="00650ECF" w:rsidRPr="00E713FA" w:rsidRDefault="00650ECF" w:rsidP="00650ECF">
      <w:pPr>
        <w:spacing w:after="0" w:line="240" w:lineRule="auto"/>
        <w:rPr>
          <w:sz w:val="20"/>
          <w:szCs w:val="20"/>
        </w:rPr>
      </w:pPr>
      <w:r w:rsidRPr="00E713FA">
        <w:rPr>
          <w:sz w:val="20"/>
          <w:szCs w:val="20"/>
        </w:rPr>
        <w:lastRenderedPageBreak/>
        <w:t xml:space="preserve">Если каждый раз одна из частей массива содержит не более одного элемента, то порядок будет </w:t>
      </w:r>
      <w:r w:rsidRPr="00E713FA">
        <w:rPr>
          <w:sz w:val="20"/>
          <w:szCs w:val="20"/>
          <w:lang w:val="en-US"/>
        </w:rPr>
        <w:t>O</w:t>
      </w:r>
      <w:r w:rsidRPr="00E713FA">
        <w:rPr>
          <w:sz w:val="20"/>
          <w:szCs w:val="20"/>
        </w:rPr>
        <w:t>(</w:t>
      </w:r>
      <w:r w:rsidRPr="00E713FA">
        <w:rPr>
          <w:sz w:val="20"/>
          <w:szCs w:val="20"/>
          <w:lang w:val="en-US"/>
        </w:rPr>
        <w:t>N</w:t>
      </w:r>
      <w:r w:rsidRPr="00E713FA">
        <w:rPr>
          <w:sz w:val="20"/>
          <w:szCs w:val="20"/>
          <w:vertAlign w:val="superscript"/>
        </w:rPr>
        <w:t>2</w:t>
      </w:r>
      <w:r w:rsidRPr="00E713FA">
        <w:rPr>
          <w:sz w:val="20"/>
          <w:szCs w:val="20"/>
        </w:rPr>
        <w:t>).</w:t>
      </w:r>
    </w:p>
    <w:p w:rsidR="00650ECF" w:rsidRPr="00E713FA" w:rsidRDefault="00650ECF" w:rsidP="00650ECF">
      <w:pPr>
        <w:spacing w:after="0" w:line="240" w:lineRule="auto"/>
        <w:rPr>
          <w:sz w:val="20"/>
          <w:szCs w:val="20"/>
        </w:rPr>
      </w:pPr>
      <w:r w:rsidRPr="00E713FA">
        <w:rPr>
          <w:sz w:val="20"/>
          <w:szCs w:val="20"/>
        </w:rPr>
        <w:t>Характер разбиения массива, а, следовательно, и порядок функции ВС, зависит от соотношения разделителя и остальных элементов массива. Для определения “хорошего” разделителя имеются различные алгоритмы.</w:t>
      </w:r>
    </w:p>
    <w:p w:rsidR="00650ECF" w:rsidRPr="00E713FA" w:rsidRDefault="00650ECF" w:rsidP="00650ECF">
      <w:pPr>
        <w:spacing w:after="0" w:line="240" w:lineRule="auto"/>
        <w:rPr>
          <w:sz w:val="20"/>
          <w:szCs w:val="20"/>
        </w:rPr>
      </w:pPr>
    </w:p>
    <w:p w:rsidR="00E713FA" w:rsidRPr="00E713FA" w:rsidRDefault="00E713FA" w:rsidP="00E713FA">
      <w:pPr>
        <w:spacing w:after="0" w:line="240" w:lineRule="auto"/>
        <w:rPr>
          <w:b/>
          <w:sz w:val="20"/>
          <w:szCs w:val="20"/>
        </w:rPr>
      </w:pPr>
      <w:r w:rsidRPr="00E713FA">
        <w:rPr>
          <w:b/>
          <w:sz w:val="20"/>
          <w:szCs w:val="20"/>
        </w:rPr>
        <w:t>3. Нормальные формы БД. Нормализация данных</w:t>
      </w:r>
    </w:p>
    <w:p w:rsidR="00E713FA" w:rsidRPr="00E713FA" w:rsidRDefault="00E713FA" w:rsidP="00E713FA">
      <w:pPr>
        <w:spacing w:after="0" w:line="240" w:lineRule="auto"/>
        <w:rPr>
          <w:b/>
          <w:sz w:val="20"/>
          <w:szCs w:val="20"/>
        </w:rPr>
      </w:pPr>
      <w:r w:rsidRPr="00E713FA">
        <w:rPr>
          <w:sz w:val="20"/>
          <w:szCs w:val="20"/>
        </w:rPr>
        <w:t>В рамках реляционной модели данных Э.Ф. Коддом был разработан аппарат нормализации отношений и предложен механизм, позволяющий любое отношение преобразовать к третьей нормальной форме. Нормализация схемы отношения выполняется путём декомпозиции схемы.</w:t>
      </w:r>
    </w:p>
    <w:p w:rsidR="00E713FA" w:rsidRPr="00E713FA" w:rsidRDefault="00E713FA" w:rsidP="00E713FA">
      <w:pPr>
        <w:spacing w:after="0" w:line="240" w:lineRule="auto"/>
        <w:rPr>
          <w:sz w:val="20"/>
          <w:szCs w:val="20"/>
        </w:rPr>
      </w:pPr>
      <w:r w:rsidRPr="00E713FA">
        <w:rPr>
          <w:sz w:val="20"/>
          <w:szCs w:val="20"/>
        </w:rPr>
        <w:t xml:space="preserve">Таблица 3.1. Исходное отношение </w:t>
      </w:r>
      <w:r w:rsidRPr="00E713FA">
        <w:rPr>
          <w:i/>
          <w:iCs/>
          <w:sz w:val="20"/>
          <w:szCs w:val="20"/>
          <w:u w:val="single"/>
        </w:rPr>
        <w:t>КНИГИ</w:t>
      </w:r>
    </w:p>
    <w:tbl>
      <w:tblPr>
        <w:tblW w:w="5789" w:type="dxa"/>
        <w:tblCellSpacing w:w="7"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56"/>
        <w:gridCol w:w="500"/>
        <w:gridCol w:w="594"/>
        <w:gridCol w:w="853"/>
        <w:gridCol w:w="1068"/>
        <w:gridCol w:w="854"/>
        <w:gridCol w:w="758"/>
        <w:gridCol w:w="450"/>
        <w:gridCol w:w="356"/>
      </w:tblGrid>
      <w:tr w:rsidR="00E713FA" w:rsidRPr="00E713FA" w:rsidTr="00E713FA">
        <w:trPr>
          <w:tblCellSpacing w:w="7" w:type="dxa"/>
        </w:trPr>
        <w:tc>
          <w:tcPr>
            <w:tcW w:w="216" w:type="pct"/>
            <w:tcBorders>
              <w:top w:val="outset" w:sz="6" w:space="0" w:color="auto"/>
              <w:left w:val="outset" w:sz="6" w:space="0" w:color="auto"/>
              <w:bottom w:val="outset" w:sz="6" w:space="0" w:color="auto"/>
              <w:right w:val="outset" w:sz="6" w:space="0" w:color="auto"/>
            </w:tcBorders>
            <w:vAlign w:val="center"/>
          </w:tcPr>
          <w:p w:rsidR="00E713FA" w:rsidRPr="00E713FA" w:rsidRDefault="00E713FA" w:rsidP="00E713FA">
            <w:pPr>
              <w:spacing w:after="0" w:line="240" w:lineRule="auto"/>
              <w:rPr>
                <w:sz w:val="20"/>
                <w:szCs w:val="20"/>
              </w:rPr>
            </w:pPr>
            <w:r w:rsidRPr="00E713FA">
              <w:rPr>
                <w:b/>
                <w:bCs/>
                <w:i/>
                <w:iCs/>
                <w:sz w:val="20"/>
                <w:szCs w:val="20"/>
                <w:u w:val="single"/>
              </w:rPr>
              <w:t>ID</w:t>
            </w:r>
          </w:p>
        </w:tc>
        <w:tc>
          <w:tcPr>
            <w:tcW w:w="299" w:type="pct"/>
            <w:tcBorders>
              <w:top w:val="outset" w:sz="6" w:space="0" w:color="auto"/>
              <w:left w:val="outset" w:sz="6" w:space="0" w:color="auto"/>
              <w:bottom w:val="outset" w:sz="6" w:space="0" w:color="auto"/>
              <w:right w:val="outset" w:sz="6" w:space="0" w:color="auto"/>
            </w:tcBorders>
            <w:vAlign w:val="center"/>
          </w:tcPr>
          <w:p w:rsidR="00E713FA" w:rsidRPr="00E713FA" w:rsidRDefault="00E713FA" w:rsidP="00E713FA">
            <w:pPr>
              <w:spacing w:after="0" w:line="240" w:lineRule="auto"/>
              <w:rPr>
                <w:sz w:val="20"/>
                <w:szCs w:val="20"/>
              </w:rPr>
            </w:pPr>
            <w:r w:rsidRPr="00E713FA">
              <w:rPr>
                <w:i/>
                <w:iCs/>
                <w:sz w:val="20"/>
                <w:szCs w:val="20"/>
                <w:u w:val="single"/>
              </w:rPr>
              <w:t>Code</w:t>
            </w:r>
          </w:p>
        </w:tc>
        <w:tc>
          <w:tcPr>
            <w:tcW w:w="401" w:type="pct"/>
            <w:tcBorders>
              <w:top w:val="outset" w:sz="6" w:space="0" w:color="auto"/>
              <w:left w:val="outset" w:sz="6" w:space="0" w:color="auto"/>
              <w:bottom w:val="outset" w:sz="6" w:space="0" w:color="auto"/>
              <w:right w:val="outset" w:sz="6" w:space="0" w:color="auto"/>
            </w:tcBorders>
            <w:vAlign w:val="center"/>
          </w:tcPr>
          <w:p w:rsidR="00E713FA" w:rsidRPr="00E713FA" w:rsidRDefault="00E713FA" w:rsidP="00E713FA">
            <w:pPr>
              <w:spacing w:after="0" w:line="240" w:lineRule="auto"/>
              <w:rPr>
                <w:sz w:val="20"/>
                <w:szCs w:val="20"/>
              </w:rPr>
            </w:pPr>
            <w:r w:rsidRPr="00E713FA">
              <w:rPr>
                <w:i/>
                <w:iCs/>
                <w:sz w:val="20"/>
                <w:szCs w:val="20"/>
                <w:u w:val="single"/>
              </w:rPr>
              <w:t>Theme</w:t>
            </w:r>
          </w:p>
        </w:tc>
        <w:tc>
          <w:tcPr>
            <w:tcW w:w="714" w:type="pct"/>
            <w:tcBorders>
              <w:top w:val="outset" w:sz="6" w:space="0" w:color="auto"/>
              <w:left w:val="outset" w:sz="6" w:space="0" w:color="auto"/>
              <w:bottom w:val="outset" w:sz="6" w:space="0" w:color="auto"/>
              <w:right w:val="outset" w:sz="6" w:space="0" w:color="auto"/>
            </w:tcBorders>
            <w:vAlign w:val="center"/>
          </w:tcPr>
          <w:p w:rsidR="00E713FA" w:rsidRPr="00E713FA" w:rsidRDefault="00E713FA" w:rsidP="00E713FA">
            <w:pPr>
              <w:spacing w:after="0" w:line="240" w:lineRule="auto"/>
              <w:rPr>
                <w:sz w:val="20"/>
                <w:szCs w:val="20"/>
              </w:rPr>
            </w:pPr>
            <w:r w:rsidRPr="00E713FA">
              <w:rPr>
                <w:i/>
                <w:iCs/>
                <w:sz w:val="20"/>
                <w:szCs w:val="20"/>
                <w:u w:val="single"/>
              </w:rPr>
              <w:t>Author</w:t>
            </w:r>
          </w:p>
        </w:tc>
        <w:tc>
          <w:tcPr>
            <w:tcW w:w="1129" w:type="pct"/>
            <w:tcBorders>
              <w:top w:val="outset" w:sz="6" w:space="0" w:color="auto"/>
              <w:left w:val="outset" w:sz="6" w:space="0" w:color="auto"/>
              <w:bottom w:val="outset" w:sz="6" w:space="0" w:color="auto"/>
              <w:right w:val="outset" w:sz="6" w:space="0" w:color="auto"/>
            </w:tcBorders>
            <w:vAlign w:val="center"/>
          </w:tcPr>
          <w:p w:rsidR="00E713FA" w:rsidRPr="00E713FA" w:rsidRDefault="00E713FA" w:rsidP="00E713FA">
            <w:pPr>
              <w:spacing w:after="0" w:line="240" w:lineRule="auto"/>
              <w:rPr>
                <w:sz w:val="20"/>
                <w:szCs w:val="20"/>
              </w:rPr>
            </w:pPr>
            <w:r w:rsidRPr="00E713FA">
              <w:rPr>
                <w:i/>
                <w:iCs/>
                <w:sz w:val="20"/>
                <w:szCs w:val="20"/>
                <w:u w:val="single"/>
              </w:rPr>
              <w:t>Title</w:t>
            </w:r>
          </w:p>
        </w:tc>
        <w:tc>
          <w:tcPr>
            <w:tcW w:w="610" w:type="pct"/>
            <w:tcBorders>
              <w:top w:val="outset" w:sz="6" w:space="0" w:color="auto"/>
              <w:left w:val="outset" w:sz="6" w:space="0" w:color="auto"/>
              <w:bottom w:val="outset" w:sz="6" w:space="0" w:color="auto"/>
              <w:right w:val="outset" w:sz="6" w:space="0" w:color="auto"/>
            </w:tcBorders>
            <w:vAlign w:val="center"/>
          </w:tcPr>
          <w:p w:rsidR="00E713FA" w:rsidRPr="00E713FA" w:rsidRDefault="00E713FA" w:rsidP="00E713FA">
            <w:pPr>
              <w:spacing w:after="0" w:line="240" w:lineRule="auto"/>
              <w:rPr>
                <w:sz w:val="20"/>
                <w:szCs w:val="20"/>
              </w:rPr>
            </w:pPr>
            <w:r w:rsidRPr="00E713FA">
              <w:rPr>
                <w:i/>
                <w:iCs/>
                <w:sz w:val="20"/>
                <w:szCs w:val="20"/>
                <w:u w:val="single"/>
              </w:rPr>
              <w:t>Editor</w:t>
            </w:r>
          </w:p>
        </w:tc>
        <w:tc>
          <w:tcPr>
            <w:tcW w:w="816" w:type="pct"/>
            <w:tcBorders>
              <w:top w:val="outset" w:sz="6" w:space="0" w:color="auto"/>
              <w:left w:val="outset" w:sz="6" w:space="0" w:color="auto"/>
              <w:bottom w:val="outset" w:sz="6" w:space="0" w:color="auto"/>
              <w:right w:val="outset" w:sz="6" w:space="0" w:color="auto"/>
            </w:tcBorders>
            <w:vAlign w:val="center"/>
          </w:tcPr>
          <w:p w:rsidR="00E713FA" w:rsidRPr="00E713FA" w:rsidRDefault="00E713FA" w:rsidP="00E713FA">
            <w:pPr>
              <w:spacing w:after="0" w:line="240" w:lineRule="auto"/>
              <w:rPr>
                <w:sz w:val="20"/>
                <w:szCs w:val="20"/>
              </w:rPr>
            </w:pPr>
            <w:r w:rsidRPr="00E713FA">
              <w:rPr>
                <w:i/>
                <w:iCs/>
                <w:sz w:val="20"/>
                <w:szCs w:val="20"/>
                <w:u w:val="single"/>
              </w:rPr>
              <w:t>Type</w:t>
            </w:r>
          </w:p>
        </w:tc>
        <w:tc>
          <w:tcPr>
            <w:tcW w:w="402" w:type="pct"/>
            <w:tcBorders>
              <w:top w:val="outset" w:sz="6" w:space="0" w:color="auto"/>
              <w:left w:val="outset" w:sz="6" w:space="0" w:color="auto"/>
              <w:bottom w:val="outset" w:sz="6" w:space="0" w:color="auto"/>
              <w:right w:val="outset" w:sz="6" w:space="0" w:color="auto"/>
            </w:tcBorders>
            <w:vAlign w:val="center"/>
          </w:tcPr>
          <w:p w:rsidR="00E713FA" w:rsidRPr="00E713FA" w:rsidRDefault="00E713FA" w:rsidP="00E713FA">
            <w:pPr>
              <w:spacing w:after="0" w:line="240" w:lineRule="auto"/>
              <w:rPr>
                <w:sz w:val="20"/>
                <w:szCs w:val="20"/>
              </w:rPr>
            </w:pPr>
            <w:r w:rsidRPr="00E713FA">
              <w:rPr>
                <w:i/>
                <w:iCs/>
                <w:sz w:val="20"/>
                <w:szCs w:val="20"/>
                <w:u w:val="single"/>
              </w:rPr>
              <w:t>Year</w:t>
            </w:r>
          </w:p>
        </w:tc>
        <w:tc>
          <w:tcPr>
            <w:tcW w:w="292" w:type="pct"/>
            <w:tcBorders>
              <w:top w:val="outset" w:sz="6" w:space="0" w:color="auto"/>
              <w:left w:val="outset" w:sz="6" w:space="0" w:color="auto"/>
              <w:bottom w:val="outset" w:sz="6" w:space="0" w:color="auto"/>
              <w:right w:val="outset" w:sz="6" w:space="0" w:color="auto"/>
            </w:tcBorders>
            <w:vAlign w:val="center"/>
          </w:tcPr>
          <w:p w:rsidR="00E713FA" w:rsidRPr="00E713FA" w:rsidRDefault="00E713FA" w:rsidP="00E713FA">
            <w:pPr>
              <w:spacing w:after="0" w:line="240" w:lineRule="auto"/>
              <w:rPr>
                <w:sz w:val="20"/>
                <w:szCs w:val="20"/>
              </w:rPr>
            </w:pPr>
            <w:r w:rsidRPr="00E713FA">
              <w:rPr>
                <w:i/>
                <w:iCs/>
                <w:sz w:val="20"/>
                <w:szCs w:val="20"/>
                <w:u w:val="single"/>
              </w:rPr>
              <w:t>Pg</w:t>
            </w:r>
          </w:p>
        </w:tc>
      </w:tr>
      <w:tr w:rsidR="00E713FA" w:rsidRPr="00E713FA" w:rsidTr="00E713FA">
        <w:trPr>
          <w:tblCellSpacing w:w="7" w:type="dxa"/>
        </w:trPr>
        <w:tc>
          <w:tcPr>
            <w:tcW w:w="216" w:type="pct"/>
            <w:vMerge w:val="restart"/>
            <w:tcBorders>
              <w:top w:val="outset" w:sz="6" w:space="0" w:color="auto"/>
              <w:left w:val="outset" w:sz="6" w:space="0" w:color="auto"/>
              <w:bottom w:val="outset" w:sz="6" w:space="0" w:color="auto"/>
              <w:right w:val="outset" w:sz="6" w:space="0" w:color="auto"/>
            </w:tcBorders>
            <w:vAlign w:val="center"/>
          </w:tcPr>
          <w:p w:rsidR="00E713FA" w:rsidRPr="00E713FA" w:rsidRDefault="00E713FA" w:rsidP="00E713FA">
            <w:pPr>
              <w:spacing w:after="0" w:line="240" w:lineRule="auto"/>
              <w:rPr>
                <w:sz w:val="20"/>
                <w:szCs w:val="20"/>
              </w:rPr>
            </w:pPr>
            <w:r w:rsidRPr="00E713FA">
              <w:rPr>
                <w:sz w:val="20"/>
                <w:szCs w:val="20"/>
              </w:rPr>
              <w:t>200</w:t>
            </w:r>
          </w:p>
        </w:tc>
        <w:tc>
          <w:tcPr>
            <w:tcW w:w="299" w:type="pct"/>
            <w:vMerge w:val="restart"/>
            <w:tcBorders>
              <w:top w:val="outset" w:sz="6" w:space="0" w:color="auto"/>
              <w:left w:val="outset" w:sz="6" w:space="0" w:color="auto"/>
              <w:bottom w:val="outset" w:sz="6" w:space="0" w:color="auto"/>
              <w:right w:val="outset" w:sz="6" w:space="0" w:color="auto"/>
            </w:tcBorders>
            <w:vAlign w:val="center"/>
          </w:tcPr>
          <w:p w:rsidR="00E713FA" w:rsidRPr="00E713FA" w:rsidRDefault="00E713FA" w:rsidP="00E713FA">
            <w:pPr>
              <w:spacing w:after="0" w:line="240" w:lineRule="auto"/>
              <w:rPr>
                <w:sz w:val="20"/>
                <w:szCs w:val="20"/>
              </w:rPr>
            </w:pPr>
            <w:r w:rsidRPr="00E713FA">
              <w:rPr>
                <w:sz w:val="20"/>
                <w:szCs w:val="20"/>
              </w:rPr>
              <w:t>681.3</w:t>
            </w:r>
          </w:p>
        </w:tc>
        <w:tc>
          <w:tcPr>
            <w:tcW w:w="401" w:type="pct"/>
            <w:vMerge w:val="restart"/>
            <w:tcBorders>
              <w:top w:val="outset" w:sz="6" w:space="0" w:color="auto"/>
              <w:left w:val="outset" w:sz="6" w:space="0" w:color="auto"/>
              <w:bottom w:val="outset" w:sz="6" w:space="0" w:color="auto"/>
              <w:right w:val="outset" w:sz="6" w:space="0" w:color="auto"/>
            </w:tcBorders>
            <w:vAlign w:val="center"/>
          </w:tcPr>
          <w:p w:rsidR="00E713FA" w:rsidRPr="00E713FA" w:rsidRDefault="00E713FA" w:rsidP="00E713FA">
            <w:pPr>
              <w:spacing w:after="0" w:line="240" w:lineRule="auto"/>
              <w:rPr>
                <w:sz w:val="20"/>
                <w:szCs w:val="20"/>
              </w:rPr>
            </w:pPr>
            <w:r w:rsidRPr="00E713FA">
              <w:rPr>
                <w:sz w:val="20"/>
                <w:szCs w:val="20"/>
              </w:rPr>
              <w:t>ПО ВТ</w:t>
            </w:r>
          </w:p>
        </w:tc>
        <w:tc>
          <w:tcPr>
            <w:tcW w:w="714" w:type="pct"/>
            <w:tcBorders>
              <w:top w:val="outset" w:sz="6" w:space="0" w:color="auto"/>
              <w:left w:val="outset" w:sz="6" w:space="0" w:color="auto"/>
              <w:bottom w:val="outset" w:sz="6" w:space="0" w:color="auto"/>
              <w:right w:val="outset" w:sz="6" w:space="0" w:color="auto"/>
            </w:tcBorders>
            <w:vAlign w:val="center"/>
          </w:tcPr>
          <w:p w:rsidR="00E713FA" w:rsidRPr="00E713FA" w:rsidRDefault="00E713FA" w:rsidP="00E713FA">
            <w:pPr>
              <w:spacing w:after="0" w:line="240" w:lineRule="auto"/>
              <w:rPr>
                <w:sz w:val="20"/>
                <w:szCs w:val="20"/>
              </w:rPr>
            </w:pPr>
            <w:r w:rsidRPr="00E713FA">
              <w:rPr>
                <w:sz w:val="20"/>
                <w:szCs w:val="20"/>
              </w:rPr>
              <w:t>Бочков С.</w:t>
            </w:r>
          </w:p>
        </w:tc>
        <w:tc>
          <w:tcPr>
            <w:tcW w:w="1129" w:type="pct"/>
            <w:vMerge w:val="restart"/>
            <w:tcBorders>
              <w:top w:val="outset" w:sz="6" w:space="0" w:color="auto"/>
              <w:left w:val="outset" w:sz="6" w:space="0" w:color="auto"/>
              <w:bottom w:val="outset" w:sz="6" w:space="0" w:color="auto"/>
              <w:right w:val="outset" w:sz="6" w:space="0" w:color="auto"/>
            </w:tcBorders>
            <w:vAlign w:val="center"/>
          </w:tcPr>
          <w:p w:rsidR="00E713FA" w:rsidRPr="00E713FA" w:rsidRDefault="00E713FA" w:rsidP="00E713FA">
            <w:pPr>
              <w:spacing w:after="0" w:line="240" w:lineRule="auto"/>
              <w:rPr>
                <w:sz w:val="20"/>
                <w:szCs w:val="20"/>
              </w:rPr>
            </w:pPr>
            <w:r w:rsidRPr="00E713FA">
              <w:rPr>
                <w:sz w:val="20"/>
                <w:szCs w:val="20"/>
              </w:rPr>
              <w:t>Язык СИ</w:t>
            </w:r>
          </w:p>
        </w:tc>
        <w:tc>
          <w:tcPr>
            <w:tcW w:w="610" w:type="pct"/>
            <w:vMerge w:val="restart"/>
            <w:tcBorders>
              <w:top w:val="outset" w:sz="6" w:space="0" w:color="auto"/>
              <w:left w:val="outset" w:sz="6" w:space="0" w:color="auto"/>
              <w:bottom w:val="outset" w:sz="6" w:space="0" w:color="auto"/>
              <w:right w:val="outset" w:sz="6" w:space="0" w:color="auto"/>
            </w:tcBorders>
            <w:vAlign w:val="center"/>
          </w:tcPr>
          <w:p w:rsidR="00E713FA" w:rsidRPr="00E713FA" w:rsidRDefault="00E713FA" w:rsidP="00E713FA">
            <w:pPr>
              <w:spacing w:after="0" w:line="240" w:lineRule="auto"/>
              <w:rPr>
                <w:sz w:val="20"/>
                <w:szCs w:val="20"/>
              </w:rPr>
            </w:pPr>
            <w:r w:rsidRPr="00E713FA">
              <w:rPr>
                <w:sz w:val="20"/>
                <w:szCs w:val="20"/>
              </w:rPr>
              <w:t>Садчиков П.</w:t>
            </w:r>
          </w:p>
        </w:tc>
        <w:tc>
          <w:tcPr>
            <w:tcW w:w="816" w:type="pct"/>
            <w:vMerge w:val="restart"/>
            <w:tcBorders>
              <w:top w:val="outset" w:sz="6" w:space="0" w:color="auto"/>
              <w:left w:val="outset" w:sz="6" w:space="0" w:color="auto"/>
              <w:bottom w:val="outset" w:sz="6" w:space="0" w:color="auto"/>
              <w:right w:val="outset" w:sz="6" w:space="0" w:color="auto"/>
            </w:tcBorders>
            <w:vAlign w:val="center"/>
          </w:tcPr>
          <w:p w:rsidR="00E713FA" w:rsidRPr="00E713FA" w:rsidRDefault="00E713FA" w:rsidP="00E713FA">
            <w:pPr>
              <w:spacing w:after="0" w:line="240" w:lineRule="auto"/>
              <w:rPr>
                <w:sz w:val="20"/>
                <w:szCs w:val="20"/>
              </w:rPr>
            </w:pPr>
            <w:r w:rsidRPr="00E713FA">
              <w:rPr>
                <w:sz w:val="20"/>
                <w:szCs w:val="20"/>
              </w:rPr>
              <w:t>учебник</w:t>
            </w:r>
          </w:p>
        </w:tc>
        <w:tc>
          <w:tcPr>
            <w:tcW w:w="402" w:type="pct"/>
            <w:vMerge w:val="restart"/>
            <w:tcBorders>
              <w:top w:val="outset" w:sz="6" w:space="0" w:color="auto"/>
              <w:left w:val="outset" w:sz="6" w:space="0" w:color="auto"/>
              <w:bottom w:val="outset" w:sz="6" w:space="0" w:color="auto"/>
              <w:right w:val="outset" w:sz="6" w:space="0" w:color="auto"/>
            </w:tcBorders>
            <w:vAlign w:val="center"/>
          </w:tcPr>
          <w:p w:rsidR="00E713FA" w:rsidRPr="00E713FA" w:rsidRDefault="00E713FA" w:rsidP="00E713FA">
            <w:pPr>
              <w:spacing w:after="0" w:line="240" w:lineRule="auto"/>
              <w:rPr>
                <w:sz w:val="20"/>
                <w:szCs w:val="20"/>
              </w:rPr>
            </w:pPr>
            <w:r w:rsidRPr="00E713FA">
              <w:rPr>
                <w:sz w:val="20"/>
                <w:szCs w:val="20"/>
              </w:rPr>
              <w:t>1990</w:t>
            </w:r>
          </w:p>
        </w:tc>
        <w:tc>
          <w:tcPr>
            <w:tcW w:w="292" w:type="pct"/>
            <w:vMerge w:val="restart"/>
            <w:tcBorders>
              <w:top w:val="outset" w:sz="6" w:space="0" w:color="auto"/>
              <w:left w:val="outset" w:sz="6" w:space="0" w:color="auto"/>
              <w:bottom w:val="outset" w:sz="6" w:space="0" w:color="auto"/>
              <w:right w:val="outset" w:sz="6" w:space="0" w:color="auto"/>
            </w:tcBorders>
            <w:vAlign w:val="center"/>
          </w:tcPr>
          <w:p w:rsidR="00E713FA" w:rsidRPr="00E713FA" w:rsidRDefault="00E713FA" w:rsidP="00E713FA">
            <w:pPr>
              <w:spacing w:after="0" w:line="240" w:lineRule="auto"/>
              <w:rPr>
                <w:sz w:val="20"/>
                <w:szCs w:val="20"/>
              </w:rPr>
            </w:pPr>
            <w:r w:rsidRPr="00E713FA">
              <w:rPr>
                <w:sz w:val="20"/>
                <w:szCs w:val="20"/>
              </w:rPr>
              <w:t>384</w:t>
            </w:r>
          </w:p>
        </w:tc>
      </w:tr>
      <w:tr w:rsidR="00E713FA" w:rsidRPr="00E713FA" w:rsidTr="00E713FA">
        <w:trPr>
          <w:tblCellSpacing w:w="7" w:type="dxa"/>
        </w:trPr>
        <w:tc>
          <w:tcPr>
            <w:tcW w:w="216" w:type="pct"/>
            <w:vMerge/>
            <w:tcBorders>
              <w:top w:val="outset" w:sz="6" w:space="0" w:color="auto"/>
              <w:left w:val="outset" w:sz="6" w:space="0" w:color="auto"/>
              <w:bottom w:val="outset" w:sz="6" w:space="0" w:color="auto"/>
              <w:right w:val="outset" w:sz="6" w:space="0" w:color="auto"/>
            </w:tcBorders>
            <w:vAlign w:val="center"/>
          </w:tcPr>
          <w:p w:rsidR="00E713FA" w:rsidRPr="00E713FA" w:rsidRDefault="00E713FA" w:rsidP="00E713FA">
            <w:pPr>
              <w:spacing w:after="0" w:line="240" w:lineRule="auto"/>
              <w:rPr>
                <w:sz w:val="20"/>
                <w:szCs w:val="20"/>
              </w:rPr>
            </w:pPr>
          </w:p>
        </w:tc>
        <w:tc>
          <w:tcPr>
            <w:tcW w:w="299" w:type="pct"/>
            <w:vMerge/>
            <w:tcBorders>
              <w:top w:val="outset" w:sz="6" w:space="0" w:color="auto"/>
              <w:left w:val="outset" w:sz="6" w:space="0" w:color="auto"/>
              <w:bottom w:val="outset" w:sz="6" w:space="0" w:color="auto"/>
              <w:right w:val="outset" w:sz="6" w:space="0" w:color="auto"/>
            </w:tcBorders>
            <w:vAlign w:val="center"/>
          </w:tcPr>
          <w:p w:rsidR="00E713FA" w:rsidRPr="00E713FA" w:rsidRDefault="00E713FA" w:rsidP="00E713FA">
            <w:pPr>
              <w:spacing w:after="0" w:line="240" w:lineRule="auto"/>
              <w:rPr>
                <w:sz w:val="20"/>
                <w:szCs w:val="20"/>
              </w:rPr>
            </w:pPr>
          </w:p>
        </w:tc>
        <w:tc>
          <w:tcPr>
            <w:tcW w:w="401" w:type="pct"/>
            <w:vMerge/>
            <w:tcBorders>
              <w:top w:val="outset" w:sz="6" w:space="0" w:color="auto"/>
              <w:left w:val="outset" w:sz="6" w:space="0" w:color="auto"/>
              <w:bottom w:val="outset" w:sz="6" w:space="0" w:color="auto"/>
              <w:right w:val="outset" w:sz="6" w:space="0" w:color="auto"/>
            </w:tcBorders>
            <w:vAlign w:val="center"/>
          </w:tcPr>
          <w:p w:rsidR="00E713FA" w:rsidRPr="00E713FA" w:rsidRDefault="00E713FA" w:rsidP="00E713FA">
            <w:pPr>
              <w:spacing w:after="0" w:line="240" w:lineRule="auto"/>
              <w:rPr>
                <w:sz w:val="20"/>
                <w:szCs w:val="20"/>
              </w:rPr>
            </w:pPr>
          </w:p>
        </w:tc>
        <w:tc>
          <w:tcPr>
            <w:tcW w:w="714" w:type="pct"/>
            <w:tcBorders>
              <w:top w:val="outset" w:sz="6" w:space="0" w:color="auto"/>
              <w:left w:val="outset" w:sz="6" w:space="0" w:color="auto"/>
              <w:bottom w:val="outset" w:sz="6" w:space="0" w:color="auto"/>
              <w:right w:val="outset" w:sz="6" w:space="0" w:color="auto"/>
            </w:tcBorders>
            <w:vAlign w:val="center"/>
          </w:tcPr>
          <w:p w:rsidR="00E713FA" w:rsidRPr="00E713FA" w:rsidRDefault="00E713FA" w:rsidP="00E713FA">
            <w:pPr>
              <w:spacing w:after="0" w:line="240" w:lineRule="auto"/>
              <w:rPr>
                <w:sz w:val="20"/>
                <w:szCs w:val="20"/>
              </w:rPr>
            </w:pPr>
            <w:r w:rsidRPr="00E713FA">
              <w:rPr>
                <w:sz w:val="20"/>
                <w:szCs w:val="20"/>
              </w:rPr>
              <w:t>Субботин Д.</w:t>
            </w:r>
          </w:p>
        </w:tc>
        <w:tc>
          <w:tcPr>
            <w:tcW w:w="1129" w:type="pct"/>
            <w:vMerge/>
            <w:tcBorders>
              <w:top w:val="outset" w:sz="6" w:space="0" w:color="auto"/>
              <w:left w:val="outset" w:sz="6" w:space="0" w:color="auto"/>
              <w:bottom w:val="outset" w:sz="6" w:space="0" w:color="auto"/>
              <w:right w:val="outset" w:sz="6" w:space="0" w:color="auto"/>
            </w:tcBorders>
            <w:vAlign w:val="center"/>
          </w:tcPr>
          <w:p w:rsidR="00E713FA" w:rsidRPr="00E713FA" w:rsidRDefault="00E713FA" w:rsidP="00E713FA">
            <w:pPr>
              <w:spacing w:after="0" w:line="240" w:lineRule="auto"/>
              <w:rPr>
                <w:sz w:val="20"/>
                <w:szCs w:val="20"/>
              </w:rPr>
            </w:pPr>
          </w:p>
        </w:tc>
        <w:tc>
          <w:tcPr>
            <w:tcW w:w="610" w:type="pct"/>
            <w:vMerge/>
            <w:tcBorders>
              <w:top w:val="outset" w:sz="6" w:space="0" w:color="auto"/>
              <w:left w:val="outset" w:sz="6" w:space="0" w:color="auto"/>
              <w:bottom w:val="outset" w:sz="6" w:space="0" w:color="auto"/>
              <w:right w:val="outset" w:sz="6" w:space="0" w:color="auto"/>
            </w:tcBorders>
            <w:vAlign w:val="center"/>
          </w:tcPr>
          <w:p w:rsidR="00E713FA" w:rsidRPr="00E713FA" w:rsidRDefault="00E713FA" w:rsidP="00E713FA">
            <w:pPr>
              <w:spacing w:after="0" w:line="240" w:lineRule="auto"/>
              <w:rPr>
                <w:sz w:val="20"/>
                <w:szCs w:val="20"/>
              </w:rPr>
            </w:pPr>
          </w:p>
        </w:tc>
        <w:tc>
          <w:tcPr>
            <w:tcW w:w="816" w:type="pct"/>
            <w:vMerge/>
            <w:tcBorders>
              <w:top w:val="outset" w:sz="6" w:space="0" w:color="auto"/>
              <w:left w:val="outset" w:sz="6" w:space="0" w:color="auto"/>
              <w:bottom w:val="outset" w:sz="6" w:space="0" w:color="auto"/>
              <w:right w:val="outset" w:sz="6" w:space="0" w:color="auto"/>
            </w:tcBorders>
            <w:vAlign w:val="center"/>
          </w:tcPr>
          <w:p w:rsidR="00E713FA" w:rsidRPr="00E713FA" w:rsidRDefault="00E713FA" w:rsidP="00E713FA">
            <w:pPr>
              <w:spacing w:after="0" w:line="240" w:lineRule="auto"/>
              <w:rPr>
                <w:sz w:val="20"/>
                <w:szCs w:val="20"/>
              </w:rPr>
            </w:pPr>
          </w:p>
        </w:tc>
        <w:tc>
          <w:tcPr>
            <w:tcW w:w="402" w:type="pct"/>
            <w:vMerge/>
            <w:tcBorders>
              <w:top w:val="outset" w:sz="6" w:space="0" w:color="auto"/>
              <w:left w:val="outset" w:sz="6" w:space="0" w:color="auto"/>
              <w:bottom w:val="outset" w:sz="6" w:space="0" w:color="auto"/>
              <w:right w:val="outset" w:sz="6" w:space="0" w:color="auto"/>
            </w:tcBorders>
            <w:vAlign w:val="center"/>
          </w:tcPr>
          <w:p w:rsidR="00E713FA" w:rsidRPr="00E713FA" w:rsidRDefault="00E713FA" w:rsidP="00E713FA">
            <w:pPr>
              <w:spacing w:after="0" w:line="240" w:lineRule="auto"/>
              <w:rPr>
                <w:sz w:val="20"/>
                <w:szCs w:val="20"/>
              </w:rPr>
            </w:pPr>
          </w:p>
        </w:tc>
        <w:tc>
          <w:tcPr>
            <w:tcW w:w="292" w:type="pct"/>
            <w:vMerge/>
            <w:tcBorders>
              <w:top w:val="outset" w:sz="6" w:space="0" w:color="auto"/>
              <w:left w:val="outset" w:sz="6" w:space="0" w:color="auto"/>
              <w:bottom w:val="outset" w:sz="6" w:space="0" w:color="auto"/>
              <w:right w:val="outset" w:sz="6" w:space="0" w:color="auto"/>
            </w:tcBorders>
            <w:vAlign w:val="center"/>
          </w:tcPr>
          <w:p w:rsidR="00E713FA" w:rsidRPr="00E713FA" w:rsidRDefault="00E713FA" w:rsidP="00E713FA">
            <w:pPr>
              <w:spacing w:after="0" w:line="240" w:lineRule="auto"/>
              <w:rPr>
                <w:sz w:val="20"/>
                <w:szCs w:val="20"/>
              </w:rPr>
            </w:pPr>
          </w:p>
        </w:tc>
      </w:tr>
      <w:tr w:rsidR="00E713FA" w:rsidRPr="00E713FA" w:rsidTr="00E713FA">
        <w:trPr>
          <w:tblCellSpacing w:w="7" w:type="dxa"/>
        </w:trPr>
        <w:tc>
          <w:tcPr>
            <w:tcW w:w="216" w:type="pct"/>
            <w:tcBorders>
              <w:top w:val="outset" w:sz="6" w:space="0" w:color="auto"/>
              <w:left w:val="outset" w:sz="6" w:space="0" w:color="auto"/>
              <w:bottom w:val="outset" w:sz="6" w:space="0" w:color="auto"/>
              <w:right w:val="outset" w:sz="6" w:space="0" w:color="auto"/>
            </w:tcBorders>
            <w:vAlign w:val="center"/>
          </w:tcPr>
          <w:p w:rsidR="00E713FA" w:rsidRPr="00E713FA" w:rsidRDefault="00E713FA" w:rsidP="00E713FA">
            <w:pPr>
              <w:spacing w:after="0" w:line="240" w:lineRule="auto"/>
              <w:rPr>
                <w:sz w:val="20"/>
                <w:szCs w:val="20"/>
              </w:rPr>
            </w:pPr>
            <w:r w:rsidRPr="00E713FA">
              <w:rPr>
                <w:sz w:val="20"/>
                <w:szCs w:val="20"/>
              </w:rPr>
              <w:t>100</w:t>
            </w:r>
          </w:p>
        </w:tc>
        <w:tc>
          <w:tcPr>
            <w:tcW w:w="299" w:type="pct"/>
            <w:tcBorders>
              <w:top w:val="outset" w:sz="6" w:space="0" w:color="auto"/>
              <w:left w:val="outset" w:sz="6" w:space="0" w:color="auto"/>
              <w:bottom w:val="outset" w:sz="6" w:space="0" w:color="auto"/>
              <w:right w:val="outset" w:sz="6" w:space="0" w:color="auto"/>
            </w:tcBorders>
            <w:vAlign w:val="center"/>
          </w:tcPr>
          <w:p w:rsidR="00E713FA" w:rsidRPr="00E713FA" w:rsidRDefault="00E713FA" w:rsidP="00E713FA">
            <w:pPr>
              <w:spacing w:after="0" w:line="240" w:lineRule="auto"/>
              <w:rPr>
                <w:sz w:val="20"/>
                <w:szCs w:val="20"/>
              </w:rPr>
            </w:pPr>
            <w:r w:rsidRPr="00E713FA">
              <w:rPr>
                <w:sz w:val="20"/>
                <w:szCs w:val="20"/>
              </w:rPr>
              <w:t>681.3</w:t>
            </w:r>
          </w:p>
        </w:tc>
        <w:tc>
          <w:tcPr>
            <w:tcW w:w="401" w:type="pct"/>
            <w:tcBorders>
              <w:top w:val="outset" w:sz="6" w:space="0" w:color="auto"/>
              <w:left w:val="outset" w:sz="6" w:space="0" w:color="auto"/>
              <w:bottom w:val="outset" w:sz="6" w:space="0" w:color="auto"/>
              <w:right w:val="outset" w:sz="6" w:space="0" w:color="auto"/>
            </w:tcBorders>
            <w:vAlign w:val="center"/>
          </w:tcPr>
          <w:p w:rsidR="00E713FA" w:rsidRPr="00E713FA" w:rsidRDefault="00E713FA" w:rsidP="00E713FA">
            <w:pPr>
              <w:spacing w:after="0" w:line="240" w:lineRule="auto"/>
              <w:rPr>
                <w:sz w:val="20"/>
                <w:szCs w:val="20"/>
              </w:rPr>
            </w:pPr>
            <w:r w:rsidRPr="00E713FA">
              <w:rPr>
                <w:sz w:val="20"/>
                <w:szCs w:val="20"/>
              </w:rPr>
              <w:t>ПО ВТ</w:t>
            </w:r>
          </w:p>
        </w:tc>
        <w:tc>
          <w:tcPr>
            <w:tcW w:w="714" w:type="pct"/>
            <w:tcBorders>
              <w:top w:val="outset" w:sz="6" w:space="0" w:color="auto"/>
              <w:left w:val="outset" w:sz="6" w:space="0" w:color="auto"/>
              <w:bottom w:val="outset" w:sz="6" w:space="0" w:color="auto"/>
              <w:right w:val="outset" w:sz="6" w:space="0" w:color="auto"/>
            </w:tcBorders>
            <w:vAlign w:val="center"/>
          </w:tcPr>
          <w:p w:rsidR="00E713FA" w:rsidRPr="00E713FA" w:rsidRDefault="00E713FA" w:rsidP="00E713FA">
            <w:pPr>
              <w:spacing w:after="0" w:line="240" w:lineRule="auto"/>
              <w:rPr>
                <w:sz w:val="20"/>
                <w:szCs w:val="20"/>
              </w:rPr>
            </w:pPr>
            <w:r w:rsidRPr="00E713FA">
              <w:rPr>
                <w:sz w:val="20"/>
                <w:szCs w:val="20"/>
              </w:rPr>
              <w:t>Джехани Н.</w:t>
            </w:r>
          </w:p>
        </w:tc>
        <w:tc>
          <w:tcPr>
            <w:tcW w:w="1129" w:type="pct"/>
            <w:tcBorders>
              <w:top w:val="outset" w:sz="6" w:space="0" w:color="auto"/>
              <w:left w:val="outset" w:sz="6" w:space="0" w:color="auto"/>
              <w:bottom w:val="outset" w:sz="6" w:space="0" w:color="auto"/>
              <w:right w:val="outset" w:sz="6" w:space="0" w:color="auto"/>
            </w:tcBorders>
            <w:vAlign w:val="center"/>
          </w:tcPr>
          <w:p w:rsidR="00E713FA" w:rsidRPr="00E713FA" w:rsidRDefault="00E713FA" w:rsidP="00E713FA">
            <w:pPr>
              <w:spacing w:after="0" w:line="240" w:lineRule="auto"/>
              <w:rPr>
                <w:sz w:val="20"/>
                <w:szCs w:val="20"/>
              </w:rPr>
            </w:pPr>
            <w:r w:rsidRPr="00E713FA">
              <w:rPr>
                <w:sz w:val="20"/>
                <w:szCs w:val="20"/>
              </w:rPr>
              <w:t>Язык АДА</w:t>
            </w:r>
          </w:p>
        </w:tc>
        <w:tc>
          <w:tcPr>
            <w:tcW w:w="610" w:type="pct"/>
            <w:tcBorders>
              <w:top w:val="outset" w:sz="6" w:space="0" w:color="auto"/>
              <w:left w:val="outset" w:sz="6" w:space="0" w:color="auto"/>
              <w:bottom w:val="outset" w:sz="6" w:space="0" w:color="auto"/>
              <w:right w:val="outset" w:sz="6" w:space="0" w:color="auto"/>
            </w:tcBorders>
            <w:vAlign w:val="center"/>
          </w:tcPr>
          <w:p w:rsidR="00E713FA" w:rsidRPr="00E713FA" w:rsidRDefault="00E713FA" w:rsidP="00E713FA">
            <w:pPr>
              <w:spacing w:after="0" w:line="240" w:lineRule="auto"/>
              <w:rPr>
                <w:sz w:val="20"/>
                <w:szCs w:val="20"/>
              </w:rPr>
            </w:pPr>
            <w:r w:rsidRPr="00E713FA">
              <w:rPr>
                <w:sz w:val="20"/>
                <w:szCs w:val="20"/>
              </w:rPr>
              <w:t xml:space="preserve">  </w:t>
            </w:r>
          </w:p>
        </w:tc>
        <w:tc>
          <w:tcPr>
            <w:tcW w:w="816" w:type="pct"/>
            <w:tcBorders>
              <w:top w:val="outset" w:sz="6" w:space="0" w:color="auto"/>
              <w:left w:val="outset" w:sz="6" w:space="0" w:color="auto"/>
              <w:bottom w:val="outset" w:sz="6" w:space="0" w:color="auto"/>
              <w:right w:val="outset" w:sz="6" w:space="0" w:color="auto"/>
            </w:tcBorders>
            <w:vAlign w:val="center"/>
          </w:tcPr>
          <w:p w:rsidR="00E713FA" w:rsidRPr="00E713FA" w:rsidRDefault="00E713FA" w:rsidP="00E713FA">
            <w:pPr>
              <w:spacing w:after="0" w:line="240" w:lineRule="auto"/>
              <w:rPr>
                <w:sz w:val="20"/>
                <w:szCs w:val="20"/>
              </w:rPr>
            </w:pPr>
            <w:r w:rsidRPr="00E713FA">
              <w:rPr>
                <w:sz w:val="20"/>
                <w:szCs w:val="20"/>
              </w:rPr>
              <w:t>учебник</w:t>
            </w:r>
          </w:p>
        </w:tc>
        <w:tc>
          <w:tcPr>
            <w:tcW w:w="402" w:type="pct"/>
            <w:tcBorders>
              <w:top w:val="outset" w:sz="6" w:space="0" w:color="auto"/>
              <w:left w:val="outset" w:sz="6" w:space="0" w:color="auto"/>
              <w:bottom w:val="outset" w:sz="6" w:space="0" w:color="auto"/>
              <w:right w:val="outset" w:sz="6" w:space="0" w:color="auto"/>
            </w:tcBorders>
            <w:vAlign w:val="center"/>
          </w:tcPr>
          <w:p w:rsidR="00E713FA" w:rsidRPr="00E713FA" w:rsidRDefault="00E713FA" w:rsidP="00E713FA">
            <w:pPr>
              <w:spacing w:after="0" w:line="240" w:lineRule="auto"/>
              <w:rPr>
                <w:sz w:val="20"/>
                <w:szCs w:val="20"/>
              </w:rPr>
            </w:pPr>
            <w:r w:rsidRPr="00E713FA">
              <w:rPr>
                <w:sz w:val="20"/>
                <w:szCs w:val="20"/>
              </w:rPr>
              <w:t>1960</w:t>
            </w:r>
          </w:p>
        </w:tc>
        <w:tc>
          <w:tcPr>
            <w:tcW w:w="292" w:type="pct"/>
            <w:tcBorders>
              <w:top w:val="outset" w:sz="6" w:space="0" w:color="auto"/>
              <w:left w:val="outset" w:sz="6" w:space="0" w:color="auto"/>
              <w:bottom w:val="outset" w:sz="6" w:space="0" w:color="auto"/>
              <w:right w:val="outset" w:sz="6" w:space="0" w:color="auto"/>
            </w:tcBorders>
            <w:vAlign w:val="center"/>
          </w:tcPr>
          <w:p w:rsidR="00E713FA" w:rsidRPr="00E713FA" w:rsidRDefault="00E713FA" w:rsidP="00E713FA">
            <w:pPr>
              <w:spacing w:after="0" w:line="240" w:lineRule="auto"/>
              <w:rPr>
                <w:sz w:val="20"/>
                <w:szCs w:val="20"/>
              </w:rPr>
            </w:pPr>
            <w:r w:rsidRPr="00E713FA">
              <w:rPr>
                <w:sz w:val="20"/>
                <w:szCs w:val="20"/>
              </w:rPr>
              <w:t>552</w:t>
            </w:r>
          </w:p>
        </w:tc>
      </w:tr>
      <w:tr w:rsidR="00E713FA" w:rsidRPr="00E713FA" w:rsidTr="00E713FA">
        <w:trPr>
          <w:tblCellSpacing w:w="7" w:type="dxa"/>
        </w:trPr>
        <w:tc>
          <w:tcPr>
            <w:tcW w:w="216" w:type="pct"/>
            <w:vMerge w:val="restart"/>
            <w:tcBorders>
              <w:top w:val="outset" w:sz="6" w:space="0" w:color="auto"/>
              <w:left w:val="outset" w:sz="6" w:space="0" w:color="auto"/>
              <w:bottom w:val="outset" w:sz="6" w:space="0" w:color="auto"/>
              <w:right w:val="outset" w:sz="6" w:space="0" w:color="auto"/>
            </w:tcBorders>
            <w:vAlign w:val="center"/>
          </w:tcPr>
          <w:p w:rsidR="00E713FA" w:rsidRPr="00E713FA" w:rsidRDefault="00E713FA" w:rsidP="00E713FA">
            <w:pPr>
              <w:spacing w:after="0" w:line="240" w:lineRule="auto"/>
              <w:rPr>
                <w:sz w:val="20"/>
                <w:szCs w:val="20"/>
              </w:rPr>
            </w:pPr>
            <w:r w:rsidRPr="00E713FA">
              <w:rPr>
                <w:sz w:val="20"/>
                <w:szCs w:val="20"/>
              </w:rPr>
              <w:t>876</w:t>
            </w:r>
          </w:p>
        </w:tc>
        <w:tc>
          <w:tcPr>
            <w:tcW w:w="299" w:type="pct"/>
            <w:vMerge w:val="restart"/>
            <w:tcBorders>
              <w:top w:val="outset" w:sz="6" w:space="0" w:color="auto"/>
              <w:left w:val="outset" w:sz="6" w:space="0" w:color="auto"/>
              <w:bottom w:val="outset" w:sz="6" w:space="0" w:color="auto"/>
              <w:right w:val="outset" w:sz="6" w:space="0" w:color="auto"/>
            </w:tcBorders>
            <w:vAlign w:val="center"/>
          </w:tcPr>
          <w:p w:rsidR="00E713FA" w:rsidRPr="00E713FA" w:rsidRDefault="00E713FA" w:rsidP="00E713FA">
            <w:pPr>
              <w:spacing w:after="0" w:line="240" w:lineRule="auto"/>
              <w:rPr>
                <w:sz w:val="20"/>
                <w:szCs w:val="20"/>
              </w:rPr>
            </w:pPr>
            <w:r w:rsidRPr="00E713FA">
              <w:rPr>
                <w:sz w:val="20"/>
                <w:szCs w:val="20"/>
              </w:rPr>
              <w:t>007</w:t>
            </w:r>
          </w:p>
        </w:tc>
        <w:tc>
          <w:tcPr>
            <w:tcW w:w="401" w:type="pct"/>
            <w:vMerge w:val="restart"/>
            <w:tcBorders>
              <w:top w:val="outset" w:sz="6" w:space="0" w:color="auto"/>
              <w:left w:val="outset" w:sz="6" w:space="0" w:color="auto"/>
              <w:bottom w:val="outset" w:sz="6" w:space="0" w:color="auto"/>
              <w:right w:val="outset" w:sz="6" w:space="0" w:color="auto"/>
            </w:tcBorders>
            <w:vAlign w:val="center"/>
          </w:tcPr>
          <w:p w:rsidR="00E713FA" w:rsidRPr="00E713FA" w:rsidRDefault="00E713FA" w:rsidP="00E713FA">
            <w:pPr>
              <w:spacing w:after="0" w:line="240" w:lineRule="auto"/>
              <w:rPr>
                <w:sz w:val="20"/>
                <w:szCs w:val="20"/>
              </w:rPr>
            </w:pPr>
            <w:r w:rsidRPr="00E713FA">
              <w:rPr>
                <w:sz w:val="20"/>
                <w:szCs w:val="20"/>
              </w:rPr>
              <w:t>ИИ</w:t>
            </w:r>
          </w:p>
        </w:tc>
        <w:tc>
          <w:tcPr>
            <w:tcW w:w="714" w:type="pct"/>
            <w:vMerge w:val="restart"/>
            <w:tcBorders>
              <w:top w:val="outset" w:sz="6" w:space="0" w:color="auto"/>
              <w:left w:val="outset" w:sz="6" w:space="0" w:color="auto"/>
              <w:bottom w:val="outset" w:sz="6" w:space="0" w:color="auto"/>
              <w:right w:val="outset" w:sz="6" w:space="0" w:color="auto"/>
            </w:tcBorders>
            <w:vAlign w:val="center"/>
          </w:tcPr>
          <w:p w:rsidR="00E713FA" w:rsidRPr="00E713FA" w:rsidRDefault="00E713FA" w:rsidP="00E713FA">
            <w:pPr>
              <w:spacing w:after="0" w:line="240" w:lineRule="auto"/>
              <w:rPr>
                <w:sz w:val="20"/>
                <w:szCs w:val="20"/>
              </w:rPr>
            </w:pPr>
            <w:r w:rsidRPr="00E713FA">
              <w:rPr>
                <w:sz w:val="20"/>
                <w:szCs w:val="20"/>
              </w:rPr>
              <w:t>Гик Е.Я.</w:t>
            </w:r>
          </w:p>
        </w:tc>
        <w:tc>
          <w:tcPr>
            <w:tcW w:w="1129" w:type="pct"/>
            <w:vMerge w:val="restart"/>
            <w:tcBorders>
              <w:top w:val="outset" w:sz="6" w:space="0" w:color="auto"/>
              <w:left w:val="outset" w:sz="6" w:space="0" w:color="auto"/>
              <w:bottom w:val="outset" w:sz="6" w:space="0" w:color="auto"/>
              <w:right w:val="outset" w:sz="6" w:space="0" w:color="auto"/>
            </w:tcBorders>
            <w:vAlign w:val="center"/>
          </w:tcPr>
          <w:p w:rsidR="00E713FA" w:rsidRPr="00E713FA" w:rsidRDefault="00E713FA" w:rsidP="00E713FA">
            <w:pPr>
              <w:spacing w:after="0" w:line="240" w:lineRule="auto"/>
              <w:rPr>
                <w:sz w:val="20"/>
                <w:szCs w:val="20"/>
              </w:rPr>
            </w:pPr>
            <w:r w:rsidRPr="00E713FA">
              <w:rPr>
                <w:sz w:val="20"/>
                <w:szCs w:val="20"/>
              </w:rPr>
              <w:t>Шахматы и математика</w:t>
            </w:r>
          </w:p>
        </w:tc>
        <w:tc>
          <w:tcPr>
            <w:tcW w:w="610" w:type="pct"/>
            <w:tcBorders>
              <w:top w:val="outset" w:sz="6" w:space="0" w:color="auto"/>
              <w:left w:val="outset" w:sz="6" w:space="0" w:color="auto"/>
              <w:bottom w:val="outset" w:sz="6" w:space="0" w:color="auto"/>
              <w:right w:val="outset" w:sz="6" w:space="0" w:color="auto"/>
            </w:tcBorders>
            <w:vAlign w:val="center"/>
          </w:tcPr>
          <w:p w:rsidR="00E713FA" w:rsidRPr="00E713FA" w:rsidRDefault="00E713FA" w:rsidP="00E713FA">
            <w:pPr>
              <w:spacing w:after="0" w:line="240" w:lineRule="auto"/>
              <w:rPr>
                <w:sz w:val="20"/>
                <w:szCs w:val="20"/>
              </w:rPr>
            </w:pPr>
            <w:r w:rsidRPr="00E713FA">
              <w:rPr>
                <w:sz w:val="20"/>
                <w:szCs w:val="20"/>
              </w:rPr>
              <w:t>Кикоин И.</w:t>
            </w:r>
          </w:p>
        </w:tc>
        <w:tc>
          <w:tcPr>
            <w:tcW w:w="816" w:type="pct"/>
            <w:vMerge w:val="restart"/>
            <w:tcBorders>
              <w:top w:val="outset" w:sz="6" w:space="0" w:color="auto"/>
              <w:left w:val="outset" w:sz="6" w:space="0" w:color="auto"/>
              <w:bottom w:val="outset" w:sz="6" w:space="0" w:color="auto"/>
              <w:right w:val="outset" w:sz="6" w:space="0" w:color="auto"/>
            </w:tcBorders>
            <w:vAlign w:val="center"/>
          </w:tcPr>
          <w:p w:rsidR="00E713FA" w:rsidRPr="00E713FA" w:rsidRDefault="00E713FA" w:rsidP="00E713FA">
            <w:pPr>
              <w:spacing w:after="0" w:line="240" w:lineRule="auto"/>
              <w:rPr>
                <w:sz w:val="20"/>
                <w:szCs w:val="20"/>
              </w:rPr>
            </w:pPr>
            <w:r w:rsidRPr="00E713FA">
              <w:rPr>
                <w:sz w:val="20"/>
                <w:szCs w:val="20"/>
              </w:rPr>
              <w:t>учебное пособие</w:t>
            </w:r>
          </w:p>
        </w:tc>
        <w:tc>
          <w:tcPr>
            <w:tcW w:w="402" w:type="pct"/>
            <w:vMerge w:val="restart"/>
            <w:tcBorders>
              <w:top w:val="outset" w:sz="6" w:space="0" w:color="auto"/>
              <w:left w:val="outset" w:sz="6" w:space="0" w:color="auto"/>
              <w:bottom w:val="outset" w:sz="6" w:space="0" w:color="auto"/>
              <w:right w:val="outset" w:sz="6" w:space="0" w:color="auto"/>
            </w:tcBorders>
            <w:vAlign w:val="center"/>
          </w:tcPr>
          <w:p w:rsidR="00E713FA" w:rsidRPr="00E713FA" w:rsidRDefault="00E713FA" w:rsidP="00E713FA">
            <w:pPr>
              <w:spacing w:after="0" w:line="240" w:lineRule="auto"/>
              <w:rPr>
                <w:sz w:val="20"/>
                <w:szCs w:val="20"/>
              </w:rPr>
            </w:pPr>
            <w:r w:rsidRPr="00E713FA">
              <w:rPr>
                <w:sz w:val="20"/>
                <w:szCs w:val="20"/>
              </w:rPr>
              <w:t>1983</w:t>
            </w:r>
          </w:p>
        </w:tc>
        <w:tc>
          <w:tcPr>
            <w:tcW w:w="292" w:type="pct"/>
            <w:vMerge w:val="restart"/>
            <w:tcBorders>
              <w:top w:val="outset" w:sz="6" w:space="0" w:color="auto"/>
              <w:left w:val="outset" w:sz="6" w:space="0" w:color="auto"/>
              <w:bottom w:val="outset" w:sz="6" w:space="0" w:color="auto"/>
              <w:right w:val="outset" w:sz="6" w:space="0" w:color="auto"/>
            </w:tcBorders>
            <w:vAlign w:val="center"/>
          </w:tcPr>
          <w:p w:rsidR="00E713FA" w:rsidRPr="00E713FA" w:rsidRDefault="00E713FA" w:rsidP="00E713FA">
            <w:pPr>
              <w:spacing w:after="0" w:line="240" w:lineRule="auto"/>
              <w:rPr>
                <w:sz w:val="20"/>
                <w:szCs w:val="20"/>
              </w:rPr>
            </w:pPr>
            <w:r w:rsidRPr="00E713FA">
              <w:rPr>
                <w:sz w:val="20"/>
                <w:szCs w:val="20"/>
              </w:rPr>
              <w:t>176</w:t>
            </w:r>
          </w:p>
        </w:tc>
      </w:tr>
      <w:tr w:rsidR="00E713FA" w:rsidRPr="00E713FA" w:rsidTr="00E713FA">
        <w:trPr>
          <w:tblCellSpacing w:w="7" w:type="dxa"/>
        </w:trPr>
        <w:tc>
          <w:tcPr>
            <w:tcW w:w="216" w:type="pct"/>
            <w:vMerge/>
            <w:tcBorders>
              <w:top w:val="outset" w:sz="6" w:space="0" w:color="auto"/>
              <w:left w:val="outset" w:sz="6" w:space="0" w:color="auto"/>
              <w:bottom w:val="outset" w:sz="6" w:space="0" w:color="auto"/>
              <w:right w:val="outset" w:sz="6" w:space="0" w:color="auto"/>
            </w:tcBorders>
            <w:vAlign w:val="center"/>
          </w:tcPr>
          <w:p w:rsidR="00E713FA" w:rsidRPr="00E713FA" w:rsidRDefault="00E713FA" w:rsidP="00E713FA">
            <w:pPr>
              <w:spacing w:after="0" w:line="240" w:lineRule="auto"/>
              <w:rPr>
                <w:sz w:val="20"/>
                <w:szCs w:val="20"/>
              </w:rPr>
            </w:pPr>
          </w:p>
        </w:tc>
        <w:tc>
          <w:tcPr>
            <w:tcW w:w="299" w:type="pct"/>
            <w:vMerge/>
            <w:tcBorders>
              <w:top w:val="outset" w:sz="6" w:space="0" w:color="auto"/>
              <w:left w:val="outset" w:sz="6" w:space="0" w:color="auto"/>
              <w:bottom w:val="outset" w:sz="6" w:space="0" w:color="auto"/>
              <w:right w:val="outset" w:sz="6" w:space="0" w:color="auto"/>
            </w:tcBorders>
            <w:vAlign w:val="center"/>
          </w:tcPr>
          <w:p w:rsidR="00E713FA" w:rsidRPr="00E713FA" w:rsidRDefault="00E713FA" w:rsidP="00E713FA">
            <w:pPr>
              <w:spacing w:after="0" w:line="240" w:lineRule="auto"/>
              <w:rPr>
                <w:sz w:val="20"/>
                <w:szCs w:val="20"/>
              </w:rPr>
            </w:pPr>
          </w:p>
        </w:tc>
        <w:tc>
          <w:tcPr>
            <w:tcW w:w="401" w:type="pct"/>
            <w:vMerge/>
            <w:tcBorders>
              <w:top w:val="outset" w:sz="6" w:space="0" w:color="auto"/>
              <w:left w:val="outset" w:sz="6" w:space="0" w:color="auto"/>
              <w:bottom w:val="outset" w:sz="6" w:space="0" w:color="auto"/>
              <w:right w:val="outset" w:sz="6" w:space="0" w:color="auto"/>
            </w:tcBorders>
            <w:vAlign w:val="center"/>
          </w:tcPr>
          <w:p w:rsidR="00E713FA" w:rsidRPr="00E713FA" w:rsidRDefault="00E713FA" w:rsidP="00E713FA">
            <w:pPr>
              <w:spacing w:after="0" w:line="240" w:lineRule="auto"/>
              <w:rPr>
                <w:sz w:val="20"/>
                <w:szCs w:val="20"/>
              </w:rPr>
            </w:pPr>
          </w:p>
        </w:tc>
        <w:tc>
          <w:tcPr>
            <w:tcW w:w="714" w:type="pct"/>
            <w:vMerge/>
            <w:tcBorders>
              <w:top w:val="outset" w:sz="6" w:space="0" w:color="auto"/>
              <w:left w:val="outset" w:sz="6" w:space="0" w:color="auto"/>
              <w:bottom w:val="outset" w:sz="6" w:space="0" w:color="auto"/>
              <w:right w:val="outset" w:sz="6" w:space="0" w:color="auto"/>
            </w:tcBorders>
            <w:vAlign w:val="center"/>
          </w:tcPr>
          <w:p w:rsidR="00E713FA" w:rsidRPr="00E713FA" w:rsidRDefault="00E713FA" w:rsidP="00E713FA">
            <w:pPr>
              <w:spacing w:after="0" w:line="240" w:lineRule="auto"/>
              <w:rPr>
                <w:sz w:val="20"/>
                <w:szCs w:val="20"/>
              </w:rPr>
            </w:pPr>
          </w:p>
        </w:tc>
        <w:tc>
          <w:tcPr>
            <w:tcW w:w="1129" w:type="pct"/>
            <w:vMerge/>
            <w:tcBorders>
              <w:top w:val="outset" w:sz="6" w:space="0" w:color="auto"/>
              <w:left w:val="outset" w:sz="6" w:space="0" w:color="auto"/>
              <w:bottom w:val="outset" w:sz="6" w:space="0" w:color="auto"/>
              <w:right w:val="outset" w:sz="6" w:space="0" w:color="auto"/>
            </w:tcBorders>
            <w:vAlign w:val="center"/>
          </w:tcPr>
          <w:p w:rsidR="00E713FA" w:rsidRPr="00E713FA" w:rsidRDefault="00E713FA" w:rsidP="00E713FA">
            <w:pPr>
              <w:spacing w:after="0" w:line="240" w:lineRule="auto"/>
              <w:rPr>
                <w:sz w:val="20"/>
                <w:szCs w:val="20"/>
              </w:rPr>
            </w:pPr>
          </w:p>
        </w:tc>
        <w:tc>
          <w:tcPr>
            <w:tcW w:w="610" w:type="pct"/>
            <w:tcBorders>
              <w:top w:val="outset" w:sz="6" w:space="0" w:color="auto"/>
              <w:left w:val="outset" w:sz="6" w:space="0" w:color="auto"/>
              <w:bottom w:val="outset" w:sz="6" w:space="0" w:color="auto"/>
              <w:right w:val="outset" w:sz="6" w:space="0" w:color="auto"/>
            </w:tcBorders>
            <w:vAlign w:val="center"/>
          </w:tcPr>
          <w:p w:rsidR="00E713FA" w:rsidRPr="00E713FA" w:rsidRDefault="00E713FA" w:rsidP="00E713FA">
            <w:pPr>
              <w:spacing w:after="0" w:line="240" w:lineRule="auto"/>
              <w:rPr>
                <w:sz w:val="20"/>
                <w:szCs w:val="20"/>
              </w:rPr>
            </w:pPr>
            <w:r w:rsidRPr="00E713FA">
              <w:rPr>
                <w:sz w:val="20"/>
                <w:szCs w:val="20"/>
              </w:rPr>
              <w:t>Капица С.</w:t>
            </w:r>
          </w:p>
        </w:tc>
        <w:tc>
          <w:tcPr>
            <w:tcW w:w="816" w:type="pct"/>
            <w:vMerge/>
            <w:tcBorders>
              <w:top w:val="outset" w:sz="6" w:space="0" w:color="auto"/>
              <w:left w:val="outset" w:sz="6" w:space="0" w:color="auto"/>
              <w:bottom w:val="outset" w:sz="6" w:space="0" w:color="auto"/>
              <w:right w:val="outset" w:sz="6" w:space="0" w:color="auto"/>
            </w:tcBorders>
            <w:vAlign w:val="center"/>
          </w:tcPr>
          <w:p w:rsidR="00E713FA" w:rsidRPr="00E713FA" w:rsidRDefault="00E713FA" w:rsidP="00E713FA">
            <w:pPr>
              <w:spacing w:after="0" w:line="240" w:lineRule="auto"/>
              <w:rPr>
                <w:sz w:val="20"/>
                <w:szCs w:val="20"/>
              </w:rPr>
            </w:pPr>
          </w:p>
        </w:tc>
        <w:tc>
          <w:tcPr>
            <w:tcW w:w="402" w:type="pct"/>
            <w:vMerge/>
            <w:tcBorders>
              <w:top w:val="outset" w:sz="6" w:space="0" w:color="auto"/>
              <w:left w:val="outset" w:sz="6" w:space="0" w:color="auto"/>
              <w:bottom w:val="outset" w:sz="6" w:space="0" w:color="auto"/>
              <w:right w:val="outset" w:sz="6" w:space="0" w:color="auto"/>
            </w:tcBorders>
            <w:vAlign w:val="center"/>
          </w:tcPr>
          <w:p w:rsidR="00E713FA" w:rsidRPr="00E713FA" w:rsidRDefault="00E713FA" w:rsidP="00E713FA">
            <w:pPr>
              <w:spacing w:after="0" w:line="240" w:lineRule="auto"/>
              <w:rPr>
                <w:sz w:val="20"/>
                <w:szCs w:val="20"/>
              </w:rPr>
            </w:pPr>
          </w:p>
        </w:tc>
        <w:tc>
          <w:tcPr>
            <w:tcW w:w="292" w:type="pct"/>
            <w:vMerge/>
            <w:tcBorders>
              <w:top w:val="outset" w:sz="6" w:space="0" w:color="auto"/>
              <w:left w:val="outset" w:sz="6" w:space="0" w:color="auto"/>
              <w:bottom w:val="outset" w:sz="6" w:space="0" w:color="auto"/>
              <w:right w:val="outset" w:sz="6" w:space="0" w:color="auto"/>
            </w:tcBorders>
            <w:vAlign w:val="center"/>
          </w:tcPr>
          <w:p w:rsidR="00E713FA" w:rsidRPr="00E713FA" w:rsidRDefault="00E713FA" w:rsidP="00E713FA">
            <w:pPr>
              <w:spacing w:after="0" w:line="240" w:lineRule="auto"/>
              <w:rPr>
                <w:sz w:val="20"/>
                <w:szCs w:val="20"/>
              </w:rPr>
            </w:pPr>
          </w:p>
        </w:tc>
      </w:tr>
    </w:tbl>
    <w:p w:rsidR="00E713FA" w:rsidRPr="00E713FA" w:rsidRDefault="00E713FA" w:rsidP="00E713FA">
      <w:pPr>
        <w:spacing w:after="0" w:line="240" w:lineRule="auto"/>
        <w:rPr>
          <w:b/>
          <w:bCs/>
          <w:sz w:val="20"/>
          <w:szCs w:val="20"/>
          <w:lang w:val="en-US"/>
        </w:rPr>
      </w:pPr>
    </w:p>
    <w:p w:rsidR="00E713FA" w:rsidRPr="00E713FA" w:rsidRDefault="00E713FA" w:rsidP="00E713FA">
      <w:pPr>
        <w:spacing w:after="0" w:line="240" w:lineRule="auto"/>
        <w:rPr>
          <w:sz w:val="20"/>
          <w:szCs w:val="20"/>
        </w:rPr>
      </w:pPr>
      <w:r w:rsidRPr="00E713FA">
        <w:rPr>
          <w:b/>
          <w:bCs/>
          <w:sz w:val="20"/>
          <w:szCs w:val="20"/>
        </w:rPr>
        <w:t>Первая нормальная форма (1НФ).</w:t>
      </w:r>
    </w:p>
    <w:p w:rsidR="00E713FA" w:rsidRPr="00E713FA" w:rsidRDefault="00E713FA" w:rsidP="00E713FA">
      <w:pPr>
        <w:spacing w:after="0" w:line="240" w:lineRule="auto"/>
        <w:rPr>
          <w:sz w:val="20"/>
          <w:szCs w:val="20"/>
        </w:rPr>
      </w:pPr>
      <w:r w:rsidRPr="00E713FA">
        <w:rPr>
          <w:sz w:val="20"/>
          <w:szCs w:val="20"/>
        </w:rPr>
        <w:t>Отношение приведено к 1НФ, если все его атрибуты простые.</w:t>
      </w:r>
    </w:p>
    <w:p w:rsidR="00E713FA" w:rsidRPr="00E713FA" w:rsidRDefault="00E713FA" w:rsidP="00E713FA">
      <w:pPr>
        <w:spacing w:after="0" w:line="240" w:lineRule="auto"/>
        <w:rPr>
          <w:sz w:val="20"/>
          <w:szCs w:val="20"/>
        </w:rPr>
      </w:pPr>
      <w:r w:rsidRPr="00E713FA">
        <w:rPr>
          <w:sz w:val="20"/>
          <w:szCs w:val="20"/>
        </w:rPr>
        <w:t xml:space="preserve">Отношение </w:t>
      </w:r>
      <w:r w:rsidRPr="00E713FA">
        <w:rPr>
          <w:i/>
          <w:iCs/>
          <w:sz w:val="20"/>
          <w:szCs w:val="20"/>
          <w:u w:val="single"/>
        </w:rPr>
        <w:t>КНИГИ</w:t>
      </w:r>
      <w:r w:rsidRPr="00E713FA">
        <w:rPr>
          <w:sz w:val="20"/>
          <w:szCs w:val="20"/>
        </w:rPr>
        <w:t xml:space="preserve"> содержит сложные атрибуты </w:t>
      </w:r>
      <w:r w:rsidRPr="00E713FA">
        <w:rPr>
          <w:i/>
          <w:iCs/>
          <w:sz w:val="20"/>
          <w:szCs w:val="20"/>
          <w:u w:val="single"/>
        </w:rPr>
        <w:t>Author</w:t>
      </w:r>
      <w:r w:rsidRPr="00E713FA">
        <w:rPr>
          <w:sz w:val="20"/>
          <w:szCs w:val="20"/>
        </w:rPr>
        <w:t xml:space="preserve"> ("Авторы") и </w:t>
      </w:r>
      <w:r w:rsidRPr="00E713FA">
        <w:rPr>
          <w:i/>
          <w:iCs/>
          <w:sz w:val="20"/>
          <w:szCs w:val="20"/>
          <w:u w:val="single"/>
        </w:rPr>
        <w:t>Editor</w:t>
      </w:r>
      <w:r w:rsidRPr="00E713FA">
        <w:rPr>
          <w:sz w:val="20"/>
          <w:szCs w:val="20"/>
        </w:rPr>
        <w:t xml:space="preserve"> ("Редакторы"). Для приведения к 1НФ требуется сделать ключ отношения составным – атрибуты </w:t>
      </w:r>
      <w:r w:rsidRPr="00E713FA">
        <w:rPr>
          <w:i/>
          <w:iCs/>
          <w:sz w:val="20"/>
          <w:szCs w:val="20"/>
          <w:u w:val="single"/>
        </w:rPr>
        <w:t>ID</w:t>
      </w:r>
      <w:r w:rsidRPr="00E713FA">
        <w:rPr>
          <w:sz w:val="20"/>
          <w:szCs w:val="20"/>
        </w:rPr>
        <w:t xml:space="preserve">, </w:t>
      </w:r>
      <w:r w:rsidRPr="00E713FA">
        <w:rPr>
          <w:i/>
          <w:iCs/>
          <w:sz w:val="20"/>
          <w:szCs w:val="20"/>
          <w:u w:val="single"/>
        </w:rPr>
        <w:t>Author</w:t>
      </w:r>
      <w:r w:rsidRPr="00E713FA">
        <w:rPr>
          <w:sz w:val="20"/>
          <w:szCs w:val="20"/>
        </w:rPr>
        <w:t xml:space="preserve"> и </w:t>
      </w:r>
      <w:r w:rsidRPr="00E713FA">
        <w:rPr>
          <w:i/>
          <w:iCs/>
          <w:sz w:val="20"/>
          <w:szCs w:val="20"/>
          <w:u w:val="single"/>
        </w:rPr>
        <w:t>Editor</w:t>
      </w:r>
      <w:r w:rsidRPr="00E713FA">
        <w:rPr>
          <w:sz w:val="20"/>
          <w:szCs w:val="20"/>
        </w:rPr>
        <w:t xml:space="preserve"> (табл. 3.2).</w:t>
      </w:r>
    </w:p>
    <w:p w:rsidR="00E713FA" w:rsidRPr="00E713FA" w:rsidRDefault="00E713FA" w:rsidP="00E713FA">
      <w:pPr>
        <w:spacing w:after="0" w:line="240" w:lineRule="auto"/>
        <w:rPr>
          <w:sz w:val="20"/>
          <w:szCs w:val="20"/>
        </w:rPr>
      </w:pPr>
      <w:r w:rsidRPr="00E713FA">
        <w:rPr>
          <w:sz w:val="20"/>
          <w:szCs w:val="20"/>
        </w:rPr>
        <w:t xml:space="preserve">Таблица 3.2. Отношение </w:t>
      </w:r>
      <w:r w:rsidRPr="00E713FA">
        <w:rPr>
          <w:i/>
          <w:iCs/>
          <w:sz w:val="20"/>
          <w:szCs w:val="20"/>
          <w:u w:val="single"/>
        </w:rPr>
        <w:t>КНИГИ</w:t>
      </w:r>
      <w:r w:rsidRPr="00E713FA">
        <w:rPr>
          <w:sz w:val="20"/>
          <w:szCs w:val="20"/>
        </w:rPr>
        <w:t>, приведённое к 1НФ</w:t>
      </w:r>
    </w:p>
    <w:tbl>
      <w:tblPr>
        <w:tblW w:w="5669" w:type="dxa"/>
        <w:tblCellSpacing w:w="7"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56"/>
        <w:gridCol w:w="500"/>
        <w:gridCol w:w="594"/>
        <w:gridCol w:w="853"/>
        <w:gridCol w:w="1058"/>
        <w:gridCol w:w="854"/>
        <w:gridCol w:w="758"/>
        <w:gridCol w:w="450"/>
        <w:gridCol w:w="356"/>
      </w:tblGrid>
      <w:tr w:rsidR="00E713FA" w:rsidRPr="00E713FA" w:rsidTr="00E713FA">
        <w:trPr>
          <w:tblCellSpacing w:w="7" w:type="dxa"/>
        </w:trPr>
        <w:tc>
          <w:tcPr>
            <w:tcW w:w="260" w:type="pct"/>
            <w:tcBorders>
              <w:top w:val="outset" w:sz="6" w:space="0" w:color="auto"/>
              <w:left w:val="outset" w:sz="6" w:space="0" w:color="auto"/>
              <w:bottom w:val="outset" w:sz="6" w:space="0" w:color="auto"/>
              <w:right w:val="outset" w:sz="6" w:space="0" w:color="auto"/>
            </w:tcBorders>
            <w:vAlign w:val="center"/>
          </w:tcPr>
          <w:p w:rsidR="00E713FA" w:rsidRPr="00E713FA" w:rsidRDefault="00E713FA" w:rsidP="00E713FA">
            <w:pPr>
              <w:spacing w:after="0" w:line="240" w:lineRule="auto"/>
              <w:rPr>
                <w:sz w:val="20"/>
                <w:szCs w:val="20"/>
              </w:rPr>
            </w:pPr>
            <w:r w:rsidRPr="00E713FA">
              <w:rPr>
                <w:b/>
                <w:bCs/>
                <w:i/>
                <w:iCs/>
                <w:sz w:val="20"/>
                <w:szCs w:val="20"/>
                <w:u w:val="single"/>
              </w:rPr>
              <w:t>ID</w:t>
            </w:r>
          </w:p>
        </w:tc>
        <w:tc>
          <w:tcPr>
            <w:tcW w:w="362" w:type="pct"/>
            <w:tcBorders>
              <w:top w:val="outset" w:sz="6" w:space="0" w:color="auto"/>
              <w:left w:val="outset" w:sz="6" w:space="0" w:color="auto"/>
              <w:bottom w:val="outset" w:sz="6" w:space="0" w:color="auto"/>
              <w:right w:val="outset" w:sz="6" w:space="0" w:color="auto"/>
            </w:tcBorders>
            <w:vAlign w:val="center"/>
          </w:tcPr>
          <w:p w:rsidR="00E713FA" w:rsidRPr="00E713FA" w:rsidRDefault="00E713FA" w:rsidP="00E713FA">
            <w:pPr>
              <w:spacing w:after="0" w:line="240" w:lineRule="auto"/>
              <w:rPr>
                <w:sz w:val="20"/>
                <w:szCs w:val="20"/>
              </w:rPr>
            </w:pPr>
            <w:r w:rsidRPr="00E713FA">
              <w:rPr>
                <w:i/>
                <w:iCs/>
                <w:sz w:val="20"/>
                <w:szCs w:val="20"/>
                <w:u w:val="single"/>
              </w:rPr>
              <w:t>Code</w:t>
            </w:r>
          </w:p>
        </w:tc>
        <w:tc>
          <w:tcPr>
            <w:tcW w:w="420" w:type="pct"/>
            <w:tcBorders>
              <w:top w:val="outset" w:sz="6" w:space="0" w:color="auto"/>
              <w:left w:val="outset" w:sz="6" w:space="0" w:color="auto"/>
              <w:bottom w:val="outset" w:sz="6" w:space="0" w:color="auto"/>
              <w:right w:val="outset" w:sz="6" w:space="0" w:color="auto"/>
            </w:tcBorders>
            <w:vAlign w:val="center"/>
          </w:tcPr>
          <w:p w:rsidR="00E713FA" w:rsidRPr="00E713FA" w:rsidRDefault="00E713FA" w:rsidP="00E713FA">
            <w:pPr>
              <w:spacing w:after="0" w:line="240" w:lineRule="auto"/>
              <w:rPr>
                <w:sz w:val="20"/>
                <w:szCs w:val="20"/>
              </w:rPr>
            </w:pPr>
            <w:r w:rsidRPr="00E713FA">
              <w:rPr>
                <w:i/>
                <w:iCs/>
                <w:sz w:val="20"/>
                <w:szCs w:val="20"/>
                <w:u w:val="single"/>
              </w:rPr>
              <w:t>Theme</w:t>
            </w:r>
          </w:p>
        </w:tc>
        <w:tc>
          <w:tcPr>
            <w:tcW w:w="621" w:type="pct"/>
            <w:tcBorders>
              <w:top w:val="outset" w:sz="6" w:space="0" w:color="auto"/>
              <w:left w:val="outset" w:sz="6" w:space="0" w:color="auto"/>
              <w:bottom w:val="outset" w:sz="6" w:space="0" w:color="auto"/>
              <w:right w:val="outset" w:sz="6" w:space="0" w:color="auto"/>
            </w:tcBorders>
            <w:vAlign w:val="center"/>
          </w:tcPr>
          <w:p w:rsidR="00E713FA" w:rsidRPr="00E713FA" w:rsidRDefault="00E713FA" w:rsidP="00E713FA">
            <w:pPr>
              <w:spacing w:after="0" w:line="240" w:lineRule="auto"/>
              <w:rPr>
                <w:sz w:val="20"/>
                <w:szCs w:val="20"/>
              </w:rPr>
            </w:pPr>
            <w:r w:rsidRPr="00E713FA">
              <w:rPr>
                <w:b/>
                <w:bCs/>
                <w:i/>
                <w:iCs/>
                <w:sz w:val="20"/>
                <w:szCs w:val="20"/>
                <w:u w:val="single"/>
              </w:rPr>
              <w:t>Author</w:t>
            </w:r>
          </w:p>
        </w:tc>
        <w:tc>
          <w:tcPr>
            <w:tcW w:w="1153" w:type="pct"/>
            <w:tcBorders>
              <w:top w:val="outset" w:sz="6" w:space="0" w:color="auto"/>
              <w:left w:val="outset" w:sz="6" w:space="0" w:color="auto"/>
              <w:bottom w:val="outset" w:sz="6" w:space="0" w:color="auto"/>
              <w:right w:val="outset" w:sz="6" w:space="0" w:color="auto"/>
            </w:tcBorders>
            <w:vAlign w:val="center"/>
          </w:tcPr>
          <w:p w:rsidR="00E713FA" w:rsidRPr="00E713FA" w:rsidRDefault="00E713FA" w:rsidP="00E713FA">
            <w:pPr>
              <w:spacing w:after="0" w:line="240" w:lineRule="auto"/>
              <w:rPr>
                <w:sz w:val="20"/>
                <w:szCs w:val="20"/>
              </w:rPr>
            </w:pPr>
            <w:r w:rsidRPr="00E713FA">
              <w:rPr>
                <w:i/>
                <w:iCs/>
                <w:sz w:val="20"/>
                <w:szCs w:val="20"/>
                <w:u w:val="single"/>
              </w:rPr>
              <w:t>Title</w:t>
            </w:r>
          </w:p>
        </w:tc>
        <w:tc>
          <w:tcPr>
            <w:tcW w:w="621" w:type="pct"/>
            <w:tcBorders>
              <w:top w:val="outset" w:sz="6" w:space="0" w:color="auto"/>
              <w:left w:val="outset" w:sz="6" w:space="0" w:color="auto"/>
              <w:bottom w:val="outset" w:sz="6" w:space="0" w:color="auto"/>
              <w:right w:val="outset" w:sz="6" w:space="0" w:color="auto"/>
            </w:tcBorders>
            <w:vAlign w:val="center"/>
          </w:tcPr>
          <w:p w:rsidR="00E713FA" w:rsidRPr="00E713FA" w:rsidRDefault="00E713FA" w:rsidP="00E713FA">
            <w:pPr>
              <w:spacing w:after="0" w:line="240" w:lineRule="auto"/>
              <w:rPr>
                <w:sz w:val="20"/>
                <w:szCs w:val="20"/>
              </w:rPr>
            </w:pPr>
            <w:r w:rsidRPr="00E713FA">
              <w:rPr>
                <w:b/>
                <w:bCs/>
                <w:i/>
                <w:iCs/>
                <w:sz w:val="20"/>
                <w:szCs w:val="20"/>
                <w:u w:val="single"/>
              </w:rPr>
              <w:t>Editor</w:t>
            </w:r>
          </w:p>
        </w:tc>
        <w:tc>
          <w:tcPr>
            <w:tcW w:w="834" w:type="pct"/>
            <w:tcBorders>
              <w:top w:val="outset" w:sz="6" w:space="0" w:color="auto"/>
              <w:left w:val="outset" w:sz="6" w:space="0" w:color="auto"/>
              <w:bottom w:val="outset" w:sz="6" w:space="0" w:color="auto"/>
              <w:right w:val="outset" w:sz="6" w:space="0" w:color="auto"/>
            </w:tcBorders>
            <w:vAlign w:val="center"/>
          </w:tcPr>
          <w:p w:rsidR="00E713FA" w:rsidRPr="00E713FA" w:rsidRDefault="00E713FA" w:rsidP="00E713FA">
            <w:pPr>
              <w:spacing w:after="0" w:line="240" w:lineRule="auto"/>
              <w:rPr>
                <w:sz w:val="20"/>
                <w:szCs w:val="20"/>
              </w:rPr>
            </w:pPr>
            <w:r w:rsidRPr="00E713FA">
              <w:rPr>
                <w:i/>
                <w:iCs/>
                <w:sz w:val="20"/>
                <w:szCs w:val="20"/>
                <w:u w:val="single"/>
              </w:rPr>
              <w:t>Type</w:t>
            </w:r>
          </w:p>
        </w:tc>
        <w:tc>
          <w:tcPr>
            <w:tcW w:w="306" w:type="pct"/>
            <w:tcBorders>
              <w:top w:val="outset" w:sz="6" w:space="0" w:color="auto"/>
              <w:left w:val="outset" w:sz="6" w:space="0" w:color="auto"/>
              <w:bottom w:val="outset" w:sz="6" w:space="0" w:color="auto"/>
              <w:right w:val="outset" w:sz="6" w:space="0" w:color="auto"/>
            </w:tcBorders>
            <w:vAlign w:val="center"/>
          </w:tcPr>
          <w:p w:rsidR="00E713FA" w:rsidRPr="00E713FA" w:rsidRDefault="00E713FA" w:rsidP="00E713FA">
            <w:pPr>
              <w:spacing w:after="0" w:line="240" w:lineRule="auto"/>
              <w:rPr>
                <w:sz w:val="20"/>
                <w:szCs w:val="20"/>
              </w:rPr>
            </w:pPr>
            <w:r w:rsidRPr="00E713FA">
              <w:rPr>
                <w:i/>
                <w:iCs/>
                <w:sz w:val="20"/>
                <w:szCs w:val="20"/>
                <w:u w:val="single"/>
              </w:rPr>
              <w:t>Year</w:t>
            </w:r>
          </w:p>
        </w:tc>
        <w:tc>
          <w:tcPr>
            <w:tcW w:w="299" w:type="pct"/>
            <w:tcBorders>
              <w:top w:val="outset" w:sz="6" w:space="0" w:color="auto"/>
              <w:left w:val="outset" w:sz="6" w:space="0" w:color="auto"/>
              <w:bottom w:val="outset" w:sz="6" w:space="0" w:color="auto"/>
              <w:right w:val="outset" w:sz="6" w:space="0" w:color="auto"/>
            </w:tcBorders>
            <w:vAlign w:val="center"/>
          </w:tcPr>
          <w:p w:rsidR="00E713FA" w:rsidRPr="00E713FA" w:rsidRDefault="00E713FA" w:rsidP="00E713FA">
            <w:pPr>
              <w:spacing w:after="0" w:line="240" w:lineRule="auto"/>
              <w:rPr>
                <w:sz w:val="20"/>
                <w:szCs w:val="20"/>
              </w:rPr>
            </w:pPr>
            <w:r w:rsidRPr="00E713FA">
              <w:rPr>
                <w:i/>
                <w:iCs/>
                <w:sz w:val="20"/>
                <w:szCs w:val="20"/>
                <w:u w:val="single"/>
              </w:rPr>
              <w:t>Pg</w:t>
            </w:r>
          </w:p>
        </w:tc>
      </w:tr>
      <w:tr w:rsidR="00E713FA" w:rsidRPr="00E713FA" w:rsidTr="00E713FA">
        <w:trPr>
          <w:tblCellSpacing w:w="7" w:type="dxa"/>
        </w:trPr>
        <w:tc>
          <w:tcPr>
            <w:tcW w:w="260" w:type="pct"/>
            <w:tcBorders>
              <w:top w:val="outset" w:sz="6" w:space="0" w:color="auto"/>
              <w:left w:val="outset" w:sz="6" w:space="0" w:color="auto"/>
              <w:bottom w:val="outset" w:sz="6" w:space="0" w:color="auto"/>
              <w:right w:val="outset" w:sz="6" w:space="0" w:color="auto"/>
            </w:tcBorders>
            <w:vAlign w:val="center"/>
          </w:tcPr>
          <w:p w:rsidR="00E713FA" w:rsidRPr="00E713FA" w:rsidRDefault="00E713FA" w:rsidP="00E713FA">
            <w:pPr>
              <w:spacing w:after="0" w:line="240" w:lineRule="auto"/>
              <w:rPr>
                <w:sz w:val="20"/>
                <w:szCs w:val="20"/>
              </w:rPr>
            </w:pPr>
            <w:r w:rsidRPr="00E713FA">
              <w:rPr>
                <w:sz w:val="20"/>
                <w:szCs w:val="20"/>
              </w:rPr>
              <w:t>200</w:t>
            </w:r>
          </w:p>
        </w:tc>
        <w:tc>
          <w:tcPr>
            <w:tcW w:w="362" w:type="pct"/>
            <w:tcBorders>
              <w:top w:val="outset" w:sz="6" w:space="0" w:color="auto"/>
              <w:left w:val="outset" w:sz="6" w:space="0" w:color="auto"/>
              <w:bottom w:val="outset" w:sz="6" w:space="0" w:color="auto"/>
              <w:right w:val="outset" w:sz="6" w:space="0" w:color="auto"/>
            </w:tcBorders>
            <w:vAlign w:val="center"/>
          </w:tcPr>
          <w:p w:rsidR="00E713FA" w:rsidRPr="00E713FA" w:rsidRDefault="00E713FA" w:rsidP="00E713FA">
            <w:pPr>
              <w:spacing w:after="0" w:line="240" w:lineRule="auto"/>
              <w:rPr>
                <w:sz w:val="20"/>
                <w:szCs w:val="20"/>
              </w:rPr>
            </w:pPr>
            <w:r w:rsidRPr="00E713FA">
              <w:rPr>
                <w:sz w:val="20"/>
                <w:szCs w:val="20"/>
              </w:rPr>
              <w:t>681.3</w:t>
            </w:r>
          </w:p>
        </w:tc>
        <w:tc>
          <w:tcPr>
            <w:tcW w:w="420" w:type="pct"/>
            <w:tcBorders>
              <w:top w:val="outset" w:sz="6" w:space="0" w:color="auto"/>
              <w:left w:val="outset" w:sz="6" w:space="0" w:color="auto"/>
              <w:bottom w:val="outset" w:sz="6" w:space="0" w:color="auto"/>
              <w:right w:val="outset" w:sz="6" w:space="0" w:color="auto"/>
            </w:tcBorders>
            <w:vAlign w:val="center"/>
          </w:tcPr>
          <w:p w:rsidR="00E713FA" w:rsidRPr="00E713FA" w:rsidRDefault="00E713FA" w:rsidP="00E713FA">
            <w:pPr>
              <w:spacing w:after="0" w:line="240" w:lineRule="auto"/>
              <w:rPr>
                <w:sz w:val="20"/>
                <w:szCs w:val="20"/>
              </w:rPr>
            </w:pPr>
            <w:r w:rsidRPr="00E713FA">
              <w:rPr>
                <w:sz w:val="20"/>
                <w:szCs w:val="20"/>
              </w:rPr>
              <w:t>ПО ВТ</w:t>
            </w:r>
          </w:p>
        </w:tc>
        <w:tc>
          <w:tcPr>
            <w:tcW w:w="621" w:type="pct"/>
            <w:tcBorders>
              <w:top w:val="outset" w:sz="6" w:space="0" w:color="auto"/>
              <w:left w:val="outset" w:sz="6" w:space="0" w:color="auto"/>
              <w:bottom w:val="outset" w:sz="6" w:space="0" w:color="auto"/>
              <w:right w:val="outset" w:sz="6" w:space="0" w:color="auto"/>
            </w:tcBorders>
            <w:vAlign w:val="center"/>
          </w:tcPr>
          <w:p w:rsidR="00E713FA" w:rsidRPr="00E713FA" w:rsidRDefault="00E713FA" w:rsidP="00E713FA">
            <w:pPr>
              <w:spacing w:after="0" w:line="240" w:lineRule="auto"/>
              <w:rPr>
                <w:sz w:val="20"/>
                <w:szCs w:val="20"/>
              </w:rPr>
            </w:pPr>
            <w:r w:rsidRPr="00E713FA">
              <w:rPr>
                <w:sz w:val="20"/>
                <w:szCs w:val="20"/>
              </w:rPr>
              <w:t>Бочков С.</w:t>
            </w:r>
          </w:p>
        </w:tc>
        <w:tc>
          <w:tcPr>
            <w:tcW w:w="1153" w:type="pct"/>
            <w:tcBorders>
              <w:top w:val="outset" w:sz="6" w:space="0" w:color="auto"/>
              <w:left w:val="outset" w:sz="6" w:space="0" w:color="auto"/>
              <w:bottom w:val="outset" w:sz="6" w:space="0" w:color="auto"/>
              <w:right w:val="outset" w:sz="6" w:space="0" w:color="auto"/>
            </w:tcBorders>
            <w:vAlign w:val="center"/>
          </w:tcPr>
          <w:p w:rsidR="00E713FA" w:rsidRPr="00E713FA" w:rsidRDefault="00E713FA" w:rsidP="00E713FA">
            <w:pPr>
              <w:spacing w:after="0" w:line="240" w:lineRule="auto"/>
              <w:rPr>
                <w:sz w:val="20"/>
                <w:szCs w:val="20"/>
              </w:rPr>
            </w:pPr>
            <w:r w:rsidRPr="00E713FA">
              <w:rPr>
                <w:sz w:val="20"/>
                <w:szCs w:val="20"/>
              </w:rPr>
              <w:t>Язык СИ</w:t>
            </w:r>
          </w:p>
        </w:tc>
        <w:tc>
          <w:tcPr>
            <w:tcW w:w="621" w:type="pct"/>
            <w:tcBorders>
              <w:top w:val="outset" w:sz="6" w:space="0" w:color="auto"/>
              <w:left w:val="outset" w:sz="6" w:space="0" w:color="auto"/>
              <w:bottom w:val="outset" w:sz="6" w:space="0" w:color="auto"/>
              <w:right w:val="outset" w:sz="6" w:space="0" w:color="auto"/>
            </w:tcBorders>
            <w:vAlign w:val="center"/>
          </w:tcPr>
          <w:p w:rsidR="00E713FA" w:rsidRPr="00E713FA" w:rsidRDefault="00E713FA" w:rsidP="00E713FA">
            <w:pPr>
              <w:spacing w:after="0" w:line="240" w:lineRule="auto"/>
              <w:rPr>
                <w:sz w:val="20"/>
                <w:szCs w:val="20"/>
              </w:rPr>
            </w:pPr>
            <w:r w:rsidRPr="00E713FA">
              <w:rPr>
                <w:sz w:val="20"/>
                <w:szCs w:val="20"/>
              </w:rPr>
              <w:t>Садчиков П.</w:t>
            </w:r>
          </w:p>
        </w:tc>
        <w:tc>
          <w:tcPr>
            <w:tcW w:w="834" w:type="pct"/>
            <w:tcBorders>
              <w:top w:val="outset" w:sz="6" w:space="0" w:color="auto"/>
              <w:left w:val="outset" w:sz="6" w:space="0" w:color="auto"/>
              <w:bottom w:val="outset" w:sz="6" w:space="0" w:color="auto"/>
              <w:right w:val="outset" w:sz="6" w:space="0" w:color="auto"/>
            </w:tcBorders>
            <w:vAlign w:val="center"/>
          </w:tcPr>
          <w:p w:rsidR="00E713FA" w:rsidRPr="00E713FA" w:rsidRDefault="00E713FA" w:rsidP="00E713FA">
            <w:pPr>
              <w:spacing w:after="0" w:line="240" w:lineRule="auto"/>
              <w:rPr>
                <w:sz w:val="20"/>
                <w:szCs w:val="20"/>
              </w:rPr>
            </w:pPr>
            <w:r w:rsidRPr="00E713FA">
              <w:rPr>
                <w:sz w:val="20"/>
                <w:szCs w:val="20"/>
              </w:rPr>
              <w:t>учебник</w:t>
            </w:r>
          </w:p>
        </w:tc>
        <w:tc>
          <w:tcPr>
            <w:tcW w:w="306" w:type="pct"/>
            <w:tcBorders>
              <w:top w:val="outset" w:sz="6" w:space="0" w:color="auto"/>
              <w:left w:val="outset" w:sz="6" w:space="0" w:color="auto"/>
              <w:bottom w:val="outset" w:sz="6" w:space="0" w:color="auto"/>
              <w:right w:val="outset" w:sz="6" w:space="0" w:color="auto"/>
            </w:tcBorders>
            <w:vAlign w:val="center"/>
          </w:tcPr>
          <w:p w:rsidR="00E713FA" w:rsidRPr="00E713FA" w:rsidRDefault="00E713FA" w:rsidP="00E713FA">
            <w:pPr>
              <w:spacing w:after="0" w:line="240" w:lineRule="auto"/>
              <w:rPr>
                <w:sz w:val="20"/>
                <w:szCs w:val="20"/>
              </w:rPr>
            </w:pPr>
            <w:r w:rsidRPr="00E713FA">
              <w:rPr>
                <w:sz w:val="20"/>
                <w:szCs w:val="20"/>
              </w:rPr>
              <w:t>1990</w:t>
            </w:r>
          </w:p>
        </w:tc>
        <w:tc>
          <w:tcPr>
            <w:tcW w:w="299" w:type="pct"/>
            <w:tcBorders>
              <w:top w:val="outset" w:sz="6" w:space="0" w:color="auto"/>
              <w:left w:val="outset" w:sz="6" w:space="0" w:color="auto"/>
              <w:bottom w:val="outset" w:sz="6" w:space="0" w:color="auto"/>
              <w:right w:val="outset" w:sz="6" w:space="0" w:color="auto"/>
            </w:tcBorders>
            <w:vAlign w:val="center"/>
          </w:tcPr>
          <w:p w:rsidR="00E713FA" w:rsidRPr="00E713FA" w:rsidRDefault="00E713FA" w:rsidP="00E713FA">
            <w:pPr>
              <w:spacing w:after="0" w:line="240" w:lineRule="auto"/>
              <w:rPr>
                <w:sz w:val="20"/>
                <w:szCs w:val="20"/>
              </w:rPr>
            </w:pPr>
            <w:r w:rsidRPr="00E713FA">
              <w:rPr>
                <w:sz w:val="20"/>
                <w:szCs w:val="20"/>
              </w:rPr>
              <w:t>384</w:t>
            </w:r>
          </w:p>
        </w:tc>
      </w:tr>
      <w:tr w:rsidR="00E713FA" w:rsidRPr="00E713FA" w:rsidTr="00E713FA">
        <w:trPr>
          <w:tblCellSpacing w:w="7" w:type="dxa"/>
        </w:trPr>
        <w:tc>
          <w:tcPr>
            <w:tcW w:w="260" w:type="pct"/>
            <w:tcBorders>
              <w:top w:val="outset" w:sz="6" w:space="0" w:color="auto"/>
              <w:left w:val="outset" w:sz="6" w:space="0" w:color="auto"/>
              <w:bottom w:val="outset" w:sz="6" w:space="0" w:color="auto"/>
              <w:right w:val="outset" w:sz="6" w:space="0" w:color="auto"/>
            </w:tcBorders>
            <w:vAlign w:val="center"/>
          </w:tcPr>
          <w:p w:rsidR="00E713FA" w:rsidRPr="00E713FA" w:rsidRDefault="00E713FA" w:rsidP="00E713FA">
            <w:pPr>
              <w:spacing w:after="0" w:line="240" w:lineRule="auto"/>
              <w:rPr>
                <w:sz w:val="20"/>
                <w:szCs w:val="20"/>
              </w:rPr>
            </w:pPr>
            <w:r w:rsidRPr="00E713FA">
              <w:rPr>
                <w:sz w:val="20"/>
                <w:szCs w:val="20"/>
              </w:rPr>
              <w:t>200</w:t>
            </w:r>
          </w:p>
        </w:tc>
        <w:tc>
          <w:tcPr>
            <w:tcW w:w="362" w:type="pct"/>
            <w:tcBorders>
              <w:top w:val="outset" w:sz="6" w:space="0" w:color="auto"/>
              <w:left w:val="outset" w:sz="6" w:space="0" w:color="auto"/>
              <w:bottom w:val="outset" w:sz="6" w:space="0" w:color="auto"/>
              <w:right w:val="outset" w:sz="6" w:space="0" w:color="auto"/>
            </w:tcBorders>
            <w:vAlign w:val="center"/>
          </w:tcPr>
          <w:p w:rsidR="00E713FA" w:rsidRPr="00E713FA" w:rsidRDefault="00E713FA" w:rsidP="00E713FA">
            <w:pPr>
              <w:spacing w:after="0" w:line="240" w:lineRule="auto"/>
              <w:rPr>
                <w:sz w:val="20"/>
                <w:szCs w:val="20"/>
              </w:rPr>
            </w:pPr>
            <w:r w:rsidRPr="00E713FA">
              <w:rPr>
                <w:sz w:val="20"/>
                <w:szCs w:val="20"/>
              </w:rPr>
              <w:t>681.3</w:t>
            </w:r>
          </w:p>
        </w:tc>
        <w:tc>
          <w:tcPr>
            <w:tcW w:w="420" w:type="pct"/>
            <w:tcBorders>
              <w:top w:val="outset" w:sz="6" w:space="0" w:color="auto"/>
              <w:left w:val="outset" w:sz="6" w:space="0" w:color="auto"/>
              <w:bottom w:val="outset" w:sz="6" w:space="0" w:color="auto"/>
              <w:right w:val="outset" w:sz="6" w:space="0" w:color="auto"/>
            </w:tcBorders>
            <w:vAlign w:val="center"/>
          </w:tcPr>
          <w:p w:rsidR="00E713FA" w:rsidRPr="00E713FA" w:rsidRDefault="00E713FA" w:rsidP="00E713FA">
            <w:pPr>
              <w:spacing w:after="0" w:line="240" w:lineRule="auto"/>
              <w:rPr>
                <w:sz w:val="20"/>
                <w:szCs w:val="20"/>
              </w:rPr>
            </w:pPr>
            <w:r w:rsidRPr="00E713FA">
              <w:rPr>
                <w:sz w:val="20"/>
                <w:szCs w:val="20"/>
              </w:rPr>
              <w:t>ПО ВТ</w:t>
            </w:r>
          </w:p>
        </w:tc>
        <w:tc>
          <w:tcPr>
            <w:tcW w:w="621" w:type="pct"/>
            <w:tcBorders>
              <w:top w:val="outset" w:sz="6" w:space="0" w:color="auto"/>
              <w:left w:val="outset" w:sz="6" w:space="0" w:color="auto"/>
              <w:bottom w:val="outset" w:sz="6" w:space="0" w:color="auto"/>
              <w:right w:val="outset" w:sz="6" w:space="0" w:color="auto"/>
            </w:tcBorders>
            <w:vAlign w:val="center"/>
          </w:tcPr>
          <w:p w:rsidR="00E713FA" w:rsidRPr="00E713FA" w:rsidRDefault="00E713FA" w:rsidP="00E713FA">
            <w:pPr>
              <w:spacing w:after="0" w:line="240" w:lineRule="auto"/>
              <w:rPr>
                <w:sz w:val="20"/>
                <w:szCs w:val="20"/>
              </w:rPr>
            </w:pPr>
            <w:r w:rsidRPr="00E713FA">
              <w:rPr>
                <w:sz w:val="20"/>
                <w:szCs w:val="20"/>
              </w:rPr>
              <w:t>Субботин Д.</w:t>
            </w:r>
          </w:p>
        </w:tc>
        <w:tc>
          <w:tcPr>
            <w:tcW w:w="1153" w:type="pct"/>
            <w:tcBorders>
              <w:top w:val="outset" w:sz="6" w:space="0" w:color="auto"/>
              <w:left w:val="outset" w:sz="6" w:space="0" w:color="auto"/>
              <w:bottom w:val="outset" w:sz="6" w:space="0" w:color="auto"/>
              <w:right w:val="outset" w:sz="6" w:space="0" w:color="auto"/>
            </w:tcBorders>
            <w:vAlign w:val="center"/>
          </w:tcPr>
          <w:p w:rsidR="00E713FA" w:rsidRPr="00E713FA" w:rsidRDefault="00E713FA" w:rsidP="00E713FA">
            <w:pPr>
              <w:spacing w:after="0" w:line="240" w:lineRule="auto"/>
              <w:rPr>
                <w:sz w:val="20"/>
                <w:szCs w:val="20"/>
              </w:rPr>
            </w:pPr>
            <w:r w:rsidRPr="00E713FA">
              <w:rPr>
                <w:sz w:val="20"/>
                <w:szCs w:val="20"/>
              </w:rPr>
              <w:t>Язык СИ</w:t>
            </w:r>
          </w:p>
        </w:tc>
        <w:tc>
          <w:tcPr>
            <w:tcW w:w="621" w:type="pct"/>
            <w:tcBorders>
              <w:top w:val="outset" w:sz="6" w:space="0" w:color="auto"/>
              <w:left w:val="outset" w:sz="6" w:space="0" w:color="auto"/>
              <w:bottom w:val="outset" w:sz="6" w:space="0" w:color="auto"/>
              <w:right w:val="outset" w:sz="6" w:space="0" w:color="auto"/>
            </w:tcBorders>
            <w:vAlign w:val="center"/>
          </w:tcPr>
          <w:p w:rsidR="00E713FA" w:rsidRPr="00E713FA" w:rsidRDefault="00E713FA" w:rsidP="00E713FA">
            <w:pPr>
              <w:spacing w:after="0" w:line="240" w:lineRule="auto"/>
              <w:rPr>
                <w:sz w:val="20"/>
                <w:szCs w:val="20"/>
              </w:rPr>
            </w:pPr>
            <w:r w:rsidRPr="00E713FA">
              <w:rPr>
                <w:sz w:val="20"/>
                <w:szCs w:val="20"/>
              </w:rPr>
              <w:t>Садчиков П.</w:t>
            </w:r>
          </w:p>
        </w:tc>
        <w:tc>
          <w:tcPr>
            <w:tcW w:w="834" w:type="pct"/>
            <w:tcBorders>
              <w:top w:val="outset" w:sz="6" w:space="0" w:color="auto"/>
              <w:left w:val="outset" w:sz="6" w:space="0" w:color="auto"/>
              <w:bottom w:val="outset" w:sz="6" w:space="0" w:color="auto"/>
              <w:right w:val="outset" w:sz="6" w:space="0" w:color="auto"/>
            </w:tcBorders>
            <w:vAlign w:val="center"/>
          </w:tcPr>
          <w:p w:rsidR="00E713FA" w:rsidRPr="00E713FA" w:rsidRDefault="00E713FA" w:rsidP="00E713FA">
            <w:pPr>
              <w:spacing w:after="0" w:line="240" w:lineRule="auto"/>
              <w:rPr>
                <w:sz w:val="20"/>
                <w:szCs w:val="20"/>
              </w:rPr>
            </w:pPr>
            <w:r w:rsidRPr="00E713FA">
              <w:rPr>
                <w:sz w:val="20"/>
                <w:szCs w:val="20"/>
              </w:rPr>
              <w:t>учебник</w:t>
            </w:r>
          </w:p>
        </w:tc>
        <w:tc>
          <w:tcPr>
            <w:tcW w:w="306" w:type="pct"/>
            <w:tcBorders>
              <w:top w:val="outset" w:sz="6" w:space="0" w:color="auto"/>
              <w:left w:val="outset" w:sz="6" w:space="0" w:color="auto"/>
              <w:bottom w:val="outset" w:sz="6" w:space="0" w:color="auto"/>
              <w:right w:val="outset" w:sz="6" w:space="0" w:color="auto"/>
            </w:tcBorders>
            <w:vAlign w:val="center"/>
          </w:tcPr>
          <w:p w:rsidR="00E713FA" w:rsidRPr="00E713FA" w:rsidRDefault="00E713FA" w:rsidP="00E713FA">
            <w:pPr>
              <w:spacing w:after="0" w:line="240" w:lineRule="auto"/>
              <w:rPr>
                <w:sz w:val="20"/>
                <w:szCs w:val="20"/>
              </w:rPr>
            </w:pPr>
            <w:r w:rsidRPr="00E713FA">
              <w:rPr>
                <w:sz w:val="20"/>
                <w:szCs w:val="20"/>
              </w:rPr>
              <w:t>1990</w:t>
            </w:r>
          </w:p>
        </w:tc>
        <w:tc>
          <w:tcPr>
            <w:tcW w:w="299" w:type="pct"/>
            <w:tcBorders>
              <w:top w:val="outset" w:sz="6" w:space="0" w:color="auto"/>
              <w:left w:val="outset" w:sz="6" w:space="0" w:color="auto"/>
              <w:bottom w:val="outset" w:sz="6" w:space="0" w:color="auto"/>
              <w:right w:val="outset" w:sz="6" w:space="0" w:color="auto"/>
            </w:tcBorders>
            <w:vAlign w:val="center"/>
          </w:tcPr>
          <w:p w:rsidR="00E713FA" w:rsidRPr="00E713FA" w:rsidRDefault="00E713FA" w:rsidP="00E713FA">
            <w:pPr>
              <w:spacing w:after="0" w:line="240" w:lineRule="auto"/>
              <w:rPr>
                <w:sz w:val="20"/>
                <w:szCs w:val="20"/>
              </w:rPr>
            </w:pPr>
            <w:r w:rsidRPr="00E713FA">
              <w:rPr>
                <w:sz w:val="20"/>
                <w:szCs w:val="20"/>
              </w:rPr>
              <w:t>384</w:t>
            </w:r>
          </w:p>
        </w:tc>
      </w:tr>
      <w:tr w:rsidR="00E713FA" w:rsidRPr="00E713FA" w:rsidTr="00E713FA">
        <w:trPr>
          <w:tblCellSpacing w:w="7" w:type="dxa"/>
        </w:trPr>
        <w:tc>
          <w:tcPr>
            <w:tcW w:w="260" w:type="pct"/>
            <w:tcBorders>
              <w:top w:val="outset" w:sz="6" w:space="0" w:color="auto"/>
              <w:left w:val="outset" w:sz="6" w:space="0" w:color="auto"/>
              <w:bottom w:val="outset" w:sz="6" w:space="0" w:color="auto"/>
              <w:right w:val="outset" w:sz="6" w:space="0" w:color="auto"/>
            </w:tcBorders>
            <w:vAlign w:val="center"/>
          </w:tcPr>
          <w:p w:rsidR="00E713FA" w:rsidRPr="00E713FA" w:rsidRDefault="00E713FA" w:rsidP="00E713FA">
            <w:pPr>
              <w:spacing w:after="0" w:line="240" w:lineRule="auto"/>
              <w:rPr>
                <w:sz w:val="20"/>
                <w:szCs w:val="20"/>
              </w:rPr>
            </w:pPr>
            <w:r w:rsidRPr="00E713FA">
              <w:rPr>
                <w:sz w:val="20"/>
                <w:szCs w:val="20"/>
              </w:rPr>
              <w:t>100</w:t>
            </w:r>
          </w:p>
        </w:tc>
        <w:tc>
          <w:tcPr>
            <w:tcW w:w="362" w:type="pct"/>
            <w:tcBorders>
              <w:top w:val="outset" w:sz="6" w:space="0" w:color="auto"/>
              <w:left w:val="outset" w:sz="6" w:space="0" w:color="auto"/>
              <w:bottom w:val="outset" w:sz="6" w:space="0" w:color="auto"/>
              <w:right w:val="outset" w:sz="6" w:space="0" w:color="auto"/>
            </w:tcBorders>
            <w:vAlign w:val="center"/>
          </w:tcPr>
          <w:p w:rsidR="00E713FA" w:rsidRPr="00E713FA" w:rsidRDefault="00E713FA" w:rsidP="00E713FA">
            <w:pPr>
              <w:spacing w:after="0" w:line="240" w:lineRule="auto"/>
              <w:rPr>
                <w:sz w:val="20"/>
                <w:szCs w:val="20"/>
              </w:rPr>
            </w:pPr>
            <w:r w:rsidRPr="00E713FA">
              <w:rPr>
                <w:sz w:val="20"/>
                <w:szCs w:val="20"/>
              </w:rPr>
              <w:t>681.3</w:t>
            </w:r>
          </w:p>
        </w:tc>
        <w:tc>
          <w:tcPr>
            <w:tcW w:w="420" w:type="pct"/>
            <w:tcBorders>
              <w:top w:val="outset" w:sz="6" w:space="0" w:color="auto"/>
              <w:left w:val="outset" w:sz="6" w:space="0" w:color="auto"/>
              <w:bottom w:val="outset" w:sz="6" w:space="0" w:color="auto"/>
              <w:right w:val="outset" w:sz="6" w:space="0" w:color="auto"/>
            </w:tcBorders>
            <w:vAlign w:val="center"/>
          </w:tcPr>
          <w:p w:rsidR="00E713FA" w:rsidRPr="00E713FA" w:rsidRDefault="00E713FA" w:rsidP="00E713FA">
            <w:pPr>
              <w:spacing w:after="0" w:line="240" w:lineRule="auto"/>
              <w:rPr>
                <w:sz w:val="20"/>
                <w:szCs w:val="20"/>
              </w:rPr>
            </w:pPr>
            <w:r w:rsidRPr="00E713FA">
              <w:rPr>
                <w:sz w:val="20"/>
                <w:szCs w:val="20"/>
              </w:rPr>
              <w:t>ПО ВТ</w:t>
            </w:r>
          </w:p>
        </w:tc>
        <w:tc>
          <w:tcPr>
            <w:tcW w:w="621" w:type="pct"/>
            <w:tcBorders>
              <w:top w:val="outset" w:sz="6" w:space="0" w:color="auto"/>
              <w:left w:val="outset" w:sz="6" w:space="0" w:color="auto"/>
              <w:bottom w:val="outset" w:sz="6" w:space="0" w:color="auto"/>
              <w:right w:val="outset" w:sz="6" w:space="0" w:color="auto"/>
            </w:tcBorders>
            <w:vAlign w:val="center"/>
          </w:tcPr>
          <w:p w:rsidR="00E713FA" w:rsidRPr="00E713FA" w:rsidRDefault="00E713FA" w:rsidP="00E713FA">
            <w:pPr>
              <w:spacing w:after="0" w:line="240" w:lineRule="auto"/>
              <w:rPr>
                <w:sz w:val="20"/>
                <w:szCs w:val="20"/>
              </w:rPr>
            </w:pPr>
            <w:r w:rsidRPr="00E713FA">
              <w:rPr>
                <w:sz w:val="20"/>
                <w:szCs w:val="20"/>
              </w:rPr>
              <w:t>Джехани Н.</w:t>
            </w:r>
          </w:p>
        </w:tc>
        <w:tc>
          <w:tcPr>
            <w:tcW w:w="1153" w:type="pct"/>
            <w:tcBorders>
              <w:top w:val="outset" w:sz="6" w:space="0" w:color="auto"/>
              <w:left w:val="outset" w:sz="6" w:space="0" w:color="auto"/>
              <w:bottom w:val="outset" w:sz="6" w:space="0" w:color="auto"/>
              <w:right w:val="outset" w:sz="6" w:space="0" w:color="auto"/>
            </w:tcBorders>
            <w:vAlign w:val="center"/>
          </w:tcPr>
          <w:p w:rsidR="00E713FA" w:rsidRPr="00E713FA" w:rsidRDefault="00E713FA" w:rsidP="00E713FA">
            <w:pPr>
              <w:spacing w:after="0" w:line="240" w:lineRule="auto"/>
              <w:rPr>
                <w:sz w:val="20"/>
                <w:szCs w:val="20"/>
              </w:rPr>
            </w:pPr>
            <w:r w:rsidRPr="00E713FA">
              <w:rPr>
                <w:sz w:val="20"/>
                <w:szCs w:val="20"/>
              </w:rPr>
              <w:t>Язык АДА</w:t>
            </w:r>
          </w:p>
        </w:tc>
        <w:tc>
          <w:tcPr>
            <w:tcW w:w="621" w:type="pct"/>
            <w:tcBorders>
              <w:top w:val="outset" w:sz="6" w:space="0" w:color="auto"/>
              <w:left w:val="outset" w:sz="6" w:space="0" w:color="auto"/>
              <w:bottom w:val="outset" w:sz="6" w:space="0" w:color="auto"/>
              <w:right w:val="outset" w:sz="6" w:space="0" w:color="auto"/>
            </w:tcBorders>
            <w:vAlign w:val="center"/>
          </w:tcPr>
          <w:p w:rsidR="00E713FA" w:rsidRPr="00E713FA" w:rsidRDefault="00E713FA" w:rsidP="00E713FA">
            <w:pPr>
              <w:spacing w:after="0" w:line="240" w:lineRule="auto"/>
              <w:rPr>
                <w:sz w:val="20"/>
                <w:szCs w:val="20"/>
              </w:rPr>
            </w:pPr>
            <w:r w:rsidRPr="00E713FA">
              <w:rPr>
                <w:sz w:val="20"/>
                <w:szCs w:val="20"/>
              </w:rPr>
              <w:t xml:space="preserve">  </w:t>
            </w:r>
          </w:p>
        </w:tc>
        <w:tc>
          <w:tcPr>
            <w:tcW w:w="834" w:type="pct"/>
            <w:tcBorders>
              <w:top w:val="outset" w:sz="6" w:space="0" w:color="auto"/>
              <w:left w:val="outset" w:sz="6" w:space="0" w:color="auto"/>
              <w:bottom w:val="outset" w:sz="6" w:space="0" w:color="auto"/>
              <w:right w:val="outset" w:sz="6" w:space="0" w:color="auto"/>
            </w:tcBorders>
            <w:vAlign w:val="center"/>
          </w:tcPr>
          <w:p w:rsidR="00E713FA" w:rsidRPr="00E713FA" w:rsidRDefault="00E713FA" w:rsidP="00E713FA">
            <w:pPr>
              <w:spacing w:after="0" w:line="240" w:lineRule="auto"/>
              <w:rPr>
                <w:sz w:val="20"/>
                <w:szCs w:val="20"/>
              </w:rPr>
            </w:pPr>
            <w:r w:rsidRPr="00E713FA">
              <w:rPr>
                <w:sz w:val="20"/>
                <w:szCs w:val="20"/>
              </w:rPr>
              <w:t>учебник</w:t>
            </w:r>
          </w:p>
        </w:tc>
        <w:tc>
          <w:tcPr>
            <w:tcW w:w="306" w:type="pct"/>
            <w:tcBorders>
              <w:top w:val="outset" w:sz="6" w:space="0" w:color="auto"/>
              <w:left w:val="outset" w:sz="6" w:space="0" w:color="auto"/>
              <w:bottom w:val="outset" w:sz="6" w:space="0" w:color="auto"/>
              <w:right w:val="outset" w:sz="6" w:space="0" w:color="auto"/>
            </w:tcBorders>
            <w:vAlign w:val="center"/>
          </w:tcPr>
          <w:p w:rsidR="00E713FA" w:rsidRPr="00E713FA" w:rsidRDefault="00E713FA" w:rsidP="00E713FA">
            <w:pPr>
              <w:spacing w:after="0" w:line="240" w:lineRule="auto"/>
              <w:rPr>
                <w:sz w:val="20"/>
                <w:szCs w:val="20"/>
              </w:rPr>
            </w:pPr>
            <w:r w:rsidRPr="00E713FA">
              <w:rPr>
                <w:sz w:val="20"/>
                <w:szCs w:val="20"/>
              </w:rPr>
              <w:t>1960</w:t>
            </w:r>
          </w:p>
        </w:tc>
        <w:tc>
          <w:tcPr>
            <w:tcW w:w="299" w:type="pct"/>
            <w:tcBorders>
              <w:top w:val="outset" w:sz="6" w:space="0" w:color="auto"/>
              <w:left w:val="outset" w:sz="6" w:space="0" w:color="auto"/>
              <w:bottom w:val="outset" w:sz="6" w:space="0" w:color="auto"/>
              <w:right w:val="outset" w:sz="6" w:space="0" w:color="auto"/>
            </w:tcBorders>
            <w:vAlign w:val="center"/>
          </w:tcPr>
          <w:p w:rsidR="00E713FA" w:rsidRPr="00E713FA" w:rsidRDefault="00E713FA" w:rsidP="00E713FA">
            <w:pPr>
              <w:spacing w:after="0" w:line="240" w:lineRule="auto"/>
              <w:rPr>
                <w:sz w:val="20"/>
                <w:szCs w:val="20"/>
              </w:rPr>
            </w:pPr>
            <w:r w:rsidRPr="00E713FA">
              <w:rPr>
                <w:sz w:val="20"/>
                <w:szCs w:val="20"/>
              </w:rPr>
              <w:t>552</w:t>
            </w:r>
          </w:p>
        </w:tc>
      </w:tr>
      <w:tr w:rsidR="00E713FA" w:rsidRPr="00E713FA" w:rsidTr="00E713FA">
        <w:trPr>
          <w:tblCellSpacing w:w="7" w:type="dxa"/>
        </w:trPr>
        <w:tc>
          <w:tcPr>
            <w:tcW w:w="260" w:type="pct"/>
            <w:tcBorders>
              <w:top w:val="outset" w:sz="6" w:space="0" w:color="auto"/>
              <w:left w:val="outset" w:sz="6" w:space="0" w:color="auto"/>
              <w:bottom w:val="outset" w:sz="6" w:space="0" w:color="auto"/>
              <w:right w:val="outset" w:sz="6" w:space="0" w:color="auto"/>
            </w:tcBorders>
            <w:vAlign w:val="center"/>
          </w:tcPr>
          <w:p w:rsidR="00E713FA" w:rsidRPr="00E713FA" w:rsidRDefault="00E713FA" w:rsidP="00E713FA">
            <w:pPr>
              <w:spacing w:after="0" w:line="240" w:lineRule="auto"/>
              <w:rPr>
                <w:sz w:val="20"/>
                <w:szCs w:val="20"/>
              </w:rPr>
            </w:pPr>
            <w:r w:rsidRPr="00E713FA">
              <w:rPr>
                <w:sz w:val="20"/>
                <w:szCs w:val="20"/>
              </w:rPr>
              <w:t>876</w:t>
            </w:r>
          </w:p>
        </w:tc>
        <w:tc>
          <w:tcPr>
            <w:tcW w:w="362" w:type="pct"/>
            <w:tcBorders>
              <w:top w:val="outset" w:sz="6" w:space="0" w:color="auto"/>
              <w:left w:val="outset" w:sz="6" w:space="0" w:color="auto"/>
              <w:bottom w:val="outset" w:sz="6" w:space="0" w:color="auto"/>
              <w:right w:val="outset" w:sz="6" w:space="0" w:color="auto"/>
            </w:tcBorders>
            <w:vAlign w:val="center"/>
          </w:tcPr>
          <w:p w:rsidR="00E713FA" w:rsidRPr="00E713FA" w:rsidRDefault="00E713FA" w:rsidP="00E713FA">
            <w:pPr>
              <w:spacing w:after="0" w:line="240" w:lineRule="auto"/>
              <w:rPr>
                <w:sz w:val="20"/>
                <w:szCs w:val="20"/>
              </w:rPr>
            </w:pPr>
            <w:r w:rsidRPr="00E713FA">
              <w:rPr>
                <w:sz w:val="20"/>
                <w:szCs w:val="20"/>
              </w:rPr>
              <w:t>007</w:t>
            </w:r>
          </w:p>
        </w:tc>
        <w:tc>
          <w:tcPr>
            <w:tcW w:w="420" w:type="pct"/>
            <w:tcBorders>
              <w:top w:val="outset" w:sz="6" w:space="0" w:color="auto"/>
              <w:left w:val="outset" w:sz="6" w:space="0" w:color="auto"/>
              <w:bottom w:val="outset" w:sz="6" w:space="0" w:color="auto"/>
              <w:right w:val="outset" w:sz="6" w:space="0" w:color="auto"/>
            </w:tcBorders>
            <w:vAlign w:val="center"/>
          </w:tcPr>
          <w:p w:rsidR="00E713FA" w:rsidRPr="00E713FA" w:rsidRDefault="00E713FA" w:rsidP="00E713FA">
            <w:pPr>
              <w:spacing w:after="0" w:line="240" w:lineRule="auto"/>
              <w:rPr>
                <w:sz w:val="20"/>
                <w:szCs w:val="20"/>
              </w:rPr>
            </w:pPr>
            <w:r w:rsidRPr="00E713FA">
              <w:rPr>
                <w:sz w:val="20"/>
                <w:szCs w:val="20"/>
              </w:rPr>
              <w:t>ИИ</w:t>
            </w:r>
          </w:p>
        </w:tc>
        <w:tc>
          <w:tcPr>
            <w:tcW w:w="621" w:type="pct"/>
            <w:tcBorders>
              <w:top w:val="outset" w:sz="6" w:space="0" w:color="auto"/>
              <w:left w:val="outset" w:sz="6" w:space="0" w:color="auto"/>
              <w:bottom w:val="outset" w:sz="6" w:space="0" w:color="auto"/>
              <w:right w:val="outset" w:sz="6" w:space="0" w:color="auto"/>
            </w:tcBorders>
            <w:vAlign w:val="center"/>
          </w:tcPr>
          <w:p w:rsidR="00E713FA" w:rsidRPr="00E713FA" w:rsidRDefault="00E713FA" w:rsidP="00E713FA">
            <w:pPr>
              <w:spacing w:after="0" w:line="240" w:lineRule="auto"/>
              <w:rPr>
                <w:sz w:val="20"/>
                <w:szCs w:val="20"/>
              </w:rPr>
            </w:pPr>
            <w:r w:rsidRPr="00E713FA">
              <w:rPr>
                <w:sz w:val="20"/>
                <w:szCs w:val="20"/>
              </w:rPr>
              <w:t>Гик Е.Я.</w:t>
            </w:r>
          </w:p>
        </w:tc>
        <w:tc>
          <w:tcPr>
            <w:tcW w:w="1153" w:type="pct"/>
            <w:tcBorders>
              <w:top w:val="outset" w:sz="6" w:space="0" w:color="auto"/>
              <w:left w:val="outset" w:sz="6" w:space="0" w:color="auto"/>
              <w:bottom w:val="outset" w:sz="6" w:space="0" w:color="auto"/>
              <w:right w:val="outset" w:sz="6" w:space="0" w:color="auto"/>
            </w:tcBorders>
            <w:vAlign w:val="center"/>
          </w:tcPr>
          <w:p w:rsidR="00E713FA" w:rsidRPr="00E713FA" w:rsidRDefault="00E713FA" w:rsidP="00E713FA">
            <w:pPr>
              <w:spacing w:after="0" w:line="240" w:lineRule="auto"/>
              <w:rPr>
                <w:sz w:val="20"/>
                <w:szCs w:val="20"/>
              </w:rPr>
            </w:pPr>
            <w:r w:rsidRPr="00E713FA">
              <w:rPr>
                <w:sz w:val="20"/>
                <w:szCs w:val="20"/>
              </w:rPr>
              <w:t>Шахматы и математика</w:t>
            </w:r>
          </w:p>
        </w:tc>
        <w:tc>
          <w:tcPr>
            <w:tcW w:w="621" w:type="pct"/>
            <w:tcBorders>
              <w:top w:val="outset" w:sz="6" w:space="0" w:color="auto"/>
              <w:left w:val="outset" w:sz="6" w:space="0" w:color="auto"/>
              <w:bottom w:val="outset" w:sz="6" w:space="0" w:color="auto"/>
              <w:right w:val="outset" w:sz="6" w:space="0" w:color="auto"/>
            </w:tcBorders>
            <w:vAlign w:val="center"/>
          </w:tcPr>
          <w:p w:rsidR="00E713FA" w:rsidRPr="00E713FA" w:rsidRDefault="00E713FA" w:rsidP="00E713FA">
            <w:pPr>
              <w:spacing w:after="0" w:line="240" w:lineRule="auto"/>
              <w:rPr>
                <w:sz w:val="20"/>
                <w:szCs w:val="20"/>
              </w:rPr>
            </w:pPr>
            <w:r w:rsidRPr="00E713FA">
              <w:rPr>
                <w:sz w:val="20"/>
                <w:szCs w:val="20"/>
              </w:rPr>
              <w:t>Кикоин И.</w:t>
            </w:r>
          </w:p>
        </w:tc>
        <w:tc>
          <w:tcPr>
            <w:tcW w:w="834" w:type="pct"/>
            <w:tcBorders>
              <w:top w:val="outset" w:sz="6" w:space="0" w:color="auto"/>
              <w:left w:val="outset" w:sz="6" w:space="0" w:color="auto"/>
              <w:bottom w:val="outset" w:sz="6" w:space="0" w:color="auto"/>
              <w:right w:val="outset" w:sz="6" w:space="0" w:color="auto"/>
            </w:tcBorders>
            <w:vAlign w:val="center"/>
          </w:tcPr>
          <w:p w:rsidR="00E713FA" w:rsidRPr="00E713FA" w:rsidRDefault="00E713FA" w:rsidP="00E713FA">
            <w:pPr>
              <w:spacing w:after="0" w:line="240" w:lineRule="auto"/>
              <w:rPr>
                <w:sz w:val="20"/>
                <w:szCs w:val="20"/>
              </w:rPr>
            </w:pPr>
            <w:r w:rsidRPr="00E713FA">
              <w:rPr>
                <w:sz w:val="20"/>
                <w:szCs w:val="20"/>
              </w:rPr>
              <w:t>учебное пособие</w:t>
            </w:r>
          </w:p>
        </w:tc>
        <w:tc>
          <w:tcPr>
            <w:tcW w:w="306" w:type="pct"/>
            <w:tcBorders>
              <w:top w:val="outset" w:sz="6" w:space="0" w:color="auto"/>
              <w:left w:val="outset" w:sz="6" w:space="0" w:color="auto"/>
              <w:bottom w:val="outset" w:sz="6" w:space="0" w:color="auto"/>
              <w:right w:val="outset" w:sz="6" w:space="0" w:color="auto"/>
            </w:tcBorders>
            <w:vAlign w:val="center"/>
          </w:tcPr>
          <w:p w:rsidR="00E713FA" w:rsidRPr="00E713FA" w:rsidRDefault="00E713FA" w:rsidP="00E713FA">
            <w:pPr>
              <w:spacing w:after="0" w:line="240" w:lineRule="auto"/>
              <w:rPr>
                <w:sz w:val="20"/>
                <w:szCs w:val="20"/>
              </w:rPr>
            </w:pPr>
            <w:r w:rsidRPr="00E713FA">
              <w:rPr>
                <w:sz w:val="20"/>
                <w:szCs w:val="20"/>
              </w:rPr>
              <w:t>1983</w:t>
            </w:r>
          </w:p>
        </w:tc>
        <w:tc>
          <w:tcPr>
            <w:tcW w:w="299" w:type="pct"/>
            <w:tcBorders>
              <w:top w:val="outset" w:sz="6" w:space="0" w:color="auto"/>
              <w:left w:val="outset" w:sz="6" w:space="0" w:color="auto"/>
              <w:bottom w:val="outset" w:sz="6" w:space="0" w:color="auto"/>
              <w:right w:val="outset" w:sz="6" w:space="0" w:color="auto"/>
            </w:tcBorders>
            <w:vAlign w:val="center"/>
          </w:tcPr>
          <w:p w:rsidR="00E713FA" w:rsidRPr="00E713FA" w:rsidRDefault="00E713FA" w:rsidP="00E713FA">
            <w:pPr>
              <w:spacing w:after="0" w:line="240" w:lineRule="auto"/>
              <w:rPr>
                <w:sz w:val="20"/>
                <w:szCs w:val="20"/>
              </w:rPr>
            </w:pPr>
            <w:r w:rsidRPr="00E713FA">
              <w:rPr>
                <w:sz w:val="20"/>
                <w:szCs w:val="20"/>
              </w:rPr>
              <w:t>176</w:t>
            </w:r>
          </w:p>
        </w:tc>
      </w:tr>
      <w:tr w:rsidR="00E713FA" w:rsidRPr="00E713FA" w:rsidTr="00E713FA">
        <w:trPr>
          <w:tblCellSpacing w:w="7" w:type="dxa"/>
        </w:trPr>
        <w:tc>
          <w:tcPr>
            <w:tcW w:w="260" w:type="pct"/>
            <w:tcBorders>
              <w:top w:val="outset" w:sz="6" w:space="0" w:color="auto"/>
              <w:left w:val="outset" w:sz="6" w:space="0" w:color="auto"/>
              <w:bottom w:val="outset" w:sz="6" w:space="0" w:color="auto"/>
              <w:right w:val="outset" w:sz="6" w:space="0" w:color="auto"/>
            </w:tcBorders>
            <w:vAlign w:val="center"/>
          </w:tcPr>
          <w:p w:rsidR="00E713FA" w:rsidRPr="00E713FA" w:rsidRDefault="00E713FA" w:rsidP="00E713FA">
            <w:pPr>
              <w:spacing w:after="0" w:line="240" w:lineRule="auto"/>
              <w:rPr>
                <w:sz w:val="20"/>
                <w:szCs w:val="20"/>
              </w:rPr>
            </w:pPr>
            <w:r w:rsidRPr="00E713FA">
              <w:rPr>
                <w:sz w:val="20"/>
                <w:szCs w:val="20"/>
              </w:rPr>
              <w:t>876</w:t>
            </w:r>
          </w:p>
        </w:tc>
        <w:tc>
          <w:tcPr>
            <w:tcW w:w="362" w:type="pct"/>
            <w:tcBorders>
              <w:top w:val="outset" w:sz="6" w:space="0" w:color="auto"/>
              <w:left w:val="outset" w:sz="6" w:space="0" w:color="auto"/>
              <w:bottom w:val="outset" w:sz="6" w:space="0" w:color="auto"/>
              <w:right w:val="outset" w:sz="6" w:space="0" w:color="auto"/>
            </w:tcBorders>
            <w:vAlign w:val="center"/>
          </w:tcPr>
          <w:p w:rsidR="00E713FA" w:rsidRPr="00E713FA" w:rsidRDefault="00E713FA" w:rsidP="00E713FA">
            <w:pPr>
              <w:spacing w:after="0" w:line="240" w:lineRule="auto"/>
              <w:rPr>
                <w:sz w:val="20"/>
                <w:szCs w:val="20"/>
              </w:rPr>
            </w:pPr>
            <w:r w:rsidRPr="00E713FA">
              <w:rPr>
                <w:sz w:val="20"/>
                <w:szCs w:val="20"/>
              </w:rPr>
              <w:t>007</w:t>
            </w:r>
          </w:p>
        </w:tc>
        <w:tc>
          <w:tcPr>
            <w:tcW w:w="420" w:type="pct"/>
            <w:tcBorders>
              <w:top w:val="outset" w:sz="6" w:space="0" w:color="auto"/>
              <w:left w:val="outset" w:sz="6" w:space="0" w:color="auto"/>
              <w:bottom w:val="outset" w:sz="6" w:space="0" w:color="auto"/>
              <w:right w:val="outset" w:sz="6" w:space="0" w:color="auto"/>
            </w:tcBorders>
            <w:vAlign w:val="center"/>
          </w:tcPr>
          <w:p w:rsidR="00E713FA" w:rsidRPr="00E713FA" w:rsidRDefault="00E713FA" w:rsidP="00E713FA">
            <w:pPr>
              <w:spacing w:after="0" w:line="240" w:lineRule="auto"/>
              <w:rPr>
                <w:sz w:val="20"/>
                <w:szCs w:val="20"/>
              </w:rPr>
            </w:pPr>
            <w:r w:rsidRPr="00E713FA">
              <w:rPr>
                <w:sz w:val="20"/>
                <w:szCs w:val="20"/>
              </w:rPr>
              <w:t>ИИ</w:t>
            </w:r>
          </w:p>
        </w:tc>
        <w:tc>
          <w:tcPr>
            <w:tcW w:w="621" w:type="pct"/>
            <w:tcBorders>
              <w:top w:val="outset" w:sz="6" w:space="0" w:color="auto"/>
              <w:left w:val="outset" w:sz="6" w:space="0" w:color="auto"/>
              <w:bottom w:val="outset" w:sz="6" w:space="0" w:color="auto"/>
              <w:right w:val="outset" w:sz="6" w:space="0" w:color="auto"/>
            </w:tcBorders>
            <w:vAlign w:val="center"/>
          </w:tcPr>
          <w:p w:rsidR="00E713FA" w:rsidRPr="00E713FA" w:rsidRDefault="00E713FA" w:rsidP="00E713FA">
            <w:pPr>
              <w:spacing w:after="0" w:line="240" w:lineRule="auto"/>
              <w:rPr>
                <w:sz w:val="20"/>
                <w:szCs w:val="20"/>
              </w:rPr>
            </w:pPr>
            <w:r w:rsidRPr="00E713FA">
              <w:rPr>
                <w:sz w:val="20"/>
                <w:szCs w:val="20"/>
              </w:rPr>
              <w:t>Гик Е.Я.</w:t>
            </w:r>
          </w:p>
        </w:tc>
        <w:tc>
          <w:tcPr>
            <w:tcW w:w="1153" w:type="pct"/>
            <w:tcBorders>
              <w:top w:val="outset" w:sz="6" w:space="0" w:color="auto"/>
              <w:left w:val="outset" w:sz="6" w:space="0" w:color="auto"/>
              <w:bottom w:val="outset" w:sz="6" w:space="0" w:color="auto"/>
              <w:right w:val="outset" w:sz="6" w:space="0" w:color="auto"/>
            </w:tcBorders>
            <w:vAlign w:val="center"/>
          </w:tcPr>
          <w:p w:rsidR="00E713FA" w:rsidRPr="00E713FA" w:rsidRDefault="00E713FA" w:rsidP="00E713FA">
            <w:pPr>
              <w:spacing w:after="0" w:line="240" w:lineRule="auto"/>
              <w:rPr>
                <w:sz w:val="20"/>
                <w:szCs w:val="20"/>
              </w:rPr>
            </w:pPr>
            <w:r w:rsidRPr="00E713FA">
              <w:rPr>
                <w:sz w:val="20"/>
                <w:szCs w:val="20"/>
              </w:rPr>
              <w:t xml:space="preserve">Шахматы и </w:t>
            </w:r>
            <w:r w:rsidRPr="00E713FA">
              <w:rPr>
                <w:sz w:val="20"/>
                <w:szCs w:val="20"/>
              </w:rPr>
              <w:lastRenderedPageBreak/>
              <w:t>математика</w:t>
            </w:r>
          </w:p>
        </w:tc>
        <w:tc>
          <w:tcPr>
            <w:tcW w:w="621" w:type="pct"/>
            <w:tcBorders>
              <w:top w:val="outset" w:sz="6" w:space="0" w:color="auto"/>
              <w:left w:val="outset" w:sz="6" w:space="0" w:color="auto"/>
              <w:bottom w:val="outset" w:sz="6" w:space="0" w:color="auto"/>
              <w:right w:val="outset" w:sz="6" w:space="0" w:color="auto"/>
            </w:tcBorders>
            <w:vAlign w:val="center"/>
          </w:tcPr>
          <w:p w:rsidR="00E713FA" w:rsidRPr="00E713FA" w:rsidRDefault="00E713FA" w:rsidP="00E713FA">
            <w:pPr>
              <w:spacing w:after="0" w:line="240" w:lineRule="auto"/>
              <w:rPr>
                <w:sz w:val="20"/>
                <w:szCs w:val="20"/>
              </w:rPr>
            </w:pPr>
            <w:r w:rsidRPr="00E713FA">
              <w:rPr>
                <w:sz w:val="20"/>
                <w:szCs w:val="20"/>
              </w:rPr>
              <w:lastRenderedPageBreak/>
              <w:t xml:space="preserve">Капица </w:t>
            </w:r>
            <w:r w:rsidRPr="00E713FA">
              <w:rPr>
                <w:sz w:val="20"/>
                <w:szCs w:val="20"/>
              </w:rPr>
              <w:lastRenderedPageBreak/>
              <w:t>С.</w:t>
            </w:r>
          </w:p>
        </w:tc>
        <w:tc>
          <w:tcPr>
            <w:tcW w:w="834" w:type="pct"/>
            <w:tcBorders>
              <w:top w:val="outset" w:sz="6" w:space="0" w:color="auto"/>
              <w:left w:val="outset" w:sz="6" w:space="0" w:color="auto"/>
              <w:bottom w:val="outset" w:sz="6" w:space="0" w:color="auto"/>
              <w:right w:val="outset" w:sz="6" w:space="0" w:color="auto"/>
            </w:tcBorders>
            <w:vAlign w:val="center"/>
          </w:tcPr>
          <w:p w:rsidR="00E713FA" w:rsidRPr="00E713FA" w:rsidRDefault="00E713FA" w:rsidP="00E713FA">
            <w:pPr>
              <w:spacing w:after="0" w:line="240" w:lineRule="auto"/>
              <w:rPr>
                <w:sz w:val="20"/>
                <w:szCs w:val="20"/>
              </w:rPr>
            </w:pPr>
            <w:r w:rsidRPr="00E713FA">
              <w:rPr>
                <w:sz w:val="20"/>
                <w:szCs w:val="20"/>
              </w:rPr>
              <w:lastRenderedPageBreak/>
              <w:t xml:space="preserve">учебное </w:t>
            </w:r>
            <w:r w:rsidRPr="00E713FA">
              <w:rPr>
                <w:sz w:val="20"/>
                <w:szCs w:val="20"/>
              </w:rPr>
              <w:lastRenderedPageBreak/>
              <w:t>пособие</w:t>
            </w:r>
          </w:p>
        </w:tc>
        <w:tc>
          <w:tcPr>
            <w:tcW w:w="306" w:type="pct"/>
            <w:tcBorders>
              <w:top w:val="outset" w:sz="6" w:space="0" w:color="auto"/>
              <w:left w:val="outset" w:sz="6" w:space="0" w:color="auto"/>
              <w:bottom w:val="outset" w:sz="6" w:space="0" w:color="auto"/>
              <w:right w:val="outset" w:sz="6" w:space="0" w:color="auto"/>
            </w:tcBorders>
            <w:vAlign w:val="center"/>
          </w:tcPr>
          <w:p w:rsidR="00E713FA" w:rsidRPr="00E713FA" w:rsidRDefault="00E713FA" w:rsidP="00E713FA">
            <w:pPr>
              <w:spacing w:after="0" w:line="240" w:lineRule="auto"/>
              <w:rPr>
                <w:sz w:val="20"/>
                <w:szCs w:val="20"/>
              </w:rPr>
            </w:pPr>
            <w:r w:rsidRPr="00E713FA">
              <w:rPr>
                <w:sz w:val="20"/>
                <w:szCs w:val="20"/>
              </w:rPr>
              <w:lastRenderedPageBreak/>
              <w:t>1983</w:t>
            </w:r>
          </w:p>
        </w:tc>
        <w:tc>
          <w:tcPr>
            <w:tcW w:w="299" w:type="pct"/>
            <w:tcBorders>
              <w:top w:val="outset" w:sz="6" w:space="0" w:color="auto"/>
              <w:left w:val="outset" w:sz="6" w:space="0" w:color="auto"/>
              <w:bottom w:val="outset" w:sz="6" w:space="0" w:color="auto"/>
              <w:right w:val="outset" w:sz="6" w:space="0" w:color="auto"/>
            </w:tcBorders>
            <w:vAlign w:val="center"/>
          </w:tcPr>
          <w:p w:rsidR="00E713FA" w:rsidRPr="00E713FA" w:rsidRDefault="00E713FA" w:rsidP="00E713FA">
            <w:pPr>
              <w:spacing w:after="0" w:line="240" w:lineRule="auto"/>
              <w:rPr>
                <w:sz w:val="20"/>
                <w:szCs w:val="20"/>
              </w:rPr>
            </w:pPr>
            <w:r w:rsidRPr="00E713FA">
              <w:rPr>
                <w:sz w:val="20"/>
                <w:szCs w:val="20"/>
              </w:rPr>
              <w:t>176</w:t>
            </w:r>
          </w:p>
        </w:tc>
      </w:tr>
    </w:tbl>
    <w:p w:rsidR="00E713FA" w:rsidRPr="00E713FA" w:rsidRDefault="00E713FA" w:rsidP="00E713FA">
      <w:pPr>
        <w:spacing w:after="0" w:line="240" w:lineRule="auto"/>
        <w:rPr>
          <w:sz w:val="20"/>
          <w:szCs w:val="20"/>
        </w:rPr>
      </w:pPr>
      <w:r w:rsidRPr="00E713FA">
        <w:rPr>
          <w:sz w:val="20"/>
          <w:szCs w:val="20"/>
        </w:rPr>
        <w:lastRenderedPageBreak/>
        <w:t xml:space="preserve">Понятие </w:t>
      </w:r>
      <w:r w:rsidRPr="00E713FA">
        <w:rPr>
          <w:b/>
          <w:bCs/>
          <w:sz w:val="20"/>
          <w:szCs w:val="20"/>
        </w:rPr>
        <w:t>функциональной зависимости</w:t>
      </w:r>
      <w:r w:rsidRPr="00E713FA">
        <w:rPr>
          <w:sz w:val="20"/>
          <w:szCs w:val="20"/>
        </w:rPr>
        <w:t>. Пусть X и Y – атрибуты (группы атрибутов) некоторого отношения. Говорят, что Y функционально зависит от X, если в любой момент времени каждому значению X=х соответствует единственное значение Y=y (X®Y). (При этом любому значению Y=y может соответствовать несколько значений Х=(х</w:t>
      </w:r>
      <w:r w:rsidRPr="00E713FA">
        <w:rPr>
          <w:sz w:val="20"/>
          <w:szCs w:val="20"/>
          <w:vertAlign w:val="subscript"/>
        </w:rPr>
        <w:t>1</w:t>
      </w:r>
      <w:r w:rsidRPr="00E713FA">
        <w:rPr>
          <w:sz w:val="20"/>
          <w:szCs w:val="20"/>
        </w:rPr>
        <w:t>, х</w:t>
      </w:r>
      <w:r w:rsidRPr="00E713FA">
        <w:rPr>
          <w:sz w:val="20"/>
          <w:szCs w:val="20"/>
          <w:vertAlign w:val="subscript"/>
        </w:rPr>
        <w:t>2</w:t>
      </w:r>
      <w:r w:rsidRPr="00E713FA">
        <w:rPr>
          <w:sz w:val="20"/>
          <w:szCs w:val="20"/>
        </w:rPr>
        <w:t>,…)).</w:t>
      </w:r>
    </w:p>
    <w:p w:rsidR="00E713FA" w:rsidRPr="00E713FA" w:rsidRDefault="00E713FA" w:rsidP="00E713FA">
      <w:pPr>
        <w:spacing w:after="0" w:line="240" w:lineRule="auto"/>
        <w:rPr>
          <w:sz w:val="20"/>
          <w:szCs w:val="20"/>
        </w:rPr>
      </w:pPr>
      <w:r w:rsidRPr="00E713FA">
        <w:rPr>
          <w:sz w:val="20"/>
          <w:szCs w:val="20"/>
        </w:rPr>
        <w:t>В нормализованном отношении все неключевые атрибуты функционально зависят от ключа отношения. Говорят, что неключевой атрибут функционально полно зависит от составного ключа, если он функционально зависит от ключа, но не находится в функциональной зависимости ни от какой части составного ключа.</w:t>
      </w:r>
    </w:p>
    <w:p w:rsidR="00E713FA" w:rsidRPr="00E713FA" w:rsidRDefault="00E713FA" w:rsidP="00E713FA">
      <w:pPr>
        <w:spacing w:after="0" w:line="240" w:lineRule="auto"/>
        <w:rPr>
          <w:sz w:val="20"/>
          <w:szCs w:val="20"/>
        </w:rPr>
      </w:pPr>
      <w:r w:rsidRPr="00E713FA">
        <w:rPr>
          <w:b/>
          <w:bCs/>
          <w:sz w:val="20"/>
          <w:szCs w:val="20"/>
        </w:rPr>
        <w:t>Вторая нормальная форма (2НФ).</w:t>
      </w:r>
    </w:p>
    <w:p w:rsidR="00E713FA" w:rsidRPr="00E713FA" w:rsidRDefault="00E713FA" w:rsidP="00E713FA">
      <w:pPr>
        <w:spacing w:after="0" w:line="240" w:lineRule="auto"/>
        <w:rPr>
          <w:sz w:val="20"/>
          <w:szCs w:val="20"/>
        </w:rPr>
      </w:pPr>
      <w:r w:rsidRPr="00E713FA">
        <w:rPr>
          <w:sz w:val="20"/>
          <w:szCs w:val="20"/>
        </w:rPr>
        <w:t>Отношение находится во 2НФ, если оно приведено к 1НФ и каждый неключевой атрибут функционально полно зависит от составного ключа.</w:t>
      </w:r>
    </w:p>
    <w:p w:rsidR="00E713FA" w:rsidRPr="00E713FA" w:rsidRDefault="00E713FA" w:rsidP="00E713FA">
      <w:pPr>
        <w:spacing w:after="0" w:line="240" w:lineRule="auto"/>
        <w:rPr>
          <w:sz w:val="20"/>
          <w:szCs w:val="20"/>
        </w:rPr>
      </w:pPr>
      <w:r w:rsidRPr="00E713FA">
        <w:rPr>
          <w:sz w:val="20"/>
          <w:szCs w:val="20"/>
        </w:rPr>
        <w:t>Для того чтобы привести отношение ко 2НФ, нужно:</w:t>
      </w:r>
    </w:p>
    <w:p w:rsidR="00E713FA" w:rsidRPr="00E713FA" w:rsidRDefault="00E713FA" w:rsidP="00E713FA">
      <w:pPr>
        <w:spacing w:after="0" w:line="240" w:lineRule="auto"/>
        <w:rPr>
          <w:sz w:val="20"/>
          <w:szCs w:val="20"/>
        </w:rPr>
      </w:pPr>
      <w:r w:rsidRPr="00E713FA">
        <w:rPr>
          <w:sz w:val="20"/>
          <w:szCs w:val="20"/>
        </w:rPr>
        <w:t xml:space="preserve">построить его проекцию, исключив атрибуты, которые не находятся в функционально полной зависимости от составного ключа; </w:t>
      </w:r>
    </w:p>
    <w:p w:rsidR="00E713FA" w:rsidRPr="00E713FA" w:rsidRDefault="00E713FA" w:rsidP="00E713FA">
      <w:pPr>
        <w:spacing w:after="0" w:line="240" w:lineRule="auto"/>
        <w:rPr>
          <w:sz w:val="20"/>
          <w:szCs w:val="20"/>
        </w:rPr>
      </w:pPr>
      <w:r w:rsidRPr="00E713FA">
        <w:rPr>
          <w:sz w:val="20"/>
          <w:szCs w:val="20"/>
        </w:rPr>
        <w:t xml:space="preserve">построить дополнительные проекции на часть составного ключа и атрибуты, функционально зависящие от этой части ключа. </w:t>
      </w:r>
    </w:p>
    <w:p w:rsidR="00E713FA" w:rsidRPr="00E713FA" w:rsidRDefault="00E713FA" w:rsidP="00E713FA">
      <w:pPr>
        <w:spacing w:after="0" w:line="240" w:lineRule="auto"/>
        <w:rPr>
          <w:sz w:val="20"/>
          <w:szCs w:val="20"/>
        </w:rPr>
      </w:pPr>
      <w:r w:rsidRPr="00E713FA">
        <w:rPr>
          <w:sz w:val="20"/>
          <w:szCs w:val="20"/>
        </w:rPr>
        <w:t xml:space="preserve">Ключом отношения </w:t>
      </w:r>
      <w:r w:rsidRPr="00E713FA">
        <w:rPr>
          <w:i/>
          <w:iCs/>
          <w:sz w:val="20"/>
          <w:szCs w:val="20"/>
          <w:u w:val="single"/>
        </w:rPr>
        <w:t>КНИГИ</w:t>
      </w:r>
      <w:r w:rsidRPr="00E713FA">
        <w:rPr>
          <w:sz w:val="20"/>
          <w:szCs w:val="20"/>
        </w:rPr>
        <w:t xml:space="preserve"> (табл. 3.2) является комбинация полей (</w:t>
      </w:r>
      <w:r w:rsidRPr="00E713FA">
        <w:rPr>
          <w:b/>
          <w:bCs/>
          <w:i/>
          <w:iCs/>
          <w:sz w:val="20"/>
          <w:szCs w:val="20"/>
          <w:u w:val="single"/>
        </w:rPr>
        <w:t>ID</w:t>
      </w:r>
      <w:r w:rsidRPr="00E713FA">
        <w:rPr>
          <w:b/>
          <w:bCs/>
          <w:sz w:val="20"/>
          <w:szCs w:val="20"/>
        </w:rPr>
        <w:t xml:space="preserve">, </w:t>
      </w:r>
      <w:r w:rsidRPr="00E713FA">
        <w:rPr>
          <w:b/>
          <w:bCs/>
          <w:i/>
          <w:iCs/>
          <w:sz w:val="20"/>
          <w:szCs w:val="20"/>
          <w:u w:val="single"/>
        </w:rPr>
        <w:t>Author</w:t>
      </w:r>
      <w:r w:rsidRPr="00E713FA">
        <w:rPr>
          <w:b/>
          <w:bCs/>
          <w:sz w:val="20"/>
          <w:szCs w:val="20"/>
        </w:rPr>
        <w:t xml:space="preserve">, </w:t>
      </w:r>
      <w:r w:rsidRPr="00E713FA">
        <w:rPr>
          <w:b/>
          <w:bCs/>
          <w:i/>
          <w:iCs/>
          <w:sz w:val="20"/>
          <w:szCs w:val="20"/>
          <w:u w:val="single"/>
        </w:rPr>
        <w:t>Editor</w:t>
      </w:r>
      <w:r w:rsidRPr="00E713FA">
        <w:rPr>
          <w:sz w:val="20"/>
          <w:szCs w:val="20"/>
        </w:rPr>
        <w:t xml:space="preserve">). Все поля, не входящие в состав ключа, зависят только от идентификатора книги. Поэтому отношение должно быть разбито на два: </w:t>
      </w:r>
      <w:r w:rsidRPr="00E713FA">
        <w:rPr>
          <w:i/>
          <w:iCs/>
          <w:sz w:val="20"/>
          <w:szCs w:val="20"/>
          <w:u w:val="single"/>
        </w:rPr>
        <w:t>КНИГИ</w:t>
      </w:r>
      <w:r w:rsidRPr="00E713FA">
        <w:rPr>
          <w:sz w:val="20"/>
          <w:szCs w:val="20"/>
        </w:rPr>
        <w:t xml:space="preserve"> (табл. 3.3) и </w:t>
      </w:r>
      <w:r w:rsidRPr="00E713FA">
        <w:rPr>
          <w:i/>
          <w:iCs/>
          <w:sz w:val="20"/>
          <w:szCs w:val="20"/>
          <w:u w:val="single"/>
        </w:rPr>
        <w:t>КНИГИ–АВТОРЫ–РЕДАКТОРЫ</w:t>
      </w:r>
      <w:r w:rsidRPr="00E713FA">
        <w:rPr>
          <w:sz w:val="20"/>
          <w:szCs w:val="20"/>
        </w:rPr>
        <w:t xml:space="preserve"> (табл. 3.4). Эти отношения связаны по внешнему ключу, которым является поле ID.</w:t>
      </w:r>
    </w:p>
    <w:p w:rsidR="00E713FA" w:rsidRPr="00E713FA" w:rsidRDefault="00E713FA" w:rsidP="00E713FA">
      <w:pPr>
        <w:spacing w:after="0" w:line="240" w:lineRule="auto"/>
        <w:rPr>
          <w:sz w:val="20"/>
          <w:szCs w:val="20"/>
          <w:lang w:val="en-US"/>
        </w:rPr>
      </w:pPr>
      <w:r w:rsidRPr="00E713FA">
        <w:rPr>
          <w:sz w:val="20"/>
          <w:szCs w:val="20"/>
        </w:rPr>
        <w:t xml:space="preserve">Таблица 3.3. Отношение </w:t>
      </w:r>
      <w:r w:rsidRPr="00E713FA">
        <w:rPr>
          <w:i/>
          <w:iCs/>
          <w:sz w:val="20"/>
          <w:szCs w:val="20"/>
          <w:u w:val="single"/>
        </w:rPr>
        <w:t>КНИГИ</w:t>
      </w:r>
      <w:r w:rsidRPr="00E713FA">
        <w:rPr>
          <w:sz w:val="20"/>
          <w:szCs w:val="20"/>
        </w:rPr>
        <w:t xml:space="preserve">, приведённое к 2НФ                                                   Таблица 3.4. Отношение </w:t>
      </w:r>
      <w:r w:rsidRPr="00E713FA">
        <w:rPr>
          <w:i/>
          <w:iCs/>
          <w:sz w:val="20"/>
          <w:szCs w:val="20"/>
          <w:u w:val="single"/>
        </w:rPr>
        <w:t>КНИГИ–АВТОРЫ–РЕДАКТОРЫ</w:t>
      </w:r>
      <w:r w:rsidRPr="00E713FA">
        <w:rPr>
          <w:sz w:val="20"/>
          <w:szCs w:val="20"/>
        </w:rPr>
        <w:t xml:space="preserve"> (2НФ</w:t>
      </w:r>
      <w:r w:rsidRPr="00E713FA">
        <w:rPr>
          <w:sz w:val="20"/>
          <w:szCs w:val="20"/>
          <w:lang w:val="en-US"/>
        </w:rPr>
        <w:t>)</w:t>
      </w:r>
    </w:p>
    <w:tbl>
      <w:tblPr>
        <w:tblpPr w:leftFromText="180" w:rightFromText="180" w:vertAnchor="text" w:tblpY="1"/>
        <w:tblOverlap w:val="never"/>
        <w:tblW w:w="4991" w:type="dxa"/>
        <w:tblCellSpacing w:w="7"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56"/>
        <w:gridCol w:w="500"/>
        <w:gridCol w:w="594"/>
        <w:gridCol w:w="1580"/>
        <w:gridCol w:w="1155"/>
        <w:gridCol w:w="450"/>
        <w:gridCol w:w="356"/>
      </w:tblGrid>
      <w:tr w:rsidR="00E713FA" w:rsidRPr="00E713FA" w:rsidTr="00E713FA">
        <w:trPr>
          <w:tblCellSpacing w:w="7" w:type="dxa"/>
        </w:trPr>
        <w:tc>
          <w:tcPr>
            <w:tcW w:w="294" w:type="pct"/>
            <w:tcBorders>
              <w:top w:val="outset" w:sz="6" w:space="0" w:color="auto"/>
              <w:left w:val="outset" w:sz="6" w:space="0" w:color="auto"/>
              <w:bottom w:val="outset" w:sz="6" w:space="0" w:color="auto"/>
              <w:right w:val="outset" w:sz="6" w:space="0" w:color="auto"/>
            </w:tcBorders>
            <w:vAlign w:val="center"/>
          </w:tcPr>
          <w:p w:rsidR="00E713FA" w:rsidRPr="00E713FA" w:rsidRDefault="00E713FA" w:rsidP="00E713FA">
            <w:pPr>
              <w:spacing w:after="0" w:line="240" w:lineRule="auto"/>
              <w:rPr>
                <w:sz w:val="20"/>
                <w:szCs w:val="20"/>
              </w:rPr>
            </w:pPr>
            <w:r w:rsidRPr="00E713FA">
              <w:rPr>
                <w:b/>
                <w:bCs/>
                <w:i/>
                <w:iCs/>
                <w:sz w:val="20"/>
                <w:szCs w:val="20"/>
                <w:u w:val="single"/>
              </w:rPr>
              <w:t>ID</w:t>
            </w:r>
          </w:p>
        </w:tc>
        <w:tc>
          <w:tcPr>
            <w:tcW w:w="413" w:type="pct"/>
            <w:tcBorders>
              <w:top w:val="outset" w:sz="6" w:space="0" w:color="auto"/>
              <w:left w:val="outset" w:sz="6" w:space="0" w:color="auto"/>
              <w:bottom w:val="outset" w:sz="6" w:space="0" w:color="auto"/>
              <w:right w:val="outset" w:sz="6" w:space="0" w:color="auto"/>
            </w:tcBorders>
            <w:vAlign w:val="center"/>
          </w:tcPr>
          <w:p w:rsidR="00E713FA" w:rsidRPr="00E713FA" w:rsidRDefault="00E713FA" w:rsidP="00E713FA">
            <w:pPr>
              <w:spacing w:after="0" w:line="240" w:lineRule="auto"/>
              <w:rPr>
                <w:sz w:val="20"/>
                <w:szCs w:val="20"/>
              </w:rPr>
            </w:pPr>
            <w:r w:rsidRPr="00E713FA">
              <w:rPr>
                <w:i/>
                <w:iCs/>
                <w:sz w:val="20"/>
                <w:szCs w:val="20"/>
                <w:u w:val="single"/>
              </w:rPr>
              <w:t>Code</w:t>
            </w:r>
          </w:p>
        </w:tc>
        <w:tc>
          <w:tcPr>
            <w:tcW w:w="555" w:type="pct"/>
            <w:tcBorders>
              <w:top w:val="outset" w:sz="6" w:space="0" w:color="auto"/>
              <w:left w:val="outset" w:sz="6" w:space="0" w:color="auto"/>
              <w:bottom w:val="outset" w:sz="6" w:space="0" w:color="auto"/>
              <w:right w:val="outset" w:sz="6" w:space="0" w:color="auto"/>
            </w:tcBorders>
            <w:vAlign w:val="center"/>
          </w:tcPr>
          <w:p w:rsidR="00E713FA" w:rsidRPr="00E713FA" w:rsidRDefault="00E713FA" w:rsidP="00E713FA">
            <w:pPr>
              <w:spacing w:after="0" w:line="240" w:lineRule="auto"/>
              <w:rPr>
                <w:sz w:val="20"/>
                <w:szCs w:val="20"/>
              </w:rPr>
            </w:pPr>
            <w:r w:rsidRPr="00E713FA">
              <w:rPr>
                <w:i/>
                <w:iCs/>
                <w:sz w:val="20"/>
                <w:szCs w:val="20"/>
                <w:u w:val="single"/>
              </w:rPr>
              <w:t>Theme</w:t>
            </w:r>
          </w:p>
        </w:tc>
        <w:tc>
          <w:tcPr>
            <w:tcW w:w="1689" w:type="pct"/>
            <w:tcBorders>
              <w:top w:val="outset" w:sz="6" w:space="0" w:color="auto"/>
              <w:left w:val="outset" w:sz="6" w:space="0" w:color="auto"/>
              <w:bottom w:val="outset" w:sz="6" w:space="0" w:color="auto"/>
              <w:right w:val="outset" w:sz="6" w:space="0" w:color="auto"/>
            </w:tcBorders>
            <w:vAlign w:val="center"/>
          </w:tcPr>
          <w:p w:rsidR="00E713FA" w:rsidRPr="00E713FA" w:rsidRDefault="00E713FA" w:rsidP="00E713FA">
            <w:pPr>
              <w:spacing w:after="0" w:line="240" w:lineRule="auto"/>
              <w:rPr>
                <w:sz w:val="20"/>
                <w:szCs w:val="20"/>
              </w:rPr>
            </w:pPr>
            <w:r w:rsidRPr="00E713FA">
              <w:rPr>
                <w:i/>
                <w:iCs/>
                <w:sz w:val="20"/>
                <w:szCs w:val="20"/>
                <w:u w:val="single"/>
              </w:rPr>
              <w:t>Title</w:t>
            </w:r>
          </w:p>
        </w:tc>
        <w:tc>
          <w:tcPr>
            <w:tcW w:w="1263" w:type="pct"/>
            <w:tcBorders>
              <w:top w:val="outset" w:sz="6" w:space="0" w:color="auto"/>
              <w:left w:val="outset" w:sz="6" w:space="0" w:color="auto"/>
              <w:bottom w:val="outset" w:sz="6" w:space="0" w:color="auto"/>
              <w:right w:val="outset" w:sz="6" w:space="0" w:color="auto"/>
            </w:tcBorders>
            <w:vAlign w:val="center"/>
          </w:tcPr>
          <w:p w:rsidR="00E713FA" w:rsidRPr="00E713FA" w:rsidRDefault="00E713FA" w:rsidP="00E713FA">
            <w:pPr>
              <w:spacing w:after="0" w:line="240" w:lineRule="auto"/>
              <w:rPr>
                <w:sz w:val="20"/>
                <w:szCs w:val="20"/>
              </w:rPr>
            </w:pPr>
            <w:r w:rsidRPr="00E713FA">
              <w:rPr>
                <w:i/>
                <w:iCs/>
                <w:sz w:val="20"/>
                <w:szCs w:val="20"/>
                <w:u w:val="single"/>
              </w:rPr>
              <w:t>Type</w:t>
            </w:r>
          </w:p>
        </w:tc>
        <w:tc>
          <w:tcPr>
            <w:tcW w:w="411" w:type="pct"/>
            <w:tcBorders>
              <w:top w:val="outset" w:sz="6" w:space="0" w:color="auto"/>
              <w:left w:val="outset" w:sz="6" w:space="0" w:color="auto"/>
              <w:bottom w:val="outset" w:sz="6" w:space="0" w:color="auto"/>
              <w:right w:val="outset" w:sz="6" w:space="0" w:color="auto"/>
            </w:tcBorders>
            <w:vAlign w:val="center"/>
          </w:tcPr>
          <w:p w:rsidR="00E713FA" w:rsidRPr="00E713FA" w:rsidRDefault="00E713FA" w:rsidP="00E713FA">
            <w:pPr>
              <w:spacing w:after="0" w:line="240" w:lineRule="auto"/>
              <w:rPr>
                <w:sz w:val="20"/>
                <w:szCs w:val="20"/>
              </w:rPr>
            </w:pPr>
            <w:r w:rsidRPr="00E713FA">
              <w:rPr>
                <w:i/>
                <w:iCs/>
                <w:sz w:val="20"/>
                <w:szCs w:val="20"/>
                <w:u w:val="single"/>
              </w:rPr>
              <w:t>Year</w:t>
            </w:r>
          </w:p>
        </w:tc>
        <w:tc>
          <w:tcPr>
            <w:tcW w:w="263" w:type="pct"/>
            <w:tcBorders>
              <w:top w:val="outset" w:sz="6" w:space="0" w:color="auto"/>
              <w:left w:val="outset" w:sz="6" w:space="0" w:color="auto"/>
              <w:bottom w:val="outset" w:sz="6" w:space="0" w:color="auto"/>
              <w:right w:val="outset" w:sz="6" w:space="0" w:color="auto"/>
            </w:tcBorders>
            <w:vAlign w:val="center"/>
          </w:tcPr>
          <w:p w:rsidR="00E713FA" w:rsidRPr="00E713FA" w:rsidRDefault="00E713FA" w:rsidP="00E713FA">
            <w:pPr>
              <w:spacing w:after="0" w:line="240" w:lineRule="auto"/>
              <w:rPr>
                <w:sz w:val="20"/>
                <w:szCs w:val="20"/>
              </w:rPr>
            </w:pPr>
            <w:r w:rsidRPr="00E713FA">
              <w:rPr>
                <w:i/>
                <w:iCs/>
                <w:sz w:val="20"/>
                <w:szCs w:val="20"/>
                <w:u w:val="single"/>
              </w:rPr>
              <w:t>Pg</w:t>
            </w:r>
          </w:p>
        </w:tc>
      </w:tr>
      <w:tr w:rsidR="00E713FA" w:rsidRPr="00E713FA" w:rsidTr="00E713FA">
        <w:trPr>
          <w:tblCellSpacing w:w="7" w:type="dxa"/>
        </w:trPr>
        <w:tc>
          <w:tcPr>
            <w:tcW w:w="294" w:type="pct"/>
            <w:tcBorders>
              <w:top w:val="outset" w:sz="6" w:space="0" w:color="auto"/>
              <w:left w:val="outset" w:sz="6" w:space="0" w:color="auto"/>
              <w:bottom w:val="outset" w:sz="6" w:space="0" w:color="auto"/>
              <w:right w:val="outset" w:sz="6" w:space="0" w:color="auto"/>
            </w:tcBorders>
            <w:vAlign w:val="center"/>
          </w:tcPr>
          <w:p w:rsidR="00E713FA" w:rsidRPr="00E713FA" w:rsidRDefault="00E713FA" w:rsidP="00E713FA">
            <w:pPr>
              <w:spacing w:after="0" w:line="240" w:lineRule="auto"/>
              <w:rPr>
                <w:sz w:val="20"/>
                <w:szCs w:val="20"/>
              </w:rPr>
            </w:pPr>
            <w:r w:rsidRPr="00E713FA">
              <w:rPr>
                <w:sz w:val="20"/>
                <w:szCs w:val="20"/>
              </w:rPr>
              <w:t>200</w:t>
            </w:r>
          </w:p>
        </w:tc>
        <w:tc>
          <w:tcPr>
            <w:tcW w:w="413" w:type="pct"/>
            <w:tcBorders>
              <w:top w:val="outset" w:sz="6" w:space="0" w:color="auto"/>
              <w:left w:val="outset" w:sz="6" w:space="0" w:color="auto"/>
              <w:bottom w:val="outset" w:sz="6" w:space="0" w:color="auto"/>
              <w:right w:val="outset" w:sz="6" w:space="0" w:color="auto"/>
            </w:tcBorders>
            <w:vAlign w:val="center"/>
          </w:tcPr>
          <w:p w:rsidR="00E713FA" w:rsidRPr="00E713FA" w:rsidRDefault="00E713FA" w:rsidP="00E713FA">
            <w:pPr>
              <w:spacing w:after="0" w:line="240" w:lineRule="auto"/>
              <w:rPr>
                <w:sz w:val="20"/>
                <w:szCs w:val="20"/>
              </w:rPr>
            </w:pPr>
            <w:r w:rsidRPr="00E713FA">
              <w:rPr>
                <w:sz w:val="20"/>
                <w:szCs w:val="20"/>
              </w:rPr>
              <w:t>681.3</w:t>
            </w:r>
          </w:p>
        </w:tc>
        <w:tc>
          <w:tcPr>
            <w:tcW w:w="555" w:type="pct"/>
            <w:tcBorders>
              <w:top w:val="outset" w:sz="6" w:space="0" w:color="auto"/>
              <w:left w:val="outset" w:sz="6" w:space="0" w:color="auto"/>
              <w:bottom w:val="outset" w:sz="6" w:space="0" w:color="auto"/>
              <w:right w:val="outset" w:sz="6" w:space="0" w:color="auto"/>
            </w:tcBorders>
            <w:vAlign w:val="center"/>
          </w:tcPr>
          <w:p w:rsidR="00E713FA" w:rsidRPr="00E713FA" w:rsidRDefault="00E713FA" w:rsidP="00E713FA">
            <w:pPr>
              <w:spacing w:after="0" w:line="240" w:lineRule="auto"/>
              <w:rPr>
                <w:sz w:val="20"/>
                <w:szCs w:val="20"/>
              </w:rPr>
            </w:pPr>
            <w:r w:rsidRPr="00E713FA">
              <w:rPr>
                <w:sz w:val="20"/>
                <w:szCs w:val="20"/>
              </w:rPr>
              <w:t>ПО ВТ</w:t>
            </w:r>
          </w:p>
        </w:tc>
        <w:tc>
          <w:tcPr>
            <w:tcW w:w="1689" w:type="pct"/>
            <w:tcBorders>
              <w:top w:val="outset" w:sz="6" w:space="0" w:color="auto"/>
              <w:left w:val="outset" w:sz="6" w:space="0" w:color="auto"/>
              <w:bottom w:val="outset" w:sz="6" w:space="0" w:color="auto"/>
              <w:right w:val="outset" w:sz="6" w:space="0" w:color="auto"/>
            </w:tcBorders>
            <w:vAlign w:val="center"/>
          </w:tcPr>
          <w:p w:rsidR="00E713FA" w:rsidRPr="00E713FA" w:rsidRDefault="00E713FA" w:rsidP="00E713FA">
            <w:pPr>
              <w:spacing w:after="0" w:line="240" w:lineRule="auto"/>
              <w:rPr>
                <w:sz w:val="20"/>
                <w:szCs w:val="20"/>
              </w:rPr>
            </w:pPr>
            <w:r w:rsidRPr="00E713FA">
              <w:rPr>
                <w:sz w:val="20"/>
                <w:szCs w:val="20"/>
              </w:rPr>
              <w:t>Язык СИ для ПК</w:t>
            </w:r>
          </w:p>
        </w:tc>
        <w:tc>
          <w:tcPr>
            <w:tcW w:w="1263" w:type="pct"/>
            <w:tcBorders>
              <w:top w:val="outset" w:sz="6" w:space="0" w:color="auto"/>
              <w:left w:val="outset" w:sz="6" w:space="0" w:color="auto"/>
              <w:bottom w:val="outset" w:sz="6" w:space="0" w:color="auto"/>
              <w:right w:val="outset" w:sz="6" w:space="0" w:color="auto"/>
            </w:tcBorders>
            <w:vAlign w:val="center"/>
          </w:tcPr>
          <w:p w:rsidR="00E713FA" w:rsidRPr="00E713FA" w:rsidRDefault="00E713FA" w:rsidP="00E713FA">
            <w:pPr>
              <w:spacing w:after="0" w:line="240" w:lineRule="auto"/>
              <w:rPr>
                <w:sz w:val="20"/>
                <w:szCs w:val="20"/>
              </w:rPr>
            </w:pPr>
            <w:r w:rsidRPr="00E713FA">
              <w:rPr>
                <w:sz w:val="20"/>
                <w:szCs w:val="20"/>
              </w:rPr>
              <w:t>учебник</w:t>
            </w:r>
          </w:p>
        </w:tc>
        <w:tc>
          <w:tcPr>
            <w:tcW w:w="411" w:type="pct"/>
            <w:tcBorders>
              <w:top w:val="outset" w:sz="6" w:space="0" w:color="auto"/>
              <w:left w:val="outset" w:sz="6" w:space="0" w:color="auto"/>
              <w:bottom w:val="outset" w:sz="6" w:space="0" w:color="auto"/>
              <w:right w:val="outset" w:sz="6" w:space="0" w:color="auto"/>
            </w:tcBorders>
            <w:vAlign w:val="center"/>
          </w:tcPr>
          <w:p w:rsidR="00E713FA" w:rsidRPr="00E713FA" w:rsidRDefault="00E713FA" w:rsidP="00E713FA">
            <w:pPr>
              <w:spacing w:after="0" w:line="240" w:lineRule="auto"/>
              <w:rPr>
                <w:sz w:val="20"/>
                <w:szCs w:val="20"/>
              </w:rPr>
            </w:pPr>
            <w:r w:rsidRPr="00E713FA">
              <w:rPr>
                <w:sz w:val="20"/>
                <w:szCs w:val="20"/>
              </w:rPr>
              <w:t>1990</w:t>
            </w:r>
          </w:p>
        </w:tc>
        <w:tc>
          <w:tcPr>
            <w:tcW w:w="263" w:type="pct"/>
            <w:tcBorders>
              <w:top w:val="outset" w:sz="6" w:space="0" w:color="auto"/>
              <w:left w:val="outset" w:sz="6" w:space="0" w:color="auto"/>
              <w:bottom w:val="outset" w:sz="6" w:space="0" w:color="auto"/>
              <w:right w:val="outset" w:sz="6" w:space="0" w:color="auto"/>
            </w:tcBorders>
            <w:vAlign w:val="center"/>
          </w:tcPr>
          <w:p w:rsidR="00E713FA" w:rsidRPr="00E713FA" w:rsidRDefault="00E713FA" w:rsidP="00E713FA">
            <w:pPr>
              <w:spacing w:after="0" w:line="240" w:lineRule="auto"/>
              <w:rPr>
                <w:sz w:val="20"/>
                <w:szCs w:val="20"/>
              </w:rPr>
            </w:pPr>
            <w:r w:rsidRPr="00E713FA">
              <w:rPr>
                <w:sz w:val="20"/>
                <w:szCs w:val="20"/>
              </w:rPr>
              <w:t>384</w:t>
            </w:r>
          </w:p>
        </w:tc>
      </w:tr>
      <w:tr w:rsidR="00E713FA" w:rsidRPr="00E713FA" w:rsidTr="00E713FA">
        <w:trPr>
          <w:tblCellSpacing w:w="7" w:type="dxa"/>
        </w:trPr>
        <w:tc>
          <w:tcPr>
            <w:tcW w:w="294" w:type="pct"/>
            <w:tcBorders>
              <w:top w:val="outset" w:sz="6" w:space="0" w:color="auto"/>
              <w:left w:val="outset" w:sz="6" w:space="0" w:color="auto"/>
              <w:bottom w:val="outset" w:sz="6" w:space="0" w:color="auto"/>
              <w:right w:val="outset" w:sz="6" w:space="0" w:color="auto"/>
            </w:tcBorders>
            <w:vAlign w:val="center"/>
          </w:tcPr>
          <w:p w:rsidR="00E713FA" w:rsidRPr="00E713FA" w:rsidRDefault="00E713FA" w:rsidP="00E713FA">
            <w:pPr>
              <w:spacing w:after="0" w:line="240" w:lineRule="auto"/>
              <w:rPr>
                <w:sz w:val="20"/>
                <w:szCs w:val="20"/>
              </w:rPr>
            </w:pPr>
            <w:r w:rsidRPr="00E713FA">
              <w:rPr>
                <w:sz w:val="20"/>
                <w:szCs w:val="20"/>
              </w:rPr>
              <w:t>100</w:t>
            </w:r>
          </w:p>
        </w:tc>
        <w:tc>
          <w:tcPr>
            <w:tcW w:w="413" w:type="pct"/>
            <w:tcBorders>
              <w:top w:val="outset" w:sz="6" w:space="0" w:color="auto"/>
              <w:left w:val="outset" w:sz="6" w:space="0" w:color="auto"/>
              <w:bottom w:val="outset" w:sz="6" w:space="0" w:color="auto"/>
              <w:right w:val="outset" w:sz="6" w:space="0" w:color="auto"/>
            </w:tcBorders>
            <w:vAlign w:val="center"/>
          </w:tcPr>
          <w:p w:rsidR="00E713FA" w:rsidRPr="00E713FA" w:rsidRDefault="00E713FA" w:rsidP="00E713FA">
            <w:pPr>
              <w:spacing w:after="0" w:line="240" w:lineRule="auto"/>
              <w:rPr>
                <w:sz w:val="20"/>
                <w:szCs w:val="20"/>
              </w:rPr>
            </w:pPr>
            <w:r w:rsidRPr="00E713FA">
              <w:rPr>
                <w:sz w:val="20"/>
                <w:szCs w:val="20"/>
              </w:rPr>
              <w:t>681.3</w:t>
            </w:r>
          </w:p>
        </w:tc>
        <w:tc>
          <w:tcPr>
            <w:tcW w:w="555" w:type="pct"/>
            <w:tcBorders>
              <w:top w:val="outset" w:sz="6" w:space="0" w:color="auto"/>
              <w:left w:val="outset" w:sz="6" w:space="0" w:color="auto"/>
              <w:bottom w:val="outset" w:sz="6" w:space="0" w:color="auto"/>
              <w:right w:val="outset" w:sz="6" w:space="0" w:color="auto"/>
            </w:tcBorders>
            <w:vAlign w:val="center"/>
          </w:tcPr>
          <w:p w:rsidR="00E713FA" w:rsidRPr="00E713FA" w:rsidRDefault="00E713FA" w:rsidP="00E713FA">
            <w:pPr>
              <w:spacing w:after="0" w:line="240" w:lineRule="auto"/>
              <w:rPr>
                <w:sz w:val="20"/>
                <w:szCs w:val="20"/>
              </w:rPr>
            </w:pPr>
            <w:r w:rsidRPr="00E713FA">
              <w:rPr>
                <w:sz w:val="20"/>
                <w:szCs w:val="20"/>
              </w:rPr>
              <w:t>ПО ВТ</w:t>
            </w:r>
          </w:p>
        </w:tc>
        <w:tc>
          <w:tcPr>
            <w:tcW w:w="1689" w:type="pct"/>
            <w:tcBorders>
              <w:top w:val="outset" w:sz="6" w:space="0" w:color="auto"/>
              <w:left w:val="outset" w:sz="6" w:space="0" w:color="auto"/>
              <w:bottom w:val="outset" w:sz="6" w:space="0" w:color="auto"/>
              <w:right w:val="outset" w:sz="6" w:space="0" w:color="auto"/>
            </w:tcBorders>
            <w:vAlign w:val="center"/>
          </w:tcPr>
          <w:p w:rsidR="00E713FA" w:rsidRPr="00E713FA" w:rsidRDefault="00E713FA" w:rsidP="00E713FA">
            <w:pPr>
              <w:spacing w:after="0" w:line="240" w:lineRule="auto"/>
              <w:rPr>
                <w:sz w:val="20"/>
                <w:szCs w:val="20"/>
              </w:rPr>
            </w:pPr>
            <w:r w:rsidRPr="00E713FA">
              <w:rPr>
                <w:sz w:val="20"/>
                <w:szCs w:val="20"/>
              </w:rPr>
              <w:t>Язык АДА</w:t>
            </w:r>
          </w:p>
        </w:tc>
        <w:tc>
          <w:tcPr>
            <w:tcW w:w="1263" w:type="pct"/>
            <w:tcBorders>
              <w:top w:val="outset" w:sz="6" w:space="0" w:color="auto"/>
              <w:left w:val="outset" w:sz="6" w:space="0" w:color="auto"/>
              <w:bottom w:val="outset" w:sz="6" w:space="0" w:color="auto"/>
              <w:right w:val="outset" w:sz="6" w:space="0" w:color="auto"/>
            </w:tcBorders>
            <w:vAlign w:val="center"/>
          </w:tcPr>
          <w:p w:rsidR="00E713FA" w:rsidRPr="00E713FA" w:rsidRDefault="00E713FA" w:rsidP="00E713FA">
            <w:pPr>
              <w:spacing w:after="0" w:line="240" w:lineRule="auto"/>
              <w:rPr>
                <w:sz w:val="20"/>
                <w:szCs w:val="20"/>
              </w:rPr>
            </w:pPr>
            <w:r w:rsidRPr="00E713FA">
              <w:rPr>
                <w:sz w:val="20"/>
                <w:szCs w:val="20"/>
              </w:rPr>
              <w:t>учебник</w:t>
            </w:r>
          </w:p>
        </w:tc>
        <w:tc>
          <w:tcPr>
            <w:tcW w:w="411" w:type="pct"/>
            <w:tcBorders>
              <w:top w:val="outset" w:sz="6" w:space="0" w:color="auto"/>
              <w:left w:val="outset" w:sz="6" w:space="0" w:color="auto"/>
              <w:bottom w:val="outset" w:sz="6" w:space="0" w:color="auto"/>
              <w:right w:val="outset" w:sz="6" w:space="0" w:color="auto"/>
            </w:tcBorders>
            <w:vAlign w:val="center"/>
          </w:tcPr>
          <w:p w:rsidR="00E713FA" w:rsidRPr="00E713FA" w:rsidRDefault="00E713FA" w:rsidP="00E713FA">
            <w:pPr>
              <w:spacing w:after="0" w:line="240" w:lineRule="auto"/>
              <w:rPr>
                <w:sz w:val="20"/>
                <w:szCs w:val="20"/>
              </w:rPr>
            </w:pPr>
            <w:r w:rsidRPr="00E713FA">
              <w:rPr>
                <w:sz w:val="20"/>
                <w:szCs w:val="20"/>
              </w:rPr>
              <w:t>1960</w:t>
            </w:r>
          </w:p>
        </w:tc>
        <w:tc>
          <w:tcPr>
            <w:tcW w:w="263" w:type="pct"/>
            <w:tcBorders>
              <w:top w:val="outset" w:sz="6" w:space="0" w:color="auto"/>
              <w:left w:val="outset" w:sz="6" w:space="0" w:color="auto"/>
              <w:bottom w:val="outset" w:sz="6" w:space="0" w:color="auto"/>
              <w:right w:val="outset" w:sz="6" w:space="0" w:color="auto"/>
            </w:tcBorders>
            <w:vAlign w:val="center"/>
          </w:tcPr>
          <w:p w:rsidR="00E713FA" w:rsidRPr="00E713FA" w:rsidRDefault="00E713FA" w:rsidP="00E713FA">
            <w:pPr>
              <w:spacing w:after="0" w:line="240" w:lineRule="auto"/>
              <w:rPr>
                <w:sz w:val="20"/>
                <w:szCs w:val="20"/>
              </w:rPr>
            </w:pPr>
            <w:r w:rsidRPr="00E713FA">
              <w:rPr>
                <w:sz w:val="20"/>
                <w:szCs w:val="20"/>
              </w:rPr>
              <w:t>552</w:t>
            </w:r>
          </w:p>
        </w:tc>
      </w:tr>
      <w:tr w:rsidR="00E713FA" w:rsidRPr="00E713FA" w:rsidTr="00E713FA">
        <w:trPr>
          <w:tblCellSpacing w:w="7" w:type="dxa"/>
        </w:trPr>
        <w:tc>
          <w:tcPr>
            <w:tcW w:w="294" w:type="pct"/>
            <w:tcBorders>
              <w:top w:val="outset" w:sz="6" w:space="0" w:color="auto"/>
              <w:left w:val="outset" w:sz="6" w:space="0" w:color="auto"/>
              <w:bottom w:val="outset" w:sz="6" w:space="0" w:color="auto"/>
              <w:right w:val="outset" w:sz="6" w:space="0" w:color="auto"/>
            </w:tcBorders>
            <w:vAlign w:val="center"/>
          </w:tcPr>
          <w:p w:rsidR="00E713FA" w:rsidRPr="00E713FA" w:rsidRDefault="00E713FA" w:rsidP="00E713FA">
            <w:pPr>
              <w:spacing w:after="0" w:line="240" w:lineRule="auto"/>
              <w:rPr>
                <w:sz w:val="20"/>
                <w:szCs w:val="20"/>
              </w:rPr>
            </w:pPr>
            <w:r w:rsidRPr="00E713FA">
              <w:rPr>
                <w:sz w:val="20"/>
                <w:szCs w:val="20"/>
              </w:rPr>
              <w:t>876</w:t>
            </w:r>
          </w:p>
        </w:tc>
        <w:tc>
          <w:tcPr>
            <w:tcW w:w="413" w:type="pct"/>
            <w:tcBorders>
              <w:top w:val="outset" w:sz="6" w:space="0" w:color="auto"/>
              <w:left w:val="outset" w:sz="6" w:space="0" w:color="auto"/>
              <w:bottom w:val="outset" w:sz="6" w:space="0" w:color="auto"/>
              <w:right w:val="outset" w:sz="6" w:space="0" w:color="auto"/>
            </w:tcBorders>
            <w:vAlign w:val="center"/>
          </w:tcPr>
          <w:p w:rsidR="00E713FA" w:rsidRPr="00E713FA" w:rsidRDefault="00E713FA" w:rsidP="00E713FA">
            <w:pPr>
              <w:spacing w:after="0" w:line="240" w:lineRule="auto"/>
              <w:rPr>
                <w:sz w:val="20"/>
                <w:szCs w:val="20"/>
              </w:rPr>
            </w:pPr>
            <w:r w:rsidRPr="00E713FA">
              <w:rPr>
                <w:sz w:val="20"/>
                <w:szCs w:val="20"/>
              </w:rPr>
              <w:t>007</w:t>
            </w:r>
          </w:p>
        </w:tc>
        <w:tc>
          <w:tcPr>
            <w:tcW w:w="555" w:type="pct"/>
            <w:tcBorders>
              <w:top w:val="outset" w:sz="6" w:space="0" w:color="auto"/>
              <w:left w:val="outset" w:sz="6" w:space="0" w:color="auto"/>
              <w:bottom w:val="outset" w:sz="6" w:space="0" w:color="auto"/>
              <w:right w:val="outset" w:sz="6" w:space="0" w:color="auto"/>
            </w:tcBorders>
            <w:vAlign w:val="center"/>
          </w:tcPr>
          <w:p w:rsidR="00E713FA" w:rsidRPr="00E713FA" w:rsidRDefault="00E713FA" w:rsidP="00E713FA">
            <w:pPr>
              <w:spacing w:after="0" w:line="240" w:lineRule="auto"/>
              <w:rPr>
                <w:sz w:val="20"/>
                <w:szCs w:val="20"/>
              </w:rPr>
            </w:pPr>
            <w:r w:rsidRPr="00E713FA">
              <w:rPr>
                <w:sz w:val="20"/>
                <w:szCs w:val="20"/>
              </w:rPr>
              <w:t>ИИ</w:t>
            </w:r>
          </w:p>
        </w:tc>
        <w:tc>
          <w:tcPr>
            <w:tcW w:w="1689" w:type="pct"/>
            <w:tcBorders>
              <w:top w:val="outset" w:sz="6" w:space="0" w:color="auto"/>
              <w:left w:val="outset" w:sz="6" w:space="0" w:color="auto"/>
              <w:bottom w:val="outset" w:sz="6" w:space="0" w:color="auto"/>
              <w:right w:val="outset" w:sz="6" w:space="0" w:color="auto"/>
            </w:tcBorders>
            <w:vAlign w:val="center"/>
          </w:tcPr>
          <w:p w:rsidR="00E713FA" w:rsidRPr="00E713FA" w:rsidRDefault="00E713FA" w:rsidP="00E713FA">
            <w:pPr>
              <w:spacing w:after="0" w:line="240" w:lineRule="auto"/>
              <w:rPr>
                <w:sz w:val="20"/>
                <w:szCs w:val="20"/>
              </w:rPr>
            </w:pPr>
            <w:r w:rsidRPr="00E713FA">
              <w:rPr>
                <w:sz w:val="20"/>
                <w:szCs w:val="20"/>
              </w:rPr>
              <w:t>Шахматы и математика</w:t>
            </w:r>
          </w:p>
        </w:tc>
        <w:tc>
          <w:tcPr>
            <w:tcW w:w="1263" w:type="pct"/>
            <w:tcBorders>
              <w:top w:val="outset" w:sz="6" w:space="0" w:color="auto"/>
              <w:left w:val="outset" w:sz="6" w:space="0" w:color="auto"/>
              <w:bottom w:val="outset" w:sz="6" w:space="0" w:color="auto"/>
              <w:right w:val="outset" w:sz="6" w:space="0" w:color="auto"/>
            </w:tcBorders>
            <w:vAlign w:val="center"/>
          </w:tcPr>
          <w:p w:rsidR="00E713FA" w:rsidRPr="00E713FA" w:rsidRDefault="00E713FA" w:rsidP="00E713FA">
            <w:pPr>
              <w:spacing w:after="0" w:line="240" w:lineRule="auto"/>
              <w:rPr>
                <w:sz w:val="20"/>
                <w:szCs w:val="20"/>
              </w:rPr>
            </w:pPr>
            <w:r w:rsidRPr="00E713FA">
              <w:rPr>
                <w:sz w:val="20"/>
                <w:szCs w:val="20"/>
              </w:rPr>
              <w:t>учебное пособие</w:t>
            </w:r>
          </w:p>
        </w:tc>
        <w:tc>
          <w:tcPr>
            <w:tcW w:w="411" w:type="pct"/>
            <w:tcBorders>
              <w:top w:val="outset" w:sz="6" w:space="0" w:color="auto"/>
              <w:left w:val="outset" w:sz="6" w:space="0" w:color="auto"/>
              <w:bottom w:val="outset" w:sz="6" w:space="0" w:color="auto"/>
              <w:right w:val="outset" w:sz="6" w:space="0" w:color="auto"/>
            </w:tcBorders>
            <w:vAlign w:val="center"/>
          </w:tcPr>
          <w:p w:rsidR="00E713FA" w:rsidRPr="00E713FA" w:rsidRDefault="00E713FA" w:rsidP="00E713FA">
            <w:pPr>
              <w:spacing w:after="0" w:line="240" w:lineRule="auto"/>
              <w:rPr>
                <w:sz w:val="20"/>
                <w:szCs w:val="20"/>
              </w:rPr>
            </w:pPr>
            <w:r w:rsidRPr="00E713FA">
              <w:rPr>
                <w:sz w:val="20"/>
                <w:szCs w:val="20"/>
              </w:rPr>
              <w:t>1983</w:t>
            </w:r>
          </w:p>
        </w:tc>
        <w:tc>
          <w:tcPr>
            <w:tcW w:w="263" w:type="pct"/>
            <w:tcBorders>
              <w:top w:val="outset" w:sz="6" w:space="0" w:color="auto"/>
              <w:left w:val="outset" w:sz="6" w:space="0" w:color="auto"/>
              <w:bottom w:val="outset" w:sz="6" w:space="0" w:color="auto"/>
              <w:right w:val="outset" w:sz="6" w:space="0" w:color="auto"/>
            </w:tcBorders>
            <w:vAlign w:val="center"/>
          </w:tcPr>
          <w:p w:rsidR="00E713FA" w:rsidRPr="00E713FA" w:rsidRDefault="00E713FA" w:rsidP="00E713FA">
            <w:pPr>
              <w:spacing w:after="0" w:line="240" w:lineRule="auto"/>
              <w:rPr>
                <w:sz w:val="20"/>
                <w:szCs w:val="20"/>
              </w:rPr>
            </w:pPr>
            <w:r w:rsidRPr="00E713FA">
              <w:rPr>
                <w:sz w:val="20"/>
                <w:szCs w:val="20"/>
              </w:rPr>
              <w:t>176</w:t>
            </w:r>
          </w:p>
        </w:tc>
      </w:tr>
    </w:tbl>
    <w:p w:rsidR="00E713FA" w:rsidRPr="00E713FA" w:rsidRDefault="00E713FA" w:rsidP="00E713FA">
      <w:pPr>
        <w:spacing w:after="0" w:line="240" w:lineRule="auto"/>
        <w:rPr>
          <w:vanish/>
          <w:sz w:val="20"/>
          <w:szCs w:val="20"/>
        </w:rPr>
      </w:pPr>
    </w:p>
    <w:tbl>
      <w:tblPr>
        <w:tblW w:w="4155" w:type="dxa"/>
        <w:jc w:val="center"/>
        <w:tblCellSpacing w:w="7"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908"/>
        <w:gridCol w:w="1620"/>
        <w:gridCol w:w="1627"/>
      </w:tblGrid>
      <w:tr w:rsidR="00E713FA" w:rsidRPr="00E713FA" w:rsidTr="00E713FA">
        <w:trPr>
          <w:tblCellSpacing w:w="7" w:type="dxa"/>
          <w:jc w:val="center"/>
        </w:trPr>
        <w:tc>
          <w:tcPr>
            <w:tcW w:w="1067" w:type="pct"/>
            <w:tcBorders>
              <w:top w:val="outset" w:sz="6" w:space="0" w:color="auto"/>
              <w:left w:val="outset" w:sz="6" w:space="0" w:color="auto"/>
              <w:bottom w:val="outset" w:sz="6" w:space="0" w:color="auto"/>
              <w:right w:val="outset" w:sz="6" w:space="0" w:color="auto"/>
            </w:tcBorders>
            <w:vAlign w:val="center"/>
          </w:tcPr>
          <w:p w:rsidR="00E713FA" w:rsidRPr="00E713FA" w:rsidRDefault="00E713FA" w:rsidP="00E713FA">
            <w:pPr>
              <w:spacing w:after="0" w:line="240" w:lineRule="auto"/>
              <w:rPr>
                <w:sz w:val="20"/>
                <w:szCs w:val="20"/>
              </w:rPr>
            </w:pPr>
            <w:r w:rsidRPr="00E713FA">
              <w:rPr>
                <w:b/>
                <w:bCs/>
                <w:i/>
                <w:iCs/>
                <w:sz w:val="20"/>
                <w:szCs w:val="20"/>
                <w:u w:val="single"/>
              </w:rPr>
              <w:t>ID</w:t>
            </w:r>
          </w:p>
        </w:tc>
        <w:tc>
          <w:tcPr>
            <w:tcW w:w="1933" w:type="pct"/>
            <w:tcBorders>
              <w:top w:val="outset" w:sz="6" w:space="0" w:color="auto"/>
              <w:left w:val="outset" w:sz="6" w:space="0" w:color="auto"/>
              <w:bottom w:val="outset" w:sz="6" w:space="0" w:color="auto"/>
              <w:right w:val="outset" w:sz="6" w:space="0" w:color="auto"/>
            </w:tcBorders>
            <w:vAlign w:val="center"/>
          </w:tcPr>
          <w:p w:rsidR="00E713FA" w:rsidRPr="00E713FA" w:rsidRDefault="00E713FA" w:rsidP="00E713FA">
            <w:pPr>
              <w:spacing w:after="0" w:line="240" w:lineRule="auto"/>
              <w:rPr>
                <w:sz w:val="20"/>
                <w:szCs w:val="20"/>
              </w:rPr>
            </w:pPr>
            <w:r w:rsidRPr="00E713FA">
              <w:rPr>
                <w:b/>
                <w:bCs/>
                <w:i/>
                <w:iCs/>
                <w:sz w:val="20"/>
                <w:szCs w:val="20"/>
                <w:u w:val="single"/>
              </w:rPr>
              <w:t>Author</w:t>
            </w:r>
          </w:p>
        </w:tc>
        <w:tc>
          <w:tcPr>
            <w:tcW w:w="1933" w:type="pct"/>
            <w:tcBorders>
              <w:top w:val="outset" w:sz="6" w:space="0" w:color="auto"/>
              <w:left w:val="outset" w:sz="6" w:space="0" w:color="auto"/>
              <w:bottom w:val="outset" w:sz="6" w:space="0" w:color="auto"/>
              <w:right w:val="outset" w:sz="6" w:space="0" w:color="auto"/>
            </w:tcBorders>
            <w:vAlign w:val="center"/>
          </w:tcPr>
          <w:p w:rsidR="00E713FA" w:rsidRPr="00E713FA" w:rsidRDefault="00E713FA" w:rsidP="00E713FA">
            <w:pPr>
              <w:spacing w:after="0" w:line="240" w:lineRule="auto"/>
              <w:rPr>
                <w:sz w:val="20"/>
                <w:szCs w:val="20"/>
              </w:rPr>
            </w:pPr>
            <w:r w:rsidRPr="00E713FA">
              <w:rPr>
                <w:b/>
                <w:bCs/>
                <w:i/>
                <w:iCs/>
                <w:sz w:val="20"/>
                <w:szCs w:val="20"/>
                <w:u w:val="single"/>
              </w:rPr>
              <w:t>Editor</w:t>
            </w:r>
          </w:p>
        </w:tc>
      </w:tr>
      <w:tr w:rsidR="00E713FA" w:rsidRPr="00E713FA" w:rsidTr="00E713FA">
        <w:trPr>
          <w:tblCellSpacing w:w="7" w:type="dxa"/>
          <w:jc w:val="center"/>
        </w:trPr>
        <w:tc>
          <w:tcPr>
            <w:tcW w:w="1067" w:type="pct"/>
            <w:tcBorders>
              <w:top w:val="outset" w:sz="6" w:space="0" w:color="auto"/>
              <w:left w:val="outset" w:sz="6" w:space="0" w:color="auto"/>
              <w:bottom w:val="outset" w:sz="6" w:space="0" w:color="auto"/>
              <w:right w:val="outset" w:sz="6" w:space="0" w:color="auto"/>
            </w:tcBorders>
            <w:vAlign w:val="center"/>
          </w:tcPr>
          <w:p w:rsidR="00E713FA" w:rsidRPr="00E713FA" w:rsidRDefault="00E713FA" w:rsidP="00E713FA">
            <w:pPr>
              <w:spacing w:after="0" w:line="240" w:lineRule="auto"/>
              <w:rPr>
                <w:sz w:val="20"/>
                <w:szCs w:val="20"/>
              </w:rPr>
            </w:pPr>
            <w:r w:rsidRPr="00E713FA">
              <w:rPr>
                <w:sz w:val="20"/>
                <w:szCs w:val="20"/>
              </w:rPr>
              <w:t>200</w:t>
            </w:r>
          </w:p>
        </w:tc>
        <w:tc>
          <w:tcPr>
            <w:tcW w:w="1933" w:type="pct"/>
            <w:tcBorders>
              <w:top w:val="outset" w:sz="6" w:space="0" w:color="auto"/>
              <w:left w:val="outset" w:sz="6" w:space="0" w:color="auto"/>
              <w:bottom w:val="outset" w:sz="6" w:space="0" w:color="auto"/>
              <w:right w:val="outset" w:sz="6" w:space="0" w:color="auto"/>
            </w:tcBorders>
            <w:vAlign w:val="center"/>
          </w:tcPr>
          <w:p w:rsidR="00E713FA" w:rsidRPr="00E713FA" w:rsidRDefault="00E713FA" w:rsidP="00E713FA">
            <w:pPr>
              <w:spacing w:after="0" w:line="240" w:lineRule="auto"/>
              <w:rPr>
                <w:sz w:val="20"/>
                <w:szCs w:val="20"/>
              </w:rPr>
            </w:pPr>
            <w:r w:rsidRPr="00E713FA">
              <w:rPr>
                <w:sz w:val="20"/>
                <w:szCs w:val="20"/>
              </w:rPr>
              <w:t>Бочков С.</w:t>
            </w:r>
          </w:p>
        </w:tc>
        <w:tc>
          <w:tcPr>
            <w:tcW w:w="1933" w:type="pct"/>
            <w:tcBorders>
              <w:top w:val="outset" w:sz="6" w:space="0" w:color="auto"/>
              <w:left w:val="outset" w:sz="6" w:space="0" w:color="auto"/>
              <w:bottom w:val="outset" w:sz="6" w:space="0" w:color="auto"/>
              <w:right w:val="outset" w:sz="6" w:space="0" w:color="auto"/>
            </w:tcBorders>
            <w:vAlign w:val="center"/>
          </w:tcPr>
          <w:p w:rsidR="00E713FA" w:rsidRPr="00E713FA" w:rsidRDefault="00E713FA" w:rsidP="00E713FA">
            <w:pPr>
              <w:spacing w:after="0" w:line="240" w:lineRule="auto"/>
              <w:rPr>
                <w:sz w:val="20"/>
                <w:szCs w:val="20"/>
              </w:rPr>
            </w:pPr>
            <w:r w:rsidRPr="00E713FA">
              <w:rPr>
                <w:sz w:val="20"/>
                <w:szCs w:val="20"/>
              </w:rPr>
              <w:t>Садчиков П.</w:t>
            </w:r>
          </w:p>
        </w:tc>
      </w:tr>
      <w:tr w:rsidR="00E713FA" w:rsidRPr="00E713FA" w:rsidTr="00E713FA">
        <w:trPr>
          <w:tblCellSpacing w:w="7" w:type="dxa"/>
          <w:jc w:val="center"/>
        </w:trPr>
        <w:tc>
          <w:tcPr>
            <w:tcW w:w="1067" w:type="pct"/>
            <w:tcBorders>
              <w:top w:val="outset" w:sz="6" w:space="0" w:color="auto"/>
              <w:left w:val="outset" w:sz="6" w:space="0" w:color="auto"/>
              <w:bottom w:val="outset" w:sz="6" w:space="0" w:color="auto"/>
              <w:right w:val="outset" w:sz="6" w:space="0" w:color="auto"/>
            </w:tcBorders>
            <w:vAlign w:val="center"/>
          </w:tcPr>
          <w:p w:rsidR="00E713FA" w:rsidRPr="00E713FA" w:rsidRDefault="00E713FA" w:rsidP="00E713FA">
            <w:pPr>
              <w:spacing w:after="0" w:line="240" w:lineRule="auto"/>
              <w:rPr>
                <w:sz w:val="20"/>
                <w:szCs w:val="20"/>
              </w:rPr>
            </w:pPr>
            <w:r w:rsidRPr="00E713FA">
              <w:rPr>
                <w:sz w:val="20"/>
                <w:szCs w:val="20"/>
              </w:rPr>
              <w:t>200</w:t>
            </w:r>
          </w:p>
        </w:tc>
        <w:tc>
          <w:tcPr>
            <w:tcW w:w="1933" w:type="pct"/>
            <w:tcBorders>
              <w:top w:val="outset" w:sz="6" w:space="0" w:color="auto"/>
              <w:left w:val="outset" w:sz="6" w:space="0" w:color="auto"/>
              <w:bottom w:val="outset" w:sz="6" w:space="0" w:color="auto"/>
              <w:right w:val="outset" w:sz="6" w:space="0" w:color="auto"/>
            </w:tcBorders>
            <w:vAlign w:val="center"/>
          </w:tcPr>
          <w:p w:rsidR="00E713FA" w:rsidRPr="00E713FA" w:rsidRDefault="00E713FA" w:rsidP="00E713FA">
            <w:pPr>
              <w:spacing w:after="0" w:line="240" w:lineRule="auto"/>
              <w:rPr>
                <w:sz w:val="20"/>
                <w:szCs w:val="20"/>
              </w:rPr>
            </w:pPr>
            <w:r w:rsidRPr="00E713FA">
              <w:rPr>
                <w:sz w:val="20"/>
                <w:szCs w:val="20"/>
              </w:rPr>
              <w:t>Субботин Д.</w:t>
            </w:r>
          </w:p>
        </w:tc>
        <w:tc>
          <w:tcPr>
            <w:tcW w:w="1933" w:type="pct"/>
            <w:tcBorders>
              <w:top w:val="outset" w:sz="6" w:space="0" w:color="auto"/>
              <w:left w:val="outset" w:sz="6" w:space="0" w:color="auto"/>
              <w:bottom w:val="outset" w:sz="6" w:space="0" w:color="auto"/>
              <w:right w:val="outset" w:sz="6" w:space="0" w:color="auto"/>
            </w:tcBorders>
            <w:vAlign w:val="center"/>
          </w:tcPr>
          <w:p w:rsidR="00E713FA" w:rsidRPr="00E713FA" w:rsidRDefault="00E713FA" w:rsidP="00E713FA">
            <w:pPr>
              <w:spacing w:after="0" w:line="240" w:lineRule="auto"/>
              <w:rPr>
                <w:sz w:val="20"/>
                <w:szCs w:val="20"/>
              </w:rPr>
            </w:pPr>
            <w:r w:rsidRPr="00E713FA">
              <w:rPr>
                <w:sz w:val="20"/>
                <w:szCs w:val="20"/>
              </w:rPr>
              <w:t>Садчиков П.</w:t>
            </w:r>
          </w:p>
        </w:tc>
      </w:tr>
      <w:tr w:rsidR="00E713FA" w:rsidRPr="00E713FA" w:rsidTr="00E713FA">
        <w:trPr>
          <w:tblCellSpacing w:w="7" w:type="dxa"/>
          <w:jc w:val="center"/>
        </w:trPr>
        <w:tc>
          <w:tcPr>
            <w:tcW w:w="1067" w:type="pct"/>
            <w:tcBorders>
              <w:top w:val="outset" w:sz="6" w:space="0" w:color="auto"/>
              <w:left w:val="outset" w:sz="6" w:space="0" w:color="auto"/>
              <w:bottom w:val="outset" w:sz="6" w:space="0" w:color="auto"/>
              <w:right w:val="outset" w:sz="6" w:space="0" w:color="auto"/>
            </w:tcBorders>
            <w:vAlign w:val="center"/>
          </w:tcPr>
          <w:p w:rsidR="00E713FA" w:rsidRPr="00E713FA" w:rsidRDefault="00E713FA" w:rsidP="00E713FA">
            <w:pPr>
              <w:spacing w:after="0" w:line="240" w:lineRule="auto"/>
              <w:rPr>
                <w:sz w:val="20"/>
                <w:szCs w:val="20"/>
              </w:rPr>
            </w:pPr>
            <w:r w:rsidRPr="00E713FA">
              <w:rPr>
                <w:sz w:val="20"/>
                <w:szCs w:val="20"/>
              </w:rPr>
              <w:t>100</w:t>
            </w:r>
          </w:p>
        </w:tc>
        <w:tc>
          <w:tcPr>
            <w:tcW w:w="1933" w:type="pct"/>
            <w:tcBorders>
              <w:top w:val="outset" w:sz="6" w:space="0" w:color="auto"/>
              <w:left w:val="outset" w:sz="6" w:space="0" w:color="auto"/>
              <w:bottom w:val="outset" w:sz="6" w:space="0" w:color="auto"/>
              <w:right w:val="outset" w:sz="6" w:space="0" w:color="auto"/>
            </w:tcBorders>
            <w:vAlign w:val="center"/>
          </w:tcPr>
          <w:p w:rsidR="00E713FA" w:rsidRPr="00E713FA" w:rsidRDefault="00E713FA" w:rsidP="00E713FA">
            <w:pPr>
              <w:spacing w:after="0" w:line="240" w:lineRule="auto"/>
              <w:rPr>
                <w:sz w:val="20"/>
                <w:szCs w:val="20"/>
              </w:rPr>
            </w:pPr>
            <w:r w:rsidRPr="00E713FA">
              <w:rPr>
                <w:sz w:val="20"/>
                <w:szCs w:val="20"/>
              </w:rPr>
              <w:t>Джехани Н.</w:t>
            </w:r>
          </w:p>
        </w:tc>
        <w:tc>
          <w:tcPr>
            <w:tcW w:w="1933" w:type="pct"/>
            <w:tcBorders>
              <w:top w:val="outset" w:sz="6" w:space="0" w:color="auto"/>
              <w:left w:val="outset" w:sz="6" w:space="0" w:color="auto"/>
              <w:bottom w:val="outset" w:sz="6" w:space="0" w:color="auto"/>
              <w:right w:val="outset" w:sz="6" w:space="0" w:color="auto"/>
            </w:tcBorders>
            <w:vAlign w:val="center"/>
          </w:tcPr>
          <w:p w:rsidR="00E713FA" w:rsidRPr="00E713FA" w:rsidRDefault="00E713FA" w:rsidP="00E713FA">
            <w:pPr>
              <w:spacing w:after="0" w:line="240" w:lineRule="auto"/>
              <w:rPr>
                <w:sz w:val="20"/>
                <w:szCs w:val="20"/>
              </w:rPr>
            </w:pPr>
          </w:p>
        </w:tc>
      </w:tr>
      <w:tr w:rsidR="00E713FA" w:rsidRPr="00E713FA" w:rsidTr="00E713FA">
        <w:trPr>
          <w:tblCellSpacing w:w="7" w:type="dxa"/>
          <w:jc w:val="center"/>
        </w:trPr>
        <w:tc>
          <w:tcPr>
            <w:tcW w:w="1067" w:type="pct"/>
            <w:tcBorders>
              <w:top w:val="outset" w:sz="6" w:space="0" w:color="auto"/>
              <w:left w:val="outset" w:sz="6" w:space="0" w:color="auto"/>
              <w:bottom w:val="outset" w:sz="6" w:space="0" w:color="auto"/>
              <w:right w:val="outset" w:sz="6" w:space="0" w:color="auto"/>
            </w:tcBorders>
            <w:vAlign w:val="center"/>
          </w:tcPr>
          <w:p w:rsidR="00E713FA" w:rsidRPr="00E713FA" w:rsidRDefault="00E713FA" w:rsidP="00E713FA">
            <w:pPr>
              <w:spacing w:after="0" w:line="240" w:lineRule="auto"/>
              <w:rPr>
                <w:sz w:val="20"/>
                <w:szCs w:val="20"/>
              </w:rPr>
            </w:pPr>
            <w:r w:rsidRPr="00E713FA">
              <w:rPr>
                <w:sz w:val="20"/>
                <w:szCs w:val="20"/>
              </w:rPr>
              <w:t>876</w:t>
            </w:r>
          </w:p>
        </w:tc>
        <w:tc>
          <w:tcPr>
            <w:tcW w:w="1933" w:type="pct"/>
            <w:tcBorders>
              <w:top w:val="outset" w:sz="6" w:space="0" w:color="auto"/>
              <w:left w:val="outset" w:sz="6" w:space="0" w:color="auto"/>
              <w:bottom w:val="outset" w:sz="6" w:space="0" w:color="auto"/>
              <w:right w:val="outset" w:sz="6" w:space="0" w:color="auto"/>
            </w:tcBorders>
            <w:vAlign w:val="center"/>
          </w:tcPr>
          <w:p w:rsidR="00E713FA" w:rsidRPr="00E713FA" w:rsidRDefault="00E713FA" w:rsidP="00E713FA">
            <w:pPr>
              <w:spacing w:after="0" w:line="240" w:lineRule="auto"/>
              <w:rPr>
                <w:sz w:val="20"/>
                <w:szCs w:val="20"/>
              </w:rPr>
            </w:pPr>
            <w:r w:rsidRPr="00E713FA">
              <w:rPr>
                <w:sz w:val="20"/>
                <w:szCs w:val="20"/>
              </w:rPr>
              <w:t>Гик Е.Я.</w:t>
            </w:r>
          </w:p>
        </w:tc>
        <w:tc>
          <w:tcPr>
            <w:tcW w:w="1933" w:type="pct"/>
            <w:tcBorders>
              <w:top w:val="outset" w:sz="6" w:space="0" w:color="auto"/>
              <w:left w:val="outset" w:sz="6" w:space="0" w:color="auto"/>
              <w:bottom w:val="outset" w:sz="6" w:space="0" w:color="auto"/>
              <w:right w:val="outset" w:sz="6" w:space="0" w:color="auto"/>
            </w:tcBorders>
            <w:vAlign w:val="center"/>
          </w:tcPr>
          <w:p w:rsidR="00E713FA" w:rsidRPr="00E713FA" w:rsidRDefault="00E713FA" w:rsidP="00E713FA">
            <w:pPr>
              <w:spacing w:after="0" w:line="240" w:lineRule="auto"/>
              <w:rPr>
                <w:sz w:val="20"/>
                <w:szCs w:val="20"/>
              </w:rPr>
            </w:pPr>
            <w:r w:rsidRPr="00E713FA">
              <w:rPr>
                <w:sz w:val="20"/>
                <w:szCs w:val="20"/>
              </w:rPr>
              <w:t>Кикоин И.</w:t>
            </w:r>
          </w:p>
        </w:tc>
      </w:tr>
      <w:tr w:rsidR="00E713FA" w:rsidRPr="00E713FA" w:rsidTr="00E713FA">
        <w:trPr>
          <w:tblCellSpacing w:w="7" w:type="dxa"/>
          <w:jc w:val="center"/>
        </w:trPr>
        <w:tc>
          <w:tcPr>
            <w:tcW w:w="1067" w:type="pct"/>
            <w:tcBorders>
              <w:top w:val="outset" w:sz="6" w:space="0" w:color="auto"/>
              <w:left w:val="outset" w:sz="6" w:space="0" w:color="auto"/>
              <w:bottom w:val="outset" w:sz="6" w:space="0" w:color="auto"/>
              <w:right w:val="outset" w:sz="6" w:space="0" w:color="auto"/>
            </w:tcBorders>
            <w:vAlign w:val="center"/>
          </w:tcPr>
          <w:p w:rsidR="00E713FA" w:rsidRPr="00E713FA" w:rsidRDefault="00E713FA" w:rsidP="00E713FA">
            <w:pPr>
              <w:spacing w:after="0" w:line="240" w:lineRule="auto"/>
              <w:rPr>
                <w:sz w:val="20"/>
                <w:szCs w:val="20"/>
              </w:rPr>
            </w:pPr>
            <w:r w:rsidRPr="00E713FA">
              <w:rPr>
                <w:sz w:val="20"/>
                <w:szCs w:val="20"/>
              </w:rPr>
              <w:t>876</w:t>
            </w:r>
          </w:p>
        </w:tc>
        <w:tc>
          <w:tcPr>
            <w:tcW w:w="1933" w:type="pct"/>
            <w:tcBorders>
              <w:top w:val="outset" w:sz="6" w:space="0" w:color="auto"/>
              <w:left w:val="outset" w:sz="6" w:space="0" w:color="auto"/>
              <w:bottom w:val="outset" w:sz="6" w:space="0" w:color="auto"/>
              <w:right w:val="outset" w:sz="6" w:space="0" w:color="auto"/>
            </w:tcBorders>
            <w:vAlign w:val="center"/>
          </w:tcPr>
          <w:p w:rsidR="00E713FA" w:rsidRPr="00E713FA" w:rsidRDefault="00E713FA" w:rsidP="00E713FA">
            <w:pPr>
              <w:spacing w:after="0" w:line="240" w:lineRule="auto"/>
              <w:rPr>
                <w:sz w:val="20"/>
                <w:szCs w:val="20"/>
              </w:rPr>
            </w:pPr>
            <w:r w:rsidRPr="00E713FA">
              <w:rPr>
                <w:sz w:val="20"/>
                <w:szCs w:val="20"/>
              </w:rPr>
              <w:t>Гик Е.Я.</w:t>
            </w:r>
          </w:p>
        </w:tc>
        <w:tc>
          <w:tcPr>
            <w:tcW w:w="1933" w:type="pct"/>
            <w:tcBorders>
              <w:top w:val="outset" w:sz="6" w:space="0" w:color="auto"/>
              <w:left w:val="outset" w:sz="6" w:space="0" w:color="auto"/>
              <w:bottom w:val="outset" w:sz="6" w:space="0" w:color="auto"/>
              <w:right w:val="outset" w:sz="6" w:space="0" w:color="auto"/>
            </w:tcBorders>
            <w:vAlign w:val="center"/>
          </w:tcPr>
          <w:p w:rsidR="00E713FA" w:rsidRPr="00E713FA" w:rsidRDefault="00E713FA" w:rsidP="00E713FA">
            <w:pPr>
              <w:spacing w:after="0" w:line="240" w:lineRule="auto"/>
              <w:rPr>
                <w:sz w:val="20"/>
                <w:szCs w:val="20"/>
              </w:rPr>
            </w:pPr>
            <w:r w:rsidRPr="00E713FA">
              <w:rPr>
                <w:sz w:val="20"/>
                <w:szCs w:val="20"/>
              </w:rPr>
              <w:t>Капица С.</w:t>
            </w:r>
          </w:p>
        </w:tc>
      </w:tr>
    </w:tbl>
    <w:p w:rsidR="00E713FA" w:rsidRPr="00E713FA" w:rsidRDefault="00E713FA" w:rsidP="00E713FA">
      <w:pPr>
        <w:spacing w:after="0" w:line="240" w:lineRule="auto"/>
        <w:rPr>
          <w:sz w:val="20"/>
          <w:szCs w:val="20"/>
        </w:rPr>
      </w:pPr>
      <w:r w:rsidRPr="00E713FA">
        <w:rPr>
          <w:sz w:val="20"/>
          <w:szCs w:val="20"/>
        </w:rPr>
        <w:t xml:space="preserve">Рассмотрим понятие </w:t>
      </w:r>
      <w:r w:rsidRPr="00E713FA">
        <w:rPr>
          <w:b/>
          <w:bCs/>
          <w:sz w:val="20"/>
          <w:szCs w:val="20"/>
        </w:rPr>
        <w:t>транзитивной зависимости</w:t>
      </w:r>
      <w:r w:rsidRPr="00E713FA">
        <w:rPr>
          <w:sz w:val="20"/>
          <w:szCs w:val="20"/>
        </w:rPr>
        <w:t xml:space="preserve">. Пусть X, Y, Z – атрибуты некоторого отношения. При этом X® Y и Y® Z, но обратное соответствие отсутствует, </w:t>
      </w:r>
      <w:r w:rsidRPr="00E713FA">
        <w:rPr>
          <w:sz w:val="20"/>
          <w:szCs w:val="20"/>
        </w:rPr>
        <w:lastRenderedPageBreak/>
        <w:t>т.е. Z не зависит от Y или Y не зависит от X. Тогда говорят, что Z транзитивно зависит от X (X®® Z).</w:t>
      </w:r>
    </w:p>
    <w:p w:rsidR="00E713FA" w:rsidRPr="00E713FA" w:rsidRDefault="00E713FA" w:rsidP="00E713FA">
      <w:pPr>
        <w:spacing w:after="0" w:line="240" w:lineRule="auto"/>
        <w:rPr>
          <w:sz w:val="20"/>
          <w:szCs w:val="20"/>
        </w:rPr>
      </w:pPr>
      <w:r w:rsidRPr="00E713FA">
        <w:rPr>
          <w:b/>
          <w:bCs/>
          <w:sz w:val="20"/>
          <w:szCs w:val="20"/>
        </w:rPr>
        <w:t>Третья нормальная форма (3НФ).</w:t>
      </w:r>
    </w:p>
    <w:p w:rsidR="00E713FA" w:rsidRPr="00E713FA" w:rsidRDefault="00E713FA" w:rsidP="00E713FA">
      <w:pPr>
        <w:spacing w:after="0" w:line="240" w:lineRule="auto"/>
        <w:rPr>
          <w:sz w:val="20"/>
          <w:szCs w:val="20"/>
        </w:rPr>
      </w:pPr>
      <w:r w:rsidRPr="00E713FA">
        <w:rPr>
          <w:sz w:val="20"/>
          <w:szCs w:val="20"/>
        </w:rPr>
        <w:t>Отношение находится в 3НФ, если оно находится во 2НФ и в нем отсутствуют транзитивные зависимости.</w:t>
      </w:r>
    </w:p>
    <w:p w:rsidR="00E713FA" w:rsidRPr="00E713FA" w:rsidRDefault="00E713FA" w:rsidP="00E713FA">
      <w:pPr>
        <w:spacing w:after="0" w:line="240" w:lineRule="auto"/>
        <w:rPr>
          <w:sz w:val="20"/>
          <w:szCs w:val="20"/>
        </w:rPr>
      </w:pPr>
      <w:r w:rsidRPr="00E713FA">
        <w:rPr>
          <w:sz w:val="20"/>
          <w:szCs w:val="20"/>
        </w:rPr>
        <w:t xml:space="preserve">Для отношения </w:t>
      </w:r>
      <w:r w:rsidRPr="00E713FA">
        <w:rPr>
          <w:i/>
          <w:iCs/>
          <w:sz w:val="20"/>
          <w:szCs w:val="20"/>
          <w:u w:val="single"/>
        </w:rPr>
        <w:t>КНИГИ</w:t>
      </w:r>
      <w:r w:rsidRPr="00E713FA">
        <w:rPr>
          <w:sz w:val="20"/>
          <w:szCs w:val="20"/>
        </w:rPr>
        <w:t xml:space="preserve"> (табл. 3.3) атрибут </w:t>
      </w:r>
      <w:r w:rsidRPr="00E713FA">
        <w:rPr>
          <w:i/>
          <w:iCs/>
          <w:sz w:val="20"/>
          <w:szCs w:val="20"/>
          <w:u w:val="single"/>
        </w:rPr>
        <w:t>Theme</w:t>
      </w:r>
      <w:r w:rsidRPr="00E713FA">
        <w:rPr>
          <w:sz w:val="20"/>
          <w:szCs w:val="20"/>
        </w:rPr>
        <w:t xml:space="preserve"> зависит от атрибута </w:t>
      </w:r>
      <w:r w:rsidRPr="00E713FA">
        <w:rPr>
          <w:i/>
          <w:iCs/>
          <w:sz w:val="20"/>
          <w:szCs w:val="20"/>
          <w:u w:val="single"/>
        </w:rPr>
        <w:t>Code</w:t>
      </w:r>
      <w:r w:rsidRPr="00E713FA">
        <w:rPr>
          <w:sz w:val="20"/>
          <w:szCs w:val="20"/>
        </w:rPr>
        <w:t xml:space="preserve">, а не от ключа (хотя название рубрики, естественно, соответствует её шифру). Поэтому для приведения отношения к 3НФ (табл. 3.5) нужно выделить из него ещё одно отношение </w:t>
      </w:r>
      <w:r w:rsidRPr="00E713FA">
        <w:rPr>
          <w:i/>
          <w:iCs/>
          <w:sz w:val="20"/>
          <w:szCs w:val="20"/>
          <w:u w:val="single"/>
        </w:rPr>
        <w:t>РУБРИКАТОР</w:t>
      </w:r>
      <w:r w:rsidRPr="00E713FA">
        <w:rPr>
          <w:sz w:val="20"/>
          <w:szCs w:val="20"/>
        </w:rPr>
        <w:t xml:space="preserve"> (табл. 3.6).</w:t>
      </w:r>
    </w:p>
    <w:p w:rsidR="00E713FA" w:rsidRPr="00E713FA" w:rsidRDefault="00E713FA" w:rsidP="00E713FA">
      <w:pPr>
        <w:spacing w:after="0" w:line="240" w:lineRule="auto"/>
        <w:rPr>
          <w:sz w:val="20"/>
          <w:szCs w:val="20"/>
        </w:rPr>
      </w:pPr>
      <w:r w:rsidRPr="00E713FA">
        <w:rPr>
          <w:sz w:val="20"/>
          <w:szCs w:val="20"/>
        </w:rPr>
        <w:t xml:space="preserve">Таблица 3.5. Отношение </w:t>
      </w:r>
      <w:r w:rsidRPr="00E713FA">
        <w:rPr>
          <w:i/>
          <w:iCs/>
          <w:sz w:val="20"/>
          <w:szCs w:val="20"/>
          <w:u w:val="single"/>
        </w:rPr>
        <w:t>КНИГИ</w:t>
      </w:r>
      <w:r w:rsidRPr="00E713FA">
        <w:rPr>
          <w:sz w:val="20"/>
          <w:szCs w:val="20"/>
        </w:rPr>
        <w:t xml:space="preserve">, приведённое к 3НФ                                            Таблица 3.6. Отношение </w:t>
      </w:r>
      <w:r w:rsidRPr="00E713FA">
        <w:rPr>
          <w:i/>
          <w:iCs/>
          <w:sz w:val="20"/>
          <w:szCs w:val="20"/>
          <w:u w:val="single"/>
        </w:rPr>
        <w:t>РУБРИКАТОР</w:t>
      </w:r>
      <w:r w:rsidRPr="00E713FA">
        <w:rPr>
          <w:sz w:val="20"/>
          <w:szCs w:val="20"/>
        </w:rPr>
        <w:t>, приведённое к 3НФ</w:t>
      </w:r>
    </w:p>
    <w:tbl>
      <w:tblPr>
        <w:tblpPr w:leftFromText="180" w:rightFromText="180" w:vertAnchor="text" w:tblpY="1"/>
        <w:tblOverlap w:val="never"/>
        <w:tblW w:w="4565" w:type="dxa"/>
        <w:tblCellSpacing w:w="7"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56"/>
        <w:gridCol w:w="500"/>
        <w:gridCol w:w="1722"/>
        <w:gridCol w:w="1181"/>
        <w:gridCol w:w="450"/>
        <w:gridCol w:w="356"/>
      </w:tblGrid>
      <w:tr w:rsidR="00E713FA" w:rsidRPr="00E713FA" w:rsidTr="00E713FA">
        <w:trPr>
          <w:tblCellSpacing w:w="7" w:type="dxa"/>
        </w:trPr>
        <w:tc>
          <w:tcPr>
            <w:tcW w:w="347" w:type="pct"/>
            <w:tcBorders>
              <w:top w:val="outset" w:sz="6" w:space="0" w:color="auto"/>
              <w:left w:val="outset" w:sz="6" w:space="0" w:color="auto"/>
              <w:bottom w:val="outset" w:sz="6" w:space="0" w:color="auto"/>
              <w:right w:val="outset" w:sz="6" w:space="0" w:color="auto"/>
            </w:tcBorders>
            <w:vAlign w:val="center"/>
          </w:tcPr>
          <w:p w:rsidR="00E713FA" w:rsidRPr="00E713FA" w:rsidRDefault="00E713FA" w:rsidP="00E713FA">
            <w:pPr>
              <w:spacing w:after="0" w:line="240" w:lineRule="auto"/>
              <w:rPr>
                <w:sz w:val="20"/>
                <w:szCs w:val="20"/>
              </w:rPr>
            </w:pPr>
            <w:r w:rsidRPr="00E713FA">
              <w:rPr>
                <w:b/>
                <w:bCs/>
                <w:i/>
                <w:iCs/>
                <w:sz w:val="20"/>
                <w:szCs w:val="20"/>
                <w:u w:val="single"/>
              </w:rPr>
              <w:t>ID</w:t>
            </w:r>
          </w:p>
        </w:tc>
        <w:tc>
          <w:tcPr>
            <w:tcW w:w="448" w:type="pct"/>
            <w:tcBorders>
              <w:top w:val="outset" w:sz="6" w:space="0" w:color="auto"/>
              <w:left w:val="outset" w:sz="6" w:space="0" w:color="auto"/>
              <w:bottom w:val="outset" w:sz="6" w:space="0" w:color="auto"/>
              <w:right w:val="outset" w:sz="6" w:space="0" w:color="auto"/>
            </w:tcBorders>
            <w:vAlign w:val="center"/>
          </w:tcPr>
          <w:p w:rsidR="00E713FA" w:rsidRPr="00E713FA" w:rsidRDefault="00E713FA" w:rsidP="00E713FA">
            <w:pPr>
              <w:spacing w:after="0" w:line="240" w:lineRule="auto"/>
              <w:rPr>
                <w:sz w:val="20"/>
                <w:szCs w:val="20"/>
              </w:rPr>
            </w:pPr>
            <w:r w:rsidRPr="00E713FA">
              <w:rPr>
                <w:i/>
                <w:iCs/>
                <w:sz w:val="20"/>
                <w:szCs w:val="20"/>
                <w:u w:val="single"/>
              </w:rPr>
              <w:t>Code</w:t>
            </w:r>
          </w:p>
        </w:tc>
        <w:tc>
          <w:tcPr>
            <w:tcW w:w="1973" w:type="pct"/>
            <w:tcBorders>
              <w:top w:val="outset" w:sz="6" w:space="0" w:color="auto"/>
              <w:left w:val="outset" w:sz="6" w:space="0" w:color="auto"/>
              <w:bottom w:val="outset" w:sz="6" w:space="0" w:color="auto"/>
              <w:right w:val="outset" w:sz="6" w:space="0" w:color="auto"/>
            </w:tcBorders>
            <w:vAlign w:val="center"/>
          </w:tcPr>
          <w:p w:rsidR="00E713FA" w:rsidRPr="00E713FA" w:rsidRDefault="00E713FA" w:rsidP="00E713FA">
            <w:pPr>
              <w:spacing w:after="0" w:line="240" w:lineRule="auto"/>
              <w:rPr>
                <w:sz w:val="20"/>
                <w:szCs w:val="20"/>
              </w:rPr>
            </w:pPr>
            <w:r w:rsidRPr="00E713FA">
              <w:rPr>
                <w:i/>
                <w:iCs/>
                <w:sz w:val="20"/>
                <w:szCs w:val="20"/>
                <w:u w:val="single"/>
              </w:rPr>
              <w:t>Title</w:t>
            </w:r>
          </w:p>
        </w:tc>
        <w:tc>
          <w:tcPr>
            <w:tcW w:w="1380" w:type="pct"/>
            <w:tcBorders>
              <w:top w:val="outset" w:sz="6" w:space="0" w:color="auto"/>
              <w:left w:val="outset" w:sz="6" w:space="0" w:color="auto"/>
              <w:bottom w:val="outset" w:sz="6" w:space="0" w:color="auto"/>
              <w:right w:val="outset" w:sz="6" w:space="0" w:color="auto"/>
            </w:tcBorders>
            <w:vAlign w:val="center"/>
          </w:tcPr>
          <w:p w:rsidR="00E713FA" w:rsidRPr="00E713FA" w:rsidRDefault="00E713FA" w:rsidP="00E713FA">
            <w:pPr>
              <w:spacing w:after="0" w:line="240" w:lineRule="auto"/>
              <w:rPr>
                <w:sz w:val="20"/>
                <w:szCs w:val="20"/>
              </w:rPr>
            </w:pPr>
            <w:r w:rsidRPr="00E713FA">
              <w:rPr>
                <w:i/>
                <w:iCs/>
                <w:sz w:val="20"/>
                <w:szCs w:val="20"/>
                <w:u w:val="single"/>
              </w:rPr>
              <w:t>Type</w:t>
            </w:r>
          </w:p>
        </w:tc>
        <w:tc>
          <w:tcPr>
            <w:tcW w:w="449" w:type="pct"/>
            <w:tcBorders>
              <w:top w:val="outset" w:sz="6" w:space="0" w:color="auto"/>
              <w:left w:val="outset" w:sz="6" w:space="0" w:color="auto"/>
              <w:bottom w:val="outset" w:sz="6" w:space="0" w:color="auto"/>
              <w:right w:val="outset" w:sz="6" w:space="0" w:color="auto"/>
            </w:tcBorders>
            <w:vAlign w:val="center"/>
          </w:tcPr>
          <w:p w:rsidR="00E713FA" w:rsidRPr="00E713FA" w:rsidRDefault="00E713FA" w:rsidP="00E713FA">
            <w:pPr>
              <w:spacing w:after="0" w:line="240" w:lineRule="auto"/>
              <w:rPr>
                <w:sz w:val="20"/>
                <w:szCs w:val="20"/>
              </w:rPr>
            </w:pPr>
            <w:r w:rsidRPr="00E713FA">
              <w:rPr>
                <w:i/>
                <w:iCs/>
                <w:sz w:val="20"/>
                <w:szCs w:val="20"/>
                <w:u w:val="single"/>
              </w:rPr>
              <w:t>Year</w:t>
            </w:r>
          </w:p>
        </w:tc>
        <w:tc>
          <w:tcPr>
            <w:tcW w:w="296" w:type="pct"/>
            <w:tcBorders>
              <w:top w:val="outset" w:sz="6" w:space="0" w:color="auto"/>
              <w:left w:val="outset" w:sz="6" w:space="0" w:color="auto"/>
              <w:bottom w:val="outset" w:sz="6" w:space="0" w:color="auto"/>
              <w:right w:val="outset" w:sz="6" w:space="0" w:color="auto"/>
            </w:tcBorders>
            <w:vAlign w:val="center"/>
          </w:tcPr>
          <w:p w:rsidR="00E713FA" w:rsidRPr="00E713FA" w:rsidRDefault="00E713FA" w:rsidP="00E713FA">
            <w:pPr>
              <w:spacing w:after="0" w:line="240" w:lineRule="auto"/>
              <w:rPr>
                <w:sz w:val="20"/>
                <w:szCs w:val="20"/>
              </w:rPr>
            </w:pPr>
            <w:r w:rsidRPr="00E713FA">
              <w:rPr>
                <w:i/>
                <w:iCs/>
                <w:sz w:val="20"/>
                <w:szCs w:val="20"/>
                <w:u w:val="single"/>
              </w:rPr>
              <w:t>Pg</w:t>
            </w:r>
          </w:p>
        </w:tc>
      </w:tr>
      <w:tr w:rsidR="00E713FA" w:rsidRPr="00E713FA" w:rsidTr="00E713FA">
        <w:trPr>
          <w:tblCellSpacing w:w="7" w:type="dxa"/>
        </w:trPr>
        <w:tc>
          <w:tcPr>
            <w:tcW w:w="347" w:type="pct"/>
            <w:tcBorders>
              <w:top w:val="outset" w:sz="6" w:space="0" w:color="auto"/>
              <w:left w:val="outset" w:sz="6" w:space="0" w:color="auto"/>
              <w:bottom w:val="outset" w:sz="6" w:space="0" w:color="auto"/>
              <w:right w:val="outset" w:sz="6" w:space="0" w:color="auto"/>
            </w:tcBorders>
            <w:vAlign w:val="center"/>
          </w:tcPr>
          <w:p w:rsidR="00E713FA" w:rsidRPr="00E713FA" w:rsidRDefault="00E713FA" w:rsidP="00E713FA">
            <w:pPr>
              <w:spacing w:after="0" w:line="240" w:lineRule="auto"/>
              <w:rPr>
                <w:sz w:val="20"/>
                <w:szCs w:val="20"/>
              </w:rPr>
            </w:pPr>
            <w:r w:rsidRPr="00E713FA">
              <w:rPr>
                <w:sz w:val="20"/>
                <w:szCs w:val="20"/>
              </w:rPr>
              <w:t>200</w:t>
            </w:r>
          </w:p>
        </w:tc>
        <w:tc>
          <w:tcPr>
            <w:tcW w:w="448" w:type="pct"/>
            <w:tcBorders>
              <w:top w:val="outset" w:sz="6" w:space="0" w:color="auto"/>
              <w:left w:val="outset" w:sz="6" w:space="0" w:color="auto"/>
              <w:bottom w:val="outset" w:sz="6" w:space="0" w:color="auto"/>
              <w:right w:val="outset" w:sz="6" w:space="0" w:color="auto"/>
            </w:tcBorders>
            <w:vAlign w:val="center"/>
          </w:tcPr>
          <w:p w:rsidR="00E713FA" w:rsidRPr="00E713FA" w:rsidRDefault="00E713FA" w:rsidP="00E713FA">
            <w:pPr>
              <w:spacing w:after="0" w:line="240" w:lineRule="auto"/>
              <w:rPr>
                <w:sz w:val="20"/>
                <w:szCs w:val="20"/>
              </w:rPr>
            </w:pPr>
            <w:r w:rsidRPr="00E713FA">
              <w:rPr>
                <w:sz w:val="20"/>
                <w:szCs w:val="20"/>
              </w:rPr>
              <w:t>681.3</w:t>
            </w:r>
          </w:p>
        </w:tc>
        <w:tc>
          <w:tcPr>
            <w:tcW w:w="1973" w:type="pct"/>
            <w:tcBorders>
              <w:top w:val="outset" w:sz="6" w:space="0" w:color="auto"/>
              <w:left w:val="outset" w:sz="6" w:space="0" w:color="auto"/>
              <w:bottom w:val="outset" w:sz="6" w:space="0" w:color="auto"/>
              <w:right w:val="outset" w:sz="6" w:space="0" w:color="auto"/>
            </w:tcBorders>
            <w:vAlign w:val="center"/>
          </w:tcPr>
          <w:p w:rsidR="00E713FA" w:rsidRPr="00E713FA" w:rsidRDefault="00E713FA" w:rsidP="00E713FA">
            <w:pPr>
              <w:spacing w:after="0" w:line="240" w:lineRule="auto"/>
              <w:rPr>
                <w:sz w:val="20"/>
                <w:szCs w:val="20"/>
              </w:rPr>
            </w:pPr>
            <w:r w:rsidRPr="00E713FA">
              <w:rPr>
                <w:sz w:val="20"/>
                <w:szCs w:val="20"/>
              </w:rPr>
              <w:t>Язык СИ для ПК</w:t>
            </w:r>
          </w:p>
        </w:tc>
        <w:tc>
          <w:tcPr>
            <w:tcW w:w="1380" w:type="pct"/>
            <w:tcBorders>
              <w:top w:val="outset" w:sz="6" w:space="0" w:color="auto"/>
              <w:left w:val="outset" w:sz="6" w:space="0" w:color="auto"/>
              <w:bottom w:val="outset" w:sz="6" w:space="0" w:color="auto"/>
              <w:right w:val="outset" w:sz="6" w:space="0" w:color="auto"/>
            </w:tcBorders>
            <w:vAlign w:val="center"/>
          </w:tcPr>
          <w:p w:rsidR="00E713FA" w:rsidRPr="00E713FA" w:rsidRDefault="00E713FA" w:rsidP="00E713FA">
            <w:pPr>
              <w:spacing w:after="0" w:line="240" w:lineRule="auto"/>
              <w:rPr>
                <w:sz w:val="20"/>
                <w:szCs w:val="20"/>
              </w:rPr>
            </w:pPr>
            <w:r w:rsidRPr="00E713FA">
              <w:rPr>
                <w:sz w:val="20"/>
                <w:szCs w:val="20"/>
              </w:rPr>
              <w:t>учебник</w:t>
            </w:r>
          </w:p>
        </w:tc>
        <w:tc>
          <w:tcPr>
            <w:tcW w:w="449" w:type="pct"/>
            <w:tcBorders>
              <w:top w:val="outset" w:sz="6" w:space="0" w:color="auto"/>
              <w:left w:val="outset" w:sz="6" w:space="0" w:color="auto"/>
              <w:bottom w:val="outset" w:sz="6" w:space="0" w:color="auto"/>
              <w:right w:val="outset" w:sz="6" w:space="0" w:color="auto"/>
            </w:tcBorders>
            <w:vAlign w:val="center"/>
          </w:tcPr>
          <w:p w:rsidR="00E713FA" w:rsidRPr="00E713FA" w:rsidRDefault="00E713FA" w:rsidP="00E713FA">
            <w:pPr>
              <w:spacing w:after="0" w:line="240" w:lineRule="auto"/>
              <w:rPr>
                <w:sz w:val="20"/>
                <w:szCs w:val="20"/>
              </w:rPr>
            </w:pPr>
            <w:r w:rsidRPr="00E713FA">
              <w:rPr>
                <w:sz w:val="20"/>
                <w:szCs w:val="20"/>
              </w:rPr>
              <w:t>1990</w:t>
            </w:r>
          </w:p>
        </w:tc>
        <w:tc>
          <w:tcPr>
            <w:tcW w:w="296" w:type="pct"/>
            <w:tcBorders>
              <w:top w:val="outset" w:sz="6" w:space="0" w:color="auto"/>
              <w:left w:val="outset" w:sz="6" w:space="0" w:color="auto"/>
              <w:bottom w:val="outset" w:sz="6" w:space="0" w:color="auto"/>
              <w:right w:val="outset" w:sz="6" w:space="0" w:color="auto"/>
            </w:tcBorders>
            <w:vAlign w:val="center"/>
          </w:tcPr>
          <w:p w:rsidR="00E713FA" w:rsidRPr="00E713FA" w:rsidRDefault="00E713FA" w:rsidP="00E713FA">
            <w:pPr>
              <w:spacing w:after="0" w:line="240" w:lineRule="auto"/>
              <w:rPr>
                <w:sz w:val="20"/>
                <w:szCs w:val="20"/>
              </w:rPr>
            </w:pPr>
            <w:r w:rsidRPr="00E713FA">
              <w:rPr>
                <w:sz w:val="20"/>
                <w:szCs w:val="20"/>
              </w:rPr>
              <w:t>384</w:t>
            </w:r>
          </w:p>
        </w:tc>
      </w:tr>
      <w:tr w:rsidR="00E713FA" w:rsidRPr="00E713FA" w:rsidTr="00E713FA">
        <w:trPr>
          <w:tblCellSpacing w:w="7" w:type="dxa"/>
        </w:trPr>
        <w:tc>
          <w:tcPr>
            <w:tcW w:w="347" w:type="pct"/>
            <w:tcBorders>
              <w:top w:val="outset" w:sz="6" w:space="0" w:color="auto"/>
              <w:left w:val="outset" w:sz="6" w:space="0" w:color="auto"/>
              <w:bottom w:val="outset" w:sz="6" w:space="0" w:color="auto"/>
              <w:right w:val="outset" w:sz="6" w:space="0" w:color="auto"/>
            </w:tcBorders>
            <w:vAlign w:val="center"/>
          </w:tcPr>
          <w:p w:rsidR="00E713FA" w:rsidRPr="00E713FA" w:rsidRDefault="00E713FA" w:rsidP="00E713FA">
            <w:pPr>
              <w:spacing w:after="0" w:line="240" w:lineRule="auto"/>
              <w:rPr>
                <w:sz w:val="20"/>
                <w:szCs w:val="20"/>
              </w:rPr>
            </w:pPr>
            <w:r w:rsidRPr="00E713FA">
              <w:rPr>
                <w:sz w:val="20"/>
                <w:szCs w:val="20"/>
              </w:rPr>
              <w:t>100</w:t>
            </w:r>
          </w:p>
        </w:tc>
        <w:tc>
          <w:tcPr>
            <w:tcW w:w="448" w:type="pct"/>
            <w:tcBorders>
              <w:top w:val="outset" w:sz="6" w:space="0" w:color="auto"/>
              <w:left w:val="outset" w:sz="6" w:space="0" w:color="auto"/>
              <w:bottom w:val="outset" w:sz="6" w:space="0" w:color="auto"/>
              <w:right w:val="outset" w:sz="6" w:space="0" w:color="auto"/>
            </w:tcBorders>
            <w:vAlign w:val="center"/>
          </w:tcPr>
          <w:p w:rsidR="00E713FA" w:rsidRPr="00E713FA" w:rsidRDefault="00E713FA" w:rsidP="00E713FA">
            <w:pPr>
              <w:spacing w:after="0" w:line="240" w:lineRule="auto"/>
              <w:rPr>
                <w:sz w:val="20"/>
                <w:szCs w:val="20"/>
              </w:rPr>
            </w:pPr>
            <w:r w:rsidRPr="00E713FA">
              <w:rPr>
                <w:sz w:val="20"/>
                <w:szCs w:val="20"/>
              </w:rPr>
              <w:t>681.3</w:t>
            </w:r>
          </w:p>
        </w:tc>
        <w:tc>
          <w:tcPr>
            <w:tcW w:w="1973" w:type="pct"/>
            <w:tcBorders>
              <w:top w:val="outset" w:sz="6" w:space="0" w:color="auto"/>
              <w:left w:val="outset" w:sz="6" w:space="0" w:color="auto"/>
              <w:bottom w:val="outset" w:sz="6" w:space="0" w:color="auto"/>
              <w:right w:val="outset" w:sz="6" w:space="0" w:color="auto"/>
            </w:tcBorders>
            <w:vAlign w:val="center"/>
          </w:tcPr>
          <w:p w:rsidR="00E713FA" w:rsidRPr="00E713FA" w:rsidRDefault="00E713FA" w:rsidP="00E713FA">
            <w:pPr>
              <w:spacing w:after="0" w:line="240" w:lineRule="auto"/>
              <w:rPr>
                <w:sz w:val="20"/>
                <w:szCs w:val="20"/>
              </w:rPr>
            </w:pPr>
            <w:r w:rsidRPr="00E713FA">
              <w:rPr>
                <w:sz w:val="20"/>
                <w:szCs w:val="20"/>
              </w:rPr>
              <w:t>Язык АДА</w:t>
            </w:r>
          </w:p>
        </w:tc>
        <w:tc>
          <w:tcPr>
            <w:tcW w:w="1380" w:type="pct"/>
            <w:tcBorders>
              <w:top w:val="outset" w:sz="6" w:space="0" w:color="auto"/>
              <w:left w:val="outset" w:sz="6" w:space="0" w:color="auto"/>
              <w:bottom w:val="outset" w:sz="6" w:space="0" w:color="auto"/>
              <w:right w:val="outset" w:sz="6" w:space="0" w:color="auto"/>
            </w:tcBorders>
            <w:vAlign w:val="center"/>
          </w:tcPr>
          <w:p w:rsidR="00E713FA" w:rsidRPr="00E713FA" w:rsidRDefault="00E713FA" w:rsidP="00E713FA">
            <w:pPr>
              <w:spacing w:after="0" w:line="240" w:lineRule="auto"/>
              <w:rPr>
                <w:sz w:val="20"/>
                <w:szCs w:val="20"/>
              </w:rPr>
            </w:pPr>
            <w:r w:rsidRPr="00E713FA">
              <w:rPr>
                <w:sz w:val="20"/>
                <w:szCs w:val="20"/>
              </w:rPr>
              <w:t>учебник</w:t>
            </w:r>
          </w:p>
        </w:tc>
        <w:tc>
          <w:tcPr>
            <w:tcW w:w="449" w:type="pct"/>
            <w:tcBorders>
              <w:top w:val="outset" w:sz="6" w:space="0" w:color="auto"/>
              <w:left w:val="outset" w:sz="6" w:space="0" w:color="auto"/>
              <w:bottom w:val="outset" w:sz="6" w:space="0" w:color="auto"/>
              <w:right w:val="outset" w:sz="6" w:space="0" w:color="auto"/>
            </w:tcBorders>
            <w:vAlign w:val="center"/>
          </w:tcPr>
          <w:p w:rsidR="00E713FA" w:rsidRPr="00E713FA" w:rsidRDefault="00E713FA" w:rsidP="00E713FA">
            <w:pPr>
              <w:spacing w:after="0" w:line="240" w:lineRule="auto"/>
              <w:rPr>
                <w:sz w:val="20"/>
                <w:szCs w:val="20"/>
              </w:rPr>
            </w:pPr>
            <w:r w:rsidRPr="00E713FA">
              <w:rPr>
                <w:sz w:val="20"/>
                <w:szCs w:val="20"/>
              </w:rPr>
              <w:t>1960</w:t>
            </w:r>
          </w:p>
        </w:tc>
        <w:tc>
          <w:tcPr>
            <w:tcW w:w="296" w:type="pct"/>
            <w:tcBorders>
              <w:top w:val="outset" w:sz="6" w:space="0" w:color="auto"/>
              <w:left w:val="outset" w:sz="6" w:space="0" w:color="auto"/>
              <w:bottom w:val="outset" w:sz="6" w:space="0" w:color="auto"/>
              <w:right w:val="outset" w:sz="6" w:space="0" w:color="auto"/>
            </w:tcBorders>
            <w:vAlign w:val="center"/>
          </w:tcPr>
          <w:p w:rsidR="00E713FA" w:rsidRPr="00E713FA" w:rsidRDefault="00E713FA" w:rsidP="00E713FA">
            <w:pPr>
              <w:spacing w:after="0" w:line="240" w:lineRule="auto"/>
              <w:rPr>
                <w:sz w:val="20"/>
                <w:szCs w:val="20"/>
              </w:rPr>
            </w:pPr>
            <w:r w:rsidRPr="00E713FA">
              <w:rPr>
                <w:sz w:val="20"/>
                <w:szCs w:val="20"/>
              </w:rPr>
              <w:t>552</w:t>
            </w:r>
          </w:p>
        </w:tc>
      </w:tr>
      <w:tr w:rsidR="00E713FA" w:rsidRPr="00E713FA" w:rsidTr="00E713FA">
        <w:trPr>
          <w:tblCellSpacing w:w="7" w:type="dxa"/>
        </w:trPr>
        <w:tc>
          <w:tcPr>
            <w:tcW w:w="347" w:type="pct"/>
            <w:tcBorders>
              <w:top w:val="outset" w:sz="6" w:space="0" w:color="auto"/>
              <w:left w:val="outset" w:sz="6" w:space="0" w:color="auto"/>
              <w:bottom w:val="outset" w:sz="6" w:space="0" w:color="auto"/>
              <w:right w:val="outset" w:sz="6" w:space="0" w:color="auto"/>
            </w:tcBorders>
            <w:vAlign w:val="center"/>
          </w:tcPr>
          <w:p w:rsidR="00E713FA" w:rsidRPr="00E713FA" w:rsidRDefault="00E713FA" w:rsidP="00E713FA">
            <w:pPr>
              <w:spacing w:after="0" w:line="240" w:lineRule="auto"/>
              <w:rPr>
                <w:sz w:val="20"/>
                <w:szCs w:val="20"/>
              </w:rPr>
            </w:pPr>
            <w:r w:rsidRPr="00E713FA">
              <w:rPr>
                <w:sz w:val="20"/>
                <w:szCs w:val="20"/>
              </w:rPr>
              <w:t>876</w:t>
            </w:r>
          </w:p>
        </w:tc>
        <w:tc>
          <w:tcPr>
            <w:tcW w:w="448" w:type="pct"/>
            <w:tcBorders>
              <w:top w:val="outset" w:sz="6" w:space="0" w:color="auto"/>
              <w:left w:val="outset" w:sz="6" w:space="0" w:color="auto"/>
              <w:bottom w:val="outset" w:sz="6" w:space="0" w:color="auto"/>
              <w:right w:val="outset" w:sz="6" w:space="0" w:color="auto"/>
            </w:tcBorders>
            <w:vAlign w:val="center"/>
          </w:tcPr>
          <w:p w:rsidR="00E713FA" w:rsidRPr="00E713FA" w:rsidRDefault="00E713FA" w:rsidP="00E713FA">
            <w:pPr>
              <w:spacing w:after="0" w:line="240" w:lineRule="auto"/>
              <w:rPr>
                <w:sz w:val="20"/>
                <w:szCs w:val="20"/>
              </w:rPr>
            </w:pPr>
            <w:r w:rsidRPr="00E713FA">
              <w:rPr>
                <w:sz w:val="20"/>
                <w:szCs w:val="20"/>
              </w:rPr>
              <w:t>007</w:t>
            </w:r>
          </w:p>
        </w:tc>
        <w:tc>
          <w:tcPr>
            <w:tcW w:w="1973" w:type="pct"/>
            <w:tcBorders>
              <w:top w:val="outset" w:sz="6" w:space="0" w:color="auto"/>
              <w:left w:val="outset" w:sz="6" w:space="0" w:color="auto"/>
              <w:bottom w:val="outset" w:sz="6" w:space="0" w:color="auto"/>
              <w:right w:val="outset" w:sz="6" w:space="0" w:color="auto"/>
            </w:tcBorders>
            <w:vAlign w:val="center"/>
          </w:tcPr>
          <w:p w:rsidR="00E713FA" w:rsidRPr="00E713FA" w:rsidRDefault="00E713FA" w:rsidP="00E713FA">
            <w:pPr>
              <w:spacing w:after="0" w:line="240" w:lineRule="auto"/>
              <w:rPr>
                <w:sz w:val="20"/>
                <w:szCs w:val="20"/>
              </w:rPr>
            </w:pPr>
            <w:r w:rsidRPr="00E713FA">
              <w:rPr>
                <w:sz w:val="20"/>
                <w:szCs w:val="20"/>
              </w:rPr>
              <w:t>Шахматы и математика</w:t>
            </w:r>
          </w:p>
        </w:tc>
        <w:tc>
          <w:tcPr>
            <w:tcW w:w="1380" w:type="pct"/>
            <w:tcBorders>
              <w:top w:val="outset" w:sz="6" w:space="0" w:color="auto"/>
              <w:left w:val="outset" w:sz="6" w:space="0" w:color="auto"/>
              <w:bottom w:val="outset" w:sz="6" w:space="0" w:color="auto"/>
              <w:right w:val="outset" w:sz="6" w:space="0" w:color="auto"/>
            </w:tcBorders>
            <w:vAlign w:val="center"/>
          </w:tcPr>
          <w:p w:rsidR="00E713FA" w:rsidRPr="00E713FA" w:rsidRDefault="00E713FA" w:rsidP="00E713FA">
            <w:pPr>
              <w:spacing w:after="0" w:line="240" w:lineRule="auto"/>
              <w:rPr>
                <w:sz w:val="20"/>
                <w:szCs w:val="20"/>
              </w:rPr>
            </w:pPr>
            <w:r w:rsidRPr="00E713FA">
              <w:rPr>
                <w:sz w:val="20"/>
                <w:szCs w:val="20"/>
              </w:rPr>
              <w:t>учебное пособие</w:t>
            </w:r>
          </w:p>
        </w:tc>
        <w:tc>
          <w:tcPr>
            <w:tcW w:w="449" w:type="pct"/>
            <w:tcBorders>
              <w:top w:val="outset" w:sz="6" w:space="0" w:color="auto"/>
              <w:left w:val="outset" w:sz="6" w:space="0" w:color="auto"/>
              <w:bottom w:val="outset" w:sz="6" w:space="0" w:color="auto"/>
              <w:right w:val="outset" w:sz="6" w:space="0" w:color="auto"/>
            </w:tcBorders>
            <w:vAlign w:val="center"/>
          </w:tcPr>
          <w:p w:rsidR="00E713FA" w:rsidRPr="00E713FA" w:rsidRDefault="00E713FA" w:rsidP="00E713FA">
            <w:pPr>
              <w:spacing w:after="0" w:line="240" w:lineRule="auto"/>
              <w:rPr>
                <w:sz w:val="20"/>
                <w:szCs w:val="20"/>
              </w:rPr>
            </w:pPr>
            <w:r w:rsidRPr="00E713FA">
              <w:rPr>
                <w:sz w:val="20"/>
                <w:szCs w:val="20"/>
              </w:rPr>
              <w:t>1983</w:t>
            </w:r>
          </w:p>
        </w:tc>
        <w:tc>
          <w:tcPr>
            <w:tcW w:w="296" w:type="pct"/>
            <w:tcBorders>
              <w:top w:val="outset" w:sz="6" w:space="0" w:color="auto"/>
              <w:left w:val="outset" w:sz="6" w:space="0" w:color="auto"/>
              <w:bottom w:val="outset" w:sz="6" w:space="0" w:color="auto"/>
              <w:right w:val="outset" w:sz="6" w:space="0" w:color="auto"/>
            </w:tcBorders>
            <w:vAlign w:val="center"/>
          </w:tcPr>
          <w:p w:rsidR="00E713FA" w:rsidRPr="00E713FA" w:rsidRDefault="00E713FA" w:rsidP="00E713FA">
            <w:pPr>
              <w:spacing w:after="0" w:line="240" w:lineRule="auto"/>
              <w:rPr>
                <w:sz w:val="20"/>
                <w:szCs w:val="20"/>
              </w:rPr>
            </w:pPr>
            <w:r w:rsidRPr="00E713FA">
              <w:rPr>
                <w:sz w:val="20"/>
                <w:szCs w:val="20"/>
              </w:rPr>
              <w:t>176</w:t>
            </w:r>
          </w:p>
        </w:tc>
      </w:tr>
    </w:tbl>
    <w:p w:rsidR="00E713FA" w:rsidRPr="00E713FA" w:rsidRDefault="00E713FA" w:rsidP="00E713FA">
      <w:pPr>
        <w:spacing w:after="0" w:line="240" w:lineRule="auto"/>
        <w:rPr>
          <w:sz w:val="20"/>
          <w:szCs w:val="20"/>
          <w:lang w:val="en-US"/>
        </w:rPr>
      </w:pPr>
    </w:p>
    <w:tbl>
      <w:tblPr>
        <w:tblW w:w="1471" w:type="dxa"/>
        <w:jc w:val="center"/>
        <w:tblCellSpacing w:w="7"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07"/>
        <w:gridCol w:w="964"/>
      </w:tblGrid>
      <w:tr w:rsidR="00E713FA" w:rsidRPr="00E713FA" w:rsidTr="00E713FA">
        <w:trPr>
          <w:tblCellSpacing w:w="7" w:type="dxa"/>
          <w:jc w:val="center"/>
        </w:trPr>
        <w:tc>
          <w:tcPr>
            <w:tcW w:w="1553" w:type="pct"/>
            <w:tcBorders>
              <w:top w:val="outset" w:sz="6" w:space="0" w:color="auto"/>
              <w:left w:val="outset" w:sz="6" w:space="0" w:color="auto"/>
              <w:bottom w:val="outset" w:sz="6" w:space="0" w:color="auto"/>
              <w:right w:val="outset" w:sz="6" w:space="0" w:color="auto"/>
            </w:tcBorders>
            <w:vAlign w:val="center"/>
          </w:tcPr>
          <w:p w:rsidR="00E713FA" w:rsidRPr="00E713FA" w:rsidRDefault="00E713FA" w:rsidP="00E713FA">
            <w:pPr>
              <w:spacing w:after="0" w:line="240" w:lineRule="auto"/>
              <w:rPr>
                <w:sz w:val="20"/>
                <w:szCs w:val="20"/>
              </w:rPr>
            </w:pPr>
            <w:r w:rsidRPr="00E713FA">
              <w:rPr>
                <w:b/>
                <w:bCs/>
                <w:i/>
                <w:iCs/>
                <w:sz w:val="20"/>
                <w:szCs w:val="20"/>
                <w:u w:val="single"/>
              </w:rPr>
              <w:t>Code</w:t>
            </w:r>
          </w:p>
        </w:tc>
        <w:tc>
          <w:tcPr>
            <w:tcW w:w="3304" w:type="pct"/>
            <w:tcBorders>
              <w:top w:val="outset" w:sz="6" w:space="0" w:color="auto"/>
              <w:left w:val="outset" w:sz="6" w:space="0" w:color="auto"/>
              <w:bottom w:val="outset" w:sz="6" w:space="0" w:color="auto"/>
              <w:right w:val="outset" w:sz="6" w:space="0" w:color="auto"/>
            </w:tcBorders>
            <w:vAlign w:val="center"/>
          </w:tcPr>
          <w:p w:rsidR="00E713FA" w:rsidRPr="00E713FA" w:rsidRDefault="00E713FA" w:rsidP="00E713FA">
            <w:pPr>
              <w:spacing w:after="0" w:line="240" w:lineRule="auto"/>
              <w:rPr>
                <w:sz w:val="20"/>
                <w:szCs w:val="20"/>
              </w:rPr>
            </w:pPr>
            <w:r w:rsidRPr="00E713FA">
              <w:rPr>
                <w:i/>
                <w:iCs/>
                <w:sz w:val="20"/>
                <w:szCs w:val="20"/>
                <w:u w:val="single"/>
              </w:rPr>
              <w:t>Theme</w:t>
            </w:r>
          </w:p>
        </w:tc>
      </w:tr>
      <w:tr w:rsidR="00E713FA" w:rsidRPr="00E713FA" w:rsidTr="00E713FA">
        <w:trPr>
          <w:tblCellSpacing w:w="7" w:type="dxa"/>
          <w:jc w:val="center"/>
        </w:trPr>
        <w:tc>
          <w:tcPr>
            <w:tcW w:w="1553" w:type="pct"/>
            <w:tcBorders>
              <w:top w:val="outset" w:sz="6" w:space="0" w:color="auto"/>
              <w:left w:val="outset" w:sz="6" w:space="0" w:color="auto"/>
              <w:bottom w:val="outset" w:sz="6" w:space="0" w:color="auto"/>
              <w:right w:val="outset" w:sz="6" w:space="0" w:color="auto"/>
            </w:tcBorders>
            <w:vAlign w:val="center"/>
          </w:tcPr>
          <w:p w:rsidR="00E713FA" w:rsidRPr="00E713FA" w:rsidRDefault="00E713FA" w:rsidP="00E713FA">
            <w:pPr>
              <w:spacing w:after="0" w:line="240" w:lineRule="auto"/>
              <w:rPr>
                <w:sz w:val="20"/>
                <w:szCs w:val="20"/>
              </w:rPr>
            </w:pPr>
            <w:r w:rsidRPr="00E713FA">
              <w:rPr>
                <w:sz w:val="20"/>
                <w:szCs w:val="20"/>
              </w:rPr>
              <w:t>681.3</w:t>
            </w:r>
          </w:p>
        </w:tc>
        <w:tc>
          <w:tcPr>
            <w:tcW w:w="3304" w:type="pct"/>
            <w:tcBorders>
              <w:top w:val="outset" w:sz="6" w:space="0" w:color="auto"/>
              <w:left w:val="outset" w:sz="6" w:space="0" w:color="auto"/>
              <w:bottom w:val="outset" w:sz="6" w:space="0" w:color="auto"/>
              <w:right w:val="outset" w:sz="6" w:space="0" w:color="auto"/>
            </w:tcBorders>
            <w:vAlign w:val="center"/>
          </w:tcPr>
          <w:p w:rsidR="00E713FA" w:rsidRPr="00E713FA" w:rsidRDefault="00E713FA" w:rsidP="00E713FA">
            <w:pPr>
              <w:spacing w:after="0" w:line="240" w:lineRule="auto"/>
              <w:rPr>
                <w:sz w:val="20"/>
                <w:szCs w:val="20"/>
              </w:rPr>
            </w:pPr>
            <w:r w:rsidRPr="00E713FA">
              <w:rPr>
                <w:sz w:val="20"/>
                <w:szCs w:val="20"/>
              </w:rPr>
              <w:t>ПО ВТ</w:t>
            </w:r>
          </w:p>
        </w:tc>
      </w:tr>
      <w:tr w:rsidR="00E713FA" w:rsidRPr="00E713FA" w:rsidTr="00E713FA">
        <w:trPr>
          <w:tblCellSpacing w:w="7" w:type="dxa"/>
          <w:jc w:val="center"/>
        </w:trPr>
        <w:tc>
          <w:tcPr>
            <w:tcW w:w="1553" w:type="pct"/>
            <w:tcBorders>
              <w:top w:val="outset" w:sz="6" w:space="0" w:color="auto"/>
              <w:left w:val="outset" w:sz="6" w:space="0" w:color="auto"/>
              <w:bottom w:val="outset" w:sz="6" w:space="0" w:color="auto"/>
              <w:right w:val="outset" w:sz="6" w:space="0" w:color="auto"/>
            </w:tcBorders>
            <w:vAlign w:val="center"/>
          </w:tcPr>
          <w:p w:rsidR="00E713FA" w:rsidRPr="00E713FA" w:rsidRDefault="00E713FA" w:rsidP="00E713FA">
            <w:pPr>
              <w:spacing w:after="0" w:line="240" w:lineRule="auto"/>
              <w:rPr>
                <w:sz w:val="20"/>
                <w:szCs w:val="20"/>
              </w:rPr>
            </w:pPr>
            <w:r w:rsidRPr="00E713FA">
              <w:rPr>
                <w:sz w:val="20"/>
                <w:szCs w:val="20"/>
              </w:rPr>
              <w:t>007</w:t>
            </w:r>
          </w:p>
        </w:tc>
        <w:tc>
          <w:tcPr>
            <w:tcW w:w="3304" w:type="pct"/>
            <w:tcBorders>
              <w:top w:val="outset" w:sz="6" w:space="0" w:color="auto"/>
              <w:left w:val="outset" w:sz="6" w:space="0" w:color="auto"/>
              <w:bottom w:val="outset" w:sz="6" w:space="0" w:color="auto"/>
              <w:right w:val="outset" w:sz="6" w:space="0" w:color="auto"/>
            </w:tcBorders>
            <w:vAlign w:val="center"/>
          </w:tcPr>
          <w:p w:rsidR="00E713FA" w:rsidRPr="00E713FA" w:rsidRDefault="00E713FA" w:rsidP="00E713FA">
            <w:pPr>
              <w:spacing w:after="0" w:line="240" w:lineRule="auto"/>
              <w:rPr>
                <w:sz w:val="20"/>
                <w:szCs w:val="20"/>
              </w:rPr>
            </w:pPr>
            <w:r w:rsidRPr="00E713FA">
              <w:rPr>
                <w:sz w:val="20"/>
                <w:szCs w:val="20"/>
              </w:rPr>
              <w:t>ИИ</w:t>
            </w:r>
          </w:p>
        </w:tc>
      </w:tr>
    </w:tbl>
    <w:p w:rsidR="00E713FA" w:rsidRPr="00E713FA" w:rsidRDefault="00E713FA" w:rsidP="00E713FA">
      <w:pPr>
        <w:spacing w:after="0" w:line="240" w:lineRule="auto"/>
        <w:rPr>
          <w:sz w:val="20"/>
          <w:szCs w:val="20"/>
          <w:lang w:val="en-US"/>
        </w:rPr>
      </w:pPr>
    </w:p>
    <w:p w:rsidR="00E713FA" w:rsidRPr="00E713FA" w:rsidRDefault="00E713FA" w:rsidP="00E713FA">
      <w:pPr>
        <w:spacing w:after="0" w:line="240" w:lineRule="auto"/>
        <w:rPr>
          <w:sz w:val="20"/>
          <w:szCs w:val="20"/>
        </w:rPr>
      </w:pPr>
      <w:r w:rsidRPr="00E713FA">
        <w:rPr>
          <w:sz w:val="20"/>
          <w:szCs w:val="20"/>
        </w:rPr>
        <w:t xml:space="preserve">Введём понятие </w:t>
      </w:r>
      <w:r w:rsidRPr="00E713FA">
        <w:rPr>
          <w:b/>
          <w:bCs/>
          <w:sz w:val="20"/>
          <w:szCs w:val="20"/>
        </w:rPr>
        <w:t>многозначной зависимости</w:t>
      </w:r>
      <w:r w:rsidRPr="00E713FA">
        <w:rPr>
          <w:sz w:val="20"/>
          <w:szCs w:val="20"/>
        </w:rPr>
        <w:t>. Многозначная зависимость существует, если заданным значениям атрибута X соответствует множество, состоящее из нуля (или более) значений атрибута Y (X–»Y). Если в отношении присутствуют многозначные зависимости, то схема отношения должна находиться в 4НФ.</w:t>
      </w:r>
    </w:p>
    <w:p w:rsidR="00E713FA" w:rsidRPr="00E713FA" w:rsidRDefault="00E713FA" w:rsidP="00E713FA">
      <w:pPr>
        <w:spacing w:after="0" w:line="240" w:lineRule="auto"/>
        <w:rPr>
          <w:sz w:val="20"/>
          <w:szCs w:val="20"/>
        </w:rPr>
      </w:pPr>
      <w:r w:rsidRPr="00E713FA">
        <w:rPr>
          <w:sz w:val="20"/>
          <w:szCs w:val="20"/>
        </w:rPr>
        <w:t xml:space="preserve">Различают тривиальные и нетривиальные многозначные зависимости. </w:t>
      </w:r>
      <w:r w:rsidRPr="00E713FA">
        <w:rPr>
          <w:b/>
          <w:bCs/>
          <w:sz w:val="20"/>
          <w:szCs w:val="20"/>
        </w:rPr>
        <w:t>Тривиальной</w:t>
      </w:r>
      <w:r w:rsidRPr="00E713FA">
        <w:rPr>
          <w:sz w:val="20"/>
          <w:szCs w:val="20"/>
        </w:rPr>
        <w:t xml:space="preserve"> называется такая многозначная зависимость X–»Y, для которой Y Ì  X или X  U Y = R, где R – рассматриваемое отношение. Тривиальная многозначная зависимость не нарушает 4НФ. Если хотя бы одно из двух этих условий не выполняется (т.е. Y не является подмножеством X или X   U  Y состоит не из всех атрибутов R), то такая многозначная зависимость называется нетривиальной.</w:t>
      </w:r>
    </w:p>
    <w:p w:rsidR="00E713FA" w:rsidRPr="00E713FA" w:rsidRDefault="00E713FA" w:rsidP="00E713FA">
      <w:pPr>
        <w:spacing w:after="0" w:line="240" w:lineRule="auto"/>
        <w:rPr>
          <w:sz w:val="20"/>
          <w:szCs w:val="20"/>
        </w:rPr>
      </w:pPr>
      <w:r w:rsidRPr="00E713FA">
        <w:rPr>
          <w:b/>
          <w:bCs/>
          <w:sz w:val="20"/>
          <w:szCs w:val="20"/>
        </w:rPr>
        <w:t>Четвертая нормальная форма (4НФ).</w:t>
      </w:r>
    </w:p>
    <w:p w:rsidR="00E713FA" w:rsidRPr="00E713FA" w:rsidRDefault="00E713FA" w:rsidP="00E713FA">
      <w:pPr>
        <w:spacing w:after="0" w:line="240" w:lineRule="auto"/>
        <w:rPr>
          <w:sz w:val="20"/>
          <w:szCs w:val="20"/>
        </w:rPr>
      </w:pPr>
      <w:r w:rsidRPr="00E713FA">
        <w:rPr>
          <w:sz w:val="20"/>
          <w:szCs w:val="20"/>
        </w:rPr>
        <w:t>Отношение находится в 4НФ, если оно находится в 3НФ и в нем отсутствуют нетривиальные многозначные зависимости.</w:t>
      </w:r>
    </w:p>
    <w:p w:rsidR="00E713FA" w:rsidRPr="00E713FA" w:rsidRDefault="00E713FA" w:rsidP="00E713FA">
      <w:pPr>
        <w:spacing w:after="0" w:line="240" w:lineRule="auto"/>
        <w:rPr>
          <w:sz w:val="20"/>
          <w:szCs w:val="20"/>
        </w:rPr>
      </w:pPr>
      <w:r w:rsidRPr="00E713FA">
        <w:rPr>
          <w:sz w:val="20"/>
          <w:szCs w:val="20"/>
        </w:rPr>
        <w:t xml:space="preserve">Для отношения </w:t>
      </w:r>
      <w:r w:rsidRPr="00E713FA">
        <w:rPr>
          <w:i/>
          <w:iCs/>
          <w:sz w:val="20"/>
          <w:szCs w:val="20"/>
          <w:u w:val="single"/>
        </w:rPr>
        <w:t>КНИГИ–АВТОРЫ–РЕДАКТОРЫ</w:t>
      </w:r>
      <w:r w:rsidRPr="00E713FA">
        <w:rPr>
          <w:sz w:val="20"/>
          <w:szCs w:val="20"/>
        </w:rPr>
        <w:t xml:space="preserve"> (табл. 3.4) атрибуты </w:t>
      </w:r>
      <w:r w:rsidRPr="00E713FA">
        <w:rPr>
          <w:i/>
          <w:iCs/>
          <w:sz w:val="20"/>
          <w:szCs w:val="20"/>
          <w:u w:val="single"/>
        </w:rPr>
        <w:t>Author</w:t>
      </w:r>
      <w:r w:rsidRPr="00E713FA">
        <w:rPr>
          <w:sz w:val="20"/>
          <w:szCs w:val="20"/>
        </w:rPr>
        <w:t xml:space="preserve"> и </w:t>
      </w:r>
      <w:r w:rsidRPr="00E713FA">
        <w:rPr>
          <w:i/>
          <w:iCs/>
          <w:sz w:val="20"/>
          <w:szCs w:val="20"/>
          <w:u w:val="single"/>
        </w:rPr>
        <w:t>Editor</w:t>
      </w:r>
      <w:r w:rsidRPr="00E713FA">
        <w:rPr>
          <w:sz w:val="20"/>
          <w:szCs w:val="20"/>
        </w:rPr>
        <w:t xml:space="preserve"> зависит образуют две многозначные зависимости от первичного ключа, и при этом значения этих атрибутов не зависят друг от друга. Поэтому для приведения отношения к 4НФ нужно разбить его на два отношения </w:t>
      </w:r>
      <w:r w:rsidRPr="00E713FA">
        <w:rPr>
          <w:i/>
          <w:iCs/>
          <w:sz w:val="20"/>
          <w:szCs w:val="20"/>
          <w:u w:val="single"/>
        </w:rPr>
        <w:t>КНИГИ–АВТОРЫ</w:t>
      </w:r>
      <w:r w:rsidRPr="00E713FA">
        <w:rPr>
          <w:sz w:val="20"/>
          <w:szCs w:val="20"/>
        </w:rPr>
        <w:t xml:space="preserve"> и </w:t>
      </w:r>
      <w:r w:rsidRPr="00E713FA">
        <w:rPr>
          <w:i/>
          <w:iCs/>
          <w:sz w:val="20"/>
          <w:szCs w:val="20"/>
          <w:u w:val="single"/>
        </w:rPr>
        <w:t>КНИГИ–РЕДАКТОРЫ</w:t>
      </w:r>
      <w:r w:rsidRPr="00E713FA">
        <w:rPr>
          <w:sz w:val="20"/>
          <w:szCs w:val="20"/>
        </w:rPr>
        <w:t xml:space="preserve"> (табл. 3.7, 3.8).</w:t>
      </w:r>
    </w:p>
    <w:p w:rsidR="00E713FA" w:rsidRPr="00E713FA" w:rsidRDefault="00E713FA" w:rsidP="00E713FA">
      <w:pPr>
        <w:spacing w:after="0" w:line="240" w:lineRule="auto"/>
        <w:rPr>
          <w:sz w:val="20"/>
          <w:szCs w:val="20"/>
        </w:rPr>
      </w:pPr>
      <w:r w:rsidRPr="00E713FA">
        <w:rPr>
          <w:sz w:val="20"/>
          <w:szCs w:val="20"/>
        </w:rPr>
        <w:t xml:space="preserve">Таблица 3.7. Отношение </w:t>
      </w:r>
      <w:r w:rsidRPr="00E713FA">
        <w:rPr>
          <w:i/>
          <w:iCs/>
          <w:sz w:val="20"/>
          <w:szCs w:val="20"/>
          <w:u w:val="single"/>
        </w:rPr>
        <w:t>КНИГИ–АВТОРЫ</w:t>
      </w:r>
      <w:r w:rsidRPr="00E713FA">
        <w:rPr>
          <w:sz w:val="20"/>
          <w:szCs w:val="20"/>
        </w:rPr>
        <w:t xml:space="preserve"> (4НФ)                                         Таблица 3.8. Отношение </w:t>
      </w:r>
      <w:r w:rsidRPr="00E713FA">
        <w:rPr>
          <w:i/>
          <w:iCs/>
          <w:sz w:val="20"/>
          <w:szCs w:val="20"/>
          <w:u w:val="single"/>
        </w:rPr>
        <w:t>КНИГИ–РЕДАКТОРЫ</w:t>
      </w:r>
      <w:r w:rsidRPr="00E713FA">
        <w:rPr>
          <w:sz w:val="20"/>
          <w:szCs w:val="20"/>
        </w:rPr>
        <w:t xml:space="preserve"> (4НФ)</w:t>
      </w:r>
    </w:p>
    <w:tbl>
      <w:tblPr>
        <w:tblpPr w:leftFromText="180" w:rightFromText="180" w:vertAnchor="text" w:tblpY="1"/>
        <w:tblOverlap w:val="never"/>
        <w:tblW w:w="2880" w:type="dxa"/>
        <w:tblCellSpacing w:w="7"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266"/>
        <w:gridCol w:w="1614"/>
      </w:tblGrid>
      <w:tr w:rsidR="00E713FA" w:rsidRPr="00E713FA" w:rsidTr="00E713FA">
        <w:trPr>
          <w:tblCellSpacing w:w="7" w:type="dxa"/>
        </w:trPr>
        <w:tc>
          <w:tcPr>
            <w:tcW w:w="2161" w:type="pct"/>
            <w:tcBorders>
              <w:top w:val="outset" w:sz="6" w:space="0" w:color="auto"/>
              <w:left w:val="outset" w:sz="6" w:space="0" w:color="auto"/>
              <w:bottom w:val="outset" w:sz="6" w:space="0" w:color="auto"/>
              <w:right w:val="outset" w:sz="6" w:space="0" w:color="auto"/>
            </w:tcBorders>
            <w:vAlign w:val="center"/>
          </w:tcPr>
          <w:p w:rsidR="00E713FA" w:rsidRPr="00E713FA" w:rsidRDefault="00E713FA" w:rsidP="00E713FA">
            <w:pPr>
              <w:spacing w:after="0" w:line="240" w:lineRule="auto"/>
              <w:rPr>
                <w:sz w:val="20"/>
                <w:szCs w:val="20"/>
              </w:rPr>
            </w:pPr>
            <w:r w:rsidRPr="00E713FA">
              <w:rPr>
                <w:b/>
                <w:bCs/>
                <w:i/>
                <w:iCs/>
                <w:sz w:val="20"/>
                <w:szCs w:val="20"/>
                <w:u w:val="single"/>
              </w:rPr>
              <w:lastRenderedPageBreak/>
              <w:t>ID</w:t>
            </w:r>
          </w:p>
        </w:tc>
        <w:tc>
          <w:tcPr>
            <w:tcW w:w="2766" w:type="pct"/>
            <w:tcBorders>
              <w:top w:val="outset" w:sz="6" w:space="0" w:color="auto"/>
              <w:left w:val="outset" w:sz="6" w:space="0" w:color="auto"/>
              <w:bottom w:val="outset" w:sz="6" w:space="0" w:color="auto"/>
              <w:right w:val="outset" w:sz="6" w:space="0" w:color="auto"/>
            </w:tcBorders>
            <w:vAlign w:val="center"/>
          </w:tcPr>
          <w:p w:rsidR="00E713FA" w:rsidRPr="00E713FA" w:rsidRDefault="00E713FA" w:rsidP="00E713FA">
            <w:pPr>
              <w:spacing w:after="0" w:line="240" w:lineRule="auto"/>
              <w:rPr>
                <w:sz w:val="20"/>
                <w:szCs w:val="20"/>
              </w:rPr>
            </w:pPr>
            <w:r w:rsidRPr="00E713FA">
              <w:rPr>
                <w:b/>
                <w:bCs/>
                <w:i/>
                <w:iCs/>
                <w:sz w:val="20"/>
                <w:szCs w:val="20"/>
                <w:u w:val="single"/>
              </w:rPr>
              <w:t>Author</w:t>
            </w:r>
          </w:p>
        </w:tc>
      </w:tr>
      <w:tr w:rsidR="00E713FA" w:rsidRPr="00E713FA" w:rsidTr="00E713FA">
        <w:trPr>
          <w:tblCellSpacing w:w="7" w:type="dxa"/>
        </w:trPr>
        <w:tc>
          <w:tcPr>
            <w:tcW w:w="2161" w:type="pct"/>
            <w:tcBorders>
              <w:top w:val="outset" w:sz="6" w:space="0" w:color="auto"/>
              <w:left w:val="outset" w:sz="6" w:space="0" w:color="auto"/>
              <w:bottom w:val="outset" w:sz="6" w:space="0" w:color="auto"/>
              <w:right w:val="outset" w:sz="6" w:space="0" w:color="auto"/>
            </w:tcBorders>
            <w:vAlign w:val="center"/>
          </w:tcPr>
          <w:p w:rsidR="00E713FA" w:rsidRPr="00E713FA" w:rsidRDefault="00E713FA" w:rsidP="00E713FA">
            <w:pPr>
              <w:spacing w:after="0" w:line="240" w:lineRule="auto"/>
              <w:rPr>
                <w:sz w:val="20"/>
                <w:szCs w:val="20"/>
              </w:rPr>
            </w:pPr>
            <w:r w:rsidRPr="00E713FA">
              <w:rPr>
                <w:sz w:val="20"/>
                <w:szCs w:val="20"/>
              </w:rPr>
              <w:t>200</w:t>
            </w:r>
          </w:p>
        </w:tc>
        <w:tc>
          <w:tcPr>
            <w:tcW w:w="2766" w:type="pct"/>
            <w:tcBorders>
              <w:top w:val="outset" w:sz="6" w:space="0" w:color="auto"/>
              <w:left w:val="outset" w:sz="6" w:space="0" w:color="auto"/>
              <w:bottom w:val="outset" w:sz="6" w:space="0" w:color="auto"/>
              <w:right w:val="outset" w:sz="6" w:space="0" w:color="auto"/>
            </w:tcBorders>
            <w:vAlign w:val="center"/>
          </w:tcPr>
          <w:p w:rsidR="00E713FA" w:rsidRPr="00E713FA" w:rsidRDefault="00E713FA" w:rsidP="00E713FA">
            <w:pPr>
              <w:spacing w:after="0" w:line="240" w:lineRule="auto"/>
              <w:rPr>
                <w:sz w:val="20"/>
                <w:szCs w:val="20"/>
              </w:rPr>
            </w:pPr>
            <w:r w:rsidRPr="00E713FA">
              <w:rPr>
                <w:sz w:val="20"/>
                <w:szCs w:val="20"/>
              </w:rPr>
              <w:t>Бочков С.</w:t>
            </w:r>
          </w:p>
        </w:tc>
      </w:tr>
      <w:tr w:rsidR="00E713FA" w:rsidRPr="00E713FA" w:rsidTr="00E713FA">
        <w:trPr>
          <w:tblCellSpacing w:w="7" w:type="dxa"/>
        </w:trPr>
        <w:tc>
          <w:tcPr>
            <w:tcW w:w="2161" w:type="pct"/>
            <w:tcBorders>
              <w:top w:val="outset" w:sz="6" w:space="0" w:color="auto"/>
              <w:left w:val="outset" w:sz="6" w:space="0" w:color="auto"/>
              <w:bottom w:val="outset" w:sz="6" w:space="0" w:color="auto"/>
              <w:right w:val="outset" w:sz="6" w:space="0" w:color="auto"/>
            </w:tcBorders>
            <w:vAlign w:val="center"/>
          </w:tcPr>
          <w:p w:rsidR="00E713FA" w:rsidRPr="00E713FA" w:rsidRDefault="00E713FA" w:rsidP="00E713FA">
            <w:pPr>
              <w:spacing w:after="0" w:line="240" w:lineRule="auto"/>
              <w:rPr>
                <w:sz w:val="20"/>
                <w:szCs w:val="20"/>
              </w:rPr>
            </w:pPr>
            <w:r w:rsidRPr="00E713FA">
              <w:rPr>
                <w:sz w:val="20"/>
                <w:szCs w:val="20"/>
              </w:rPr>
              <w:t>200</w:t>
            </w:r>
          </w:p>
        </w:tc>
        <w:tc>
          <w:tcPr>
            <w:tcW w:w="2766" w:type="pct"/>
            <w:tcBorders>
              <w:top w:val="outset" w:sz="6" w:space="0" w:color="auto"/>
              <w:left w:val="outset" w:sz="6" w:space="0" w:color="auto"/>
              <w:bottom w:val="outset" w:sz="6" w:space="0" w:color="auto"/>
              <w:right w:val="outset" w:sz="6" w:space="0" w:color="auto"/>
            </w:tcBorders>
            <w:vAlign w:val="center"/>
          </w:tcPr>
          <w:p w:rsidR="00E713FA" w:rsidRPr="00E713FA" w:rsidRDefault="00E713FA" w:rsidP="00E713FA">
            <w:pPr>
              <w:spacing w:after="0" w:line="240" w:lineRule="auto"/>
              <w:rPr>
                <w:sz w:val="20"/>
                <w:szCs w:val="20"/>
              </w:rPr>
            </w:pPr>
            <w:r w:rsidRPr="00E713FA">
              <w:rPr>
                <w:sz w:val="20"/>
                <w:szCs w:val="20"/>
              </w:rPr>
              <w:t>Субботин Д.</w:t>
            </w:r>
          </w:p>
        </w:tc>
      </w:tr>
      <w:tr w:rsidR="00E713FA" w:rsidRPr="00E713FA" w:rsidTr="00E713FA">
        <w:trPr>
          <w:tblCellSpacing w:w="7" w:type="dxa"/>
        </w:trPr>
        <w:tc>
          <w:tcPr>
            <w:tcW w:w="2161" w:type="pct"/>
            <w:tcBorders>
              <w:top w:val="outset" w:sz="6" w:space="0" w:color="auto"/>
              <w:left w:val="outset" w:sz="6" w:space="0" w:color="auto"/>
              <w:bottom w:val="outset" w:sz="6" w:space="0" w:color="auto"/>
              <w:right w:val="outset" w:sz="6" w:space="0" w:color="auto"/>
            </w:tcBorders>
            <w:vAlign w:val="center"/>
          </w:tcPr>
          <w:p w:rsidR="00E713FA" w:rsidRPr="00E713FA" w:rsidRDefault="00E713FA" w:rsidP="00E713FA">
            <w:pPr>
              <w:spacing w:after="0" w:line="240" w:lineRule="auto"/>
              <w:rPr>
                <w:sz w:val="20"/>
                <w:szCs w:val="20"/>
              </w:rPr>
            </w:pPr>
            <w:r w:rsidRPr="00E713FA">
              <w:rPr>
                <w:sz w:val="20"/>
                <w:szCs w:val="20"/>
              </w:rPr>
              <w:t>100</w:t>
            </w:r>
          </w:p>
        </w:tc>
        <w:tc>
          <w:tcPr>
            <w:tcW w:w="2766" w:type="pct"/>
            <w:tcBorders>
              <w:top w:val="outset" w:sz="6" w:space="0" w:color="auto"/>
              <w:left w:val="outset" w:sz="6" w:space="0" w:color="auto"/>
              <w:bottom w:val="outset" w:sz="6" w:space="0" w:color="auto"/>
              <w:right w:val="outset" w:sz="6" w:space="0" w:color="auto"/>
            </w:tcBorders>
            <w:vAlign w:val="center"/>
          </w:tcPr>
          <w:p w:rsidR="00E713FA" w:rsidRPr="00E713FA" w:rsidRDefault="00E713FA" w:rsidP="00E713FA">
            <w:pPr>
              <w:spacing w:after="0" w:line="240" w:lineRule="auto"/>
              <w:rPr>
                <w:sz w:val="20"/>
                <w:szCs w:val="20"/>
              </w:rPr>
            </w:pPr>
            <w:r w:rsidRPr="00E713FA">
              <w:rPr>
                <w:sz w:val="20"/>
                <w:szCs w:val="20"/>
              </w:rPr>
              <w:t>Джехани Н.</w:t>
            </w:r>
          </w:p>
        </w:tc>
      </w:tr>
      <w:tr w:rsidR="00E713FA" w:rsidRPr="00E713FA" w:rsidTr="00E713FA">
        <w:trPr>
          <w:tblCellSpacing w:w="7" w:type="dxa"/>
        </w:trPr>
        <w:tc>
          <w:tcPr>
            <w:tcW w:w="2161" w:type="pct"/>
            <w:tcBorders>
              <w:top w:val="outset" w:sz="6" w:space="0" w:color="auto"/>
              <w:left w:val="outset" w:sz="6" w:space="0" w:color="auto"/>
              <w:bottom w:val="outset" w:sz="6" w:space="0" w:color="auto"/>
              <w:right w:val="outset" w:sz="6" w:space="0" w:color="auto"/>
            </w:tcBorders>
            <w:vAlign w:val="center"/>
          </w:tcPr>
          <w:p w:rsidR="00E713FA" w:rsidRPr="00E713FA" w:rsidRDefault="00E713FA" w:rsidP="00E713FA">
            <w:pPr>
              <w:spacing w:after="0" w:line="240" w:lineRule="auto"/>
              <w:rPr>
                <w:sz w:val="20"/>
                <w:szCs w:val="20"/>
              </w:rPr>
            </w:pPr>
            <w:r w:rsidRPr="00E713FA">
              <w:rPr>
                <w:sz w:val="20"/>
                <w:szCs w:val="20"/>
              </w:rPr>
              <w:t>876</w:t>
            </w:r>
          </w:p>
        </w:tc>
        <w:tc>
          <w:tcPr>
            <w:tcW w:w="2766" w:type="pct"/>
            <w:tcBorders>
              <w:top w:val="outset" w:sz="6" w:space="0" w:color="auto"/>
              <w:left w:val="outset" w:sz="6" w:space="0" w:color="auto"/>
              <w:bottom w:val="outset" w:sz="6" w:space="0" w:color="auto"/>
              <w:right w:val="outset" w:sz="6" w:space="0" w:color="auto"/>
            </w:tcBorders>
            <w:vAlign w:val="center"/>
          </w:tcPr>
          <w:p w:rsidR="00E713FA" w:rsidRPr="00E713FA" w:rsidRDefault="00E713FA" w:rsidP="00E713FA">
            <w:pPr>
              <w:spacing w:after="0" w:line="240" w:lineRule="auto"/>
              <w:rPr>
                <w:sz w:val="20"/>
                <w:szCs w:val="20"/>
              </w:rPr>
            </w:pPr>
            <w:r w:rsidRPr="00E713FA">
              <w:rPr>
                <w:sz w:val="20"/>
                <w:szCs w:val="20"/>
              </w:rPr>
              <w:t>Гик Е.Я.</w:t>
            </w:r>
          </w:p>
        </w:tc>
      </w:tr>
    </w:tbl>
    <w:p w:rsidR="00E713FA" w:rsidRPr="00E713FA" w:rsidRDefault="00E713FA" w:rsidP="00E713FA">
      <w:pPr>
        <w:spacing w:after="0" w:line="240" w:lineRule="auto"/>
        <w:rPr>
          <w:sz w:val="20"/>
          <w:szCs w:val="20"/>
        </w:rPr>
      </w:pPr>
    </w:p>
    <w:tbl>
      <w:tblPr>
        <w:tblW w:w="3015" w:type="dxa"/>
        <w:jc w:val="center"/>
        <w:tblCellSpacing w:w="7"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329"/>
        <w:gridCol w:w="1686"/>
      </w:tblGrid>
      <w:tr w:rsidR="00E713FA" w:rsidRPr="00E713FA" w:rsidTr="00E713FA">
        <w:trPr>
          <w:tblCellSpacing w:w="7" w:type="dxa"/>
          <w:jc w:val="center"/>
        </w:trPr>
        <w:tc>
          <w:tcPr>
            <w:tcW w:w="2169" w:type="pct"/>
            <w:tcBorders>
              <w:top w:val="outset" w:sz="6" w:space="0" w:color="auto"/>
              <w:left w:val="outset" w:sz="6" w:space="0" w:color="auto"/>
              <w:bottom w:val="outset" w:sz="6" w:space="0" w:color="auto"/>
              <w:right w:val="outset" w:sz="6" w:space="0" w:color="auto"/>
            </w:tcBorders>
            <w:vAlign w:val="center"/>
          </w:tcPr>
          <w:p w:rsidR="00E713FA" w:rsidRPr="00E713FA" w:rsidRDefault="00E713FA" w:rsidP="00E713FA">
            <w:pPr>
              <w:spacing w:after="0" w:line="240" w:lineRule="auto"/>
              <w:rPr>
                <w:sz w:val="20"/>
                <w:szCs w:val="20"/>
              </w:rPr>
            </w:pPr>
            <w:r w:rsidRPr="00E713FA">
              <w:rPr>
                <w:b/>
                <w:bCs/>
                <w:i/>
                <w:iCs/>
                <w:sz w:val="20"/>
                <w:szCs w:val="20"/>
                <w:u w:val="single"/>
              </w:rPr>
              <w:t>ID</w:t>
            </w:r>
          </w:p>
        </w:tc>
        <w:tc>
          <w:tcPr>
            <w:tcW w:w="2761" w:type="pct"/>
            <w:tcBorders>
              <w:top w:val="outset" w:sz="6" w:space="0" w:color="auto"/>
              <w:left w:val="outset" w:sz="6" w:space="0" w:color="auto"/>
              <w:bottom w:val="outset" w:sz="6" w:space="0" w:color="auto"/>
              <w:right w:val="outset" w:sz="6" w:space="0" w:color="auto"/>
            </w:tcBorders>
            <w:vAlign w:val="center"/>
          </w:tcPr>
          <w:p w:rsidR="00E713FA" w:rsidRPr="00E713FA" w:rsidRDefault="00E713FA" w:rsidP="00E713FA">
            <w:pPr>
              <w:spacing w:after="0" w:line="240" w:lineRule="auto"/>
              <w:rPr>
                <w:sz w:val="20"/>
                <w:szCs w:val="20"/>
              </w:rPr>
            </w:pPr>
            <w:r w:rsidRPr="00E713FA">
              <w:rPr>
                <w:b/>
                <w:bCs/>
                <w:i/>
                <w:iCs/>
                <w:sz w:val="20"/>
                <w:szCs w:val="20"/>
                <w:u w:val="single"/>
              </w:rPr>
              <w:t>Editor</w:t>
            </w:r>
          </w:p>
        </w:tc>
      </w:tr>
      <w:tr w:rsidR="00E713FA" w:rsidRPr="00E713FA" w:rsidTr="00E713FA">
        <w:trPr>
          <w:tblCellSpacing w:w="7" w:type="dxa"/>
          <w:jc w:val="center"/>
        </w:trPr>
        <w:tc>
          <w:tcPr>
            <w:tcW w:w="2169" w:type="pct"/>
            <w:tcBorders>
              <w:top w:val="outset" w:sz="6" w:space="0" w:color="auto"/>
              <w:left w:val="outset" w:sz="6" w:space="0" w:color="auto"/>
              <w:bottom w:val="outset" w:sz="6" w:space="0" w:color="auto"/>
              <w:right w:val="outset" w:sz="6" w:space="0" w:color="auto"/>
            </w:tcBorders>
            <w:vAlign w:val="center"/>
          </w:tcPr>
          <w:p w:rsidR="00E713FA" w:rsidRPr="00E713FA" w:rsidRDefault="00E713FA" w:rsidP="00E713FA">
            <w:pPr>
              <w:spacing w:after="0" w:line="240" w:lineRule="auto"/>
              <w:rPr>
                <w:sz w:val="20"/>
                <w:szCs w:val="20"/>
              </w:rPr>
            </w:pPr>
            <w:r w:rsidRPr="00E713FA">
              <w:rPr>
                <w:sz w:val="20"/>
                <w:szCs w:val="20"/>
              </w:rPr>
              <w:t>200</w:t>
            </w:r>
          </w:p>
        </w:tc>
        <w:tc>
          <w:tcPr>
            <w:tcW w:w="2761" w:type="pct"/>
            <w:tcBorders>
              <w:top w:val="outset" w:sz="6" w:space="0" w:color="auto"/>
              <w:left w:val="outset" w:sz="6" w:space="0" w:color="auto"/>
              <w:bottom w:val="outset" w:sz="6" w:space="0" w:color="auto"/>
              <w:right w:val="outset" w:sz="6" w:space="0" w:color="auto"/>
            </w:tcBorders>
            <w:vAlign w:val="center"/>
          </w:tcPr>
          <w:p w:rsidR="00E713FA" w:rsidRPr="00E713FA" w:rsidRDefault="00E713FA" w:rsidP="00E713FA">
            <w:pPr>
              <w:spacing w:after="0" w:line="240" w:lineRule="auto"/>
              <w:rPr>
                <w:sz w:val="20"/>
                <w:szCs w:val="20"/>
              </w:rPr>
            </w:pPr>
            <w:r w:rsidRPr="00E713FA">
              <w:rPr>
                <w:sz w:val="20"/>
                <w:szCs w:val="20"/>
              </w:rPr>
              <w:t>Садчиков П.</w:t>
            </w:r>
          </w:p>
        </w:tc>
      </w:tr>
      <w:tr w:rsidR="00E713FA" w:rsidRPr="00E713FA" w:rsidTr="00E713FA">
        <w:trPr>
          <w:tblCellSpacing w:w="7" w:type="dxa"/>
          <w:jc w:val="center"/>
        </w:trPr>
        <w:tc>
          <w:tcPr>
            <w:tcW w:w="2169" w:type="pct"/>
            <w:tcBorders>
              <w:top w:val="outset" w:sz="6" w:space="0" w:color="auto"/>
              <w:left w:val="outset" w:sz="6" w:space="0" w:color="auto"/>
              <w:bottom w:val="outset" w:sz="6" w:space="0" w:color="auto"/>
              <w:right w:val="outset" w:sz="6" w:space="0" w:color="auto"/>
            </w:tcBorders>
            <w:vAlign w:val="center"/>
          </w:tcPr>
          <w:p w:rsidR="00E713FA" w:rsidRPr="00E713FA" w:rsidRDefault="00E713FA" w:rsidP="00E713FA">
            <w:pPr>
              <w:spacing w:after="0" w:line="240" w:lineRule="auto"/>
              <w:rPr>
                <w:sz w:val="20"/>
                <w:szCs w:val="20"/>
              </w:rPr>
            </w:pPr>
            <w:r w:rsidRPr="00E713FA">
              <w:rPr>
                <w:sz w:val="20"/>
                <w:szCs w:val="20"/>
              </w:rPr>
              <w:t>876</w:t>
            </w:r>
          </w:p>
        </w:tc>
        <w:tc>
          <w:tcPr>
            <w:tcW w:w="2761" w:type="pct"/>
            <w:tcBorders>
              <w:top w:val="outset" w:sz="6" w:space="0" w:color="auto"/>
              <w:left w:val="outset" w:sz="6" w:space="0" w:color="auto"/>
              <w:bottom w:val="outset" w:sz="6" w:space="0" w:color="auto"/>
              <w:right w:val="outset" w:sz="6" w:space="0" w:color="auto"/>
            </w:tcBorders>
            <w:vAlign w:val="center"/>
          </w:tcPr>
          <w:p w:rsidR="00E713FA" w:rsidRPr="00E713FA" w:rsidRDefault="00E713FA" w:rsidP="00E713FA">
            <w:pPr>
              <w:spacing w:after="0" w:line="240" w:lineRule="auto"/>
              <w:rPr>
                <w:sz w:val="20"/>
                <w:szCs w:val="20"/>
              </w:rPr>
            </w:pPr>
            <w:r w:rsidRPr="00E713FA">
              <w:rPr>
                <w:sz w:val="20"/>
                <w:szCs w:val="20"/>
              </w:rPr>
              <w:t>Кикоин И.</w:t>
            </w:r>
          </w:p>
        </w:tc>
      </w:tr>
      <w:tr w:rsidR="00E713FA" w:rsidRPr="00E713FA" w:rsidTr="00E713FA">
        <w:trPr>
          <w:tblCellSpacing w:w="7" w:type="dxa"/>
          <w:jc w:val="center"/>
        </w:trPr>
        <w:tc>
          <w:tcPr>
            <w:tcW w:w="2169" w:type="pct"/>
            <w:tcBorders>
              <w:top w:val="outset" w:sz="6" w:space="0" w:color="auto"/>
              <w:left w:val="outset" w:sz="6" w:space="0" w:color="auto"/>
              <w:bottom w:val="outset" w:sz="6" w:space="0" w:color="auto"/>
              <w:right w:val="outset" w:sz="6" w:space="0" w:color="auto"/>
            </w:tcBorders>
            <w:vAlign w:val="center"/>
          </w:tcPr>
          <w:p w:rsidR="00E713FA" w:rsidRPr="00E713FA" w:rsidRDefault="00E713FA" w:rsidP="00E713FA">
            <w:pPr>
              <w:spacing w:after="0" w:line="240" w:lineRule="auto"/>
              <w:rPr>
                <w:sz w:val="20"/>
                <w:szCs w:val="20"/>
              </w:rPr>
            </w:pPr>
            <w:r w:rsidRPr="00E713FA">
              <w:rPr>
                <w:sz w:val="20"/>
                <w:szCs w:val="20"/>
              </w:rPr>
              <w:t>876</w:t>
            </w:r>
          </w:p>
        </w:tc>
        <w:tc>
          <w:tcPr>
            <w:tcW w:w="2761" w:type="pct"/>
            <w:tcBorders>
              <w:top w:val="outset" w:sz="6" w:space="0" w:color="auto"/>
              <w:left w:val="outset" w:sz="6" w:space="0" w:color="auto"/>
              <w:bottom w:val="outset" w:sz="6" w:space="0" w:color="auto"/>
              <w:right w:val="outset" w:sz="6" w:space="0" w:color="auto"/>
            </w:tcBorders>
            <w:vAlign w:val="center"/>
          </w:tcPr>
          <w:p w:rsidR="00E713FA" w:rsidRPr="00E713FA" w:rsidRDefault="00E713FA" w:rsidP="00E713FA">
            <w:pPr>
              <w:spacing w:after="0" w:line="240" w:lineRule="auto"/>
              <w:rPr>
                <w:sz w:val="20"/>
                <w:szCs w:val="20"/>
              </w:rPr>
            </w:pPr>
            <w:r w:rsidRPr="00E713FA">
              <w:rPr>
                <w:sz w:val="20"/>
                <w:szCs w:val="20"/>
              </w:rPr>
              <w:t>Капица С.</w:t>
            </w:r>
          </w:p>
        </w:tc>
      </w:tr>
    </w:tbl>
    <w:p w:rsidR="00E713FA" w:rsidRPr="00E713FA" w:rsidRDefault="00E713FA" w:rsidP="00E713FA">
      <w:pPr>
        <w:spacing w:after="0" w:line="240" w:lineRule="auto"/>
        <w:rPr>
          <w:sz w:val="20"/>
          <w:szCs w:val="20"/>
          <w:lang w:val="en-US"/>
        </w:rPr>
      </w:pPr>
    </w:p>
    <w:p w:rsidR="00E713FA" w:rsidRPr="00E713FA" w:rsidRDefault="00E713FA" w:rsidP="00E713FA">
      <w:pPr>
        <w:spacing w:after="0" w:line="240" w:lineRule="auto"/>
        <w:rPr>
          <w:sz w:val="20"/>
          <w:szCs w:val="20"/>
        </w:rPr>
      </w:pPr>
      <w:r w:rsidRPr="00E713FA">
        <w:rPr>
          <w:sz w:val="20"/>
          <w:szCs w:val="20"/>
        </w:rPr>
        <w:t>Нормализация сокращает дублирование данных, но появление новых отношений усложняет поддержку логической целостности данных.</w:t>
      </w:r>
    </w:p>
    <w:p w:rsidR="00E93579" w:rsidRDefault="00E93579" w:rsidP="00650ECF">
      <w:pPr>
        <w:spacing w:after="0" w:line="240" w:lineRule="auto"/>
        <w:rPr>
          <w:sz w:val="20"/>
          <w:szCs w:val="20"/>
        </w:rPr>
      </w:pPr>
    </w:p>
    <w:p w:rsidR="00E713FA" w:rsidRPr="00E713FA" w:rsidRDefault="00E713FA" w:rsidP="00E713FA">
      <w:pPr>
        <w:spacing w:after="0" w:line="240" w:lineRule="auto"/>
        <w:rPr>
          <w:b/>
          <w:sz w:val="20"/>
          <w:szCs w:val="20"/>
        </w:rPr>
      </w:pPr>
      <w:r w:rsidRPr="00E713FA">
        <w:rPr>
          <w:b/>
          <w:sz w:val="20"/>
          <w:szCs w:val="20"/>
        </w:rPr>
        <w:t>4. Каналы передачи данных. Физический канал. Логический канал. Понятие блока данных. Пример формата блока данных любого протокола.</w:t>
      </w:r>
    </w:p>
    <w:p w:rsidR="00E713FA" w:rsidRPr="00E713FA" w:rsidRDefault="00E713FA" w:rsidP="00E713FA">
      <w:pPr>
        <w:spacing w:after="0" w:line="240" w:lineRule="auto"/>
        <w:rPr>
          <w:sz w:val="20"/>
          <w:szCs w:val="20"/>
        </w:rPr>
      </w:pPr>
      <w:r w:rsidRPr="00E713FA">
        <w:rPr>
          <w:i/>
          <w:sz w:val="20"/>
          <w:szCs w:val="20"/>
        </w:rPr>
        <w:t>Канал</w:t>
      </w:r>
      <w:r w:rsidRPr="00E713FA">
        <w:rPr>
          <w:sz w:val="20"/>
          <w:szCs w:val="20"/>
        </w:rPr>
        <w:t xml:space="preserve"> – средство или путь по которому передаются сигналы либо данные.</w:t>
      </w:r>
    </w:p>
    <w:p w:rsidR="00E713FA" w:rsidRPr="00E713FA" w:rsidRDefault="00E713FA" w:rsidP="00E713FA">
      <w:pPr>
        <w:spacing w:after="0" w:line="240" w:lineRule="auto"/>
        <w:rPr>
          <w:sz w:val="20"/>
          <w:szCs w:val="20"/>
        </w:rPr>
      </w:pPr>
      <w:r w:rsidRPr="00E713FA">
        <w:rPr>
          <w:sz w:val="20"/>
          <w:szCs w:val="20"/>
        </w:rPr>
        <w:t>В распределённых системах понятие канал используется в нескольких смыслах:</w:t>
      </w:r>
    </w:p>
    <w:p w:rsidR="00E713FA" w:rsidRPr="00E713FA" w:rsidRDefault="00E713FA" w:rsidP="00E713FA">
      <w:pPr>
        <w:spacing w:after="0" w:line="240" w:lineRule="auto"/>
        <w:rPr>
          <w:sz w:val="20"/>
          <w:szCs w:val="20"/>
        </w:rPr>
      </w:pPr>
      <w:r w:rsidRPr="00E713FA">
        <w:rPr>
          <w:i/>
          <w:sz w:val="20"/>
          <w:szCs w:val="20"/>
        </w:rPr>
        <w:t>Физический канал</w:t>
      </w:r>
      <w:r w:rsidRPr="00E713FA">
        <w:rPr>
          <w:sz w:val="20"/>
          <w:szCs w:val="20"/>
        </w:rPr>
        <w:t xml:space="preserve"> – средство передачи сигналов между системами и их компонентами. Он состоит из одной физической среды передачи данных либо последовательности физических сред и аппаратуры передачи данных (АПД). </w:t>
      </w:r>
    </w:p>
    <w:p w:rsidR="00E713FA" w:rsidRPr="00E713FA" w:rsidRDefault="00E713FA" w:rsidP="00E713FA">
      <w:pPr>
        <w:spacing w:after="0" w:line="240" w:lineRule="auto"/>
        <w:rPr>
          <w:sz w:val="20"/>
          <w:szCs w:val="20"/>
        </w:rPr>
      </w:pPr>
      <w:r w:rsidRPr="00E713FA">
        <w:rPr>
          <w:sz w:val="20"/>
          <w:szCs w:val="20"/>
        </w:rPr>
        <w:t>Каналы классифицируют в зависимости от характера носителя сигналов:</w:t>
      </w:r>
    </w:p>
    <w:p w:rsidR="00E713FA" w:rsidRPr="00E713FA" w:rsidRDefault="00E713FA" w:rsidP="00E713FA">
      <w:pPr>
        <w:numPr>
          <w:ilvl w:val="0"/>
          <w:numId w:val="2"/>
        </w:numPr>
        <w:spacing w:after="0" w:line="240" w:lineRule="auto"/>
        <w:rPr>
          <w:sz w:val="20"/>
          <w:szCs w:val="20"/>
        </w:rPr>
      </w:pPr>
      <w:r w:rsidRPr="00E713FA">
        <w:rPr>
          <w:sz w:val="20"/>
          <w:szCs w:val="20"/>
        </w:rPr>
        <w:t>оптический;</w:t>
      </w:r>
    </w:p>
    <w:p w:rsidR="00E713FA" w:rsidRPr="00E713FA" w:rsidRDefault="00E713FA" w:rsidP="00E713FA">
      <w:pPr>
        <w:numPr>
          <w:ilvl w:val="0"/>
          <w:numId w:val="2"/>
        </w:numPr>
        <w:spacing w:after="0" w:line="240" w:lineRule="auto"/>
        <w:rPr>
          <w:sz w:val="20"/>
          <w:szCs w:val="20"/>
        </w:rPr>
      </w:pPr>
      <w:r w:rsidRPr="00E713FA">
        <w:rPr>
          <w:sz w:val="20"/>
          <w:szCs w:val="20"/>
        </w:rPr>
        <w:t>проводной;</w:t>
      </w:r>
    </w:p>
    <w:p w:rsidR="00E713FA" w:rsidRPr="00E713FA" w:rsidRDefault="00E713FA" w:rsidP="00E713FA">
      <w:pPr>
        <w:numPr>
          <w:ilvl w:val="0"/>
          <w:numId w:val="2"/>
        </w:numPr>
        <w:spacing w:after="0" w:line="240" w:lineRule="auto"/>
        <w:rPr>
          <w:sz w:val="20"/>
          <w:szCs w:val="20"/>
        </w:rPr>
      </w:pPr>
      <w:r w:rsidRPr="00E713FA">
        <w:rPr>
          <w:sz w:val="20"/>
          <w:szCs w:val="20"/>
        </w:rPr>
        <w:t>радиоканал.</w:t>
      </w:r>
    </w:p>
    <w:p w:rsidR="00E713FA" w:rsidRPr="00E713FA" w:rsidRDefault="00E713FA" w:rsidP="00E713FA">
      <w:pPr>
        <w:spacing w:after="0" w:line="240" w:lineRule="auto"/>
        <w:rPr>
          <w:sz w:val="20"/>
          <w:szCs w:val="20"/>
        </w:rPr>
      </w:pPr>
      <w:r w:rsidRPr="00E713FA">
        <w:rPr>
          <w:sz w:val="20"/>
          <w:szCs w:val="20"/>
        </w:rPr>
        <w:t xml:space="preserve">Важной характеристикой физического канала является </w:t>
      </w:r>
      <w:r w:rsidRPr="00E713FA">
        <w:rPr>
          <w:i/>
          <w:sz w:val="20"/>
          <w:szCs w:val="20"/>
        </w:rPr>
        <w:t>полоса пропускания</w:t>
      </w:r>
      <w:r w:rsidRPr="00E713FA">
        <w:rPr>
          <w:sz w:val="20"/>
          <w:szCs w:val="20"/>
        </w:rPr>
        <w:t xml:space="preserve"> – частотный спектр передаваемых по нему сигналов. В зависимости от ширины полосы пропускания (разности между двумя граничными частотами полосы пропускания) и методики передачи сигналов физические каналы делятся на:</w:t>
      </w:r>
    </w:p>
    <w:p w:rsidR="00E713FA" w:rsidRPr="00E713FA" w:rsidRDefault="00E713FA" w:rsidP="00E713FA">
      <w:pPr>
        <w:spacing w:after="0" w:line="240" w:lineRule="auto"/>
        <w:rPr>
          <w:sz w:val="20"/>
          <w:szCs w:val="20"/>
        </w:rPr>
      </w:pPr>
      <w:r w:rsidRPr="00E713FA">
        <w:rPr>
          <w:sz w:val="20"/>
          <w:szCs w:val="20"/>
        </w:rPr>
        <w:t>узкополосные (основополосные) и широкополосные.</w:t>
      </w:r>
    </w:p>
    <w:p w:rsidR="00E713FA" w:rsidRPr="00E713FA" w:rsidRDefault="00E713FA" w:rsidP="00E713FA">
      <w:pPr>
        <w:spacing w:after="0" w:line="240" w:lineRule="auto"/>
        <w:rPr>
          <w:sz w:val="20"/>
          <w:szCs w:val="20"/>
        </w:rPr>
      </w:pPr>
      <w:r w:rsidRPr="00E713FA">
        <w:rPr>
          <w:sz w:val="20"/>
          <w:szCs w:val="20"/>
        </w:rPr>
        <w:t xml:space="preserve">Современные технологии передачи данных обеспечивают по одному физическому каналу одновременное взаимодействие группы пар систем, причем эти пары ведут передачу данных независимо друг от друга. Путь, по которому происходит такая передача, называется </w:t>
      </w:r>
      <w:r w:rsidRPr="00E713FA">
        <w:rPr>
          <w:i/>
          <w:sz w:val="20"/>
          <w:szCs w:val="20"/>
        </w:rPr>
        <w:t>логическим каналом</w:t>
      </w:r>
      <w:r w:rsidRPr="00E713FA">
        <w:rPr>
          <w:sz w:val="20"/>
          <w:szCs w:val="20"/>
        </w:rPr>
        <w:t>. Логический канал может использовать частотную полосу либо интервалы времени, выделенные в физическом канале при передаче данных между двумя системами.</w:t>
      </w:r>
    </w:p>
    <w:p w:rsidR="00E713FA" w:rsidRPr="00E713FA" w:rsidRDefault="00E713FA" w:rsidP="00E713FA">
      <w:pPr>
        <w:spacing w:after="0" w:line="240" w:lineRule="auto"/>
        <w:rPr>
          <w:sz w:val="20"/>
          <w:szCs w:val="20"/>
        </w:rPr>
      </w:pPr>
      <w:r w:rsidRPr="00E713FA">
        <w:rPr>
          <w:sz w:val="20"/>
          <w:szCs w:val="20"/>
          <w:u w:val="single"/>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53" type="#_x0000_t75" style="position:absolute;margin-left:0;margin-top:3pt;width:159.3pt;height:116pt;z-index:251714560">
            <v:imagedata r:id="rId7" o:title=""/>
            <w10:wrap type="square"/>
          </v:shape>
          <o:OLEObject Type="Embed" ProgID="Visio.Drawing.11" ShapeID="_x0000_s1053" DrawAspect="Content" ObjectID="_1490551589" r:id="rId8"/>
        </w:pict>
      </w:r>
      <w:r w:rsidRPr="00E713FA">
        <w:rPr>
          <w:sz w:val="20"/>
          <w:szCs w:val="20"/>
        </w:rPr>
        <w:t xml:space="preserve">Логический канал образуются между объектами любых уровней, например, на рисунке  физические каналы </w:t>
      </w:r>
      <w:r w:rsidRPr="00E713FA">
        <w:rPr>
          <w:sz w:val="20"/>
          <w:szCs w:val="20"/>
          <w:lang w:val="en-US"/>
        </w:rPr>
        <w:t>a</w:t>
      </w:r>
      <w:r w:rsidRPr="00E713FA">
        <w:rPr>
          <w:sz w:val="20"/>
          <w:szCs w:val="20"/>
        </w:rPr>
        <w:t xml:space="preserve"> и </w:t>
      </w:r>
      <w:r w:rsidRPr="00E713FA">
        <w:rPr>
          <w:sz w:val="20"/>
          <w:szCs w:val="20"/>
          <w:lang w:val="en-US"/>
        </w:rPr>
        <w:t>b</w:t>
      </w:r>
      <w:r w:rsidRPr="00E713FA">
        <w:rPr>
          <w:sz w:val="20"/>
          <w:szCs w:val="20"/>
        </w:rPr>
        <w:t xml:space="preserve"> соединяют три абонентские системы А, В и С. В каждом физическом канале организовано по три логических канала. Каналы 1 и 2 связывают объекты физического уровня. Между объектами канального уровня образованы логические </w:t>
      </w:r>
      <w:r w:rsidRPr="00E713FA">
        <w:rPr>
          <w:sz w:val="20"/>
          <w:szCs w:val="20"/>
        </w:rPr>
        <w:lastRenderedPageBreak/>
        <w:t>каналы 3 и 4 (их иногда называют каналом передачи данных). Логический канал 5 соединяет объекты транспортного уровня, проходит через 2 физических канала (</w:t>
      </w:r>
      <w:r w:rsidRPr="00E713FA">
        <w:rPr>
          <w:sz w:val="20"/>
          <w:szCs w:val="20"/>
          <w:lang w:val="en-US"/>
        </w:rPr>
        <w:t>a</w:t>
      </w:r>
      <w:r w:rsidRPr="00E713FA">
        <w:rPr>
          <w:sz w:val="20"/>
          <w:szCs w:val="20"/>
        </w:rPr>
        <w:t>,</w:t>
      </w:r>
      <w:r w:rsidRPr="00E713FA">
        <w:rPr>
          <w:sz w:val="20"/>
          <w:szCs w:val="20"/>
          <w:lang w:val="en-US"/>
        </w:rPr>
        <w:t>b</w:t>
      </w:r>
      <w:r w:rsidRPr="00E713FA">
        <w:rPr>
          <w:sz w:val="20"/>
          <w:szCs w:val="20"/>
        </w:rPr>
        <w:t xml:space="preserve">) и транзитную систему В. Такой канал, проходящий через всю коммуникационную сеть или ее часть, называется </w:t>
      </w:r>
      <w:r w:rsidRPr="00E713FA">
        <w:rPr>
          <w:i/>
          <w:sz w:val="20"/>
          <w:szCs w:val="20"/>
        </w:rPr>
        <w:t>виртуальный канал</w:t>
      </w:r>
      <w:r w:rsidRPr="00E713FA">
        <w:rPr>
          <w:sz w:val="20"/>
          <w:szCs w:val="20"/>
        </w:rPr>
        <w:t xml:space="preserve">. </w:t>
      </w:r>
    </w:p>
    <w:p w:rsidR="00E713FA" w:rsidRPr="00E713FA" w:rsidRDefault="00E713FA" w:rsidP="00E713FA">
      <w:pPr>
        <w:spacing w:after="0" w:line="240" w:lineRule="auto"/>
        <w:rPr>
          <w:sz w:val="20"/>
          <w:szCs w:val="20"/>
        </w:rPr>
      </w:pPr>
      <w:r w:rsidRPr="00E713FA">
        <w:rPr>
          <w:sz w:val="20"/>
          <w:szCs w:val="20"/>
        </w:rPr>
        <w:t>Существует два класса каналов:</w:t>
      </w:r>
    </w:p>
    <w:p w:rsidR="00E713FA" w:rsidRPr="00E713FA" w:rsidRDefault="00E713FA" w:rsidP="00E713FA">
      <w:pPr>
        <w:numPr>
          <w:ilvl w:val="0"/>
          <w:numId w:val="4"/>
        </w:numPr>
        <w:spacing w:after="0" w:line="240" w:lineRule="auto"/>
        <w:rPr>
          <w:sz w:val="20"/>
          <w:szCs w:val="20"/>
        </w:rPr>
      </w:pPr>
      <w:r w:rsidRPr="00E713FA">
        <w:rPr>
          <w:sz w:val="20"/>
          <w:szCs w:val="20"/>
        </w:rPr>
        <w:t>в синхронном канале обеспечивается синхронизация выполняемого процесса передачи;</w:t>
      </w:r>
    </w:p>
    <w:p w:rsidR="00E713FA" w:rsidRPr="00E713FA" w:rsidRDefault="00E713FA" w:rsidP="00E713FA">
      <w:pPr>
        <w:numPr>
          <w:ilvl w:val="0"/>
          <w:numId w:val="4"/>
        </w:numPr>
        <w:spacing w:after="0" w:line="240" w:lineRule="auto"/>
        <w:rPr>
          <w:sz w:val="20"/>
          <w:szCs w:val="20"/>
        </w:rPr>
      </w:pPr>
      <w:r w:rsidRPr="00E713FA">
        <w:rPr>
          <w:sz w:val="20"/>
          <w:szCs w:val="20"/>
        </w:rPr>
        <w:t>асинхронный канал характерен тем, что передача данных через него не требует синхронизации работы отправителя и приемника данных.</w:t>
      </w:r>
    </w:p>
    <w:p w:rsidR="00E713FA" w:rsidRPr="00E713FA" w:rsidRDefault="00E713FA" w:rsidP="00E713FA">
      <w:pPr>
        <w:spacing w:after="0" w:line="240" w:lineRule="auto"/>
        <w:rPr>
          <w:sz w:val="20"/>
          <w:szCs w:val="20"/>
        </w:rPr>
      </w:pPr>
      <w:r w:rsidRPr="00E713FA">
        <w:rPr>
          <w:sz w:val="20"/>
          <w:szCs w:val="20"/>
        </w:rPr>
        <w:t>В соответствии с формой передаваемых сигналов каналы делятся на:</w:t>
      </w:r>
    </w:p>
    <w:p w:rsidR="00E713FA" w:rsidRPr="00E713FA" w:rsidRDefault="00E713FA" w:rsidP="00E713FA">
      <w:pPr>
        <w:numPr>
          <w:ilvl w:val="0"/>
          <w:numId w:val="5"/>
        </w:numPr>
        <w:spacing w:after="0" w:line="240" w:lineRule="auto"/>
        <w:rPr>
          <w:sz w:val="20"/>
          <w:szCs w:val="20"/>
        </w:rPr>
      </w:pPr>
      <w:r w:rsidRPr="00E713FA">
        <w:rPr>
          <w:sz w:val="20"/>
          <w:szCs w:val="20"/>
        </w:rPr>
        <w:t>аналоговые – передают аналоговые сигналы и характеризуются частотной полосой пропускания (на выходе модема телефонной линии);</w:t>
      </w:r>
    </w:p>
    <w:p w:rsidR="00E713FA" w:rsidRPr="00E713FA" w:rsidRDefault="00E713FA" w:rsidP="00E713FA">
      <w:pPr>
        <w:numPr>
          <w:ilvl w:val="0"/>
          <w:numId w:val="5"/>
        </w:numPr>
        <w:spacing w:after="0" w:line="240" w:lineRule="auto"/>
        <w:rPr>
          <w:sz w:val="20"/>
          <w:szCs w:val="20"/>
        </w:rPr>
      </w:pPr>
      <w:r w:rsidRPr="00E713FA">
        <w:rPr>
          <w:sz w:val="20"/>
          <w:szCs w:val="20"/>
        </w:rPr>
        <w:t>дискретные – передают дискретные сигналы и характеризуются, например, тактовой частотой, уровнем напряжения и т.п.</w:t>
      </w:r>
    </w:p>
    <w:p w:rsidR="00E713FA" w:rsidRPr="00E713FA" w:rsidRDefault="00E713FA" w:rsidP="00E713FA">
      <w:pPr>
        <w:spacing w:after="0" w:line="240" w:lineRule="auto"/>
        <w:rPr>
          <w:sz w:val="20"/>
          <w:szCs w:val="20"/>
        </w:rPr>
      </w:pPr>
      <w:r w:rsidRPr="00E713FA">
        <w:rPr>
          <w:sz w:val="20"/>
          <w:szCs w:val="20"/>
        </w:rPr>
        <w:pict>
          <v:shape id="_x0000_s1052" type="#_x0000_t75" style="position:absolute;margin-left:0;margin-top:3.65pt;width:129.4pt;height:109.1pt;z-index:251713536">
            <v:imagedata r:id="rId9" o:title=""/>
            <w10:wrap type="square"/>
          </v:shape>
          <o:OLEObject Type="Embed" ProgID="Visio.Drawing.11" ShapeID="_x0000_s1052" DrawAspect="Content" ObjectID="_1490551590" r:id="rId10"/>
        </w:pict>
      </w:r>
      <w:r w:rsidRPr="00E713FA">
        <w:rPr>
          <w:sz w:val="20"/>
          <w:szCs w:val="20"/>
        </w:rPr>
        <w:t xml:space="preserve"> Блок данных – последовательность символов фиксированной длины, используемая для представления данных и самостоятельно передаваемая в сети. Каждый блок данных состоит из частей, называемых полями. Размер блока данных определяется числом содержащихся в нем битов.</w:t>
      </w:r>
    </w:p>
    <w:p w:rsidR="00E713FA" w:rsidRPr="00E713FA" w:rsidRDefault="00E713FA" w:rsidP="00E713FA">
      <w:pPr>
        <w:spacing w:after="0" w:line="240" w:lineRule="auto"/>
        <w:rPr>
          <w:sz w:val="20"/>
          <w:szCs w:val="20"/>
        </w:rPr>
      </w:pPr>
      <w:r w:rsidRPr="00E713FA">
        <w:rPr>
          <w:sz w:val="20"/>
          <w:szCs w:val="20"/>
        </w:rPr>
        <w:t>Заголовок блока данных является начальной частью, в которой указываются все сведения, необходимые для передачи блока данных, например, его номер, размер, адреса отправителя и получателя и т.д.</w:t>
      </w:r>
    </w:p>
    <w:p w:rsidR="00E713FA" w:rsidRPr="00E713FA" w:rsidRDefault="00E713FA" w:rsidP="00E713FA">
      <w:pPr>
        <w:spacing w:after="0" w:line="240" w:lineRule="auto"/>
        <w:rPr>
          <w:sz w:val="20"/>
          <w:szCs w:val="20"/>
        </w:rPr>
      </w:pPr>
      <w:r w:rsidRPr="00E713FA">
        <w:rPr>
          <w:sz w:val="20"/>
          <w:szCs w:val="20"/>
        </w:rPr>
        <w:t>Тело блока данных – является основной частью. В нем содержится информация для передачи которой был создан рассматриваемый блок данных.</w:t>
      </w:r>
    </w:p>
    <w:p w:rsidR="00E713FA" w:rsidRPr="00E713FA" w:rsidRDefault="00E713FA" w:rsidP="00E713FA">
      <w:pPr>
        <w:spacing w:after="0" w:line="240" w:lineRule="auto"/>
        <w:rPr>
          <w:sz w:val="20"/>
          <w:szCs w:val="20"/>
        </w:rPr>
      </w:pPr>
      <w:r w:rsidRPr="00E713FA">
        <w:rPr>
          <w:sz w:val="20"/>
          <w:szCs w:val="20"/>
        </w:rPr>
        <w:t>Концевик – данное поле может отсутствовать в блоке данных. В него перед передачей записывается последовательность битов, позволяющая определить возникновение ошибок в процессе прохождения блока данных по физическим каналам.</w:t>
      </w:r>
    </w:p>
    <w:p w:rsidR="00E713FA" w:rsidRPr="00E713FA" w:rsidRDefault="00E713FA" w:rsidP="00E713FA">
      <w:pPr>
        <w:spacing w:after="0" w:line="240" w:lineRule="auto"/>
        <w:rPr>
          <w:sz w:val="20"/>
          <w:szCs w:val="20"/>
        </w:rPr>
      </w:pPr>
      <w:r w:rsidRPr="00E713FA">
        <w:rPr>
          <w:sz w:val="20"/>
          <w:szCs w:val="20"/>
        </w:rPr>
        <w:t>Блок данных на разных уровнях может иметь разные размеры, поэтому при передачи блока с одного уровня на другой часто выполняются две операции:</w:t>
      </w:r>
    </w:p>
    <w:p w:rsidR="00E713FA" w:rsidRPr="00E713FA" w:rsidRDefault="00E713FA" w:rsidP="00E713FA">
      <w:pPr>
        <w:numPr>
          <w:ilvl w:val="0"/>
          <w:numId w:val="3"/>
        </w:numPr>
        <w:spacing w:after="0" w:line="240" w:lineRule="auto"/>
        <w:rPr>
          <w:sz w:val="20"/>
          <w:szCs w:val="20"/>
        </w:rPr>
      </w:pPr>
      <w:r w:rsidRPr="00E713FA">
        <w:rPr>
          <w:i/>
          <w:sz w:val="20"/>
          <w:szCs w:val="20"/>
        </w:rPr>
        <w:t>сегментирование</w:t>
      </w:r>
      <w:r w:rsidRPr="00E713FA">
        <w:rPr>
          <w:sz w:val="20"/>
          <w:szCs w:val="20"/>
        </w:rPr>
        <w:t xml:space="preserve"> блока </w:t>
      </w:r>
    </w:p>
    <w:p w:rsidR="00E713FA" w:rsidRPr="00E713FA" w:rsidRDefault="00E713FA" w:rsidP="00E713FA">
      <w:pPr>
        <w:numPr>
          <w:ilvl w:val="0"/>
          <w:numId w:val="3"/>
        </w:numPr>
        <w:spacing w:after="0" w:line="240" w:lineRule="auto"/>
        <w:rPr>
          <w:sz w:val="20"/>
          <w:szCs w:val="20"/>
        </w:rPr>
      </w:pPr>
      <w:r w:rsidRPr="00E713FA">
        <w:rPr>
          <w:i/>
          <w:sz w:val="20"/>
          <w:szCs w:val="20"/>
        </w:rPr>
        <w:t>сборка</w:t>
      </w:r>
      <w:r w:rsidRPr="00E713FA">
        <w:rPr>
          <w:sz w:val="20"/>
          <w:szCs w:val="20"/>
        </w:rPr>
        <w:t xml:space="preserve"> блока данных </w:t>
      </w:r>
    </w:p>
    <w:p w:rsidR="00E713FA" w:rsidRPr="00E713FA" w:rsidRDefault="00E713FA" w:rsidP="00E713FA">
      <w:pPr>
        <w:spacing w:after="0" w:line="240" w:lineRule="auto"/>
        <w:rPr>
          <w:sz w:val="20"/>
          <w:szCs w:val="20"/>
        </w:rPr>
      </w:pPr>
      <w:r w:rsidRPr="00E713FA">
        <w:rPr>
          <w:sz w:val="20"/>
          <w:szCs w:val="20"/>
        </w:rPr>
        <w:t>Пакет IPX состоит из заголовка и блока передаваемых данных. Блок передаваемых данных имеет длину от 0 до 546 байт. Формат заголовка приведен ниже, его особенностью является то, что все поля хранят информацию в "перевернутом" виде (старший байт распологается по меньшему адресу). Формат заголовка пакета IPX  длина 30 байт содержит:  контрольную сумму, длину пакета, счетчик пройденных мостов, тип пакета, номер сети получателя пакета, адрес станции-</w:t>
      </w:r>
      <w:r w:rsidRPr="00E713FA">
        <w:rPr>
          <w:sz w:val="20"/>
          <w:szCs w:val="20"/>
        </w:rPr>
        <w:lastRenderedPageBreak/>
        <w:t>получателя, сокет (уникальный номер) программы-получателя, номер сети отправителя пакета, адрес станции-отправителя, сокет программы-отправителя.</w:t>
      </w:r>
    </w:p>
    <w:p w:rsidR="00E713FA" w:rsidRPr="00E713FA" w:rsidRDefault="00E713FA" w:rsidP="00E713FA">
      <w:pPr>
        <w:spacing w:after="0" w:line="240" w:lineRule="auto"/>
        <w:rPr>
          <w:sz w:val="20"/>
          <w:szCs w:val="20"/>
        </w:rPr>
      </w:pPr>
    </w:p>
    <w:p w:rsidR="00E713FA" w:rsidRPr="00E713FA" w:rsidRDefault="00E713FA" w:rsidP="00E713FA">
      <w:pPr>
        <w:spacing w:after="0" w:line="240" w:lineRule="auto"/>
        <w:rPr>
          <w:sz w:val="20"/>
          <w:szCs w:val="20"/>
        </w:rPr>
      </w:pPr>
      <w:r w:rsidRPr="00E713FA">
        <w:rPr>
          <w:i/>
          <w:sz w:val="20"/>
          <w:szCs w:val="20"/>
        </w:rPr>
        <w:t>Стек</w:t>
      </w:r>
      <w:r w:rsidRPr="00E713FA">
        <w:rPr>
          <w:sz w:val="20"/>
          <w:szCs w:val="20"/>
        </w:rPr>
        <w:t xml:space="preserve"> – это последовательность, в которой включение и исключение элемента осуществляется с одной стороны последовательности (вершины стека). Так же осуществляется и операция доступа. Структура функционирует по принципу </w:t>
      </w:r>
      <w:r w:rsidRPr="00E713FA">
        <w:rPr>
          <w:sz w:val="20"/>
          <w:szCs w:val="20"/>
          <w:lang w:val="en-US"/>
        </w:rPr>
        <w:t>LIFO</w:t>
      </w:r>
      <w:r w:rsidRPr="00E713FA">
        <w:rPr>
          <w:sz w:val="20"/>
          <w:szCs w:val="20"/>
        </w:rPr>
        <w:t xml:space="preserve"> (последний пришедший обслуживается первым). Условные обозначения стека:</w:t>
      </w:r>
    </w:p>
    <w:p w:rsidR="00E713FA" w:rsidRPr="00E713FA" w:rsidRDefault="00E713FA" w:rsidP="00E713FA">
      <w:pPr>
        <w:spacing w:after="0" w:line="240" w:lineRule="auto"/>
        <w:rPr>
          <w:sz w:val="20"/>
          <w:szCs w:val="20"/>
        </w:rPr>
      </w:pPr>
    </w:p>
    <w:p w:rsidR="00E713FA" w:rsidRPr="00E713FA" w:rsidRDefault="00E713FA" w:rsidP="00E713FA">
      <w:pPr>
        <w:spacing w:after="0" w:line="240" w:lineRule="auto"/>
        <w:rPr>
          <w:sz w:val="20"/>
          <w:szCs w:val="20"/>
        </w:rPr>
      </w:pPr>
    </w:p>
    <w:p w:rsidR="00E713FA" w:rsidRPr="00E713FA" w:rsidRDefault="00E713FA" w:rsidP="00E713FA">
      <w:pPr>
        <w:spacing w:after="0" w:line="240" w:lineRule="auto"/>
        <w:rPr>
          <w:sz w:val="20"/>
          <w:szCs w:val="20"/>
          <w:lang w:val="ru-RU"/>
        </w:rPr>
      </w:pPr>
      <w:r w:rsidRPr="00E713FA">
        <w:rPr>
          <w:sz w:val="20"/>
          <w:szCs w:val="20"/>
        </w:rPr>
        <mc:AlternateContent>
          <mc:Choice Requires="wps">
            <w:drawing>
              <wp:anchor distT="0" distB="0" distL="114300" distR="114300" simplePos="0" relativeHeight="251716608" behindDoc="0" locked="0" layoutInCell="1" allowOverlap="1">
                <wp:simplePos x="0" y="0"/>
                <wp:positionH relativeFrom="column">
                  <wp:posOffset>836930</wp:posOffset>
                </wp:positionH>
                <wp:positionV relativeFrom="paragraph">
                  <wp:posOffset>103505</wp:posOffset>
                </wp:positionV>
                <wp:extent cx="365760" cy="182880"/>
                <wp:effectExtent l="13970" t="8255" r="10795" b="8890"/>
                <wp:wrapNone/>
                <wp:docPr id="308" name="Прямоугольник 3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5760" cy="182880"/>
                        </a:xfrm>
                        <a:prstGeom prst="rect">
                          <a:avLst/>
                        </a:prstGeom>
                        <a:solidFill>
                          <a:srgbClr val="FFFFFF"/>
                        </a:solidFill>
                        <a:ln w="936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Прямоугольник 308" o:spid="_x0000_s1026" style="position:absolute;margin-left:65.9pt;margin-top:8.15pt;width:28.8pt;height:14.4pt;z-index:25171660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" strokeweight=".26mm"/>
            </w:pict>
          </mc:Fallback>
        </mc:AlternateContent>
      </w:r>
      <w:r w:rsidRPr="00E713FA">
        <w:rPr>
          <w:sz w:val="20"/>
          <w:szCs w:val="20"/>
        </w:rPr>
        <mc:AlternateContent>
          <mc:Choice Requires="wps">
            <w:drawing>
              <wp:anchor distT="0" distB="0" distL="114300" distR="114300" simplePos="0" relativeHeight="251718656" behindDoc="0" locked="0" layoutInCell="1" allowOverlap="1">
                <wp:simplePos x="0" y="0"/>
                <wp:positionH relativeFrom="column">
                  <wp:posOffset>1385570</wp:posOffset>
                </wp:positionH>
                <wp:positionV relativeFrom="paragraph">
                  <wp:posOffset>12065</wp:posOffset>
                </wp:positionV>
                <wp:extent cx="0" cy="365760"/>
                <wp:effectExtent l="38735" t="40640" r="46990" b="41275"/>
                <wp:wrapNone/>
                <wp:docPr id="307" name="Прямая соединительная линия 3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65760"/>
                        </a:xfrm>
                        <a:prstGeom prst="line">
                          <a:avLst/>
                        </a:prstGeom>
                        <a:noFill/>
                        <a:ln w="7632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307" o:spid="_x0000_s1026" style="position:absolute;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9.1pt,.95pt" to="109.1pt,2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" strokeweight="2.12mm">
                <v:stroke joinstyle="miter"/>
              </v:line>
            </w:pict>
          </mc:Fallback>
        </mc:AlternateContent>
      </w:r>
      <w:r w:rsidRPr="00E713FA">
        <w:rPr>
          <w:sz w:val="20"/>
          <w:szCs w:val="20"/>
        </w:rPr>
        <mc:AlternateContent>
          <mc:Choice Requires="wps">
            <w:drawing>
              <wp:anchor distT="0" distB="0" distL="114300" distR="114300" simplePos="0" relativeHeight="251719680" behindDoc="0" locked="0" layoutInCell="1" allowOverlap="1">
                <wp:simplePos x="0" y="0"/>
                <wp:positionH relativeFrom="column">
                  <wp:posOffset>1477010</wp:posOffset>
                </wp:positionH>
                <wp:positionV relativeFrom="paragraph">
                  <wp:posOffset>103505</wp:posOffset>
                </wp:positionV>
                <wp:extent cx="365760" cy="182880"/>
                <wp:effectExtent l="6350" t="8255" r="8890" b="8890"/>
                <wp:wrapNone/>
                <wp:docPr id="306" name="Прямоугольник 3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5760" cy="182880"/>
                        </a:xfrm>
                        <a:prstGeom prst="rect">
                          <a:avLst/>
                        </a:prstGeom>
                        <a:solidFill>
                          <a:srgbClr val="FFFFFF"/>
                        </a:solidFill>
                        <a:ln w="9360">
                          <a:solidFill>
                            <a:srgbClr val="000000"/>
                          </a:solidFill>
                          <a:prstDash val="dash"/>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Прямоугольник 306" o:spid="_x0000_s1026" style="position:absolute;margin-left:116.3pt;margin-top:8.15pt;width:28.8pt;height:14.4pt;z-index:25171968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" strokeweight=".26mm">
                <v:stroke dashstyle="dash"/>
              </v:rect>
            </w:pict>
          </mc:Fallback>
        </mc:AlternateContent>
      </w:r>
      <w:r w:rsidRPr="00E713FA">
        <w:rPr>
          <w:sz w:val="20"/>
          <w:szCs w:val="20"/>
        </w:rPr>
        <mc:AlternateContent>
          <mc:Choice Requires="wps">
            <w:drawing>
              <wp:anchor distT="0" distB="0" distL="114300" distR="114300" simplePos="0" relativeHeight="251721728" behindDoc="0" locked="0" layoutInCell="1" allowOverlap="1">
                <wp:simplePos x="0" y="0"/>
                <wp:positionH relativeFrom="column">
                  <wp:posOffset>2391410</wp:posOffset>
                </wp:positionH>
                <wp:positionV relativeFrom="paragraph">
                  <wp:posOffset>103505</wp:posOffset>
                </wp:positionV>
                <wp:extent cx="365760" cy="182880"/>
                <wp:effectExtent l="6350" t="8255" r="8890" b="8890"/>
                <wp:wrapNone/>
                <wp:docPr id="305" name="Прямоугольник 3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5760" cy="182880"/>
                        </a:xfrm>
                        <a:prstGeom prst="rect">
                          <a:avLst/>
                        </a:prstGeom>
                        <a:solidFill>
                          <a:srgbClr val="FFFFFF"/>
                        </a:solidFill>
                        <a:ln w="9360">
                          <a:solidFill>
                            <a:srgbClr val="000000"/>
                          </a:solidFill>
                          <a:prstDash val="dash"/>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Прямоугольник 305" o:spid="_x0000_s1026" style="position:absolute;margin-left:188.3pt;margin-top:8.15pt;width:28.8pt;height:14.4pt;z-index:25172172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" strokeweight=".26mm">
                <v:stroke dashstyle="dash"/>
              </v:rect>
            </w:pict>
          </mc:Fallback>
        </mc:AlternateContent>
      </w:r>
      <w:r w:rsidRPr="00E713FA">
        <w:rPr>
          <w:sz w:val="20"/>
          <w:szCs w:val="20"/>
        </w:rPr>
        <mc:AlternateContent>
          <mc:Choice Requires="wps">
            <w:drawing>
              <wp:anchor distT="0" distB="0" distL="114300" distR="114300" simplePos="0" relativeHeight="251724800" behindDoc="0" locked="0" layoutInCell="1" allowOverlap="1">
                <wp:simplePos x="0" y="0"/>
                <wp:positionH relativeFrom="column">
                  <wp:posOffset>562610</wp:posOffset>
                </wp:positionH>
                <wp:positionV relativeFrom="paragraph">
                  <wp:posOffset>12065</wp:posOffset>
                </wp:positionV>
                <wp:extent cx="455295" cy="0"/>
                <wp:effectExtent l="6350" t="12065" r="5080" b="6985"/>
                <wp:wrapNone/>
                <wp:docPr id="304" name="Прямая соединительная линия 3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5295" cy="0"/>
                        </a:xfrm>
                        <a:prstGeom prst="line">
                          <a:avLst/>
                        </a:prstGeom>
                        <a:noFill/>
                        <a:ln w="936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304" o:spid="_x0000_s1026" style="position:absolute;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4.3pt,.95pt" to="80.15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" strokeweight=".26mm">
                <v:stroke joinstyle="miter"/>
              </v:line>
            </w:pict>
          </mc:Fallback>
        </mc:AlternateContent>
      </w:r>
      <w:r w:rsidRPr="00E713FA">
        <w:rPr>
          <w:sz w:val="20"/>
          <w:szCs w:val="20"/>
        </w:rPr>
        <mc:AlternateContent>
          <mc:Choice Requires="wps">
            <w:drawing>
              <wp:anchor distT="0" distB="0" distL="114300" distR="114300" simplePos="0" relativeHeight="251725824" behindDoc="0" locked="0" layoutInCell="1" allowOverlap="1">
                <wp:simplePos x="0" y="0"/>
                <wp:positionH relativeFrom="column">
                  <wp:posOffset>1019810</wp:posOffset>
                </wp:positionH>
                <wp:positionV relativeFrom="paragraph">
                  <wp:posOffset>12065</wp:posOffset>
                </wp:positionV>
                <wp:extent cx="0" cy="91440"/>
                <wp:effectExtent l="53975" t="12065" r="60325" b="20320"/>
                <wp:wrapNone/>
                <wp:docPr id="303" name="Прямая соединительная линия 3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1440"/>
                        </a:xfrm>
                        <a:prstGeom prst="line">
                          <a:avLst/>
                        </a:prstGeom>
                        <a:noFill/>
                        <a:ln w="9360">
                          <a:solidFill>
                            <a:srgbClr val="000000"/>
                          </a:solidFill>
                          <a:miter lim="800000"/>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303" o:spid="_x0000_s1026" style="position:absolute;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0.3pt,.95pt" to="80.3pt,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" strokeweight=".26mm">
                <v:stroke endarrow="block" joinstyle="miter"/>
              </v:line>
            </w:pict>
          </mc:Fallback>
        </mc:AlternateContent>
      </w:r>
      <w:r w:rsidRPr="00E713FA">
        <w:rPr>
          <w:sz w:val="20"/>
          <w:szCs w:val="20"/>
        </w:rPr>
        <mc:AlternateContent>
          <mc:Choice Requires="wps">
            <w:drawing>
              <wp:anchor distT="0" distB="0" distL="114935" distR="114935" simplePos="0" relativeHeight="251728896" behindDoc="0" locked="0" layoutInCell="1" allowOverlap="1">
                <wp:simplePos x="0" y="0"/>
                <wp:positionH relativeFrom="column">
                  <wp:posOffset>105410</wp:posOffset>
                </wp:positionH>
                <wp:positionV relativeFrom="paragraph">
                  <wp:posOffset>-80010</wp:posOffset>
                </wp:positionV>
                <wp:extent cx="548005" cy="639445"/>
                <wp:effectExtent l="6350" t="5715" r="7620" b="2540"/>
                <wp:wrapNone/>
                <wp:docPr id="302" name="Поле 3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005" cy="63944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54219" w:rsidRDefault="00054219" w:rsidP="00E713FA">
                            <w:pPr>
                              <w:pStyle w:val="a3"/>
                              <w:jc w:val="right"/>
                            </w:pPr>
                            <w:r>
                              <w:t>Вкл.</w:t>
                            </w:r>
                          </w:p>
                          <w:p w:rsidR="00054219" w:rsidRDefault="00054219" w:rsidP="00E713FA"/>
                          <w:p w:rsidR="00054219" w:rsidRDefault="00054219" w:rsidP="00E713FA">
                            <w:pPr>
                              <w:jc w:val="right"/>
                            </w:pPr>
                            <w:r>
                              <w:t>Искл.</w:t>
                            </w:r>
                          </w:p>
                          <w:p w:rsidR="00054219" w:rsidRDefault="00054219" w:rsidP="00E713F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Поле 302" o:spid="_x0000_s1026" type="#_x0000_t202" style="position:absolute;margin-left:8.3pt;margin-top:-6.3pt;width:43.15pt;height:50.35pt;z-index:251728896;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" stroked="f">
                <v:fill opacity="0"/>
                <v:textbox inset="0,0,0,0">
                  <w:txbxContent>
                    <w:p w:rsidR="00054219" w:rsidRDefault="00054219" w:rsidP="00E713FA">
                      <w:pPr>
                        <w:pStyle w:val="a3"/>
                        <w:jc w:val="right"/>
                      </w:pPr>
                      <w:r>
                        <w:t>Вкл.</w:t>
                      </w:r>
                    </w:p>
                    <w:p w:rsidR="00054219" w:rsidRDefault="00054219" w:rsidP="00E713FA"/>
                    <w:p w:rsidR="00054219" w:rsidRDefault="00054219" w:rsidP="00E713FA">
                      <w:pPr>
                        <w:jc w:val="right"/>
                      </w:pPr>
                      <w:r>
                        <w:t>Искл.</w:t>
                      </w:r>
                    </w:p>
                    <w:p w:rsidR="00054219" w:rsidRDefault="00054219" w:rsidP="00E713FA"/>
                  </w:txbxContent>
                </v:textbox>
              </v:shape>
            </w:pict>
          </mc:Fallback>
        </mc:AlternateContent>
      </w:r>
      <w:r w:rsidRPr="00E713FA">
        <w:rPr>
          <w:sz w:val="20"/>
          <w:szCs w:val="20"/>
        </w:rPr>
        <mc:AlternateContent>
          <mc:Choice Requires="wps">
            <w:drawing>
              <wp:anchor distT="0" distB="0" distL="114300" distR="114300" simplePos="0" relativeHeight="251729920" behindDoc="0" locked="0" layoutInCell="1" allowOverlap="1">
                <wp:simplePos x="0" y="0"/>
                <wp:positionH relativeFrom="column">
                  <wp:posOffset>3305810</wp:posOffset>
                </wp:positionH>
                <wp:positionV relativeFrom="paragraph">
                  <wp:posOffset>103505</wp:posOffset>
                </wp:positionV>
                <wp:extent cx="91440" cy="91440"/>
                <wp:effectExtent l="6350" t="8255" r="6985" b="5080"/>
                <wp:wrapNone/>
                <wp:docPr id="301" name="Овал 3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 cy="91440"/>
                        </a:xfrm>
                        <a:prstGeom prst="ellipse">
                          <a:avLst/>
                        </a:prstGeom>
                        <a:solidFill>
                          <a:srgbClr val="FFFFFF"/>
                        </a:solidFill>
                        <a:ln w="936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id="Овал 301" o:spid="_x0000_s1026" style="position:absolute;margin-left:260.3pt;margin-top:8.15pt;width:7.2pt;height:7.2pt;z-index:25172992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" strokeweight=".26mm">
                <v:stroke joinstyle="miter"/>
              </v:oval>
            </w:pict>
          </mc:Fallback>
        </mc:AlternateContent>
      </w:r>
      <w:r w:rsidRPr="00E713FA">
        <w:rPr>
          <w:sz w:val="20"/>
          <w:szCs w:val="20"/>
        </w:rPr>
        <mc:AlternateContent>
          <mc:Choice Requires="wps">
            <w:drawing>
              <wp:anchor distT="0" distB="0" distL="114300" distR="114300" simplePos="0" relativeHeight="251730944" behindDoc="0" locked="0" layoutInCell="1" allowOverlap="1">
                <wp:simplePos x="0" y="0"/>
                <wp:positionH relativeFrom="column">
                  <wp:posOffset>3580130</wp:posOffset>
                </wp:positionH>
                <wp:positionV relativeFrom="paragraph">
                  <wp:posOffset>103505</wp:posOffset>
                </wp:positionV>
                <wp:extent cx="91440" cy="91440"/>
                <wp:effectExtent l="13970" t="8255" r="8890" b="5080"/>
                <wp:wrapNone/>
                <wp:docPr id="300" name="Овал 3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 cy="91440"/>
                        </a:xfrm>
                        <a:prstGeom prst="ellipse">
                          <a:avLst/>
                        </a:prstGeom>
                        <a:solidFill>
                          <a:srgbClr val="FFFFFF"/>
                        </a:solidFill>
                        <a:ln w="936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id="Овал 300" o:spid="_x0000_s1026" style="position:absolute;margin-left:281.9pt;margin-top:8.15pt;width:7.2pt;height:7.2pt;z-index:25173094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" strokeweight=".26mm">
                <v:stroke joinstyle="miter"/>
              </v:oval>
            </w:pict>
          </mc:Fallback>
        </mc:AlternateContent>
      </w:r>
      <w:r w:rsidRPr="00E713FA">
        <w:rPr>
          <w:sz w:val="20"/>
          <w:szCs w:val="20"/>
        </w:rPr>
        <mc:AlternateContent>
          <mc:Choice Requires="wps">
            <w:drawing>
              <wp:anchor distT="0" distB="0" distL="114300" distR="114300" simplePos="0" relativeHeight="251731968" behindDoc="0" locked="0" layoutInCell="1" allowOverlap="1">
                <wp:simplePos x="0" y="0"/>
                <wp:positionH relativeFrom="column">
                  <wp:posOffset>3854450</wp:posOffset>
                </wp:positionH>
                <wp:positionV relativeFrom="paragraph">
                  <wp:posOffset>103505</wp:posOffset>
                </wp:positionV>
                <wp:extent cx="91440" cy="91440"/>
                <wp:effectExtent l="12065" t="8255" r="10795" b="5080"/>
                <wp:wrapNone/>
                <wp:docPr id="299" name="Овал 2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 cy="91440"/>
                        </a:xfrm>
                        <a:prstGeom prst="ellipse">
                          <a:avLst/>
                        </a:prstGeom>
                        <a:solidFill>
                          <a:srgbClr val="FFFFFF"/>
                        </a:solidFill>
                        <a:ln w="936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id="Овал 299" o:spid="_x0000_s1026" style="position:absolute;margin-left:303.5pt;margin-top:8.15pt;width:7.2pt;height:7.2pt;z-index:25173196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" strokeweight=".26mm">
                <v:stroke joinstyle="miter"/>
              </v:oval>
            </w:pict>
          </mc:Fallback>
        </mc:AlternateContent>
      </w:r>
      <w:r w:rsidRPr="00E713FA">
        <w:rPr>
          <w:sz w:val="20"/>
          <w:szCs w:val="20"/>
        </w:rPr>
        <mc:AlternateContent>
          <mc:Choice Requires="wps">
            <w:drawing>
              <wp:anchor distT="0" distB="0" distL="114300" distR="114300" simplePos="0" relativeHeight="251732992" behindDoc="0" locked="0" layoutInCell="1" allowOverlap="1">
                <wp:simplePos x="0" y="0"/>
                <wp:positionH relativeFrom="column">
                  <wp:posOffset>4311650</wp:posOffset>
                </wp:positionH>
                <wp:positionV relativeFrom="paragraph">
                  <wp:posOffset>103505</wp:posOffset>
                </wp:positionV>
                <wp:extent cx="91440" cy="91440"/>
                <wp:effectExtent l="12065" t="8255" r="10795" b="5080"/>
                <wp:wrapNone/>
                <wp:docPr id="298" name="Овал 2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 cy="91440"/>
                        </a:xfrm>
                        <a:prstGeom prst="ellipse">
                          <a:avLst/>
                        </a:prstGeom>
                        <a:solidFill>
                          <a:srgbClr val="FFFFFF"/>
                        </a:solidFill>
                        <a:ln w="936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id="Овал 298" o:spid="_x0000_s1026" style="position:absolute;margin-left:339.5pt;margin-top:8.15pt;width:7.2pt;height:7.2pt;z-index:25173299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" strokeweight=".26mm">
                <v:stroke joinstyle="miter"/>
              </v:oval>
            </w:pict>
          </mc:Fallback>
        </mc:AlternateContent>
      </w:r>
      <w:r w:rsidRPr="00E713FA">
        <w:rPr>
          <w:sz w:val="20"/>
          <w:szCs w:val="20"/>
        </w:rPr>
        <mc:AlternateContent>
          <mc:Choice Requires="wps">
            <w:drawing>
              <wp:anchor distT="0" distB="0" distL="114300" distR="114300" simplePos="0" relativeHeight="251734016" behindDoc="0" locked="0" layoutInCell="1" allowOverlap="1">
                <wp:simplePos x="0" y="0"/>
                <wp:positionH relativeFrom="column">
                  <wp:posOffset>4585970</wp:posOffset>
                </wp:positionH>
                <wp:positionV relativeFrom="paragraph">
                  <wp:posOffset>103505</wp:posOffset>
                </wp:positionV>
                <wp:extent cx="91440" cy="91440"/>
                <wp:effectExtent l="10160" t="8255" r="12700" b="5080"/>
                <wp:wrapNone/>
                <wp:docPr id="297" name="Овал 2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 cy="91440"/>
                        </a:xfrm>
                        <a:prstGeom prst="ellipse">
                          <a:avLst/>
                        </a:prstGeom>
                        <a:solidFill>
                          <a:srgbClr val="FFFFFF"/>
                        </a:solidFill>
                        <a:ln w="936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id="Овал 297" o:spid="_x0000_s1026" style="position:absolute;margin-left:361.1pt;margin-top:8.15pt;width:7.2pt;height:7.2pt;z-index:25173401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" strokeweight=".26mm">
                <v:stroke joinstyle="miter"/>
              </v:oval>
            </w:pict>
          </mc:Fallback>
        </mc:AlternateContent>
      </w:r>
      <w:r w:rsidRPr="00E713FA">
        <w:rPr>
          <w:sz w:val="20"/>
          <w:szCs w:val="20"/>
        </w:rPr>
        <mc:AlternateContent>
          <mc:Choice Requires="wps">
            <w:drawing>
              <wp:anchor distT="0" distB="0" distL="114300" distR="114300" simplePos="0" relativeHeight="251736064" behindDoc="0" locked="0" layoutInCell="1" allowOverlap="1">
                <wp:simplePos x="0" y="0"/>
                <wp:positionH relativeFrom="column">
                  <wp:posOffset>3214370</wp:posOffset>
                </wp:positionH>
                <wp:positionV relativeFrom="paragraph">
                  <wp:posOffset>12065</wp:posOffset>
                </wp:positionV>
                <wp:extent cx="0" cy="274320"/>
                <wp:effectExtent l="10160" t="12065" r="8890" b="8890"/>
                <wp:wrapNone/>
                <wp:docPr id="296" name="Прямая соединительная линия 2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4320"/>
                        </a:xfrm>
                        <a:prstGeom prst="line">
                          <a:avLst/>
                        </a:prstGeom>
                        <a:noFill/>
                        <a:ln w="936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296" o:spid="_x0000_s1026" style="position:absolute;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3.1pt,.95pt" to="253.1pt,2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" strokeweight=".26mm">
                <v:stroke joinstyle="miter"/>
              </v:line>
            </w:pict>
          </mc:Fallback>
        </mc:AlternateContent>
      </w:r>
      <w:r w:rsidRPr="00E713FA">
        <w:rPr>
          <w:sz w:val="20"/>
          <w:szCs w:val="20"/>
        </w:rPr>
        <mc:AlternateContent>
          <mc:Choice Requires="wps">
            <w:drawing>
              <wp:anchor distT="0" distB="0" distL="114300" distR="114300" simplePos="0" relativeHeight="251737088" behindDoc="0" locked="0" layoutInCell="1" allowOverlap="1">
                <wp:simplePos x="0" y="0"/>
                <wp:positionH relativeFrom="column">
                  <wp:posOffset>3214370</wp:posOffset>
                </wp:positionH>
                <wp:positionV relativeFrom="paragraph">
                  <wp:posOffset>12065</wp:posOffset>
                </wp:positionV>
                <wp:extent cx="1554480" cy="0"/>
                <wp:effectExtent l="10160" t="12065" r="6985" b="6985"/>
                <wp:wrapNone/>
                <wp:docPr id="295" name="Прямая соединительная линия 2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54480" cy="0"/>
                        </a:xfrm>
                        <a:prstGeom prst="line">
                          <a:avLst/>
                        </a:prstGeom>
                        <a:noFill/>
                        <a:ln w="936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295" o:spid="_x0000_s1026" style="position:absolute;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3.1pt,.95pt" to="375.5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" strokeweight=".26mm">
                <v:stroke joinstyle="miter"/>
              </v:line>
            </w:pict>
          </mc:Fallback>
        </mc:AlternateContent>
      </w:r>
      <w:r w:rsidRPr="00E713FA">
        <w:rPr>
          <w:sz w:val="20"/>
          <w:szCs w:val="20"/>
        </w:rPr>
        <mc:AlternateContent>
          <mc:Choice Requires="wps">
            <w:drawing>
              <wp:anchor distT="0" distB="0" distL="114300" distR="114300" simplePos="0" relativeHeight="251739136" behindDoc="0" locked="0" layoutInCell="1" allowOverlap="1">
                <wp:simplePos x="0" y="0"/>
                <wp:positionH relativeFrom="column">
                  <wp:posOffset>4770755</wp:posOffset>
                </wp:positionH>
                <wp:positionV relativeFrom="paragraph">
                  <wp:posOffset>103505</wp:posOffset>
                </wp:positionV>
                <wp:extent cx="457200" cy="0"/>
                <wp:effectExtent l="23495" t="55880" r="5080" b="58420"/>
                <wp:wrapNone/>
                <wp:docPr id="294" name="Прямая соединительная линия 2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57200" cy="0"/>
                        </a:xfrm>
                        <a:prstGeom prst="line">
                          <a:avLst/>
                        </a:prstGeom>
                        <a:noFill/>
                        <a:ln w="9360">
                          <a:solidFill>
                            <a:srgbClr val="000000"/>
                          </a:solidFill>
                          <a:miter lim="800000"/>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294" o:spid="_x0000_s1026" style="position:absolute;flip:x;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5.65pt,8.15pt" to="411.65pt,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" strokeweight=".26mm">
                <v:stroke endarrow="block" joinstyle="miter"/>
              </v:line>
            </w:pict>
          </mc:Fallback>
        </mc:AlternateContent>
      </w:r>
      <w:r w:rsidRPr="00E713FA">
        <w:rPr>
          <w:sz w:val="20"/>
          <w:szCs w:val="20"/>
        </w:rPr>
        <mc:AlternateContent>
          <mc:Choice Requires="wps">
            <w:drawing>
              <wp:anchor distT="0" distB="0" distL="114935" distR="114935" simplePos="0" relativeHeight="251741184" behindDoc="0" locked="0" layoutInCell="1" allowOverlap="1">
                <wp:simplePos x="0" y="0"/>
                <wp:positionH relativeFrom="column">
                  <wp:posOffset>5226050</wp:posOffset>
                </wp:positionH>
                <wp:positionV relativeFrom="paragraph">
                  <wp:posOffset>-80010</wp:posOffset>
                </wp:positionV>
                <wp:extent cx="548005" cy="456565"/>
                <wp:effectExtent l="2540" t="5715" r="1905" b="4445"/>
                <wp:wrapNone/>
                <wp:docPr id="293" name="Поле 2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005" cy="45656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54219" w:rsidRDefault="00054219" w:rsidP="00E713FA">
                            <w:r>
                              <w:t>Вкл.</w:t>
                            </w:r>
                          </w:p>
                          <w:p w:rsidR="00054219" w:rsidRDefault="00054219" w:rsidP="00E713FA">
                            <w:r>
                              <w:t>Искл.</w:t>
                            </w:r>
                          </w:p>
                          <w:p w:rsidR="00054219" w:rsidRDefault="00054219" w:rsidP="00E713F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Поле 293" o:spid="_x0000_s1027" type="#_x0000_t202" style="position:absolute;margin-left:411.5pt;margin-top:-6.3pt;width:43.15pt;height:35.95pt;z-index:251741184;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" stroked="f">
                <v:fill opacity="0"/>
                <v:textbox inset="0,0,0,0">
                  <w:txbxContent>
                    <w:p w:rsidR="00054219" w:rsidRDefault="00054219" w:rsidP="00E713FA">
                      <w:r>
                        <w:t>Вкл.</w:t>
                      </w:r>
                    </w:p>
                    <w:p w:rsidR="00054219" w:rsidRDefault="00054219" w:rsidP="00E713FA">
                      <w:r>
                        <w:t>Искл.</w:t>
                      </w:r>
                    </w:p>
                    <w:p w:rsidR="00054219" w:rsidRDefault="00054219" w:rsidP="00E713FA"/>
                  </w:txbxContent>
                </v:textbox>
              </v:shape>
            </w:pict>
          </mc:Fallback>
        </mc:AlternateContent>
      </w:r>
    </w:p>
    <w:p w:rsidR="00E713FA" w:rsidRPr="00E713FA" w:rsidRDefault="00E713FA" w:rsidP="00E713FA">
      <w:pPr>
        <w:spacing w:after="0" w:line="240" w:lineRule="auto"/>
        <w:rPr>
          <w:sz w:val="20"/>
          <w:szCs w:val="20"/>
          <w:lang w:val="ru-RU"/>
        </w:rPr>
      </w:pPr>
      <w:r w:rsidRPr="00E713FA">
        <w:rPr>
          <w:sz w:val="20"/>
          <w:szCs w:val="20"/>
        </w:rPr>
        <mc:AlternateContent>
          <mc:Choice Requires="wps">
            <w:drawing>
              <wp:anchor distT="0" distB="0" distL="114300" distR="114300" simplePos="0" relativeHeight="251717632" behindDoc="0" locked="0" layoutInCell="1" allowOverlap="1">
                <wp:simplePos x="0" y="0"/>
                <wp:positionH relativeFrom="column">
                  <wp:posOffset>1202690</wp:posOffset>
                </wp:positionH>
                <wp:positionV relativeFrom="paragraph">
                  <wp:posOffset>19685</wp:posOffset>
                </wp:positionV>
                <wp:extent cx="182880" cy="0"/>
                <wp:effectExtent l="8255" t="13970" r="8890" b="5080"/>
                <wp:wrapNone/>
                <wp:docPr id="292" name="Прямая соединительная линия 2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 cy="0"/>
                        </a:xfrm>
                        <a:prstGeom prst="line">
                          <a:avLst/>
                        </a:prstGeom>
                        <a:noFill/>
                        <a:ln w="936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292" o:spid="_x0000_s1026" style="position:absolute;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4.7pt,1.55pt" to="109.1pt,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" strokeweight=".26mm">
                <v:stroke joinstyle="miter"/>
              </v:line>
            </w:pict>
          </mc:Fallback>
        </mc:AlternateContent>
      </w:r>
      <w:r w:rsidRPr="00E713FA">
        <w:rPr>
          <w:sz w:val="20"/>
          <w:szCs w:val="20"/>
        </w:rPr>
        <mc:AlternateContent>
          <mc:Choice Requires="wps">
            <w:drawing>
              <wp:anchor distT="0" distB="0" distL="114300" distR="114300" simplePos="0" relativeHeight="251720704" behindDoc="0" locked="0" layoutInCell="1" allowOverlap="1">
                <wp:simplePos x="0" y="0"/>
                <wp:positionH relativeFrom="column">
                  <wp:posOffset>1842770</wp:posOffset>
                </wp:positionH>
                <wp:positionV relativeFrom="paragraph">
                  <wp:posOffset>17780</wp:posOffset>
                </wp:positionV>
                <wp:extent cx="182880" cy="0"/>
                <wp:effectExtent l="10160" t="12065" r="6985" b="6985"/>
                <wp:wrapNone/>
                <wp:docPr id="291" name="Прямая соединительная линия 2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 cy="0"/>
                        </a:xfrm>
                        <a:prstGeom prst="line">
                          <a:avLst/>
                        </a:prstGeom>
                        <a:noFill/>
                        <a:ln w="9360">
                          <a:solidFill>
                            <a:srgbClr val="000000"/>
                          </a:solidFill>
                          <a:prstDash val="dash"/>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291" o:spid="_x0000_s1026" style="position:absolute;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5.1pt,1.4pt" to="159.5pt,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" strokeweight=".26mm">
                <v:stroke dashstyle="dash" joinstyle="miter"/>
              </v:line>
            </w:pict>
          </mc:Fallback>
        </mc:AlternateContent>
      </w:r>
      <w:r w:rsidRPr="00E713FA">
        <w:rPr>
          <w:sz w:val="20"/>
          <w:szCs w:val="20"/>
        </w:rPr>
        <mc:AlternateContent>
          <mc:Choice Requires="wps">
            <w:drawing>
              <wp:anchor distT="0" distB="0" distL="114300" distR="114300" simplePos="0" relativeHeight="251722752" behindDoc="0" locked="0" layoutInCell="1" allowOverlap="1">
                <wp:simplePos x="0" y="0"/>
                <wp:positionH relativeFrom="column">
                  <wp:posOffset>2208530</wp:posOffset>
                </wp:positionH>
                <wp:positionV relativeFrom="paragraph">
                  <wp:posOffset>17780</wp:posOffset>
                </wp:positionV>
                <wp:extent cx="182880" cy="0"/>
                <wp:effectExtent l="13970" t="12065" r="12700" b="6985"/>
                <wp:wrapNone/>
                <wp:docPr id="290" name="Прямая соединительная линия 2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82880" cy="0"/>
                        </a:xfrm>
                        <a:prstGeom prst="line">
                          <a:avLst/>
                        </a:prstGeom>
                        <a:noFill/>
                        <a:ln w="9360">
                          <a:solidFill>
                            <a:srgbClr val="000000"/>
                          </a:solidFill>
                          <a:prstDash val="dash"/>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290" o:spid="_x0000_s1026" style="position:absolute;flip:x;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3.9pt,1.4pt" to="188.3pt,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" strokeweight=".26mm">
                <v:stroke dashstyle="dash" joinstyle="miter"/>
              </v:line>
            </w:pict>
          </mc:Fallback>
        </mc:AlternateContent>
      </w:r>
      <w:r w:rsidRPr="00E713FA">
        <w:rPr>
          <w:sz w:val="20"/>
          <w:szCs w:val="20"/>
        </w:rPr>
        <mc:AlternateContent>
          <mc:Choice Requires="wps">
            <w:drawing>
              <wp:anchor distT="0" distB="0" distL="114300" distR="114300" simplePos="0" relativeHeight="251723776" behindDoc="0" locked="0" layoutInCell="1" allowOverlap="1">
                <wp:simplePos x="0" y="0"/>
                <wp:positionH relativeFrom="column">
                  <wp:posOffset>2025650</wp:posOffset>
                </wp:positionH>
                <wp:positionV relativeFrom="paragraph">
                  <wp:posOffset>111125</wp:posOffset>
                </wp:positionV>
                <wp:extent cx="182880" cy="0"/>
                <wp:effectExtent l="12065" t="10160" r="5080" b="8890"/>
                <wp:wrapNone/>
                <wp:docPr id="289" name="Прямая соединительная линия 2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 cy="0"/>
                        </a:xfrm>
                        <a:prstGeom prst="line">
                          <a:avLst/>
                        </a:prstGeom>
                        <a:noFill/>
                        <a:ln w="9360" cap="rnd">
                          <a:solidFill>
                            <a:srgbClr val="000000"/>
                          </a:solidFill>
                          <a:prstDash val="sysDot"/>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289" o:spid="_x0000_s1026" style="position:absolute;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9.5pt,8.75pt" to="173.9pt,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" strokeweight=".26mm">
                <v:stroke dashstyle="1 1" joinstyle="miter" endcap="round"/>
              </v:line>
            </w:pict>
          </mc:Fallback>
        </mc:AlternateContent>
      </w:r>
      <w:r w:rsidRPr="00E713FA">
        <w:rPr>
          <w:sz w:val="20"/>
          <w:szCs w:val="20"/>
        </w:rPr>
        <mc:AlternateContent>
          <mc:Choice Requires="wps">
            <w:drawing>
              <wp:anchor distT="0" distB="0" distL="114300" distR="114300" simplePos="0" relativeHeight="251726848" behindDoc="0" locked="0" layoutInCell="1" allowOverlap="1">
                <wp:simplePos x="0" y="0"/>
                <wp:positionH relativeFrom="column">
                  <wp:posOffset>1019810</wp:posOffset>
                </wp:positionH>
                <wp:positionV relativeFrom="paragraph">
                  <wp:posOffset>111125</wp:posOffset>
                </wp:positionV>
                <wp:extent cx="0" cy="91440"/>
                <wp:effectExtent l="6350" t="10160" r="12700" b="12700"/>
                <wp:wrapNone/>
                <wp:docPr id="288" name="Прямая соединительная линия 2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1440"/>
                        </a:xfrm>
                        <a:prstGeom prst="line">
                          <a:avLst/>
                        </a:prstGeom>
                        <a:noFill/>
                        <a:ln w="936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288" o:spid="_x0000_s1026" style="position:absolute;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0.3pt,8.75pt" to="80.3pt,1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" strokeweight=".26mm">
                <v:stroke joinstyle="miter"/>
              </v:line>
            </w:pict>
          </mc:Fallback>
        </mc:AlternateContent>
      </w:r>
      <w:r w:rsidRPr="00E713FA">
        <w:rPr>
          <w:sz w:val="20"/>
          <w:szCs w:val="20"/>
        </w:rPr>
        <mc:AlternateContent>
          <mc:Choice Requires="wps">
            <w:drawing>
              <wp:anchor distT="0" distB="0" distL="114300" distR="114300" simplePos="0" relativeHeight="251735040" behindDoc="0" locked="0" layoutInCell="1" allowOverlap="1">
                <wp:simplePos x="0" y="0"/>
                <wp:positionH relativeFrom="column">
                  <wp:posOffset>4037330</wp:posOffset>
                </wp:positionH>
                <wp:positionV relativeFrom="paragraph">
                  <wp:posOffset>17780</wp:posOffset>
                </wp:positionV>
                <wp:extent cx="182880" cy="1905"/>
                <wp:effectExtent l="13970" t="12065" r="12700" b="5080"/>
                <wp:wrapNone/>
                <wp:docPr id="287" name="Прямая соединительная линия 2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 cy="1905"/>
                        </a:xfrm>
                        <a:prstGeom prst="line">
                          <a:avLst/>
                        </a:prstGeom>
                        <a:noFill/>
                        <a:ln w="9360" cap="rnd">
                          <a:solidFill>
                            <a:srgbClr val="000000"/>
                          </a:solidFill>
                          <a:prstDash val="sysDot"/>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287" o:spid="_x0000_s1026" style="position:absolute;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7.9pt,1.4pt" to="332.3pt,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" strokeweight=".26mm">
                <v:stroke dashstyle="1 1" joinstyle="miter" endcap="round"/>
              </v:line>
            </w:pict>
          </mc:Fallback>
        </mc:AlternateContent>
      </w:r>
      <w:r w:rsidRPr="00E713FA">
        <w:rPr>
          <w:sz w:val="20"/>
          <w:szCs w:val="20"/>
        </w:rPr>
        <mc:AlternateContent>
          <mc:Choice Requires="wps">
            <w:drawing>
              <wp:anchor distT="0" distB="0" distL="114300" distR="114300" simplePos="0" relativeHeight="251738112" behindDoc="0" locked="0" layoutInCell="1" allowOverlap="1">
                <wp:simplePos x="0" y="0"/>
                <wp:positionH relativeFrom="column">
                  <wp:posOffset>3214370</wp:posOffset>
                </wp:positionH>
                <wp:positionV relativeFrom="paragraph">
                  <wp:posOffset>111125</wp:posOffset>
                </wp:positionV>
                <wp:extent cx="1554480" cy="0"/>
                <wp:effectExtent l="10160" t="10160" r="6985" b="8890"/>
                <wp:wrapNone/>
                <wp:docPr id="286" name="Прямая соединительная линия 2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54480" cy="0"/>
                        </a:xfrm>
                        <a:prstGeom prst="line">
                          <a:avLst/>
                        </a:prstGeom>
                        <a:noFill/>
                        <a:ln w="936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286" o:spid="_x0000_s1026" style="position:absolute;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3.1pt,8.75pt" to="375.5pt,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" strokeweight=".26mm">
                <v:stroke joinstyle="miter"/>
              </v:line>
            </w:pict>
          </mc:Fallback>
        </mc:AlternateContent>
      </w:r>
      <w:r w:rsidRPr="00E713FA">
        <w:rPr>
          <w:sz w:val="20"/>
          <w:szCs w:val="20"/>
        </w:rPr>
        <mc:AlternateContent>
          <mc:Choice Requires="wps">
            <w:drawing>
              <wp:anchor distT="0" distB="0" distL="114300" distR="114300" simplePos="0" relativeHeight="251740160" behindDoc="0" locked="0" layoutInCell="1" allowOverlap="1">
                <wp:simplePos x="0" y="0"/>
                <wp:positionH relativeFrom="column">
                  <wp:posOffset>4770755</wp:posOffset>
                </wp:positionH>
                <wp:positionV relativeFrom="paragraph">
                  <wp:posOffset>17780</wp:posOffset>
                </wp:positionV>
                <wp:extent cx="457200" cy="0"/>
                <wp:effectExtent l="13970" t="59690" r="14605" b="54610"/>
                <wp:wrapNone/>
                <wp:docPr id="285" name="Прямая соединительная линия 2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9360">
                          <a:solidFill>
                            <a:srgbClr val="000000"/>
                          </a:solidFill>
                          <a:miter lim="800000"/>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285" o:spid="_x0000_s1026" style="position:absolute;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5.65pt,1.4pt" to="411.65pt,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" strokeweight=".26mm">
                <v:stroke endarrow="block" joinstyle="miter"/>
              </v:line>
            </w:pict>
          </mc:Fallback>
        </mc:AlternateContent>
      </w:r>
      <w:r w:rsidRPr="00E713FA">
        <w:rPr>
          <w:sz w:val="20"/>
          <w:szCs w:val="20"/>
        </w:rPr>
        <mc:AlternateContent>
          <mc:Choice Requires="wps">
            <w:drawing>
              <wp:anchor distT="0" distB="0" distL="114300" distR="114300" simplePos="0" relativeHeight="251780096" behindDoc="0" locked="0" layoutInCell="1" allowOverlap="1">
                <wp:simplePos x="0" y="0"/>
                <wp:positionH relativeFrom="column">
                  <wp:posOffset>1385570</wp:posOffset>
                </wp:positionH>
                <wp:positionV relativeFrom="paragraph">
                  <wp:posOffset>19050</wp:posOffset>
                </wp:positionV>
                <wp:extent cx="91440" cy="0"/>
                <wp:effectExtent l="10160" t="13335" r="12700" b="5715"/>
                <wp:wrapNone/>
                <wp:docPr id="284" name="Прямая соединительная линия 2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 cy="0"/>
                        </a:xfrm>
                        <a:prstGeom prst="line">
                          <a:avLst/>
                        </a:prstGeom>
                        <a:noFill/>
                        <a:ln w="9360" cap="rnd">
                          <a:solidFill>
                            <a:srgbClr val="000000"/>
                          </a:solidFill>
                          <a:prstDash val="sysDot"/>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284" o:spid="_x0000_s1026" style="position:absolute;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9.1pt,1.5pt" to="116.3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" strokeweight=".26mm">
                <v:stroke dashstyle="1 1" joinstyle="miter" endcap="round"/>
              </v:line>
            </w:pict>
          </mc:Fallback>
        </mc:AlternateContent>
      </w:r>
    </w:p>
    <w:p w:rsidR="00E713FA" w:rsidRPr="00E713FA" w:rsidRDefault="00E713FA" w:rsidP="00E713FA">
      <w:pPr>
        <w:spacing w:after="0" w:line="240" w:lineRule="auto"/>
        <w:rPr>
          <w:sz w:val="20"/>
          <w:szCs w:val="20"/>
          <w:lang w:val="ru-RU"/>
        </w:rPr>
      </w:pPr>
      <w:r w:rsidRPr="00E713FA">
        <w:rPr>
          <w:sz w:val="20"/>
          <w:szCs w:val="20"/>
        </w:rPr>
        <mc:AlternateContent>
          <mc:Choice Requires="wps">
            <w:drawing>
              <wp:anchor distT="0" distB="0" distL="114300" distR="114300" simplePos="0" relativeHeight="251727872" behindDoc="0" locked="0" layoutInCell="1" allowOverlap="1">
                <wp:simplePos x="0" y="0"/>
                <wp:positionH relativeFrom="column">
                  <wp:posOffset>562610</wp:posOffset>
                </wp:positionH>
                <wp:positionV relativeFrom="paragraph">
                  <wp:posOffset>27305</wp:posOffset>
                </wp:positionV>
                <wp:extent cx="457200" cy="0"/>
                <wp:effectExtent l="15875" t="53975" r="12700" b="60325"/>
                <wp:wrapNone/>
                <wp:docPr id="283" name="Прямая соединительная линия 2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57200" cy="0"/>
                        </a:xfrm>
                        <a:prstGeom prst="line">
                          <a:avLst/>
                        </a:prstGeom>
                        <a:noFill/>
                        <a:ln w="9360">
                          <a:solidFill>
                            <a:srgbClr val="000000"/>
                          </a:solidFill>
                          <a:miter lim="800000"/>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283" o:spid="_x0000_s1026" style="position:absolute;flip:x;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4.3pt,2.15pt" to="80.3pt,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" strokeweight=".26mm">
                <v:stroke endarrow="block" joinstyle="miter"/>
              </v:line>
            </w:pict>
          </mc:Fallback>
        </mc:AlternateContent>
      </w:r>
    </w:p>
    <w:p w:rsidR="00E713FA" w:rsidRPr="00E713FA" w:rsidRDefault="00E713FA" w:rsidP="00E713FA">
      <w:pPr>
        <w:spacing w:after="0" w:line="240" w:lineRule="auto"/>
        <w:rPr>
          <w:sz w:val="20"/>
          <w:szCs w:val="20"/>
        </w:rPr>
      </w:pPr>
      <w:r w:rsidRPr="00E713FA">
        <w:rPr>
          <w:sz w:val="20"/>
          <w:szCs w:val="20"/>
        </w:rPr>
        <w:t xml:space="preserve">При реализации стека рассматриваются стек как отображение на массив и стек как отображение на список. </w:t>
      </w:r>
    </w:p>
    <w:p w:rsidR="00E713FA" w:rsidRPr="00E713FA" w:rsidRDefault="00E713FA" w:rsidP="00E713FA">
      <w:pPr>
        <w:spacing w:after="0" w:line="240" w:lineRule="auto"/>
        <w:rPr>
          <w:sz w:val="20"/>
          <w:szCs w:val="20"/>
        </w:rPr>
      </w:pPr>
      <w:r w:rsidRPr="00E713FA">
        <w:rPr>
          <w:sz w:val="20"/>
          <w:szCs w:val="20"/>
        </w:rPr>
        <w:t xml:space="preserve">Совокупность </w:t>
      </w:r>
      <w:r w:rsidRPr="00E713FA">
        <w:rPr>
          <w:b/>
          <w:i/>
          <w:sz w:val="20"/>
          <w:szCs w:val="20"/>
        </w:rPr>
        <w:t>операций</w:t>
      </w:r>
      <w:r w:rsidRPr="00E713FA">
        <w:rPr>
          <w:sz w:val="20"/>
          <w:szCs w:val="20"/>
        </w:rPr>
        <w:t>, определяющих структуру типа стек:</w:t>
      </w:r>
    </w:p>
    <w:p w:rsidR="00E713FA" w:rsidRPr="00E713FA" w:rsidRDefault="00E713FA" w:rsidP="00E713FA">
      <w:pPr>
        <w:numPr>
          <w:ilvl w:val="0"/>
          <w:numId w:val="1"/>
        </w:numPr>
        <w:tabs>
          <w:tab w:val="clear" w:pos="720"/>
          <w:tab w:val="num" w:pos="360"/>
        </w:tabs>
        <w:spacing w:after="0" w:line="240" w:lineRule="auto"/>
        <w:rPr>
          <w:sz w:val="20"/>
          <w:szCs w:val="20"/>
        </w:rPr>
      </w:pPr>
      <w:r w:rsidRPr="00E713FA">
        <w:rPr>
          <w:sz w:val="20"/>
          <w:szCs w:val="20"/>
        </w:rPr>
        <w:t>Операция инициализации.</w:t>
      </w:r>
    </w:p>
    <w:p w:rsidR="00E713FA" w:rsidRPr="00E713FA" w:rsidRDefault="00E713FA" w:rsidP="00E713FA">
      <w:pPr>
        <w:numPr>
          <w:ilvl w:val="0"/>
          <w:numId w:val="1"/>
        </w:numPr>
        <w:tabs>
          <w:tab w:val="clear" w:pos="720"/>
          <w:tab w:val="num" w:pos="360"/>
        </w:tabs>
        <w:spacing w:after="0" w:line="240" w:lineRule="auto"/>
        <w:rPr>
          <w:sz w:val="20"/>
          <w:szCs w:val="20"/>
        </w:rPr>
      </w:pPr>
      <w:r w:rsidRPr="00E713FA">
        <w:rPr>
          <w:sz w:val="20"/>
          <w:szCs w:val="20"/>
        </w:rPr>
        <w:t>Операция включения элемента в стек.</w:t>
      </w:r>
    </w:p>
    <w:p w:rsidR="00E713FA" w:rsidRPr="00E713FA" w:rsidRDefault="00E713FA" w:rsidP="00E713FA">
      <w:pPr>
        <w:numPr>
          <w:ilvl w:val="0"/>
          <w:numId w:val="1"/>
        </w:numPr>
        <w:tabs>
          <w:tab w:val="clear" w:pos="720"/>
          <w:tab w:val="num" w:pos="360"/>
        </w:tabs>
        <w:spacing w:after="0" w:line="240" w:lineRule="auto"/>
        <w:rPr>
          <w:sz w:val="20"/>
          <w:szCs w:val="20"/>
        </w:rPr>
      </w:pPr>
      <w:r w:rsidRPr="00E713FA">
        <w:rPr>
          <w:sz w:val="20"/>
          <w:szCs w:val="20"/>
        </w:rPr>
        <w:t>Операция исключения элемента из стека.</w:t>
      </w:r>
    </w:p>
    <w:p w:rsidR="00E713FA" w:rsidRPr="00E713FA" w:rsidRDefault="00E713FA" w:rsidP="00E713FA">
      <w:pPr>
        <w:numPr>
          <w:ilvl w:val="0"/>
          <w:numId w:val="1"/>
        </w:numPr>
        <w:tabs>
          <w:tab w:val="clear" w:pos="720"/>
          <w:tab w:val="num" w:pos="360"/>
        </w:tabs>
        <w:spacing w:after="0" w:line="240" w:lineRule="auto"/>
        <w:rPr>
          <w:sz w:val="20"/>
          <w:szCs w:val="20"/>
        </w:rPr>
      </w:pPr>
      <w:r w:rsidRPr="00E713FA">
        <w:rPr>
          <w:sz w:val="20"/>
          <w:szCs w:val="20"/>
        </w:rPr>
        <w:t>Операция проверки: стек пуст / стек не пуст.</w:t>
      </w:r>
    </w:p>
    <w:p w:rsidR="00E713FA" w:rsidRPr="00E713FA" w:rsidRDefault="00E713FA" w:rsidP="00E713FA">
      <w:pPr>
        <w:numPr>
          <w:ilvl w:val="0"/>
          <w:numId w:val="1"/>
        </w:numPr>
        <w:tabs>
          <w:tab w:val="clear" w:pos="720"/>
          <w:tab w:val="num" w:pos="360"/>
        </w:tabs>
        <w:spacing w:after="0" w:line="240" w:lineRule="auto"/>
        <w:rPr>
          <w:sz w:val="20"/>
          <w:szCs w:val="20"/>
        </w:rPr>
      </w:pPr>
      <w:r w:rsidRPr="00E713FA">
        <w:rPr>
          <w:sz w:val="20"/>
          <w:szCs w:val="20"/>
        </w:rPr>
        <w:t>Операция проверки: стек переполнен / стек не переполнен (данная операция характерна для стека как отображения на массив).</w:t>
      </w:r>
    </w:p>
    <w:p w:rsidR="00E713FA" w:rsidRPr="00E713FA" w:rsidRDefault="00E713FA" w:rsidP="00E713FA">
      <w:pPr>
        <w:numPr>
          <w:ilvl w:val="0"/>
          <w:numId w:val="1"/>
        </w:numPr>
        <w:tabs>
          <w:tab w:val="clear" w:pos="720"/>
          <w:tab w:val="num" w:pos="360"/>
        </w:tabs>
        <w:spacing w:after="0" w:line="240" w:lineRule="auto"/>
        <w:rPr>
          <w:sz w:val="20"/>
          <w:szCs w:val="20"/>
        </w:rPr>
      </w:pPr>
      <w:r w:rsidRPr="00E713FA">
        <w:rPr>
          <w:sz w:val="20"/>
          <w:szCs w:val="20"/>
        </w:rPr>
        <w:t>Операция чтения элемента (доступ к элементу).</w:t>
      </w:r>
    </w:p>
    <w:p w:rsidR="00E713FA" w:rsidRPr="00E713FA" w:rsidRDefault="00E713FA" w:rsidP="00E713FA">
      <w:pPr>
        <w:spacing w:after="0" w:line="240" w:lineRule="auto"/>
        <w:rPr>
          <w:sz w:val="20"/>
          <w:szCs w:val="20"/>
        </w:rPr>
      </w:pPr>
      <w:r w:rsidRPr="00E713FA">
        <w:rPr>
          <w:sz w:val="20"/>
          <w:szCs w:val="20"/>
        </w:rPr>
        <w:t>Все операции не зависят от размерности стека, т.е. порядок временной сложности – О(1).</w:t>
      </w:r>
    </w:p>
    <w:p w:rsidR="00E713FA" w:rsidRPr="00E713FA" w:rsidRDefault="00E713FA" w:rsidP="00E713FA">
      <w:pPr>
        <w:spacing w:after="0" w:line="240" w:lineRule="auto"/>
        <w:rPr>
          <w:sz w:val="20"/>
          <w:szCs w:val="20"/>
        </w:rPr>
      </w:pPr>
      <w:r w:rsidRPr="00E713FA">
        <w:rPr>
          <w:sz w:val="20"/>
          <w:szCs w:val="20"/>
        </w:rPr>
        <w:t xml:space="preserve">Имеется две модификации стека: </w:t>
      </w:r>
    </w:p>
    <w:p w:rsidR="00E713FA" w:rsidRPr="00E713FA" w:rsidRDefault="00E713FA" w:rsidP="00E713FA">
      <w:pPr>
        <w:numPr>
          <w:ilvl w:val="0"/>
          <w:numId w:val="7"/>
        </w:numPr>
        <w:spacing w:after="0" w:line="240" w:lineRule="auto"/>
        <w:rPr>
          <w:sz w:val="20"/>
          <w:szCs w:val="20"/>
        </w:rPr>
      </w:pPr>
      <w:r w:rsidRPr="00E713FA">
        <w:rPr>
          <w:sz w:val="20"/>
          <w:szCs w:val="20"/>
        </w:rPr>
        <w:t>Указатель находится на вершине стека, показывая на первый пустой элемент.</w:t>
      </w:r>
    </w:p>
    <w:p w:rsidR="00E713FA" w:rsidRPr="00E713FA" w:rsidRDefault="00E713FA" w:rsidP="00E713FA">
      <w:pPr>
        <w:numPr>
          <w:ilvl w:val="0"/>
          <w:numId w:val="7"/>
        </w:numPr>
        <w:spacing w:after="0" w:line="240" w:lineRule="auto"/>
        <w:rPr>
          <w:sz w:val="20"/>
          <w:szCs w:val="20"/>
        </w:rPr>
      </w:pPr>
      <w:r w:rsidRPr="00E713FA">
        <w:rPr>
          <w:sz w:val="20"/>
          <w:szCs w:val="20"/>
        </w:rPr>
        <mc:AlternateContent>
          <mc:Choice Requires="wps">
            <w:drawing>
              <wp:anchor distT="0" distB="0" distL="114300" distR="114300" simplePos="0" relativeHeight="251781120" behindDoc="0" locked="0" layoutInCell="1" allowOverlap="1">
                <wp:simplePos x="0" y="0"/>
                <wp:positionH relativeFrom="column">
                  <wp:posOffset>1019810</wp:posOffset>
                </wp:positionH>
                <wp:positionV relativeFrom="paragraph">
                  <wp:posOffset>293370</wp:posOffset>
                </wp:positionV>
                <wp:extent cx="182880" cy="182880"/>
                <wp:effectExtent l="6350" t="6985" r="10795" b="10160"/>
                <wp:wrapNone/>
                <wp:docPr id="282" name="Прямоугольник 2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 cy="182880"/>
                        </a:xfrm>
                        <a:prstGeom prst="rect">
                          <a:avLst/>
                        </a:prstGeom>
                        <a:solidFill>
                          <a:srgbClr val="FFFFFF"/>
                        </a:solidFill>
                        <a:ln w="936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Прямоугольник 282" o:spid="_x0000_s1026" style="position:absolute;margin-left:80.3pt;margin-top:23.1pt;width:14.4pt;height:14.4pt;z-index:25178112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" strokeweight=".26mm"/>
            </w:pict>
          </mc:Fallback>
        </mc:AlternateContent>
      </w:r>
      <w:r w:rsidRPr="00E713FA">
        <w:rPr>
          <w:sz w:val="20"/>
          <w:szCs w:val="20"/>
        </w:rPr>
        <mc:AlternateContent>
          <mc:Choice Requires="wps">
            <w:drawing>
              <wp:anchor distT="0" distB="0" distL="114300" distR="114300" simplePos="0" relativeHeight="251759616" behindDoc="0" locked="0" layoutInCell="1" allowOverlap="1">
                <wp:simplePos x="0" y="0"/>
                <wp:positionH relativeFrom="column">
                  <wp:posOffset>3397250</wp:posOffset>
                </wp:positionH>
                <wp:positionV relativeFrom="paragraph">
                  <wp:posOffset>476250</wp:posOffset>
                </wp:positionV>
                <wp:extent cx="0" cy="182880"/>
                <wp:effectExtent l="59690" t="18415" r="54610" b="8255"/>
                <wp:wrapNone/>
                <wp:docPr id="281" name="Прямая соединительная линия 2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82880"/>
                        </a:xfrm>
                        <a:prstGeom prst="line">
                          <a:avLst/>
                        </a:prstGeom>
                        <a:noFill/>
                        <a:ln w="9360">
                          <a:solidFill>
                            <a:srgbClr val="000000"/>
                          </a:solidFill>
                          <a:miter lim="800000"/>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281" o:spid="_x0000_s1026" style="position:absolute;flip:y;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7.5pt,37.5pt" to="267.5pt,5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" strokeweight=".26mm">
                <v:stroke endarrow="block" joinstyle="miter"/>
              </v:line>
            </w:pict>
          </mc:Fallback>
        </mc:AlternateContent>
      </w:r>
      <w:r w:rsidRPr="00E713FA">
        <w:rPr>
          <w:sz w:val="20"/>
          <w:szCs w:val="20"/>
        </w:rPr>
        <mc:AlternateContent>
          <mc:Choice Requires="wps">
            <w:drawing>
              <wp:anchor distT="0" distB="0" distL="114300" distR="114300" simplePos="0" relativeHeight="251758592" behindDoc="0" locked="0" layoutInCell="1" allowOverlap="1">
                <wp:simplePos x="0" y="0"/>
                <wp:positionH relativeFrom="column">
                  <wp:posOffset>3854450</wp:posOffset>
                </wp:positionH>
                <wp:positionV relativeFrom="paragraph">
                  <wp:posOffset>476250</wp:posOffset>
                </wp:positionV>
                <wp:extent cx="182880" cy="0"/>
                <wp:effectExtent l="12065" t="8890" r="5080" b="10160"/>
                <wp:wrapNone/>
                <wp:docPr id="280" name="Прямая соединительная линия 2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 cy="0"/>
                        </a:xfrm>
                        <a:prstGeom prst="line">
                          <a:avLst/>
                        </a:prstGeom>
                        <a:noFill/>
                        <a:ln w="936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280" o:spid="_x0000_s1026" style="position:absolute;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3.5pt,37.5pt" to="317.9pt,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" strokeweight=".26mm">
                <v:stroke joinstyle="miter"/>
              </v:line>
            </w:pict>
          </mc:Fallback>
        </mc:AlternateContent>
      </w:r>
      <w:r w:rsidRPr="00E713FA">
        <w:rPr>
          <w:sz w:val="20"/>
          <w:szCs w:val="20"/>
        </w:rPr>
        <mc:AlternateContent>
          <mc:Choice Requires="wps">
            <w:drawing>
              <wp:anchor distT="0" distB="0" distL="114300" distR="114300" simplePos="0" relativeHeight="251757568" behindDoc="0" locked="0" layoutInCell="1" allowOverlap="1">
                <wp:simplePos x="0" y="0"/>
                <wp:positionH relativeFrom="column">
                  <wp:posOffset>3854450</wp:posOffset>
                </wp:positionH>
                <wp:positionV relativeFrom="paragraph">
                  <wp:posOffset>293370</wp:posOffset>
                </wp:positionV>
                <wp:extent cx="182880" cy="0"/>
                <wp:effectExtent l="12065" t="6985" r="5080" b="12065"/>
                <wp:wrapNone/>
                <wp:docPr id="279" name="Прямая соединительная линия 2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 cy="0"/>
                        </a:xfrm>
                        <a:prstGeom prst="line">
                          <a:avLst/>
                        </a:prstGeom>
                        <a:noFill/>
                        <a:ln w="936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279" o:spid="_x0000_s1026" style="position:absolute;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3.5pt,23.1pt" to="317.9pt,2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" strokeweight=".26mm">
                <v:stroke joinstyle="miter"/>
              </v:line>
            </w:pict>
          </mc:Fallback>
        </mc:AlternateContent>
      </w:r>
      <w:r w:rsidRPr="00E713FA">
        <w:rPr>
          <w:sz w:val="20"/>
          <w:szCs w:val="20"/>
        </w:rPr>
        <mc:AlternateContent>
          <mc:Choice Requires="wps">
            <w:drawing>
              <wp:anchor distT="0" distB="0" distL="114300" distR="114300" simplePos="0" relativeHeight="251756544" behindDoc="0" locked="0" layoutInCell="1" allowOverlap="1">
                <wp:simplePos x="0" y="0"/>
                <wp:positionH relativeFrom="column">
                  <wp:posOffset>3671570</wp:posOffset>
                </wp:positionH>
                <wp:positionV relativeFrom="paragraph">
                  <wp:posOffset>293370</wp:posOffset>
                </wp:positionV>
                <wp:extent cx="182880" cy="182880"/>
                <wp:effectExtent l="10160" t="6985" r="6985" b="10160"/>
                <wp:wrapNone/>
                <wp:docPr id="278" name="Прямоугольник 2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 cy="182880"/>
                        </a:xfrm>
                        <a:prstGeom prst="rect">
                          <a:avLst/>
                        </a:prstGeom>
                        <a:solidFill>
                          <a:srgbClr val="FFFFFF"/>
                        </a:solidFill>
                        <a:ln w="936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Прямоугольник 278" o:spid="_x0000_s1026" style="position:absolute;margin-left:289.1pt;margin-top:23.1pt;width:14.4pt;height:14.4pt;z-index:25175654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" strokeweight=".26mm"/>
            </w:pict>
          </mc:Fallback>
        </mc:AlternateContent>
      </w:r>
      <w:r w:rsidRPr="00E713FA">
        <w:rPr>
          <w:sz w:val="20"/>
          <w:szCs w:val="20"/>
        </w:rPr>
        <mc:AlternateContent>
          <mc:Choice Requires="wps">
            <w:drawing>
              <wp:anchor distT="0" distB="0" distL="114300" distR="114300" simplePos="0" relativeHeight="251755520" behindDoc="0" locked="0" layoutInCell="1" allowOverlap="1">
                <wp:simplePos x="0" y="0"/>
                <wp:positionH relativeFrom="column">
                  <wp:posOffset>3488690</wp:posOffset>
                </wp:positionH>
                <wp:positionV relativeFrom="paragraph">
                  <wp:posOffset>293370</wp:posOffset>
                </wp:positionV>
                <wp:extent cx="182880" cy="182880"/>
                <wp:effectExtent l="8255" t="6985" r="8890" b="10160"/>
                <wp:wrapNone/>
                <wp:docPr id="277" name="Прямоугольник 2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 cy="182880"/>
                        </a:xfrm>
                        <a:prstGeom prst="rect">
                          <a:avLst/>
                        </a:prstGeom>
                        <a:solidFill>
                          <a:srgbClr val="FFFFFF"/>
                        </a:solidFill>
                        <a:ln w="936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Прямоугольник 277" o:spid="_x0000_s1026" style="position:absolute;margin-left:274.7pt;margin-top:23.1pt;width:14.4pt;height:14.4pt;z-index:25175552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" strokeweight=".26mm"/>
            </w:pict>
          </mc:Fallback>
        </mc:AlternateContent>
      </w:r>
      <w:r w:rsidRPr="00E713FA">
        <w:rPr>
          <w:sz w:val="20"/>
          <w:szCs w:val="20"/>
        </w:rPr>
        <mc:AlternateContent>
          <mc:Choice Requires="wps">
            <w:drawing>
              <wp:anchor distT="0" distB="0" distL="114300" distR="114300" simplePos="0" relativeHeight="251754496" behindDoc="0" locked="0" layoutInCell="1" allowOverlap="1">
                <wp:simplePos x="0" y="0"/>
                <wp:positionH relativeFrom="column">
                  <wp:posOffset>3305810</wp:posOffset>
                </wp:positionH>
                <wp:positionV relativeFrom="paragraph">
                  <wp:posOffset>291465</wp:posOffset>
                </wp:positionV>
                <wp:extent cx="182880" cy="182880"/>
                <wp:effectExtent l="6350" t="5080" r="10795" b="12065"/>
                <wp:wrapNone/>
                <wp:docPr id="276" name="Прямоугольник 2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 cy="182880"/>
                        </a:xfrm>
                        <a:prstGeom prst="rect">
                          <a:avLst/>
                        </a:prstGeom>
                        <a:solidFill>
                          <a:srgbClr val="C0C0C0"/>
                        </a:solidFill>
                        <a:ln w="936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Прямоугольник 276" o:spid="_x0000_s1026" style="position:absolute;margin-left:260.3pt;margin-top:22.95pt;width:14.4pt;height:14.4pt;z-index:25175449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" fillcolor="silver" strokeweight=".26mm"/>
            </w:pict>
          </mc:Fallback>
        </mc:AlternateContent>
      </w:r>
      <w:r w:rsidRPr="00E713FA">
        <w:rPr>
          <w:sz w:val="20"/>
          <w:szCs w:val="20"/>
        </w:rPr>
        <mc:AlternateContent>
          <mc:Choice Requires="wps">
            <w:drawing>
              <wp:anchor distT="0" distB="0" distL="114300" distR="114300" simplePos="0" relativeHeight="251753472" behindDoc="0" locked="0" layoutInCell="1" allowOverlap="1">
                <wp:simplePos x="0" y="0"/>
                <wp:positionH relativeFrom="column">
                  <wp:posOffset>3122930</wp:posOffset>
                </wp:positionH>
                <wp:positionV relativeFrom="paragraph">
                  <wp:posOffset>291465</wp:posOffset>
                </wp:positionV>
                <wp:extent cx="182880" cy="182880"/>
                <wp:effectExtent l="13970" t="5080" r="12700" b="12065"/>
                <wp:wrapNone/>
                <wp:docPr id="275" name="Прямоугольник 2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 cy="182880"/>
                        </a:xfrm>
                        <a:prstGeom prst="rect">
                          <a:avLst/>
                        </a:prstGeom>
                        <a:solidFill>
                          <a:srgbClr val="C0C0C0"/>
                        </a:solidFill>
                        <a:ln w="936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Прямоугольник 275" o:spid="_x0000_s1026" style="position:absolute;margin-left:245.9pt;margin-top:22.95pt;width:14.4pt;height:14.4pt;z-index:25175347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" fillcolor="silver" strokeweight=".26mm"/>
            </w:pict>
          </mc:Fallback>
        </mc:AlternateContent>
      </w:r>
      <w:r w:rsidRPr="00E713FA">
        <w:rPr>
          <w:sz w:val="20"/>
          <w:szCs w:val="20"/>
        </w:rPr>
        <mc:AlternateContent>
          <mc:Choice Requires="wps">
            <w:drawing>
              <wp:anchor distT="0" distB="0" distL="114300" distR="114300" simplePos="0" relativeHeight="251752448" behindDoc="0" locked="0" layoutInCell="1" allowOverlap="1">
                <wp:simplePos x="0" y="0"/>
                <wp:positionH relativeFrom="column">
                  <wp:posOffset>2940050</wp:posOffset>
                </wp:positionH>
                <wp:positionV relativeFrom="paragraph">
                  <wp:posOffset>291465</wp:posOffset>
                </wp:positionV>
                <wp:extent cx="182880" cy="182880"/>
                <wp:effectExtent l="12065" t="5080" r="5080" b="12065"/>
                <wp:wrapNone/>
                <wp:docPr id="274" name="Прямоугольник 2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 cy="182880"/>
                        </a:xfrm>
                        <a:prstGeom prst="rect">
                          <a:avLst/>
                        </a:prstGeom>
                        <a:solidFill>
                          <a:srgbClr val="C0C0C0"/>
                        </a:solidFill>
                        <a:ln w="936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Прямоугольник 274" o:spid="_x0000_s1026" style="position:absolute;margin-left:231.5pt;margin-top:22.95pt;width:14.4pt;height:14.4pt;z-index:25175244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" fillcolor="silver" strokeweight=".26mm"/>
            </w:pict>
          </mc:Fallback>
        </mc:AlternateContent>
      </w:r>
      <w:r w:rsidRPr="00E713FA">
        <w:rPr>
          <w:sz w:val="20"/>
          <w:szCs w:val="20"/>
        </w:rPr>
        <mc:AlternateContent>
          <mc:Choice Requires="wps">
            <w:drawing>
              <wp:anchor distT="0" distB="0" distL="114300" distR="114300" simplePos="0" relativeHeight="251750400" behindDoc="0" locked="0" layoutInCell="1" allowOverlap="1">
                <wp:simplePos x="0" y="0"/>
                <wp:positionH relativeFrom="column">
                  <wp:posOffset>1111250</wp:posOffset>
                </wp:positionH>
                <wp:positionV relativeFrom="paragraph">
                  <wp:posOffset>567690</wp:posOffset>
                </wp:positionV>
                <wp:extent cx="640080" cy="0"/>
                <wp:effectExtent l="12065" t="5080" r="5080" b="13970"/>
                <wp:wrapNone/>
                <wp:docPr id="273" name="Прямая соединительная линия 2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 cy="0"/>
                        </a:xfrm>
                        <a:prstGeom prst="line">
                          <a:avLst/>
                        </a:prstGeom>
                        <a:noFill/>
                        <a:ln w="936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273" o:spid="_x0000_s1026" style="position:absolute;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7.5pt,44.7pt" to="137.9pt,4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" strokeweight=".26mm">
                <v:stroke joinstyle="miter"/>
              </v:line>
            </w:pict>
          </mc:Fallback>
        </mc:AlternateContent>
      </w:r>
      <w:r w:rsidRPr="00E713FA">
        <w:rPr>
          <w:sz w:val="20"/>
          <w:szCs w:val="20"/>
        </w:rPr>
        <mc:AlternateContent>
          <mc:Choice Requires="wps">
            <w:drawing>
              <wp:anchor distT="0" distB="0" distL="114300" distR="114300" simplePos="0" relativeHeight="251749376" behindDoc="0" locked="0" layoutInCell="1" allowOverlap="1">
                <wp:simplePos x="0" y="0"/>
                <wp:positionH relativeFrom="column">
                  <wp:posOffset>1111250</wp:posOffset>
                </wp:positionH>
                <wp:positionV relativeFrom="paragraph">
                  <wp:posOffset>384810</wp:posOffset>
                </wp:positionV>
                <wp:extent cx="0" cy="182880"/>
                <wp:effectExtent l="12065" t="12700" r="6985" b="13970"/>
                <wp:wrapNone/>
                <wp:docPr id="272" name="Прямая соединительная линия 2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2880"/>
                        </a:xfrm>
                        <a:prstGeom prst="line">
                          <a:avLst/>
                        </a:prstGeom>
                        <a:noFill/>
                        <a:ln w="936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272" o:spid="_x0000_s1026" style="position:absolute;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7.5pt,30.3pt" to="87.5pt,4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" strokeweight=".26mm">
                <v:stroke joinstyle="miter"/>
              </v:line>
            </w:pict>
          </mc:Fallback>
        </mc:AlternateContent>
      </w:r>
      <w:r w:rsidRPr="00E713FA">
        <w:rPr>
          <w:sz w:val="20"/>
          <w:szCs w:val="20"/>
        </w:rPr>
        <mc:AlternateContent>
          <mc:Choice Requires="wps">
            <w:drawing>
              <wp:anchor distT="0" distB="0" distL="114300" distR="114300" simplePos="0" relativeHeight="251748352" behindDoc="0" locked="0" layoutInCell="1" allowOverlap="1">
                <wp:simplePos x="0" y="0"/>
                <wp:positionH relativeFrom="column">
                  <wp:posOffset>928370</wp:posOffset>
                </wp:positionH>
                <wp:positionV relativeFrom="paragraph">
                  <wp:posOffset>476250</wp:posOffset>
                </wp:positionV>
                <wp:extent cx="0" cy="182880"/>
                <wp:effectExtent l="57785" t="18415" r="56515" b="8255"/>
                <wp:wrapNone/>
                <wp:docPr id="271" name="Прямая соединительная линия 2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82880"/>
                        </a:xfrm>
                        <a:prstGeom prst="line">
                          <a:avLst/>
                        </a:prstGeom>
                        <a:noFill/>
                        <a:ln w="9360">
                          <a:solidFill>
                            <a:srgbClr val="000000"/>
                          </a:solidFill>
                          <a:miter lim="800000"/>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271" o:spid="_x0000_s1026" style="position:absolute;flip:y;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3.1pt,37.5pt" to="73.1pt,5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" strokeweight=".26mm">
                <v:stroke endarrow="block" joinstyle="miter"/>
              </v:line>
            </w:pict>
          </mc:Fallback>
        </mc:AlternateContent>
      </w:r>
      <w:r w:rsidRPr="00E713FA">
        <w:rPr>
          <w:sz w:val="20"/>
          <w:szCs w:val="20"/>
        </w:rPr>
        <mc:AlternateContent>
          <mc:Choice Requires="wps">
            <w:drawing>
              <wp:anchor distT="0" distB="0" distL="114300" distR="114300" simplePos="0" relativeHeight="251747328" behindDoc="0" locked="0" layoutInCell="1" allowOverlap="1">
                <wp:simplePos x="0" y="0"/>
                <wp:positionH relativeFrom="column">
                  <wp:posOffset>1202690</wp:posOffset>
                </wp:positionH>
                <wp:positionV relativeFrom="paragraph">
                  <wp:posOffset>476250</wp:posOffset>
                </wp:positionV>
                <wp:extent cx="182880" cy="0"/>
                <wp:effectExtent l="8255" t="8890" r="8890" b="10160"/>
                <wp:wrapNone/>
                <wp:docPr id="270" name="Прямая соединительная линия 2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 cy="0"/>
                        </a:xfrm>
                        <a:prstGeom prst="line">
                          <a:avLst/>
                        </a:prstGeom>
                        <a:noFill/>
                        <a:ln w="936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270" o:spid="_x0000_s1026" style="position:absolute;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4.7pt,37.5pt" to="109.1pt,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" strokeweight=".26mm">
                <v:stroke joinstyle="miter"/>
              </v:line>
            </w:pict>
          </mc:Fallback>
        </mc:AlternateContent>
      </w:r>
      <w:r w:rsidRPr="00E713FA">
        <w:rPr>
          <w:sz w:val="20"/>
          <w:szCs w:val="20"/>
        </w:rPr>
        <mc:AlternateContent>
          <mc:Choice Requires="wps">
            <w:drawing>
              <wp:anchor distT="0" distB="0" distL="114300" distR="114300" simplePos="0" relativeHeight="251746304" behindDoc="0" locked="0" layoutInCell="1" allowOverlap="1">
                <wp:simplePos x="0" y="0"/>
                <wp:positionH relativeFrom="column">
                  <wp:posOffset>1202690</wp:posOffset>
                </wp:positionH>
                <wp:positionV relativeFrom="paragraph">
                  <wp:posOffset>293370</wp:posOffset>
                </wp:positionV>
                <wp:extent cx="182880" cy="0"/>
                <wp:effectExtent l="8255" t="6985" r="8890" b="12065"/>
                <wp:wrapNone/>
                <wp:docPr id="269" name="Прямая соединительная линия 2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 cy="0"/>
                        </a:xfrm>
                        <a:prstGeom prst="line">
                          <a:avLst/>
                        </a:prstGeom>
                        <a:noFill/>
                        <a:ln w="936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269" o:spid="_x0000_s1026" style="position:absolute;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4.7pt,23.1pt" to="109.1pt,2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" strokeweight=".26mm">
                <v:stroke joinstyle="miter"/>
              </v:line>
            </w:pict>
          </mc:Fallback>
        </mc:AlternateContent>
      </w:r>
      <w:r w:rsidRPr="00E713FA">
        <w:rPr>
          <w:sz w:val="20"/>
          <w:szCs w:val="20"/>
        </w:rPr>
        <mc:AlternateContent>
          <mc:Choice Requires="wps">
            <w:drawing>
              <wp:anchor distT="0" distB="0" distL="114300" distR="114300" simplePos="0" relativeHeight="251745280" behindDoc="0" locked="0" layoutInCell="1" allowOverlap="1">
                <wp:simplePos x="0" y="0"/>
                <wp:positionH relativeFrom="column">
                  <wp:posOffset>836930</wp:posOffset>
                </wp:positionH>
                <wp:positionV relativeFrom="paragraph">
                  <wp:posOffset>293370</wp:posOffset>
                </wp:positionV>
                <wp:extent cx="182880" cy="182880"/>
                <wp:effectExtent l="13970" t="6985" r="12700" b="10160"/>
                <wp:wrapNone/>
                <wp:docPr id="268" name="Прямоугольник 2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 cy="182880"/>
                        </a:xfrm>
                        <a:prstGeom prst="rect">
                          <a:avLst/>
                        </a:prstGeom>
                        <a:solidFill>
                          <a:srgbClr val="FFFFFF"/>
                        </a:solidFill>
                        <a:ln w="936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Прямоугольник 268" o:spid="_x0000_s1026" style="position:absolute;margin-left:65.9pt;margin-top:23.1pt;width:14.4pt;height:14.4pt;z-index:25174528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" strokeweight=".26mm"/>
            </w:pict>
          </mc:Fallback>
        </mc:AlternateContent>
      </w:r>
      <w:r w:rsidRPr="00E713FA">
        <w:rPr>
          <w:sz w:val="20"/>
          <w:szCs w:val="20"/>
        </w:rPr>
        <mc:AlternateContent>
          <mc:Choice Requires="wps">
            <w:drawing>
              <wp:anchor distT="0" distB="0" distL="114300" distR="114300" simplePos="0" relativeHeight="251744256" behindDoc="0" locked="0" layoutInCell="1" allowOverlap="1">
                <wp:simplePos x="0" y="0"/>
                <wp:positionH relativeFrom="column">
                  <wp:posOffset>654050</wp:posOffset>
                </wp:positionH>
                <wp:positionV relativeFrom="paragraph">
                  <wp:posOffset>291465</wp:posOffset>
                </wp:positionV>
                <wp:extent cx="182880" cy="182880"/>
                <wp:effectExtent l="12065" t="5080" r="5080" b="12065"/>
                <wp:wrapNone/>
                <wp:docPr id="267" name="Прямоугольник 2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 cy="182880"/>
                        </a:xfrm>
                        <a:prstGeom prst="rect">
                          <a:avLst/>
                        </a:prstGeom>
                        <a:solidFill>
                          <a:srgbClr val="C0C0C0"/>
                        </a:solidFill>
                        <a:ln w="936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Прямоугольник 267" o:spid="_x0000_s1026" style="position:absolute;margin-left:51.5pt;margin-top:22.95pt;width:14.4pt;height:14.4pt;z-index:25174425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" fillcolor="silver" strokeweight=".26mm"/>
            </w:pict>
          </mc:Fallback>
        </mc:AlternateContent>
      </w:r>
      <w:r w:rsidRPr="00E713FA">
        <w:rPr>
          <w:sz w:val="20"/>
          <w:szCs w:val="20"/>
        </w:rPr>
        <mc:AlternateContent>
          <mc:Choice Requires="wps">
            <w:drawing>
              <wp:anchor distT="0" distB="0" distL="114300" distR="114300" simplePos="0" relativeHeight="251743232" behindDoc="0" locked="0" layoutInCell="1" allowOverlap="1">
                <wp:simplePos x="0" y="0"/>
                <wp:positionH relativeFrom="column">
                  <wp:posOffset>471170</wp:posOffset>
                </wp:positionH>
                <wp:positionV relativeFrom="paragraph">
                  <wp:posOffset>291465</wp:posOffset>
                </wp:positionV>
                <wp:extent cx="182880" cy="182880"/>
                <wp:effectExtent l="10160" t="5080" r="6985" b="12065"/>
                <wp:wrapNone/>
                <wp:docPr id="266" name="Прямоугольник 2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 cy="182880"/>
                        </a:xfrm>
                        <a:prstGeom prst="rect">
                          <a:avLst/>
                        </a:prstGeom>
                        <a:solidFill>
                          <a:srgbClr val="C0C0C0"/>
                        </a:solidFill>
                        <a:ln w="936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Прямоугольник 266" o:spid="_x0000_s1026" style="position:absolute;margin-left:37.1pt;margin-top:22.95pt;width:14.4pt;height:14.4pt;z-index:25174323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" fillcolor="silver" strokeweight=".26mm"/>
            </w:pict>
          </mc:Fallback>
        </mc:AlternateContent>
      </w:r>
      <w:r w:rsidRPr="00E713FA">
        <w:rPr>
          <w:sz w:val="20"/>
          <w:szCs w:val="20"/>
        </w:rPr>
        <mc:AlternateContent>
          <mc:Choice Requires="wps">
            <w:drawing>
              <wp:anchor distT="0" distB="0" distL="114300" distR="114300" simplePos="0" relativeHeight="251742208" behindDoc="0" locked="0" layoutInCell="1" allowOverlap="1">
                <wp:simplePos x="0" y="0"/>
                <wp:positionH relativeFrom="column">
                  <wp:posOffset>288290</wp:posOffset>
                </wp:positionH>
                <wp:positionV relativeFrom="paragraph">
                  <wp:posOffset>291465</wp:posOffset>
                </wp:positionV>
                <wp:extent cx="182880" cy="182880"/>
                <wp:effectExtent l="8255" t="5080" r="8890" b="12065"/>
                <wp:wrapNone/>
                <wp:docPr id="265" name="Прямоугольник 2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 cy="182880"/>
                        </a:xfrm>
                        <a:prstGeom prst="rect">
                          <a:avLst/>
                        </a:prstGeom>
                        <a:solidFill>
                          <a:srgbClr val="C0C0C0"/>
                        </a:solidFill>
                        <a:ln w="936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Прямоугольник 265" o:spid="_x0000_s1026" style="position:absolute;margin-left:22.7pt;margin-top:22.95pt;width:14.4pt;height:14.4pt;z-index:25174220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" fillcolor="silver" strokeweight=".26mm"/>
            </w:pict>
          </mc:Fallback>
        </mc:AlternateContent>
      </w:r>
      <w:r w:rsidRPr="00E713FA">
        <w:rPr>
          <w:sz w:val="20"/>
          <w:szCs w:val="20"/>
        </w:rPr>
        <w:t>Указатель указывает на первый заполненный элемент.</w:t>
      </w:r>
    </w:p>
    <w:p w:rsidR="00E713FA" w:rsidRPr="00E713FA" w:rsidRDefault="00E713FA" w:rsidP="00E713FA">
      <w:pPr>
        <w:spacing w:after="0" w:line="240" w:lineRule="auto"/>
        <w:rPr>
          <w:sz w:val="20"/>
          <w:szCs w:val="20"/>
        </w:rPr>
      </w:pPr>
    </w:p>
    <w:p w:rsidR="00E713FA" w:rsidRPr="00E713FA" w:rsidRDefault="00E713FA" w:rsidP="00E713FA">
      <w:pPr>
        <w:spacing w:after="0" w:line="240" w:lineRule="auto"/>
        <w:rPr>
          <w:sz w:val="20"/>
          <w:szCs w:val="20"/>
          <w:lang w:val="ru-RU"/>
        </w:rPr>
      </w:pPr>
      <w:r w:rsidRPr="00E713FA">
        <w:rPr>
          <w:sz w:val="20"/>
          <w:szCs w:val="20"/>
        </w:rPr>
        <mc:AlternateContent>
          <mc:Choice Requires="wps">
            <w:drawing>
              <wp:anchor distT="0" distB="0" distL="114935" distR="114935" simplePos="0" relativeHeight="251751424" behindDoc="0" locked="0" layoutInCell="1" allowOverlap="1">
                <wp:simplePos x="0" y="0"/>
                <wp:positionH relativeFrom="column">
                  <wp:posOffset>1568450</wp:posOffset>
                </wp:positionH>
                <wp:positionV relativeFrom="paragraph">
                  <wp:posOffset>23495</wp:posOffset>
                </wp:positionV>
                <wp:extent cx="831215" cy="365125"/>
                <wp:effectExtent l="2540" t="3175" r="4445" b="3175"/>
                <wp:wrapNone/>
                <wp:docPr id="264" name="Поле 2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1215" cy="36512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54219" w:rsidRDefault="00054219" w:rsidP="00E713FA">
                            <w:pPr>
                              <w:pStyle w:val="a5"/>
                              <w:jc w:val="center"/>
                            </w:pPr>
                            <w:r>
                              <w:t>слот</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Поле 264" o:spid="_x0000_s1028" type="#_x0000_t202" style="position:absolute;margin-left:123.5pt;margin-top:1.85pt;width:65.45pt;height:28.75pt;z-index:251751424;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" stroked="f">
                <v:fill opacity="0"/>
                <v:textbox inset="0,0,0,0">
                  <w:txbxContent>
                    <w:p w:rsidR="00054219" w:rsidRDefault="00054219" w:rsidP="00E713FA">
                      <w:pPr>
                        <w:pStyle w:val="a5"/>
                        <w:jc w:val="center"/>
                      </w:pPr>
                      <w:r>
                        <w:t>слот</w:t>
                      </w:r>
                    </w:p>
                  </w:txbxContent>
                </v:textbox>
              </v:shape>
            </w:pict>
          </mc:Fallback>
        </mc:AlternateContent>
      </w:r>
    </w:p>
    <w:p w:rsidR="00E713FA" w:rsidRPr="00E713FA" w:rsidRDefault="00E713FA" w:rsidP="00E713FA">
      <w:pPr>
        <w:spacing w:after="0" w:line="240" w:lineRule="auto"/>
        <w:rPr>
          <w:sz w:val="20"/>
          <w:szCs w:val="20"/>
        </w:rPr>
      </w:pPr>
    </w:p>
    <w:p w:rsidR="00E713FA" w:rsidRPr="00E713FA" w:rsidRDefault="00E713FA" w:rsidP="00E713FA">
      <w:pPr>
        <w:spacing w:after="0" w:line="240" w:lineRule="auto"/>
        <w:rPr>
          <w:sz w:val="20"/>
          <w:szCs w:val="20"/>
        </w:rPr>
      </w:pPr>
    </w:p>
    <w:p w:rsidR="00E713FA" w:rsidRPr="00E713FA" w:rsidRDefault="00E713FA" w:rsidP="00E713FA">
      <w:pPr>
        <w:spacing w:after="0" w:line="240" w:lineRule="auto"/>
        <w:rPr>
          <w:sz w:val="20"/>
          <w:szCs w:val="20"/>
        </w:rPr>
      </w:pPr>
      <w:r w:rsidRPr="00E713FA">
        <w:rPr>
          <w:sz w:val="20"/>
          <w:szCs w:val="20"/>
        </w:rPr>
        <w:t>Стек в последовательной памяти (схема на физическом уровне):</w:t>
      </w:r>
    </w:p>
    <w:p w:rsidR="00E713FA" w:rsidRPr="00E713FA" w:rsidRDefault="00E713FA" w:rsidP="00E713FA">
      <w:pPr>
        <w:spacing w:after="0" w:line="240" w:lineRule="auto"/>
        <w:rPr>
          <w:i/>
          <w:sz w:val="20"/>
          <w:szCs w:val="20"/>
        </w:rPr>
      </w:pPr>
      <w:r w:rsidRPr="00E713FA">
        <w:rPr>
          <w:sz w:val="20"/>
          <w:szCs w:val="20"/>
        </w:rPr>
        <mc:AlternateContent>
          <mc:Choice Requires="wps">
            <w:drawing>
              <wp:anchor distT="0" distB="0" distL="114935" distR="114935" simplePos="0" relativeHeight="251772928" behindDoc="0" locked="0" layoutInCell="1" allowOverlap="1">
                <wp:simplePos x="0" y="0"/>
                <wp:positionH relativeFrom="column">
                  <wp:posOffset>5212080</wp:posOffset>
                </wp:positionH>
                <wp:positionV relativeFrom="paragraph">
                  <wp:posOffset>140970</wp:posOffset>
                </wp:positionV>
                <wp:extent cx="273685" cy="273685"/>
                <wp:effectExtent l="7620" t="2540" r="4445" b="0"/>
                <wp:wrapNone/>
                <wp:docPr id="263" name="Поле 2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685" cy="27368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54219" w:rsidRDefault="00054219" w:rsidP="00E713FA">
                            <w:pPr>
                              <w:rPr>
                                <w:lang w:val="en-US"/>
                              </w:rPr>
                            </w:pPr>
                            <w:r>
                              <w:rPr>
                                <w:lang w:val="en-US"/>
                              </w:rPr>
                              <w: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Поле 263" o:spid="_x0000_s1029" type="#_x0000_t202" style="position:absolute;margin-left:410.4pt;margin-top:11.1pt;width:21.55pt;height:21.55pt;z-index:251772928;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" stroked="f">
                <v:fill opacity="0"/>
                <v:textbox inset="0,0,0,0">
                  <w:txbxContent>
                    <w:p w:rsidR="00054219" w:rsidRDefault="00054219" w:rsidP="00E713FA">
                      <w:pPr>
                        <w:rPr>
                          <w:lang w:val="en-US"/>
                        </w:rPr>
                      </w:pPr>
                      <w:r>
                        <w:rPr>
                          <w:lang w:val="en-US"/>
                        </w:rPr>
                        <w:t>S</w:t>
                      </w:r>
                    </w:p>
                  </w:txbxContent>
                </v:textbox>
              </v:shape>
            </w:pict>
          </mc:Fallback>
        </mc:AlternateContent>
      </w:r>
      <w:r w:rsidRPr="00E713FA">
        <w:rPr>
          <w:i/>
          <w:sz w:val="20"/>
          <w:szCs w:val="20"/>
        </w:rPr>
        <w:t>Д</w:t>
      </w:r>
      <w:r>
        <w:rPr>
          <w:i/>
          <w:sz w:val="20"/>
          <w:szCs w:val="20"/>
        </w:rPr>
        <w:t>ескриптор</w:t>
      </w:r>
    </w:p>
    <w:tbl>
      <w:tblPr>
        <w:tblW w:w="0" w:type="auto"/>
        <w:tblInd w:w="387" w:type="dxa"/>
        <w:tblLayout w:type="fixed"/>
        <w:tblLook w:val="0000" w:firstRow="0" w:lastRow="0" w:firstColumn="0" w:lastColumn="0" w:noHBand="0" w:noVBand="0"/>
      </w:tblPr>
      <w:tblGrid>
        <w:gridCol w:w="1559"/>
        <w:gridCol w:w="1711"/>
      </w:tblGrid>
      <w:tr w:rsidR="00E713FA" w:rsidRPr="00E713FA" w:rsidTr="00E713FA">
        <w:tc>
          <w:tcPr>
            <w:tcW w:w="1559" w:type="dxa"/>
            <w:tcBorders>
              <w:top w:val="single" w:sz="4" w:space="0" w:color="000000"/>
              <w:left w:val="single" w:sz="4" w:space="0" w:color="000000"/>
              <w:bottom w:val="single" w:sz="4" w:space="0" w:color="000000"/>
            </w:tcBorders>
            <w:shd w:val="clear" w:color="auto" w:fill="auto"/>
          </w:tcPr>
          <w:p w:rsidR="00E713FA" w:rsidRPr="00E713FA" w:rsidRDefault="00E713FA" w:rsidP="00E713FA">
            <w:pPr>
              <w:numPr>
                <w:ilvl w:val="0"/>
                <w:numId w:val="6"/>
              </w:numPr>
              <w:spacing w:after="0" w:line="240" w:lineRule="auto"/>
              <w:rPr>
                <w:b/>
                <w:bCs/>
                <w:sz w:val="20"/>
                <w:szCs w:val="20"/>
              </w:rPr>
            </w:pPr>
            <w:r w:rsidRPr="00E713FA">
              <w:rPr>
                <w:b/>
                <w:bCs/>
                <w:sz w:val="20"/>
                <w:szCs w:val="20"/>
              </w:rPr>
              <mc:AlternateContent>
                <mc:Choice Requires="wps">
                  <w:drawing>
                    <wp:anchor distT="0" distB="0" distL="114300" distR="114300" simplePos="0" relativeHeight="251777024" behindDoc="0" locked="0" layoutInCell="1" allowOverlap="1">
                      <wp:simplePos x="0" y="0"/>
                      <wp:positionH relativeFrom="column">
                        <wp:posOffset>4686300</wp:posOffset>
                      </wp:positionH>
                      <wp:positionV relativeFrom="paragraph">
                        <wp:posOffset>160020</wp:posOffset>
                      </wp:positionV>
                      <wp:extent cx="0" cy="571500"/>
                      <wp:effectExtent l="60960" t="22225" r="53340" b="6350"/>
                      <wp:wrapNone/>
                      <wp:docPr id="262" name="Прямая соединительная линия 2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71500"/>
                              </a:xfrm>
                              <a:prstGeom prst="line">
                                <a:avLst/>
                              </a:prstGeom>
                              <a:noFill/>
                              <a:ln w="9360">
                                <a:solidFill>
                                  <a:srgbClr val="000000"/>
                                </a:solidFill>
                                <a:miter lim="800000"/>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262" o:spid="_x0000_s1026" style="position:absolute;flip:y;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9pt,12.6pt" to="369pt,5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" strokeweight=".26mm">
                      <v:stroke endarrow="block" joinstyle="miter"/>
                    </v:line>
                  </w:pict>
                </mc:Fallback>
              </mc:AlternateContent>
            </w:r>
            <w:r w:rsidRPr="00E713FA">
              <w:rPr>
                <w:b/>
                <w:bCs/>
                <w:sz w:val="20"/>
                <w:szCs w:val="20"/>
              </w:rPr>
              <w:t>Условные обозначения</w:t>
            </w:r>
          </w:p>
        </w:tc>
        <w:tc>
          <w:tcPr>
            <w:tcW w:w="1711" w:type="dxa"/>
            <w:tcBorders>
              <w:top w:val="single" w:sz="4" w:space="0" w:color="000000"/>
              <w:left w:val="single" w:sz="4" w:space="0" w:color="000000"/>
              <w:bottom w:val="single" w:sz="4" w:space="0" w:color="000000"/>
              <w:right w:val="single" w:sz="4" w:space="0" w:color="000000"/>
            </w:tcBorders>
            <w:shd w:val="clear" w:color="auto" w:fill="auto"/>
          </w:tcPr>
          <w:p w:rsidR="00E713FA" w:rsidRPr="00E713FA" w:rsidRDefault="00E713FA" w:rsidP="00E713FA">
            <w:pPr>
              <w:spacing w:after="0" w:line="240" w:lineRule="auto"/>
              <w:rPr>
                <w:sz w:val="20"/>
                <w:szCs w:val="20"/>
              </w:rPr>
            </w:pPr>
            <w:r w:rsidRPr="00E713FA">
              <w:rPr>
                <w:sz w:val="20"/>
                <w:szCs w:val="20"/>
              </w:rPr>
              <mc:AlternateContent>
                <mc:Choice Requires="wps">
                  <w:drawing>
                    <wp:anchor distT="0" distB="0" distL="114300" distR="114300" simplePos="0" relativeHeight="251760640" behindDoc="0" locked="0" layoutInCell="1" allowOverlap="1">
                      <wp:simplePos x="0" y="0"/>
                      <wp:positionH relativeFrom="column">
                        <wp:posOffset>1851025</wp:posOffset>
                      </wp:positionH>
                      <wp:positionV relativeFrom="paragraph">
                        <wp:posOffset>14605</wp:posOffset>
                      </wp:positionV>
                      <wp:extent cx="182880" cy="182880"/>
                      <wp:effectExtent l="6350" t="10160" r="10795" b="6985"/>
                      <wp:wrapNone/>
                      <wp:docPr id="261" name="Прямоугольник 2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 cy="182880"/>
                              </a:xfrm>
                              <a:prstGeom prst="rect">
                                <a:avLst/>
                              </a:prstGeom>
                              <a:solidFill>
                                <a:srgbClr val="FFFFFF"/>
                              </a:solidFill>
                              <a:ln w="936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Прямоугольник 261" o:spid="_x0000_s1026" style="position:absolute;margin-left:145.75pt;margin-top:1.15pt;width:14.4pt;height:14.4pt;z-index:25176064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" strokeweight=".26mm"/>
                  </w:pict>
                </mc:Fallback>
              </mc:AlternateContent>
            </w:r>
            <w:r w:rsidRPr="00E713FA">
              <w:rPr>
                <w:sz w:val="20"/>
                <w:szCs w:val="20"/>
              </w:rPr>
              <mc:AlternateContent>
                <mc:Choice Requires="wps">
                  <w:drawing>
                    <wp:anchor distT="0" distB="0" distL="114300" distR="114300" simplePos="0" relativeHeight="251761664" behindDoc="0" locked="0" layoutInCell="1" allowOverlap="1">
                      <wp:simplePos x="0" y="0"/>
                      <wp:positionH relativeFrom="column">
                        <wp:posOffset>2033905</wp:posOffset>
                      </wp:positionH>
                      <wp:positionV relativeFrom="paragraph">
                        <wp:posOffset>14605</wp:posOffset>
                      </wp:positionV>
                      <wp:extent cx="182880" cy="182880"/>
                      <wp:effectExtent l="8255" t="10160" r="8890" b="6985"/>
                      <wp:wrapNone/>
                      <wp:docPr id="260" name="Прямоугольник 2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 cy="182880"/>
                              </a:xfrm>
                              <a:prstGeom prst="rect">
                                <a:avLst/>
                              </a:prstGeom>
                              <a:solidFill>
                                <a:srgbClr val="C0C0C0"/>
                              </a:solidFill>
                              <a:ln w="936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Прямоугольник 260" o:spid="_x0000_s1026" style="position:absolute;margin-left:160.15pt;margin-top:1.15pt;width:14.4pt;height:14.4pt;z-index:25176166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" fillcolor="silver" strokeweight=".26mm"/>
                  </w:pict>
                </mc:Fallback>
              </mc:AlternateContent>
            </w:r>
            <w:r w:rsidRPr="00E713FA">
              <w:rPr>
                <w:sz w:val="20"/>
                <w:szCs w:val="20"/>
              </w:rPr>
              <mc:AlternateContent>
                <mc:Choice Requires="wps">
                  <w:drawing>
                    <wp:anchor distT="0" distB="0" distL="114300" distR="114300" simplePos="0" relativeHeight="251762688" behindDoc="0" locked="0" layoutInCell="1" allowOverlap="1">
                      <wp:simplePos x="0" y="0"/>
                      <wp:positionH relativeFrom="column">
                        <wp:posOffset>2216785</wp:posOffset>
                      </wp:positionH>
                      <wp:positionV relativeFrom="paragraph">
                        <wp:posOffset>14605</wp:posOffset>
                      </wp:positionV>
                      <wp:extent cx="182880" cy="182880"/>
                      <wp:effectExtent l="10160" t="10160" r="6985" b="6985"/>
                      <wp:wrapNone/>
                      <wp:docPr id="259" name="Прямоугольник 2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 cy="182880"/>
                              </a:xfrm>
                              <a:prstGeom prst="rect">
                                <a:avLst/>
                              </a:prstGeom>
                              <a:solidFill>
                                <a:srgbClr val="C0C0C0"/>
                              </a:solidFill>
                              <a:ln w="936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Прямоугольник 259" o:spid="_x0000_s1026" style="position:absolute;margin-left:174.55pt;margin-top:1.15pt;width:14.4pt;height:14.4pt;z-index:25176268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" fillcolor="silver" strokeweight=".26mm"/>
                  </w:pict>
                </mc:Fallback>
              </mc:AlternateContent>
            </w:r>
            <w:r w:rsidRPr="00E713FA">
              <w:rPr>
                <w:sz w:val="20"/>
                <w:szCs w:val="20"/>
              </w:rPr>
              <mc:AlternateContent>
                <mc:Choice Requires="wps">
                  <w:drawing>
                    <wp:anchor distT="0" distB="0" distL="114300" distR="114300" simplePos="0" relativeHeight="251763712" behindDoc="0" locked="0" layoutInCell="1" allowOverlap="1">
                      <wp:simplePos x="0" y="0"/>
                      <wp:positionH relativeFrom="column">
                        <wp:posOffset>2397760</wp:posOffset>
                      </wp:positionH>
                      <wp:positionV relativeFrom="paragraph">
                        <wp:posOffset>10795</wp:posOffset>
                      </wp:positionV>
                      <wp:extent cx="182880" cy="182880"/>
                      <wp:effectExtent l="10160" t="6350" r="6985" b="10795"/>
                      <wp:wrapNone/>
                      <wp:docPr id="258" name="Прямоугольник 2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 cy="182880"/>
                              </a:xfrm>
                              <a:prstGeom prst="rect">
                                <a:avLst/>
                              </a:prstGeom>
                              <a:solidFill>
                                <a:srgbClr val="C0C0C0"/>
                              </a:solidFill>
                              <a:ln w="936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Прямоугольник 258" o:spid="_x0000_s1026" style="position:absolute;margin-left:188.8pt;margin-top:.85pt;width:14.4pt;height:14.4pt;z-index:25176371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" fillcolor="silver" strokeweight=".26mm"/>
                  </w:pict>
                </mc:Fallback>
              </mc:AlternateContent>
            </w:r>
            <w:r w:rsidRPr="00E713FA">
              <w:rPr>
                <w:sz w:val="20"/>
                <w:szCs w:val="20"/>
              </w:rPr>
              <mc:AlternateContent>
                <mc:Choice Requires="wps">
                  <w:drawing>
                    <wp:anchor distT="0" distB="0" distL="114300" distR="114300" simplePos="0" relativeHeight="251764736" behindDoc="0" locked="0" layoutInCell="1" allowOverlap="1">
                      <wp:simplePos x="0" y="0"/>
                      <wp:positionH relativeFrom="column">
                        <wp:posOffset>2574925</wp:posOffset>
                      </wp:positionH>
                      <wp:positionV relativeFrom="paragraph">
                        <wp:posOffset>18415</wp:posOffset>
                      </wp:positionV>
                      <wp:extent cx="182880" cy="182880"/>
                      <wp:effectExtent l="6350" t="13970" r="10795" b="12700"/>
                      <wp:wrapNone/>
                      <wp:docPr id="257" name="Прямоугольник 2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 cy="182880"/>
                              </a:xfrm>
                              <a:prstGeom prst="rect">
                                <a:avLst/>
                              </a:prstGeom>
                              <a:solidFill>
                                <a:srgbClr val="C0C0C0"/>
                              </a:solidFill>
                              <a:ln w="936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Прямоугольник 257" o:spid="_x0000_s1026" style="position:absolute;margin-left:202.75pt;margin-top:1.45pt;width:14.4pt;height:14.4pt;z-index:25176473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" fillcolor="silver" strokeweight=".26mm"/>
                  </w:pict>
                </mc:Fallback>
              </mc:AlternateContent>
            </w:r>
            <w:r w:rsidRPr="00E713FA">
              <w:rPr>
                <w:sz w:val="20"/>
                <w:szCs w:val="20"/>
              </w:rPr>
              <mc:AlternateContent>
                <mc:Choice Requires="wps">
                  <w:drawing>
                    <wp:anchor distT="0" distB="0" distL="114300" distR="114300" simplePos="0" relativeHeight="251765760" behindDoc="0" locked="0" layoutInCell="1" allowOverlap="1">
                      <wp:simplePos x="0" y="0"/>
                      <wp:positionH relativeFrom="column">
                        <wp:posOffset>2757805</wp:posOffset>
                      </wp:positionH>
                      <wp:positionV relativeFrom="paragraph">
                        <wp:posOffset>18415</wp:posOffset>
                      </wp:positionV>
                      <wp:extent cx="182880" cy="182880"/>
                      <wp:effectExtent l="8255" t="13970" r="8890" b="12700"/>
                      <wp:wrapNone/>
                      <wp:docPr id="256" name="Прямоугольник 2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 cy="182880"/>
                              </a:xfrm>
                              <a:prstGeom prst="rect">
                                <a:avLst/>
                              </a:prstGeom>
                              <a:solidFill>
                                <a:srgbClr val="FFFFFF"/>
                              </a:solidFill>
                              <a:ln w="936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Прямоугольник 256" o:spid="_x0000_s1026" style="position:absolute;margin-left:217.15pt;margin-top:1.45pt;width:14.4pt;height:14.4pt;z-index:25176576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" strokeweight=".26mm"/>
                  </w:pict>
                </mc:Fallback>
              </mc:AlternateContent>
            </w:r>
            <w:r w:rsidRPr="00E713FA">
              <w:rPr>
                <w:sz w:val="20"/>
                <w:szCs w:val="20"/>
              </w:rPr>
              <mc:AlternateContent>
                <mc:Choice Requires="wps">
                  <w:drawing>
                    <wp:anchor distT="0" distB="0" distL="114300" distR="114300" simplePos="0" relativeHeight="251766784" behindDoc="0" locked="0" layoutInCell="1" allowOverlap="1">
                      <wp:simplePos x="0" y="0"/>
                      <wp:positionH relativeFrom="column">
                        <wp:posOffset>2940685</wp:posOffset>
                      </wp:positionH>
                      <wp:positionV relativeFrom="paragraph">
                        <wp:posOffset>18415</wp:posOffset>
                      </wp:positionV>
                      <wp:extent cx="182880" cy="182880"/>
                      <wp:effectExtent l="10160" t="13970" r="6985" b="12700"/>
                      <wp:wrapNone/>
                      <wp:docPr id="255" name="Прямоугольник 2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 cy="182880"/>
                              </a:xfrm>
                              <a:prstGeom prst="rect">
                                <a:avLst/>
                              </a:prstGeom>
                              <a:solidFill>
                                <a:srgbClr val="FFFFFF"/>
                              </a:solidFill>
                              <a:ln w="936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Прямоугольник 255" o:spid="_x0000_s1026" style="position:absolute;margin-left:231.55pt;margin-top:1.45pt;width:14.4pt;height:14.4pt;z-index:25176678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" strokeweight=".26mm"/>
                  </w:pict>
                </mc:Fallback>
              </mc:AlternateContent>
            </w:r>
            <w:r w:rsidRPr="00E713FA">
              <w:rPr>
                <w:sz w:val="20"/>
                <w:szCs w:val="20"/>
              </w:rPr>
              <mc:AlternateContent>
                <mc:Choice Requires="wps">
                  <w:drawing>
                    <wp:anchor distT="0" distB="0" distL="114300" distR="114300" simplePos="0" relativeHeight="251767808" behindDoc="0" locked="0" layoutInCell="1" allowOverlap="1">
                      <wp:simplePos x="0" y="0"/>
                      <wp:positionH relativeFrom="column">
                        <wp:posOffset>3123565</wp:posOffset>
                      </wp:positionH>
                      <wp:positionV relativeFrom="paragraph">
                        <wp:posOffset>18415</wp:posOffset>
                      </wp:positionV>
                      <wp:extent cx="182880" cy="182880"/>
                      <wp:effectExtent l="12065" t="13970" r="5080" b="12700"/>
                      <wp:wrapNone/>
                      <wp:docPr id="254" name="Прямоугольник 2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 cy="182880"/>
                              </a:xfrm>
                              <a:prstGeom prst="rect">
                                <a:avLst/>
                              </a:prstGeom>
                              <a:solidFill>
                                <a:srgbClr val="FFFFFF"/>
                              </a:solidFill>
                              <a:ln w="936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Прямоугольник 254" o:spid="_x0000_s1026" style="position:absolute;margin-left:245.95pt;margin-top:1.45pt;width:14.4pt;height:14.4pt;z-index:25176780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" strokeweight=".26mm"/>
                  </w:pict>
                </mc:Fallback>
              </mc:AlternateContent>
            </w:r>
            <w:r w:rsidRPr="00E713FA">
              <w:rPr>
                <w:sz w:val="20"/>
                <w:szCs w:val="20"/>
              </w:rPr>
              <mc:AlternateContent>
                <mc:Choice Requires="wps">
                  <w:drawing>
                    <wp:anchor distT="0" distB="0" distL="114300" distR="114300" simplePos="0" relativeHeight="251768832" behindDoc="0" locked="0" layoutInCell="1" allowOverlap="1">
                      <wp:simplePos x="0" y="0"/>
                      <wp:positionH relativeFrom="column">
                        <wp:posOffset>3306445</wp:posOffset>
                      </wp:positionH>
                      <wp:positionV relativeFrom="paragraph">
                        <wp:posOffset>18415</wp:posOffset>
                      </wp:positionV>
                      <wp:extent cx="182880" cy="182880"/>
                      <wp:effectExtent l="13970" t="13970" r="12700" b="12700"/>
                      <wp:wrapNone/>
                      <wp:docPr id="253" name="Прямоугольник 2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 cy="182880"/>
                              </a:xfrm>
                              <a:prstGeom prst="rect">
                                <a:avLst/>
                              </a:prstGeom>
                              <a:solidFill>
                                <a:srgbClr val="FFFFFF"/>
                              </a:solidFill>
                              <a:ln w="936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Прямоугольник 253" o:spid="_x0000_s1026" style="position:absolute;margin-left:260.35pt;margin-top:1.45pt;width:14.4pt;height:14.4pt;z-index:25176883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" strokeweight=".26mm"/>
                  </w:pict>
                </mc:Fallback>
              </mc:AlternateContent>
            </w:r>
            <w:r w:rsidRPr="00E713FA">
              <w:rPr>
                <w:sz w:val="20"/>
                <w:szCs w:val="20"/>
              </w:rPr>
              <mc:AlternateContent>
                <mc:Choice Requires="wps">
                  <w:drawing>
                    <wp:anchor distT="0" distB="0" distL="114300" distR="114300" simplePos="0" relativeHeight="251769856" behindDoc="0" locked="0" layoutInCell="1" allowOverlap="1">
                      <wp:simplePos x="0" y="0"/>
                      <wp:positionH relativeFrom="column">
                        <wp:posOffset>3489325</wp:posOffset>
                      </wp:positionH>
                      <wp:positionV relativeFrom="paragraph">
                        <wp:posOffset>18415</wp:posOffset>
                      </wp:positionV>
                      <wp:extent cx="182880" cy="182880"/>
                      <wp:effectExtent l="6350" t="13970" r="10795" b="12700"/>
                      <wp:wrapNone/>
                      <wp:docPr id="252" name="Прямоугольник 2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 cy="182880"/>
                              </a:xfrm>
                              <a:prstGeom prst="rect">
                                <a:avLst/>
                              </a:prstGeom>
                              <a:solidFill>
                                <a:srgbClr val="FFFFFF"/>
                              </a:solidFill>
                              <a:ln w="936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Прямоугольник 252" o:spid="_x0000_s1026" style="position:absolute;margin-left:274.75pt;margin-top:1.45pt;width:14.4pt;height:14.4pt;z-index:25176985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" strokeweight=".26mm"/>
                  </w:pict>
                </mc:Fallback>
              </mc:AlternateContent>
            </w:r>
            <w:r w:rsidRPr="00E713FA">
              <w:rPr>
                <w:sz w:val="20"/>
                <w:szCs w:val="20"/>
              </w:rPr>
              <mc:AlternateContent>
                <mc:Choice Requires="wps">
                  <w:drawing>
                    <wp:anchor distT="0" distB="0" distL="114300" distR="114300" simplePos="0" relativeHeight="251770880" behindDoc="0" locked="0" layoutInCell="1" allowOverlap="1">
                      <wp:simplePos x="0" y="0"/>
                      <wp:positionH relativeFrom="column">
                        <wp:posOffset>3671570</wp:posOffset>
                      </wp:positionH>
                      <wp:positionV relativeFrom="paragraph">
                        <wp:posOffset>20320</wp:posOffset>
                      </wp:positionV>
                      <wp:extent cx="365760" cy="0"/>
                      <wp:effectExtent l="7620" t="6350" r="7620" b="12700"/>
                      <wp:wrapNone/>
                      <wp:docPr id="251" name="Прямая соединительная линия 2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5760" cy="0"/>
                              </a:xfrm>
                              <a:prstGeom prst="line">
                                <a:avLst/>
                              </a:prstGeom>
                              <a:noFill/>
                              <a:ln w="936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251" o:spid="_x0000_s1026" style="position:absolute;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9.1pt,1.6pt" to="317.9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" strokeweight=".26mm">
                      <v:stroke joinstyle="miter"/>
                    </v:line>
                  </w:pict>
                </mc:Fallback>
              </mc:AlternateContent>
            </w:r>
            <w:r w:rsidRPr="00E713FA">
              <w:rPr>
                <w:sz w:val="20"/>
                <w:szCs w:val="20"/>
              </w:rPr>
              <mc:AlternateContent>
                <mc:Choice Requires="wps">
                  <w:drawing>
                    <wp:anchor distT="0" distB="0" distL="114300" distR="114300" simplePos="0" relativeHeight="251771904" behindDoc="0" locked="0" layoutInCell="1" allowOverlap="1">
                      <wp:simplePos x="0" y="0"/>
                      <wp:positionH relativeFrom="column">
                        <wp:posOffset>3677920</wp:posOffset>
                      </wp:positionH>
                      <wp:positionV relativeFrom="paragraph">
                        <wp:posOffset>195580</wp:posOffset>
                      </wp:positionV>
                      <wp:extent cx="365760" cy="0"/>
                      <wp:effectExtent l="13970" t="10160" r="10795" b="8890"/>
                      <wp:wrapNone/>
                      <wp:docPr id="250" name="Прямая соединительная линия 2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5760" cy="0"/>
                              </a:xfrm>
                              <a:prstGeom prst="line">
                                <a:avLst/>
                              </a:prstGeom>
                              <a:noFill/>
                              <a:ln w="936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250" o:spid="_x0000_s1026" style="position:absolute;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9.6pt,15.4pt" to="318.4pt,1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" strokeweight=".26mm">
                      <v:stroke joinstyle="miter"/>
                    </v:line>
                  </w:pict>
                </mc:Fallback>
              </mc:AlternateContent>
            </w:r>
            <w:r w:rsidRPr="00E713FA">
              <w:rPr>
                <w:sz w:val="20"/>
                <w:szCs w:val="20"/>
              </w:rPr>
              <mc:AlternateContent>
                <mc:Choice Requires="wps">
                  <w:drawing>
                    <wp:anchor distT="0" distB="0" distL="114300" distR="114300" simplePos="0" relativeHeight="251774976" behindDoc="0" locked="0" layoutInCell="1" allowOverlap="1">
                      <wp:simplePos x="0" y="0"/>
                      <wp:positionH relativeFrom="column">
                        <wp:posOffset>2094865</wp:posOffset>
                      </wp:positionH>
                      <wp:positionV relativeFrom="paragraph">
                        <wp:posOffset>201295</wp:posOffset>
                      </wp:positionV>
                      <wp:extent cx="0" cy="342900"/>
                      <wp:effectExtent l="59690" t="15875" r="54610" b="12700"/>
                      <wp:wrapNone/>
                      <wp:docPr id="249" name="Прямая соединительная линия 2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342900"/>
                              </a:xfrm>
                              <a:prstGeom prst="line">
                                <a:avLst/>
                              </a:prstGeom>
                              <a:noFill/>
                              <a:ln w="9360">
                                <a:solidFill>
                                  <a:srgbClr val="000000"/>
                                </a:solidFill>
                                <a:miter lim="800000"/>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249" o:spid="_x0000_s1026" style="position:absolute;flip:y;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4.95pt,15.85pt" to="164.95pt,4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" strokeweight=".26mm">
                      <v:stroke endarrow="block" joinstyle="miter"/>
                    </v:line>
                  </w:pict>
                </mc:Fallback>
              </mc:AlternateContent>
            </w:r>
            <w:r w:rsidRPr="00E713FA">
              <w:rPr>
                <w:sz w:val="20"/>
                <w:szCs w:val="20"/>
              </w:rPr>
              <mc:AlternateContent>
                <mc:Choice Requires="wps">
                  <w:drawing>
                    <wp:anchor distT="0" distB="0" distL="114300" distR="114300" simplePos="0" relativeHeight="251779072" behindDoc="0" locked="0" layoutInCell="1" allowOverlap="1">
                      <wp:simplePos x="0" y="0"/>
                      <wp:positionH relativeFrom="column">
                        <wp:posOffset>2713990</wp:posOffset>
                      </wp:positionH>
                      <wp:positionV relativeFrom="paragraph">
                        <wp:posOffset>153670</wp:posOffset>
                      </wp:positionV>
                      <wp:extent cx="0" cy="800100"/>
                      <wp:effectExtent l="59690" t="15875" r="54610" b="12700"/>
                      <wp:wrapNone/>
                      <wp:docPr id="248" name="Прямая соединительная линия 2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800100"/>
                              </a:xfrm>
                              <a:prstGeom prst="line">
                                <a:avLst/>
                              </a:prstGeom>
                              <a:noFill/>
                              <a:ln w="9360">
                                <a:solidFill>
                                  <a:srgbClr val="000000"/>
                                </a:solidFill>
                                <a:miter lim="800000"/>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248" o:spid="_x0000_s1026" style="position:absolute;flip:y;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3.7pt,12.1pt" to="213.7pt,7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" strokeweight=".26mm">
                      <v:stroke endarrow="block" joinstyle="miter"/>
                    </v:line>
                  </w:pict>
                </mc:Fallback>
              </mc:AlternateContent>
            </w:r>
            <w:r w:rsidRPr="00E713FA">
              <w:rPr>
                <w:sz w:val="20"/>
                <w:szCs w:val="20"/>
              </w:rPr>
              <w:t>Название стека</w:t>
            </w:r>
          </w:p>
        </w:tc>
      </w:tr>
      <w:tr w:rsidR="00E713FA" w:rsidRPr="00E713FA" w:rsidTr="00E713FA">
        <w:trPr>
          <w:cantSplit/>
        </w:trPr>
        <w:tc>
          <w:tcPr>
            <w:tcW w:w="3270" w:type="dxa"/>
            <w:gridSpan w:val="2"/>
            <w:tcBorders>
              <w:top w:val="single" w:sz="4" w:space="0" w:color="000000"/>
              <w:left w:val="single" w:sz="4" w:space="0" w:color="000000"/>
              <w:bottom w:val="single" w:sz="4" w:space="0" w:color="000000"/>
              <w:right w:val="single" w:sz="4" w:space="0" w:color="000000"/>
            </w:tcBorders>
            <w:shd w:val="clear" w:color="auto" w:fill="auto"/>
          </w:tcPr>
          <w:p w:rsidR="00E713FA" w:rsidRPr="00E713FA" w:rsidRDefault="00E713FA" w:rsidP="00E713FA">
            <w:pPr>
              <w:spacing w:after="0" w:line="240" w:lineRule="auto"/>
              <w:rPr>
                <w:sz w:val="20"/>
                <w:szCs w:val="20"/>
              </w:rPr>
            </w:pPr>
            <w:r w:rsidRPr="00E713FA">
              <w:rPr>
                <w:sz w:val="20"/>
                <w:szCs w:val="20"/>
              </w:rPr>
              <mc:AlternateContent>
                <mc:Choice Requires="wps">
                  <w:drawing>
                    <wp:anchor distT="0" distB="0" distL="114300" distR="114300" simplePos="0" relativeHeight="251773952" behindDoc="0" locked="0" layoutInCell="1" allowOverlap="1">
                      <wp:simplePos x="0" y="0"/>
                      <wp:positionH relativeFrom="column">
                        <wp:posOffset>1979930</wp:posOffset>
                      </wp:positionH>
                      <wp:positionV relativeFrom="paragraph">
                        <wp:posOffset>59690</wp:posOffset>
                      </wp:positionV>
                      <wp:extent cx="1097280" cy="0"/>
                      <wp:effectExtent l="12065" t="13970" r="5080" b="5080"/>
                      <wp:wrapNone/>
                      <wp:docPr id="247" name="Прямая соединительная линия 2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97280" cy="0"/>
                              </a:xfrm>
                              <a:prstGeom prst="line">
                                <a:avLst/>
                              </a:prstGeom>
                              <a:noFill/>
                              <a:ln w="936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247" o:spid="_x0000_s1026" style="position:absolute;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5.9pt,4.7pt" to="242.3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" strokeweight=".26mm">
                      <v:stroke joinstyle="miter"/>
                    </v:line>
                  </w:pict>
                </mc:Fallback>
              </mc:AlternateContent>
            </w:r>
            <w:r w:rsidRPr="00E713FA">
              <w:rPr>
                <w:sz w:val="20"/>
                <w:szCs w:val="20"/>
              </w:rPr>
              <w:t>Нижний адрес стека</w:t>
            </w:r>
          </w:p>
        </w:tc>
      </w:tr>
      <w:tr w:rsidR="00E713FA" w:rsidRPr="00E713FA" w:rsidTr="00E713FA">
        <w:trPr>
          <w:cantSplit/>
        </w:trPr>
        <w:tc>
          <w:tcPr>
            <w:tcW w:w="3270" w:type="dxa"/>
            <w:gridSpan w:val="2"/>
            <w:tcBorders>
              <w:top w:val="single" w:sz="4" w:space="0" w:color="000000"/>
              <w:left w:val="single" w:sz="4" w:space="0" w:color="000000"/>
              <w:bottom w:val="single" w:sz="4" w:space="0" w:color="000000"/>
              <w:right w:val="single" w:sz="4" w:space="0" w:color="000000"/>
            </w:tcBorders>
            <w:shd w:val="clear" w:color="auto" w:fill="auto"/>
          </w:tcPr>
          <w:p w:rsidR="00E713FA" w:rsidRPr="00E713FA" w:rsidRDefault="00E713FA" w:rsidP="00E713FA">
            <w:pPr>
              <w:spacing w:after="0" w:line="240" w:lineRule="auto"/>
              <w:rPr>
                <w:sz w:val="20"/>
                <w:szCs w:val="20"/>
              </w:rPr>
            </w:pPr>
            <w:r w:rsidRPr="00E713FA">
              <w:rPr>
                <w:sz w:val="20"/>
                <w:szCs w:val="20"/>
              </w:rPr>
              <mc:AlternateContent>
                <mc:Choice Requires="wps">
                  <w:drawing>
                    <wp:anchor distT="0" distB="0" distL="114300" distR="114300" simplePos="0" relativeHeight="251776000" behindDoc="0" locked="0" layoutInCell="1" allowOverlap="1">
                      <wp:simplePos x="0" y="0"/>
                      <wp:positionH relativeFrom="column">
                        <wp:posOffset>1996440</wp:posOffset>
                      </wp:positionH>
                      <wp:positionV relativeFrom="paragraph">
                        <wp:posOffset>55245</wp:posOffset>
                      </wp:positionV>
                      <wp:extent cx="2446020" cy="6985"/>
                      <wp:effectExtent l="9525" t="10160" r="11430" b="11430"/>
                      <wp:wrapNone/>
                      <wp:docPr id="246" name="Прямая соединительная линия 2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446020" cy="6985"/>
                              </a:xfrm>
                              <a:prstGeom prst="line">
                                <a:avLst/>
                              </a:prstGeom>
                              <a:noFill/>
                              <a:ln w="936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246" o:spid="_x0000_s1026" style="position:absolute;flip:y;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7.2pt,4.35pt" to="349.8pt,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" strokeweight=".26mm">
                      <v:stroke joinstyle="miter"/>
                    </v:line>
                  </w:pict>
                </mc:Fallback>
              </mc:AlternateContent>
            </w:r>
            <w:r w:rsidRPr="00E713FA">
              <w:rPr>
                <w:sz w:val="20"/>
                <w:szCs w:val="20"/>
              </w:rPr>
              <w:t>Верхний адрес стека</w:t>
            </w:r>
          </w:p>
        </w:tc>
      </w:tr>
      <w:tr w:rsidR="00E713FA" w:rsidRPr="00E713FA" w:rsidTr="00E713FA">
        <w:trPr>
          <w:cantSplit/>
        </w:trPr>
        <w:tc>
          <w:tcPr>
            <w:tcW w:w="3270" w:type="dxa"/>
            <w:gridSpan w:val="2"/>
            <w:tcBorders>
              <w:top w:val="single" w:sz="4" w:space="0" w:color="000000"/>
              <w:left w:val="single" w:sz="4" w:space="0" w:color="000000"/>
              <w:bottom w:val="single" w:sz="4" w:space="0" w:color="000000"/>
              <w:right w:val="single" w:sz="4" w:space="0" w:color="000000"/>
            </w:tcBorders>
            <w:shd w:val="clear" w:color="auto" w:fill="auto"/>
          </w:tcPr>
          <w:p w:rsidR="00E713FA" w:rsidRPr="00E713FA" w:rsidRDefault="00E713FA" w:rsidP="00E713FA">
            <w:pPr>
              <w:spacing w:after="0" w:line="240" w:lineRule="auto"/>
              <w:rPr>
                <w:sz w:val="20"/>
                <w:szCs w:val="20"/>
              </w:rPr>
            </w:pPr>
            <w:r w:rsidRPr="00E713FA">
              <w:rPr>
                <w:sz w:val="20"/>
                <w:szCs w:val="20"/>
              </w:rPr>
              <mc:AlternateContent>
                <mc:Choice Requires="wps">
                  <w:drawing>
                    <wp:anchor distT="0" distB="0" distL="114300" distR="114300" simplePos="0" relativeHeight="251778048" behindDoc="0" locked="0" layoutInCell="1" allowOverlap="1">
                      <wp:simplePos x="0" y="0"/>
                      <wp:positionH relativeFrom="column">
                        <wp:posOffset>1989455</wp:posOffset>
                      </wp:positionH>
                      <wp:positionV relativeFrom="paragraph">
                        <wp:posOffset>101600</wp:posOffset>
                      </wp:positionV>
                      <wp:extent cx="1714500" cy="0"/>
                      <wp:effectExtent l="12065" t="9525" r="6985" b="9525"/>
                      <wp:wrapNone/>
                      <wp:docPr id="245" name="Прямая соединительная линия 2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14500" cy="0"/>
                              </a:xfrm>
                              <a:prstGeom prst="line">
                                <a:avLst/>
                              </a:prstGeom>
                              <a:noFill/>
                              <a:ln w="936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245" o:spid="_x0000_s1026" style="position:absolute;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6.65pt,8pt" to="291.65pt,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" strokeweight=".26mm">
                      <v:stroke joinstyle="miter"/>
                    </v:line>
                  </w:pict>
                </mc:Fallback>
              </mc:AlternateContent>
            </w:r>
            <w:r w:rsidRPr="00E713FA">
              <w:rPr>
                <w:sz w:val="20"/>
                <w:szCs w:val="20"/>
              </w:rPr>
              <w:t>Адрес указателя</w:t>
            </w:r>
          </w:p>
        </w:tc>
      </w:tr>
      <w:tr w:rsidR="00E713FA" w:rsidRPr="00E713FA" w:rsidTr="00E713FA">
        <w:trPr>
          <w:cantSplit/>
        </w:trPr>
        <w:tc>
          <w:tcPr>
            <w:tcW w:w="3270" w:type="dxa"/>
            <w:gridSpan w:val="2"/>
            <w:tcBorders>
              <w:top w:val="single" w:sz="4" w:space="0" w:color="000000"/>
              <w:left w:val="single" w:sz="4" w:space="0" w:color="000000"/>
              <w:bottom w:val="single" w:sz="4" w:space="0" w:color="000000"/>
              <w:right w:val="single" w:sz="4" w:space="0" w:color="000000"/>
            </w:tcBorders>
            <w:shd w:val="clear" w:color="auto" w:fill="auto"/>
          </w:tcPr>
          <w:p w:rsidR="00E713FA" w:rsidRPr="00E713FA" w:rsidRDefault="00E713FA" w:rsidP="00E713FA">
            <w:pPr>
              <w:spacing w:after="0" w:line="240" w:lineRule="auto"/>
              <w:rPr>
                <w:sz w:val="20"/>
                <w:szCs w:val="20"/>
              </w:rPr>
            </w:pPr>
            <w:r w:rsidRPr="00E713FA">
              <w:rPr>
                <w:sz w:val="20"/>
                <w:szCs w:val="20"/>
              </w:rPr>
              <w:t>Описание элемента</w:t>
            </w:r>
          </w:p>
        </w:tc>
      </w:tr>
    </w:tbl>
    <w:p w:rsidR="00E713FA" w:rsidRPr="00E713FA" w:rsidRDefault="00E713FA" w:rsidP="00E713FA">
      <w:pPr>
        <w:spacing w:after="0" w:line="240" w:lineRule="auto"/>
        <w:rPr>
          <w:sz w:val="20"/>
          <w:szCs w:val="20"/>
        </w:rPr>
      </w:pPr>
    </w:p>
    <w:p w:rsidR="00E713FA" w:rsidRPr="00E713FA" w:rsidRDefault="00E713FA" w:rsidP="00E713FA">
      <w:pPr>
        <w:spacing w:after="0" w:line="240" w:lineRule="auto"/>
        <w:rPr>
          <w:b/>
          <w:i/>
          <w:sz w:val="20"/>
          <w:szCs w:val="20"/>
        </w:rPr>
      </w:pPr>
      <w:r w:rsidRPr="00E713FA">
        <w:rPr>
          <w:b/>
          <w:i/>
          <w:sz w:val="20"/>
          <w:szCs w:val="20"/>
        </w:rPr>
        <w:t>Применение стека:</w:t>
      </w:r>
    </w:p>
    <w:p w:rsidR="00E713FA" w:rsidRPr="00E713FA" w:rsidRDefault="00E713FA" w:rsidP="00E713FA">
      <w:pPr>
        <w:numPr>
          <w:ilvl w:val="0"/>
          <w:numId w:val="8"/>
        </w:numPr>
        <w:spacing w:after="0" w:line="240" w:lineRule="auto"/>
        <w:rPr>
          <w:sz w:val="20"/>
          <w:szCs w:val="20"/>
        </w:rPr>
      </w:pPr>
      <w:r w:rsidRPr="00E713FA">
        <w:rPr>
          <w:sz w:val="20"/>
          <w:szCs w:val="20"/>
        </w:rPr>
        <w:t>Стек используется при преобразовании рекурсивных алгоритмов в нерекурсивные. В частности, с помощью стека можно модифицировать алгоритм сортировки Хоара.</w:t>
      </w:r>
    </w:p>
    <w:p w:rsidR="00E713FA" w:rsidRPr="00E713FA" w:rsidRDefault="00E713FA" w:rsidP="00E713FA">
      <w:pPr>
        <w:spacing w:after="0" w:line="240" w:lineRule="auto"/>
        <w:rPr>
          <w:b/>
          <w:sz w:val="20"/>
          <w:szCs w:val="20"/>
        </w:rPr>
      </w:pPr>
      <w:r w:rsidRPr="00E713FA">
        <w:rPr>
          <w:b/>
          <w:sz w:val="20"/>
          <w:szCs w:val="20"/>
        </w:rPr>
        <w:t>Алгоритм сортировки Хоара (стек используется для хранения границ сортируемой области в таблице):</w:t>
      </w:r>
    </w:p>
    <w:p w:rsidR="00E713FA" w:rsidRPr="00E713FA" w:rsidRDefault="00E713FA" w:rsidP="00E713FA">
      <w:pPr>
        <w:spacing w:after="0" w:line="240" w:lineRule="auto"/>
        <w:rPr>
          <w:sz w:val="20"/>
          <w:szCs w:val="20"/>
        </w:rPr>
      </w:pPr>
      <w:r w:rsidRPr="00E713FA">
        <w:rPr>
          <w:sz w:val="20"/>
          <w:szCs w:val="20"/>
        </w:rPr>
        <w:t>Включить в стек начало и конец сортируемой таблицы.</w:t>
      </w:r>
    </w:p>
    <w:p w:rsidR="00E713FA" w:rsidRPr="00E713FA" w:rsidRDefault="00E713FA" w:rsidP="00E713FA">
      <w:pPr>
        <w:spacing w:after="0" w:line="240" w:lineRule="auto"/>
        <w:rPr>
          <w:sz w:val="20"/>
          <w:szCs w:val="20"/>
        </w:rPr>
      </w:pPr>
      <w:r w:rsidRPr="00E713FA">
        <w:rPr>
          <w:sz w:val="20"/>
          <w:szCs w:val="20"/>
        </w:rPr>
        <w:t>Исключить из стека адрес конца сортируемой области (В). Если стек пуст, то сортировка окончена.</w:t>
      </w:r>
    </w:p>
    <w:p w:rsidR="00E713FA" w:rsidRPr="00E713FA" w:rsidRDefault="00E713FA" w:rsidP="00E713FA">
      <w:pPr>
        <w:spacing w:after="0" w:line="240" w:lineRule="auto"/>
        <w:rPr>
          <w:sz w:val="20"/>
          <w:szCs w:val="20"/>
        </w:rPr>
      </w:pPr>
      <w:r w:rsidRPr="00E713FA">
        <w:rPr>
          <w:sz w:val="20"/>
          <w:szCs w:val="20"/>
        </w:rPr>
        <w:t>Исключить из стека адрес начала сортируемой области (А).</w:t>
      </w:r>
    </w:p>
    <w:p w:rsidR="00E713FA" w:rsidRPr="00E713FA" w:rsidRDefault="00E713FA" w:rsidP="00E713FA">
      <w:pPr>
        <w:spacing w:after="0" w:line="240" w:lineRule="auto"/>
        <w:rPr>
          <w:sz w:val="20"/>
          <w:szCs w:val="20"/>
        </w:rPr>
      </w:pPr>
      <w:r w:rsidRPr="00E713FA">
        <w:rPr>
          <w:sz w:val="20"/>
          <w:szCs w:val="20"/>
        </w:rPr>
        <w:t>Выбираем ключ-разделитель в сортируемой области (при этом используем тот или иной алгоритм).</w:t>
      </w:r>
    </w:p>
    <w:p w:rsidR="00E713FA" w:rsidRPr="00E713FA" w:rsidRDefault="00E713FA" w:rsidP="00E713FA">
      <w:pPr>
        <w:spacing w:after="0" w:line="240" w:lineRule="auto"/>
        <w:rPr>
          <w:sz w:val="20"/>
          <w:szCs w:val="20"/>
        </w:rPr>
      </w:pPr>
      <w:r w:rsidRPr="00E713FA">
        <w:rPr>
          <w:sz w:val="20"/>
          <w:szCs w:val="20"/>
        </w:rPr>
        <w:t>Размещаем меньшие ключи до разделителя, а большие – после него. Адрес разделителя – С.</w:t>
      </w:r>
    </w:p>
    <w:p w:rsidR="00E713FA" w:rsidRPr="00E713FA" w:rsidRDefault="00E713FA" w:rsidP="00E713FA">
      <w:pPr>
        <w:spacing w:after="0" w:line="240" w:lineRule="auto"/>
        <w:rPr>
          <w:sz w:val="20"/>
          <w:szCs w:val="20"/>
        </w:rPr>
      </w:pPr>
      <w:r w:rsidRPr="00E713FA">
        <w:rPr>
          <w:sz w:val="20"/>
          <w:szCs w:val="20"/>
        </w:rPr>
        <w:t>Если А &lt; (С-1), то записываем в стек адрес А и (С-1).</w:t>
      </w:r>
    </w:p>
    <w:p w:rsidR="00E713FA" w:rsidRPr="00E713FA" w:rsidRDefault="00E713FA" w:rsidP="00E713FA">
      <w:pPr>
        <w:spacing w:after="0" w:line="240" w:lineRule="auto"/>
        <w:rPr>
          <w:sz w:val="20"/>
          <w:szCs w:val="20"/>
        </w:rPr>
      </w:pPr>
      <w:r w:rsidRPr="00E713FA">
        <w:rPr>
          <w:sz w:val="20"/>
          <w:szCs w:val="20"/>
        </w:rPr>
        <w:t>Если (С+1) &lt; В, то записываем в стек начало (С+1) и конец сортируемой области В и переходим к п.2.</w:t>
      </w:r>
    </w:p>
    <w:p w:rsidR="00E713FA" w:rsidRPr="00E713FA" w:rsidRDefault="00E713FA" w:rsidP="00E713FA">
      <w:pPr>
        <w:numPr>
          <w:ilvl w:val="0"/>
          <w:numId w:val="8"/>
        </w:numPr>
        <w:spacing w:after="0" w:line="240" w:lineRule="auto"/>
        <w:rPr>
          <w:sz w:val="20"/>
          <w:szCs w:val="20"/>
        </w:rPr>
      </w:pPr>
      <w:r w:rsidRPr="00E713FA">
        <w:rPr>
          <w:sz w:val="20"/>
          <w:szCs w:val="20"/>
        </w:rPr>
        <w:t>Стек используется при разработке компиляторов.</w:t>
      </w:r>
    </w:p>
    <w:p w:rsidR="00E713FA" w:rsidRPr="00E713FA" w:rsidRDefault="00E713FA" w:rsidP="00E713FA">
      <w:pPr>
        <w:spacing w:after="0" w:line="240" w:lineRule="auto"/>
        <w:rPr>
          <w:sz w:val="20"/>
          <w:szCs w:val="20"/>
        </w:rPr>
      </w:pPr>
      <w:r w:rsidRPr="00E713FA">
        <w:rPr>
          <w:sz w:val="20"/>
          <w:szCs w:val="20"/>
        </w:rPr>
        <w:t>Например, вычисление арифметических выражений. Имеем некоторое выражение: (А+В)</w:t>
      </w:r>
      <w:r w:rsidRPr="00E713FA">
        <w:rPr>
          <w:sz w:val="20"/>
          <w:szCs w:val="20"/>
        </w:rPr>
        <w:t xml:space="preserve">С. Это выражение в инфиксной записи. Необходимо перевести его в постфикс (польскую запись): А В + С </w:t>
      </w:r>
      <w:r w:rsidRPr="00E713FA">
        <w:rPr>
          <w:sz w:val="20"/>
          <w:szCs w:val="20"/>
        </w:rPr>
        <w:t>. С помощью стека выражение вычисляется за один проход.</w:t>
      </w:r>
    </w:p>
    <w:p w:rsidR="00E713FA" w:rsidRPr="00E713FA" w:rsidRDefault="00E713FA" w:rsidP="00E713FA">
      <w:pPr>
        <w:spacing w:after="0" w:line="240" w:lineRule="auto"/>
        <w:rPr>
          <w:sz w:val="20"/>
          <w:szCs w:val="20"/>
        </w:rPr>
      </w:pPr>
      <w:r w:rsidRPr="00E713FA">
        <w:rPr>
          <w:i/>
          <w:sz w:val="20"/>
          <w:szCs w:val="20"/>
          <w:u w:val="single"/>
        </w:rPr>
        <w:t>Пример:</w:t>
      </w:r>
      <w:r w:rsidRPr="00E713FA">
        <w:rPr>
          <w:sz w:val="20"/>
          <w:szCs w:val="20"/>
        </w:rPr>
        <w:t xml:space="preserve">  Имеем выражение (5 + 3) </w:t>
      </w:r>
      <w:r w:rsidRPr="00E713FA">
        <w:rPr>
          <w:sz w:val="20"/>
          <w:szCs w:val="20"/>
        </w:rPr>
        <w:t xml:space="preserve"> 7 + 2 </w:t>
      </w:r>
      <w:r w:rsidRPr="00E713FA">
        <w:rPr>
          <w:sz w:val="20"/>
          <w:szCs w:val="20"/>
        </w:rPr>
        <w:t xml:space="preserve"> 4. Преобразуем его к виду 5 3 + 7 </w:t>
      </w:r>
      <w:r w:rsidRPr="00E713FA">
        <w:rPr>
          <w:sz w:val="20"/>
          <w:szCs w:val="20"/>
        </w:rPr>
        <w:t xml:space="preserve"> 2 4 </w:t>
      </w:r>
      <w:r w:rsidRPr="00E713FA">
        <w:rPr>
          <w:sz w:val="20"/>
          <w:szCs w:val="20"/>
        </w:rPr>
        <w:t xml:space="preserve"> + </w:t>
      </w:r>
    </w:p>
    <w:p w:rsidR="00E713FA" w:rsidRPr="00E713FA" w:rsidRDefault="00E713FA" w:rsidP="00E713FA">
      <w:pPr>
        <w:spacing w:after="0" w:line="240" w:lineRule="auto"/>
        <w:rPr>
          <w:sz w:val="20"/>
          <w:szCs w:val="20"/>
        </w:rPr>
      </w:pPr>
      <w:r w:rsidRPr="00E713FA">
        <w:rPr>
          <w:sz w:val="20"/>
          <w:szCs w:val="20"/>
        </w:rPr>
        <w:t xml:space="preserve">&lt;    &gt; - стек. Заносим в стек цифры и когда появляется операция, то выполняем ее над занесенными в стек элементами: &lt;   &gt; </w:t>
      </w:r>
      <w:r w:rsidRPr="00E713FA">
        <w:rPr>
          <w:sz w:val="20"/>
          <w:szCs w:val="20"/>
          <w:lang w:val="en-US"/>
        </w:rPr>
        <w:t></w:t>
      </w:r>
      <w:r w:rsidRPr="00E713FA">
        <w:rPr>
          <w:sz w:val="20"/>
          <w:szCs w:val="20"/>
        </w:rPr>
        <w:t xml:space="preserve"> &lt; 5 &gt; </w:t>
      </w:r>
      <w:r w:rsidRPr="00E713FA">
        <w:rPr>
          <w:sz w:val="20"/>
          <w:szCs w:val="20"/>
          <w:lang w:val="en-US"/>
        </w:rPr>
        <w:t></w:t>
      </w:r>
      <w:r w:rsidRPr="00E713FA">
        <w:rPr>
          <w:sz w:val="20"/>
          <w:szCs w:val="20"/>
        </w:rPr>
        <w:t xml:space="preserve"> &lt; 5 3 &gt; </w:t>
      </w:r>
      <w:r w:rsidRPr="00E713FA">
        <w:rPr>
          <w:sz w:val="20"/>
          <w:szCs w:val="20"/>
          <w:lang w:val="en-US"/>
        </w:rPr>
        <w:t></w:t>
      </w:r>
      <w:r w:rsidRPr="00E713FA">
        <w:rPr>
          <w:sz w:val="20"/>
          <w:szCs w:val="20"/>
        </w:rPr>
        <w:t xml:space="preserve"> &lt; 8 &gt; </w:t>
      </w:r>
      <w:r w:rsidRPr="00E713FA">
        <w:rPr>
          <w:sz w:val="20"/>
          <w:szCs w:val="20"/>
          <w:lang w:val="en-US"/>
        </w:rPr>
        <w:t></w:t>
      </w:r>
      <w:r w:rsidRPr="00E713FA">
        <w:rPr>
          <w:sz w:val="20"/>
          <w:szCs w:val="20"/>
        </w:rPr>
        <w:t xml:space="preserve"> &lt; 8 7 &gt; </w:t>
      </w:r>
      <w:r w:rsidRPr="00E713FA">
        <w:rPr>
          <w:sz w:val="20"/>
          <w:szCs w:val="20"/>
          <w:lang w:val="en-US"/>
        </w:rPr>
        <w:t></w:t>
      </w:r>
      <w:r w:rsidRPr="00E713FA">
        <w:rPr>
          <w:sz w:val="20"/>
          <w:szCs w:val="20"/>
        </w:rPr>
        <w:t xml:space="preserve"> …</w:t>
      </w:r>
    </w:p>
    <w:p w:rsidR="00E713FA" w:rsidRPr="00E713FA" w:rsidRDefault="00E713FA" w:rsidP="00E713FA">
      <w:pPr>
        <w:numPr>
          <w:ilvl w:val="0"/>
          <w:numId w:val="8"/>
        </w:numPr>
        <w:spacing w:after="0" w:line="240" w:lineRule="auto"/>
        <w:rPr>
          <w:sz w:val="20"/>
          <w:szCs w:val="20"/>
        </w:rPr>
      </w:pPr>
      <w:r w:rsidRPr="00E713FA">
        <w:rPr>
          <w:sz w:val="20"/>
          <w:szCs w:val="20"/>
          <w:lang w:val="en-US"/>
        </w:rPr>
        <w:t>C</w:t>
      </w:r>
      <w:r w:rsidRPr="00E713FA">
        <w:rPr>
          <w:sz w:val="20"/>
          <w:szCs w:val="20"/>
        </w:rPr>
        <w:t>теки оказали влияние и на архитектуру ЭВМ, послужили основой для стековых машин. В такой ЭВМ аккумулятор выполнен в виде стека, позволяющего расширить спектр безадресных команд.</w:t>
      </w:r>
    </w:p>
    <w:p w:rsidR="00E713FA" w:rsidRPr="00E713FA" w:rsidRDefault="00E713FA" w:rsidP="00E713FA">
      <w:pPr>
        <w:spacing w:after="0" w:line="240" w:lineRule="auto"/>
        <w:rPr>
          <w:sz w:val="20"/>
          <w:szCs w:val="20"/>
        </w:rPr>
      </w:pPr>
      <w:r w:rsidRPr="00E713FA">
        <w:rPr>
          <w:sz w:val="20"/>
          <w:szCs w:val="20"/>
        </w:rPr>
        <w:t>д, т.е. команд, не требующих явных заданий адресов операндов. Следствием использования стека является увеличение скорости обработки.</w:t>
      </w:r>
    </w:p>
    <w:p w:rsidR="00E713FA" w:rsidRDefault="00E713FA" w:rsidP="00E713FA">
      <w:pPr>
        <w:spacing w:after="0" w:line="240" w:lineRule="auto"/>
        <w:rPr>
          <w:sz w:val="20"/>
          <w:szCs w:val="20"/>
        </w:rPr>
      </w:pPr>
    </w:p>
    <w:p w:rsidR="00E713FA" w:rsidRPr="00E713FA" w:rsidRDefault="00E713FA" w:rsidP="00E713FA">
      <w:pPr>
        <w:spacing w:after="0" w:line="240" w:lineRule="auto"/>
        <w:rPr>
          <w:b/>
          <w:sz w:val="20"/>
          <w:szCs w:val="20"/>
        </w:rPr>
      </w:pPr>
      <w:r w:rsidRPr="00E713FA">
        <w:rPr>
          <w:b/>
          <w:sz w:val="20"/>
          <w:szCs w:val="20"/>
        </w:rPr>
        <w:t>5. Структуризация сетей. Понятие и характеристики основных сетевых топологий. Структурообразующие аппаратные средства и программное обеспечение.</w:t>
      </w:r>
    </w:p>
    <w:p w:rsidR="00E713FA" w:rsidRPr="00E713FA" w:rsidRDefault="00E713FA" w:rsidP="00E713FA">
      <w:pPr>
        <w:spacing w:after="0" w:line="240" w:lineRule="auto"/>
        <w:rPr>
          <w:sz w:val="20"/>
          <w:szCs w:val="20"/>
        </w:rPr>
      </w:pPr>
      <w:r w:rsidRPr="00E713FA">
        <w:rPr>
          <w:sz w:val="20"/>
          <w:szCs w:val="20"/>
        </w:rPr>
        <w:t>Топология сети – способ соединения узлов сети в среде связи.</w:t>
      </w:r>
    </w:p>
    <w:p w:rsidR="00E713FA" w:rsidRPr="00E713FA" w:rsidRDefault="00E713FA" w:rsidP="00E713FA">
      <w:pPr>
        <w:spacing w:after="0" w:line="240" w:lineRule="auto"/>
        <w:rPr>
          <w:sz w:val="20"/>
          <w:szCs w:val="20"/>
        </w:rPr>
      </w:pPr>
      <w:r w:rsidRPr="00E713FA">
        <w:rPr>
          <w:sz w:val="20"/>
          <w:szCs w:val="20"/>
        </w:rPr>
        <w:t>Физическими структурными элементами сети являются ЭВМ, каналы связи, устройства расширения сети (репитеры), концентраторы, коммутаторы, мосты, маршрутизаторы, шлюзы.</w:t>
      </w:r>
    </w:p>
    <w:p w:rsidR="00E713FA" w:rsidRPr="00E713FA" w:rsidRDefault="00E713FA" w:rsidP="00E713FA">
      <w:pPr>
        <w:spacing w:after="0" w:line="240" w:lineRule="auto"/>
        <w:rPr>
          <w:sz w:val="20"/>
          <w:szCs w:val="20"/>
        </w:rPr>
      </w:pPr>
      <w:r w:rsidRPr="00E713FA">
        <w:rPr>
          <w:sz w:val="20"/>
          <w:szCs w:val="20"/>
        </w:rPr>
        <w:t>Примерами логических структур элементов сети являются: протокол, драйвер, направляющий граф соединений в виде маршрутной таблицы и т.д.</w:t>
      </w:r>
    </w:p>
    <w:p w:rsidR="00E713FA" w:rsidRPr="00E713FA" w:rsidRDefault="00E713FA" w:rsidP="00E713FA">
      <w:pPr>
        <w:spacing w:after="0" w:line="240" w:lineRule="auto"/>
        <w:rPr>
          <w:sz w:val="20"/>
          <w:szCs w:val="20"/>
        </w:rPr>
      </w:pPr>
      <w:r w:rsidRPr="00E713FA">
        <w:rPr>
          <w:sz w:val="20"/>
          <w:szCs w:val="20"/>
        </w:rPr>
        <w:lastRenderedPageBreak/>
        <mc:AlternateContent>
          <mc:Choice Requires="wpg">
            <w:drawing>
              <wp:anchor distT="0" distB="0" distL="114300" distR="114300" simplePos="0" relativeHeight="251783168" behindDoc="1" locked="0" layoutInCell="1" allowOverlap="1" wp14:anchorId="58C0171A" wp14:editId="5C4332B6">
                <wp:simplePos x="0" y="0"/>
                <wp:positionH relativeFrom="column">
                  <wp:posOffset>186055</wp:posOffset>
                </wp:positionH>
                <wp:positionV relativeFrom="paragraph">
                  <wp:posOffset>113030</wp:posOffset>
                </wp:positionV>
                <wp:extent cx="927735" cy="962660"/>
                <wp:effectExtent l="8890" t="7620" r="6350" b="10795"/>
                <wp:wrapNone/>
                <wp:docPr id="95" name="Группа 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7735" cy="962660"/>
                          <a:chOff x="3128" y="3308"/>
                          <a:chExt cx="1461" cy="1516"/>
                        </a:xfrm>
                      </wpg:grpSpPr>
                      <wpg:grpSp>
                        <wpg:cNvPr id="96" name="Group 3"/>
                        <wpg:cNvGrpSpPr>
                          <a:grpSpLocks/>
                        </wpg:cNvGrpSpPr>
                        <wpg:grpSpPr bwMode="auto">
                          <a:xfrm>
                            <a:off x="3149" y="3398"/>
                            <a:ext cx="1440" cy="1426"/>
                            <a:chOff x="3149" y="3398"/>
                            <a:chExt cx="1440" cy="1426"/>
                          </a:xfrm>
                        </wpg:grpSpPr>
                        <wpg:grpSp>
                          <wpg:cNvPr id="97" name="Group 4"/>
                          <wpg:cNvGrpSpPr>
                            <a:grpSpLocks/>
                          </wpg:cNvGrpSpPr>
                          <wpg:grpSpPr bwMode="auto">
                            <a:xfrm>
                              <a:off x="3149" y="3747"/>
                              <a:ext cx="1440" cy="1077"/>
                              <a:chOff x="3149" y="3747"/>
                              <a:chExt cx="1440" cy="1077"/>
                            </a:xfrm>
                          </wpg:grpSpPr>
                          <wps:wsp>
                            <wps:cNvPr id="98" name="Oval 5"/>
                            <wps:cNvSpPr>
                              <a:spLocks noChangeArrowheads="1"/>
                            </wps:cNvSpPr>
                            <wps:spPr bwMode="auto">
                              <a:xfrm>
                                <a:off x="3149" y="3927"/>
                                <a:ext cx="358" cy="356"/>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99" name="Oval 6"/>
                            <wps:cNvSpPr>
                              <a:spLocks noChangeArrowheads="1"/>
                            </wps:cNvSpPr>
                            <wps:spPr bwMode="auto">
                              <a:xfrm>
                                <a:off x="3688" y="3927"/>
                                <a:ext cx="361" cy="359"/>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00" name="Oval 7"/>
                            <wps:cNvSpPr>
                              <a:spLocks noChangeArrowheads="1"/>
                            </wps:cNvSpPr>
                            <wps:spPr bwMode="auto">
                              <a:xfrm>
                                <a:off x="3688" y="4468"/>
                                <a:ext cx="360" cy="356"/>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01" name="Oval 8"/>
                            <wps:cNvSpPr>
                              <a:spLocks noChangeArrowheads="1"/>
                            </wps:cNvSpPr>
                            <wps:spPr bwMode="auto">
                              <a:xfrm>
                                <a:off x="4229" y="3927"/>
                                <a:ext cx="360" cy="359"/>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02" name="Line 9"/>
                            <wps:cNvCnPr>
                              <a:cxnSpLocks noChangeShapeType="1"/>
                            </wps:cNvCnPr>
                            <wps:spPr bwMode="auto">
                              <a:xfrm>
                                <a:off x="3870" y="4287"/>
                                <a:ext cx="1" cy="18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3" name="Line 10"/>
                            <wps:cNvCnPr>
                              <a:cxnSpLocks noChangeShapeType="1"/>
                            </wps:cNvCnPr>
                            <wps:spPr bwMode="auto">
                              <a:xfrm>
                                <a:off x="4049" y="4108"/>
                                <a:ext cx="18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4" name="Line 11"/>
                            <wps:cNvCnPr>
                              <a:cxnSpLocks noChangeShapeType="1"/>
                            </wps:cNvCnPr>
                            <wps:spPr bwMode="auto">
                              <a:xfrm>
                                <a:off x="3870" y="3747"/>
                                <a:ext cx="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5" name="Line 12"/>
                            <wps:cNvCnPr>
                              <a:cxnSpLocks noChangeShapeType="1"/>
                            </wps:cNvCnPr>
                            <wps:spPr bwMode="auto">
                              <a:xfrm>
                                <a:off x="3509" y="4108"/>
                                <a:ext cx="179"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106" name="Oval 13"/>
                          <wps:cNvSpPr>
                            <a:spLocks noChangeArrowheads="1"/>
                          </wps:cNvSpPr>
                          <wps:spPr bwMode="auto">
                            <a:xfrm>
                              <a:off x="3683" y="3398"/>
                              <a:ext cx="360" cy="3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g:grpSp>
                      <wps:wsp>
                        <wps:cNvPr id="107" name="Text Box 14"/>
                        <wps:cNvSpPr txBox="1">
                          <a:spLocks noChangeArrowheads="1"/>
                        </wps:cNvSpPr>
                        <wps:spPr bwMode="auto">
                          <a:xfrm>
                            <a:off x="3128" y="3308"/>
                            <a:ext cx="360" cy="360"/>
                          </a:xfrm>
                          <a:prstGeom prst="rect">
                            <a:avLst/>
                          </a:prstGeom>
                          <a:solidFill>
                            <a:srgbClr val="FFFFFF"/>
                          </a:solidFill>
                          <a:ln w="9525">
                            <a:solidFill>
                              <a:srgbClr val="000000"/>
                            </a:solidFill>
                            <a:miter lim="800000"/>
                            <a:headEnd/>
                            <a:tailEnd/>
                          </a:ln>
                        </wps:spPr>
                        <wps:txbx>
                          <w:txbxContent>
                            <w:p w:rsidR="00054219" w:rsidRPr="00D8548B" w:rsidRDefault="00054219" w:rsidP="00E713FA">
                              <w:pPr>
                                <w:rPr>
                                  <w:b/>
                                </w:rPr>
                              </w:pPr>
                              <w:r>
                                <w:rPr>
                                  <w:b/>
                                </w:rPr>
                                <w:t>1</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95" o:spid="_x0000_s1030" style="position:absolute;margin-left:14.65pt;margin-top:8.9pt;width:73.05pt;height:75.8pt;z-index:-251533312" coordorigin="3128,3308" coordsize="1461,15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">
                <v:group id="Group 3" o:spid="_x0000_s1031" style="position:absolute;left:3149;top:3398;width:1440;height:1426" coordorigin="3149,3398" coordsize="1440,14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Ev8r8UAAADbAAAADwAAAGRycy9kb3ducmV2LnhtbESPT2vCQBTE74V+h+UV&#10;ejObtCg1ZhWRtvQQBLUg3h7ZZxLMvg3Zbf58e7dQ6HGYmd8w2WY0jeipc7VlBUkUgyAurK65VPB9&#10;+pi9gXAeWWNjmRRM5GCzfnzIMNV24AP1R1+KAGGXooLK+zaV0hUVGXSRbYmDd7WdQR9kV0rd4RDg&#10;ppEvcbyQBmsOCxW2tKuouB1/jILPAYfta/Le57frbrqc5vtznpBSz0/jdgXC0+j/w3/tL61guYD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BL/K/FAAAA2wAA&#10;AA8AAAAAAAAAAAAAAAAAqgIAAGRycy9kb3ducmV2LnhtbFBLBQYAAAAABAAEAPoAAACcAwAAAAA=&#10;">
                  <v:group id="Group 4" o:spid="_x0000_s1032" style="position:absolute;left:3149;top:3747;width:1440;height:1077" coordorigin="3149,3747" coordsize="1440,10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wdZNMYAAADbAAAADwAAAGRycy9kb3ducmV2LnhtbESPW2vCQBSE3wv+h+UI&#10;faubWFo1ZhURW/ogghcQ3w7Zkwtmz4bsNon/vlso9HGYmW+YdD2YWnTUusqygngSgSDOrK64UHA5&#10;f7zMQTiPrLG2TAoe5GC9Gj2lmGjb85G6ky9EgLBLUEHpfZNI6bKSDLqJbYiDl9vWoA+yLaRusQ9w&#10;U8tpFL1LgxWHhRIb2paU3U/fRsFnj/3mNd51+3u+fdzOb4frPialnsfDZgnC0+D/w3/tL61gMYP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PB1k0xgAAANsA&#10;AAAPAAAAAAAAAAAAAAAAAKoCAABkcnMvZG93bnJldi54bWxQSwUGAAAAAAQABAD6AAAAnQMAAAAA&#10;">
                    <v:oval id="Oval 5" o:spid="_x0000_s1033" style="position:absolute;left:3149;top:3927;width:358;height:3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qjCMAA&#10;AADbAAAADwAAAGRycy9kb3ducmV2LnhtbERPTWvCQBC9F/wPywje6kaD0qauIopgDz001fuQHZNg&#10;djZkxxj/ffcgeHy879VmcI3qqQu1ZwOzaQKKuPC25tLA6e/w/gEqCLLFxjMZeFCAzXr0tsLM+jv/&#10;Up9LqWIIhwwNVCJtpnUoKnIYpr4ljtzFdw4lwq7UtsN7DHeNnifJUjusOTZU2NKuouKa35yBfbnN&#10;l71OZZFe9kdZXM8/3+nMmMl42H6BEhrkJX66j9bAZxwbv8QfoN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xqjCMAAAADbAAAADwAAAAAAAAAAAAAAAACYAgAAZHJzL2Rvd25y&#10;ZXYueG1sUEsFBgAAAAAEAAQA9QAAAIUDAAAAAA==&#10;"/>
                    <v:oval id="Oval 6" o:spid="_x0000_s1034" style="position:absolute;left:3688;top:3927;width:361;height:3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YGk8QA&#10;AADbAAAADwAAAGRycy9kb3ducmV2LnhtbESPQWvCQBSE74X+h+UJvdWNDUqNrhIaCnrowbS9P7LP&#10;JJh9G7KvMf33XaHgcZiZb5jtfnKdGmkIrWcDi3kCirjytuXawNfn+/MrqCDIFjvPZOCXAux3jw9b&#10;zKy/8onGUmoVIRwyNNCI9JnWoWrIYZj7njh6Zz84lCiHWtsBrxHuOv2SJCvtsOW40GBPbw1Vl/LH&#10;GSjqvFyNOpVlei4Osrx8fxzThTFPsynfgBKa5B7+bx+sgfUabl/iD9C7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hWBpPEAAAA2wAAAA8AAAAAAAAAAAAAAAAAmAIAAGRycy9k&#10;b3ducmV2LnhtbFBLBQYAAAAABAAEAPUAAACJAwAAAAA=&#10;"/>
                    <v:oval id="Oval 7" o:spid="_x0000_s1035" style="position:absolute;left:3688;top:4468;width:360;height:3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aFp7sQA&#10;AADcAAAADwAAAGRycy9kb3ducmV2LnhtbESPQWvCQBCF74X+h2UKvdWNBkVSVxGlYA89NNr7kB2T&#10;YHY2ZKcx/fedQ6G3Gd6b977Z7KbQmZGG1EZ2MJ9lYIir6FuuHVzOby9rMEmQPXaRycEPJdhtHx82&#10;WPh4508aS6mNhnAq0EEj0hfWpqqhgGkWe2LVrnEIKLoOtfUD3jU8dHaRZSsbsGVtaLCnQ0PVrfwO&#10;Do71vlyNNpdlfj2eZHn7+njP5849P037VzBCk/yb/65PXvEzxddndAK7/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Ghae7EAAAA3AAAAA8AAAAAAAAAAAAAAAAAmAIAAGRycy9k&#10;b3ducmV2LnhtbFBLBQYAAAAABAAEAPUAAACJAwAAAAA=&#10;"/>
                    <v:oval id="Oval 8" o:spid="_x0000_s1036" style="position:absolute;left:4229;top:3927;width:360;height:3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3MdcEA&#10;AADcAAAADwAAAGRycy9kb3ducmV2LnhtbERPTWvCQBC9C/6HZQq96SYGpaSuIkrBHjw0be9DdkyC&#10;2dmQHWP8925B6G0e73PW29G1aqA+NJ4NpPMEFHHpbcOVgZ/vj9kbqCDIFlvPZOBOAbab6WSNufU3&#10;/qKhkErFEA45GqhFulzrUNbkMMx9Rxy5s+8dSoR9pW2PtxjuWr1IkpV22HBsqLGjfU3lpbg6A4dq&#10;V6wGnckyOx+Osrz8nj6z1JjXl3H3DkpolH/x0320cX6Swt8z8QK9e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7tzHXBAAAA3AAAAA8AAAAAAAAAAAAAAAAAmAIAAGRycy9kb3du&#10;cmV2LnhtbFBLBQYAAAAABAAEAPUAAACGAwAAAAA=&#10;"/>
                    <v:line id="Line 9" o:spid="_x0000_s1037" style="position:absolute;visibility:visible;mso-wrap-style:square" from="3870,4287" to="3871,44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Wc7MsQAAADcAAAADwAAAGRycy9kb3ducmV2LnhtbERPTWvCQBC9C/6HZYTedKOFUKKriFLQ&#10;Hkq1gh7H7JhEs7Nhd5uk/75bKPQ2j/c5i1VvatGS85VlBdNJAoI4t7riQsHp83X8AsIHZI21ZVLw&#10;TR5Wy+FggZm2HR+oPYZCxBD2GSooQ2gyKX1ekkE/sQ1x5G7WGQwRukJqh10MN7WcJUkqDVYcG0ps&#10;aFNS/jh+GQXvzx9pu96/7frzPr3m28P1cu+cUk+jfj0HEagP/+I/907H+ckMfp+JF8jl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JZzsyxAAAANwAAAAPAAAAAAAAAAAA&#10;AAAAAKECAABkcnMvZG93bnJldi54bWxQSwUGAAAAAAQABAD5AAAAkgMAAAAA&#10;"/>
                    <v:line id="Line 10" o:spid="_x0000_s1038" style="position:absolute;visibility:visible;mso-wrap-style:square" from="4049,4108" to="4229,41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iueqcQAAADcAAAADwAAAGRycy9kb3ducmV2LnhtbERPTWvCQBC9C/6HZYTedGOFUKKriFLQ&#10;Hkq1gh7H7JhEs7Nhd5uk/75bKPQ2j/c5i1VvatGS85VlBdNJAoI4t7riQsHp83X8AsIHZI21ZVLw&#10;TR5Wy+FggZm2HR+oPYZCxBD2GSooQ2gyKX1ekkE/sQ1x5G7WGQwRukJqh10MN7V8TpJUGqw4NpTY&#10;0Kak/HH8MgreZx9pu96/7frzPr3m28P1cu+cUk+jfj0HEagP/+I/907H+ckMfp+JF8jl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mK56pxAAAANwAAAAPAAAAAAAAAAAA&#10;AAAAAKECAABkcnMvZG93bnJldi54bWxQSwUGAAAAAAQABAD5AAAAkgMAAAAA&#10;"/>
                    <v:line id="Line 11" o:spid="_x0000_s1039" style="position:absolute;visibility:visible;mso-wrap-style:square" from="3870,3747" to="3870,39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cIG3cQAAADcAAAADwAAAGRycy9kb3ducmV2LnhtbERPS2vCQBC+F/oflhF6qxvbEiS6irQU&#10;1IPUB+hxzI5JbHY27K5J+u+7QqG3+fieM533phYtOV9ZVjAaJiCIc6srLhQc9p/PYxA+IGusLZOC&#10;H/Iwnz0+TDHTtuMttbtQiBjCPkMFZQhNJqXPSzLoh7YhjtzFOoMhQldI7bCL4aaWL0mSSoMVx4YS&#10;G3ovKf/e3YyCzetX2i5W62V/XKXn/GN7Pl07p9TToF9MQATqw7/4z73UcX7yBvdn4gVy9g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wgbdxAAAANwAAAAPAAAAAAAAAAAA&#10;AAAAAKECAABkcnMvZG93bnJldi54bWxQSwUGAAAAAAQABAD5AAAAkgMAAAAA&#10;"/>
                    <v:line id="Line 12" o:spid="_x0000_s1040" style="position:absolute;visibility:visible;mso-wrap-style:square" from="3509,4108" to="3688,41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o6jRsQAAADcAAAADwAAAGRycy9kb3ducmV2LnhtbERPS2vCQBC+F/oflhF6qxtbGiS6irQU&#10;1IPUB+hxzI5JbHY27K5J+u+7QqG3+fieM533phYtOV9ZVjAaJiCIc6srLhQc9p/PYxA+IGusLZOC&#10;H/Iwnz0+TDHTtuMttbtQiBjCPkMFZQhNJqXPSzLoh7YhjtzFOoMhQldI7bCL4aaWL0mSSoMVx4YS&#10;G3ovKf/e3YyCzetX2i5W62V/XKXn/GN7Pl07p9TToF9MQATqw7/4z73UcX7yBvdn4gVy9g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GjqNGxAAAANwAAAAPAAAAAAAAAAAA&#10;AAAAAKECAABkcnMvZG93bnJldi54bWxQSwUGAAAAAAQABAD5AAAAkgMAAAAA&#10;"/>
                  </v:group>
                  <v:oval id="Oval 13" o:spid="_x0000_s1041" style="position:absolute;left:3683;top:3398;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RUAcEA&#10;AADcAAAADwAAAGRycy9kb3ducmV2LnhtbERPTWvCQBC9F/wPyxR6qxsbDCV1FVEKevDQaO9DdkyC&#10;2dmQncb4711B6G0e73MWq9G1aqA+NJ4NzKYJKOLS24YrA6fj9/snqCDIFlvPZOBGAVbLycsCc+uv&#10;/ENDIZWKIRxyNFCLdLnWoazJYZj6jjhyZ987lAj7StserzHctfojSTLtsOHYUGNHm5rKS/HnDGyr&#10;dZENOpV5et7uZH75PezTmTFvr+P6C5TQKP/ip3tn4/wkg8cz8QK9v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EEVAHBAAAA3AAAAA8AAAAAAAAAAAAAAAAAmAIAAGRycy9kb3du&#10;cmV2LnhtbFBLBQYAAAAABAAEAPUAAACGAwAAAAA=&#10;"/>
                </v:group>
                <v:shape id="Text Box 14" o:spid="_x0000_s1042" type="#_x0000_t202" style="position:absolute;left:3128;top:3308;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jmkUsMA&#10;AADcAAAADwAAAGRycy9kb3ducmV2LnhtbERPS2sCMRC+F/wPYYReSs1aRe26UUqhYm9qxV6HzewD&#10;N5M1Sdftv28Kgrf5+J6TrXvTiI6cry0rGI8SEMS51TWXCo5fH88LED4ga2wsk4Jf8rBeDR4yTLW9&#10;8p66QyhFDGGfooIqhDaV0ucVGfQj2xJHrrDOYIjQlVI7vMZw08iXJJlJgzXHhgpbeq8oPx9+jILF&#10;dNt9+8/J7pTPiuY1PM27zcUp9Tjs35YgAvXhLr65tzrOT+bw/0y8QK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jmkUsMAAADcAAAADwAAAAAAAAAAAAAAAACYAgAAZHJzL2Rv&#10;d25yZXYueG1sUEsFBgAAAAAEAAQA9QAAAIgDAAAAAA==&#10;">
                  <v:textbox>
                    <w:txbxContent>
                      <w:p w:rsidR="00054219" w:rsidRPr="00D8548B" w:rsidRDefault="00054219" w:rsidP="00E713FA">
                        <w:pPr>
                          <w:rPr>
                            <w:b/>
                          </w:rPr>
                        </w:pPr>
                        <w:r>
                          <w:rPr>
                            <w:b/>
                          </w:rPr>
                          <w:t>1</w:t>
                        </w:r>
                      </w:p>
                    </w:txbxContent>
                  </v:textbox>
                </v:shape>
              </v:group>
            </w:pict>
          </mc:Fallback>
        </mc:AlternateContent>
      </w:r>
      <w:r w:rsidRPr="00E713FA">
        <w:rPr>
          <w:sz w:val="20"/>
          <w:szCs w:val="20"/>
        </w:rPr>
        <mc:AlternateContent>
          <mc:Choice Requires="wpg">
            <w:drawing>
              <wp:anchor distT="0" distB="0" distL="114300" distR="114300" simplePos="0" relativeHeight="251786240" behindDoc="1" locked="0" layoutInCell="1" allowOverlap="1" wp14:anchorId="18FD4A09" wp14:editId="480DED8C">
                <wp:simplePos x="0" y="0"/>
                <wp:positionH relativeFrom="column">
                  <wp:posOffset>4628515</wp:posOffset>
                </wp:positionH>
                <wp:positionV relativeFrom="paragraph">
                  <wp:posOffset>113030</wp:posOffset>
                </wp:positionV>
                <wp:extent cx="1087120" cy="971550"/>
                <wp:effectExtent l="12700" t="7620" r="5080" b="11430"/>
                <wp:wrapNone/>
                <wp:docPr id="83" name="Группа 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87120" cy="971550"/>
                          <a:chOff x="9248" y="3451"/>
                          <a:chExt cx="1980" cy="1262"/>
                        </a:xfrm>
                      </wpg:grpSpPr>
                      <wpg:grpSp>
                        <wpg:cNvPr id="84" name="Group 46"/>
                        <wpg:cNvGrpSpPr>
                          <a:grpSpLocks/>
                        </wpg:cNvGrpSpPr>
                        <wpg:grpSpPr bwMode="auto">
                          <a:xfrm>
                            <a:off x="9788" y="3634"/>
                            <a:ext cx="1440" cy="1079"/>
                            <a:chOff x="9788" y="3634"/>
                            <a:chExt cx="1440" cy="1079"/>
                          </a:xfrm>
                        </wpg:grpSpPr>
                        <wps:wsp>
                          <wps:cNvPr id="85" name="Line 47"/>
                          <wps:cNvCnPr>
                            <a:cxnSpLocks noChangeShapeType="1"/>
                          </wps:cNvCnPr>
                          <wps:spPr bwMode="auto">
                            <a:xfrm>
                              <a:off x="9788" y="4174"/>
                              <a:ext cx="14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6" name="Oval 48"/>
                          <wps:cNvSpPr>
                            <a:spLocks noChangeArrowheads="1"/>
                          </wps:cNvSpPr>
                          <wps:spPr bwMode="auto">
                            <a:xfrm>
                              <a:off x="10148" y="4354"/>
                              <a:ext cx="360" cy="359"/>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87" name="Oval 49"/>
                          <wps:cNvSpPr>
                            <a:spLocks noChangeArrowheads="1"/>
                          </wps:cNvSpPr>
                          <wps:spPr bwMode="auto">
                            <a:xfrm>
                              <a:off x="10868" y="3634"/>
                              <a:ext cx="360" cy="359"/>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88" name="Oval 50"/>
                          <wps:cNvSpPr>
                            <a:spLocks noChangeArrowheads="1"/>
                          </wps:cNvSpPr>
                          <wps:spPr bwMode="auto">
                            <a:xfrm>
                              <a:off x="9788" y="3634"/>
                              <a:ext cx="360" cy="359"/>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89" name="Line 51"/>
                          <wps:cNvCnPr>
                            <a:cxnSpLocks noChangeShapeType="1"/>
                          </wps:cNvCnPr>
                          <wps:spPr bwMode="auto">
                            <a:xfrm>
                              <a:off x="9968" y="3994"/>
                              <a:ext cx="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0" name="Line 52"/>
                          <wps:cNvCnPr>
                            <a:cxnSpLocks noChangeShapeType="1"/>
                          </wps:cNvCnPr>
                          <wps:spPr bwMode="auto">
                            <a:xfrm flipV="1">
                              <a:off x="10328" y="4174"/>
                              <a:ext cx="1"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1" name="Line 53"/>
                          <wps:cNvCnPr>
                            <a:cxnSpLocks noChangeShapeType="1"/>
                          </wps:cNvCnPr>
                          <wps:spPr bwMode="auto">
                            <a:xfrm>
                              <a:off x="11048" y="3994"/>
                              <a:ext cx="1"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2" name="Oval 54"/>
                          <wps:cNvSpPr>
                            <a:spLocks noChangeArrowheads="1"/>
                          </wps:cNvSpPr>
                          <wps:spPr bwMode="auto">
                            <a:xfrm>
                              <a:off x="10328" y="3634"/>
                              <a:ext cx="360" cy="359"/>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93" name="Line 55"/>
                          <wps:cNvCnPr>
                            <a:cxnSpLocks noChangeShapeType="1"/>
                          </wps:cNvCnPr>
                          <wps:spPr bwMode="auto">
                            <a:xfrm>
                              <a:off x="10508" y="3994"/>
                              <a:ext cx="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94" name="Text Box 56"/>
                        <wps:cNvSpPr txBox="1">
                          <a:spLocks noChangeArrowheads="1"/>
                        </wps:cNvSpPr>
                        <wps:spPr bwMode="auto">
                          <a:xfrm>
                            <a:off x="9248" y="3451"/>
                            <a:ext cx="360" cy="360"/>
                          </a:xfrm>
                          <a:prstGeom prst="rect">
                            <a:avLst/>
                          </a:prstGeom>
                          <a:solidFill>
                            <a:srgbClr val="FFFFFF"/>
                          </a:solidFill>
                          <a:ln w="9525">
                            <a:solidFill>
                              <a:srgbClr val="000000"/>
                            </a:solidFill>
                            <a:miter lim="800000"/>
                            <a:headEnd/>
                            <a:tailEnd/>
                          </a:ln>
                        </wps:spPr>
                        <wps:txbx>
                          <w:txbxContent>
                            <w:p w:rsidR="00054219" w:rsidRPr="007C09F7" w:rsidRDefault="00054219" w:rsidP="00E713FA">
                              <w:pPr>
                                <w:rPr>
                                  <w:b/>
                                </w:rPr>
                              </w:pPr>
                              <w:r>
                                <w:rPr>
                                  <w:b/>
                                </w:rPr>
                                <w:t>4</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83" o:spid="_x0000_s1043" style="position:absolute;margin-left:364.45pt;margin-top:8.9pt;width:85.6pt;height:76.5pt;z-index:-251530240" coordorigin="9248,3451" coordsize="1980,12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">
                <v:group id="Group 46" o:spid="_x0000_s1044" style="position:absolute;left:9788;top:3634;width:1440;height:1079" coordorigin="9788,3634" coordsize="1440,10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egxRnsQAAADbAAAA&#10;DwAAAAAAAAAAAAAAAACqAgAAZHJzL2Rvd25yZXYueG1sUEsFBgAAAAAEAAQA+gAAAJsDAAAAAA==&#10;">
                  <v:line id="Line 47" o:spid="_x0000_s1045" style="position:absolute;visibility:visible;mso-wrap-style:square" from="9788,4174" to="11228,41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1w9l8YAAADbAAAADwAAAGRycy9kb3ducmV2LnhtbESPQWvCQBSE74L/YXmCN91YaZDUVaSl&#10;oD2UqoX2+Mw+k2j2bdjdJum/7xYEj8PMfMMs172pRUvOV5YVzKYJCOLc6ooLBZ/H18kChA/IGmvL&#10;pOCXPKxXw8ESM2073lN7CIWIEPYZKihDaDIpfV6SQT+1DXH0ztYZDFG6QmqHXYSbWj4kSSoNVhwX&#10;SmzouaT8evgxCt7nH2m72b1t+69despf9qfvS+eUGo/6zROIQH24h2/trVaweIT/L/EHyNU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NcPZfGAAAA2wAAAA8AAAAAAAAA&#10;AAAAAAAAoQIAAGRycy9kb3ducmV2LnhtbFBLBQYAAAAABAAEAPkAAACUAwAAAAA=&#10;"/>
                  <v:oval id="Oval 48" o:spid="_x0000_s1046" style="position:absolute;left:10148;top:4354;width:360;height:3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AEPMMA&#10;AADbAAAADwAAAGRycy9kb3ducmV2LnhtbESPQWvCQBSE70L/w/IKvelGg0FSV5FKwR56MLb3R/aZ&#10;BLNvQ/YZ4793CwWPw8x8w6y3o2vVQH1oPBuYzxJQxKW3DVcGfk6f0xWoIMgWW89k4E4BtpuXyRpz&#10;6298pKGQSkUIhxwN1CJdrnUoa3IYZr4jjt7Z9w4lyr7StsdbhLtWL5Ik0w4bjgs1dvRRU3kprs7A&#10;vtoV2aBTWabn/UGWl9/vr3RuzNvruHsHJTTKM/zfPlgDqwz+vsQfoD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BAEPMMAAADbAAAADwAAAAAAAAAAAAAAAACYAgAAZHJzL2Rv&#10;d25yZXYueG1sUEsFBgAAAAAEAAQA9QAAAIgDAAAAAA==&#10;"/>
                  <v:oval id="Oval 49" o:spid="_x0000_s1047" style="position:absolute;left:10868;top:3634;width:360;height:3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1yhp8QA&#10;AADbAAAADwAAAGRycy9kb3ducmV2LnhtbESPQWvCQBSE74X+h+UJvdWNDVqJrhIaCnrowbS9P7LP&#10;JJh9G7KvMf33XaHgcZiZb5jtfnKdGmkIrWcDi3kCirjytuXawNfn+/MaVBBki51nMvBLAfa7x4ct&#10;ZtZf+URjKbWKEA4ZGmhE+kzrUDXkMMx9Txy9sx8cSpRDre2A1wh3nX5JkpV22HJcaLCnt4aqS/nj&#10;DBR1Xq5GncoyPRcHWV6+P47pwpin2ZRvQAlNcg//tw/WwPoVbl/iD9C7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NcoafEAAAA2wAAAA8AAAAAAAAAAAAAAAAAmAIAAGRycy9k&#10;b3ducmV2LnhtbFBLBQYAAAAABAAEAPUAAACJAwAAAAA=&#10;"/>
                  <v:oval id="Oval 50" o:spid="_x0000_s1048" style="position:absolute;left:9788;top:3634;width:360;height:3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M11b8A&#10;AADbAAAADwAAAGRycy9kb3ducmV2LnhtbERPTYvCMBC9C/6HMII3TbUoUo0iyoJ78LDd9T40Y1ts&#10;JqWZrfXfbw7CHh/ve3cYXKN66kLt2cBinoAiLrytuTTw8/0x24AKgmyx8UwGXhTgsB+PdphZ/+Qv&#10;6nMpVQzhkKGBSqTNtA5FRQ7D3LfEkbv7zqFE2JXadviM4a7RyyRZa4c1x4YKWzpVVDzyX2fgXB7z&#10;da9TWaX380VWj9v1M10YM50Mxy0ooUH+xW/3xRrYxLHxS/wBev8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CwzXVvwAAANsAAAAPAAAAAAAAAAAAAAAAAJgCAABkcnMvZG93bnJl&#10;di54bWxQSwUGAAAAAAQABAD1AAAAhAMAAAAA&#10;"/>
                  <v:line id="Line 51" o:spid="_x0000_s1049" style="position:absolute;visibility:visible;mso-wrap-style:square" from="9968,3994" to="9968,41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hE3ksYAAADbAAAADwAAAGRycy9kb3ducmV2LnhtbESPQWvCQBSE7wX/w/KE3upGhaCpq0hF&#10;0B6k2kJ7fGZfk9js27C7TdJ/3xUEj8PMfMMsVr2pRUvOV5YVjEcJCOLc6ooLBR/v26cZCB+QNdaW&#10;ScEfeVgtBw8LzLTt+EjtKRQiQthnqKAMocmk9HlJBv3INsTR+7bOYIjSFVI77CLc1HKSJKk0WHFc&#10;KLGhl5Lyn9OvUXCYvqXtev+66z/36TnfHM9fl84p9Tjs188gAvXhHr61d1rBbA7XL/EHyO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IRN5LGAAAA2wAAAA8AAAAAAAAA&#10;AAAAAAAAoQIAAGRycy9kb3ducmV2LnhtbFBLBQYAAAAABAAEAPkAAACUAwAAAAA=&#10;"/>
                  <v:line id="Line 52" o:spid="_x0000_s1050" style="position:absolute;flip:y;visibility:visible;mso-wrap-style:square" from="10328,4174" to="10329,43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pAhOcIAAADbAAAADwAAAGRycy9kb3ducmV2LnhtbERPz2vCMBS+C/sfwhvsIjN1iGg1igjC&#10;Dl6mUvH21jyb0ualJpl2/705DHb8+H4v171txZ18qB0rGI8yEMSl0zVXCk7H3fsMRIjIGlvHpOCX&#10;AqxXL4Ml5to9+Ivuh1iJFMIhRwUmxi6XMpSGLIaR64gTd3XeYkzQV1J7fKRw28qPLJtKizWnBoMd&#10;bQ2VzeHHKpCz/fDmN9+TpmjO57kpyqK77JV6e+03CxCR+vgv/nN/agXztD59ST9Arp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pAhOcIAAADbAAAADwAAAAAAAAAAAAAA&#10;AAChAgAAZHJzL2Rvd25yZXYueG1sUEsFBgAAAAAEAAQA+QAAAJADAAAAAA==&#10;"/>
                  <v:line id="Line 53" o:spid="_x0000_s1051" style="position:absolute;visibility:visible;mso-wrap-style:square" from="11048,3994" to="11049,41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b6tScYAAADbAAAADwAAAGRycy9kb3ducmV2LnhtbESPQWvCQBSE7wX/w/IKvdWNFkJNXUVa&#10;BPUg1Rba4zP7mqRm34bdNYn/3hUEj8PMfMNM572pRUvOV5YVjIYJCOLc6ooLBd9fy+dXED4ga6wt&#10;k4IzeZjPBg9TzLTteEftPhQiQthnqKAMocmk9HlJBv3QNsTR+7POYIjSFVI77CLc1HKcJKk0WHFc&#10;KLGh95Ly4/5kFGxfPtN2sd6s+p91esg/doff/84p9fTYL95ABOrDPXxrr7SCyQiuX+IPkLML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m+rUnGAAAA2wAAAA8AAAAAAAAA&#10;AAAAAAAAoQIAAGRycy9kb3ducmV2LnhtbFBLBQYAAAAABAAEAPkAAACUAwAAAAA=&#10;"/>
                  <v:oval id="Oval 54" o:spid="_x0000_s1052" style="position:absolute;left:10328;top:3634;width:360;height:3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KU4sMA&#10;AADbAAAADwAAAGRycy9kb3ducmV2LnhtbESPQWvCQBSE70L/w/IKvelGg6LRVaRS0EMPxvb+yD6T&#10;YPZtyL7G9N93hYLHYWa+YTa7wTWqpy7Ung1MJwko4sLbmksDX5eP8RJUEGSLjWcy8EsBdtuX0QYz&#10;6+98pj6XUkUIhwwNVCJtpnUoKnIYJr4ljt7Vdw4lyq7UtsN7hLtGz5JkoR3WHBcqbOm9ouKW/zgD&#10;h3KfL3qdyjy9Ho4yv31/ntKpMW+vw34NSmiQZ/i/fbQGVjN4fIk/QG//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vKU4sMAAADbAAAADwAAAAAAAAAAAAAAAACYAgAAZHJzL2Rv&#10;d25yZXYueG1sUEsFBgAAAAAEAAQA9QAAAIgDAAAAAA==&#10;"/>
                  <v:line id="Line 55" o:spid="_x0000_s1053" style="position:absolute;visibility:visible;mso-wrap-style:square" from="10508,3994" to="10508,41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iCWpcYAAADbAAAADwAAAGRycy9kb3ducmV2LnhtbESPT2vCQBTE74LfYXlCb7qxQqipq4il&#10;oD2U+gfa4zP7mkSzb8PuNkm/fbcgeBxm5jfMYtWbWrTkfGVZwXSSgCDOra64UHA6vo6fQPiArLG2&#10;TAp+ycNqORwsMNO24z21h1CICGGfoYIyhCaT0uclGfQT2xBH79s6gyFKV0jtsItwU8vHJEmlwYrj&#10;QokNbUrKr4cfo+B99pG2693btv/cpef8ZX/+unROqYdRv34GEagP9/CtvdUK5jP4/xJ/gFz+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YglqXGAAAA2wAAAA8AAAAAAAAA&#10;AAAAAAAAoQIAAGRycy9kb3ducmV2LnhtbFBLBQYAAAAABAAEAPkAAACUAwAAAAA=&#10;"/>
                </v:group>
                <v:shape id="Text Box 56" o:spid="_x0000_s1054" type="#_x0000_t202" style="position:absolute;left:9248;top:3451;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Jj8UA&#10;AADbAAAADwAAAGRycy9kb3ducmV2LnhtbESPW2sCMRSE3wv+h3AEX0rNesHq1igitOhbvWBfD5vj&#10;7uLmZE3iuv77piD0cZiZb5j5sjWVaMj50rKCQT8BQZxZXXKu4Hj4fJuC8AFZY2WZFDzIw3LReZlj&#10;qu2dd9TsQy4ihH2KCooQ6lRKnxVk0PdtTRy9s3UGQ5Qul9rhPcJNJYdJMpEGS44LBda0Lii77G9G&#10;wXS8aX78dvR9yibnahZe35uvq1Oq121XHyACteE//GxvtILZGP6+xB8gF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0n4mPxQAAANsAAAAPAAAAAAAAAAAAAAAAAJgCAABkcnMv&#10;ZG93bnJldi54bWxQSwUGAAAAAAQABAD1AAAAigMAAAAA&#10;">
                  <v:textbox>
                    <w:txbxContent>
                      <w:p w:rsidR="00054219" w:rsidRPr="007C09F7" w:rsidRDefault="00054219" w:rsidP="00E713FA">
                        <w:pPr>
                          <w:rPr>
                            <w:b/>
                          </w:rPr>
                        </w:pPr>
                        <w:r>
                          <w:rPr>
                            <w:b/>
                          </w:rPr>
                          <w:t>4</w:t>
                        </w:r>
                      </w:p>
                    </w:txbxContent>
                  </v:textbox>
                </v:shape>
              </v:group>
            </w:pict>
          </mc:Fallback>
        </mc:AlternateContent>
      </w:r>
    </w:p>
    <w:p w:rsidR="00E713FA" w:rsidRPr="00E713FA" w:rsidRDefault="00E713FA" w:rsidP="00E713FA">
      <w:pPr>
        <w:spacing w:after="0" w:line="240" w:lineRule="auto"/>
        <w:rPr>
          <w:sz w:val="20"/>
          <w:szCs w:val="20"/>
        </w:rPr>
      </w:pPr>
      <w:r w:rsidRPr="00E713FA">
        <w:rPr>
          <w:sz w:val="20"/>
          <w:szCs w:val="20"/>
        </w:rPr>
        <mc:AlternateContent>
          <mc:Choice Requires="wpg">
            <w:drawing>
              <wp:anchor distT="0" distB="0" distL="114300" distR="114300" simplePos="0" relativeHeight="251784192" behindDoc="1" locked="0" layoutInCell="1" allowOverlap="1" wp14:anchorId="595EE920" wp14:editId="29226597">
                <wp:simplePos x="0" y="0"/>
                <wp:positionH relativeFrom="column">
                  <wp:posOffset>1623060</wp:posOffset>
                </wp:positionH>
                <wp:positionV relativeFrom="paragraph">
                  <wp:posOffset>5080</wp:posOffset>
                </wp:positionV>
                <wp:extent cx="1391920" cy="909320"/>
                <wp:effectExtent l="7620" t="8255" r="10160" b="6350"/>
                <wp:wrapNone/>
                <wp:docPr id="65" name="Группа 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91920" cy="909320"/>
                          <a:chOff x="4760" y="3302"/>
                          <a:chExt cx="2191" cy="1431"/>
                        </a:xfrm>
                      </wpg:grpSpPr>
                      <wps:wsp>
                        <wps:cNvPr id="66" name="Rectangle 16"/>
                        <wps:cNvSpPr>
                          <a:spLocks noChangeArrowheads="1"/>
                        </wps:cNvSpPr>
                        <wps:spPr bwMode="auto">
                          <a:xfrm>
                            <a:off x="4760" y="3302"/>
                            <a:ext cx="360" cy="35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54219" w:rsidRPr="009F119A" w:rsidRDefault="00054219" w:rsidP="00E713FA">
                              <w:pPr>
                                <w:rPr>
                                  <w:b/>
                                </w:rPr>
                              </w:pPr>
                              <w:r>
                                <w:rPr>
                                  <w:b/>
                                </w:rPr>
                                <w:t>2</w:t>
                              </w:r>
                            </w:p>
                          </w:txbxContent>
                        </wps:txbx>
                        <wps:bodyPr rot="0" vert="horz" wrap="square" lIns="91440" tIns="45720" rIns="91440" bIns="45720" anchor="t" anchorCtr="0" upright="1">
                          <a:noAutofit/>
                        </wps:bodyPr>
                      </wps:wsp>
                      <wps:wsp>
                        <wps:cNvPr id="67" name="Oval 17"/>
                        <wps:cNvSpPr>
                          <a:spLocks noChangeArrowheads="1"/>
                        </wps:cNvSpPr>
                        <wps:spPr bwMode="auto">
                          <a:xfrm>
                            <a:off x="4761" y="4374"/>
                            <a:ext cx="361" cy="35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68" name="Oval 18"/>
                        <wps:cNvSpPr>
                          <a:spLocks noChangeArrowheads="1"/>
                        </wps:cNvSpPr>
                        <wps:spPr bwMode="auto">
                          <a:xfrm>
                            <a:off x="5662" y="3834"/>
                            <a:ext cx="359" cy="359"/>
                          </a:xfrm>
                          <a:prstGeom prst="ellipse">
                            <a:avLst/>
                          </a:prstGeom>
                          <a:solidFill>
                            <a:srgbClr val="FFFFFF"/>
                          </a:solidFill>
                          <a:ln w="9525">
                            <a:solidFill>
                              <a:srgbClr val="000000"/>
                            </a:solidFill>
                            <a:prstDash val="dash"/>
                            <a:round/>
                            <a:headEnd/>
                            <a:tailEnd/>
                          </a:ln>
                        </wps:spPr>
                        <wps:bodyPr rot="0" vert="horz" wrap="square" lIns="91440" tIns="45720" rIns="91440" bIns="45720" anchor="t" anchorCtr="0" upright="1">
                          <a:noAutofit/>
                        </wps:bodyPr>
                      </wps:wsp>
                      <wps:wsp>
                        <wps:cNvPr id="69" name="Oval 19"/>
                        <wps:cNvSpPr>
                          <a:spLocks noChangeArrowheads="1"/>
                        </wps:cNvSpPr>
                        <wps:spPr bwMode="auto">
                          <a:xfrm>
                            <a:off x="5121" y="3834"/>
                            <a:ext cx="361" cy="359"/>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70" name="Oval 20"/>
                        <wps:cNvSpPr>
                          <a:spLocks noChangeArrowheads="1"/>
                        </wps:cNvSpPr>
                        <wps:spPr bwMode="auto">
                          <a:xfrm>
                            <a:off x="5660" y="3302"/>
                            <a:ext cx="361" cy="359"/>
                          </a:xfrm>
                          <a:prstGeom prst="ellipse">
                            <a:avLst/>
                          </a:prstGeom>
                          <a:solidFill>
                            <a:srgbClr val="FFFFFF"/>
                          </a:solidFill>
                          <a:ln w="9525">
                            <a:solidFill>
                              <a:srgbClr val="000000"/>
                            </a:solidFill>
                            <a:prstDash val="dash"/>
                            <a:round/>
                            <a:headEnd/>
                            <a:tailEnd/>
                          </a:ln>
                        </wps:spPr>
                        <wps:bodyPr rot="0" vert="horz" wrap="square" lIns="91440" tIns="45720" rIns="91440" bIns="45720" anchor="t" anchorCtr="0" upright="1">
                          <a:noAutofit/>
                        </wps:bodyPr>
                      </wps:wsp>
                      <wps:wsp>
                        <wps:cNvPr id="71" name="Oval 21"/>
                        <wps:cNvSpPr>
                          <a:spLocks noChangeArrowheads="1"/>
                        </wps:cNvSpPr>
                        <wps:spPr bwMode="auto">
                          <a:xfrm>
                            <a:off x="5301" y="4374"/>
                            <a:ext cx="361" cy="35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72" name="Oval 22"/>
                        <wps:cNvSpPr>
                          <a:spLocks noChangeArrowheads="1"/>
                        </wps:cNvSpPr>
                        <wps:spPr bwMode="auto">
                          <a:xfrm>
                            <a:off x="6201" y="3834"/>
                            <a:ext cx="360" cy="358"/>
                          </a:xfrm>
                          <a:prstGeom prst="ellipse">
                            <a:avLst/>
                          </a:prstGeom>
                          <a:solidFill>
                            <a:srgbClr val="FFFFFF"/>
                          </a:solidFill>
                          <a:ln w="9525">
                            <a:solidFill>
                              <a:srgbClr val="000000"/>
                            </a:solidFill>
                            <a:prstDash val="dash"/>
                            <a:round/>
                            <a:headEnd/>
                            <a:tailEnd/>
                          </a:ln>
                        </wps:spPr>
                        <wps:bodyPr rot="0" vert="horz" wrap="square" lIns="91440" tIns="45720" rIns="91440" bIns="45720" anchor="t" anchorCtr="0" upright="1">
                          <a:noAutofit/>
                        </wps:bodyPr>
                      </wps:wsp>
                      <wps:wsp>
                        <wps:cNvPr id="73" name="Oval 23"/>
                        <wps:cNvSpPr>
                          <a:spLocks noChangeArrowheads="1"/>
                        </wps:cNvSpPr>
                        <wps:spPr bwMode="auto">
                          <a:xfrm>
                            <a:off x="5661" y="4374"/>
                            <a:ext cx="361" cy="35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74" name="Line 24"/>
                        <wps:cNvCnPr>
                          <a:cxnSpLocks noChangeShapeType="1"/>
                        </wps:cNvCnPr>
                        <wps:spPr bwMode="auto">
                          <a:xfrm flipH="1">
                            <a:off x="5301" y="3481"/>
                            <a:ext cx="359" cy="35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5" name="Line 25"/>
                        <wps:cNvCnPr>
                          <a:cxnSpLocks noChangeShapeType="1"/>
                        </wps:cNvCnPr>
                        <wps:spPr bwMode="auto">
                          <a:xfrm>
                            <a:off x="6020" y="3481"/>
                            <a:ext cx="361" cy="353"/>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76" name="Line 26"/>
                        <wps:cNvCnPr>
                          <a:cxnSpLocks noChangeShapeType="1"/>
                        </wps:cNvCnPr>
                        <wps:spPr bwMode="auto">
                          <a:xfrm flipH="1">
                            <a:off x="4941" y="4013"/>
                            <a:ext cx="180" cy="36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7" name="Line 27"/>
                        <wps:cNvCnPr>
                          <a:cxnSpLocks noChangeShapeType="1"/>
                        </wps:cNvCnPr>
                        <wps:spPr bwMode="auto">
                          <a:xfrm>
                            <a:off x="5841" y="4194"/>
                            <a:ext cx="1"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8" name="Line 28"/>
                        <wps:cNvCnPr>
                          <a:cxnSpLocks noChangeShapeType="1"/>
                        </wps:cNvCnPr>
                        <wps:spPr bwMode="auto">
                          <a:xfrm>
                            <a:off x="5481" y="4023"/>
                            <a:ext cx="2" cy="359"/>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9" name="Line 29"/>
                        <wps:cNvCnPr>
                          <a:cxnSpLocks noChangeShapeType="1"/>
                        </wps:cNvCnPr>
                        <wps:spPr bwMode="auto">
                          <a:xfrm>
                            <a:off x="5841" y="3655"/>
                            <a:ext cx="2" cy="179"/>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80" name="Oval 30"/>
                        <wps:cNvSpPr>
                          <a:spLocks noChangeArrowheads="1"/>
                        </wps:cNvSpPr>
                        <wps:spPr bwMode="auto">
                          <a:xfrm>
                            <a:off x="6201" y="4374"/>
                            <a:ext cx="360" cy="359"/>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81" name="Line 31"/>
                        <wps:cNvCnPr>
                          <a:cxnSpLocks noChangeShapeType="1"/>
                        </wps:cNvCnPr>
                        <wps:spPr bwMode="auto">
                          <a:xfrm>
                            <a:off x="6381" y="4194"/>
                            <a:ext cx="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2" name="Freeform 32"/>
                        <wps:cNvSpPr>
                          <a:spLocks/>
                        </wps:cNvSpPr>
                        <wps:spPr bwMode="auto">
                          <a:xfrm>
                            <a:off x="6021" y="3414"/>
                            <a:ext cx="930" cy="600"/>
                          </a:xfrm>
                          <a:custGeom>
                            <a:avLst/>
                            <a:gdLst>
                              <a:gd name="T0" fmla="*/ 540 w 930"/>
                              <a:gd name="T1" fmla="*/ 600 h 600"/>
                              <a:gd name="T2" fmla="*/ 900 w 930"/>
                              <a:gd name="T3" fmla="*/ 420 h 600"/>
                              <a:gd name="T4" fmla="*/ 720 w 930"/>
                              <a:gd name="T5" fmla="*/ 60 h 600"/>
                              <a:gd name="T6" fmla="*/ 0 w 930"/>
                              <a:gd name="T7" fmla="*/ 60 h 600"/>
                            </a:gdLst>
                            <a:ahLst/>
                            <a:cxnLst>
                              <a:cxn ang="0">
                                <a:pos x="T0" y="T1"/>
                              </a:cxn>
                              <a:cxn ang="0">
                                <a:pos x="T2" y="T3"/>
                              </a:cxn>
                              <a:cxn ang="0">
                                <a:pos x="T4" y="T5"/>
                              </a:cxn>
                              <a:cxn ang="0">
                                <a:pos x="T6" y="T7"/>
                              </a:cxn>
                            </a:cxnLst>
                            <a:rect l="0" t="0" r="r" b="b"/>
                            <a:pathLst>
                              <a:path w="930" h="600">
                                <a:moveTo>
                                  <a:pt x="540" y="600"/>
                                </a:moveTo>
                                <a:cubicBezTo>
                                  <a:pt x="705" y="555"/>
                                  <a:pt x="870" y="510"/>
                                  <a:pt x="900" y="420"/>
                                </a:cubicBezTo>
                                <a:cubicBezTo>
                                  <a:pt x="930" y="330"/>
                                  <a:pt x="870" y="120"/>
                                  <a:pt x="720" y="60"/>
                                </a:cubicBezTo>
                                <a:cubicBezTo>
                                  <a:pt x="570" y="0"/>
                                  <a:pt x="120" y="60"/>
                                  <a:pt x="0" y="60"/>
                                </a:cubicBezTo>
                              </a:path>
                            </a:pathLst>
                          </a:custGeom>
                          <a:noFill/>
                          <a:ln w="9525" cap="flat">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65" o:spid="_x0000_s1055" style="position:absolute;margin-left:127.8pt;margin-top:.4pt;width:109.6pt;height:71.6pt;z-index:-251532288" coordorigin="4760,3302" coordsize="2191,14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">
                <v:rect id="Rectangle 16" o:spid="_x0000_s1056" style="position:absolute;left:4760;top:3302;width:360;height:3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vVtMQA&#10;AADbAAAADwAAAGRycy9kb3ducmV2LnhtbESPW2sCMRSE3wv9D+EUfKuJlwZdjVIEoWD74AV8PWyO&#10;u4ubk+0m6vbfN4Lg4zAz3zDzZedqcaU2VJ4NDPoKBHHubcWFgcN+/T4BESKyxdozGfijAMvF68sc&#10;M+tvvKXrLhYiQThkaKCMscmkDHlJDkPfN8TJO/nWYUyyLaRt8ZbgrpZDpbR0WHFaKLGhVUn5eXdx&#10;BlCP7e/PafS931w0TotOrT+OypjeW/c5AxGpi8/wo/1lDWgN9y/pB8jF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FL1bTEAAAA2wAAAA8AAAAAAAAAAAAAAAAAmAIAAGRycy9k&#10;b3ducmV2LnhtbFBLBQYAAAAABAAEAPUAAACJAwAAAAA=&#10;" stroked="f">
                  <v:textbox>
                    <w:txbxContent>
                      <w:p w:rsidR="00054219" w:rsidRPr="009F119A" w:rsidRDefault="00054219" w:rsidP="00E713FA">
                        <w:pPr>
                          <w:rPr>
                            <w:b/>
                          </w:rPr>
                        </w:pPr>
                        <w:r>
                          <w:rPr>
                            <w:b/>
                          </w:rPr>
                          <w:t>2</w:t>
                        </w:r>
                      </w:p>
                    </w:txbxContent>
                  </v:textbox>
                </v:rect>
                <v:oval id="Oval 17" o:spid="_x0000_s1057" style="position:absolute;left:4761;top:4374;width:361;height:3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1BHXcMA&#10;AADbAAAADwAAAGRycy9kb3ducmV2LnhtbESPQWvCQBSE70L/w/IKvelGg2lJXUUqBT300NjeH9ln&#10;Esy+DdlnjP/eFQo9DjPzDbPajK5VA/Wh8WxgPktAEZfeNlwZ+Dl+Tt9ABUG22HomAzcKsFk/TVaY&#10;W3/lbxoKqVSEcMjRQC3S5VqHsiaHYeY74uidfO9QouwrbXu8Rrhr9SJJMu2w4bhQY0cfNZXn4uIM&#10;7KptkQ06lWV62u1lef79OqRzY16ex+07KKFR/sN/7b01kL3C40v8AXp9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1BHXcMAAADbAAAADwAAAAAAAAAAAAAAAACYAgAAZHJzL2Rv&#10;d25yZXYueG1sUEsFBgAAAAAEAAQA9QAAAIgDAAAAAA==&#10;"/>
                <v:oval id="Oval 18" o:spid="_x0000_s1058" style="position:absolute;left:5662;top:3834;width:359;height:3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Bn2MEA&#10;AADbAAAADwAAAGRycy9kb3ducmV2LnhtbERPz2vCMBS+C/sfwhvspulGEemaljJW5mk4rXh9NG9t&#10;t+alJFG7/94cBh4/vt95OZtRXMj5wbKC51UCgri1euBOQXOolxsQPiBrHC2Tgj/yUBYPixwzba/8&#10;RZd96EQMYZ+hgj6EKZPStz0Z9Cs7EUfu2zqDIULXSe3wGsPNKF+SZC0NDhwbepzoraf2d382Cj6b&#10;Y9Wc3o8f264O5yodUvezS5V6epyrVxCB5nAX/7u3WsE6jo1f4g+QxQ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JgZ9jBAAAA2wAAAA8AAAAAAAAAAAAAAAAAmAIAAGRycy9kb3du&#10;cmV2LnhtbFBLBQYAAAAABAAEAPUAAACGAwAAAAA=&#10;">
                  <v:stroke dashstyle="dash"/>
                </v:oval>
                <v:oval id="Oval 19" o:spid="_x0000_s1059" style="position:absolute;left:5121;top:3834;width:361;height:3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N2tMMA&#10;AADbAAAADwAAAGRycy9kb3ducmV2LnhtbESPQWvCQBSE70L/w/IKvelGg6FNXUUqBT300NjeH9ln&#10;Esy+DdlnjP/eFQo9DjPzDbPajK5VA/Wh8WxgPktAEZfeNlwZ+Dl+Tl9BBUG22HomAzcKsFk/TVaY&#10;W3/lbxoKqVSEcMjRQC3S5VqHsiaHYeY74uidfO9QouwrbXu8Rrhr9SJJMu2w4bhQY0cfNZXn4uIM&#10;7KptkQ06lWV62u1lef79OqRzY16ex+07KKFR/sN/7b01kL3B40v8AXp9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YN2tMMAAADbAAAADwAAAAAAAAAAAAAAAACYAgAAZHJzL2Rv&#10;d25yZXYueG1sUEsFBgAAAAAEAAQA9QAAAIgDAAAAAA==&#10;"/>
                <v:oval id="Oval 20" o:spid="_x0000_s1060" style="position:absolute;left:5660;top:3302;width:361;height:3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9A8EA&#10;AADbAAAADwAAAGRycy9kb3ducmV2LnhtbERPz2vCMBS+D/Y/hDfYbaaT4kY1ljJW9CTOVbw+mmdb&#10;17yUJGr335uD4PHj+73IR9OLCznfWVbwPklAENdWd9woqH7Lt08QPiBr7C2Tgn/ykC+fnxaYaXvl&#10;H7rsQiNiCPsMFbQhDJmUvm7JoJ/YgThyR+sMhghdI7XDaww3vZwmyUwa7Dg2tDjQV0v13+5sFGyq&#10;fVEdvverdVOGc5F2qTttU6VeX8ZiDiLQGB7iu3utFXzE9fFL/AFye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nP/QPBAAAA2wAAAA8AAAAAAAAAAAAAAAAAmAIAAGRycy9kb3du&#10;cmV2LnhtbFBLBQYAAAAABAAEAPUAAACGAwAAAAA=&#10;">
                  <v:stroke dashstyle="dash"/>
                </v:oval>
                <v:oval id="Oval 21" o:spid="_x0000_s1061" style="position:absolute;left:5301;top:4374;width:361;height:3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izsb8MA&#10;AADbAAAADwAAAGRycy9kb3ducmV2LnhtbESPQWvCQBSE70L/w/IKvekmBm1JXUUqBXvowdjeH9ln&#10;Esy+DdlnjP/eLRQ8DjPzDbPajK5VA/Wh8WwgnSWgiEtvG64M/Bw/p2+ggiBbbD2TgRsF2KyfJivM&#10;rb/ygYZCKhUhHHI0UIt0udahrMlhmPmOOHon3zuUKPtK2x6vEe5aPU+SpXbYcFyosaOPmspzcXEG&#10;dtW2WA46k0V22u1lcf79/spSY16ex+07KKFRHuH/9t4aeE3h70v8AXp9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izsb8MAAADbAAAADwAAAAAAAAAAAAAAAACYAgAAZHJzL2Rv&#10;d25yZXYueG1sUEsFBgAAAAAEAAQA9QAAAIgDAAAAAA==&#10;"/>
                <v:oval id="Oval 22" o:spid="_x0000_s1062" style="position:absolute;left:6201;top:3834;width:360;height:3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HG78QA&#10;AADbAAAADwAAAGRycy9kb3ducmV2LnhtbESPQWvCQBSE7wX/w/IEb3WjBFuiqwRR9CTWRnp9ZJ9J&#10;2uzbsLtq/PduodDjMDPfMItVb1pxI+cbywom4wQEcWl1w5WC4nP7+g7CB2SNrWVS8CAPq+XgZYGZ&#10;tnf+oNspVCJC2GeooA6hy6T0ZU0G/dh2xNG7WGcwROkqqR3eI9y0cpokM2mw4bhQY0frmsqf09Uo&#10;OBTnvPjanHf7ahuuedqk7vuYKjUa9vkcRKA+/If/2nut4G0Kv1/iD5DL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ZRxu/EAAAA2wAAAA8AAAAAAAAAAAAAAAAAmAIAAGRycy9k&#10;b3ducmV2LnhtbFBLBQYAAAAABAAEAPUAAACJAwAAAAA=&#10;">
                  <v:stroke dashstyle="dash"/>
                </v:oval>
                <v:oval id="Oval 23" o:spid="_x0000_s1063" style="position:absolute;left:5661;top:4374;width:361;height:3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LXg8MA&#10;AADbAAAADwAAAGRycy9kb3ducmV2LnhtbESPQWvCQBSE70L/w/KE3nSjQVuiq0ilYA8eGtv7I/tM&#10;gtm3IfuM8d+7BaHHYWa+YdbbwTWqpy7Ung3Mpgko4sLbmksDP6fPyTuoIMgWG89k4E4BtpuX0Roz&#10;62/8TX0upYoQDhkaqETaTOtQVOQwTH1LHL2z7xxKlF2pbYe3CHeNnifJUjusOS5U2NJHRcUlvzoD&#10;+3KXL3udyiI97w+yuPwev9KZMa/jYbcCJTTIf/jZPlgDbyn8fYk/QG8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bLXg8MAAADbAAAADwAAAAAAAAAAAAAAAACYAgAAZHJzL2Rv&#10;d25yZXYueG1sUEsFBgAAAAAEAAQA9QAAAIgDAAAAAA==&#10;"/>
                <v:line id="Line 24" o:spid="_x0000_s1064" style="position:absolute;flip:x;visibility:visible;mso-wrap-style:square" from="5301,3481" to="5660,38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afBwMUAAADbAAAADwAAAGRycy9kb3ducmV2LnhtbESPQWsCMRSE74L/IbxCL1KzFrG6GkUK&#10;hR681JYVb8/N62bZzcs2SXX77xtB8DjMzDfMatPbVpzJh9qxgsk4A0FcOl1zpeDr8+1pDiJEZI2t&#10;Y1LwRwE26+Fghbl2F/6g8z5WIkE45KjAxNjlUobSkMUwdh1x8r6dtxiT9JXUHi8Jblv5nGUzabHm&#10;tGCwo1dDZbP/tQrkfDf68dvTtCmaw2FhirLojjulHh/67RJEpD7ew7f2u1bwMoXrl/QD5Po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afBwMUAAADbAAAADwAAAAAAAAAA&#10;AAAAAAChAgAAZHJzL2Rvd25yZXYueG1sUEsFBgAAAAAEAAQA+QAAAJMDAAAAAA==&#10;"/>
                <v:line id="Line 25" o:spid="_x0000_s1065" style="position:absolute;visibility:visible;mso-wrap-style:square" from="6020,3481" to="6381,38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jfC4cQAAADbAAAADwAAAGRycy9kb3ducmV2LnhtbESPS2sCMRSF90L/Q7iF7mqmhaodJ0op&#10;CC584FhcXyZ3HnVyMybpOP33jVBweTiPj5MtB9OKnpxvLCt4GScgiAurG64UfB1XzzMQPiBrbC2T&#10;gl/ysFw8jDJMtb3ygfo8VCKOsE9RQR1Cl0rpi5oM+rHtiKNXWmcwROkqqR1e47hp5WuSTKTBhiOh&#10;xo4+ayrO+Y+J3KLauMvp+zysy+1mdeH+fXfcK/X0OHzMQQQawj38315rBdM3uH2JP0Au/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qN8LhxAAAANsAAAAPAAAAAAAAAAAA&#10;AAAAAKECAABkcnMvZG93bnJldi54bWxQSwUGAAAAAAQABAD5AAAAkgMAAAAA&#10;">
                  <v:stroke dashstyle="dash"/>
                </v:line>
                <v:line id="Line 26" o:spid="_x0000_s1066" style="position:absolute;flip:x;visibility:visible;mso-wrap-style:square" from="4941,4013" to="5121,43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jn6LMUAAADbAAAADwAAAGRycy9kb3ducmV2LnhtbESPQWsCMRSE74L/IbxCL6VmLWJ1NYoU&#10;Ch68VGXF23Pzull287JNUt3++6ZQ8DjMzDfMct3bVlzJh9qxgvEoA0FcOl1zpeB4eH+egQgRWWPr&#10;mBT8UID1ajhYYq7djT/ouo+VSBAOOSowMXa5lKE0ZDGMXEecvE/nLcYkfSW1x1uC21a+ZNlUWqw5&#10;LRjs6M1Q2ey/rQI52z19+c1l0hTN6TQ3RVl0551Sjw/9ZgEiUh/v4f/2Vit4ncLfl/QD5Oo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jn6LMUAAADbAAAADwAAAAAAAAAA&#10;AAAAAAChAgAAZHJzL2Rvd25yZXYueG1sUEsFBgAAAAAEAAQA+QAAAJMDAAAAAA==&#10;"/>
                <v:line id="Line 27" o:spid="_x0000_s1067" style="position:absolute;visibility:visible;mso-wrap-style:square" from="5841,4194" to="5842,43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Rd2XMYAAADbAAAADwAAAGRycy9kb3ducmV2LnhtbESPQWvCQBSE7wX/w/KE3upGhSipq0hF&#10;0B6k2kJ7fGZfk9js27C7TdJ/3xUEj8PMfMMsVr2pRUvOV5YVjEcJCOLc6ooLBR/v26c5CB+QNdaW&#10;ScEfeVgtBw8LzLTt+EjtKRQiQthnqKAMocmk9HlJBv3INsTR+7bOYIjSFVI77CLc1HKSJKk0WHFc&#10;KLGhl5Lyn9OvUXCYvqXtev+66z/36TnfHM9fl84p9Tjs188gAvXhHr61d1rBbAbXL/EHyO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kXdlzGAAAA2wAAAA8AAAAAAAAA&#10;AAAAAAAAoQIAAGRycy9kb3ducmV2LnhtbFBLBQYAAAAABAAEAPkAAACUAwAAAAA=&#10;"/>
                <v:line id="Line 28" o:spid="_x0000_s1068" style="position:absolute;visibility:visible;mso-wrap-style:square" from="5481,4023" to="5483,43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IjiLsMAAADbAAAADwAAAGRycy9kb3ducmV2LnhtbERPy2rCQBTdF/yH4Qru6sQKqURHkZaC&#10;dlHqA3R5zVyTaOZOmJkm6d93FgWXh/NerHpTi5acrywrmIwTEMS51RUXCo6Hj+cZCB+QNdaWScEv&#10;eVgtB08LzLTteEftPhQihrDPUEEZQpNJ6fOSDPqxbYgjd7XOYIjQFVI77GK4qeVLkqTSYMWxocSG&#10;3krK7/sfo+Br+p226+3npj9t00v+vrucb51TajTs13MQgfrwEP+7N1rBaxwbv8QfIJ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iI4i7DAAAA2wAAAA8AAAAAAAAAAAAA&#10;AAAAoQIAAGRycy9kb3ducmV2LnhtbFBLBQYAAAAABAAEAPkAAACRAwAAAAA=&#10;"/>
                <v:line id="Line 29" o:spid="_x0000_s1069" style="position:absolute;visibility:visible;mso-wrap-style:square" from="5841,3655" to="5843,38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3rI5MMAAADbAAAADwAAAGRycy9kb3ducmV2LnhtbESPS4vCMBSF98L8h3AH3Gk6Lnx0jCID&#10;ggtH8cGsL821rTY3NYm18++NILg8nMfHmc5bU4mGnC8tK/jqJyCIM6tLzhUcD8veGIQPyBory6Tg&#10;nzzMZx+dKaba3nlHzT7kIo6wT1FBEUKdSumzggz6vq2Jo3eyzmCI0uVSO7zHcVPJQZIMpcGSI6HA&#10;mn4Kyi77m4ncLF+769/50q5Ov+vllZvJ5rBVqvvZLr5BBGrDO/xqr7SC0QSeX+IPkLMH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t6yOTDAAAA2wAAAA8AAAAAAAAAAAAA&#10;AAAAoQIAAGRycy9kb3ducmV2LnhtbFBLBQYAAAAABAAEAPkAAACRAwAAAAA=&#10;">
                  <v:stroke dashstyle="dash"/>
                </v:line>
                <v:oval id="Oval 30" o:spid="_x0000_s1070" style="position:absolute;left:6201;top:4374;width:360;height:3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U5078A&#10;AADbAAAADwAAAGRycy9kb3ducmV2LnhtbERPTYvCMBC9C/6HMII3TbUoUo0iyoJ78LDd9T40Y1ts&#10;JqWZrfXfbw7CHh/ve3cYXKN66kLt2cBinoAiLrytuTTw8/0x24AKgmyx8UwGXhTgsB+PdphZ/+Qv&#10;6nMpVQzhkKGBSqTNtA5FRQ7D3LfEkbv7zqFE2JXadviM4a7RyyRZa4c1x4YKWzpVVDzyX2fgXB7z&#10;da9TWaX380VWj9v1M10YM50Mxy0ooUH+xW/3xRrYxPXxS/wBev8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8tTnTvwAAANsAAAAPAAAAAAAAAAAAAAAAAJgCAABkcnMvZG93bnJl&#10;di54bWxQSwUGAAAAAAQABAD1AAAAhAMAAAAA&#10;"/>
                <v:line id="Line 31" o:spid="_x0000_s1071" style="position:absolute;visibility:visible;mso-wrap-style:square" from="6381,4194" to="6381,43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Gc7lMUAAADbAAAADwAAAGRycy9kb3ducmV2LnhtbESPT2vCQBTE7wW/w/IKvdWNFoKkriIV&#10;QXso/oN6fGafSTT7Nuxuk/Tbu4WCx2FmfsNM572pRUvOV5YVjIYJCOLc6ooLBcfD6nUCwgdkjbVl&#10;UvBLHuazwdMUM2073lG7D4WIEPYZKihDaDIpfV6SQT+0DXH0LtYZDFG6QmqHXYSbWo6TJJUGK44L&#10;JTb0UVJ+2/8YBV9v27RdbD7X/fcmPefL3fl07ZxSL8/94h1EoD48wv/ttVYwGcHfl/gD5OwO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Gc7lMUAAADbAAAADwAAAAAAAAAA&#10;AAAAAAChAgAAZHJzL2Rvd25yZXYueG1sUEsFBgAAAAAEAAQA+QAAAJMDAAAAAA==&#10;"/>
                <v:shape id="Freeform 32" o:spid="_x0000_s1072" style="position:absolute;left:6021;top:3414;width:930;height:600;visibility:visible;mso-wrap-style:square;v-text-anchor:top" coordsize="930,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ruV78A&#10;AADbAAAADwAAAGRycy9kb3ducmV2LnhtbESPwQrCMBBE74L/EFbwpqmCItUoIiiCetD6AWuztsVm&#10;U5pY698bQfA4zMwbZrFqTSkaql1hWcFoGIEgTq0uOFNwTbaDGQjnkTWWlknBmxyslt3OAmNtX3ym&#10;5uIzESDsYlSQe1/FUro0J4NuaCvi4N1tbdAHWWdS1/gKcFPKcRRNpcGCw0KOFW1ySh+Xp1GQHG/V&#10;gaLnaXd0NtuXu3Y9ac5K9Xvteg7CU+v/4V97rxXMxvD9En6AXH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Eiu5XvwAAANsAAAAPAAAAAAAAAAAAAAAAAJgCAABkcnMvZG93bnJl&#10;di54bWxQSwUGAAAAAAQABAD1AAAAhAMAAAAA&#10;" path="m540,600c705,555,870,510,900,420,930,330,870,120,720,60,570,,120,60,,60e" filled="f">
                  <v:stroke dashstyle="dash"/>
                  <v:path arrowok="t" o:connecttype="custom" o:connectlocs="540,600;900,420;720,60;0,60" o:connectangles="0,0,0,0"/>
                </v:shape>
              </v:group>
            </w:pict>
          </mc:Fallback>
        </mc:AlternateContent>
      </w:r>
      <w:r w:rsidRPr="00E713FA">
        <w:rPr>
          <w:sz w:val="20"/>
          <w:szCs w:val="20"/>
        </w:rPr>
        <mc:AlternateContent>
          <mc:Choice Requires="wpg">
            <w:drawing>
              <wp:anchor distT="0" distB="0" distL="114300" distR="114300" simplePos="0" relativeHeight="251785216" behindDoc="1" locked="0" layoutInCell="1" allowOverlap="1" wp14:anchorId="27A01A17" wp14:editId="44159BBA">
                <wp:simplePos x="0" y="0"/>
                <wp:positionH relativeFrom="column">
                  <wp:posOffset>3242945</wp:posOffset>
                </wp:positionH>
                <wp:positionV relativeFrom="paragraph">
                  <wp:posOffset>5080</wp:posOffset>
                </wp:positionV>
                <wp:extent cx="1120140" cy="800100"/>
                <wp:effectExtent l="8255" t="8255" r="5080" b="10795"/>
                <wp:wrapNone/>
                <wp:docPr id="53" name="Группа 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20140" cy="800100"/>
                          <a:chOff x="9567" y="567"/>
                          <a:chExt cx="1764" cy="1260"/>
                        </a:xfrm>
                      </wpg:grpSpPr>
                      <wps:wsp>
                        <wps:cNvPr id="54" name="Rectangle 34"/>
                        <wps:cNvSpPr>
                          <a:spLocks noChangeArrowheads="1"/>
                        </wps:cNvSpPr>
                        <wps:spPr bwMode="auto">
                          <a:xfrm>
                            <a:off x="9567" y="567"/>
                            <a:ext cx="360" cy="359"/>
                          </a:xfrm>
                          <a:prstGeom prst="rect">
                            <a:avLst/>
                          </a:prstGeom>
                          <a:solidFill>
                            <a:srgbClr val="FFFFFF"/>
                          </a:solidFill>
                          <a:ln w="9525">
                            <a:solidFill>
                              <a:srgbClr val="000000"/>
                            </a:solidFill>
                            <a:miter lim="800000"/>
                            <a:headEnd/>
                            <a:tailEnd/>
                          </a:ln>
                        </wps:spPr>
                        <wps:txbx>
                          <w:txbxContent>
                            <w:p w:rsidR="00054219" w:rsidRPr="009F119A" w:rsidRDefault="00054219" w:rsidP="00E713FA">
                              <w:pPr>
                                <w:rPr>
                                  <w:b/>
                                </w:rPr>
                              </w:pPr>
                              <w:r>
                                <w:rPr>
                                  <w:b/>
                                </w:rPr>
                                <w:t>3</w:t>
                              </w:r>
                            </w:p>
                          </w:txbxContent>
                        </wps:txbx>
                        <wps:bodyPr rot="0" vert="horz" wrap="square" lIns="91440" tIns="45720" rIns="91440" bIns="45720" anchor="t" anchorCtr="0" upright="1">
                          <a:noAutofit/>
                        </wps:bodyPr>
                      </wps:wsp>
                      <wps:wsp>
                        <wps:cNvPr id="55" name="Oval 35"/>
                        <wps:cNvSpPr>
                          <a:spLocks noChangeArrowheads="1"/>
                        </wps:cNvSpPr>
                        <wps:spPr bwMode="auto">
                          <a:xfrm>
                            <a:off x="10431" y="567"/>
                            <a:ext cx="360" cy="359"/>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6" name="Oval 36"/>
                        <wps:cNvSpPr>
                          <a:spLocks noChangeArrowheads="1"/>
                        </wps:cNvSpPr>
                        <wps:spPr bwMode="auto">
                          <a:xfrm>
                            <a:off x="9890" y="927"/>
                            <a:ext cx="361" cy="3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7" name="Oval 37"/>
                        <wps:cNvSpPr>
                          <a:spLocks noChangeArrowheads="1"/>
                        </wps:cNvSpPr>
                        <wps:spPr bwMode="auto">
                          <a:xfrm>
                            <a:off x="10791" y="1468"/>
                            <a:ext cx="360" cy="359"/>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8" name="Oval 38"/>
                        <wps:cNvSpPr>
                          <a:spLocks noChangeArrowheads="1"/>
                        </wps:cNvSpPr>
                        <wps:spPr bwMode="auto">
                          <a:xfrm>
                            <a:off x="10070" y="1468"/>
                            <a:ext cx="361" cy="359"/>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9" name="Oval 39"/>
                        <wps:cNvSpPr>
                          <a:spLocks noChangeArrowheads="1"/>
                        </wps:cNvSpPr>
                        <wps:spPr bwMode="auto">
                          <a:xfrm>
                            <a:off x="10971" y="927"/>
                            <a:ext cx="360" cy="3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60" name="Line 40"/>
                        <wps:cNvCnPr>
                          <a:cxnSpLocks noChangeShapeType="1"/>
                        </wps:cNvCnPr>
                        <wps:spPr bwMode="auto">
                          <a:xfrm flipV="1">
                            <a:off x="10070" y="746"/>
                            <a:ext cx="361" cy="18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1" name="Line 41"/>
                        <wps:cNvCnPr>
                          <a:cxnSpLocks noChangeShapeType="1"/>
                        </wps:cNvCnPr>
                        <wps:spPr bwMode="auto">
                          <a:xfrm>
                            <a:off x="10070" y="1287"/>
                            <a:ext cx="181" cy="18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2" name="Line 42"/>
                        <wps:cNvCnPr>
                          <a:cxnSpLocks noChangeShapeType="1"/>
                        </wps:cNvCnPr>
                        <wps:spPr bwMode="auto">
                          <a:xfrm>
                            <a:off x="10431" y="1648"/>
                            <a:ext cx="3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3" name="Line 43"/>
                        <wps:cNvCnPr>
                          <a:cxnSpLocks noChangeShapeType="1"/>
                        </wps:cNvCnPr>
                        <wps:spPr bwMode="auto">
                          <a:xfrm>
                            <a:off x="10785" y="725"/>
                            <a:ext cx="36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4" name="Line 44"/>
                        <wps:cNvCnPr>
                          <a:cxnSpLocks noChangeShapeType="1"/>
                        </wps:cNvCnPr>
                        <wps:spPr bwMode="auto">
                          <a:xfrm flipH="1">
                            <a:off x="10965" y="1266"/>
                            <a:ext cx="182"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Группа 53" o:spid="_x0000_s1073" style="position:absolute;margin-left:255.35pt;margin-top:.4pt;width:88.2pt;height:63pt;z-index:-251531264" coordorigin="9567,567" coordsize="1764,1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">
                <v:rect id="Rectangle 34" o:spid="_x0000_s1074" style="position:absolute;left:9567;top:567;width:360;height:3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7yXcUA&#10;AADbAAAADwAAAGRycy9kb3ducmV2LnhtbESPQWvCQBSE7wX/w/KE3upGraWNbkSUlHrUeOntmX0m&#10;0ezbkN2YtL++Wyj0OMzMN8xqPZha3Kl1lWUF00kEgji3uuJCwSlLn15BOI+ssbZMCr7IwToZPaww&#10;1rbnA92PvhABwi5GBaX3TSyly0sy6Ca2IQ7exbYGfZBtIXWLfYCbWs6i6EUarDgslNjQtqT8duyM&#10;gnM1O+H3IXuPzFs69/shu3afO6Uex8NmCcLT4P/Df+0PrWDxDL9fwg+Qy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vJdxQAAANsAAAAPAAAAAAAAAAAAAAAAAJgCAABkcnMv&#10;ZG93bnJldi54bWxQSwUGAAAAAAQABAD1AAAAigMAAAAA&#10;">
                  <v:textbox>
                    <w:txbxContent>
                      <w:p w:rsidR="00054219" w:rsidRPr="009F119A" w:rsidRDefault="00054219" w:rsidP="00E713FA">
                        <w:pPr>
                          <w:rPr>
                            <w:b/>
                          </w:rPr>
                        </w:pPr>
                        <w:r>
                          <w:rPr>
                            <w:b/>
                          </w:rPr>
                          <w:t>3</w:t>
                        </w:r>
                      </w:p>
                    </w:txbxContent>
                  </v:textbox>
                </v:rect>
                <v:oval id="Oval 35" o:spid="_x0000_s1075" style="position:absolute;left:10431;top:567;width:360;height:3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qK2DMMA&#10;AADbAAAADwAAAGRycy9kb3ducmV2LnhtbESPQWvCQBSE74L/YXmF3nRjQ6SkriJKwR48GO39kX0m&#10;wezbkH2N6b/vFgSPw8x8w6w2o2vVQH1oPBtYzBNQxKW3DVcGLufP2TuoIMgWW89k4JcCbNbTyQpz&#10;6+98oqGQSkUIhxwN1CJdrnUoa3IY5r4jjt7V9w4lyr7Stsd7hLtWvyXJUjtsOC7U2NGupvJW/DgD&#10;+2pbLAedSpZe9wfJbt/Hr3RhzOvLuP0AJTTKM/xoH6yBLIP/L/EH6P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qK2DMMAAADbAAAADwAAAAAAAAAAAAAAAACYAgAAZHJzL2Rv&#10;d25yZXYueG1sUEsFBgAAAAAEAAQA9QAAAIgDAAAAAA==&#10;"/>
                <v:oval id="Oval 36" o:spid="_x0000_s1076" style="position:absolute;left:9890;top:927;width:361;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nAoe8MA&#10;AADbAAAADwAAAGRycy9kb3ducmV2LnhtbESPwWrDMBBE74H+g9hCb7GcGpviRgmhoZAccqjb3hdr&#10;Y5tYK2NtHffvq0Cgx2Fm3jDr7ex6NdEYOs8GVkkKirj2tuPGwNfn+/IFVBBki71nMvBLAbabh8Ua&#10;S+uv/EFTJY2KEA4lGmhFhlLrULfkMCR+II7e2Y8OJcqx0XbEa4S7Xj+naaEddhwXWhzoraX6Uv04&#10;A/tmVxWTziTPzvuD5Jfv0zFbGfP0OO9eQQnN8h++tw/WQF7A7Uv8AXrz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nAoe8MAAADbAAAADwAAAAAAAAAAAAAAAACYAgAAZHJzL2Rv&#10;d25yZXYueG1sUEsFBgAAAAAEAAQA9QAAAIgDAAAAAA==&#10;"/>
                <v:oval id="Oval 37" o:spid="_x0000_s1077" style="position:absolute;left:10791;top:1468;width:360;height:3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yN4MMA&#10;AADbAAAADwAAAGRycy9kb3ducmV2LnhtbESPQWvCQBSE74X+h+UVvNWNDVFJXUUqgj300Kj3R/aZ&#10;BLNvQ/Y1xn/vFgo9DjPzDbPajK5VA/Wh8WxgNk1AEZfeNlwZOB33r0tQQZAttp7JwJ0CbNbPTyvM&#10;rb/xNw2FVCpCOORooBbpcq1DWZPDMPUdcfQuvncoUfaVtj3eIty1+i1J5tphw3Ghxo4+aiqvxY8z&#10;sKu2xXzQqWTpZXeQ7Hr++kxnxkxexu07KKFR/sN/7YM1kC3g90v8AXr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TyN4MMAAADbAAAADwAAAAAAAAAAAAAAAACYAgAAZHJzL2Rv&#10;d25yZXYueG1sUEsFBgAAAAAEAAQA9QAAAIgDAAAAAA==&#10;"/>
                <v:oval id="Oval 38" o:spid="_x0000_s1078" style="position:absolute;left:10070;top:1468;width:361;height:3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MZksAA&#10;AADbAAAADwAAAGRycy9kb3ducmV2LnhtbERPTWvCQBC9C/6HZYTezMaGSEldRSoFe/BgbO9DdkyC&#10;2dmQncb033cPgsfH+97sJtepkYbQejawSlJQxJW3LdcGvi+fyzdQQZAtdp7JwB8F2G3nsw0W1t/5&#10;TGMptYohHAo00Ij0hdahashhSHxPHLmrHxxKhEOt7YD3GO46/Zqma+2w5djQYE8fDVW38tcZONT7&#10;cj3qTPLsejhKfvs5fWUrY14W0/4dlNAkT/HDfbQG8jg2fok/QG//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KMZksAAAADbAAAADwAAAAAAAAAAAAAAAACYAgAAZHJzL2Rvd25y&#10;ZXYueG1sUEsFBgAAAAAEAAQA9QAAAIUDAAAAAA==&#10;"/>
                <v:oval id="Oval 39" o:spid="_x0000_s1079" style="position:absolute;left:10971;top:927;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8CcMA&#10;AADbAAAADwAAAGRycy9kb3ducmV2LnhtbESPQWvCQBSE74X+h+UVvNWNDRFNXUUqgj300Kj3R/aZ&#10;BLNvQ/Y1xn/vFgo9DjPzDbPajK5VA/Wh8WxgNk1AEZfeNlwZOB33rwtQQZAttp7JwJ0CbNbPTyvM&#10;rb/xNw2FVCpCOORooBbpcq1DWZPDMPUdcfQuvncoUfaVtj3eIty1+i1J5tphw3Ghxo4+aiqvxY8z&#10;sKu2xXzQqWTpZXeQ7Hr++kxnxkxexu07KKFR/sN/7YM1kC3h90v8AXr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8CcMAAADbAAAADwAAAAAAAAAAAAAAAACYAgAAZHJzL2Rv&#10;d25yZXYueG1sUEsFBgAAAAAEAAQA9QAAAIgDAAAAAA==&#10;"/>
                <v:line id="Line 40" o:spid="_x0000_s1080" style="position:absolute;flip:y;visibility:visible;mso-wrap-style:square" from="10070,746" to="10431,9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0VRHsMAAADbAAAADwAAAGRycy9kb3ducmV2LnhtbERPz2vCMBS+C/4P4Q12kZkqQ1w1LSIM&#10;PHiZG5Xdns1bU9q81CTT7r9fDoMdP77f23K0vbiRD61jBYt5BoK4drrlRsHH++vTGkSIyBp7x6Tg&#10;hwKUxXSyxVy7O7/R7RQbkUI45KjAxDjkUobakMUwdwNx4r6ctxgT9I3UHu8p3PZymWUrabHl1GBw&#10;oL2hujt9WwVyfZxd/e7y3FXd+fxiqroaPo9KPT6Muw2ISGP8F/+5D1rBKq1PX9IPkMU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9FUR7DAAAA2wAAAA8AAAAAAAAAAAAA&#10;AAAAoQIAAGRycy9kb3ducmV2LnhtbFBLBQYAAAAABAAEAPkAAACRAwAAAAA=&#10;"/>
                <v:line id="Line 41" o:spid="_x0000_s1081" style="position:absolute;visibility:visible;mso-wrap-style:square" from="10070,1287" to="10251,14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GvdbsUAAADbAAAADwAAAGRycy9kb3ducmV2LnhtbESPQWvCQBSE7wX/w/IEb3VjC6FEVxFF&#10;0B5KtYIen9lnEs2+Dbtrkv77bqHQ4zAz3zCzRW9q0ZLzlWUFk3ECgji3uuJCwfFr8/wGwgdkjbVl&#10;UvBNHhbzwdMMM2073lN7CIWIEPYZKihDaDIpfV6SQT+2DXH0rtYZDFG6QmqHXYSbWr4kSSoNVhwX&#10;SmxoVVJ+PzyMgo/Xz7Rd7t63/WmXXvL1/nK+dU6p0bBfTkEE6sN/+K+91QrSCfx+iT9Az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GvdbsUAAADbAAAADwAAAAAAAAAA&#10;AAAAAAChAgAAZHJzL2Rvd25yZXYueG1sUEsFBgAAAAAEAAQA+QAAAJMDAAAAAA==&#10;"/>
                <v:line id="Line 42" o:spid="_x0000_s1082" style="position:absolute;visibility:visible;mso-wrap-style:square" from="10431,1648" to="10791,16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LlDGcUAAADbAAAADwAAAGRycy9kb3ducmV2LnhtbESPQWvCQBSE74L/YXlCb7rRQijRVUQp&#10;aA+lWkGPz+wziWbfht1tkv77bqHQ4zAz3zCLVW9q0ZLzlWUF00kCgji3uuJCwenzdfwCwgdkjbVl&#10;UvBNHlbL4WCBmbYdH6g9hkJECPsMFZQhNJmUPi/JoJ/Yhjh6N+sMhihdIbXDLsJNLWdJkkqDFceF&#10;EhvalJQ/jl9GwfvzR9qu92+7/rxPr/n2cL3cO6fU06hfz0EE6sN/+K+90wrSGfx+iT9AL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LlDGcUAAADbAAAADwAAAAAAAAAA&#10;AAAAAAChAgAAZHJzL2Rvd25yZXYueG1sUEsFBgAAAAAEAAQA+QAAAJMDAAAAAA==&#10;"/>
                <v:line id="Line 43" o:spid="_x0000_s1083" style="position:absolute;visibility:visible;mso-wrap-style:square" from="10785,725" to="11145,9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XmgsUAAADbAAAADwAAAGRycy9kb3ducmV2LnhtbESPQWvCQBSE74L/YXlCb7qxQijRVUQp&#10;aA+lWkGPz+wziWbfht1tkv77bqHQ4zAz3zCLVW9q0ZLzlWUF00kCgji3uuJCwenzdfwCwgdkjbVl&#10;UvBNHlbL4WCBmbYdH6g9hkJECPsMFZQhNJmUPi/JoJ/Yhjh6N+sMhihdIbXDLsJNLZ+TJJUGK44L&#10;JTa0KSl/HL+MgvfZR9qu92+7/rxPr/n2cL3cO6fU06hfz0EE6sN/+K+90wrSGfx+iT9AL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XmgsUAAADbAAAADwAAAAAAAAAA&#10;AAAAAAChAgAAZHJzL2Rvd25yZXYueG1sUEsFBgAAAAAEAAQA+QAAAJMDAAAAAA==&#10;"/>
                <v:line id="Line 44" o:spid="_x0000_s1084" style="position:absolute;flip:x;visibility:visible;mso-wrap-style:square" from="10965,1266" to="11147,14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H5XHcUAAADbAAAADwAAAGRycy9kb3ducmV2LnhtbESPQWsCMRSE70L/Q3iFXqRmLSJ2axQR&#10;BA9eqrLS2+vmdbPs5mVNom7/fVMQPA4z8w0zX/a2FVfyoXasYDzKQBCXTtdcKTgeNq8zECEia2wd&#10;k4JfCrBcPA3mmGt340+67mMlEoRDjgpMjF0uZSgNWQwj1xEn78d5izFJX0nt8ZbgtpVvWTaVFmtO&#10;CwY7Whsqm/3FKpCz3fDsV9+TpmhOp3dTlEX3tVPq5blffYCI1MdH+N7eagXTCfx/ST9ALv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H5XHcUAAADbAAAADwAAAAAAAAAA&#10;AAAAAAChAgAAZHJzL2Rvd25yZXYueG1sUEsFBgAAAAAEAAQA+QAAAJMDAAAAAA==&#10;"/>
              </v:group>
            </w:pict>
          </mc:Fallback>
        </mc:AlternateContent>
      </w:r>
    </w:p>
    <w:p w:rsidR="00E713FA" w:rsidRPr="00E713FA" w:rsidRDefault="00E713FA" w:rsidP="00E713FA">
      <w:pPr>
        <w:spacing w:after="0" w:line="240" w:lineRule="auto"/>
        <w:rPr>
          <w:sz w:val="20"/>
          <w:szCs w:val="20"/>
        </w:rPr>
      </w:pPr>
    </w:p>
    <w:p w:rsidR="00E713FA" w:rsidRPr="00E713FA" w:rsidRDefault="00E713FA" w:rsidP="00E713FA">
      <w:pPr>
        <w:spacing w:after="0" w:line="240" w:lineRule="auto"/>
        <w:rPr>
          <w:sz w:val="20"/>
          <w:szCs w:val="20"/>
        </w:rPr>
      </w:pPr>
    </w:p>
    <w:p w:rsidR="00E713FA" w:rsidRPr="00E713FA" w:rsidRDefault="00E713FA" w:rsidP="00E713FA">
      <w:pPr>
        <w:spacing w:after="0" w:line="240" w:lineRule="auto"/>
        <w:rPr>
          <w:sz w:val="20"/>
          <w:szCs w:val="20"/>
        </w:rPr>
      </w:pPr>
    </w:p>
    <w:p w:rsidR="00E713FA" w:rsidRPr="00E713FA" w:rsidRDefault="00E713FA" w:rsidP="00E713FA">
      <w:pPr>
        <w:spacing w:after="0" w:line="240" w:lineRule="auto"/>
        <w:rPr>
          <w:sz w:val="20"/>
          <w:szCs w:val="20"/>
        </w:rPr>
      </w:pPr>
    </w:p>
    <w:p w:rsidR="00E713FA" w:rsidRPr="00E713FA" w:rsidRDefault="00E713FA" w:rsidP="00E713FA">
      <w:pPr>
        <w:spacing w:after="0" w:line="240" w:lineRule="auto"/>
        <w:rPr>
          <w:sz w:val="20"/>
          <w:szCs w:val="20"/>
        </w:rPr>
      </w:pPr>
      <w:r w:rsidRPr="00E713FA">
        <w:rPr>
          <w:sz w:val="20"/>
          <w:szCs w:val="20"/>
        </w:rPr>
        <mc:AlternateContent>
          <mc:Choice Requires="wpg">
            <w:drawing>
              <wp:anchor distT="0" distB="0" distL="114300" distR="114300" simplePos="0" relativeHeight="251788288" behindDoc="1" locked="0" layoutInCell="1" allowOverlap="1" wp14:anchorId="0C041154" wp14:editId="1319866E">
                <wp:simplePos x="0" y="0"/>
                <wp:positionH relativeFrom="column">
                  <wp:posOffset>2767330</wp:posOffset>
                </wp:positionH>
                <wp:positionV relativeFrom="paragraph">
                  <wp:posOffset>137795</wp:posOffset>
                </wp:positionV>
                <wp:extent cx="1942465" cy="1028065"/>
                <wp:effectExtent l="8890" t="7620" r="10795" b="12065"/>
                <wp:wrapNone/>
                <wp:docPr id="361" name="Группа 3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42465" cy="1028065"/>
                          <a:chOff x="7070" y="4894"/>
                          <a:chExt cx="3060" cy="1619"/>
                        </a:xfrm>
                      </wpg:grpSpPr>
                      <wps:wsp>
                        <wps:cNvPr id="362" name="Oval 85"/>
                        <wps:cNvSpPr>
                          <a:spLocks noChangeArrowheads="1"/>
                        </wps:cNvSpPr>
                        <wps:spPr bwMode="auto">
                          <a:xfrm>
                            <a:off x="8150" y="5794"/>
                            <a:ext cx="360" cy="359"/>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63" name="Rectangle 86"/>
                        <wps:cNvSpPr>
                          <a:spLocks noChangeArrowheads="1"/>
                        </wps:cNvSpPr>
                        <wps:spPr bwMode="auto">
                          <a:xfrm>
                            <a:off x="7070" y="5074"/>
                            <a:ext cx="360" cy="359"/>
                          </a:xfrm>
                          <a:prstGeom prst="rect">
                            <a:avLst/>
                          </a:prstGeom>
                          <a:solidFill>
                            <a:srgbClr val="FFFFFF"/>
                          </a:solidFill>
                          <a:ln w="9525">
                            <a:solidFill>
                              <a:srgbClr val="000000"/>
                            </a:solidFill>
                            <a:miter lim="800000"/>
                            <a:headEnd/>
                            <a:tailEnd/>
                          </a:ln>
                        </wps:spPr>
                        <wps:txbx>
                          <w:txbxContent>
                            <w:p w:rsidR="00054219" w:rsidRPr="008904E8" w:rsidRDefault="00054219" w:rsidP="00E713FA">
                              <w:pPr>
                                <w:rPr>
                                  <w:b/>
                                </w:rPr>
                              </w:pPr>
                              <w:r>
                                <w:rPr>
                                  <w:b/>
                                </w:rPr>
                                <w:t>6</w:t>
                              </w:r>
                            </w:p>
                          </w:txbxContent>
                        </wps:txbx>
                        <wps:bodyPr rot="0" vert="horz" wrap="square" lIns="91440" tIns="45720" rIns="91440" bIns="45720" anchor="t" anchorCtr="0" upright="1">
                          <a:noAutofit/>
                        </wps:bodyPr>
                      </wps:wsp>
                      <wps:wsp>
                        <wps:cNvPr id="364" name="Oval 87"/>
                        <wps:cNvSpPr>
                          <a:spLocks noChangeArrowheads="1"/>
                        </wps:cNvSpPr>
                        <wps:spPr bwMode="auto">
                          <a:xfrm>
                            <a:off x="7790" y="5434"/>
                            <a:ext cx="360" cy="359"/>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65" name="Oval 88"/>
                        <wps:cNvSpPr>
                          <a:spLocks noChangeArrowheads="1"/>
                        </wps:cNvSpPr>
                        <wps:spPr bwMode="auto">
                          <a:xfrm>
                            <a:off x="7430" y="5794"/>
                            <a:ext cx="360" cy="359"/>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66" name="Line 89"/>
                        <wps:cNvCnPr>
                          <a:cxnSpLocks noChangeShapeType="1"/>
                        </wps:cNvCnPr>
                        <wps:spPr bwMode="auto">
                          <a:xfrm flipH="1">
                            <a:off x="7610" y="5614"/>
                            <a:ext cx="18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67" name="Line 90"/>
                        <wps:cNvCnPr>
                          <a:cxnSpLocks noChangeShapeType="1"/>
                        </wps:cNvCnPr>
                        <wps:spPr bwMode="auto">
                          <a:xfrm>
                            <a:off x="8150" y="5614"/>
                            <a:ext cx="18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68" name="Oval 91"/>
                        <wps:cNvSpPr>
                          <a:spLocks noChangeArrowheads="1"/>
                        </wps:cNvSpPr>
                        <wps:spPr bwMode="auto">
                          <a:xfrm>
                            <a:off x="8330" y="5074"/>
                            <a:ext cx="360" cy="359"/>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69" name="Line 92"/>
                        <wps:cNvCnPr>
                          <a:cxnSpLocks noChangeShapeType="1"/>
                        </wps:cNvCnPr>
                        <wps:spPr bwMode="auto">
                          <a:xfrm flipV="1">
                            <a:off x="7970" y="5254"/>
                            <a:ext cx="36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70" name="Oval 93"/>
                        <wps:cNvSpPr>
                          <a:spLocks noChangeArrowheads="1"/>
                        </wps:cNvSpPr>
                        <wps:spPr bwMode="auto">
                          <a:xfrm>
                            <a:off x="7610" y="4894"/>
                            <a:ext cx="360" cy="359"/>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71" name="Line 94"/>
                        <wps:cNvCnPr>
                          <a:cxnSpLocks noChangeShapeType="1"/>
                        </wps:cNvCnPr>
                        <wps:spPr bwMode="auto">
                          <a:xfrm flipH="1" flipV="1">
                            <a:off x="7790" y="5254"/>
                            <a:ext cx="18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72" name="Oval 95"/>
                        <wps:cNvSpPr>
                          <a:spLocks noChangeArrowheads="1"/>
                        </wps:cNvSpPr>
                        <wps:spPr bwMode="auto">
                          <a:xfrm>
                            <a:off x="8510" y="5434"/>
                            <a:ext cx="360" cy="359"/>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73" name="Oval 96"/>
                        <wps:cNvSpPr>
                          <a:spLocks noChangeArrowheads="1"/>
                        </wps:cNvSpPr>
                        <wps:spPr bwMode="auto">
                          <a:xfrm>
                            <a:off x="8870" y="5254"/>
                            <a:ext cx="360" cy="359"/>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74" name="Line 97"/>
                        <wps:cNvCnPr>
                          <a:cxnSpLocks noChangeShapeType="1"/>
                        </wps:cNvCnPr>
                        <wps:spPr bwMode="auto">
                          <a:xfrm>
                            <a:off x="8330" y="5254"/>
                            <a:ext cx="18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75" name="Line 98"/>
                        <wps:cNvCnPr>
                          <a:cxnSpLocks noChangeShapeType="1"/>
                        </wps:cNvCnPr>
                        <wps:spPr bwMode="auto">
                          <a:xfrm flipV="1">
                            <a:off x="8690" y="5614"/>
                            <a:ext cx="36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76" name="Line 99"/>
                        <wps:cNvCnPr>
                          <a:cxnSpLocks noChangeShapeType="1"/>
                        </wps:cNvCnPr>
                        <wps:spPr bwMode="auto">
                          <a:xfrm>
                            <a:off x="8510" y="5074"/>
                            <a:ext cx="54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77" name="Line 100"/>
                        <wps:cNvCnPr>
                          <a:cxnSpLocks noChangeShapeType="1"/>
                        </wps:cNvCnPr>
                        <wps:spPr bwMode="auto">
                          <a:xfrm>
                            <a:off x="8510" y="5974"/>
                            <a:ext cx="14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78" name="Oval 101"/>
                        <wps:cNvSpPr>
                          <a:spLocks noChangeArrowheads="1"/>
                        </wps:cNvSpPr>
                        <wps:spPr bwMode="auto">
                          <a:xfrm>
                            <a:off x="9410" y="6154"/>
                            <a:ext cx="360" cy="359"/>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79" name="Oval 102"/>
                        <wps:cNvSpPr>
                          <a:spLocks noChangeArrowheads="1"/>
                        </wps:cNvSpPr>
                        <wps:spPr bwMode="auto">
                          <a:xfrm>
                            <a:off x="8690" y="6154"/>
                            <a:ext cx="360" cy="359"/>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80" name="Oval 103"/>
                        <wps:cNvSpPr>
                          <a:spLocks noChangeArrowheads="1"/>
                        </wps:cNvSpPr>
                        <wps:spPr bwMode="auto">
                          <a:xfrm>
                            <a:off x="9770" y="5434"/>
                            <a:ext cx="360" cy="359"/>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81" name="Oval 104"/>
                        <wps:cNvSpPr>
                          <a:spLocks noChangeArrowheads="1"/>
                        </wps:cNvSpPr>
                        <wps:spPr bwMode="auto">
                          <a:xfrm>
                            <a:off x="9230" y="5434"/>
                            <a:ext cx="360" cy="359"/>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82" name="Line 105"/>
                        <wps:cNvCnPr>
                          <a:cxnSpLocks noChangeShapeType="1"/>
                        </wps:cNvCnPr>
                        <wps:spPr bwMode="auto">
                          <a:xfrm>
                            <a:off x="9410" y="5794"/>
                            <a:ext cx="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3" name="Line 106"/>
                        <wps:cNvCnPr>
                          <a:cxnSpLocks noChangeShapeType="1"/>
                        </wps:cNvCnPr>
                        <wps:spPr bwMode="auto">
                          <a:xfrm flipV="1">
                            <a:off x="8870" y="5974"/>
                            <a:ext cx="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4" name="Line 107"/>
                        <wps:cNvCnPr>
                          <a:cxnSpLocks noChangeShapeType="1"/>
                        </wps:cNvCnPr>
                        <wps:spPr bwMode="auto">
                          <a:xfrm>
                            <a:off x="9950" y="5794"/>
                            <a:ext cx="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5" name="Line 108"/>
                        <wps:cNvCnPr>
                          <a:cxnSpLocks noChangeShapeType="1"/>
                        </wps:cNvCnPr>
                        <wps:spPr bwMode="auto">
                          <a:xfrm flipV="1">
                            <a:off x="9590" y="5974"/>
                            <a:ext cx="1"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Группа 361" o:spid="_x0000_s1085" style="position:absolute;margin-left:217.9pt;margin-top:10.85pt;width:152.95pt;height:80.95pt;z-index:-251528192" coordorigin="7070,4894" coordsize="3060,16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">
                <v:oval id="Oval 85" o:spid="_x0000_s1086" style="position:absolute;left:8150;top:5794;width:360;height:3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TZQ8MA&#10;AADcAAAADwAAAGRycy9kb3ducmV2LnhtbESPQWvCQBSE70L/w/IK3nSjwVBSV5GKoAcPje39kX0m&#10;wezbkH2N6b/vCkKPw8x8w6y3o2vVQH1oPBtYzBNQxKW3DVcGvi6H2RuoIMgWW89k4JcCbDcvkzXm&#10;1t/5k4ZCKhUhHHI0UIt0udahrMlhmPuOOHpX3zuUKPtK2x7vEe5avUySTDtsOC7U2NFHTeWt+HEG&#10;9tWuyAadyiq97o+yun2fT+nCmOnruHsHJTTKf/jZPloDabaEx5l4BPTm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iTZQ8MAAADcAAAADwAAAAAAAAAAAAAAAACYAgAAZHJzL2Rv&#10;d25yZXYueG1sUEsFBgAAAAAEAAQA9QAAAIgDAAAAAA==&#10;"/>
                <v:rect id="Rectangle 86" o:spid="_x0000_s1087" style="position:absolute;left:7070;top:5074;width:360;height:3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ZqpMUA&#10;AADcAAAADwAAAGRycy9kb3ducmV2LnhtbESPT2vCQBTE74LfYXlCb7rRQGijq0iLpR41ufT2mn0m&#10;abNvQ3bzp376bqHQ4zAzv2F2h8k0YqDO1ZYVrFcRCOLC6ppLBXl2Wj6CcB5ZY2OZFHyTg8N+Ptth&#10;qu3IFxquvhQBwi5FBZX3bSqlKyoy6Fa2JQ7ezXYGfZBdKXWHY4CbRm6iKJEGaw4LFbb0XFHxde2N&#10;go96k+P9kr1G5ukU+/OUffbvL0o9LKbjFoSnyf+H/9pvWkGcxPB7JhwBuf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ZmqkxQAAANwAAAAPAAAAAAAAAAAAAAAAAJgCAABkcnMv&#10;ZG93bnJldi54bWxQSwUGAAAAAAQABAD1AAAAigMAAAAA&#10;">
                  <v:textbox>
                    <w:txbxContent>
                      <w:p w:rsidR="00054219" w:rsidRPr="008904E8" w:rsidRDefault="00054219" w:rsidP="00E713FA">
                        <w:pPr>
                          <w:rPr>
                            <w:b/>
                          </w:rPr>
                        </w:pPr>
                        <w:r>
                          <w:rPr>
                            <w:b/>
                          </w:rPr>
                          <w:t>6</w:t>
                        </w:r>
                      </w:p>
                    </w:txbxContent>
                  </v:textbox>
                </v:rect>
                <v:oval id="Oval 87" o:spid="_x0000_s1088" style="position:absolute;left:7790;top:5434;width:360;height:3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oHkrMQA&#10;AADcAAAADwAAAGRycy9kb3ducmV2LnhtbESPQWvCQBSE74X+h+UVvNWNpgaJriJKwR56aNT7I/tM&#10;gtm3Ifsa47/vFgo9DjPzDbPejq5VA/Wh8WxgNk1AEZfeNlwZOJ/eX5eggiBbbD2TgQcF2G6en9aY&#10;W3/nLxoKqVSEcMjRQC3S5VqHsiaHYeo74uhdfe9QouwrbXu8R7hr9TxJMu2w4bhQY0f7mspb8e0M&#10;HKpdkQ06lUV6PRxlcbt8fqQzYyYv424FSmiU//Bf+2gNpNkb/J6JR0Bv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6B5KzEAAAA3AAAAA8AAAAAAAAAAAAAAAAAmAIAAGRycy9k&#10;b3ducmV2LnhtbFBLBQYAAAAABAAEAPUAAACJAwAAAAA=&#10;"/>
                <v:oval id="Oval 88" o:spid="_x0000_s1089" style="position:absolute;left:7430;top:5794;width:360;height:3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1BN8QA&#10;AADcAAAADwAAAGRycy9kb3ducmV2LnhtbESPwWrDMBBE74H+g9hCb7GcGpviRgmhoZAccqjb3hdr&#10;Y5tYK2NtHffvq0Cgx2Fm3jDr7ex6NdEYOs8GVkkKirj2tuPGwNfn+/IFVBBki71nMvBLAbabh8Ua&#10;S+uv/EFTJY2KEA4lGmhFhlLrULfkMCR+II7e2Y8OJcqx0XbEa4S7Xj+naaEddhwXWhzoraX6Uv04&#10;A/tmVxWTziTPzvuD5Jfv0zFbGfP0OO9eQQnN8h++tw/WQFbkcDsTj4De/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HNQTfEAAAA3AAAAA8AAAAAAAAAAAAAAAAAmAIAAGRycy9k&#10;b3ducmV2LnhtbFBLBQYAAAAABAAEAPUAAACJAwAAAAA=&#10;"/>
                <v:line id="Line 89" o:spid="_x0000_s1090" style="position:absolute;flip:x;visibility:visible;mso-wrap-style:square" from="7610,5614" to="7790,57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2M3D8cAAADcAAAADwAAAGRycy9kb3ducmV2LnhtbESPQWsCMRSE7wX/Q3hCL0WztmXR1ShS&#10;KPTgpbaseHtunptlNy9rkur23zeFQo/DzHzDrDaD7cSVfGgcK5hNMxDEldMN1wo+P14ncxAhImvs&#10;HJOCbwqwWY/uVlhod+N3uu5jLRKEQ4EKTIx9IWWoDFkMU9cTJ+/svMWYpK+l9nhLcNvJxyzLpcWG&#10;04LBnl4MVe3+yyqQ893DxW9Pz23ZHg4LU1Zlf9wpdT8etksQkYb4H/5rv2kFT3kOv2fSEZDr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fYzcPxwAAANwAAAAPAAAAAAAA&#10;AAAAAAAAAKECAABkcnMvZG93bnJldi54bWxQSwUGAAAAAAQABAD5AAAAlQMAAAAA&#10;"/>
                <v:line id="Line 90" o:spid="_x0000_s1091" style="position:absolute;visibility:visible;mso-wrap-style:square" from="8150,5614" to="8330,57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QsT68cAAADcAAAADwAAAGRycy9kb3ducmV2LnhtbESPT2vCQBTE74LfYXlCb7qxQiqpq4il&#10;oD2U+gfa4zP7mkSzb8PuNkm/fbcgeBxm5jfMYtWbWrTkfGVZwXSSgCDOra64UHA6vo7nIHxA1lhb&#10;JgW/5GG1HA4WmGnb8Z7aQyhEhLDPUEEZQpNJ6fOSDPqJbYij922dwRClK6R22EW4qeVjkqTSYMVx&#10;ocSGNiXl18OPUfA++0jb9e5t23/u0nP+sj9/XTqn1MOoXz+DCNSHe/jW3moFs/QJ/s/EIyCX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pCxPrxwAAANwAAAAPAAAAAAAA&#10;AAAAAAAAAKECAABkcnMvZG93bnJldi54bWxQSwUGAAAAAAQABAD5AAAAlQMAAAAA&#10;"/>
                <v:oval id="Oval 91" o:spid="_x0000_s1092" style="position:absolute;left:8330;top:5074;width:360;height:3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8zuqcEA&#10;AADcAAAADwAAAGRycy9kb3ducmV2LnhtbERPTWvCQBC9C/6HZYTezMYGQ0ldRSoFe/BgbO9DdkyC&#10;2dmQncb033cPgsfH+97sJtepkYbQejawSlJQxJW3LdcGvi+fyzdQQZAtdp7JwB8F2G3nsw0W1t/5&#10;TGMptYohHAo00Ij0hdahashhSHxPHLmrHxxKhEOt7YD3GO46/ZqmuXbYcmxosKePhqpb+esMHOp9&#10;mY86k3V2PRxlffs5fWUrY14W0/4dlNAkT/HDfbQGsjyujWfiEdDb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M7qnBAAAA3AAAAA8AAAAAAAAAAAAAAAAAmAIAAGRycy9kb3du&#10;cmV2LnhtbFBLBQYAAAAABAAEAPUAAACGAwAAAAA=&#10;"/>
                <v:line id="Line 92" o:spid="_x0000_s1093" style="position:absolute;flip:y;visibility:visible;mso-wrap-style:square" from="7970,5254" to="8330,54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vyjfcYAAADcAAAADwAAAGRycy9kb3ducmV2LnhtbESPQWsCMRSE74X+h/AKXqRmtUV0NYoU&#10;Cj14qZYVb8/Nc7Ps5mVNUt3++6Yg9DjMzDfMct3bVlzJh9qxgvEoA0FcOl1zpeBr//48AxEissbW&#10;MSn4oQDr1ePDEnPtbvxJ112sRIJwyFGBibHLpQylIYth5Dri5J2dtxiT9JXUHm8Jbls5ybKptFhz&#10;WjDY0Zuhstl9WwVyth1e/Ob02hTN4TA3RVl0x61Sg6d+swARqY//4Xv7Qyt4mc7h70w6AnL1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78o33GAAAA3AAAAA8AAAAAAAAA&#10;AAAAAAAAoQIAAGRycy9kb3ducmV2LnhtbFBLBQYAAAAABAAEAPkAAACUAwAAAAA=&#10;"/>
                <v:oval id="Oval 93" o:spid="_x0000_s1094" style="position:absolute;left:7610;top:4894;width:360;height:3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N0csEA&#10;AADcAAAADwAAAGRycy9kb3ducmV2LnhtbERPTWvCQBC9F/wPywje6kaDtqSuIopgDz001fuQHZNg&#10;djZkxxj/ffcgeHy879VmcI3qqQu1ZwOzaQKKuPC25tLA6e/w/gkqCLLFxjMZeFCAzXr0tsLM+jv/&#10;Up9LqWIIhwwNVCJtpnUoKnIYpr4ljtzFdw4lwq7UtsN7DHeNnifJUjusOTZU2NKuouKa35yBfbnN&#10;l71OZZFe9kdZXM8/3+nMmMl42H6BEhrkJX66j9ZA+hHnxzPxCOj1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RjdHLBAAAA3AAAAA8AAAAAAAAAAAAAAAAAmAIAAGRycy9kb3du&#10;cmV2LnhtbFBLBQYAAAAABAAEAPUAAACGAwAAAAA=&#10;"/>
                <v:line id="Line 94" o:spid="_x0000_s1095" style="position:absolute;flip:x y;visibility:visible;mso-wrap-style:square" from="7790,5254" to="7970,54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yMBIMMAAADcAAAADwAAAGRycy9kb3ducmV2LnhtbESPQYvCMBSE74L/ITzBy6JpVVSqUURw&#10;8aTo7rLXR/Nsi81LaaLt+uuNsOBxmJlvmOW6NaW4U+0KywriYQSCOLW64EzB99duMAfhPLLG0jIp&#10;+CMH61W3s8RE24ZPdD/7TAQIuwQV5N5XiZQuzcmgG9qKOHgXWxv0QdaZ1DU2AW5KOYqiqTRYcFjI&#10;saJtTun1fDMKkA+P8byJaSI/6deNDsePzc9FqX6v3SxAeGr9O/zf3msF41kMrzPhCMjVE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8jASDDAAAA3AAAAA8AAAAAAAAAAAAA&#10;AAAAoQIAAGRycy9kb3ducmV2LnhtbFBLBQYAAAAABAAEAPkAAACRAwAAAAA=&#10;"/>
                <v:oval id="Oval 95" o:spid="_x0000_s1096" style="position:absolute;left:8510;top:5434;width:360;height:3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1PnsQA&#10;AADcAAAADwAAAGRycy9kb3ducmV2LnhtbESPT2vCQBTE70K/w/IKvelGg3+IriKVgh56MLb3R/aZ&#10;BLNvQ/Y1pt++KxQ8DjPzG2azG1yjeupC7dnAdJKAIi68rbk08HX5GK9ABUG22HgmA78UYLd9GW0w&#10;s/7OZ+pzKVWEcMjQQCXSZlqHoiKHYeJb4uhdfedQouxKbTu8R7hr9CxJFtphzXGhwpbeKypu+Y8z&#10;cCj3+aLXqczT6+Eo89v35ymdGvP2OuzXoIQGeYb/20drIF3O4HEmHgG9/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v9T57EAAAA3AAAAA8AAAAAAAAAAAAAAAAAmAIAAGRycy9k&#10;b3ducmV2LnhtbFBLBQYAAAAABAAEAPUAAACJAwAAAAA=&#10;"/>
                <v:oval id="Oval 96" o:spid="_x0000_s1097" style="position:absolute;left:8870;top:5254;width:360;height:3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LHqBcQA&#10;AADcAAAADwAAAGRycy9kb3ducmV2LnhtbESPQWvCQBSE74X+h+UJ3urGLmqJriIVwR56aLT3R/aZ&#10;BLNvQ/Y1pv++Wyj0OMzMN8xmN/pWDdTHJrCF+SwDRVwG13Bl4XI+Pr2AioLssA1MFr4pwm77+LDB&#10;3IU7f9BQSKUShGOOFmqRLtc6ljV5jLPQESfvGnqPkmRfadfjPcF9q5+zbKk9NpwWauzotabyVnx5&#10;C4dqXywHbWRhroeTLG6f729mbu10Mu7XoIRG+Q//tU/OglkZ+D2TjoDe/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Sx6gXEAAAA3AAAAA8AAAAAAAAAAAAAAAAAmAIAAGRycy9k&#10;b3ducmV2LnhtbFBLBQYAAAAABAAEAPUAAACJAwAAAAA=&#10;"/>
                <v:line id="Line 97" o:spid="_x0000_s1098" style="position:absolute;visibility:visible;mso-wrap-style:square" from="8330,5254" to="8510,56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AAbQccAAADcAAAADwAAAGRycy9kb3ducmV2LnhtbESPQWvCQBSE7wX/w/IKvdVNa0kluoq0&#10;FLSHolbQ4zP7TGKzb8PuNkn/vSsUPA4z8w0znfemFi05X1lW8DRMQBDnVldcKNh9fzyOQfiArLG2&#10;TAr+yMN8NribYqZtxxtqt6EQEcI+QwVlCE0mpc9LMuiHtiGO3sk6gyFKV0jtsItwU8vnJEmlwYrj&#10;QokNvZWU/2x/jYKv0TptF6vPZb9fpcf8fXM8nDun1MN9v5iACNSHW/i/vdQKRq8vcD0Tj4CcXQ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cABtBxwAAANwAAAAPAAAAAAAA&#10;AAAAAAAAAKECAABkcnMvZG93bnJldi54bWxQSwUGAAAAAAQABAD5AAAAlQMAAAAA&#10;"/>
                <v:line id="Line 98" o:spid="_x0000_s1099" style="position:absolute;flip:y;visibility:visible;mso-wrap-style:square" from="8690,5614" to="9050,57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mg/pcgAAADcAAAADwAAAGRycy9kb3ducmV2LnhtbESPT0sDMRTE74LfITyhF2mzVu2ftWkp&#10;BcFDL62ypbfXzXOz7OZlTdJ2/fZGEDwOM/MbZrHqbSsu5EPtWMHDKANBXDpdc6Xg4/11OAMRIrLG&#10;1jEp+KYAq+XtzQJz7a68o8s+ViJBOOSowMTY5VKG0pDFMHIdcfI+nbcYk/SV1B6vCW5bOc6yibRY&#10;c1ow2NHGUNnsz1aBnG3vv/z69NQUzeEwN0VZdMetUoO7fv0CIlIf/8N/7Tet4HH6DL9n0hGQyx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qmg/pcgAAADcAAAADwAAAAAA&#10;AAAAAAAAAAChAgAAZHJzL2Rvd25yZXYueG1sUEsFBgAAAAAEAAQA+QAAAJYDAAAAAA==&#10;"/>
                <v:line id="Line 99" o:spid="_x0000_s1100" style="position:absolute;visibility:visible;mso-wrap-style:square" from="8510,5074" to="9050,52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54grccAAADcAAAADwAAAGRycy9kb3ducmV2LnhtbESPT2vCQBTE74LfYXlCb7qxQiqpq4il&#10;oD2U+gfa4zP7mkSzb8PuNkm/fbcgeBxm5jfMYtWbWrTkfGVZwXSSgCDOra64UHA6vo7nIHxA1lhb&#10;JgW/5GG1HA4WmGnb8Z7aQyhEhLDPUEEZQpNJ6fOSDPqJbYij922dwRClK6R22EW4qeVjkqTSYMVx&#10;ocSGNiXl18OPUfA++0jb9e5t23/u0nP+sj9/XTqn1MOoXz+DCNSHe/jW3moFs6cU/s/EIyCX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DniCtxwAAANwAAAAPAAAAAAAA&#10;AAAAAAAAAKECAABkcnMvZG93bnJldi54bWxQSwUGAAAAAAQABAD5AAAAlQMAAAAA&#10;"/>
                <v:line id="Line 100" o:spid="_x0000_s1101" style="position:absolute;visibility:visible;mso-wrap-style:square" from="8510,5974" to="9950,59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NKFNsYAAADcAAAADwAAAGRycy9kb3ducmV2LnhtbESPQWvCQBSE7wX/w/KE3urGClFSVxGl&#10;oD2UqoX2+Mw+k2j2bdjdJum/7xYEj8PMfMPMl72pRUvOV5YVjEcJCOLc6ooLBZ/H16cZCB+QNdaW&#10;ScEveVguBg9zzLTteE/tIRQiQthnqKAMocmk9HlJBv3INsTRO1tnMETpCqkddhFuavmcJKk0WHFc&#10;KLGhdUn59fBjFLxPPtJ2tXvb9l+79JRv9qfvS+eUehz2qxcQgfpwD9/aW61gMp3C/5l4BOTi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zShTbGAAAA3AAAAA8AAAAAAAAA&#10;AAAAAAAAoQIAAGRycy9kb3ducmV2LnhtbFBLBQYAAAAABAAEAPkAAACUAwAAAAA=&#10;"/>
                <v:oval id="Oval 101" o:spid="_x0000_s1102" style="position:absolute;left:9410;top:6154;width:360;height:3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hV4dMEA&#10;AADcAAAADwAAAGRycy9kb3ducmV2LnhtbERPTWvCQBC9F/wPywje6kaDtqSuIopgDz001fuQHZNg&#10;djZkxxj/ffcgeHy879VmcI3qqQu1ZwOzaQKKuPC25tLA6e/w/gkqCLLFxjMZeFCAzXr0tsLM+jv/&#10;Up9LqWIIhwwNVCJtpnUoKnIYpr4ljtzFdw4lwq7UtsN7DHeNnifJUjusOTZU2NKuouKa35yBfbnN&#10;l71OZZFe9kdZXM8/3+nMmMl42H6BEhrkJX66j9ZA+hHXxjPxCOj1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oVeHTBAAAA3AAAAA8AAAAAAAAAAAAAAAAAmAIAAGRycy9kb3du&#10;cmV2LnhtbFBLBQYAAAAABAAEAPUAAACGAwAAAAA=&#10;"/>
                <v:oval id="Oval 102" o:spid="_x0000_s1103" style="position:absolute;left:8690;top:6154;width:360;height:3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nd78QA&#10;AADcAAAADwAAAGRycy9kb3ducmV2LnhtbESPQWvCQBSE70L/w/IKvenGBq1NXUUqgh48NK33R/aZ&#10;BLNvQ/Y1xn/fLQgeh5n5hlmuB9eonrpQezYwnSSgiAtvay4N/HzvxgtQQZAtNp7JwI0CrFdPoyVm&#10;1l/5i/pcShUhHDI0UIm0mdahqMhhmPiWOHpn3zmUKLtS2w6vEe4a/Zokc+2w5rhQYUufFRWX/NcZ&#10;2JabfN7rVGbpebuX2eV0PKRTY16eh80HKKFBHuF7e28NpG/v8H8mHgG9+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VZ3e/EAAAA3AAAAA8AAAAAAAAAAAAAAAAAmAIAAGRycy9k&#10;b3ducmV2LnhtbFBLBQYAAAAABAAEAPUAAACJAwAAAAA=&#10;"/>
                <v:oval id="Oval 103" o:spid="_x0000_s1104" style="position:absolute;left:9770;top:5434;width:360;height:3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YEVcAA&#10;AADcAAAADwAAAGRycy9kb3ducmV2LnhtbERPTYvCMBC9C/6HMII3TbUoUo0iyoJ78LDd9T40Y1ts&#10;JqWZrfXfbw7CHh/ve3cYXKN66kLt2cBinoAiLrytuTTw8/0x24AKgmyx8UwGXhTgsB+PdphZ/+Qv&#10;6nMpVQzhkKGBSqTNtA5FRQ7D3LfEkbv7zqFE2JXadviM4a7RyyRZa4c1x4YKWzpVVDzyX2fgXB7z&#10;da9TWaX380VWj9v1M10YM50Mxy0ooUH+xW/3xRpIN3F+PBOPgN7/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bYEVcAAAADcAAAADwAAAAAAAAAAAAAAAACYAgAAZHJzL2Rvd25y&#10;ZXYueG1sUEsFBgAAAAAEAAQA9QAAAIUDAAAAAA==&#10;"/>
                <v:oval id="Oval 104" o:spid="_x0000_s1105" style="position:absolute;left:9230;top:5434;width:360;height:3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qhzsQA&#10;AADcAAAADwAAAGRycy9kb3ducmV2LnhtbESPwWrDMBBE74X+g9hCb43smoTgRg6hoZAeeojT3hdr&#10;YxtbK2NtHefvo0Ihx2Fm3jCb7ex6NdEYWs8G0kUCirjytuXawPfp42UNKgiyxd4zGbhSgG3x+LDB&#10;3PoLH2kqpVYRwiFHA43IkGsdqoYchoUfiKN39qNDiXKstR3xEuGu169JstIOW44LDQ703lDVlb/O&#10;wL7elatJZ7LMzvuDLLufr88sNeb5ad69gRKa5R7+bx+sgWydwt+ZeAR0c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76oc7EAAAA3AAAAA8AAAAAAAAAAAAAAAAAmAIAAGRycy9k&#10;b3ducmV2LnhtbFBLBQYAAAAABAAEAPUAAACJAwAAAAA=&#10;"/>
                <v:line id="Line 105" o:spid="_x0000_s1106" style="position:absolute;visibility:visible;mso-wrap-style:square" from="9410,5794" to="9410,59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XBWiccAAADcAAAADwAAAGRycy9kb3ducmV2LnhtbESPT2vCQBTE7wW/w/IKvTWbKgRJXUWU&#10;gvZQ/FNoj8/sa5KafRt2t0n67V1B8DjMzG+Y2WIwjejI+dqygpckBUFcWF1zqeDz+PY8BeEDssbG&#10;Min4Jw+L+ehhhrm2Pe+pO4RSRAj7HBVUIbS5lL6oyKBPbEscvR/rDIYoXSm1wz7CTSPHaZpJgzXH&#10;hQpbWlVUnA9/RsHHZJd1y+37ZvjaZqdivT99//ZOqafHYfkKItAQ7uFbe6MVTKZjuJ6JR0DO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JcFaJxwAAANwAAAAPAAAAAAAA&#10;AAAAAAAAAKECAABkcnMvZG93bnJldi54bWxQSwUGAAAAAAQABAD5AAAAlQMAAAAA&#10;"/>
                <v:line id="Line 106" o:spid="_x0000_s1107" style="position:absolute;flip:y;visibility:visible;mso-wrap-style:square" from="8870,5974" to="8870,61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xhybccAAADcAAAADwAAAGRycy9kb3ducmV2LnhtbESPQWsCMRSE74X+h/CEXkrNtpayrkaR&#10;QsGDl6qseHtunptlNy/bJNX13zeFQo/DzHzDzJeD7cSFfGgcK3geZyCIK6cbrhXsdx9POYgQkTV2&#10;jknBjQIsF/d3cyy0u/InXbaxFgnCoUAFJsa+kDJUhiyGseuJk3d23mJM0tdSe7wmuO3kS5a9SYsN&#10;pwWDPb0bqtrtt1Ug883jl1+dXtuyPRympqzK/rhR6mE0rGYgIg3xP/zXXmsFk3wCv2fSEZCL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GHJtxwAAANwAAAAPAAAAAAAA&#10;AAAAAAAAAKECAABkcnMvZG93bnJldi54bWxQSwUGAAAAAAQABAD5AAAAlQMAAAAA&#10;"/>
                <v:line id="Line 107" o:spid="_x0000_s1108" style="position:absolute;visibility:visible;mso-wrap-style:square" from="9950,5794" to="9950,59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dVrZscAAADcAAAADwAAAGRycy9kb3ducmV2LnhtbESPT2vCQBTE7wW/w/KE3uqmtQSJriIt&#10;Be1B/Ad6fGafSdrs27C7TdJv7wqFHoeZ+Q0zW/SmFi05X1lW8DxKQBDnVldcKDgePp4mIHxA1lhb&#10;JgW/5GExHzzMMNO24x21+1CICGGfoYIyhCaT0uclGfQj2xBH72qdwRClK6R22EW4qeVLkqTSYMVx&#10;ocSG3krKv/c/RsFmvE3b5fpz1Z/W6SV/313OX51T6nHYL6cgAvXhP/zXXmkF48kr3M/EIyDnN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p1WtmxwAAANwAAAAPAAAAAAAA&#10;AAAAAAAAAKECAABkcnMvZG93bnJldi54bWxQSwUGAAAAAAQABAD5AAAAlQMAAAAA&#10;"/>
                <v:line id="Line 108" o:spid="_x0000_s1109" style="position:absolute;flip:y;visibility:visible;mso-wrap-style:square" from="9590,5974" to="9591,61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71PgscAAADcAAAADwAAAGRycy9kb3ducmV2LnhtbESPT2sCMRTE74V+h/AKvRTN9p+sW6NI&#10;odCDF21Z8fbcPDfLbl62SarrtzdCocdhZn7DzBaD7cSRfGgcK3gcZyCIK6cbrhV8f32MchAhImvs&#10;HJOCMwVYzG9vZlhod+I1HTexFgnCoUAFJsa+kDJUhiyGseuJk3dw3mJM0tdSezwluO3kU5ZNpMWG&#10;04LBnt4NVe3m1yqQ+erhxy/3L23ZbrdTU1Zlv1spdX83LN9ARBrif/iv/akVPOevcD2TjoCc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fvU+CxwAAANwAAAAPAAAAAAAA&#10;AAAAAAAAAKECAABkcnMvZG93bnJldi54bWxQSwUGAAAAAAQABAD5AAAAlQMAAAAA&#10;"/>
              </v:group>
            </w:pict>
          </mc:Fallback>
        </mc:AlternateContent>
      </w:r>
    </w:p>
    <w:p w:rsidR="00E713FA" w:rsidRPr="00E713FA" w:rsidRDefault="00E713FA" w:rsidP="00E713FA">
      <w:pPr>
        <w:spacing w:after="0" w:line="240" w:lineRule="auto"/>
        <w:rPr>
          <w:sz w:val="20"/>
          <w:szCs w:val="20"/>
        </w:rPr>
      </w:pPr>
      <w:r w:rsidRPr="00E713FA">
        <w:rPr>
          <w:sz w:val="20"/>
          <w:szCs w:val="20"/>
        </w:rPr>
        <mc:AlternateContent>
          <mc:Choice Requires="wpg">
            <w:drawing>
              <wp:anchor distT="0" distB="0" distL="114300" distR="114300" simplePos="0" relativeHeight="251787264" behindDoc="1" locked="0" layoutInCell="1" allowOverlap="1" wp14:anchorId="5546E54E" wp14:editId="1BD7B5C8">
                <wp:simplePos x="0" y="0"/>
                <wp:positionH relativeFrom="column">
                  <wp:posOffset>248920</wp:posOffset>
                </wp:positionH>
                <wp:positionV relativeFrom="paragraph">
                  <wp:posOffset>125730</wp:posOffset>
                </wp:positionV>
                <wp:extent cx="1932305" cy="800100"/>
                <wp:effectExtent l="5080" t="8890" r="5715" b="10160"/>
                <wp:wrapNone/>
                <wp:docPr id="386" name="Группа 3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32305" cy="800100"/>
                          <a:chOff x="3128" y="5074"/>
                          <a:chExt cx="3042" cy="1260"/>
                        </a:xfrm>
                      </wpg:grpSpPr>
                      <wps:wsp>
                        <wps:cNvPr id="387" name="Rectangle 58"/>
                        <wps:cNvSpPr>
                          <a:spLocks noChangeArrowheads="1"/>
                        </wps:cNvSpPr>
                        <wps:spPr bwMode="auto">
                          <a:xfrm>
                            <a:off x="3128" y="5074"/>
                            <a:ext cx="360" cy="359"/>
                          </a:xfrm>
                          <a:prstGeom prst="rect">
                            <a:avLst/>
                          </a:prstGeom>
                          <a:solidFill>
                            <a:srgbClr val="FFFFFF"/>
                          </a:solidFill>
                          <a:ln w="9525">
                            <a:solidFill>
                              <a:srgbClr val="000000"/>
                            </a:solidFill>
                            <a:miter lim="800000"/>
                            <a:headEnd/>
                            <a:tailEnd/>
                          </a:ln>
                        </wps:spPr>
                        <wps:txbx>
                          <w:txbxContent>
                            <w:p w:rsidR="00054219" w:rsidRPr="008904E8" w:rsidRDefault="00054219" w:rsidP="00E713FA">
                              <w:pPr>
                                <w:rPr>
                                  <w:b/>
                                </w:rPr>
                              </w:pPr>
                              <w:r>
                                <w:rPr>
                                  <w:b/>
                                </w:rPr>
                                <w:t>5</w:t>
                              </w:r>
                            </w:p>
                          </w:txbxContent>
                        </wps:txbx>
                        <wps:bodyPr rot="0" vert="horz" wrap="square" lIns="91440" tIns="45720" rIns="91440" bIns="45720" anchor="t" anchorCtr="0" upright="1">
                          <a:noAutofit/>
                        </wps:bodyPr>
                      </wps:wsp>
                      <wps:wsp>
                        <wps:cNvPr id="388" name="Oval 59"/>
                        <wps:cNvSpPr>
                          <a:spLocks noChangeArrowheads="1"/>
                        </wps:cNvSpPr>
                        <wps:spPr bwMode="auto">
                          <a:xfrm>
                            <a:off x="3647" y="5074"/>
                            <a:ext cx="360" cy="359"/>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89" name="Oval 60"/>
                        <wps:cNvSpPr>
                          <a:spLocks noChangeArrowheads="1"/>
                        </wps:cNvSpPr>
                        <wps:spPr bwMode="auto">
                          <a:xfrm>
                            <a:off x="3467" y="5614"/>
                            <a:ext cx="360" cy="359"/>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90" name="Oval 61"/>
                        <wps:cNvSpPr>
                          <a:spLocks noChangeArrowheads="1"/>
                        </wps:cNvSpPr>
                        <wps:spPr bwMode="auto">
                          <a:xfrm>
                            <a:off x="4187" y="5254"/>
                            <a:ext cx="360" cy="359"/>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91" name="Oval 62"/>
                        <wps:cNvSpPr>
                          <a:spLocks noChangeArrowheads="1"/>
                        </wps:cNvSpPr>
                        <wps:spPr bwMode="auto">
                          <a:xfrm>
                            <a:off x="4730" y="5794"/>
                            <a:ext cx="360" cy="359"/>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92" name="Oval 63"/>
                        <wps:cNvSpPr>
                          <a:spLocks noChangeArrowheads="1"/>
                        </wps:cNvSpPr>
                        <wps:spPr bwMode="auto">
                          <a:xfrm>
                            <a:off x="4007" y="5794"/>
                            <a:ext cx="360" cy="359"/>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93" name="Line 64"/>
                        <wps:cNvCnPr>
                          <a:cxnSpLocks noChangeShapeType="1"/>
                        </wps:cNvCnPr>
                        <wps:spPr bwMode="auto">
                          <a:xfrm>
                            <a:off x="3827" y="5434"/>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94" name="Line 65"/>
                        <wps:cNvCnPr>
                          <a:cxnSpLocks noChangeShapeType="1"/>
                        </wps:cNvCnPr>
                        <wps:spPr bwMode="auto">
                          <a:xfrm flipV="1">
                            <a:off x="3836" y="5434"/>
                            <a:ext cx="351"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95" name="Line 66"/>
                        <wps:cNvCnPr>
                          <a:cxnSpLocks noChangeShapeType="1"/>
                        </wps:cNvCnPr>
                        <wps:spPr bwMode="auto">
                          <a:xfrm>
                            <a:off x="3656" y="5974"/>
                            <a:ext cx="534"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96" name="Line 67"/>
                        <wps:cNvCnPr>
                          <a:cxnSpLocks noChangeShapeType="1"/>
                        </wps:cNvCnPr>
                        <wps:spPr bwMode="auto">
                          <a:xfrm flipV="1">
                            <a:off x="4376" y="5434"/>
                            <a:ext cx="174" cy="5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97" name="Line 68"/>
                        <wps:cNvCnPr>
                          <a:cxnSpLocks noChangeShapeType="1"/>
                        </wps:cNvCnPr>
                        <wps:spPr bwMode="auto">
                          <a:xfrm flipH="1" flipV="1">
                            <a:off x="3836" y="5074"/>
                            <a:ext cx="54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98" name="Line 69"/>
                        <wps:cNvCnPr>
                          <a:cxnSpLocks noChangeShapeType="1"/>
                        </wps:cNvCnPr>
                        <wps:spPr bwMode="auto">
                          <a:xfrm flipH="1">
                            <a:off x="3470" y="5254"/>
                            <a:ext cx="180" cy="5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99" name="Line 70"/>
                        <wps:cNvCnPr>
                          <a:cxnSpLocks noChangeShapeType="1"/>
                        </wps:cNvCnPr>
                        <wps:spPr bwMode="auto">
                          <a:xfrm>
                            <a:off x="4190" y="6154"/>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00" name="Line 71"/>
                        <wps:cNvCnPr>
                          <a:cxnSpLocks noChangeShapeType="1"/>
                        </wps:cNvCnPr>
                        <wps:spPr bwMode="auto">
                          <a:xfrm>
                            <a:off x="4550" y="5434"/>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01" name="Oval 72"/>
                        <wps:cNvSpPr>
                          <a:spLocks noChangeArrowheads="1"/>
                        </wps:cNvSpPr>
                        <wps:spPr bwMode="auto">
                          <a:xfrm>
                            <a:off x="5810" y="5614"/>
                            <a:ext cx="360" cy="359"/>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402" name="Oval 73"/>
                        <wps:cNvSpPr>
                          <a:spLocks noChangeArrowheads="1"/>
                        </wps:cNvSpPr>
                        <wps:spPr bwMode="auto">
                          <a:xfrm>
                            <a:off x="5270" y="5974"/>
                            <a:ext cx="360" cy="359"/>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403" name="Oval 74"/>
                        <wps:cNvSpPr>
                          <a:spLocks noChangeArrowheads="1"/>
                        </wps:cNvSpPr>
                        <wps:spPr bwMode="auto">
                          <a:xfrm>
                            <a:off x="5270" y="5434"/>
                            <a:ext cx="360" cy="359"/>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404" name="Line 75"/>
                        <wps:cNvCnPr>
                          <a:cxnSpLocks noChangeShapeType="1"/>
                        </wps:cNvCnPr>
                        <wps:spPr bwMode="auto">
                          <a:xfrm flipV="1">
                            <a:off x="4910" y="5614"/>
                            <a:ext cx="36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05" name="Line 76"/>
                        <wps:cNvCnPr>
                          <a:cxnSpLocks noChangeShapeType="1"/>
                        </wps:cNvCnPr>
                        <wps:spPr bwMode="auto">
                          <a:xfrm>
                            <a:off x="4910" y="6154"/>
                            <a:ext cx="54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06" name="Line 77"/>
                        <wps:cNvCnPr>
                          <a:cxnSpLocks noChangeShapeType="1"/>
                        </wps:cNvCnPr>
                        <wps:spPr bwMode="auto">
                          <a:xfrm flipV="1">
                            <a:off x="5630" y="5974"/>
                            <a:ext cx="36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07" name="Line 78"/>
                        <wps:cNvCnPr>
                          <a:cxnSpLocks noChangeShapeType="1"/>
                        </wps:cNvCnPr>
                        <wps:spPr bwMode="auto">
                          <a:xfrm>
                            <a:off x="5450" y="5434"/>
                            <a:ext cx="54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08" name="Oval 79"/>
                        <wps:cNvSpPr>
                          <a:spLocks noChangeArrowheads="1"/>
                        </wps:cNvSpPr>
                        <wps:spPr bwMode="auto">
                          <a:xfrm>
                            <a:off x="5630" y="5074"/>
                            <a:ext cx="360" cy="359"/>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409" name="Oval 80"/>
                        <wps:cNvSpPr>
                          <a:spLocks noChangeArrowheads="1"/>
                        </wps:cNvSpPr>
                        <wps:spPr bwMode="auto">
                          <a:xfrm>
                            <a:off x="4910" y="5074"/>
                            <a:ext cx="360" cy="359"/>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410" name="Line 81"/>
                        <wps:cNvCnPr>
                          <a:cxnSpLocks noChangeShapeType="1"/>
                        </wps:cNvCnPr>
                        <wps:spPr bwMode="auto">
                          <a:xfrm>
                            <a:off x="5090" y="5434"/>
                            <a:ext cx="18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1" name="Line 82"/>
                        <wps:cNvCnPr>
                          <a:cxnSpLocks noChangeShapeType="1"/>
                        </wps:cNvCnPr>
                        <wps:spPr bwMode="auto">
                          <a:xfrm flipV="1">
                            <a:off x="5450" y="5254"/>
                            <a:ext cx="18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2" name="Line 83"/>
                        <wps:cNvCnPr>
                          <a:cxnSpLocks noChangeShapeType="1"/>
                        </wps:cNvCnPr>
                        <wps:spPr bwMode="auto">
                          <a:xfrm>
                            <a:off x="5090" y="5074"/>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Группа 386" o:spid="_x0000_s1110" style="position:absolute;margin-left:19.6pt;margin-top:9.9pt;width:152.15pt;height:63pt;z-index:-251529216" coordorigin="3128,5074" coordsize="3042,1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">
                <v:rect id="Rectangle 58" o:spid="_x0000_s1111" style="position:absolute;left:3128;top:5074;width:360;height:3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GKXcQA&#10;AADcAAAADwAAAGRycy9kb3ducmV2LnhtbESPT4vCMBTE7wt+h/AWvK3pKvinGkUURY/aXvb2bJ5t&#10;d5uX0kStfnojCHscZuY3zGzRmkpcqXGlZQXfvQgEcWZ1ybmCNNl8jUE4j6yxskwK7uRgMe98zDDW&#10;9sYHuh59LgKEXYwKCu/rWEqXFWTQ9WxNHLyzbQz6IJtc6gZvAW4q2Y+ioTRYclgosKZVQdnf8WIU&#10;nMp+io9Dso3MZDPw+zb5vfyslep+tsspCE+t/w+/2zutYDAewetMOAJy/g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lRil3EAAAA3AAAAA8AAAAAAAAAAAAAAAAAmAIAAGRycy9k&#10;b3ducmV2LnhtbFBLBQYAAAAABAAEAPUAAACJAwAAAAA=&#10;">
                  <v:textbox>
                    <w:txbxContent>
                      <w:p w:rsidR="00054219" w:rsidRPr="008904E8" w:rsidRDefault="00054219" w:rsidP="00E713FA">
                        <w:pPr>
                          <w:rPr>
                            <w:b/>
                          </w:rPr>
                        </w:pPr>
                        <w:r>
                          <w:rPr>
                            <w:b/>
                          </w:rPr>
                          <w:t>5</w:t>
                        </w:r>
                      </w:p>
                    </w:txbxContent>
                  </v:textbox>
                </v:rect>
                <v:oval id="Oval 59" o:spid="_x0000_s1112" style="position:absolute;left:3647;top:5074;width:360;height:3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8AIU8AA&#10;AADcAAAADwAAAGRycy9kb3ducmV2LnhtbERPTYvCMBC9C/6HMII3TbUoUo0iyoJ78LDd9T40Y1ts&#10;JqWZrfXfbw7CHh/ve3cYXKN66kLt2cBinoAiLrytuTTw8/0x24AKgmyx8UwGXhTgsB+PdphZ/+Qv&#10;6nMpVQzhkKGBSqTNtA5FRQ7D3LfEkbv7zqFE2JXadviM4a7RyyRZa4c1x4YKWzpVVDzyX2fgXB7z&#10;da9TWaX380VWj9v1M10YM50Mxy0ooUH+xW/3xRpIN3FtPBOPgN7/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38AIU8AAAADcAAAADwAAAAAAAAAAAAAAAACYAgAAZHJzL2Rvd25y&#10;ZXYueG1sUEsFBgAAAAAEAAQA9QAAAIUDAAAAAA==&#10;"/>
                <v:oval id="Oval 60" o:spid="_x0000_s1113" style="position:absolute;left:3467;top:5614;width:360;height:3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IytyMUA&#10;AADcAAAADwAAAGRycy9kb3ducmV2LnhtbESPT2vCQBTE74V+h+UJvdWNDYqNWUUqBT30YNreH9mX&#10;P5h9G7KvMf32XaHgcZiZ3zD5bnKdGmkIrWcDi3kCirj0tuXawNfn+/MaVBBki51nMvBLAXbbx4cc&#10;M+uvfKaxkFpFCIcMDTQifaZ1KBtyGOa+J45e5QeHEuVQazvgNcJdp1+SZKUdthwXGuzpraHyUvw4&#10;A4d6X6xGncoyrQ5HWV6+P07pwpin2bTfgBKa5B7+bx+tgXT9Crcz8Qjo7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jK3IxQAAANwAAAAPAAAAAAAAAAAAAAAAAJgCAABkcnMv&#10;ZG93bnJldi54bWxQSwUGAAAAAAQABAD1AAAAigMAAAAA&#10;"/>
                <v:oval id="Oval 61" o:spid="_x0000_s1114" style="position:absolute;left:4187;top:5254;width:360;height:3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SiMEA&#10;AADcAAAADwAAAGRycy9kb3ducmV2LnhtbERPTWvCQBC9F/wPywje6kaD0qauIopgDz001fuQHZNg&#10;djZkxxj/ffcgeHy879VmcI3qqQu1ZwOzaQKKuPC25tLA6e/w/gEqCLLFxjMZeFCAzXr0tsLM+jv/&#10;Up9LqWIIhwwNVCJtpnUoKnIYpr4ljtzFdw4lwq7UtsN7DHeNnifJUjusOTZU2NKuouKa35yBfbnN&#10;l71OZZFe9kdZXM8/3+nMmMl42H6BEhrkJX66j9ZA+hnnxzPxCOj1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RvkojBAAAA3AAAAA8AAAAAAAAAAAAAAAAAmAIAAGRycy9kb3du&#10;cmV2LnhtbFBLBQYAAAAABAAEAPUAAACGAwAAAAA=&#10;"/>
                <v:oval id="Oval 62" o:spid="_x0000_s1115" style="position:absolute;left:4730;top:5794;width:360;height:3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M3E8QA&#10;AADcAAAADwAAAGRycy9kb3ducmV2LnhtbESPQWvCQBSE70L/w/IKvekmBqVNXUUqBXvowdjeH9ln&#10;Esy+DdlnjP/eLRQ8DjPzDbPajK5VA/Wh8WwgnSWgiEtvG64M/Bw/p6+ggiBbbD2TgRsF2KyfJivM&#10;rb/ygYZCKhUhHHI0UIt0udahrMlhmPmOOHon3zuUKPtK2x6vEe5aPU+SpXbYcFyosaOPmspzcXEG&#10;dtW2WA46k0V22u1lcf79/spSY16ex+07KKFRHuH/9t4ayN5S+DsTj4Be3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sjNxPEAAAA3AAAAA8AAAAAAAAAAAAAAAAAmAIAAGRycy9k&#10;b3ducmV2LnhtbFBLBQYAAAAABAAEAPUAAACJAwAAAAA=&#10;"/>
                <v:oval id="Oval 63" o:spid="_x0000_s1116" style="position:absolute;left:4007;top:5794;width:360;height:3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pZMQA&#10;AADcAAAADwAAAGRycy9kb3ducmV2LnhtbESPQWvCQBSE70L/w/IKvelGg6LRVaRS0EMPxvb+yD6T&#10;YPZtyL7G9N93hYLHYWa+YTa7wTWqpy7Ung1MJwko4sLbmksDX5eP8RJUEGSLjWcy8EsBdtuX0QYz&#10;6+98pj6XUkUIhwwNVCJtpnUoKnIYJr4ljt7Vdw4lyq7UtsN7hLtGz5JkoR3WHBcqbOm9ouKW/zgD&#10;h3KfL3qdyjy9Ho4yv31/ntKpMW+vw34NSmiQZ/i/fbQG0tUMHmfiEdDb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vxqWTEAAAA3AAAAA8AAAAAAAAAAAAAAAAAmAIAAGRycy9k&#10;b3ducmV2LnhtbFBLBQYAAAAABAAEAPUAAACJAwAAAAA=&#10;"/>
                <v:line id="Line 64" o:spid="_x0000_s1117" style="position:absolute;visibility:visible;mso-wrap-style:square" from="3827,5434" to="4187,57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Vlz8cAAADcAAAADwAAAGRycy9kb3ducmV2LnhtbESPQWvCQBSE74L/YXlCb7qxgdCmriKW&#10;gvZQqi3o8Zl9TaLZt2F3m6T/vlsQehxm5htmsRpMIzpyvrasYD5LQBAXVtdcKvj8eJk+gPABWWNj&#10;mRT8kIfVcjxaYK5tz3vqDqEUEcI+RwVVCG0upS8qMuhntiWO3pd1BkOUrpTaYR/hppH3SZJJgzXH&#10;hQpb2lRUXA/fRsFb+p51693rdjjusnPxvD+fLr1T6m4yrJ9ABBrCf/jW3moF6WMKf2fiEZDL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j5WXPxwAAANwAAAAPAAAAAAAA&#10;AAAAAAAAAKECAABkcnMvZG93bnJldi54bWxQSwUGAAAAAAQABAD5AAAAlQMAAAAA&#10;"/>
                <v:line id="Line 65" o:spid="_x0000_s1118" style="position:absolute;flip:y;visibility:visible;mso-wrap-style:square" from="3836,5434" to="4187,57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Sh8xMYAAADcAAAADwAAAGRycy9kb3ducmV2LnhtbESPQWsCMRSE70L/Q3gFL6Vmq1J0NYoU&#10;BA9eqmWlt+fmdbPs5mWbRN3++6ZQ8DjMzDfMct3bVlzJh9qxgpdRBoK4dLrmSsHHcfs8AxEissbW&#10;MSn4oQDr1cNgibl2N36n6yFWIkE45KjAxNjlUobSkMUwch1x8r6ctxiT9JXUHm8Jbls5zrJXabHm&#10;tGCwozdDZXO4WAVytn/69pvztCma02luirLoPvdKDR/7zQJEpD7ew//tnVYwmU/h70w6AnL1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UofMTGAAAA3AAAAA8AAAAAAAAA&#10;AAAAAAAAoQIAAGRycy9kb3ducmV2LnhtbFBLBQYAAAAABAAEAPkAAACUAwAAAAA=&#10;"/>
                <v:line id="Line 66" o:spid="_x0000_s1119" style="position:absolute;visibility:visible;mso-wrap-style:square" from="3656,5974" to="4190,61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0BYIMcAAADcAAAADwAAAGRycy9kb3ducmV2LnhtbESPQWvCQBSE7wX/w/IKvdVNKw01uoq0&#10;FLSHolbQ4zP7TGKzb8PuNkn/vSsUPA4z8w0znfemFi05X1lW8DRMQBDnVldcKNh9fzy+gvABWWNt&#10;mRT8kYf5bHA3xUzbjjfUbkMhIoR9hgrKEJpMSp+XZNAPbUMcvZN1BkOUrpDaYRfhppbPSZJKgxXH&#10;hRIbeisp/9n+GgVfo3XaLlafy36/So/5++Z4OHdOqYf7fjEBEagPt/B/e6kVjMYvcD0Tj4CcXQ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DQFggxwAAANwAAAAPAAAAAAAA&#10;AAAAAAAAAKECAABkcnMvZG93bnJldi54bWxQSwUGAAAAAAQABAD5AAAAlQMAAAAA&#10;"/>
                <v:line id="Line 67" o:spid="_x0000_s1120" style="position:absolute;flip:y;visibility:visible;mso-wrap-style:square" from="4376,5434" to="4550,59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rZHKMYAAADcAAAADwAAAGRycy9kb3ducmV2LnhtbESPQWsCMRSE74X+h/AKXqRmtUV0NYoU&#10;Cj14qZYVb8/Nc7Ps5mVNUt3++6Yg9DjMzDfMct3bVlzJh9qxgvEoA0FcOl1zpeBr//48AxEissbW&#10;MSn4oQDr1ePDEnPtbvxJ112sRIJwyFGBibHLpQylIYth5Dri5J2dtxiT9JXUHm8Jbls5ybKptFhz&#10;WjDY0Zuhstl9WwVyth1e/Ob02hTN4TA3RVl0x61Sg6d+swARqY//4Xv7Qyt4mU/h70w6AnL1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q2RyjGAAAA3AAAAA8AAAAAAAAA&#10;AAAAAAAAoQIAAGRycy9kb3ducmV2LnhtbFBLBQYAAAAABAAEAPkAAACUAwAAAAA=&#10;"/>
                <v:line id="Line 68" o:spid="_x0000_s1121" style="position:absolute;flip:x y;visibility:visible;mso-wrap-style:square" from="3836,5074" to="4376,52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4raNcQAAADcAAAADwAAAGRycy9kb3ducmV2LnhtbESPS4vCQBCE7wv+h6GFvYhO1MVHdBQR&#10;FE+KL7w2mTYJZnpCZtZk99c7C8Iei6r6ipovG1OIJ1Uut6yg34tAECdW55wquJw33QkI55E1FpZJ&#10;wQ85WC5aH3OMta35SM+TT0WAsItRQeZ9GUvpkowMup4tiYN3t5VBH2SVSl1hHeCmkIMoGkmDOYeF&#10;DEtaZ5Q8Tt9GAfL+dzip+/Qlt3Rzg/2hs7relfpsN6sZCE+N/w+/2zutYDgdw9+ZcATk4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fito1xAAAANwAAAAPAAAAAAAAAAAA&#10;AAAAAKECAABkcnMvZG93bnJldi54bWxQSwUGAAAAAAQABAD5AAAAkgMAAAAA&#10;"/>
                <v:line id="Line 69" o:spid="_x0000_s1122" style="position:absolute;flip:x;visibility:visible;mso-wrap-style:square" from="3470,5254" to="3650,57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GV2wcQAAADcAAAADwAAAGRycy9kb3ducmV2LnhtbERPy2oCMRTdC/5DuEI3pWa0RXRqFCkI&#10;XbjxwUh3t5PrZJjJzTRJdfr3zUJweTjv5bq3rbiSD7VjBZNxBoK4dLrmSsHpuH2ZgwgRWWPrmBT8&#10;UYD1ajhYYq7djfd0PcRKpBAOOSowMXa5lKE0ZDGMXUecuIvzFmOCvpLa4y2F21ZOs2wmLdacGgx2&#10;9GGobA6/VoGc755//Ob7rSma83lhirLovnZKPY36zTuISH18iO/uT63gdZHWpjPpCMjV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0ZXbBxAAAANwAAAAPAAAAAAAAAAAA&#10;AAAAAKECAABkcnMvZG93bnJldi54bWxQSwUGAAAAAAQABAD5AAAAkgMAAAAA&#10;"/>
                <v:line id="Line 70" o:spid="_x0000_s1123" style="position:absolute;visibility:visible;mso-wrap-style:square" from="4190,6154" to="4910,61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g1SJccAAADcAAAADwAAAGRycy9kb3ducmV2LnhtbESPT2vCQBTE7wW/w/KE3uqmFUKNriIt&#10;Be2h1D+gx2f2maTNvg272yT99q4geBxm5jfMbNGbWrTkfGVZwfMoAUGcW11xoWC/+3h6BeEDssba&#10;Min4Jw+L+eBhhpm2HW+o3YZCRAj7DBWUITSZlD4vyaAf2YY4emfrDIYoXSG1wy7CTS1fkiSVBiuO&#10;CyU29FZS/rv9Mwq+xt9pu1x/rvrDOj3l75vT8adzSj0O++UURKA+3MO39korGE8mcD0Tj4Cc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CDVIlxwAAANwAAAAPAAAAAAAA&#10;AAAAAAAAAKECAABkcnMvZG93bnJldi54bWxQSwUGAAAAAAQABAD5AAAAlQMAAAAA&#10;"/>
                <v:line id="Line 71" o:spid="_x0000_s1124" style="position:absolute;visibility:visible;mso-wrap-style:square" from="4550,5434" to="4910,57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ejWsQAAADcAAAADwAAAGRycy9kb3ducmV2LnhtbERPy2rCQBTdF/yH4Qru6sRagkRHkZaC&#10;dlHqA3R5zVyTaOZOmJkm6d93FgWXh/NerHpTi5acrywrmIwTEMS51RUXCo6Hj+cZCB+QNdaWScEv&#10;eVgtB08LzLTteEftPhQihrDPUEEZQpNJ6fOSDPqxbYgjd7XOYIjQFVI77GK4qeVLkqTSYMWxocSG&#10;3krK7/sfo+Br+p226+3npj9t00v+vrucb51TajTs13MQgfrwEP+7N1rBaxLnxzPxCMjl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7l6NaxAAAANwAAAAPAAAAAAAAAAAA&#10;AAAAAKECAABkcnMvZG93bnJldi54bWxQSwUGAAAAAAQABAD5AAAAkgMAAAAA&#10;"/>
                <v:oval id="Oval 72" o:spid="_x0000_s1125" style="position:absolute;left:5810;top:5614;width:360;height:3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4Nv8cQA&#10;AADcAAAADwAAAGRycy9kb3ducmV2LnhtbESPQWvCQBSE74L/YXlCb7pJU6WkriKVgh48NLb3R/aZ&#10;BLNvQ/Y1pv/eLQg9DjPzDbPejq5VA/Wh8WwgXSSgiEtvG64MfJ0/5q+ggiBbbD2TgV8KsN1MJ2vM&#10;rb/xJw2FVCpCOORooBbpcq1DWZPDsPAdcfQuvncoUfaVtj3eIty1+jlJVtphw3Ghxo7eayqvxY8z&#10;sK92xWrQmSyzy/4gy+v36ZilxjzNxt0bKKFR/sOP9sEaeElS+DsTj4De3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ODb/HEAAAA3AAAAA8AAAAAAAAAAAAAAAAAmAIAAGRycy9k&#10;b3ducmV2LnhtbFBLBQYAAAAABAAEAPUAAACJAwAAAAA=&#10;"/>
                <v:oval id="Oval 73" o:spid="_x0000_s1126" style="position:absolute;left:5270;top:5974;width:360;height:3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1HxhsQA&#10;AADcAAAADwAAAGRycy9kb3ducmV2LnhtbESPQWvCQBSE74X+h+UJvdWNRqVEV5FKwR48GO39kX0m&#10;wezbkH2N6b/vCoLHYWa+YVabwTWqpy7Ung1Mxgko4sLbmksD59PX+weoIMgWG89k4I8CbNavLyvM&#10;rL/xkfpcShUhHDI0UIm0mdahqMhhGPuWOHoX3zmUKLtS2w5vEe4aPU2ShXZYc1yosKXPiopr/usM&#10;7Mptvuh1KvP0stvL/Ppz+E4nxryNhu0SlNAgz/CjvbcGZskU7mfiEdDr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NR8YbEAAAA3AAAAA8AAAAAAAAAAAAAAAAAmAIAAGRycy9k&#10;b3ducmV2LnhtbFBLBQYAAAAABAAEAPUAAACJAwAAAAA=&#10;"/>
                <v:oval id="Oval 74" o:spid="_x0000_s1127" style="position:absolute;left:5270;top:5434;width:360;height:3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1UHcQA&#10;AADcAAAADwAAAGRycy9kb3ducmV2LnhtbESPQWvCQBSE74X+h+UVvNWNjUpJXUUqgh48NLb3R/aZ&#10;BLNvQ/YZ4793BaHHYWa+YRarwTWqpy7Ung1Mxgko4sLbmksDv8ft+yeoIMgWG89k4EYBVsvXlwVm&#10;1l/5h/pcShUhHDI0UIm0mdahqMhhGPuWOHon3zmUKLtS2w6vEe4a/ZEkc+2w5rhQYUvfFRXn/OIM&#10;bMp1Pu91KrP0tNnJ7Px32KcTY0Zvw/oLlNAg/+Fne2cNTJMUHmfiEdDL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wdVB3EAAAA3AAAAA8AAAAAAAAAAAAAAAAAmAIAAGRycy9k&#10;b3ducmV2LnhtbFBLBQYAAAAABAAEAPUAAACJAwAAAAA=&#10;"/>
                <v:line id="Line 75" o:spid="_x0000_s1128" style="position:absolute;flip:y;visibility:visible;mso-wrap-style:square" from="4910,5614" to="5270,57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YgkJsYAAADcAAAADwAAAGRycy9kb3ducmV2LnhtbESPQWsCMRSE70L/Q3hCL6LZlqXoahQp&#10;FHrwoi0rvT03z82ym5dtkur235tCweMwM98wq81gO3EhHxrHCp5mGQjiyumGawWfH2/TOYgQkTV2&#10;jknBLwXYrB9GKyy0u/KeLodYiwThUKACE2NfSBkqQxbDzPXEyTs7bzEm6WupPV4T3HbyOctepMWG&#10;04LBnl4NVe3hxyqQ893k229PeVu2x+PClFXZf+2UehwP2yWISEO8h//b71pBnuXwdyYdAbm+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2IJCbGAAAA3AAAAA8AAAAAAAAA&#10;AAAAAAAAoQIAAGRycy9kb3ducmV2LnhtbFBLBQYAAAAABAAEAPkAAACUAwAAAAA=&#10;"/>
                <v:line id="Line 76" o:spid="_x0000_s1129" style="position:absolute;visibility:visible;mso-wrap-style:square" from="4910,6154" to="5450,63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AAwscAAADcAAAADwAAAGRycy9kb3ducmV2LnhtbESPQWvCQBSE74L/YXlCb7ppq6GkriIt&#10;Be1B1Bba4zP7mkSzb8PumqT/3hUKPQ4z8w0zX/amFi05X1lWcD9JQBDnVldcKPj8eBs/gfABWWNt&#10;mRT8koflYjiYY6Ztx3tqD6EQEcI+QwVlCE0mpc9LMugntiGO3o91BkOUrpDaYRfhppYPSZJKgxXH&#10;hRIbeikpPx8uRsH2cZe2q837uv/apMf8dX/8PnVOqbtRv3oGEagP/+G/9lormCYzuJ2JR0Aur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r4ADCxwAAANwAAAAPAAAAAAAA&#10;AAAAAAAAAKECAABkcnMvZG93bnJldi54bWxQSwUGAAAAAAQABAD5AAAAlQMAAAAA&#10;"/>
                <v:line id="Line 77" o:spid="_x0000_s1130" style="position:absolute;flip:y;visibility:visible;mso-wrap-style:square" from="5630,5974" to="5990,61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hYfysYAAADcAAAADwAAAGRycy9kb3ducmV2LnhtbESPQWsCMRSE70L/Q3iFXqRmLSJ2axQR&#10;BA9eqrLS2+vmdbPs5mVNom7/fVMQPA4z8w0zX/a2FVfyoXasYDzKQBCXTtdcKTgeNq8zECEia2wd&#10;k4JfCrBcPA3mmGt340+67mMlEoRDjgpMjF0uZSgNWQwj1xEn78d5izFJX0nt8ZbgtpVvWTaVFmtO&#10;CwY7Whsqm/3FKpCz3fDsV9+TpmhOp3dTlEX3tVPq5blffYCI1MdH+N7eagWTbAr/Z9IRkI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IWH8rGAAAA3AAAAA8AAAAAAAAA&#10;AAAAAAAAoQIAAGRycy9kb3ducmV2LnhtbFBLBQYAAAAABAAEAPkAAACUAwAAAAA=&#10;"/>
                <v:line id="Line 78" o:spid="_x0000_s1131" style="position:absolute;visibility:visible;mso-wrap-style:square" from="5450,5434" to="5990,56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H47LscAAADcAAAADwAAAGRycy9kb3ducmV2LnhtbESPQWvCQBSE74L/YXlCb7ppK2lJXUVa&#10;CtqDqC20x2f2NYlm34bdNUn/vSsIPQ4z8w0zW/SmFi05X1lWcD9JQBDnVldcKPj6fB8/g/ABWWNt&#10;mRT8kYfFfDiYYaZtxztq96EQEcI+QwVlCE0mpc9LMugntiGO3q91BkOUrpDaYRfhppYPSZJKgxXH&#10;hRIbei0pP+3PRsHmcZu2y/XHqv9ep4f8bXf4OXZOqbtRv3wBEagP/+Fbe6UVTJMnuJ6JR0DO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0fjsuxwAAANwAAAAPAAAAAAAA&#10;AAAAAAAAAKECAABkcnMvZG93bnJldi54bWxQSwUGAAAAAAQABAD5AAAAlQMAAAAA&#10;"/>
                <v:oval id="Oval 79" o:spid="_x0000_s1132" style="position:absolute;left:5630;top:5074;width:360;height:3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nGbMEA&#10;AADcAAAADwAAAGRycy9kb3ducmV2LnhtbERPTWvCQBC9F/wPyxS81Y2mSkldRRTBHjyYtvchOybB&#10;7GzIjjH+e/cgeHy87+V6cI3qqQu1ZwPTSQKKuPC25tLA3+/+4wtUEGSLjWcycKcA69XobYmZ9Tc+&#10;UZ9LqWIIhwwNVCJtpnUoKnIYJr4ljtzZdw4lwq7UtsNbDHeNniXJQjusOTZU2NK2ouKSX52BXbnJ&#10;F71OZZ6edweZX/6PP+nUmPH7sPkGJTTIS/x0H6yBzySujWfiEdCr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K5xmzBAAAA3AAAAA8AAAAAAAAAAAAAAAAAmAIAAGRycy9kb3du&#10;cmV2LnhtbFBLBQYAAAAABAAEAPUAAACGAwAAAAA=&#10;"/>
                <v:oval id="Oval 80" o:spid="_x0000_s1133" style="position:absolute;left:4910;top:5074;width:360;height:3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Vj98UA&#10;AADcAAAADwAAAGRycy9kb3ducmV2LnhtbESPQWvCQBSE70L/w/IKvenGpoaauopUCnrw0LTeH9ln&#10;Esy+DdnXmP77bkHwOMzMN8xqM7pWDdSHxrOB+SwBRVx623Bl4PvrY/oKKgiyxdYzGfilAJv1w2SF&#10;ufVX/qShkEpFCIccDdQiXa51KGtyGGa+I47e2fcOJcq+0rbHa4S7Vj8nSaYdNhwXauzovabyUvw4&#10;A7tqW2SDTmWRnnd7WVxOx0M6N+bpcdy+gRIa5R6+tffWwEuyhP8z8Qjo9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9WP3xQAAANwAAAAPAAAAAAAAAAAAAAAAAJgCAABkcnMv&#10;ZG93bnJldi54bWxQSwUGAAAAAAQABAD1AAAAigMAAAAA&#10;"/>
                <v:line id="Line 81" o:spid="_x0000_s1134" style="position:absolute;visibility:visible;mso-wrap-style:square" from="5090,5434" to="5270,56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k41h8QAAADcAAAADwAAAGRycy9kb3ducmV2LnhtbERPy2rCQBTdC/7DcAvd6cS2hJI6iigF&#10;dSH1Abq8Zm6T1MydMDMm6d87i0KXh/OezntTi5acrywrmIwTEMS51RUXCk7Hz9E7CB+QNdaWScEv&#10;eZjPhoMpZtp2vKf2EAoRQ9hnqKAMocmk9HlJBv3YNsSR+7bOYIjQFVI77GK4qeVLkqTSYMWxocSG&#10;liXlt8PdKNi9fqXtYrNd9+dNes1X++vlp3NKPT/1iw8QgfrwL/5zr7WCt0mcH8/EIyBn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TjWHxAAAANwAAAAPAAAAAAAAAAAA&#10;AAAAAKECAABkcnMvZG93bnJldi54bWxQSwUGAAAAAAQABAD5AAAAkgMAAAAA&#10;"/>
                <v:line id="Line 82" o:spid="_x0000_s1135" style="position:absolute;flip:y;visibility:visible;mso-wrap-style:square" from="5450,5254" to="5630,54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CYRY8cAAADcAAAADwAAAGRycy9kb3ducmV2LnhtbESPzWrDMBCE74W+g9hCLiWRXUJI3Sgh&#10;FAo95JIfHHrbWFvL2Fq5kpo4bx8VCjkOM/MNs1gNthNn8qFxrCCfZCCIK6cbrhUc9h/jOYgQkTV2&#10;jknBlQKslo8PCyy0u/CWzrtYiwThUKACE2NfSBkqQxbDxPXEyft23mJM0tdSe7wkuO3kS5bNpMWG&#10;04LBnt4NVe3u1yqQ883zj1+fpm3ZHo+vpqzK/muj1OhpWL+BiDTEe/i//akVTPMc/s6kIyCXN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IJhFjxwAAANwAAAAPAAAAAAAA&#10;AAAAAAAAAKECAABkcnMvZG93bnJldi54bWxQSwUGAAAAAAQABAD5AAAAlQMAAAAA&#10;"/>
                <v:line id="Line 83" o:spid="_x0000_s1136" style="position:absolute;visibility:visible;mso-wrap-style:square" from="5090,5074" to="5810,50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dAOa8cAAADcAAAADwAAAGRycy9kb3ducmV2LnhtbESPT2vCQBTE70K/w/IK3nSjliCpq0hL&#10;QXsQ/xTa4zP7TGKzb8PuNkm/vSsUehxm5jfMYtWbWrTkfGVZwWScgCDOra64UPBxehvNQfiArLG2&#10;TAp+ycNq+TBYYKZtxwdqj6EQEcI+QwVlCE0mpc9LMujHtiGO3sU6gyFKV0jtsItwU8tpkqTSYMVx&#10;ocSGXkrKv48/RsFutk/b9fZ9039u03P+ejh/XTun1PCxXz+DCNSH//Bfe6MVPE2mcD8Tj4Bc3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h0A5rxwAAANwAAAAPAAAAAAAA&#10;AAAAAAAAAKECAABkcnMvZG93bnJldi54bWxQSwUGAAAAAAQABAD5AAAAlQMAAAAA&#10;"/>
              </v:group>
            </w:pict>
          </mc:Fallback>
        </mc:AlternateContent>
      </w:r>
    </w:p>
    <w:p w:rsidR="00E713FA" w:rsidRPr="00E713FA" w:rsidRDefault="00E713FA" w:rsidP="00E713FA">
      <w:pPr>
        <w:spacing w:after="0" w:line="240" w:lineRule="auto"/>
        <w:rPr>
          <w:sz w:val="20"/>
          <w:szCs w:val="20"/>
        </w:rPr>
      </w:pPr>
    </w:p>
    <w:p w:rsidR="00E713FA" w:rsidRPr="00E713FA" w:rsidRDefault="00E713FA" w:rsidP="00E713FA">
      <w:pPr>
        <w:spacing w:after="0" w:line="240" w:lineRule="auto"/>
        <w:rPr>
          <w:sz w:val="20"/>
          <w:szCs w:val="20"/>
        </w:rPr>
      </w:pPr>
    </w:p>
    <w:p w:rsidR="00E713FA" w:rsidRPr="00E713FA" w:rsidRDefault="00E713FA" w:rsidP="00E713FA">
      <w:pPr>
        <w:spacing w:after="0" w:line="240" w:lineRule="auto"/>
        <w:rPr>
          <w:sz w:val="20"/>
          <w:szCs w:val="20"/>
        </w:rPr>
      </w:pPr>
    </w:p>
    <w:p w:rsidR="00E713FA" w:rsidRPr="00E713FA" w:rsidRDefault="00E713FA" w:rsidP="00E713FA">
      <w:pPr>
        <w:spacing w:after="0" w:line="240" w:lineRule="auto"/>
        <w:rPr>
          <w:sz w:val="20"/>
          <w:szCs w:val="20"/>
        </w:rPr>
      </w:pPr>
    </w:p>
    <w:p w:rsidR="00E713FA" w:rsidRPr="00E713FA" w:rsidRDefault="00E713FA" w:rsidP="00E713FA">
      <w:pPr>
        <w:spacing w:after="0" w:line="240" w:lineRule="auto"/>
        <w:rPr>
          <w:sz w:val="20"/>
          <w:szCs w:val="20"/>
        </w:rPr>
      </w:pPr>
    </w:p>
    <w:p w:rsidR="00E713FA" w:rsidRPr="00E713FA" w:rsidRDefault="00E713FA" w:rsidP="00E713FA">
      <w:pPr>
        <w:numPr>
          <w:ilvl w:val="0"/>
          <w:numId w:val="9"/>
        </w:numPr>
        <w:tabs>
          <w:tab w:val="num" w:pos="284"/>
        </w:tabs>
        <w:spacing w:after="0" w:line="240" w:lineRule="auto"/>
        <w:rPr>
          <w:sz w:val="20"/>
          <w:szCs w:val="20"/>
        </w:rPr>
      </w:pPr>
      <w:r w:rsidRPr="00E713FA">
        <w:rPr>
          <w:sz w:val="20"/>
          <w:szCs w:val="20"/>
        </w:rPr>
        <w:t xml:space="preserve"> Концентрация управляющей информации в одном узле обеспечивает более простое управление сетью. Система является полностью централизованной.</w:t>
      </w:r>
    </w:p>
    <w:p w:rsidR="00E713FA" w:rsidRPr="00E713FA" w:rsidRDefault="00E713FA" w:rsidP="00E713FA">
      <w:pPr>
        <w:numPr>
          <w:ilvl w:val="0"/>
          <w:numId w:val="9"/>
        </w:numPr>
        <w:tabs>
          <w:tab w:val="num" w:pos="284"/>
        </w:tabs>
        <w:spacing w:after="0" w:line="240" w:lineRule="auto"/>
        <w:rPr>
          <w:sz w:val="20"/>
          <w:szCs w:val="20"/>
        </w:rPr>
      </w:pPr>
      <w:r w:rsidRPr="00E713FA">
        <w:rPr>
          <w:sz w:val="20"/>
          <w:szCs w:val="20"/>
        </w:rPr>
        <w:t>Обеспечивается частично децентрализованное управление. В такой топологии всегда должна решаться задача маршрутизации.</w:t>
      </w:r>
    </w:p>
    <w:p w:rsidR="00E713FA" w:rsidRPr="00E713FA" w:rsidRDefault="00E713FA" w:rsidP="00E713FA">
      <w:pPr>
        <w:numPr>
          <w:ilvl w:val="0"/>
          <w:numId w:val="9"/>
        </w:numPr>
        <w:tabs>
          <w:tab w:val="num" w:pos="284"/>
        </w:tabs>
        <w:spacing w:after="0" w:line="240" w:lineRule="auto"/>
        <w:rPr>
          <w:sz w:val="20"/>
          <w:szCs w:val="20"/>
        </w:rPr>
      </w:pPr>
      <w:r w:rsidRPr="00E713FA">
        <w:rPr>
          <w:sz w:val="20"/>
          <w:szCs w:val="20"/>
        </w:rPr>
        <w:t xml:space="preserve">Сигналы передаются по кольцу в одном направлении и проходят через каждый компьютер, и  тем самым отпадает необходимость в маршрутизации. Если выйдет из строя один компьютер, прекращает функционировать вся сеть. </w:t>
      </w:r>
    </w:p>
    <w:p w:rsidR="00E713FA" w:rsidRPr="00E713FA" w:rsidRDefault="00E713FA" w:rsidP="00E713FA">
      <w:pPr>
        <w:numPr>
          <w:ilvl w:val="0"/>
          <w:numId w:val="9"/>
        </w:numPr>
        <w:tabs>
          <w:tab w:val="num" w:pos="284"/>
        </w:tabs>
        <w:spacing w:after="0" w:line="240" w:lineRule="auto"/>
        <w:rPr>
          <w:sz w:val="20"/>
          <w:szCs w:val="20"/>
        </w:rPr>
      </w:pPr>
      <w:r w:rsidRPr="00E713FA">
        <w:rPr>
          <w:sz w:val="20"/>
          <w:szCs w:val="20"/>
        </w:rPr>
        <w:t xml:space="preserve">Шина (горизонтальная топология) — простая с точки зрения управления трафиком, поскольку шина допускает, чтобы каждое сообщение принималось всеми станциями, т.е. одна единственная станция работает в широковещательном режиме на несколько станций. Поэтому, если один из компьютеров выйдет из строя, это не скажется на работе остальных. Один разделяемый ресурс (канал связи). </w:t>
      </w:r>
    </w:p>
    <w:p w:rsidR="00E713FA" w:rsidRPr="00E713FA" w:rsidRDefault="00E713FA" w:rsidP="00E713FA">
      <w:pPr>
        <w:numPr>
          <w:ilvl w:val="0"/>
          <w:numId w:val="9"/>
        </w:numPr>
        <w:tabs>
          <w:tab w:val="num" w:pos="284"/>
        </w:tabs>
        <w:spacing w:after="0" w:line="240" w:lineRule="auto"/>
        <w:rPr>
          <w:sz w:val="20"/>
          <w:szCs w:val="20"/>
        </w:rPr>
      </w:pPr>
      <w:r w:rsidRPr="00E713FA">
        <w:rPr>
          <w:sz w:val="20"/>
          <w:szCs w:val="20"/>
        </w:rPr>
        <w:t>Многосвязная топология – используется как правило в отказоустойчивых системах. Предполагает наличие многочисленных каналов связи с множественным резервированием.</w:t>
      </w:r>
    </w:p>
    <w:p w:rsidR="00E713FA" w:rsidRPr="00E713FA" w:rsidRDefault="00E713FA" w:rsidP="00E713FA">
      <w:pPr>
        <w:numPr>
          <w:ilvl w:val="0"/>
          <w:numId w:val="9"/>
        </w:numPr>
        <w:tabs>
          <w:tab w:val="num" w:pos="284"/>
        </w:tabs>
        <w:spacing w:after="0" w:line="240" w:lineRule="auto"/>
        <w:rPr>
          <w:sz w:val="20"/>
          <w:szCs w:val="20"/>
        </w:rPr>
      </w:pPr>
      <w:r w:rsidRPr="00E713FA">
        <w:rPr>
          <w:sz w:val="20"/>
          <w:szCs w:val="20"/>
        </w:rPr>
        <w:t xml:space="preserve">Комбинированная топология – объединяет все рассмотренные топологии и реализует смешанное управление (децентрализованное и централизованное). Асинхронна. Является сложной с точки зрения проектирования и последующего управления, обеспечивается наибольшая производительность с точки зрения передачи. </w:t>
      </w:r>
    </w:p>
    <w:p w:rsidR="00E713FA" w:rsidRPr="00E713FA" w:rsidRDefault="00E713FA" w:rsidP="00E713FA">
      <w:pPr>
        <w:spacing w:after="0" w:line="240" w:lineRule="auto"/>
        <w:rPr>
          <w:sz w:val="20"/>
          <w:szCs w:val="20"/>
        </w:rPr>
      </w:pPr>
      <w:r w:rsidRPr="00E713FA">
        <w:rPr>
          <w:sz w:val="20"/>
          <w:szCs w:val="20"/>
        </w:rPr>
        <w:t>Структурообразующее оборудование: повторители (</w:t>
      </w:r>
      <w:r w:rsidRPr="00E713FA">
        <w:rPr>
          <w:sz w:val="20"/>
          <w:szCs w:val="20"/>
          <w:lang w:val="en-US"/>
        </w:rPr>
        <w:t>repeater</w:t>
      </w:r>
      <w:r w:rsidRPr="00E713FA">
        <w:rPr>
          <w:sz w:val="20"/>
          <w:szCs w:val="20"/>
        </w:rPr>
        <w:t>), концентраторы (</w:t>
      </w:r>
      <w:r w:rsidRPr="00E713FA">
        <w:rPr>
          <w:sz w:val="20"/>
          <w:szCs w:val="20"/>
          <w:lang w:val="en-US"/>
        </w:rPr>
        <w:t>hub</w:t>
      </w:r>
      <w:r w:rsidRPr="00E713FA">
        <w:rPr>
          <w:sz w:val="20"/>
          <w:szCs w:val="20"/>
        </w:rPr>
        <w:t>), мосты (</w:t>
      </w:r>
      <w:r w:rsidRPr="00E713FA">
        <w:rPr>
          <w:sz w:val="20"/>
          <w:szCs w:val="20"/>
          <w:lang w:val="en-US"/>
        </w:rPr>
        <w:t>bridge</w:t>
      </w:r>
      <w:r w:rsidRPr="00E713FA">
        <w:rPr>
          <w:sz w:val="20"/>
          <w:szCs w:val="20"/>
        </w:rPr>
        <w:t>), коммутаторы, маршрутизаторы.</w:t>
      </w:r>
    </w:p>
    <w:p w:rsidR="00E713FA" w:rsidRPr="00E713FA" w:rsidRDefault="00E713FA" w:rsidP="00E713FA">
      <w:pPr>
        <w:spacing w:after="0" w:line="240" w:lineRule="auto"/>
        <w:rPr>
          <w:sz w:val="20"/>
          <w:szCs w:val="20"/>
        </w:rPr>
      </w:pPr>
      <w:r w:rsidRPr="00E713FA">
        <w:rPr>
          <w:i/>
          <w:sz w:val="20"/>
          <w:szCs w:val="20"/>
        </w:rPr>
        <w:t>Повторитель</w:t>
      </w:r>
      <w:r w:rsidRPr="00E713FA">
        <w:rPr>
          <w:sz w:val="20"/>
          <w:szCs w:val="20"/>
        </w:rPr>
        <w:t xml:space="preserve"> (</w:t>
      </w:r>
      <w:r w:rsidRPr="00E713FA">
        <w:rPr>
          <w:sz w:val="20"/>
          <w:szCs w:val="20"/>
          <w:lang w:val="en-US"/>
        </w:rPr>
        <w:t>repeater</w:t>
      </w:r>
      <w:r w:rsidRPr="00E713FA">
        <w:rPr>
          <w:sz w:val="20"/>
          <w:szCs w:val="20"/>
        </w:rPr>
        <w:t xml:space="preserve">) – простейшее из коммуникационных устройств, используется для физического соединения различных сегментов кабеля локальной сети с целью увеличения общей длинны среды передачи. </w:t>
      </w:r>
    </w:p>
    <w:p w:rsidR="00E713FA" w:rsidRPr="00E713FA" w:rsidRDefault="00E713FA" w:rsidP="00E713FA">
      <w:pPr>
        <w:spacing w:after="0" w:line="240" w:lineRule="auto"/>
        <w:rPr>
          <w:sz w:val="20"/>
          <w:szCs w:val="20"/>
        </w:rPr>
      </w:pPr>
      <w:r w:rsidRPr="00E713FA">
        <w:rPr>
          <w:sz w:val="20"/>
          <w:szCs w:val="20"/>
        </w:rPr>
        <w:lastRenderedPageBreak/>
        <w:t>Мост (</w:t>
      </w:r>
      <w:r w:rsidRPr="00E713FA">
        <w:rPr>
          <w:sz w:val="20"/>
          <w:szCs w:val="20"/>
          <w:lang w:val="en-US"/>
        </w:rPr>
        <w:t>bridge</w:t>
      </w:r>
      <w:r w:rsidRPr="00E713FA">
        <w:rPr>
          <w:sz w:val="20"/>
          <w:szCs w:val="20"/>
        </w:rPr>
        <w:t xml:space="preserve">) – коммуникационное устройство, разделяющее среду передачи на части (логические сегменты) и передающее информацию из одного сегмента в другой только в том случае, если такая передача действительно необходима, т.е. если адрес компьютера-получателя принадлежит другой подсети. </w:t>
      </w:r>
    </w:p>
    <w:p w:rsidR="00E713FA" w:rsidRPr="00E713FA" w:rsidRDefault="00E713FA" w:rsidP="00E713FA">
      <w:pPr>
        <w:spacing w:after="0" w:line="240" w:lineRule="auto"/>
        <w:rPr>
          <w:sz w:val="20"/>
          <w:szCs w:val="20"/>
        </w:rPr>
      </w:pPr>
      <w:r w:rsidRPr="00E713FA">
        <w:rPr>
          <w:sz w:val="20"/>
          <w:szCs w:val="20"/>
        </w:rPr>
        <w:t>Маршрутизатор – коммуникационное устройство, используемое для локализации трафика в отдельных частях сети.</w:t>
      </w:r>
    </w:p>
    <w:p w:rsidR="00E713FA" w:rsidRPr="00E713FA" w:rsidRDefault="00E713FA" w:rsidP="00E713FA">
      <w:pPr>
        <w:spacing w:after="0" w:line="240" w:lineRule="auto"/>
        <w:rPr>
          <w:sz w:val="20"/>
          <w:szCs w:val="20"/>
        </w:rPr>
      </w:pPr>
    </w:p>
    <w:p w:rsidR="00E713FA" w:rsidRPr="00E713FA" w:rsidRDefault="00E713FA" w:rsidP="00E713FA">
      <w:pPr>
        <w:spacing w:after="0" w:line="240" w:lineRule="auto"/>
        <w:rPr>
          <w:sz w:val="20"/>
          <w:szCs w:val="20"/>
        </w:rPr>
      </w:pPr>
      <w:r w:rsidRPr="00E713FA">
        <w:rPr>
          <w:sz w:val="20"/>
          <w:szCs w:val="20"/>
        </w:rPr>
        <mc:AlternateContent>
          <mc:Choice Requires="wps">
            <w:drawing>
              <wp:anchor distT="0" distB="0" distL="114935" distR="114935" simplePos="0" relativeHeight="251806720" behindDoc="0" locked="0" layoutInCell="1" allowOverlap="1">
                <wp:simplePos x="0" y="0"/>
                <wp:positionH relativeFrom="column">
                  <wp:posOffset>5134610</wp:posOffset>
                </wp:positionH>
                <wp:positionV relativeFrom="paragraph">
                  <wp:posOffset>492760</wp:posOffset>
                </wp:positionV>
                <wp:extent cx="730885" cy="419735"/>
                <wp:effectExtent l="6350" t="3175" r="5715" b="5715"/>
                <wp:wrapNone/>
                <wp:docPr id="562" name="Поле 5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0885" cy="41973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54219" w:rsidRDefault="00054219" w:rsidP="00E713FA">
                            <w:pPr>
                              <w:jc w:val="right"/>
                              <w:rPr>
                                <w:sz w:val="18"/>
                              </w:rPr>
                            </w:pPr>
                            <w:r>
                              <w:rPr>
                                <w:sz w:val="18"/>
                              </w:rPr>
                              <w:t>Искл.</w:t>
                            </w:r>
                            <w:r>
                              <w:rPr>
                                <w:sz w:val="18"/>
                                <w:lang w:val="en-US"/>
                              </w:rPr>
                              <w:t xml:space="preserve"> </w:t>
                            </w:r>
                            <w:r>
                              <w:rPr>
                                <w:sz w:val="18"/>
                              </w:rPr>
                              <w:t>(</w:t>
                            </w:r>
                            <w:r>
                              <w:rPr>
                                <w:sz w:val="18"/>
                                <w:lang w:val="en-US"/>
                              </w:rPr>
                              <w:t>“</w:t>
                            </w:r>
                            <w:r>
                              <w:rPr>
                                <w:sz w:val="18"/>
                              </w:rPr>
                              <w:t>голова</w:t>
                            </w:r>
                            <w:r>
                              <w:rPr>
                                <w:sz w:val="18"/>
                                <w:lang w:val="en-US"/>
                              </w:rPr>
                              <w:t>”</w:t>
                            </w:r>
                            <w:r>
                              <w:rPr>
                                <w:sz w:val="18"/>
                              </w:rPr>
                              <w:t>)</w:t>
                            </w:r>
                          </w:p>
                          <w:p w:rsidR="00054219" w:rsidRDefault="00054219" w:rsidP="00E713F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Поле 562" o:spid="_x0000_s1137" type="#_x0000_t202" style="position:absolute;margin-left:404.3pt;margin-top:38.8pt;width:57.55pt;height:33.05pt;z-index:251806720;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" stroked="f">
                <v:fill opacity="0"/>
                <v:textbox inset="0,0,0,0">
                  <w:txbxContent>
                    <w:p w:rsidR="00054219" w:rsidRDefault="00054219" w:rsidP="00E713FA">
                      <w:pPr>
                        <w:jc w:val="right"/>
                        <w:rPr>
                          <w:sz w:val="18"/>
                        </w:rPr>
                      </w:pPr>
                      <w:r>
                        <w:rPr>
                          <w:sz w:val="18"/>
                        </w:rPr>
                        <w:t>Искл.</w:t>
                      </w:r>
                      <w:r>
                        <w:rPr>
                          <w:sz w:val="18"/>
                          <w:lang w:val="en-US"/>
                        </w:rPr>
                        <w:t xml:space="preserve"> </w:t>
                      </w:r>
                      <w:r>
                        <w:rPr>
                          <w:sz w:val="18"/>
                        </w:rPr>
                        <w:t>(</w:t>
                      </w:r>
                      <w:r>
                        <w:rPr>
                          <w:sz w:val="18"/>
                          <w:lang w:val="en-US"/>
                        </w:rPr>
                        <w:t>“</w:t>
                      </w:r>
                      <w:r>
                        <w:rPr>
                          <w:sz w:val="18"/>
                        </w:rPr>
                        <w:t>голова</w:t>
                      </w:r>
                      <w:r>
                        <w:rPr>
                          <w:sz w:val="18"/>
                          <w:lang w:val="en-US"/>
                        </w:rPr>
                        <w:t>”</w:t>
                      </w:r>
                      <w:r>
                        <w:rPr>
                          <w:sz w:val="18"/>
                        </w:rPr>
                        <w:t>)</w:t>
                      </w:r>
                    </w:p>
                    <w:p w:rsidR="00054219" w:rsidRDefault="00054219" w:rsidP="00E713FA"/>
                  </w:txbxContent>
                </v:textbox>
              </v:shape>
            </w:pict>
          </mc:Fallback>
        </mc:AlternateContent>
      </w:r>
      <w:r w:rsidRPr="00E713FA">
        <w:rPr>
          <w:i/>
          <w:sz w:val="20"/>
          <w:szCs w:val="20"/>
        </w:rPr>
        <w:t>Очередь</w:t>
      </w:r>
      <w:r w:rsidRPr="00E713FA">
        <w:rPr>
          <w:sz w:val="20"/>
          <w:szCs w:val="20"/>
        </w:rPr>
        <w:t xml:space="preserve"> – последовательность, в которую включают элементы с одной стороны, а исключают – с другой. Структура функционирует по принципу </w:t>
      </w:r>
      <w:r w:rsidRPr="00E713FA">
        <w:rPr>
          <w:sz w:val="20"/>
          <w:szCs w:val="20"/>
          <w:lang w:val="en-US"/>
        </w:rPr>
        <w:t>FIFO</w:t>
      </w:r>
      <w:r w:rsidRPr="00E713FA">
        <w:rPr>
          <w:sz w:val="20"/>
          <w:szCs w:val="20"/>
        </w:rPr>
        <w:t xml:space="preserve"> (поступивший первым обслуживается первым). Условные обозначения очереди: </w:t>
      </w:r>
    </w:p>
    <w:p w:rsidR="00E713FA" w:rsidRPr="00E713FA" w:rsidRDefault="00E713FA" w:rsidP="00E713FA">
      <w:pPr>
        <w:spacing w:after="0" w:line="240" w:lineRule="auto"/>
        <w:rPr>
          <w:sz w:val="20"/>
          <w:szCs w:val="20"/>
          <w:lang w:val="ru-RU"/>
        </w:rPr>
      </w:pPr>
      <w:r w:rsidRPr="00E713FA">
        <w:rPr>
          <w:sz w:val="20"/>
          <w:szCs w:val="20"/>
        </w:rPr>
        <mc:AlternateContent>
          <mc:Choice Requires="wps">
            <w:drawing>
              <wp:anchor distT="0" distB="0" distL="114300" distR="114300" simplePos="0" relativeHeight="251792384" behindDoc="0" locked="0" layoutInCell="1" allowOverlap="1">
                <wp:simplePos x="0" y="0"/>
                <wp:positionH relativeFrom="column">
                  <wp:posOffset>1019810</wp:posOffset>
                </wp:positionH>
                <wp:positionV relativeFrom="paragraph">
                  <wp:posOffset>149860</wp:posOffset>
                </wp:positionV>
                <wp:extent cx="0" cy="365760"/>
                <wp:effectExtent l="44450" t="43180" r="41275" b="38735"/>
                <wp:wrapNone/>
                <wp:docPr id="561" name="Прямая соединительная линия 5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65760"/>
                        </a:xfrm>
                        <a:prstGeom prst="line">
                          <a:avLst/>
                        </a:prstGeom>
                        <a:noFill/>
                        <a:ln w="7632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561" o:spid="_x0000_s1026" style="position:absolute;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0.3pt,11.8pt" to="80.3pt,4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" strokeweight="2.12mm">
                <v:stroke joinstyle="miter"/>
              </v:line>
            </w:pict>
          </mc:Fallback>
        </mc:AlternateContent>
      </w:r>
      <w:r w:rsidRPr="00E713FA">
        <w:rPr>
          <w:sz w:val="20"/>
          <w:szCs w:val="20"/>
        </w:rPr>
        <mc:AlternateContent>
          <mc:Choice Requires="wps">
            <w:drawing>
              <wp:anchor distT="0" distB="0" distL="114935" distR="114935" simplePos="0" relativeHeight="251798528" behindDoc="0" locked="0" layoutInCell="1" allowOverlap="1">
                <wp:simplePos x="0" y="0"/>
                <wp:positionH relativeFrom="column">
                  <wp:posOffset>105410</wp:posOffset>
                </wp:positionH>
                <wp:positionV relativeFrom="paragraph">
                  <wp:posOffset>58420</wp:posOffset>
                </wp:positionV>
                <wp:extent cx="456565" cy="236855"/>
                <wp:effectExtent l="6350" t="8890" r="3810" b="1905"/>
                <wp:wrapNone/>
                <wp:docPr id="560" name="Поле 5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6565" cy="23685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54219" w:rsidRDefault="00054219" w:rsidP="00E713FA">
                            <w:pPr>
                              <w:pStyle w:val="a3"/>
                              <w:jc w:val="right"/>
                              <w:rPr>
                                <w:sz w:val="18"/>
                              </w:rPr>
                            </w:pPr>
                            <w:r>
                              <w:rPr>
                                <w:sz w:val="18"/>
                              </w:rPr>
                              <w:t>Вкл.</w:t>
                            </w:r>
                          </w:p>
                          <w:p w:rsidR="00054219" w:rsidRDefault="00054219" w:rsidP="00E713F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Поле 560" o:spid="_x0000_s1138" type="#_x0000_t202" style="position:absolute;margin-left:8.3pt;margin-top:4.6pt;width:35.95pt;height:18.65pt;z-index:251798528;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" stroked="f">
                <v:fill opacity="0"/>
                <v:textbox inset="0,0,0,0">
                  <w:txbxContent>
                    <w:p w:rsidR="00054219" w:rsidRDefault="00054219" w:rsidP="00E713FA">
                      <w:pPr>
                        <w:pStyle w:val="a3"/>
                        <w:jc w:val="right"/>
                        <w:rPr>
                          <w:sz w:val="18"/>
                        </w:rPr>
                      </w:pPr>
                      <w:r>
                        <w:rPr>
                          <w:sz w:val="18"/>
                        </w:rPr>
                        <w:t>Вкл.</w:t>
                      </w:r>
                    </w:p>
                    <w:p w:rsidR="00054219" w:rsidRDefault="00054219" w:rsidP="00E713FA"/>
                  </w:txbxContent>
                </v:textbox>
              </v:shape>
            </w:pict>
          </mc:Fallback>
        </mc:AlternateContent>
      </w:r>
      <w:r w:rsidRPr="00E713FA">
        <w:rPr>
          <w:sz w:val="20"/>
          <w:szCs w:val="20"/>
        </w:rPr>
        <mc:AlternateContent>
          <mc:Choice Requires="wps">
            <w:drawing>
              <wp:anchor distT="0" distB="0" distL="114300" distR="114300" simplePos="0" relativeHeight="251807744" behindDoc="0" locked="0" layoutInCell="1" allowOverlap="1">
                <wp:simplePos x="0" y="0"/>
                <wp:positionH relativeFrom="column">
                  <wp:posOffset>4128770</wp:posOffset>
                </wp:positionH>
                <wp:positionV relativeFrom="paragraph">
                  <wp:posOffset>149860</wp:posOffset>
                </wp:positionV>
                <wp:extent cx="1097280" cy="0"/>
                <wp:effectExtent l="10160" t="5080" r="6985" b="13970"/>
                <wp:wrapNone/>
                <wp:docPr id="559" name="Прямая соединительная линия 5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97280" cy="0"/>
                        </a:xfrm>
                        <a:prstGeom prst="line">
                          <a:avLst/>
                        </a:prstGeom>
                        <a:noFill/>
                        <a:ln w="936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559" o:spid="_x0000_s1026" style="position:absolute;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5.1pt,11.8pt" to="411.5pt,1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" strokeweight=".26mm">
                <v:stroke joinstyle="miter"/>
              </v:line>
            </w:pict>
          </mc:Fallback>
        </mc:AlternateContent>
      </w:r>
      <w:r w:rsidRPr="00E713FA">
        <w:rPr>
          <w:sz w:val="20"/>
          <w:szCs w:val="20"/>
        </w:rPr>
        <mc:AlternateContent>
          <mc:Choice Requires="wps">
            <w:drawing>
              <wp:anchor distT="0" distB="0" distL="114300" distR="114300" simplePos="0" relativeHeight="251811840" behindDoc="0" locked="0" layoutInCell="1" allowOverlap="1">
                <wp:simplePos x="0" y="0"/>
                <wp:positionH relativeFrom="column">
                  <wp:posOffset>2482850</wp:posOffset>
                </wp:positionH>
                <wp:positionV relativeFrom="paragraph">
                  <wp:posOffset>149860</wp:posOffset>
                </wp:positionV>
                <wp:extent cx="0" cy="365760"/>
                <wp:effectExtent l="40640" t="43180" r="45085" b="38735"/>
                <wp:wrapNone/>
                <wp:docPr id="558" name="Прямая соединительная линия 5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65760"/>
                        </a:xfrm>
                        <a:prstGeom prst="line">
                          <a:avLst/>
                        </a:prstGeom>
                        <a:noFill/>
                        <a:ln w="7632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558" o:spid="_x0000_s1026" style="position:absolute;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5.5pt,11.8pt" to="195.5pt,4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" strokeweight="2.12mm">
                <v:stroke joinstyle="miter"/>
              </v:line>
            </w:pict>
          </mc:Fallback>
        </mc:AlternateContent>
      </w:r>
      <w:r w:rsidRPr="00E713FA">
        <w:rPr>
          <w:sz w:val="20"/>
          <w:szCs w:val="20"/>
        </w:rPr>
        <mc:AlternateContent>
          <mc:Choice Requires="wps">
            <w:drawing>
              <wp:anchor distT="0" distB="0" distL="114935" distR="114935" simplePos="0" relativeHeight="251816960" behindDoc="0" locked="0" layoutInCell="1" allowOverlap="1">
                <wp:simplePos x="0" y="0"/>
                <wp:positionH relativeFrom="column">
                  <wp:posOffset>3031490</wp:posOffset>
                </wp:positionH>
                <wp:positionV relativeFrom="paragraph">
                  <wp:posOffset>58420</wp:posOffset>
                </wp:positionV>
                <wp:extent cx="548005" cy="273685"/>
                <wp:effectExtent l="8255" t="8890" r="5715" b="3175"/>
                <wp:wrapNone/>
                <wp:docPr id="557" name="Поле 5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005" cy="27368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54219" w:rsidRDefault="00054219" w:rsidP="00E713FA">
                            <w:r>
                              <w:t>Искл.</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Поле 557" o:spid="_x0000_s1139" type="#_x0000_t202" style="position:absolute;margin-left:238.7pt;margin-top:4.6pt;width:43.15pt;height:21.55pt;z-index:251816960;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" stroked="f">
                <v:fill opacity="0"/>
                <v:textbox inset="0,0,0,0">
                  <w:txbxContent>
                    <w:p w:rsidR="00054219" w:rsidRDefault="00054219" w:rsidP="00E713FA">
                      <w:r>
                        <w:t>Искл.</w:t>
                      </w:r>
                    </w:p>
                  </w:txbxContent>
                </v:textbox>
              </v:shape>
            </w:pict>
          </mc:Fallback>
        </mc:AlternateContent>
      </w:r>
    </w:p>
    <w:p w:rsidR="00E713FA" w:rsidRPr="00E713FA" w:rsidRDefault="00E713FA" w:rsidP="00E713FA">
      <w:pPr>
        <w:spacing w:after="0" w:line="240" w:lineRule="auto"/>
        <w:rPr>
          <w:sz w:val="20"/>
          <w:szCs w:val="20"/>
          <w:lang w:val="ru-RU"/>
        </w:rPr>
      </w:pPr>
      <w:r w:rsidRPr="00E713FA">
        <w:rPr>
          <w:sz w:val="20"/>
          <w:szCs w:val="20"/>
        </w:rPr>
        <mc:AlternateContent>
          <mc:Choice Requires="wps">
            <w:drawing>
              <wp:anchor distT="0" distB="0" distL="114935" distR="114935" simplePos="0" relativeHeight="251817984" behindDoc="0" locked="0" layoutInCell="1" allowOverlap="1">
                <wp:simplePos x="0" y="0"/>
                <wp:positionH relativeFrom="column">
                  <wp:posOffset>3397250</wp:posOffset>
                </wp:positionH>
                <wp:positionV relativeFrom="paragraph">
                  <wp:posOffset>66040</wp:posOffset>
                </wp:positionV>
                <wp:extent cx="730885" cy="456565"/>
                <wp:effectExtent l="2540" t="1270" r="0" b="8890"/>
                <wp:wrapNone/>
                <wp:docPr id="556" name="Поле 5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0885" cy="45656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54219" w:rsidRDefault="00054219" w:rsidP="00E713FA">
                            <w:pPr>
                              <w:jc w:val="right"/>
                            </w:pPr>
                            <w:r>
                              <w:t>Вкл. (</w:t>
                            </w:r>
                            <w:r>
                              <w:rPr>
                                <w:lang w:val="en-US"/>
                              </w:rPr>
                              <w:t>“</w:t>
                            </w:r>
                            <w:r>
                              <w:t>хвост</w:t>
                            </w:r>
                            <w:r>
                              <w:rPr>
                                <w:lang w:val="en-US"/>
                              </w:rPr>
                              <w:t>”</w:t>
                            </w:r>
                            <w: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Поле 556" o:spid="_x0000_s1140" type="#_x0000_t202" style="position:absolute;margin-left:267.5pt;margin-top:5.2pt;width:57.55pt;height:35.95pt;z-index:251817984;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" stroked="f">
                <v:fill opacity="0"/>
                <v:textbox inset="0,0,0,0">
                  <w:txbxContent>
                    <w:p w:rsidR="00054219" w:rsidRDefault="00054219" w:rsidP="00E713FA">
                      <w:pPr>
                        <w:jc w:val="right"/>
                      </w:pPr>
                      <w:r>
                        <w:t>Вкл. (</w:t>
                      </w:r>
                      <w:r>
                        <w:rPr>
                          <w:lang w:val="en-US"/>
                        </w:rPr>
                        <w:t>“</w:t>
                      </w:r>
                      <w:r>
                        <w:t>хвост</w:t>
                      </w:r>
                      <w:r>
                        <w:rPr>
                          <w:lang w:val="en-US"/>
                        </w:rPr>
                        <w:t>”</w:t>
                      </w:r>
                      <w:r>
                        <w:t>)</w:t>
                      </w:r>
                    </w:p>
                  </w:txbxContent>
                </v:textbox>
              </v:shape>
            </w:pict>
          </mc:Fallback>
        </mc:AlternateContent>
      </w:r>
      <w:r w:rsidRPr="00E713FA">
        <w:rPr>
          <w:sz w:val="20"/>
          <w:szCs w:val="20"/>
        </w:rPr>
        <mc:AlternateContent>
          <mc:Choice Requires="wps">
            <w:drawing>
              <wp:anchor distT="0" distB="0" distL="114300" distR="114300" simplePos="0" relativeHeight="251815936" behindDoc="0" locked="0" layoutInCell="1" allowOverlap="1">
                <wp:simplePos x="0" y="0"/>
                <wp:positionH relativeFrom="column">
                  <wp:posOffset>3031490</wp:posOffset>
                </wp:positionH>
                <wp:positionV relativeFrom="paragraph">
                  <wp:posOffset>157480</wp:posOffset>
                </wp:positionV>
                <wp:extent cx="182880" cy="0"/>
                <wp:effectExtent l="8255" t="54610" r="18415" b="59690"/>
                <wp:wrapNone/>
                <wp:docPr id="555" name="Прямая соединительная линия 5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 cy="0"/>
                        </a:xfrm>
                        <a:prstGeom prst="line">
                          <a:avLst/>
                        </a:prstGeom>
                        <a:noFill/>
                        <a:ln w="9360">
                          <a:solidFill>
                            <a:srgbClr val="000000"/>
                          </a:solidFill>
                          <a:miter lim="800000"/>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555" o:spid="_x0000_s1026" style="position:absolute;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8.7pt,12.4pt" to="253.1pt,1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" strokeweight=".26mm">
                <v:stroke endarrow="block" joinstyle="miter"/>
              </v:line>
            </w:pict>
          </mc:Fallback>
        </mc:AlternateContent>
      </w:r>
      <w:r w:rsidRPr="00E713FA">
        <w:rPr>
          <w:sz w:val="20"/>
          <w:szCs w:val="20"/>
        </w:rPr>
        <mc:AlternateContent>
          <mc:Choice Requires="wps">
            <w:drawing>
              <wp:anchor distT="0" distB="0" distL="114300" distR="114300" simplePos="0" relativeHeight="251814912" behindDoc="0" locked="0" layoutInCell="1" allowOverlap="1">
                <wp:simplePos x="0" y="0"/>
                <wp:positionH relativeFrom="column">
                  <wp:posOffset>2665730</wp:posOffset>
                </wp:positionH>
                <wp:positionV relativeFrom="paragraph">
                  <wp:posOffset>66040</wp:posOffset>
                </wp:positionV>
                <wp:extent cx="365760" cy="182880"/>
                <wp:effectExtent l="13970" t="10795" r="10795" b="6350"/>
                <wp:wrapNone/>
                <wp:docPr id="554" name="Прямоугольник 5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5760" cy="182880"/>
                        </a:xfrm>
                        <a:prstGeom prst="rect">
                          <a:avLst/>
                        </a:prstGeom>
                        <a:solidFill>
                          <a:srgbClr val="FFFFFF"/>
                        </a:solidFill>
                        <a:ln w="936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Прямоугольник 554" o:spid="_x0000_s1026" style="position:absolute;margin-left:209.9pt;margin-top:5.2pt;width:28.8pt;height:14.4pt;z-index:25181491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" strokeweight=".26mm"/>
            </w:pict>
          </mc:Fallback>
        </mc:AlternateContent>
      </w:r>
      <w:r w:rsidRPr="00E713FA">
        <w:rPr>
          <w:sz w:val="20"/>
          <w:szCs w:val="20"/>
        </w:rPr>
        <mc:AlternateContent>
          <mc:Choice Requires="wps">
            <w:drawing>
              <wp:anchor distT="0" distB="0" distL="114300" distR="114300" simplePos="0" relativeHeight="251813888" behindDoc="0" locked="0" layoutInCell="1" allowOverlap="1">
                <wp:simplePos x="0" y="0"/>
                <wp:positionH relativeFrom="column">
                  <wp:posOffset>2482850</wp:posOffset>
                </wp:positionH>
                <wp:positionV relativeFrom="paragraph">
                  <wp:posOffset>157480</wp:posOffset>
                </wp:positionV>
                <wp:extent cx="182880" cy="0"/>
                <wp:effectExtent l="12065" t="6985" r="5080" b="12065"/>
                <wp:wrapNone/>
                <wp:docPr id="553" name="Прямая соединительная линия 5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 cy="0"/>
                        </a:xfrm>
                        <a:prstGeom prst="line">
                          <a:avLst/>
                        </a:prstGeom>
                        <a:noFill/>
                        <a:ln w="936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553" o:spid="_x0000_s1026" style="position:absolute;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5.5pt,12.4pt" to="209.9pt,1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" strokeweight=".26mm">
                <v:stroke joinstyle="miter"/>
              </v:line>
            </w:pict>
          </mc:Fallback>
        </mc:AlternateContent>
      </w:r>
      <w:r w:rsidRPr="00E713FA">
        <w:rPr>
          <w:sz w:val="20"/>
          <w:szCs w:val="20"/>
        </w:rPr>
        <mc:AlternateContent>
          <mc:Choice Requires="wps">
            <w:drawing>
              <wp:anchor distT="0" distB="0" distL="114300" distR="114300" simplePos="0" relativeHeight="251812864" behindDoc="0" locked="0" layoutInCell="1" allowOverlap="1">
                <wp:simplePos x="0" y="0"/>
                <wp:positionH relativeFrom="column">
                  <wp:posOffset>1019810</wp:posOffset>
                </wp:positionH>
                <wp:positionV relativeFrom="paragraph">
                  <wp:posOffset>157480</wp:posOffset>
                </wp:positionV>
                <wp:extent cx="91440" cy="0"/>
                <wp:effectExtent l="6350" t="6985" r="6985" b="12065"/>
                <wp:wrapNone/>
                <wp:docPr id="552" name="Прямая соединительная линия 5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 cy="0"/>
                        </a:xfrm>
                        <a:prstGeom prst="line">
                          <a:avLst/>
                        </a:prstGeom>
                        <a:noFill/>
                        <a:ln w="9360" cap="rnd">
                          <a:solidFill>
                            <a:srgbClr val="000000"/>
                          </a:solidFill>
                          <a:prstDash val="sysDot"/>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552" o:spid="_x0000_s1026" style="position:absolute;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0.3pt,12.4pt" to="87.5pt,1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" strokeweight=".26mm">
                <v:stroke dashstyle="1 1" joinstyle="miter" endcap="round"/>
              </v:line>
            </w:pict>
          </mc:Fallback>
        </mc:AlternateContent>
      </w:r>
      <w:r w:rsidRPr="00E713FA">
        <w:rPr>
          <w:sz w:val="20"/>
          <w:szCs w:val="20"/>
        </w:rPr>
        <mc:AlternateContent>
          <mc:Choice Requires="wps">
            <w:drawing>
              <wp:anchor distT="0" distB="0" distL="114300" distR="114300" simplePos="0" relativeHeight="251810816" behindDoc="0" locked="0" layoutInCell="1" allowOverlap="1">
                <wp:simplePos x="0" y="0"/>
                <wp:positionH relativeFrom="column">
                  <wp:posOffset>2391410</wp:posOffset>
                </wp:positionH>
                <wp:positionV relativeFrom="paragraph">
                  <wp:posOffset>157480</wp:posOffset>
                </wp:positionV>
                <wp:extent cx="91440" cy="0"/>
                <wp:effectExtent l="6350" t="6985" r="6985" b="12065"/>
                <wp:wrapNone/>
                <wp:docPr id="551" name="Прямая соединительная линия 5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 cy="0"/>
                        </a:xfrm>
                        <a:prstGeom prst="line">
                          <a:avLst/>
                        </a:prstGeom>
                        <a:noFill/>
                        <a:ln w="9360" cap="rnd">
                          <a:solidFill>
                            <a:srgbClr val="000000"/>
                          </a:solidFill>
                          <a:prstDash val="sysDot"/>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551" o:spid="_x0000_s1026" style="position:absolute;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8.3pt,12.4pt" to="195.5pt,1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" strokeweight=".26mm">
                <v:stroke dashstyle="1 1" joinstyle="miter" endcap="round"/>
              </v:line>
            </w:pict>
          </mc:Fallback>
        </mc:AlternateContent>
      </w:r>
      <w:r w:rsidRPr="00E713FA">
        <w:rPr>
          <w:sz w:val="20"/>
          <w:szCs w:val="20"/>
        </w:rPr>
        <mc:AlternateContent>
          <mc:Choice Requires="wps">
            <w:drawing>
              <wp:anchor distT="0" distB="0" distL="114300" distR="114300" simplePos="0" relativeHeight="251809792" behindDoc="0" locked="0" layoutInCell="1" allowOverlap="1">
                <wp:simplePos x="0" y="0"/>
                <wp:positionH relativeFrom="column">
                  <wp:posOffset>288290</wp:posOffset>
                </wp:positionH>
                <wp:positionV relativeFrom="paragraph">
                  <wp:posOffset>157480</wp:posOffset>
                </wp:positionV>
                <wp:extent cx="182880" cy="0"/>
                <wp:effectExtent l="8255" t="54610" r="18415" b="59690"/>
                <wp:wrapNone/>
                <wp:docPr id="550" name="Прямая соединительная линия 5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 cy="0"/>
                        </a:xfrm>
                        <a:prstGeom prst="line">
                          <a:avLst/>
                        </a:prstGeom>
                        <a:noFill/>
                        <a:ln w="9360">
                          <a:solidFill>
                            <a:srgbClr val="000000"/>
                          </a:solidFill>
                          <a:miter lim="800000"/>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550" o:spid="_x0000_s1026" style="position:absolute;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7pt,12.4pt" to="37.1pt,1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" strokeweight=".26mm">
                <v:stroke endarrow="block" joinstyle="miter"/>
              </v:line>
            </w:pict>
          </mc:Fallback>
        </mc:AlternateContent>
      </w:r>
      <w:r w:rsidRPr="00E713FA">
        <w:rPr>
          <w:sz w:val="20"/>
          <w:szCs w:val="20"/>
        </w:rPr>
        <mc:AlternateContent>
          <mc:Choice Requires="wps">
            <w:drawing>
              <wp:anchor distT="0" distB="0" distL="114300" distR="114300" simplePos="0" relativeHeight="251805696" behindDoc="0" locked="0" layoutInCell="1" allowOverlap="1">
                <wp:simplePos x="0" y="0"/>
                <wp:positionH relativeFrom="column">
                  <wp:posOffset>5226050</wp:posOffset>
                </wp:positionH>
                <wp:positionV relativeFrom="paragraph">
                  <wp:posOffset>157480</wp:posOffset>
                </wp:positionV>
                <wp:extent cx="365760" cy="0"/>
                <wp:effectExtent l="12065" t="54610" r="22225" b="59690"/>
                <wp:wrapNone/>
                <wp:docPr id="549" name="Прямая соединительная линия 5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5760" cy="0"/>
                        </a:xfrm>
                        <a:prstGeom prst="line">
                          <a:avLst/>
                        </a:prstGeom>
                        <a:noFill/>
                        <a:ln w="9360">
                          <a:solidFill>
                            <a:srgbClr val="000000"/>
                          </a:solidFill>
                          <a:miter lim="800000"/>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549" o:spid="_x0000_s1026" style="position:absolute;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1.5pt,12.4pt" to="440.3pt,1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" strokeweight=".26mm">
                <v:stroke endarrow="block" joinstyle="miter"/>
              </v:line>
            </w:pict>
          </mc:Fallback>
        </mc:AlternateContent>
      </w:r>
      <w:r w:rsidRPr="00E713FA">
        <w:rPr>
          <w:sz w:val="20"/>
          <w:szCs w:val="20"/>
        </w:rPr>
        <mc:AlternateContent>
          <mc:Choice Requires="wps">
            <w:drawing>
              <wp:anchor distT="0" distB="0" distL="114300" distR="114300" simplePos="0" relativeHeight="251804672" behindDoc="0" locked="0" layoutInCell="1" allowOverlap="1">
                <wp:simplePos x="0" y="0"/>
                <wp:positionH relativeFrom="column">
                  <wp:posOffset>3763010</wp:posOffset>
                </wp:positionH>
                <wp:positionV relativeFrom="paragraph">
                  <wp:posOffset>66040</wp:posOffset>
                </wp:positionV>
                <wp:extent cx="365760" cy="0"/>
                <wp:effectExtent l="6350" t="58420" r="18415" b="55880"/>
                <wp:wrapNone/>
                <wp:docPr id="548" name="Прямая соединительная линия 5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5760" cy="0"/>
                        </a:xfrm>
                        <a:prstGeom prst="line">
                          <a:avLst/>
                        </a:prstGeom>
                        <a:noFill/>
                        <a:ln w="9360">
                          <a:solidFill>
                            <a:srgbClr val="000000"/>
                          </a:solidFill>
                          <a:miter lim="800000"/>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548" o:spid="_x0000_s1026" style="position:absolute;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6.3pt,5.2pt" to="325.1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" strokeweight=".26mm">
                <v:stroke endarrow="block" joinstyle="miter"/>
              </v:line>
            </w:pict>
          </mc:Fallback>
        </mc:AlternateContent>
      </w:r>
      <w:r w:rsidRPr="00E713FA">
        <w:rPr>
          <w:sz w:val="20"/>
          <w:szCs w:val="20"/>
        </w:rPr>
        <mc:AlternateContent>
          <mc:Choice Requires="wps">
            <w:drawing>
              <wp:anchor distT="0" distB="0" distL="114300" distR="114300" simplePos="0" relativeHeight="251803648" behindDoc="0" locked="0" layoutInCell="1" allowOverlap="1">
                <wp:simplePos x="0" y="0"/>
                <wp:positionH relativeFrom="column">
                  <wp:posOffset>4585970</wp:posOffset>
                </wp:positionH>
                <wp:positionV relativeFrom="paragraph">
                  <wp:posOffset>157480</wp:posOffset>
                </wp:positionV>
                <wp:extent cx="182880" cy="1905"/>
                <wp:effectExtent l="10160" t="6985" r="6985" b="10160"/>
                <wp:wrapNone/>
                <wp:docPr id="547" name="Прямая соединительная линия 5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 cy="1905"/>
                        </a:xfrm>
                        <a:prstGeom prst="line">
                          <a:avLst/>
                        </a:prstGeom>
                        <a:noFill/>
                        <a:ln w="9360" cap="rnd">
                          <a:solidFill>
                            <a:srgbClr val="000000"/>
                          </a:solidFill>
                          <a:prstDash val="sysDot"/>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547" o:spid="_x0000_s1026" style="position:absolute;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1.1pt,12.4pt" to="375.5pt,1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" strokeweight=".26mm">
                <v:stroke dashstyle="1 1" joinstyle="miter" endcap="round"/>
              </v:line>
            </w:pict>
          </mc:Fallback>
        </mc:AlternateContent>
      </w:r>
      <w:r w:rsidRPr="00E713FA">
        <w:rPr>
          <w:sz w:val="20"/>
          <w:szCs w:val="20"/>
        </w:rPr>
        <mc:AlternateContent>
          <mc:Choice Requires="wps">
            <w:drawing>
              <wp:anchor distT="0" distB="0" distL="114300" distR="114300" simplePos="0" relativeHeight="251802624" behindDoc="0" locked="0" layoutInCell="1" allowOverlap="1">
                <wp:simplePos x="0" y="0"/>
                <wp:positionH relativeFrom="column">
                  <wp:posOffset>5043170</wp:posOffset>
                </wp:positionH>
                <wp:positionV relativeFrom="paragraph">
                  <wp:posOffset>66040</wp:posOffset>
                </wp:positionV>
                <wp:extent cx="91440" cy="91440"/>
                <wp:effectExtent l="10160" t="10795" r="12700" b="12065"/>
                <wp:wrapNone/>
                <wp:docPr id="546" name="Овал 5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 cy="91440"/>
                        </a:xfrm>
                        <a:prstGeom prst="ellipse">
                          <a:avLst/>
                        </a:prstGeom>
                        <a:solidFill>
                          <a:srgbClr val="FFFFFF"/>
                        </a:solidFill>
                        <a:ln w="936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id="Овал 546" o:spid="_x0000_s1026" style="position:absolute;margin-left:397.1pt;margin-top:5.2pt;width:7.2pt;height:7.2pt;z-index:25180262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" strokeweight=".26mm">
                <v:stroke joinstyle="miter"/>
              </v:oval>
            </w:pict>
          </mc:Fallback>
        </mc:AlternateContent>
      </w:r>
      <w:r w:rsidRPr="00E713FA">
        <w:rPr>
          <w:sz w:val="20"/>
          <w:szCs w:val="20"/>
        </w:rPr>
        <mc:AlternateContent>
          <mc:Choice Requires="wps">
            <w:drawing>
              <wp:anchor distT="0" distB="0" distL="114300" distR="114300" simplePos="0" relativeHeight="251801600" behindDoc="0" locked="0" layoutInCell="1" allowOverlap="1">
                <wp:simplePos x="0" y="0"/>
                <wp:positionH relativeFrom="column">
                  <wp:posOffset>4860290</wp:posOffset>
                </wp:positionH>
                <wp:positionV relativeFrom="paragraph">
                  <wp:posOffset>66040</wp:posOffset>
                </wp:positionV>
                <wp:extent cx="91440" cy="91440"/>
                <wp:effectExtent l="8255" t="10795" r="5080" b="12065"/>
                <wp:wrapNone/>
                <wp:docPr id="545" name="Овал 5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 cy="91440"/>
                        </a:xfrm>
                        <a:prstGeom prst="ellipse">
                          <a:avLst/>
                        </a:prstGeom>
                        <a:solidFill>
                          <a:srgbClr val="FFFFFF"/>
                        </a:solidFill>
                        <a:ln w="936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id="Овал 545" o:spid="_x0000_s1026" style="position:absolute;margin-left:382.7pt;margin-top:5.2pt;width:7.2pt;height:7.2pt;z-index:25180160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" strokeweight=".26mm">
                <v:stroke joinstyle="miter"/>
              </v:oval>
            </w:pict>
          </mc:Fallback>
        </mc:AlternateContent>
      </w:r>
      <w:r w:rsidRPr="00E713FA">
        <w:rPr>
          <w:sz w:val="20"/>
          <w:szCs w:val="20"/>
        </w:rPr>
        <mc:AlternateContent>
          <mc:Choice Requires="wps">
            <w:drawing>
              <wp:anchor distT="0" distB="0" distL="114300" distR="114300" simplePos="0" relativeHeight="251800576" behindDoc="0" locked="0" layoutInCell="1" allowOverlap="1">
                <wp:simplePos x="0" y="0"/>
                <wp:positionH relativeFrom="column">
                  <wp:posOffset>4403090</wp:posOffset>
                </wp:positionH>
                <wp:positionV relativeFrom="paragraph">
                  <wp:posOffset>66040</wp:posOffset>
                </wp:positionV>
                <wp:extent cx="91440" cy="91440"/>
                <wp:effectExtent l="8255" t="10795" r="5080" b="12065"/>
                <wp:wrapNone/>
                <wp:docPr id="544" name="Овал 5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 cy="91440"/>
                        </a:xfrm>
                        <a:prstGeom prst="ellipse">
                          <a:avLst/>
                        </a:prstGeom>
                        <a:solidFill>
                          <a:srgbClr val="FFFFFF"/>
                        </a:solidFill>
                        <a:ln w="936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id="Овал 544" o:spid="_x0000_s1026" style="position:absolute;margin-left:346.7pt;margin-top:5.2pt;width:7.2pt;height:7.2pt;z-index:25180057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" strokeweight=".26mm">
                <v:stroke joinstyle="miter"/>
              </v:oval>
            </w:pict>
          </mc:Fallback>
        </mc:AlternateContent>
      </w:r>
      <w:r w:rsidRPr="00E713FA">
        <w:rPr>
          <w:sz w:val="20"/>
          <w:szCs w:val="20"/>
        </w:rPr>
        <mc:AlternateContent>
          <mc:Choice Requires="wps">
            <w:drawing>
              <wp:anchor distT="0" distB="0" distL="114300" distR="114300" simplePos="0" relativeHeight="251799552" behindDoc="0" locked="0" layoutInCell="1" allowOverlap="1">
                <wp:simplePos x="0" y="0"/>
                <wp:positionH relativeFrom="column">
                  <wp:posOffset>4220210</wp:posOffset>
                </wp:positionH>
                <wp:positionV relativeFrom="paragraph">
                  <wp:posOffset>66040</wp:posOffset>
                </wp:positionV>
                <wp:extent cx="91440" cy="91440"/>
                <wp:effectExtent l="6350" t="10795" r="6985" b="12065"/>
                <wp:wrapNone/>
                <wp:docPr id="543" name="Овал 5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 cy="91440"/>
                        </a:xfrm>
                        <a:prstGeom prst="ellipse">
                          <a:avLst/>
                        </a:prstGeom>
                        <a:solidFill>
                          <a:srgbClr val="FFFFFF"/>
                        </a:solidFill>
                        <a:ln w="936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id="Овал 543" o:spid="_x0000_s1026" style="position:absolute;margin-left:332.3pt;margin-top:5.2pt;width:7.2pt;height:7.2pt;z-index:25179955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" strokeweight=".26mm">
                <v:stroke joinstyle="miter"/>
              </v:oval>
            </w:pict>
          </mc:Fallback>
        </mc:AlternateContent>
      </w:r>
      <w:r w:rsidRPr="00E713FA">
        <w:rPr>
          <w:sz w:val="20"/>
          <w:szCs w:val="20"/>
        </w:rPr>
        <mc:AlternateContent>
          <mc:Choice Requires="wps">
            <w:drawing>
              <wp:anchor distT="0" distB="0" distL="114300" distR="114300" simplePos="0" relativeHeight="251796480" behindDoc="0" locked="0" layoutInCell="1" allowOverlap="1">
                <wp:simplePos x="0" y="0"/>
                <wp:positionH relativeFrom="column">
                  <wp:posOffset>1842770</wp:posOffset>
                </wp:positionH>
                <wp:positionV relativeFrom="paragraph">
                  <wp:posOffset>157480</wp:posOffset>
                </wp:positionV>
                <wp:extent cx="182880" cy="0"/>
                <wp:effectExtent l="10160" t="6985" r="6985" b="12065"/>
                <wp:wrapNone/>
                <wp:docPr id="542" name="Прямая соединительная линия 5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82880" cy="0"/>
                        </a:xfrm>
                        <a:prstGeom prst="line">
                          <a:avLst/>
                        </a:prstGeom>
                        <a:noFill/>
                        <a:ln w="9360">
                          <a:solidFill>
                            <a:srgbClr val="000000"/>
                          </a:solidFill>
                          <a:prstDash val="dash"/>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542" o:spid="_x0000_s1026" style="position:absolute;flip:x;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5.1pt,12.4pt" to="159.5pt,1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" strokeweight=".26mm">
                <v:stroke dashstyle="dash" joinstyle="miter"/>
              </v:line>
            </w:pict>
          </mc:Fallback>
        </mc:AlternateContent>
      </w:r>
      <w:r w:rsidRPr="00E713FA">
        <w:rPr>
          <w:sz w:val="20"/>
          <w:szCs w:val="20"/>
        </w:rPr>
        <mc:AlternateContent>
          <mc:Choice Requires="wps">
            <w:drawing>
              <wp:anchor distT="0" distB="0" distL="114300" distR="114300" simplePos="0" relativeHeight="251795456" behindDoc="0" locked="0" layoutInCell="1" allowOverlap="1">
                <wp:simplePos x="0" y="0"/>
                <wp:positionH relativeFrom="column">
                  <wp:posOffset>2025650</wp:posOffset>
                </wp:positionH>
                <wp:positionV relativeFrom="paragraph">
                  <wp:posOffset>66040</wp:posOffset>
                </wp:positionV>
                <wp:extent cx="365760" cy="182880"/>
                <wp:effectExtent l="12065" t="10795" r="12700" b="6350"/>
                <wp:wrapNone/>
                <wp:docPr id="541" name="Прямоугольник 5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5760" cy="182880"/>
                        </a:xfrm>
                        <a:prstGeom prst="rect">
                          <a:avLst/>
                        </a:prstGeom>
                        <a:solidFill>
                          <a:srgbClr val="FFFFFF"/>
                        </a:solidFill>
                        <a:ln w="9360">
                          <a:solidFill>
                            <a:srgbClr val="000000"/>
                          </a:solidFill>
                          <a:prstDash val="dash"/>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Прямоугольник 541" o:spid="_x0000_s1026" style="position:absolute;margin-left:159.5pt;margin-top:5.2pt;width:28.8pt;height:14.4pt;z-index:25179545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" strokeweight=".26mm">
                <v:stroke dashstyle="dash"/>
              </v:rect>
            </w:pict>
          </mc:Fallback>
        </mc:AlternateContent>
      </w:r>
      <w:r w:rsidRPr="00E713FA">
        <w:rPr>
          <w:sz w:val="20"/>
          <w:szCs w:val="20"/>
        </w:rPr>
        <mc:AlternateContent>
          <mc:Choice Requires="wps">
            <w:drawing>
              <wp:anchor distT="0" distB="0" distL="114300" distR="114300" simplePos="0" relativeHeight="251794432" behindDoc="0" locked="0" layoutInCell="1" allowOverlap="1">
                <wp:simplePos x="0" y="0"/>
                <wp:positionH relativeFrom="column">
                  <wp:posOffset>1477010</wp:posOffset>
                </wp:positionH>
                <wp:positionV relativeFrom="paragraph">
                  <wp:posOffset>157480</wp:posOffset>
                </wp:positionV>
                <wp:extent cx="182880" cy="0"/>
                <wp:effectExtent l="6350" t="6985" r="10795" b="12065"/>
                <wp:wrapNone/>
                <wp:docPr id="540" name="Прямая соединительная линия 5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 cy="0"/>
                        </a:xfrm>
                        <a:prstGeom prst="line">
                          <a:avLst/>
                        </a:prstGeom>
                        <a:noFill/>
                        <a:ln w="9360">
                          <a:solidFill>
                            <a:srgbClr val="000000"/>
                          </a:solidFill>
                          <a:prstDash val="dash"/>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540" o:spid="_x0000_s1026" style="position:absolute;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6.3pt,12.4pt" to="130.7pt,1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" strokeweight=".26mm">
                <v:stroke dashstyle="dash" joinstyle="miter"/>
              </v:line>
            </w:pict>
          </mc:Fallback>
        </mc:AlternateContent>
      </w:r>
      <w:r w:rsidRPr="00E713FA">
        <w:rPr>
          <w:sz w:val="20"/>
          <w:szCs w:val="20"/>
        </w:rPr>
        <mc:AlternateContent>
          <mc:Choice Requires="wps">
            <w:drawing>
              <wp:anchor distT="0" distB="0" distL="114300" distR="114300" simplePos="0" relativeHeight="251793408" behindDoc="0" locked="0" layoutInCell="1" allowOverlap="1">
                <wp:simplePos x="0" y="0"/>
                <wp:positionH relativeFrom="column">
                  <wp:posOffset>1111250</wp:posOffset>
                </wp:positionH>
                <wp:positionV relativeFrom="paragraph">
                  <wp:posOffset>66040</wp:posOffset>
                </wp:positionV>
                <wp:extent cx="365760" cy="182880"/>
                <wp:effectExtent l="12065" t="10795" r="12700" b="6350"/>
                <wp:wrapNone/>
                <wp:docPr id="539" name="Прямоугольник 5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5760" cy="182880"/>
                        </a:xfrm>
                        <a:prstGeom prst="rect">
                          <a:avLst/>
                        </a:prstGeom>
                        <a:solidFill>
                          <a:srgbClr val="FFFFFF"/>
                        </a:solidFill>
                        <a:ln w="9360">
                          <a:solidFill>
                            <a:srgbClr val="000000"/>
                          </a:solidFill>
                          <a:prstDash val="dash"/>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Прямоугольник 539" o:spid="_x0000_s1026" style="position:absolute;margin-left:87.5pt;margin-top:5.2pt;width:28.8pt;height:14.4pt;z-index:25179340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" strokeweight=".26mm">
                <v:stroke dashstyle="dash"/>
              </v:rect>
            </w:pict>
          </mc:Fallback>
        </mc:AlternateContent>
      </w:r>
      <w:r w:rsidRPr="00E713FA">
        <w:rPr>
          <w:sz w:val="20"/>
          <w:szCs w:val="20"/>
        </w:rPr>
        <mc:AlternateContent>
          <mc:Choice Requires="wps">
            <w:drawing>
              <wp:anchor distT="0" distB="0" distL="114300" distR="114300" simplePos="0" relativeHeight="251791360" behindDoc="0" locked="0" layoutInCell="1" allowOverlap="1">
                <wp:simplePos x="0" y="0"/>
                <wp:positionH relativeFrom="column">
                  <wp:posOffset>836930</wp:posOffset>
                </wp:positionH>
                <wp:positionV relativeFrom="paragraph">
                  <wp:posOffset>157480</wp:posOffset>
                </wp:positionV>
                <wp:extent cx="182880" cy="0"/>
                <wp:effectExtent l="13970" t="6985" r="12700" b="12065"/>
                <wp:wrapNone/>
                <wp:docPr id="538" name="Прямая соединительная линия 5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 cy="0"/>
                        </a:xfrm>
                        <a:prstGeom prst="line">
                          <a:avLst/>
                        </a:prstGeom>
                        <a:noFill/>
                        <a:ln w="936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538" o:spid="_x0000_s1026" style="position:absolute;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5.9pt,12.4pt" to="80.3pt,1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" strokeweight=".26mm">
                <v:stroke joinstyle="miter"/>
              </v:line>
            </w:pict>
          </mc:Fallback>
        </mc:AlternateContent>
      </w:r>
      <w:r w:rsidRPr="00E713FA">
        <w:rPr>
          <w:sz w:val="20"/>
          <w:szCs w:val="20"/>
        </w:rPr>
        <mc:AlternateContent>
          <mc:Choice Requires="wps">
            <w:drawing>
              <wp:anchor distT="0" distB="0" distL="114300" distR="114300" simplePos="0" relativeHeight="251790336" behindDoc="0" locked="0" layoutInCell="1" allowOverlap="1">
                <wp:simplePos x="0" y="0"/>
                <wp:positionH relativeFrom="column">
                  <wp:posOffset>471170</wp:posOffset>
                </wp:positionH>
                <wp:positionV relativeFrom="paragraph">
                  <wp:posOffset>66040</wp:posOffset>
                </wp:positionV>
                <wp:extent cx="365760" cy="182880"/>
                <wp:effectExtent l="10160" t="10795" r="5080" b="6350"/>
                <wp:wrapNone/>
                <wp:docPr id="537" name="Прямоугольник 5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5760" cy="182880"/>
                        </a:xfrm>
                        <a:prstGeom prst="rect">
                          <a:avLst/>
                        </a:prstGeom>
                        <a:solidFill>
                          <a:srgbClr val="FFFFFF"/>
                        </a:solidFill>
                        <a:ln w="936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Прямоугольник 537" o:spid="_x0000_s1026" style="position:absolute;margin-left:37.1pt;margin-top:5.2pt;width:28.8pt;height:14.4pt;z-index:25179033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" strokeweight=".26mm"/>
            </w:pict>
          </mc:Fallback>
        </mc:AlternateContent>
      </w:r>
    </w:p>
    <w:p w:rsidR="00E713FA" w:rsidRPr="00E713FA" w:rsidRDefault="00E713FA" w:rsidP="00E713FA">
      <w:pPr>
        <w:spacing w:after="0" w:line="240" w:lineRule="auto"/>
        <w:rPr>
          <w:sz w:val="20"/>
          <w:szCs w:val="20"/>
          <w:lang w:val="ru-RU"/>
        </w:rPr>
      </w:pPr>
      <w:r w:rsidRPr="00E713FA">
        <w:rPr>
          <w:sz w:val="20"/>
          <w:szCs w:val="20"/>
        </w:rPr>
        <mc:AlternateContent>
          <mc:Choice Requires="wps">
            <w:drawing>
              <wp:anchor distT="0" distB="0" distL="114300" distR="114300" simplePos="0" relativeHeight="251797504" behindDoc="0" locked="0" layoutInCell="1" allowOverlap="1">
                <wp:simplePos x="0" y="0"/>
                <wp:positionH relativeFrom="column">
                  <wp:posOffset>1659890</wp:posOffset>
                </wp:positionH>
                <wp:positionV relativeFrom="paragraph">
                  <wp:posOffset>73660</wp:posOffset>
                </wp:positionV>
                <wp:extent cx="182880" cy="0"/>
                <wp:effectExtent l="8255" t="12700" r="8890" b="6350"/>
                <wp:wrapNone/>
                <wp:docPr id="536" name="Прямая соединительная линия 5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 cy="0"/>
                        </a:xfrm>
                        <a:prstGeom prst="line">
                          <a:avLst/>
                        </a:prstGeom>
                        <a:noFill/>
                        <a:ln w="9360" cap="rnd">
                          <a:solidFill>
                            <a:srgbClr val="000000"/>
                          </a:solidFill>
                          <a:prstDash val="sysDot"/>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536" o:spid="_x0000_s1026" style="position:absolute;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0.7pt,5.8pt" to="145.1pt,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" strokeweight=".26mm">
                <v:stroke dashstyle="1 1" joinstyle="miter" endcap="round"/>
              </v:line>
            </w:pict>
          </mc:Fallback>
        </mc:AlternateContent>
      </w:r>
      <w:r w:rsidRPr="00E713FA">
        <w:rPr>
          <w:sz w:val="20"/>
          <w:szCs w:val="20"/>
        </w:rPr>
        <mc:AlternateContent>
          <mc:Choice Requires="wps">
            <w:drawing>
              <wp:anchor distT="0" distB="0" distL="114300" distR="114300" simplePos="0" relativeHeight="251808768" behindDoc="0" locked="0" layoutInCell="1" allowOverlap="1">
                <wp:simplePos x="0" y="0"/>
                <wp:positionH relativeFrom="column">
                  <wp:posOffset>4128770</wp:posOffset>
                </wp:positionH>
                <wp:positionV relativeFrom="paragraph">
                  <wp:posOffset>73660</wp:posOffset>
                </wp:positionV>
                <wp:extent cx="1097280" cy="0"/>
                <wp:effectExtent l="10160" t="12700" r="6985" b="6350"/>
                <wp:wrapNone/>
                <wp:docPr id="535" name="Прямая соединительная линия 5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97280" cy="0"/>
                        </a:xfrm>
                        <a:prstGeom prst="line">
                          <a:avLst/>
                        </a:prstGeom>
                        <a:noFill/>
                        <a:ln w="936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535" o:spid="_x0000_s1026" style="position:absolute;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5.1pt,5.8pt" to="411.5pt,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" strokeweight=".26mm">
                <v:stroke joinstyle="miter"/>
              </v:line>
            </w:pict>
          </mc:Fallback>
        </mc:AlternateContent>
      </w:r>
    </w:p>
    <w:p w:rsidR="00E713FA" w:rsidRPr="00E713FA" w:rsidRDefault="00E713FA" w:rsidP="00E713FA">
      <w:pPr>
        <w:spacing w:after="0" w:line="240" w:lineRule="auto"/>
        <w:rPr>
          <w:sz w:val="20"/>
          <w:szCs w:val="20"/>
        </w:rPr>
      </w:pPr>
    </w:p>
    <w:p w:rsidR="00E713FA" w:rsidRPr="00E713FA" w:rsidRDefault="00E713FA" w:rsidP="00E713FA">
      <w:pPr>
        <w:spacing w:after="0" w:line="240" w:lineRule="auto"/>
        <w:rPr>
          <w:sz w:val="20"/>
          <w:szCs w:val="20"/>
        </w:rPr>
      </w:pPr>
      <w:r w:rsidRPr="00E713FA">
        <w:rPr>
          <w:sz w:val="20"/>
          <w:szCs w:val="20"/>
        </w:rPr>
        <w:t xml:space="preserve">При реализации очереди рассматриваются очередь как отображение на массив (полустатическая реализация) и очередь как отображение на список. </w:t>
      </w:r>
    </w:p>
    <w:p w:rsidR="00E713FA" w:rsidRPr="00E713FA" w:rsidRDefault="00E713FA" w:rsidP="00E713FA">
      <w:pPr>
        <w:spacing w:after="0" w:line="240" w:lineRule="auto"/>
        <w:rPr>
          <w:sz w:val="20"/>
          <w:szCs w:val="20"/>
        </w:rPr>
      </w:pPr>
      <w:r w:rsidRPr="00E713FA">
        <w:rPr>
          <w:sz w:val="20"/>
          <w:szCs w:val="20"/>
        </w:rPr>
        <w:t>Совокупность операций, определяющих структуру типа очередь:</w:t>
      </w:r>
    </w:p>
    <w:p w:rsidR="00E713FA" w:rsidRPr="00E713FA" w:rsidRDefault="00E713FA" w:rsidP="00E713FA">
      <w:pPr>
        <w:spacing w:after="0" w:line="240" w:lineRule="auto"/>
        <w:rPr>
          <w:sz w:val="20"/>
          <w:szCs w:val="20"/>
        </w:rPr>
      </w:pPr>
      <w:r w:rsidRPr="00E713FA">
        <w:rPr>
          <w:sz w:val="20"/>
          <w:szCs w:val="20"/>
        </w:rPr>
        <w:t>Операция инициализации.</w:t>
      </w:r>
    </w:p>
    <w:p w:rsidR="00E713FA" w:rsidRPr="00E713FA" w:rsidRDefault="00E713FA" w:rsidP="00E713FA">
      <w:pPr>
        <w:spacing w:after="0" w:line="240" w:lineRule="auto"/>
        <w:rPr>
          <w:sz w:val="20"/>
          <w:szCs w:val="20"/>
        </w:rPr>
      </w:pPr>
      <w:r w:rsidRPr="00E713FA">
        <w:rPr>
          <w:sz w:val="20"/>
          <w:szCs w:val="20"/>
        </w:rPr>
        <w:t>Операция включения элемента в очередь.</w:t>
      </w:r>
    </w:p>
    <w:p w:rsidR="00E713FA" w:rsidRPr="00E713FA" w:rsidRDefault="00E713FA" w:rsidP="00E713FA">
      <w:pPr>
        <w:spacing w:after="0" w:line="240" w:lineRule="auto"/>
        <w:rPr>
          <w:sz w:val="20"/>
          <w:szCs w:val="20"/>
        </w:rPr>
      </w:pPr>
      <w:r w:rsidRPr="00E713FA">
        <w:rPr>
          <w:sz w:val="20"/>
          <w:szCs w:val="20"/>
        </w:rPr>
        <w:t>Операция исключения элемента из очереди.</w:t>
      </w:r>
    </w:p>
    <w:p w:rsidR="00E713FA" w:rsidRPr="00E713FA" w:rsidRDefault="00E713FA" w:rsidP="00E713FA">
      <w:pPr>
        <w:spacing w:after="0" w:line="240" w:lineRule="auto"/>
        <w:rPr>
          <w:sz w:val="20"/>
          <w:szCs w:val="20"/>
        </w:rPr>
      </w:pPr>
      <w:r w:rsidRPr="00E713FA">
        <w:rPr>
          <w:sz w:val="20"/>
          <w:szCs w:val="20"/>
        </w:rPr>
        <w:t>Операция проверки: очередь пуста / очередь не пуста.</w:t>
      </w:r>
    </w:p>
    <w:p w:rsidR="00E713FA" w:rsidRPr="00E713FA" w:rsidRDefault="00E713FA" w:rsidP="00E713FA">
      <w:pPr>
        <w:spacing w:after="0" w:line="240" w:lineRule="auto"/>
        <w:rPr>
          <w:sz w:val="20"/>
          <w:szCs w:val="20"/>
        </w:rPr>
      </w:pPr>
      <w:r w:rsidRPr="00E713FA">
        <w:rPr>
          <w:sz w:val="20"/>
          <w:szCs w:val="20"/>
        </w:rPr>
        <w:t xml:space="preserve">Операция проверки: очередь переполнена / очередь не переполнена. </w:t>
      </w:r>
    </w:p>
    <w:p w:rsidR="00E713FA" w:rsidRPr="00E713FA" w:rsidRDefault="00E713FA" w:rsidP="00E713FA">
      <w:pPr>
        <w:spacing w:after="0" w:line="240" w:lineRule="auto"/>
        <w:rPr>
          <w:sz w:val="20"/>
          <w:szCs w:val="20"/>
        </w:rPr>
      </w:pPr>
    </w:p>
    <w:p w:rsidR="00E713FA" w:rsidRPr="00E713FA" w:rsidRDefault="00E713FA" w:rsidP="00E713FA">
      <w:pPr>
        <w:spacing w:after="0" w:line="240" w:lineRule="auto"/>
        <w:rPr>
          <w:sz w:val="20"/>
          <w:szCs w:val="20"/>
        </w:rPr>
      </w:pPr>
    </w:p>
    <w:p w:rsidR="00E713FA" w:rsidRPr="00E713FA" w:rsidRDefault="00E713FA" w:rsidP="00E713FA">
      <w:pPr>
        <w:spacing w:after="0" w:line="240" w:lineRule="auto"/>
        <w:rPr>
          <w:sz w:val="20"/>
          <w:szCs w:val="20"/>
        </w:rPr>
      </w:pPr>
      <w:r w:rsidRPr="00E713FA">
        <w:rPr>
          <w:sz w:val="20"/>
          <w:szCs w:val="20"/>
        </w:rPr>
        <w:t>В последовательной памяти очередь имеет следующий вид:</w:t>
      </w:r>
    </w:p>
    <w:p w:rsidR="00E713FA" w:rsidRPr="00E713FA" w:rsidRDefault="00E713FA" w:rsidP="00E713FA">
      <w:pPr>
        <w:spacing w:after="0" w:line="240" w:lineRule="auto"/>
        <w:rPr>
          <w:sz w:val="20"/>
          <w:szCs w:val="20"/>
          <w:lang w:val="ru-RU"/>
        </w:rPr>
      </w:pPr>
      <w:r w:rsidRPr="00E713FA">
        <w:rPr>
          <w:sz w:val="20"/>
          <w:szCs w:val="20"/>
        </w:rPr>
        <mc:AlternateContent>
          <mc:Choice Requires="wps">
            <w:drawing>
              <wp:anchor distT="0" distB="0" distL="114300" distR="114300" simplePos="0" relativeHeight="251833344" behindDoc="0" locked="0" layoutInCell="1" allowOverlap="1">
                <wp:simplePos x="0" y="0"/>
                <wp:positionH relativeFrom="column">
                  <wp:posOffset>2757170</wp:posOffset>
                </wp:positionH>
                <wp:positionV relativeFrom="paragraph">
                  <wp:posOffset>158115</wp:posOffset>
                </wp:positionV>
                <wp:extent cx="0" cy="274320"/>
                <wp:effectExtent l="10160" t="13335" r="8890" b="7620"/>
                <wp:wrapNone/>
                <wp:docPr id="534" name="Прямая соединительная линия 5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74320"/>
                        </a:xfrm>
                        <a:prstGeom prst="line">
                          <a:avLst/>
                        </a:prstGeom>
                        <a:noFill/>
                        <a:ln w="936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534" o:spid="_x0000_s1026" style="position:absolute;flip:y;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7.1pt,12.45pt" to="217.1pt,3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" strokeweight=".26mm">
                <v:stroke joinstyle="miter"/>
              </v:line>
            </w:pict>
          </mc:Fallback>
        </mc:AlternateContent>
      </w:r>
      <w:r w:rsidRPr="00E713FA">
        <w:rPr>
          <w:sz w:val="20"/>
          <w:szCs w:val="20"/>
        </w:rPr>
        <mc:AlternateContent>
          <mc:Choice Requires="wps">
            <w:drawing>
              <wp:anchor distT="0" distB="0" distL="114300" distR="114300" simplePos="0" relativeHeight="251834368" behindDoc="0" locked="0" layoutInCell="1" allowOverlap="1">
                <wp:simplePos x="0" y="0"/>
                <wp:positionH relativeFrom="column">
                  <wp:posOffset>379730</wp:posOffset>
                </wp:positionH>
                <wp:positionV relativeFrom="paragraph">
                  <wp:posOffset>158115</wp:posOffset>
                </wp:positionV>
                <wp:extent cx="2377440" cy="0"/>
                <wp:effectExtent l="13970" t="13335" r="8890" b="5715"/>
                <wp:wrapNone/>
                <wp:docPr id="533" name="Прямая соединительная линия 5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377440" cy="0"/>
                        </a:xfrm>
                        <a:prstGeom prst="line">
                          <a:avLst/>
                        </a:prstGeom>
                        <a:noFill/>
                        <a:ln w="936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533" o:spid="_x0000_s1026" style="position:absolute;flip:x;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9pt,12.45pt" to="217.1pt,1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" strokeweight=".26mm">
                <v:stroke joinstyle="miter"/>
              </v:line>
            </w:pict>
          </mc:Fallback>
        </mc:AlternateContent>
      </w:r>
      <w:r w:rsidRPr="00E713FA">
        <w:rPr>
          <w:sz w:val="20"/>
          <w:szCs w:val="20"/>
        </w:rPr>
        <mc:AlternateContent>
          <mc:Choice Requires="wps">
            <w:drawing>
              <wp:anchor distT="0" distB="0" distL="114300" distR="114300" simplePos="0" relativeHeight="251835392" behindDoc="0" locked="0" layoutInCell="1" allowOverlap="1">
                <wp:simplePos x="0" y="0"/>
                <wp:positionH relativeFrom="column">
                  <wp:posOffset>379730</wp:posOffset>
                </wp:positionH>
                <wp:positionV relativeFrom="paragraph">
                  <wp:posOffset>158115</wp:posOffset>
                </wp:positionV>
                <wp:extent cx="0" cy="274320"/>
                <wp:effectExtent l="13970" t="13335" r="5080" b="7620"/>
                <wp:wrapNone/>
                <wp:docPr id="532" name="Прямая соединительная линия 5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4320"/>
                        </a:xfrm>
                        <a:prstGeom prst="line">
                          <a:avLst/>
                        </a:prstGeom>
                        <a:noFill/>
                        <a:ln w="936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532" o:spid="_x0000_s1026" style="position:absolute;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9pt,12.45pt" to="29.9pt,3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" strokeweight=".26mm">
                <v:stroke joinstyle="miter"/>
              </v:line>
            </w:pict>
          </mc:Fallback>
        </mc:AlternateContent>
      </w:r>
      <w:r w:rsidRPr="00E713FA">
        <w:rPr>
          <w:sz w:val="20"/>
          <w:szCs w:val="20"/>
        </w:rPr>
        <mc:AlternateContent>
          <mc:Choice Requires="wps">
            <w:drawing>
              <wp:anchor distT="0" distB="0" distL="114935" distR="114935" simplePos="0" relativeHeight="251837440" behindDoc="0" locked="0" layoutInCell="1" allowOverlap="1">
                <wp:simplePos x="0" y="0"/>
                <wp:positionH relativeFrom="column">
                  <wp:posOffset>562610</wp:posOffset>
                </wp:positionH>
                <wp:positionV relativeFrom="paragraph">
                  <wp:posOffset>158115</wp:posOffset>
                </wp:positionV>
                <wp:extent cx="275590" cy="273685"/>
                <wp:effectExtent l="6350" t="3810" r="3810" b="8255"/>
                <wp:wrapNone/>
                <wp:docPr id="531" name="Поле 5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5590" cy="27368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54219" w:rsidRDefault="00054219" w:rsidP="00E713FA">
                            <w:r>
                              <w:t>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Поле 531" o:spid="_x0000_s1141" type="#_x0000_t202" style="position:absolute;margin-left:44.3pt;margin-top:12.45pt;width:21.7pt;height:21.55pt;z-index:251837440;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" stroked="f">
                <v:fill opacity="0"/>
                <v:textbox inset="0,0,0,0">
                  <w:txbxContent>
                    <w:p w:rsidR="00054219" w:rsidRDefault="00054219" w:rsidP="00E713FA">
                      <w:r>
                        <w:t>1</w:t>
                      </w:r>
                    </w:p>
                  </w:txbxContent>
                </v:textbox>
              </v:shape>
            </w:pict>
          </mc:Fallback>
        </mc:AlternateContent>
      </w:r>
      <w:r w:rsidRPr="00E713FA">
        <w:rPr>
          <w:sz w:val="20"/>
          <w:szCs w:val="20"/>
        </w:rPr>
        <mc:AlternateContent>
          <mc:Choice Requires="wps">
            <w:drawing>
              <wp:anchor distT="0" distB="0" distL="114935" distR="114935" simplePos="0" relativeHeight="251838464" behindDoc="0" locked="0" layoutInCell="1" allowOverlap="1">
                <wp:simplePos x="0" y="0"/>
                <wp:positionH relativeFrom="column">
                  <wp:posOffset>2391410</wp:posOffset>
                </wp:positionH>
                <wp:positionV relativeFrom="paragraph">
                  <wp:posOffset>158115</wp:posOffset>
                </wp:positionV>
                <wp:extent cx="273685" cy="273685"/>
                <wp:effectExtent l="6350" t="3810" r="5715" b="8255"/>
                <wp:wrapNone/>
                <wp:docPr id="530" name="Поле 5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685" cy="27368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54219" w:rsidRDefault="00054219" w:rsidP="00E713FA">
                            <w:pPr>
                              <w:rPr>
                                <w:lang w:val="en-US"/>
                              </w:rPr>
                            </w:pPr>
                            <w:r>
                              <w:rPr>
                                <w:lang w:val="en-US"/>
                              </w:rPr>
                              <w:t>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Поле 530" o:spid="_x0000_s1142" type="#_x0000_t202" style="position:absolute;margin-left:188.3pt;margin-top:12.45pt;width:21.55pt;height:21.55pt;z-index:251838464;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" stroked="f">
                <v:fill opacity="0"/>
                <v:textbox inset="0,0,0,0">
                  <w:txbxContent>
                    <w:p w:rsidR="00054219" w:rsidRDefault="00054219" w:rsidP="00E713FA">
                      <w:pPr>
                        <w:rPr>
                          <w:lang w:val="en-US"/>
                        </w:rPr>
                      </w:pPr>
                      <w:r>
                        <w:rPr>
                          <w:lang w:val="en-US"/>
                        </w:rPr>
                        <w:t>N</w:t>
                      </w:r>
                    </w:p>
                  </w:txbxContent>
                </v:textbox>
              </v:shape>
            </w:pict>
          </mc:Fallback>
        </mc:AlternateContent>
      </w:r>
    </w:p>
    <w:p w:rsidR="00E713FA" w:rsidRPr="00E713FA" w:rsidRDefault="00E713FA" w:rsidP="00E713FA">
      <w:pPr>
        <w:spacing w:after="0" w:line="240" w:lineRule="auto"/>
        <w:rPr>
          <w:sz w:val="20"/>
          <w:szCs w:val="20"/>
          <w:lang w:val="ru-RU"/>
        </w:rPr>
      </w:pPr>
      <w:r w:rsidRPr="00E713FA">
        <w:rPr>
          <w:sz w:val="20"/>
          <w:szCs w:val="20"/>
        </w:rPr>
        <mc:AlternateContent>
          <mc:Choice Requires="wps">
            <w:drawing>
              <wp:anchor distT="0" distB="0" distL="114300" distR="114300" simplePos="0" relativeHeight="251819008" behindDoc="0" locked="0" layoutInCell="1" allowOverlap="1">
                <wp:simplePos x="0" y="0"/>
                <wp:positionH relativeFrom="column">
                  <wp:posOffset>562610</wp:posOffset>
                </wp:positionH>
                <wp:positionV relativeFrom="paragraph">
                  <wp:posOffset>165735</wp:posOffset>
                </wp:positionV>
                <wp:extent cx="182880" cy="182880"/>
                <wp:effectExtent l="6350" t="5715" r="10795" b="11430"/>
                <wp:wrapNone/>
                <wp:docPr id="529" name="Прямоугольник 5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 cy="182880"/>
                        </a:xfrm>
                        <a:prstGeom prst="rect">
                          <a:avLst/>
                        </a:prstGeom>
                        <a:solidFill>
                          <a:srgbClr val="FFFFFF"/>
                        </a:solidFill>
                        <a:ln w="936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Прямоугольник 529" o:spid="_x0000_s1026" style="position:absolute;margin-left:44.3pt;margin-top:13.05pt;width:14.4pt;height:14.4pt;z-index:25181900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" strokeweight=".26mm"/>
            </w:pict>
          </mc:Fallback>
        </mc:AlternateContent>
      </w:r>
      <w:r w:rsidRPr="00E713FA">
        <w:rPr>
          <w:sz w:val="20"/>
          <w:szCs w:val="20"/>
        </w:rPr>
        <mc:AlternateContent>
          <mc:Choice Requires="wps">
            <w:drawing>
              <wp:anchor distT="0" distB="0" distL="114300" distR="114300" simplePos="0" relativeHeight="251820032" behindDoc="0" locked="0" layoutInCell="1" allowOverlap="1">
                <wp:simplePos x="0" y="0"/>
                <wp:positionH relativeFrom="column">
                  <wp:posOffset>745490</wp:posOffset>
                </wp:positionH>
                <wp:positionV relativeFrom="paragraph">
                  <wp:posOffset>165735</wp:posOffset>
                </wp:positionV>
                <wp:extent cx="182880" cy="182880"/>
                <wp:effectExtent l="8255" t="5715" r="8890" b="11430"/>
                <wp:wrapNone/>
                <wp:docPr id="528" name="Прямоугольник 5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 cy="182880"/>
                        </a:xfrm>
                        <a:prstGeom prst="rect">
                          <a:avLst/>
                        </a:prstGeom>
                        <a:solidFill>
                          <a:srgbClr val="FFFFFF"/>
                        </a:solidFill>
                        <a:ln w="936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Прямоугольник 528" o:spid="_x0000_s1026" style="position:absolute;margin-left:58.7pt;margin-top:13.05pt;width:14.4pt;height:14.4pt;z-index:25182003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" strokeweight=".26mm"/>
            </w:pict>
          </mc:Fallback>
        </mc:AlternateContent>
      </w:r>
      <w:r w:rsidRPr="00E713FA">
        <w:rPr>
          <w:sz w:val="20"/>
          <w:szCs w:val="20"/>
        </w:rPr>
        <mc:AlternateContent>
          <mc:Choice Requires="wps">
            <w:drawing>
              <wp:anchor distT="0" distB="0" distL="114300" distR="114300" simplePos="0" relativeHeight="251821056" behindDoc="0" locked="0" layoutInCell="1" allowOverlap="1">
                <wp:simplePos x="0" y="0"/>
                <wp:positionH relativeFrom="column">
                  <wp:posOffset>928370</wp:posOffset>
                </wp:positionH>
                <wp:positionV relativeFrom="paragraph">
                  <wp:posOffset>165735</wp:posOffset>
                </wp:positionV>
                <wp:extent cx="182880" cy="182880"/>
                <wp:effectExtent l="10160" t="5715" r="6985" b="11430"/>
                <wp:wrapNone/>
                <wp:docPr id="527" name="Прямоугольник 5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 cy="182880"/>
                        </a:xfrm>
                        <a:prstGeom prst="rect">
                          <a:avLst/>
                        </a:prstGeom>
                        <a:solidFill>
                          <a:srgbClr val="C0C0C0"/>
                        </a:solidFill>
                        <a:ln w="936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Прямоугольник 527" o:spid="_x0000_s1026" style="position:absolute;margin-left:73.1pt;margin-top:13.05pt;width:14.4pt;height:14.4pt;z-index:25182105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" fillcolor="silver" strokeweight=".26mm"/>
            </w:pict>
          </mc:Fallback>
        </mc:AlternateContent>
      </w:r>
      <w:r w:rsidRPr="00E713FA">
        <w:rPr>
          <w:sz w:val="20"/>
          <w:szCs w:val="20"/>
        </w:rPr>
        <mc:AlternateContent>
          <mc:Choice Requires="wps">
            <w:drawing>
              <wp:anchor distT="0" distB="0" distL="114300" distR="114300" simplePos="0" relativeHeight="251822080" behindDoc="0" locked="0" layoutInCell="1" allowOverlap="1">
                <wp:simplePos x="0" y="0"/>
                <wp:positionH relativeFrom="column">
                  <wp:posOffset>1111250</wp:posOffset>
                </wp:positionH>
                <wp:positionV relativeFrom="paragraph">
                  <wp:posOffset>165735</wp:posOffset>
                </wp:positionV>
                <wp:extent cx="182880" cy="182880"/>
                <wp:effectExtent l="12065" t="5715" r="5080" b="11430"/>
                <wp:wrapNone/>
                <wp:docPr id="526" name="Прямоугольник 5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 cy="182880"/>
                        </a:xfrm>
                        <a:prstGeom prst="rect">
                          <a:avLst/>
                        </a:prstGeom>
                        <a:solidFill>
                          <a:srgbClr val="C0C0C0"/>
                        </a:solidFill>
                        <a:ln w="936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Прямоугольник 526" o:spid="_x0000_s1026" style="position:absolute;margin-left:87.5pt;margin-top:13.05pt;width:14.4pt;height:14.4pt;z-index:25182208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" fillcolor="silver" strokeweight=".26mm"/>
            </w:pict>
          </mc:Fallback>
        </mc:AlternateContent>
      </w:r>
      <w:r w:rsidRPr="00E713FA">
        <w:rPr>
          <w:sz w:val="20"/>
          <w:szCs w:val="20"/>
        </w:rPr>
        <mc:AlternateContent>
          <mc:Choice Requires="wps">
            <w:drawing>
              <wp:anchor distT="0" distB="0" distL="114300" distR="114300" simplePos="0" relativeHeight="251823104" behindDoc="0" locked="0" layoutInCell="1" allowOverlap="1">
                <wp:simplePos x="0" y="0"/>
                <wp:positionH relativeFrom="column">
                  <wp:posOffset>1294130</wp:posOffset>
                </wp:positionH>
                <wp:positionV relativeFrom="paragraph">
                  <wp:posOffset>165735</wp:posOffset>
                </wp:positionV>
                <wp:extent cx="182880" cy="182880"/>
                <wp:effectExtent l="13970" t="5715" r="12700" b="11430"/>
                <wp:wrapNone/>
                <wp:docPr id="525" name="Прямоугольник 5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 cy="182880"/>
                        </a:xfrm>
                        <a:prstGeom prst="rect">
                          <a:avLst/>
                        </a:prstGeom>
                        <a:solidFill>
                          <a:srgbClr val="C0C0C0"/>
                        </a:solidFill>
                        <a:ln w="936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Прямоугольник 525" o:spid="_x0000_s1026" style="position:absolute;margin-left:101.9pt;margin-top:13.05pt;width:14.4pt;height:14.4pt;z-index:25182310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" fillcolor="silver" strokeweight=".26mm"/>
            </w:pict>
          </mc:Fallback>
        </mc:AlternateContent>
      </w:r>
      <w:r w:rsidRPr="00E713FA">
        <w:rPr>
          <w:sz w:val="20"/>
          <w:szCs w:val="20"/>
        </w:rPr>
        <mc:AlternateContent>
          <mc:Choice Requires="wps">
            <w:drawing>
              <wp:anchor distT="0" distB="0" distL="114300" distR="114300" simplePos="0" relativeHeight="251824128" behindDoc="0" locked="0" layoutInCell="1" allowOverlap="1">
                <wp:simplePos x="0" y="0"/>
                <wp:positionH relativeFrom="column">
                  <wp:posOffset>1477010</wp:posOffset>
                </wp:positionH>
                <wp:positionV relativeFrom="paragraph">
                  <wp:posOffset>165735</wp:posOffset>
                </wp:positionV>
                <wp:extent cx="182880" cy="182880"/>
                <wp:effectExtent l="6350" t="5715" r="10795" b="11430"/>
                <wp:wrapNone/>
                <wp:docPr id="524" name="Прямоугольник 5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 cy="182880"/>
                        </a:xfrm>
                        <a:prstGeom prst="rect">
                          <a:avLst/>
                        </a:prstGeom>
                        <a:solidFill>
                          <a:srgbClr val="FFFFFF"/>
                        </a:solidFill>
                        <a:ln w="936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Прямоугольник 524" o:spid="_x0000_s1026" style="position:absolute;margin-left:116.3pt;margin-top:13.05pt;width:14.4pt;height:14.4pt;z-index:25182412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" strokeweight=".26mm"/>
            </w:pict>
          </mc:Fallback>
        </mc:AlternateContent>
      </w:r>
      <w:r w:rsidRPr="00E713FA">
        <w:rPr>
          <w:sz w:val="20"/>
          <w:szCs w:val="20"/>
        </w:rPr>
        <mc:AlternateContent>
          <mc:Choice Requires="wps">
            <w:drawing>
              <wp:anchor distT="0" distB="0" distL="114300" distR="114300" simplePos="0" relativeHeight="251826176" behindDoc="0" locked="0" layoutInCell="1" allowOverlap="1">
                <wp:simplePos x="0" y="0"/>
                <wp:positionH relativeFrom="column">
                  <wp:posOffset>1659890</wp:posOffset>
                </wp:positionH>
                <wp:positionV relativeFrom="paragraph">
                  <wp:posOffset>165735</wp:posOffset>
                </wp:positionV>
                <wp:extent cx="365760" cy="182880"/>
                <wp:effectExtent l="8255" t="5715" r="6985" b="11430"/>
                <wp:wrapNone/>
                <wp:docPr id="523" name="Прямоугольник 5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5760" cy="182880"/>
                        </a:xfrm>
                        <a:prstGeom prst="rect">
                          <a:avLst/>
                        </a:prstGeom>
                        <a:noFill/>
                        <a:ln w="936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Прямоугольник 523" o:spid="_x0000_s1026" style="position:absolute;margin-left:130.7pt;margin-top:13.05pt;width:28.8pt;height:14.4pt;z-index:25182617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" filled="f" strokeweight=".26mm"/>
            </w:pict>
          </mc:Fallback>
        </mc:AlternateContent>
      </w:r>
      <w:r w:rsidRPr="00E713FA">
        <w:rPr>
          <w:sz w:val="20"/>
          <w:szCs w:val="20"/>
        </w:rPr>
        <mc:AlternateContent>
          <mc:Choice Requires="wps">
            <w:drawing>
              <wp:anchor distT="0" distB="0" distL="114300" distR="114300" simplePos="0" relativeHeight="251827200" behindDoc="0" locked="0" layoutInCell="1" allowOverlap="1">
                <wp:simplePos x="0" y="0"/>
                <wp:positionH relativeFrom="column">
                  <wp:posOffset>2025650</wp:posOffset>
                </wp:positionH>
                <wp:positionV relativeFrom="paragraph">
                  <wp:posOffset>165735</wp:posOffset>
                </wp:positionV>
                <wp:extent cx="182880" cy="182880"/>
                <wp:effectExtent l="12065" t="5715" r="5080" b="11430"/>
                <wp:wrapNone/>
                <wp:docPr id="522" name="Прямоугольник 5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 cy="182880"/>
                        </a:xfrm>
                        <a:prstGeom prst="rect">
                          <a:avLst/>
                        </a:prstGeom>
                        <a:solidFill>
                          <a:srgbClr val="FFFFFF"/>
                        </a:solidFill>
                        <a:ln w="936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Прямоугольник 522" o:spid="_x0000_s1026" style="position:absolute;margin-left:159.5pt;margin-top:13.05pt;width:14.4pt;height:14.4pt;z-index:25182720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" strokeweight=".26mm"/>
            </w:pict>
          </mc:Fallback>
        </mc:AlternateContent>
      </w:r>
      <w:r w:rsidRPr="00E713FA">
        <w:rPr>
          <w:sz w:val="20"/>
          <w:szCs w:val="20"/>
        </w:rPr>
        <mc:AlternateContent>
          <mc:Choice Requires="wps">
            <w:drawing>
              <wp:anchor distT="0" distB="0" distL="114300" distR="114300" simplePos="0" relativeHeight="251828224" behindDoc="0" locked="0" layoutInCell="1" allowOverlap="1">
                <wp:simplePos x="0" y="0"/>
                <wp:positionH relativeFrom="column">
                  <wp:posOffset>2208530</wp:posOffset>
                </wp:positionH>
                <wp:positionV relativeFrom="paragraph">
                  <wp:posOffset>165735</wp:posOffset>
                </wp:positionV>
                <wp:extent cx="182880" cy="182880"/>
                <wp:effectExtent l="13970" t="5715" r="12700" b="11430"/>
                <wp:wrapNone/>
                <wp:docPr id="521" name="Прямоугольник 5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 cy="182880"/>
                        </a:xfrm>
                        <a:prstGeom prst="rect">
                          <a:avLst/>
                        </a:prstGeom>
                        <a:solidFill>
                          <a:srgbClr val="FFFFFF"/>
                        </a:solidFill>
                        <a:ln w="936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Прямоугольник 521" o:spid="_x0000_s1026" style="position:absolute;margin-left:173.9pt;margin-top:13.05pt;width:14.4pt;height:14.4pt;z-index:25182822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" strokeweight=".26mm"/>
            </w:pict>
          </mc:Fallback>
        </mc:AlternateContent>
      </w:r>
      <w:r w:rsidRPr="00E713FA">
        <w:rPr>
          <w:sz w:val="20"/>
          <w:szCs w:val="20"/>
        </w:rPr>
        <mc:AlternateContent>
          <mc:Choice Requires="wps">
            <w:drawing>
              <wp:anchor distT="0" distB="0" distL="114300" distR="114300" simplePos="0" relativeHeight="251829248" behindDoc="0" locked="0" layoutInCell="1" allowOverlap="1">
                <wp:simplePos x="0" y="0"/>
                <wp:positionH relativeFrom="column">
                  <wp:posOffset>2391410</wp:posOffset>
                </wp:positionH>
                <wp:positionV relativeFrom="paragraph">
                  <wp:posOffset>165735</wp:posOffset>
                </wp:positionV>
                <wp:extent cx="182880" cy="182880"/>
                <wp:effectExtent l="6350" t="5715" r="10795" b="11430"/>
                <wp:wrapNone/>
                <wp:docPr id="520" name="Прямоугольник 5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 cy="182880"/>
                        </a:xfrm>
                        <a:prstGeom prst="rect">
                          <a:avLst/>
                        </a:prstGeom>
                        <a:solidFill>
                          <a:srgbClr val="FFFFFF"/>
                        </a:solidFill>
                        <a:ln w="936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Прямоугольник 520" o:spid="_x0000_s1026" style="position:absolute;margin-left:188.3pt;margin-top:13.05pt;width:14.4pt;height:14.4pt;z-index:25182924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" strokeweight=".26mm"/>
            </w:pict>
          </mc:Fallback>
        </mc:AlternateContent>
      </w:r>
    </w:p>
    <w:p w:rsidR="00E713FA" w:rsidRPr="00E713FA" w:rsidRDefault="00E713FA" w:rsidP="00E713FA">
      <w:pPr>
        <w:spacing w:after="0" w:line="240" w:lineRule="auto"/>
        <w:rPr>
          <w:sz w:val="20"/>
          <w:szCs w:val="20"/>
          <w:lang w:val="ru-RU"/>
        </w:rPr>
      </w:pPr>
      <w:r w:rsidRPr="00E713FA">
        <w:rPr>
          <w:sz w:val="20"/>
          <w:szCs w:val="20"/>
        </w:rPr>
        <mc:AlternateContent>
          <mc:Choice Requires="wps">
            <w:drawing>
              <wp:anchor distT="0" distB="0" distL="114300" distR="114300" simplePos="0" relativeHeight="251825152" behindDoc="0" locked="0" layoutInCell="1" allowOverlap="1">
                <wp:simplePos x="0" y="0"/>
                <wp:positionH relativeFrom="column">
                  <wp:posOffset>1751330</wp:posOffset>
                </wp:positionH>
                <wp:positionV relativeFrom="paragraph">
                  <wp:posOffset>81915</wp:posOffset>
                </wp:positionV>
                <wp:extent cx="182880" cy="0"/>
                <wp:effectExtent l="13970" t="11430" r="12700" b="7620"/>
                <wp:wrapNone/>
                <wp:docPr id="519" name="Прямая соединительная линия 5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 cy="0"/>
                        </a:xfrm>
                        <a:prstGeom prst="line">
                          <a:avLst/>
                        </a:prstGeom>
                        <a:noFill/>
                        <a:ln w="9360" cap="rnd">
                          <a:solidFill>
                            <a:srgbClr val="000000"/>
                          </a:solidFill>
                          <a:prstDash val="sysDot"/>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519" o:spid="_x0000_s1026" style="position:absolute;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7.9pt,6.45pt" to="152.3pt,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" strokeweight=".26mm">
                <v:stroke dashstyle="1 1" joinstyle="miter" endcap="round"/>
              </v:line>
            </w:pict>
          </mc:Fallback>
        </mc:AlternateContent>
      </w:r>
      <w:r w:rsidRPr="00E713FA">
        <w:rPr>
          <w:sz w:val="20"/>
          <w:szCs w:val="20"/>
        </w:rPr>
        <mc:AlternateContent>
          <mc:Choice Requires="wps">
            <w:drawing>
              <wp:anchor distT="0" distB="0" distL="114300" distR="114300" simplePos="0" relativeHeight="251830272" behindDoc="0" locked="0" layoutInCell="1" allowOverlap="1">
                <wp:simplePos x="0" y="0"/>
                <wp:positionH relativeFrom="column">
                  <wp:posOffset>1019810</wp:posOffset>
                </wp:positionH>
                <wp:positionV relativeFrom="paragraph">
                  <wp:posOffset>173355</wp:posOffset>
                </wp:positionV>
                <wp:extent cx="0" cy="182880"/>
                <wp:effectExtent l="53975" t="17145" r="60325" b="9525"/>
                <wp:wrapNone/>
                <wp:docPr id="518" name="Прямая соединительная линия 5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82880"/>
                        </a:xfrm>
                        <a:prstGeom prst="line">
                          <a:avLst/>
                        </a:prstGeom>
                        <a:noFill/>
                        <a:ln w="9360">
                          <a:solidFill>
                            <a:srgbClr val="000000"/>
                          </a:solidFill>
                          <a:miter lim="800000"/>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518" o:spid="_x0000_s1026" style="position:absolute;flip:y;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0.3pt,13.65pt" to="80.3pt,2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" strokeweight=".26mm">
                <v:stroke endarrow="block" joinstyle="miter"/>
              </v:line>
            </w:pict>
          </mc:Fallback>
        </mc:AlternateContent>
      </w:r>
      <w:r w:rsidRPr="00E713FA">
        <w:rPr>
          <w:sz w:val="20"/>
          <w:szCs w:val="20"/>
        </w:rPr>
        <mc:AlternateContent>
          <mc:Choice Requires="wps">
            <w:drawing>
              <wp:anchor distT="0" distB="0" distL="114300" distR="114300" simplePos="0" relativeHeight="251831296" behindDoc="0" locked="0" layoutInCell="1" allowOverlap="1">
                <wp:simplePos x="0" y="0"/>
                <wp:positionH relativeFrom="column">
                  <wp:posOffset>1568450</wp:posOffset>
                </wp:positionH>
                <wp:positionV relativeFrom="paragraph">
                  <wp:posOffset>173355</wp:posOffset>
                </wp:positionV>
                <wp:extent cx="0" cy="182880"/>
                <wp:effectExtent l="59690" t="17145" r="54610" b="9525"/>
                <wp:wrapNone/>
                <wp:docPr id="517" name="Прямая соединительная линия 5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82880"/>
                        </a:xfrm>
                        <a:prstGeom prst="line">
                          <a:avLst/>
                        </a:prstGeom>
                        <a:noFill/>
                        <a:ln w="9360">
                          <a:solidFill>
                            <a:srgbClr val="000000"/>
                          </a:solidFill>
                          <a:miter lim="800000"/>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517" o:spid="_x0000_s1026" style="position:absolute;flip:y;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3.5pt,13.65pt" to="123.5pt,2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" strokeweight=".26mm">
                <v:stroke endarrow="block" joinstyle="miter"/>
              </v:line>
            </w:pict>
          </mc:Fallback>
        </mc:AlternateContent>
      </w:r>
      <w:r w:rsidRPr="00E713FA">
        <w:rPr>
          <w:sz w:val="20"/>
          <w:szCs w:val="20"/>
        </w:rPr>
        <mc:AlternateContent>
          <mc:Choice Requires="wps">
            <w:drawing>
              <wp:anchor distT="0" distB="0" distL="114300" distR="114300" simplePos="0" relativeHeight="251832320" behindDoc="0" locked="0" layoutInCell="1" allowOverlap="1">
                <wp:simplePos x="0" y="0"/>
                <wp:positionH relativeFrom="column">
                  <wp:posOffset>2574290</wp:posOffset>
                </wp:positionH>
                <wp:positionV relativeFrom="paragraph">
                  <wp:posOffset>81915</wp:posOffset>
                </wp:positionV>
                <wp:extent cx="182880" cy="0"/>
                <wp:effectExtent l="8255" t="11430" r="8890" b="7620"/>
                <wp:wrapNone/>
                <wp:docPr id="516" name="Прямая соединительная линия 5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 cy="0"/>
                        </a:xfrm>
                        <a:prstGeom prst="line">
                          <a:avLst/>
                        </a:prstGeom>
                        <a:noFill/>
                        <a:ln w="936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516" o:spid="_x0000_s1026" style="position:absolute;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2.7pt,6.45pt" to="217.1pt,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" strokeweight=".26mm">
                <v:stroke joinstyle="miter"/>
              </v:line>
            </w:pict>
          </mc:Fallback>
        </mc:AlternateContent>
      </w:r>
      <w:r w:rsidRPr="00E713FA">
        <w:rPr>
          <w:sz w:val="20"/>
          <w:szCs w:val="20"/>
        </w:rPr>
        <mc:AlternateContent>
          <mc:Choice Requires="wps">
            <w:drawing>
              <wp:anchor distT="0" distB="0" distL="114300" distR="114300" simplePos="0" relativeHeight="251836416" behindDoc="0" locked="0" layoutInCell="1" allowOverlap="1">
                <wp:simplePos x="0" y="0"/>
                <wp:positionH relativeFrom="column">
                  <wp:posOffset>377825</wp:posOffset>
                </wp:positionH>
                <wp:positionV relativeFrom="paragraph">
                  <wp:posOffset>81915</wp:posOffset>
                </wp:positionV>
                <wp:extent cx="182880" cy="0"/>
                <wp:effectExtent l="12065" t="59055" r="14605" b="55245"/>
                <wp:wrapNone/>
                <wp:docPr id="515" name="Прямая соединительная линия 5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 cy="0"/>
                        </a:xfrm>
                        <a:prstGeom prst="line">
                          <a:avLst/>
                        </a:prstGeom>
                        <a:noFill/>
                        <a:ln w="9360">
                          <a:solidFill>
                            <a:srgbClr val="000000"/>
                          </a:solidFill>
                          <a:miter lim="800000"/>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515" o:spid="_x0000_s1026" style="position:absolute;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75pt,6.45pt" to="44.15pt,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" strokeweight=".26mm">
                <v:stroke endarrow="block" joinstyle="miter"/>
              </v:line>
            </w:pict>
          </mc:Fallback>
        </mc:AlternateContent>
      </w:r>
      <w:r w:rsidRPr="00E713FA">
        <w:rPr>
          <w:sz w:val="20"/>
          <w:szCs w:val="20"/>
        </w:rPr>
        <mc:AlternateContent>
          <mc:Choice Requires="wps">
            <w:drawing>
              <wp:anchor distT="0" distB="0" distL="114300" distR="114300" simplePos="0" relativeHeight="251841536" behindDoc="0" locked="0" layoutInCell="1" allowOverlap="1">
                <wp:simplePos x="0" y="0"/>
                <wp:positionH relativeFrom="column">
                  <wp:posOffset>2299970</wp:posOffset>
                </wp:positionH>
                <wp:positionV relativeFrom="paragraph">
                  <wp:posOffset>81915</wp:posOffset>
                </wp:positionV>
                <wp:extent cx="0" cy="182880"/>
                <wp:effectExtent l="10160" t="11430" r="8890" b="5715"/>
                <wp:wrapNone/>
                <wp:docPr id="514" name="Прямая соединительная линия 5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2880"/>
                        </a:xfrm>
                        <a:prstGeom prst="line">
                          <a:avLst/>
                        </a:prstGeom>
                        <a:noFill/>
                        <a:ln w="936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514" o:spid="_x0000_s1026" style="position:absolute;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1.1pt,6.45pt" to="181.1pt,2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" strokeweight=".26mm">
                <v:stroke joinstyle="miter"/>
              </v:line>
            </w:pict>
          </mc:Fallback>
        </mc:AlternateContent>
      </w:r>
      <w:r w:rsidRPr="00E713FA">
        <w:rPr>
          <w:sz w:val="20"/>
          <w:szCs w:val="20"/>
        </w:rPr>
        <mc:AlternateContent>
          <mc:Choice Requires="wps">
            <w:drawing>
              <wp:anchor distT="0" distB="0" distL="114935" distR="114935" simplePos="0" relativeHeight="251843584" behindDoc="0" locked="0" layoutInCell="1" allowOverlap="1">
                <wp:simplePos x="0" y="0"/>
                <wp:positionH relativeFrom="column">
                  <wp:posOffset>3031490</wp:posOffset>
                </wp:positionH>
                <wp:positionV relativeFrom="paragraph">
                  <wp:posOffset>81915</wp:posOffset>
                </wp:positionV>
                <wp:extent cx="456565" cy="273685"/>
                <wp:effectExtent l="8255" t="1905" r="1905" b="635"/>
                <wp:wrapNone/>
                <wp:docPr id="513" name="Поле 5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6565" cy="27368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54219" w:rsidRDefault="00054219" w:rsidP="00E713FA">
                            <w:r>
                              <w:t>слот</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Поле 513" o:spid="_x0000_s1143" type="#_x0000_t202" style="position:absolute;margin-left:238.7pt;margin-top:6.45pt;width:35.95pt;height:21.55pt;z-index:251843584;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" stroked="f">
                <v:fill opacity="0"/>
                <v:textbox inset="0,0,0,0">
                  <w:txbxContent>
                    <w:p w:rsidR="00054219" w:rsidRDefault="00054219" w:rsidP="00E713FA">
                      <w:r>
                        <w:t>слот</w:t>
                      </w:r>
                    </w:p>
                  </w:txbxContent>
                </v:textbox>
              </v:shape>
            </w:pict>
          </mc:Fallback>
        </mc:AlternateContent>
      </w:r>
    </w:p>
    <w:p w:rsidR="00E713FA" w:rsidRPr="00E713FA" w:rsidRDefault="00E713FA" w:rsidP="00E713FA">
      <w:pPr>
        <w:spacing w:after="0" w:line="240" w:lineRule="auto"/>
        <w:rPr>
          <w:sz w:val="20"/>
          <w:szCs w:val="20"/>
          <w:lang w:val="ru-RU"/>
        </w:rPr>
      </w:pPr>
      <w:r w:rsidRPr="00E713FA">
        <w:rPr>
          <w:sz w:val="20"/>
          <w:szCs w:val="20"/>
        </w:rPr>
        <mc:AlternateContent>
          <mc:Choice Requires="wps">
            <w:drawing>
              <wp:anchor distT="0" distB="0" distL="114300" distR="114300" simplePos="0" relativeHeight="251842560" behindDoc="0" locked="0" layoutInCell="1" allowOverlap="1">
                <wp:simplePos x="0" y="0"/>
                <wp:positionH relativeFrom="column">
                  <wp:posOffset>2299970</wp:posOffset>
                </wp:positionH>
                <wp:positionV relativeFrom="paragraph">
                  <wp:posOffset>89535</wp:posOffset>
                </wp:positionV>
                <wp:extent cx="822960" cy="0"/>
                <wp:effectExtent l="10160" t="13335" r="5080" b="5715"/>
                <wp:wrapNone/>
                <wp:docPr id="512" name="Прямая соединительная линия 5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 cy="0"/>
                        </a:xfrm>
                        <a:prstGeom prst="line">
                          <a:avLst/>
                        </a:prstGeom>
                        <a:noFill/>
                        <a:ln w="936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512" o:spid="_x0000_s1026" style="position:absolute;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1.1pt,7.05pt" to="245.9pt,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" strokeweight=".26mm">
                <v:stroke joinstyle="miter"/>
              </v:line>
            </w:pict>
          </mc:Fallback>
        </mc:AlternateContent>
      </w:r>
    </w:p>
    <w:p w:rsidR="00E713FA" w:rsidRPr="00E713FA" w:rsidRDefault="00E713FA" w:rsidP="00E713FA">
      <w:pPr>
        <w:spacing w:after="0" w:line="240" w:lineRule="auto"/>
        <w:rPr>
          <w:sz w:val="20"/>
          <w:szCs w:val="20"/>
          <w:lang w:val="ru-RU"/>
        </w:rPr>
      </w:pPr>
      <w:r w:rsidRPr="00E713FA">
        <w:rPr>
          <w:sz w:val="20"/>
          <w:szCs w:val="20"/>
        </w:rPr>
        <mc:AlternateContent>
          <mc:Choice Requires="wps">
            <w:drawing>
              <wp:anchor distT="0" distB="0" distL="114935" distR="114935" simplePos="0" relativeHeight="251839488" behindDoc="0" locked="0" layoutInCell="1" allowOverlap="1">
                <wp:simplePos x="0" y="0"/>
                <wp:positionH relativeFrom="column">
                  <wp:posOffset>836930</wp:posOffset>
                </wp:positionH>
                <wp:positionV relativeFrom="paragraph">
                  <wp:posOffset>5715</wp:posOffset>
                </wp:positionV>
                <wp:extent cx="456565" cy="273685"/>
                <wp:effectExtent l="4445" t="8890" r="5715" b="3175"/>
                <wp:wrapNone/>
                <wp:docPr id="511" name="Поле 5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6565" cy="27368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54219" w:rsidRPr="00C47EF5" w:rsidRDefault="00054219" w:rsidP="001D4EBD">
                            <w:pPr>
                              <w:rPr>
                                <w:sz w:val="20"/>
                                <w:szCs w:val="2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Поле 511" o:spid="_x0000_s1144" type="#_x0000_t202" style="position:absolute;margin-left:65.9pt;margin-top:.45pt;width:35.95pt;height:21.55pt;z-index:251839488;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" stroked="f">
                <v:fill opacity="0"/>
                <v:textbox inset="0,0,0,0">
                  <w:txbxContent>
                    <w:p w:rsidR="00054219" w:rsidRPr="00C47EF5" w:rsidRDefault="00054219" w:rsidP="001D4EBD">
                      <w:pPr>
                        <w:rPr>
                          <w:sz w:val="20"/>
                          <w:szCs w:val="20"/>
                        </w:rPr>
                      </w:pPr>
                    </w:p>
                  </w:txbxContent>
                </v:textbox>
              </v:shape>
            </w:pict>
          </mc:Fallback>
        </mc:AlternateContent>
      </w:r>
      <w:r w:rsidRPr="00E713FA">
        <w:rPr>
          <w:sz w:val="20"/>
          <w:szCs w:val="20"/>
        </w:rPr>
        <mc:AlternateContent>
          <mc:Choice Requires="wps">
            <w:drawing>
              <wp:anchor distT="0" distB="0" distL="114935" distR="114935" simplePos="0" relativeHeight="251840512" behindDoc="0" locked="0" layoutInCell="1" allowOverlap="1">
                <wp:simplePos x="0" y="0"/>
                <wp:positionH relativeFrom="column">
                  <wp:posOffset>1385570</wp:posOffset>
                </wp:positionH>
                <wp:positionV relativeFrom="paragraph">
                  <wp:posOffset>5715</wp:posOffset>
                </wp:positionV>
                <wp:extent cx="456565" cy="273685"/>
                <wp:effectExtent l="635" t="8890" r="0" b="3175"/>
                <wp:wrapNone/>
                <wp:docPr id="510" name="Поле 5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6565" cy="27368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54219" w:rsidRDefault="00054219" w:rsidP="00E713FA">
                            <w:pPr>
                              <w:rPr>
                                <w:lang w:val="en-US"/>
                              </w:rPr>
                            </w:pPr>
                            <w:r>
                              <w:rPr>
                                <w:lang w:val="en-US"/>
                              </w:rPr>
                              <w:t>Uk 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Поле 510" o:spid="_x0000_s1145" type="#_x0000_t202" style="position:absolute;margin-left:109.1pt;margin-top:.45pt;width:35.95pt;height:21.55pt;z-index:251840512;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" stroked="f">
                <v:fill opacity="0"/>
                <v:textbox inset="0,0,0,0">
                  <w:txbxContent>
                    <w:p w:rsidR="00054219" w:rsidRDefault="00054219" w:rsidP="00E713FA">
                      <w:pPr>
                        <w:rPr>
                          <w:lang w:val="en-US"/>
                        </w:rPr>
                      </w:pPr>
                      <w:r>
                        <w:rPr>
                          <w:lang w:val="en-US"/>
                        </w:rPr>
                        <w:t>Uk 2</w:t>
                      </w:r>
                    </w:p>
                  </w:txbxContent>
                </v:textbox>
              </v:shape>
            </w:pict>
          </mc:Fallback>
        </mc:AlternateContent>
      </w:r>
    </w:p>
    <w:p w:rsidR="00E713FA" w:rsidRPr="00E713FA" w:rsidRDefault="00E713FA" w:rsidP="00E713FA">
      <w:pPr>
        <w:spacing w:after="0" w:line="240" w:lineRule="auto"/>
        <w:rPr>
          <w:sz w:val="20"/>
          <w:szCs w:val="20"/>
        </w:rPr>
      </w:pPr>
    </w:p>
    <w:p w:rsidR="00E713FA" w:rsidRPr="00E713FA" w:rsidRDefault="00E713FA" w:rsidP="00E713FA">
      <w:pPr>
        <w:spacing w:after="0" w:line="240" w:lineRule="auto"/>
        <w:rPr>
          <w:sz w:val="20"/>
          <w:szCs w:val="20"/>
        </w:rPr>
      </w:pPr>
      <w:r w:rsidRPr="00E713FA">
        <w:rPr>
          <w:sz w:val="20"/>
          <w:szCs w:val="20"/>
        </w:rPr>
        <w:t xml:space="preserve">Здесь: </w:t>
      </w:r>
      <w:r w:rsidRPr="00E713FA">
        <w:rPr>
          <w:sz w:val="20"/>
          <w:szCs w:val="20"/>
          <w:lang w:val="en-US"/>
        </w:rPr>
        <w:t>Uk</w:t>
      </w:r>
      <w:r w:rsidRPr="00E713FA">
        <w:rPr>
          <w:sz w:val="20"/>
          <w:szCs w:val="20"/>
        </w:rPr>
        <w:t xml:space="preserve"> 1 – указатель на “голову” (начало) очереди, </w:t>
      </w:r>
      <w:r w:rsidRPr="00E713FA">
        <w:rPr>
          <w:sz w:val="20"/>
          <w:szCs w:val="20"/>
          <w:lang w:val="en-US"/>
        </w:rPr>
        <w:t>Uk</w:t>
      </w:r>
      <w:r w:rsidRPr="00E713FA">
        <w:rPr>
          <w:sz w:val="20"/>
          <w:szCs w:val="20"/>
        </w:rPr>
        <w:t xml:space="preserve"> 2 – указатель на “хвост” (конец) очереди.</w:t>
      </w:r>
    </w:p>
    <w:p w:rsidR="00E713FA" w:rsidRPr="00E713FA" w:rsidRDefault="00E713FA" w:rsidP="00E713FA">
      <w:pPr>
        <w:spacing w:after="0" w:line="240" w:lineRule="auto"/>
        <w:rPr>
          <w:sz w:val="20"/>
          <w:szCs w:val="20"/>
        </w:rPr>
      </w:pPr>
      <w:r w:rsidRPr="00E713FA">
        <w:rPr>
          <w:sz w:val="20"/>
          <w:szCs w:val="20"/>
        </w:rPr>
        <w:t xml:space="preserve">Чтобы избежать переполнения, рациональней использовать кольцевую очередь. При этом </w:t>
      </w:r>
      <w:r w:rsidRPr="00E713FA">
        <w:rPr>
          <w:sz w:val="20"/>
          <w:szCs w:val="20"/>
          <w:lang w:val="en-US"/>
        </w:rPr>
        <w:t>Uk</w:t>
      </w:r>
      <w:r w:rsidRPr="00E713FA">
        <w:rPr>
          <w:sz w:val="20"/>
          <w:szCs w:val="20"/>
        </w:rPr>
        <w:t xml:space="preserve"> 1 &gt; </w:t>
      </w:r>
      <w:r w:rsidRPr="00E713FA">
        <w:rPr>
          <w:sz w:val="20"/>
          <w:szCs w:val="20"/>
          <w:lang w:val="en-US"/>
        </w:rPr>
        <w:t>Uk</w:t>
      </w:r>
      <w:r w:rsidRPr="00E713FA">
        <w:rPr>
          <w:sz w:val="20"/>
          <w:szCs w:val="20"/>
        </w:rPr>
        <w:t xml:space="preserve"> 2 или </w:t>
      </w:r>
      <w:r w:rsidRPr="00E713FA">
        <w:rPr>
          <w:sz w:val="20"/>
          <w:szCs w:val="20"/>
          <w:lang w:val="en-US"/>
        </w:rPr>
        <w:t>Uk</w:t>
      </w:r>
      <w:r w:rsidRPr="00E713FA">
        <w:rPr>
          <w:sz w:val="20"/>
          <w:szCs w:val="20"/>
        </w:rPr>
        <w:t xml:space="preserve"> 2 &gt; </w:t>
      </w:r>
      <w:r w:rsidRPr="00E713FA">
        <w:rPr>
          <w:sz w:val="20"/>
          <w:szCs w:val="20"/>
          <w:lang w:val="en-US"/>
        </w:rPr>
        <w:t>Uk</w:t>
      </w:r>
      <w:r w:rsidRPr="00E713FA">
        <w:rPr>
          <w:sz w:val="20"/>
          <w:szCs w:val="20"/>
        </w:rPr>
        <w:t xml:space="preserve"> 1. В случае же если очередь не кольцевая, то всегда </w:t>
      </w:r>
      <w:r w:rsidRPr="00E713FA">
        <w:rPr>
          <w:sz w:val="20"/>
          <w:szCs w:val="20"/>
          <w:lang w:val="en-US"/>
        </w:rPr>
        <w:t>Uk</w:t>
      </w:r>
      <w:r w:rsidRPr="00E713FA">
        <w:rPr>
          <w:sz w:val="20"/>
          <w:szCs w:val="20"/>
        </w:rPr>
        <w:t xml:space="preserve"> 2 &gt; </w:t>
      </w:r>
      <w:r w:rsidRPr="00E713FA">
        <w:rPr>
          <w:sz w:val="20"/>
          <w:szCs w:val="20"/>
          <w:lang w:val="en-US"/>
        </w:rPr>
        <w:t>Uk</w:t>
      </w:r>
      <w:r w:rsidRPr="00E713FA">
        <w:rPr>
          <w:sz w:val="20"/>
          <w:szCs w:val="20"/>
        </w:rPr>
        <w:t xml:space="preserve"> 1. Если очередь пуста или переполнена, то </w:t>
      </w:r>
      <w:r w:rsidRPr="00E713FA">
        <w:rPr>
          <w:sz w:val="20"/>
          <w:szCs w:val="20"/>
          <w:lang w:val="en-US"/>
        </w:rPr>
        <w:t>Uk</w:t>
      </w:r>
      <w:r w:rsidRPr="00E713FA">
        <w:rPr>
          <w:sz w:val="20"/>
          <w:szCs w:val="20"/>
        </w:rPr>
        <w:t xml:space="preserve"> 1 = </w:t>
      </w:r>
      <w:r w:rsidRPr="00E713FA">
        <w:rPr>
          <w:sz w:val="20"/>
          <w:szCs w:val="20"/>
          <w:lang w:val="en-US"/>
        </w:rPr>
        <w:t>Uk</w:t>
      </w:r>
      <w:r w:rsidRPr="00E713FA">
        <w:rPr>
          <w:sz w:val="20"/>
          <w:szCs w:val="20"/>
        </w:rPr>
        <w:t xml:space="preserve"> 2.</w:t>
      </w:r>
    </w:p>
    <w:p w:rsidR="00E713FA" w:rsidRPr="00E713FA" w:rsidRDefault="00E713FA" w:rsidP="00E713FA">
      <w:pPr>
        <w:spacing w:after="0" w:line="240" w:lineRule="auto"/>
        <w:rPr>
          <w:sz w:val="20"/>
          <w:szCs w:val="20"/>
        </w:rPr>
      </w:pPr>
      <w:r w:rsidRPr="00E713FA">
        <w:rPr>
          <w:sz w:val="20"/>
          <w:szCs w:val="20"/>
        </w:rPr>
        <w:t xml:space="preserve">Пусть </w:t>
      </w:r>
      <w:r w:rsidRPr="00E713FA">
        <w:rPr>
          <w:sz w:val="20"/>
          <w:szCs w:val="20"/>
          <w:lang w:val="en-US"/>
        </w:rPr>
        <w:t>n</w:t>
      </w:r>
      <w:r w:rsidRPr="00E713FA">
        <w:rPr>
          <w:sz w:val="20"/>
          <w:szCs w:val="20"/>
        </w:rPr>
        <w:t xml:space="preserve"> – текущее состояние очереди, а </w:t>
      </w:r>
      <w:r w:rsidRPr="00E713FA">
        <w:rPr>
          <w:sz w:val="20"/>
          <w:szCs w:val="20"/>
          <w:lang w:val="en-US"/>
        </w:rPr>
        <w:t>N</w:t>
      </w:r>
      <w:r w:rsidRPr="00E713FA">
        <w:rPr>
          <w:sz w:val="20"/>
          <w:szCs w:val="20"/>
        </w:rPr>
        <w:t xml:space="preserve"> – количество элементов в очереди, тогда имеем условие 0 </w:t>
      </w:r>
      <w:r w:rsidRPr="00E713FA">
        <w:rPr>
          <w:sz w:val="20"/>
          <w:szCs w:val="20"/>
        </w:rPr>
        <w:t xml:space="preserve"> </w:t>
      </w:r>
      <w:r w:rsidRPr="00E713FA">
        <w:rPr>
          <w:sz w:val="20"/>
          <w:szCs w:val="20"/>
          <w:lang w:val="en-US"/>
        </w:rPr>
        <w:t>n</w:t>
      </w:r>
      <w:r w:rsidRPr="00E713FA">
        <w:rPr>
          <w:sz w:val="20"/>
          <w:szCs w:val="20"/>
        </w:rPr>
        <w:t xml:space="preserve"> </w:t>
      </w:r>
      <w:r w:rsidRPr="00E713FA">
        <w:rPr>
          <w:sz w:val="20"/>
          <w:szCs w:val="20"/>
          <w:lang w:val="en-US"/>
        </w:rPr>
        <w:t></w:t>
      </w:r>
      <w:r w:rsidRPr="00E713FA">
        <w:rPr>
          <w:sz w:val="20"/>
          <w:szCs w:val="20"/>
        </w:rPr>
        <w:t xml:space="preserve"> </w:t>
      </w:r>
      <w:r w:rsidRPr="00E713FA">
        <w:rPr>
          <w:sz w:val="20"/>
          <w:szCs w:val="20"/>
          <w:lang w:val="en-US"/>
        </w:rPr>
        <w:t>N</w:t>
      </w:r>
      <w:r w:rsidRPr="00E713FA">
        <w:rPr>
          <w:sz w:val="20"/>
          <w:szCs w:val="20"/>
        </w:rPr>
        <w:t xml:space="preserve"> и значение </w:t>
      </w:r>
      <w:r w:rsidRPr="00E713FA">
        <w:rPr>
          <w:sz w:val="20"/>
          <w:szCs w:val="20"/>
          <w:lang w:val="en-US"/>
        </w:rPr>
        <w:t>n</w:t>
      </w:r>
      <w:r w:rsidRPr="00E713FA">
        <w:rPr>
          <w:sz w:val="20"/>
          <w:szCs w:val="20"/>
        </w:rPr>
        <w:t xml:space="preserve"> может являться условием проверки состояния очереди. Операция включения возможна, если </w:t>
      </w:r>
      <w:r w:rsidRPr="00E713FA">
        <w:rPr>
          <w:sz w:val="20"/>
          <w:szCs w:val="20"/>
          <w:lang w:val="en-US"/>
        </w:rPr>
        <w:t>n</w:t>
      </w:r>
      <w:r w:rsidRPr="00E713FA">
        <w:rPr>
          <w:sz w:val="20"/>
          <w:szCs w:val="20"/>
        </w:rPr>
        <w:t xml:space="preserve"> &lt; </w:t>
      </w:r>
      <w:r w:rsidRPr="00E713FA">
        <w:rPr>
          <w:sz w:val="20"/>
          <w:szCs w:val="20"/>
          <w:lang w:val="en-US"/>
        </w:rPr>
        <w:t>N</w:t>
      </w:r>
      <w:r w:rsidRPr="00E713FA">
        <w:rPr>
          <w:sz w:val="20"/>
          <w:szCs w:val="20"/>
        </w:rPr>
        <w:t xml:space="preserve">, а операция исключения, если </w:t>
      </w:r>
      <w:r w:rsidRPr="00E713FA">
        <w:rPr>
          <w:sz w:val="20"/>
          <w:szCs w:val="20"/>
          <w:lang w:val="en-US"/>
        </w:rPr>
        <w:t>n</w:t>
      </w:r>
      <w:r w:rsidRPr="00E713FA">
        <w:rPr>
          <w:sz w:val="20"/>
          <w:szCs w:val="20"/>
        </w:rPr>
        <w:t xml:space="preserve"> &gt; 0. В случае кольцевой очереди при операции модуля </w:t>
      </w:r>
      <w:r w:rsidRPr="00E713FA">
        <w:rPr>
          <w:sz w:val="20"/>
          <w:szCs w:val="20"/>
        </w:rPr>
        <w:lastRenderedPageBreak/>
        <w:t xml:space="preserve">указатели будут меняться следующим образом: </w:t>
      </w:r>
      <w:r w:rsidRPr="00E713FA">
        <w:rPr>
          <w:sz w:val="20"/>
          <w:szCs w:val="20"/>
          <w:lang w:val="en-US"/>
        </w:rPr>
        <w:t>Uk</w:t>
      </w:r>
      <w:r w:rsidRPr="00E713FA">
        <w:rPr>
          <w:sz w:val="20"/>
          <w:szCs w:val="20"/>
        </w:rPr>
        <w:t xml:space="preserve"> 1 = </w:t>
      </w:r>
      <w:r w:rsidRPr="00E713FA">
        <w:rPr>
          <w:sz w:val="20"/>
          <w:szCs w:val="20"/>
          <w:lang w:val="en-US"/>
        </w:rPr>
        <w:t>Uk</w:t>
      </w:r>
      <w:r w:rsidRPr="00E713FA">
        <w:rPr>
          <w:sz w:val="20"/>
          <w:szCs w:val="20"/>
        </w:rPr>
        <w:t xml:space="preserve"> 1 </w:t>
      </w:r>
      <w:r w:rsidRPr="00E713FA">
        <w:rPr>
          <w:sz w:val="20"/>
          <w:szCs w:val="20"/>
          <w:lang w:val="en-US"/>
        </w:rPr>
        <w:t>mod</w:t>
      </w:r>
      <w:r w:rsidRPr="00E713FA">
        <w:rPr>
          <w:sz w:val="20"/>
          <w:szCs w:val="20"/>
        </w:rPr>
        <w:t xml:space="preserve"> </w:t>
      </w:r>
      <w:r w:rsidRPr="00E713FA">
        <w:rPr>
          <w:sz w:val="20"/>
          <w:szCs w:val="20"/>
          <w:lang w:val="en-US"/>
        </w:rPr>
        <w:t>N</w:t>
      </w:r>
      <w:r w:rsidRPr="00E713FA">
        <w:rPr>
          <w:sz w:val="20"/>
          <w:szCs w:val="20"/>
        </w:rPr>
        <w:t xml:space="preserve"> + 1,   </w:t>
      </w:r>
      <w:r w:rsidRPr="00E713FA">
        <w:rPr>
          <w:sz w:val="20"/>
          <w:szCs w:val="20"/>
          <w:lang w:val="en-US"/>
        </w:rPr>
        <w:t>Uk</w:t>
      </w:r>
      <w:r w:rsidRPr="00E713FA">
        <w:rPr>
          <w:sz w:val="20"/>
          <w:szCs w:val="20"/>
        </w:rPr>
        <w:t xml:space="preserve"> 2 = </w:t>
      </w:r>
      <w:r w:rsidRPr="00E713FA">
        <w:rPr>
          <w:sz w:val="20"/>
          <w:szCs w:val="20"/>
          <w:lang w:val="en-US"/>
        </w:rPr>
        <w:t>Uk</w:t>
      </w:r>
      <w:r w:rsidRPr="00E713FA">
        <w:rPr>
          <w:sz w:val="20"/>
          <w:szCs w:val="20"/>
        </w:rPr>
        <w:t xml:space="preserve"> 2 </w:t>
      </w:r>
      <w:r w:rsidRPr="00E713FA">
        <w:rPr>
          <w:sz w:val="20"/>
          <w:szCs w:val="20"/>
          <w:lang w:val="en-US"/>
        </w:rPr>
        <w:t>mod</w:t>
      </w:r>
      <w:r w:rsidRPr="00E713FA">
        <w:rPr>
          <w:sz w:val="20"/>
          <w:szCs w:val="20"/>
        </w:rPr>
        <w:t xml:space="preserve"> </w:t>
      </w:r>
      <w:r w:rsidRPr="00E713FA">
        <w:rPr>
          <w:sz w:val="20"/>
          <w:szCs w:val="20"/>
          <w:lang w:val="en-US"/>
        </w:rPr>
        <w:t>N</w:t>
      </w:r>
      <w:r w:rsidRPr="00E713FA">
        <w:rPr>
          <w:sz w:val="20"/>
          <w:szCs w:val="20"/>
        </w:rPr>
        <w:t xml:space="preserve"> + 1.</w:t>
      </w:r>
    </w:p>
    <w:p w:rsidR="00E713FA" w:rsidRPr="00E713FA" w:rsidRDefault="00E713FA" w:rsidP="00E713FA">
      <w:pPr>
        <w:spacing w:after="0" w:line="240" w:lineRule="auto"/>
        <w:rPr>
          <w:sz w:val="20"/>
          <w:szCs w:val="20"/>
        </w:rPr>
      </w:pPr>
      <w:r w:rsidRPr="00E713FA">
        <w:rPr>
          <w:sz w:val="20"/>
          <w:szCs w:val="20"/>
        </w:rPr>
        <w:t>Схема на физическом уровне СД типа очередь выглядит следующим образом:</w:t>
      </w:r>
    </w:p>
    <w:p w:rsidR="00E713FA" w:rsidRPr="00E713FA" w:rsidRDefault="00E713FA" w:rsidP="00E713FA">
      <w:pPr>
        <w:spacing w:after="0" w:line="240" w:lineRule="auto"/>
        <w:rPr>
          <w:i/>
          <w:sz w:val="20"/>
          <w:szCs w:val="20"/>
        </w:rPr>
      </w:pPr>
      <w:r w:rsidRPr="00E713FA">
        <w:rPr>
          <w:i/>
          <w:sz w:val="20"/>
          <w:szCs w:val="20"/>
        </w:rPr>
        <w:t>Дескриптор:</w:t>
      </w:r>
    </w:p>
    <w:tbl>
      <w:tblPr>
        <w:tblW w:w="0" w:type="auto"/>
        <w:tblInd w:w="387" w:type="dxa"/>
        <w:tblLayout w:type="fixed"/>
        <w:tblLook w:val="0000" w:firstRow="0" w:lastRow="0" w:firstColumn="0" w:lastColumn="0" w:noHBand="0" w:noVBand="0"/>
      </w:tblPr>
      <w:tblGrid>
        <w:gridCol w:w="1559"/>
        <w:gridCol w:w="1711"/>
      </w:tblGrid>
      <w:tr w:rsidR="00E713FA" w:rsidRPr="00E713FA" w:rsidTr="00E713FA">
        <w:tc>
          <w:tcPr>
            <w:tcW w:w="1559" w:type="dxa"/>
            <w:tcBorders>
              <w:top w:val="single" w:sz="4" w:space="0" w:color="000000"/>
              <w:left w:val="single" w:sz="4" w:space="0" w:color="000000"/>
              <w:bottom w:val="single" w:sz="4" w:space="0" w:color="000000"/>
            </w:tcBorders>
            <w:shd w:val="clear" w:color="auto" w:fill="auto"/>
          </w:tcPr>
          <w:p w:rsidR="00E713FA" w:rsidRPr="00E713FA" w:rsidRDefault="00E713FA" w:rsidP="00E713FA">
            <w:pPr>
              <w:numPr>
                <w:ilvl w:val="0"/>
                <w:numId w:val="6"/>
              </w:numPr>
              <w:spacing w:after="0" w:line="240" w:lineRule="auto"/>
              <w:rPr>
                <w:b/>
                <w:bCs/>
                <w:sz w:val="20"/>
                <w:szCs w:val="20"/>
              </w:rPr>
            </w:pPr>
            <w:r w:rsidRPr="00E713FA">
              <w:rPr>
                <w:b/>
                <w:bCs/>
                <w:sz w:val="20"/>
                <w:szCs w:val="20"/>
              </w:rPr>
              <mc:AlternateContent>
                <mc:Choice Requires="wps">
                  <w:drawing>
                    <wp:anchor distT="0" distB="0" distL="114300" distR="114300" simplePos="0" relativeHeight="251844608" behindDoc="0" locked="0" layoutInCell="1" allowOverlap="1">
                      <wp:simplePos x="0" y="0"/>
                      <wp:positionH relativeFrom="column">
                        <wp:posOffset>2940050</wp:posOffset>
                      </wp:positionH>
                      <wp:positionV relativeFrom="paragraph">
                        <wp:posOffset>9525</wp:posOffset>
                      </wp:positionV>
                      <wp:extent cx="182880" cy="182880"/>
                      <wp:effectExtent l="10160" t="7620" r="6985" b="9525"/>
                      <wp:wrapNone/>
                      <wp:docPr id="509" name="Прямоугольник 5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 cy="182880"/>
                              </a:xfrm>
                              <a:prstGeom prst="rect">
                                <a:avLst/>
                              </a:prstGeom>
                              <a:solidFill>
                                <a:srgbClr val="FFFFFF"/>
                              </a:solidFill>
                              <a:ln w="936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Прямоугольник 509" o:spid="_x0000_s1026" style="position:absolute;margin-left:231.5pt;margin-top:.75pt;width:14.4pt;height:14.4pt;z-index:25184460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" strokeweight=".26mm"/>
                  </w:pict>
                </mc:Fallback>
              </mc:AlternateContent>
            </w:r>
            <w:r w:rsidRPr="00E713FA">
              <w:rPr>
                <w:b/>
                <w:bCs/>
                <w:sz w:val="20"/>
                <w:szCs w:val="20"/>
              </w:rPr>
              <mc:AlternateContent>
                <mc:Choice Requires="wps">
                  <w:drawing>
                    <wp:anchor distT="0" distB="0" distL="114300" distR="114300" simplePos="0" relativeHeight="251845632" behindDoc="0" locked="0" layoutInCell="1" allowOverlap="1">
                      <wp:simplePos x="0" y="0"/>
                      <wp:positionH relativeFrom="column">
                        <wp:posOffset>3122930</wp:posOffset>
                      </wp:positionH>
                      <wp:positionV relativeFrom="paragraph">
                        <wp:posOffset>9525</wp:posOffset>
                      </wp:positionV>
                      <wp:extent cx="182880" cy="182880"/>
                      <wp:effectExtent l="12065" t="7620" r="5080" b="9525"/>
                      <wp:wrapNone/>
                      <wp:docPr id="508" name="Прямоугольник 5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 cy="182880"/>
                              </a:xfrm>
                              <a:prstGeom prst="rect">
                                <a:avLst/>
                              </a:prstGeom>
                              <a:solidFill>
                                <a:srgbClr val="C0C0C0"/>
                              </a:solidFill>
                              <a:ln w="936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Прямоугольник 508" o:spid="_x0000_s1026" style="position:absolute;margin-left:245.9pt;margin-top:.75pt;width:14.4pt;height:14.4pt;z-index:25184563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" fillcolor="silver" strokeweight=".26mm"/>
                  </w:pict>
                </mc:Fallback>
              </mc:AlternateContent>
            </w:r>
            <w:r w:rsidRPr="00E713FA">
              <w:rPr>
                <w:b/>
                <w:bCs/>
                <w:sz w:val="20"/>
                <w:szCs w:val="20"/>
              </w:rPr>
              <mc:AlternateContent>
                <mc:Choice Requires="wps">
                  <w:drawing>
                    <wp:anchor distT="0" distB="0" distL="114300" distR="114300" simplePos="0" relativeHeight="251846656" behindDoc="0" locked="0" layoutInCell="1" allowOverlap="1">
                      <wp:simplePos x="0" y="0"/>
                      <wp:positionH relativeFrom="column">
                        <wp:posOffset>3305810</wp:posOffset>
                      </wp:positionH>
                      <wp:positionV relativeFrom="paragraph">
                        <wp:posOffset>9525</wp:posOffset>
                      </wp:positionV>
                      <wp:extent cx="182880" cy="182880"/>
                      <wp:effectExtent l="13970" t="7620" r="12700" b="9525"/>
                      <wp:wrapNone/>
                      <wp:docPr id="507" name="Прямоугольник 5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 cy="182880"/>
                              </a:xfrm>
                              <a:prstGeom prst="rect">
                                <a:avLst/>
                              </a:prstGeom>
                              <a:solidFill>
                                <a:srgbClr val="C0C0C0"/>
                              </a:solidFill>
                              <a:ln w="936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Прямоугольник 507" o:spid="_x0000_s1026" style="position:absolute;margin-left:260.3pt;margin-top:.75pt;width:14.4pt;height:14.4pt;z-index:25184665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" fillcolor="silver" strokeweight=".26mm"/>
                  </w:pict>
                </mc:Fallback>
              </mc:AlternateContent>
            </w:r>
            <w:r w:rsidRPr="00E713FA">
              <w:rPr>
                <w:b/>
                <w:bCs/>
                <w:sz w:val="20"/>
                <w:szCs w:val="20"/>
              </w:rPr>
              <mc:AlternateContent>
                <mc:Choice Requires="wps">
                  <w:drawing>
                    <wp:anchor distT="0" distB="0" distL="114300" distR="114300" simplePos="0" relativeHeight="251847680" behindDoc="0" locked="0" layoutInCell="1" allowOverlap="1">
                      <wp:simplePos x="0" y="0"/>
                      <wp:positionH relativeFrom="column">
                        <wp:posOffset>3488690</wp:posOffset>
                      </wp:positionH>
                      <wp:positionV relativeFrom="paragraph">
                        <wp:posOffset>9525</wp:posOffset>
                      </wp:positionV>
                      <wp:extent cx="182880" cy="182880"/>
                      <wp:effectExtent l="6350" t="7620" r="10795" b="9525"/>
                      <wp:wrapNone/>
                      <wp:docPr id="506" name="Прямоугольник 5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 cy="182880"/>
                              </a:xfrm>
                              <a:prstGeom prst="rect">
                                <a:avLst/>
                              </a:prstGeom>
                              <a:solidFill>
                                <a:srgbClr val="C0C0C0"/>
                              </a:solidFill>
                              <a:ln w="936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Прямоугольник 506" o:spid="_x0000_s1026" style="position:absolute;margin-left:274.7pt;margin-top:.75pt;width:14.4pt;height:14.4pt;z-index:25184768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" fillcolor="silver" strokeweight=".26mm"/>
                  </w:pict>
                </mc:Fallback>
              </mc:AlternateContent>
            </w:r>
            <w:r w:rsidRPr="00E713FA">
              <w:rPr>
                <w:b/>
                <w:bCs/>
                <w:sz w:val="20"/>
                <w:szCs w:val="20"/>
              </w:rPr>
              <mc:AlternateContent>
                <mc:Choice Requires="wps">
                  <w:drawing>
                    <wp:anchor distT="0" distB="0" distL="114300" distR="114300" simplePos="0" relativeHeight="251848704" behindDoc="0" locked="0" layoutInCell="1" allowOverlap="1">
                      <wp:simplePos x="0" y="0"/>
                      <wp:positionH relativeFrom="column">
                        <wp:posOffset>3671570</wp:posOffset>
                      </wp:positionH>
                      <wp:positionV relativeFrom="paragraph">
                        <wp:posOffset>9525</wp:posOffset>
                      </wp:positionV>
                      <wp:extent cx="182880" cy="182880"/>
                      <wp:effectExtent l="8255" t="7620" r="8890" b="9525"/>
                      <wp:wrapNone/>
                      <wp:docPr id="505" name="Прямоугольник 5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 cy="182880"/>
                              </a:xfrm>
                              <a:prstGeom prst="rect">
                                <a:avLst/>
                              </a:prstGeom>
                              <a:solidFill>
                                <a:srgbClr val="C0C0C0"/>
                              </a:solidFill>
                              <a:ln w="936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Прямоугольник 505" o:spid="_x0000_s1026" style="position:absolute;margin-left:289.1pt;margin-top:.75pt;width:14.4pt;height:14.4pt;z-index:25184870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" fillcolor="silver" strokeweight=".26mm"/>
                  </w:pict>
                </mc:Fallback>
              </mc:AlternateContent>
            </w:r>
            <w:r w:rsidRPr="00E713FA">
              <w:rPr>
                <w:b/>
                <w:bCs/>
                <w:sz w:val="20"/>
                <w:szCs w:val="20"/>
              </w:rPr>
              <mc:AlternateContent>
                <mc:Choice Requires="wps">
                  <w:drawing>
                    <wp:anchor distT="0" distB="0" distL="114300" distR="114300" simplePos="0" relativeHeight="251849728" behindDoc="0" locked="0" layoutInCell="1" allowOverlap="1">
                      <wp:simplePos x="0" y="0"/>
                      <wp:positionH relativeFrom="column">
                        <wp:posOffset>3854450</wp:posOffset>
                      </wp:positionH>
                      <wp:positionV relativeFrom="paragraph">
                        <wp:posOffset>9525</wp:posOffset>
                      </wp:positionV>
                      <wp:extent cx="182880" cy="182880"/>
                      <wp:effectExtent l="10160" t="7620" r="6985" b="9525"/>
                      <wp:wrapNone/>
                      <wp:docPr id="504" name="Прямоугольник 5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 cy="182880"/>
                              </a:xfrm>
                              <a:prstGeom prst="rect">
                                <a:avLst/>
                              </a:prstGeom>
                              <a:solidFill>
                                <a:srgbClr val="FFFFFF"/>
                              </a:solidFill>
                              <a:ln w="936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Прямоугольник 504" o:spid="_x0000_s1026" style="position:absolute;margin-left:303.5pt;margin-top:.75pt;width:14.4pt;height:14.4pt;z-index:25184972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" strokeweight=".26mm"/>
                  </w:pict>
                </mc:Fallback>
              </mc:AlternateContent>
            </w:r>
            <w:r w:rsidRPr="00E713FA">
              <w:rPr>
                <w:b/>
                <w:bCs/>
                <w:sz w:val="20"/>
                <w:szCs w:val="20"/>
              </w:rPr>
              <mc:AlternateContent>
                <mc:Choice Requires="wps">
                  <w:drawing>
                    <wp:anchor distT="0" distB="0" distL="114300" distR="114300" simplePos="0" relativeHeight="251850752" behindDoc="0" locked="0" layoutInCell="1" allowOverlap="1">
                      <wp:simplePos x="0" y="0"/>
                      <wp:positionH relativeFrom="column">
                        <wp:posOffset>4037330</wp:posOffset>
                      </wp:positionH>
                      <wp:positionV relativeFrom="paragraph">
                        <wp:posOffset>9525</wp:posOffset>
                      </wp:positionV>
                      <wp:extent cx="182880" cy="182880"/>
                      <wp:effectExtent l="12065" t="7620" r="5080" b="9525"/>
                      <wp:wrapNone/>
                      <wp:docPr id="503" name="Прямоугольник 5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 cy="182880"/>
                              </a:xfrm>
                              <a:prstGeom prst="rect">
                                <a:avLst/>
                              </a:prstGeom>
                              <a:solidFill>
                                <a:srgbClr val="FFFFFF"/>
                              </a:solidFill>
                              <a:ln w="936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Прямоугольник 503" o:spid="_x0000_s1026" style="position:absolute;margin-left:317.9pt;margin-top:.75pt;width:14.4pt;height:14.4pt;z-index:25185075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" strokeweight=".26mm"/>
                  </w:pict>
                </mc:Fallback>
              </mc:AlternateContent>
            </w:r>
            <w:r w:rsidRPr="00E713FA">
              <w:rPr>
                <w:b/>
                <w:bCs/>
                <w:sz w:val="20"/>
                <w:szCs w:val="20"/>
              </w:rPr>
              <mc:AlternateContent>
                <mc:Choice Requires="wps">
                  <w:drawing>
                    <wp:anchor distT="0" distB="0" distL="114300" distR="114300" simplePos="0" relativeHeight="251851776" behindDoc="0" locked="0" layoutInCell="1" allowOverlap="1">
                      <wp:simplePos x="0" y="0"/>
                      <wp:positionH relativeFrom="column">
                        <wp:posOffset>4220210</wp:posOffset>
                      </wp:positionH>
                      <wp:positionV relativeFrom="paragraph">
                        <wp:posOffset>9525</wp:posOffset>
                      </wp:positionV>
                      <wp:extent cx="182880" cy="182880"/>
                      <wp:effectExtent l="13970" t="7620" r="12700" b="9525"/>
                      <wp:wrapNone/>
                      <wp:docPr id="502" name="Прямоугольник 5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 cy="182880"/>
                              </a:xfrm>
                              <a:prstGeom prst="rect">
                                <a:avLst/>
                              </a:prstGeom>
                              <a:solidFill>
                                <a:srgbClr val="FFFFFF"/>
                              </a:solidFill>
                              <a:ln w="936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Прямоугольник 502" o:spid="_x0000_s1026" style="position:absolute;margin-left:332.3pt;margin-top:.75pt;width:14.4pt;height:14.4pt;z-index:25185177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" strokeweight=".26mm"/>
                  </w:pict>
                </mc:Fallback>
              </mc:AlternateContent>
            </w:r>
            <w:r w:rsidRPr="00E713FA">
              <w:rPr>
                <w:b/>
                <w:bCs/>
                <w:sz w:val="20"/>
                <w:szCs w:val="20"/>
              </w:rPr>
              <mc:AlternateContent>
                <mc:Choice Requires="wps">
                  <w:drawing>
                    <wp:anchor distT="0" distB="0" distL="114300" distR="114300" simplePos="0" relativeHeight="251852800" behindDoc="0" locked="0" layoutInCell="1" allowOverlap="1">
                      <wp:simplePos x="0" y="0"/>
                      <wp:positionH relativeFrom="column">
                        <wp:posOffset>4403090</wp:posOffset>
                      </wp:positionH>
                      <wp:positionV relativeFrom="paragraph">
                        <wp:posOffset>9525</wp:posOffset>
                      </wp:positionV>
                      <wp:extent cx="182880" cy="182880"/>
                      <wp:effectExtent l="6350" t="7620" r="10795" b="9525"/>
                      <wp:wrapNone/>
                      <wp:docPr id="501" name="Прямоугольник 5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 cy="182880"/>
                              </a:xfrm>
                              <a:prstGeom prst="rect">
                                <a:avLst/>
                              </a:prstGeom>
                              <a:solidFill>
                                <a:srgbClr val="FFFFFF"/>
                              </a:solidFill>
                              <a:ln w="936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Прямоугольник 501" o:spid="_x0000_s1026" style="position:absolute;margin-left:346.7pt;margin-top:.75pt;width:14.4pt;height:14.4pt;z-index:25185280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" strokeweight=".26mm"/>
                  </w:pict>
                </mc:Fallback>
              </mc:AlternateContent>
            </w:r>
            <w:r w:rsidRPr="00E713FA">
              <w:rPr>
                <w:b/>
                <w:bCs/>
                <w:sz w:val="20"/>
                <w:szCs w:val="20"/>
              </w:rPr>
              <mc:AlternateContent>
                <mc:Choice Requires="wps">
                  <w:drawing>
                    <wp:anchor distT="0" distB="0" distL="114300" distR="114300" simplePos="0" relativeHeight="251853824" behindDoc="0" locked="0" layoutInCell="1" allowOverlap="1">
                      <wp:simplePos x="0" y="0"/>
                      <wp:positionH relativeFrom="column">
                        <wp:posOffset>4585970</wp:posOffset>
                      </wp:positionH>
                      <wp:positionV relativeFrom="paragraph">
                        <wp:posOffset>9525</wp:posOffset>
                      </wp:positionV>
                      <wp:extent cx="182880" cy="182880"/>
                      <wp:effectExtent l="8255" t="7620" r="8890" b="9525"/>
                      <wp:wrapNone/>
                      <wp:docPr id="500" name="Прямоугольник 5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 cy="182880"/>
                              </a:xfrm>
                              <a:prstGeom prst="rect">
                                <a:avLst/>
                              </a:prstGeom>
                              <a:solidFill>
                                <a:srgbClr val="FFFFFF"/>
                              </a:solidFill>
                              <a:ln w="936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Прямоугольник 500" o:spid="_x0000_s1026" style="position:absolute;margin-left:361.1pt;margin-top:.75pt;width:14.4pt;height:14.4pt;z-index:25185382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" strokeweight=".26mm"/>
                  </w:pict>
                </mc:Fallback>
              </mc:AlternateContent>
            </w:r>
            <w:r w:rsidRPr="00E713FA">
              <w:rPr>
                <w:b/>
                <w:bCs/>
                <w:sz w:val="20"/>
                <w:szCs w:val="20"/>
              </w:rPr>
              <mc:AlternateContent>
                <mc:Choice Requires="wps">
                  <w:drawing>
                    <wp:anchor distT="0" distB="0" distL="114300" distR="114300" simplePos="0" relativeHeight="251854848" behindDoc="0" locked="0" layoutInCell="1" allowOverlap="1">
                      <wp:simplePos x="0" y="0"/>
                      <wp:positionH relativeFrom="column">
                        <wp:posOffset>4768850</wp:posOffset>
                      </wp:positionH>
                      <wp:positionV relativeFrom="paragraph">
                        <wp:posOffset>9525</wp:posOffset>
                      </wp:positionV>
                      <wp:extent cx="365760" cy="0"/>
                      <wp:effectExtent l="10160" t="7620" r="5080" b="11430"/>
                      <wp:wrapNone/>
                      <wp:docPr id="499" name="Прямая соединительная линия 4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5760" cy="0"/>
                              </a:xfrm>
                              <a:prstGeom prst="line">
                                <a:avLst/>
                              </a:prstGeom>
                              <a:noFill/>
                              <a:ln w="936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499" o:spid="_x0000_s1026" style="position:absolute;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5.5pt,.75pt" to="404.3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" strokeweight=".26mm">
                      <v:stroke joinstyle="miter"/>
                    </v:line>
                  </w:pict>
                </mc:Fallback>
              </mc:AlternateContent>
            </w:r>
            <w:r w:rsidRPr="00E713FA">
              <w:rPr>
                <w:b/>
                <w:bCs/>
                <w:sz w:val="20"/>
                <w:szCs w:val="20"/>
              </w:rPr>
              <mc:AlternateContent>
                <mc:Choice Requires="wps">
                  <w:drawing>
                    <wp:anchor distT="0" distB="0" distL="114300" distR="114300" simplePos="0" relativeHeight="251855872" behindDoc="0" locked="0" layoutInCell="1" allowOverlap="1">
                      <wp:simplePos x="0" y="0"/>
                      <wp:positionH relativeFrom="column">
                        <wp:posOffset>4768850</wp:posOffset>
                      </wp:positionH>
                      <wp:positionV relativeFrom="paragraph">
                        <wp:posOffset>192405</wp:posOffset>
                      </wp:positionV>
                      <wp:extent cx="365760" cy="0"/>
                      <wp:effectExtent l="10160" t="9525" r="5080" b="9525"/>
                      <wp:wrapNone/>
                      <wp:docPr id="498" name="Прямая соединительная линия 4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5760" cy="0"/>
                              </a:xfrm>
                              <a:prstGeom prst="line">
                                <a:avLst/>
                              </a:prstGeom>
                              <a:noFill/>
                              <a:ln w="936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498" o:spid="_x0000_s1026" style="position:absolute;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5.5pt,15.15pt" to="404.3pt,1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" strokeweight=".26mm">
                      <v:stroke joinstyle="miter"/>
                    </v:line>
                  </w:pict>
                </mc:Fallback>
              </mc:AlternateContent>
            </w:r>
            <w:r w:rsidRPr="00E713FA">
              <w:rPr>
                <w:b/>
                <w:bCs/>
                <w:sz w:val="20"/>
                <w:szCs w:val="20"/>
              </w:rPr>
              <mc:AlternateContent>
                <mc:Choice Requires="wps">
                  <w:drawing>
                    <wp:anchor distT="0" distB="0" distL="114300" distR="114300" simplePos="0" relativeHeight="251859968" behindDoc="0" locked="0" layoutInCell="1" allowOverlap="1">
                      <wp:simplePos x="0" y="0"/>
                      <wp:positionH relativeFrom="column">
                        <wp:posOffset>4677410</wp:posOffset>
                      </wp:positionH>
                      <wp:positionV relativeFrom="paragraph">
                        <wp:posOffset>192405</wp:posOffset>
                      </wp:positionV>
                      <wp:extent cx="8890" cy="588645"/>
                      <wp:effectExtent l="61595" t="19050" r="43815" b="11430"/>
                      <wp:wrapNone/>
                      <wp:docPr id="497" name="Прямая соединительная линия 4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8890" cy="588645"/>
                              </a:xfrm>
                              <a:prstGeom prst="line">
                                <a:avLst/>
                              </a:prstGeom>
                              <a:noFill/>
                              <a:ln w="9360">
                                <a:solidFill>
                                  <a:srgbClr val="000000"/>
                                </a:solidFill>
                                <a:miter lim="800000"/>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497" o:spid="_x0000_s1026" style="position:absolute;flip:x y;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8.3pt,15.15pt" to="369pt,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" strokeweight=".26mm">
                      <v:stroke endarrow="block" joinstyle="miter"/>
                    </v:line>
                  </w:pict>
                </mc:Fallback>
              </mc:AlternateContent>
            </w:r>
            <w:r w:rsidRPr="00E713FA">
              <w:rPr>
                <w:b/>
                <w:bCs/>
                <w:sz w:val="20"/>
                <w:szCs w:val="20"/>
              </w:rPr>
              <mc:AlternateContent>
                <mc:Choice Requires="wps">
                  <w:drawing>
                    <wp:anchor distT="0" distB="0" distL="114300" distR="114300" simplePos="0" relativeHeight="251863040" behindDoc="0" locked="0" layoutInCell="1" allowOverlap="1">
                      <wp:simplePos x="0" y="0"/>
                      <wp:positionH relativeFrom="column">
                        <wp:posOffset>2665730</wp:posOffset>
                      </wp:positionH>
                      <wp:positionV relativeFrom="paragraph">
                        <wp:posOffset>9525</wp:posOffset>
                      </wp:positionV>
                      <wp:extent cx="274320" cy="0"/>
                      <wp:effectExtent l="12065" t="7620" r="8890" b="11430"/>
                      <wp:wrapNone/>
                      <wp:docPr id="496" name="Прямая соединительная линия 4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74320" cy="0"/>
                              </a:xfrm>
                              <a:prstGeom prst="line">
                                <a:avLst/>
                              </a:prstGeom>
                              <a:noFill/>
                              <a:ln w="936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496" o:spid="_x0000_s1026" style="position:absolute;flip:x;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9.9pt,.75pt" to="231.5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" strokeweight=".26mm">
                      <v:stroke joinstyle="miter"/>
                    </v:line>
                  </w:pict>
                </mc:Fallback>
              </mc:AlternateContent>
            </w:r>
            <w:r w:rsidRPr="00E713FA">
              <w:rPr>
                <w:b/>
                <w:bCs/>
                <w:sz w:val="20"/>
                <w:szCs w:val="20"/>
              </w:rPr>
              <mc:AlternateContent>
                <mc:Choice Requires="wps">
                  <w:drawing>
                    <wp:anchor distT="0" distB="0" distL="114300" distR="114300" simplePos="0" relativeHeight="251864064" behindDoc="0" locked="0" layoutInCell="1" allowOverlap="1">
                      <wp:simplePos x="0" y="0"/>
                      <wp:positionH relativeFrom="column">
                        <wp:posOffset>2665730</wp:posOffset>
                      </wp:positionH>
                      <wp:positionV relativeFrom="paragraph">
                        <wp:posOffset>192405</wp:posOffset>
                      </wp:positionV>
                      <wp:extent cx="274320" cy="0"/>
                      <wp:effectExtent l="12065" t="9525" r="8890" b="9525"/>
                      <wp:wrapNone/>
                      <wp:docPr id="495" name="Прямая соединительная линия 4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74320" cy="0"/>
                              </a:xfrm>
                              <a:prstGeom prst="line">
                                <a:avLst/>
                              </a:prstGeom>
                              <a:noFill/>
                              <a:ln w="936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495" o:spid="_x0000_s1026" style="position:absolute;flip:x;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9.9pt,15.15pt" to="231.5pt,1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" strokeweight=".26mm">
                      <v:stroke joinstyle="miter"/>
                    </v:line>
                  </w:pict>
                </mc:Fallback>
              </mc:AlternateContent>
            </w:r>
            <w:r w:rsidRPr="00E713FA">
              <w:rPr>
                <w:b/>
                <w:bCs/>
                <w:sz w:val="20"/>
                <w:szCs w:val="20"/>
              </w:rPr>
              <w:t>Условные обозначения</w:t>
            </w:r>
          </w:p>
        </w:tc>
        <w:tc>
          <w:tcPr>
            <w:tcW w:w="1711" w:type="dxa"/>
            <w:tcBorders>
              <w:top w:val="single" w:sz="4" w:space="0" w:color="000000"/>
              <w:left w:val="single" w:sz="4" w:space="0" w:color="000000"/>
              <w:bottom w:val="single" w:sz="4" w:space="0" w:color="000000"/>
              <w:right w:val="single" w:sz="4" w:space="0" w:color="000000"/>
            </w:tcBorders>
            <w:shd w:val="clear" w:color="auto" w:fill="auto"/>
          </w:tcPr>
          <w:p w:rsidR="00E713FA" w:rsidRPr="00E713FA" w:rsidRDefault="00E713FA" w:rsidP="00E713FA">
            <w:pPr>
              <w:spacing w:after="0" w:line="240" w:lineRule="auto"/>
              <w:rPr>
                <w:sz w:val="20"/>
                <w:szCs w:val="20"/>
              </w:rPr>
            </w:pPr>
            <w:r w:rsidRPr="00E713FA">
              <w:rPr>
                <w:sz w:val="20"/>
                <w:szCs w:val="20"/>
              </w:rPr>
              <mc:AlternateContent>
                <mc:Choice Requires="wps">
                  <w:drawing>
                    <wp:anchor distT="0" distB="0" distL="114300" distR="114300" simplePos="0" relativeHeight="251857920" behindDoc="0" locked="0" layoutInCell="1" allowOverlap="1">
                      <wp:simplePos x="0" y="0"/>
                      <wp:positionH relativeFrom="column">
                        <wp:posOffset>1799590</wp:posOffset>
                      </wp:positionH>
                      <wp:positionV relativeFrom="paragraph">
                        <wp:posOffset>203200</wp:posOffset>
                      </wp:positionV>
                      <wp:extent cx="0" cy="342900"/>
                      <wp:effectExtent l="59690" t="20320" r="54610" b="8255"/>
                      <wp:wrapNone/>
                      <wp:docPr id="494" name="Прямая соединительная линия 4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342900"/>
                              </a:xfrm>
                              <a:prstGeom prst="line">
                                <a:avLst/>
                              </a:prstGeom>
                              <a:noFill/>
                              <a:ln w="9360">
                                <a:solidFill>
                                  <a:srgbClr val="000000"/>
                                </a:solidFill>
                                <a:miter lim="800000"/>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494" o:spid="_x0000_s1026" style="position:absolute;flip:y;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1.7pt,16pt" to="141.7pt,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" strokeweight=".26mm">
                      <v:stroke endarrow="block" joinstyle="miter"/>
                    </v:line>
                  </w:pict>
                </mc:Fallback>
              </mc:AlternateContent>
            </w:r>
            <w:r w:rsidRPr="00E713FA">
              <w:rPr>
                <w:sz w:val="20"/>
                <w:szCs w:val="20"/>
              </w:rPr>
              <mc:AlternateContent>
                <mc:Choice Requires="wps">
                  <w:drawing>
                    <wp:anchor distT="0" distB="0" distL="114300" distR="114300" simplePos="0" relativeHeight="251862016" behindDoc="0" locked="0" layoutInCell="1" allowOverlap="1">
                      <wp:simplePos x="0" y="0"/>
                      <wp:positionH relativeFrom="column">
                        <wp:posOffset>2677795</wp:posOffset>
                      </wp:positionH>
                      <wp:positionV relativeFrom="paragraph">
                        <wp:posOffset>205105</wp:posOffset>
                      </wp:positionV>
                      <wp:extent cx="0" cy="914400"/>
                      <wp:effectExtent l="61595" t="22225" r="52705" b="6350"/>
                      <wp:wrapNone/>
                      <wp:docPr id="493" name="Прямая соединительная линия 4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914400"/>
                              </a:xfrm>
                              <a:prstGeom prst="line">
                                <a:avLst/>
                              </a:prstGeom>
                              <a:noFill/>
                              <a:ln w="9360">
                                <a:solidFill>
                                  <a:srgbClr val="000000"/>
                                </a:solidFill>
                                <a:miter lim="800000"/>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493" o:spid="_x0000_s1026" style="position:absolute;flip:y;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0.85pt,16.15pt" to="210.85pt,8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" strokeweight=".26mm">
                      <v:stroke endarrow="block" joinstyle="miter"/>
                    </v:line>
                  </w:pict>
                </mc:Fallback>
              </mc:AlternateContent>
            </w:r>
            <w:r w:rsidRPr="00E713FA">
              <w:rPr>
                <w:sz w:val="20"/>
                <w:szCs w:val="20"/>
              </w:rPr>
              <mc:AlternateContent>
                <mc:Choice Requires="wps">
                  <w:drawing>
                    <wp:anchor distT="0" distB="0" distL="114300" distR="114300" simplePos="0" relativeHeight="251866112" behindDoc="0" locked="0" layoutInCell="1" allowOverlap="1">
                      <wp:simplePos x="0" y="0"/>
                      <wp:positionH relativeFrom="column">
                        <wp:posOffset>2009140</wp:posOffset>
                      </wp:positionH>
                      <wp:positionV relativeFrom="paragraph">
                        <wp:posOffset>224155</wp:posOffset>
                      </wp:positionV>
                      <wp:extent cx="1905" cy="683895"/>
                      <wp:effectExtent l="59690" t="22225" r="52705" b="8255"/>
                      <wp:wrapNone/>
                      <wp:docPr id="492" name="Прямая соединительная линия 4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905" cy="683895"/>
                              </a:xfrm>
                              <a:prstGeom prst="line">
                                <a:avLst/>
                              </a:prstGeom>
                              <a:noFill/>
                              <a:ln w="9360">
                                <a:solidFill>
                                  <a:srgbClr val="000000"/>
                                </a:solidFill>
                                <a:miter lim="800000"/>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492" o:spid="_x0000_s1026" style="position:absolute;flip:y;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8.2pt,17.65pt" to="158.35pt,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" strokeweight=".26mm">
                      <v:stroke endarrow="block" joinstyle="miter"/>
                    </v:line>
                  </w:pict>
                </mc:Fallback>
              </mc:AlternateContent>
            </w:r>
            <w:r w:rsidRPr="00E713FA">
              <w:rPr>
                <w:sz w:val="20"/>
                <w:szCs w:val="20"/>
              </w:rPr>
              <w:t>Название очереди</w:t>
            </w:r>
          </w:p>
        </w:tc>
      </w:tr>
      <w:tr w:rsidR="00E713FA" w:rsidRPr="00E713FA" w:rsidTr="00E713FA">
        <w:trPr>
          <w:cantSplit/>
        </w:trPr>
        <w:tc>
          <w:tcPr>
            <w:tcW w:w="3270" w:type="dxa"/>
            <w:gridSpan w:val="2"/>
            <w:tcBorders>
              <w:top w:val="single" w:sz="4" w:space="0" w:color="000000"/>
              <w:left w:val="single" w:sz="4" w:space="0" w:color="000000"/>
              <w:bottom w:val="single" w:sz="4" w:space="0" w:color="000000"/>
              <w:right w:val="single" w:sz="4" w:space="0" w:color="000000"/>
            </w:tcBorders>
            <w:shd w:val="clear" w:color="auto" w:fill="auto"/>
          </w:tcPr>
          <w:p w:rsidR="00E713FA" w:rsidRPr="00E713FA" w:rsidRDefault="00E713FA" w:rsidP="00E713FA">
            <w:pPr>
              <w:spacing w:after="0" w:line="240" w:lineRule="auto"/>
              <w:rPr>
                <w:sz w:val="20"/>
                <w:szCs w:val="20"/>
              </w:rPr>
            </w:pPr>
            <w:r w:rsidRPr="00E713FA">
              <w:rPr>
                <w:sz w:val="20"/>
                <w:szCs w:val="20"/>
              </w:rPr>
              <mc:AlternateContent>
                <mc:Choice Requires="wps">
                  <w:drawing>
                    <wp:anchor distT="0" distB="0" distL="114300" distR="114300" simplePos="0" relativeHeight="251856896" behindDoc="0" locked="0" layoutInCell="1" allowOverlap="1">
                      <wp:simplePos x="0" y="0"/>
                      <wp:positionH relativeFrom="column">
                        <wp:posOffset>1989455</wp:posOffset>
                      </wp:positionH>
                      <wp:positionV relativeFrom="paragraph">
                        <wp:posOffset>57150</wp:posOffset>
                      </wp:positionV>
                      <wp:extent cx="800100" cy="0"/>
                      <wp:effectExtent l="12065" t="13970" r="6985" b="5080"/>
                      <wp:wrapNone/>
                      <wp:docPr id="491" name="Прямая соединительная линия 4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0100" cy="0"/>
                              </a:xfrm>
                              <a:prstGeom prst="line">
                                <a:avLst/>
                              </a:prstGeom>
                              <a:noFill/>
                              <a:ln w="936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491" o:spid="_x0000_s1026" style="position:absolute;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6.65pt,4.5pt" to="219.65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" strokeweight=".26mm">
                      <v:stroke joinstyle="miter"/>
                    </v:line>
                  </w:pict>
                </mc:Fallback>
              </mc:AlternateContent>
            </w:r>
            <w:r w:rsidRPr="00E713FA">
              <w:rPr>
                <w:sz w:val="20"/>
                <w:szCs w:val="20"/>
              </w:rPr>
              <w:t>Нижний адрес очереди</w:t>
            </w:r>
          </w:p>
        </w:tc>
      </w:tr>
      <w:tr w:rsidR="00E713FA" w:rsidRPr="00E713FA" w:rsidTr="00E713FA">
        <w:trPr>
          <w:cantSplit/>
        </w:trPr>
        <w:tc>
          <w:tcPr>
            <w:tcW w:w="3270" w:type="dxa"/>
            <w:gridSpan w:val="2"/>
            <w:tcBorders>
              <w:top w:val="single" w:sz="4" w:space="0" w:color="000000"/>
              <w:left w:val="single" w:sz="4" w:space="0" w:color="000000"/>
              <w:bottom w:val="single" w:sz="4" w:space="0" w:color="000000"/>
              <w:right w:val="single" w:sz="4" w:space="0" w:color="000000"/>
            </w:tcBorders>
            <w:shd w:val="clear" w:color="auto" w:fill="auto"/>
          </w:tcPr>
          <w:p w:rsidR="00E713FA" w:rsidRPr="00E713FA" w:rsidRDefault="00E713FA" w:rsidP="00E713FA">
            <w:pPr>
              <w:spacing w:after="0" w:line="240" w:lineRule="auto"/>
              <w:rPr>
                <w:sz w:val="20"/>
                <w:szCs w:val="20"/>
              </w:rPr>
            </w:pPr>
            <w:r w:rsidRPr="00E713FA">
              <w:rPr>
                <w:sz w:val="20"/>
                <w:szCs w:val="20"/>
              </w:rPr>
              <mc:AlternateContent>
                <mc:Choice Requires="wps">
                  <w:drawing>
                    <wp:anchor distT="0" distB="0" distL="114300" distR="114300" simplePos="0" relativeHeight="251858944" behindDoc="0" locked="0" layoutInCell="1" allowOverlap="1">
                      <wp:simplePos x="0" y="0"/>
                      <wp:positionH relativeFrom="column">
                        <wp:posOffset>1991360</wp:posOffset>
                      </wp:positionH>
                      <wp:positionV relativeFrom="paragraph">
                        <wp:posOffset>104140</wp:posOffset>
                      </wp:positionV>
                      <wp:extent cx="2446020" cy="635"/>
                      <wp:effectExtent l="13970" t="13970" r="6985" b="13970"/>
                      <wp:wrapNone/>
                      <wp:docPr id="490" name="Прямая соединительная линия 4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446020" cy="635"/>
                              </a:xfrm>
                              <a:prstGeom prst="line">
                                <a:avLst/>
                              </a:prstGeom>
                              <a:noFill/>
                              <a:ln w="936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490" o:spid="_x0000_s1026" style="position:absolute;flip:y;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6.8pt,8.2pt" to="349.4pt,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" strokeweight=".26mm">
                      <v:stroke joinstyle="miter"/>
                    </v:line>
                  </w:pict>
                </mc:Fallback>
              </mc:AlternateContent>
            </w:r>
            <w:r w:rsidRPr="00E713FA">
              <w:rPr>
                <w:sz w:val="20"/>
                <w:szCs w:val="20"/>
              </w:rPr>
              <w:t>Верхний адрес очереди</w:t>
            </w:r>
          </w:p>
        </w:tc>
      </w:tr>
      <w:tr w:rsidR="00E713FA" w:rsidRPr="00E713FA" w:rsidTr="00E713FA">
        <w:trPr>
          <w:cantSplit/>
        </w:trPr>
        <w:tc>
          <w:tcPr>
            <w:tcW w:w="3270" w:type="dxa"/>
            <w:gridSpan w:val="2"/>
            <w:tcBorders>
              <w:top w:val="single" w:sz="4" w:space="0" w:color="000000"/>
              <w:left w:val="single" w:sz="4" w:space="0" w:color="000000"/>
              <w:bottom w:val="single" w:sz="4" w:space="0" w:color="000000"/>
              <w:right w:val="single" w:sz="4" w:space="0" w:color="000000"/>
            </w:tcBorders>
            <w:shd w:val="clear" w:color="auto" w:fill="auto"/>
          </w:tcPr>
          <w:p w:rsidR="00E713FA" w:rsidRPr="00E713FA" w:rsidRDefault="00E713FA" w:rsidP="00E713FA">
            <w:pPr>
              <w:spacing w:after="0" w:line="240" w:lineRule="auto"/>
              <w:rPr>
                <w:sz w:val="20"/>
                <w:szCs w:val="20"/>
              </w:rPr>
            </w:pPr>
            <w:r w:rsidRPr="00E713FA">
              <w:rPr>
                <w:sz w:val="20"/>
                <w:szCs w:val="20"/>
              </w:rPr>
              <mc:AlternateContent>
                <mc:Choice Requires="wps">
                  <w:drawing>
                    <wp:anchor distT="0" distB="0" distL="114300" distR="114300" simplePos="0" relativeHeight="251865088" behindDoc="0" locked="0" layoutInCell="1" allowOverlap="1">
                      <wp:simplePos x="0" y="0"/>
                      <wp:positionH relativeFrom="column">
                        <wp:posOffset>1979930</wp:posOffset>
                      </wp:positionH>
                      <wp:positionV relativeFrom="paragraph">
                        <wp:posOffset>65405</wp:posOffset>
                      </wp:positionV>
                      <wp:extent cx="1028700" cy="0"/>
                      <wp:effectExtent l="12065" t="13970" r="6985" b="5080"/>
                      <wp:wrapNone/>
                      <wp:docPr id="489" name="Прямая соединительная линия 4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28700" cy="0"/>
                              </a:xfrm>
                              <a:prstGeom prst="line">
                                <a:avLst/>
                              </a:prstGeom>
                              <a:noFill/>
                              <a:ln w="936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489" o:spid="_x0000_s1026" style="position:absolute;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5.9pt,5.15pt" to="236.9pt,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" strokeweight=".26mm">
                      <v:stroke joinstyle="miter"/>
                    </v:line>
                  </w:pict>
                </mc:Fallback>
              </mc:AlternateContent>
            </w:r>
            <w:r w:rsidRPr="00E713FA">
              <w:rPr>
                <w:sz w:val="20"/>
                <w:szCs w:val="20"/>
              </w:rPr>
              <w:t>Указатель начала очереди</w:t>
            </w:r>
          </w:p>
        </w:tc>
      </w:tr>
      <w:tr w:rsidR="00E713FA" w:rsidRPr="00E713FA" w:rsidTr="00E713FA">
        <w:trPr>
          <w:cantSplit/>
        </w:trPr>
        <w:tc>
          <w:tcPr>
            <w:tcW w:w="3270" w:type="dxa"/>
            <w:gridSpan w:val="2"/>
            <w:tcBorders>
              <w:top w:val="single" w:sz="4" w:space="0" w:color="000000"/>
              <w:left w:val="single" w:sz="4" w:space="0" w:color="000000"/>
              <w:bottom w:val="single" w:sz="4" w:space="0" w:color="000000"/>
              <w:right w:val="single" w:sz="4" w:space="0" w:color="000000"/>
            </w:tcBorders>
            <w:shd w:val="clear" w:color="auto" w:fill="auto"/>
          </w:tcPr>
          <w:p w:rsidR="00E713FA" w:rsidRPr="00E713FA" w:rsidRDefault="00E713FA" w:rsidP="00E713FA">
            <w:pPr>
              <w:spacing w:after="0" w:line="240" w:lineRule="auto"/>
              <w:rPr>
                <w:sz w:val="20"/>
                <w:szCs w:val="20"/>
              </w:rPr>
            </w:pPr>
            <w:r w:rsidRPr="00E713FA">
              <w:rPr>
                <w:sz w:val="20"/>
                <w:szCs w:val="20"/>
              </w:rPr>
              <mc:AlternateContent>
                <mc:Choice Requires="wps">
                  <w:drawing>
                    <wp:anchor distT="0" distB="0" distL="114300" distR="114300" simplePos="0" relativeHeight="251860992" behindDoc="0" locked="0" layoutInCell="1" allowOverlap="1">
                      <wp:simplePos x="0" y="0"/>
                      <wp:positionH relativeFrom="column">
                        <wp:posOffset>2008505</wp:posOffset>
                      </wp:positionH>
                      <wp:positionV relativeFrom="paragraph">
                        <wp:posOffset>93345</wp:posOffset>
                      </wp:positionV>
                      <wp:extent cx="1666875" cy="0"/>
                      <wp:effectExtent l="12065" t="13970" r="6985" b="5080"/>
                      <wp:wrapNone/>
                      <wp:docPr id="488" name="Прямая соединительная линия 4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66875" cy="0"/>
                              </a:xfrm>
                              <a:prstGeom prst="line">
                                <a:avLst/>
                              </a:prstGeom>
                              <a:noFill/>
                              <a:ln w="936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488" o:spid="_x0000_s1026" style="position:absolute;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8.15pt,7.35pt" to="289.4pt,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" strokeweight=".26mm">
                      <v:stroke joinstyle="miter"/>
                    </v:line>
                  </w:pict>
                </mc:Fallback>
              </mc:AlternateContent>
            </w:r>
            <w:r w:rsidRPr="00E713FA">
              <w:rPr>
                <w:sz w:val="20"/>
                <w:szCs w:val="20"/>
              </w:rPr>
              <w:t>Указатель конца очереди</w:t>
            </w:r>
          </w:p>
        </w:tc>
      </w:tr>
      <w:tr w:rsidR="00E713FA" w:rsidRPr="00E713FA" w:rsidTr="00E713FA">
        <w:trPr>
          <w:cantSplit/>
        </w:trPr>
        <w:tc>
          <w:tcPr>
            <w:tcW w:w="3270" w:type="dxa"/>
            <w:gridSpan w:val="2"/>
            <w:tcBorders>
              <w:top w:val="single" w:sz="4" w:space="0" w:color="000000"/>
              <w:left w:val="single" w:sz="4" w:space="0" w:color="000000"/>
              <w:bottom w:val="single" w:sz="4" w:space="0" w:color="000000"/>
              <w:right w:val="single" w:sz="4" w:space="0" w:color="000000"/>
            </w:tcBorders>
            <w:shd w:val="clear" w:color="auto" w:fill="auto"/>
          </w:tcPr>
          <w:p w:rsidR="00E713FA" w:rsidRPr="00E713FA" w:rsidRDefault="00E713FA" w:rsidP="00E713FA">
            <w:pPr>
              <w:spacing w:after="0" w:line="240" w:lineRule="auto"/>
              <w:rPr>
                <w:sz w:val="20"/>
                <w:szCs w:val="20"/>
              </w:rPr>
            </w:pPr>
            <w:r w:rsidRPr="00E713FA">
              <w:rPr>
                <w:sz w:val="20"/>
                <w:szCs w:val="20"/>
              </w:rPr>
              <w:t>Свойства элементов очереди</w:t>
            </w:r>
          </w:p>
        </w:tc>
      </w:tr>
    </w:tbl>
    <w:p w:rsidR="00E713FA" w:rsidRPr="00E713FA" w:rsidRDefault="00E713FA" w:rsidP="00E713FA">
      <w:pPr>
        <w:spacing w:after="0" w:line="240" w:lineRule="auto"/>
        <w:rPr>
          <w:sz w:val="20"/>
          <w:szCs w:val="20"/>
        </w:rPr>
      </w:pPr>
    </w:p>
    <w:p w:rsidR="00E713FA" w:rsidRPr="00E713FA" w:rsidRDefault="00E713FA" w:rsidP="00E713FA">
      <w:pPr>
        <w:spacing w:after="0" w:line="240" w:lineRule="auto"/>
        <w:rPr>
          <w:sz w:val="20"/>
          <w:szCs w:val="20"/>
          <w:lang w:val="en-US"/>
        </w:rPr>
      </w:pPr>
      <w:r w:rsidRPr="00E713FA">
        <w:rPr>
          <w:sz w:val="20"/>
          <w:szCs w:val="20"/>
          <w:lang w:val="en-US"/>
        </w:rPr>
        <w:t xml:space="preserve">const fifoksize=100; { </w:t>
      </w:r>
      <w:r w:rsidRPr="00E713FA">
        <w:rPr>
          <w:sz w:val="20"/>
          <w:szCs w:val="20"/>
        </w:rPr>
        <w:t>размер</w:t>
      </w:r>
      <w:r w:rsidRPr="00E713FA">
        <w:rPr>
          <w:sz w:val="20"/>
          <w:szCs w:val="20"/>
          <w:lang w:val="en-US"/>
        </w:rPr>
        <w:t xml:space="preserve"> </w:t>
      </w:r>
      <w:r w:rsidRPr="00E713FA">
        <w:rPr>
          <w:sz w:val="20"/>
          <w:szCs w:val="20"/>
        </w:rPr>
        <w:t>очереди</w:t>
      </w:r>
      <w:r w:rsidRPr="00E713FA">
        <w:rPr>
          <w:sz w:val="20"/>
          <w:szCs w:val="20"/>
          <w:lang w:val="en-US"/>
        </w:rPr>
        <w:t xml:space="preserve"> }</w:t>
      </w:r>
    </w:p>
    <w:p w:rsidR="00E713FA" w:rsidRPr="00E713FA" w:rsidRDefault="00E713FA" w:rsidP="00E713FA">
      <w:pPr>
        <w:spacing w:after="0" w:line="240" w:lineRule="auto"/>
        <w:rPr>
          <w:sz w:val="20"/>
          <w:szCs w:val="20"/>
          <w:lang w:val="en-US"/>
        </w:rPr>
      </w:pPr>
      <w:r w:rsidRPr="00E713FA">
        <w:rPr>
          <w:sz w:val="20"/>
          <w:szCs w:val="20"/>
          <w:lang w:val="en-US"/>
        </w:rPr>
        <w:t xml:space="preserve">  type  index=0..fifosize;</w:t>
      </w:r>
    </w:p>
    <w:p w:rsidR="00E713FA" w:rsidRPr="00E713FA" w:rsidRDefault="00E713FA" w:rsidP="00E713FA">
      <w:pPr>
        <w:spacing w:after="0" w:line="240" w:lineRule="auto"/>
        <w:rPr>
          <w:sz w:val="20"/>
          <w:szCs w:val="20"/>
          <w:lang w:val="en-US"/>
        </w:rPr>
      </w:pPr>
      <w:r w:rsidRPr="00E713FA">
        <w:rPr>
          <w:sz w:val="20"/>
          <w:szCs w:val="20"/>
          <w:lang w:val="en-US"/>
        </w:rPr>
        <w:t xml:space="preserve">        fifo=record st:array[index] of char;</w:t>
      </w:r>
    </w:p>
    <w:p w:rsidR="00E713FA" w:rsidRPr="00E713FA" w:rsidRDefault="00E713FA" w:rsidP="00E713FA">
      <w:pPr>
        <w:spacing w:after="0" w:line="240" w:lineRule="auto"/>
        <w:rPr>
          <w:sz w:val="20"/>
          <w:szCs w:val="20"/>
        </w:rPr>
      </w:pPr>
      <w:r w:rsidRPr="00E713FA">
        <w:rPr>
          <w:sz w:val="20"/>
          <w:szCs w:val="20"/>
          <w:lang w:val="en-US"/>
        </w:rPr>
        <w:t xml:space="preserve">                     </w:t>
      </w:r>
      <w:r w:rsidRPr="00E713FA">
        <w:rPr>
          <w:sz w:val="20"/>
          <w:szCs w:val="20"/>
        </w:rPr>
        <w:t>uk:index;</w:t>
      </w:r>
    </w:p>
    <w:p w:rsidR="00E713FA" w:rsidRPr="00E713FA" w:rsidRDefault="00E713FA" w:rsidP="00E713FA">
      <w:pPr>
        <w:spacing w:after="0" w:line="240" w:lineRule="auto"/>
        <w:rPr>
          <w:sz w:val="20"/>
          <w:szCs w:val="20"/>
        </w:rPr>
      </w:pPr>
      <w:r w:rsidRPr="00E713FA">
        <w:rPr>
          <w:sz w:val="20"/>
          <w:szCs w:val="20"/>
        </w:rPr>
        <w:t xml:space="preserve">              end;</w:t>
      </w:r>
    </w:p>
    <w:p w:rsidR="00E713FA" w:rsidRPr="00E713FA" w:rsidRDefault="00E713FA" w:rsidP="00E713FA">
      <w:pPr>
        <w:spacing w:after="0" w:line="240" w:lineRule="auto"/>
        <w:rPr>
          <w:sz w:val="20"/>
          <w:szCs w:val="20"/>
        </w:rPr>
      </w:pPr>
    </w:p>
    <w:p w:rsidR="00E713FA" w:rsidRPr="00E713FA" w:rsidRDefault="00E713FA" w:rsidP="00E713FA">
      <w:pPr>
        <w:spacing w:after="0" w:line="240" w:lineRule="auto"/>
        <w:rPr>
          <w:b/>
          <w:i/>
          <w:sz w:val="20"/>
          <w:szCs w:val="20"/>
        </w:rPr>
      </w:pPr>
      <w:r w:rsidRPr="00E713FA">
        <w:rPr>
          <w:b/>
          <w:i/>
          <w:sz w:val="20"/>
          <w:szCs w:val="20"/>
        </w:rPr>
        <w:t>Применение очереди:</w:t>
      </w:r>
    </w:p>
    <w:p w:rsidR="00E713FA" w:rsidRPr="00E713FA" w:rsidRDefault="00E713FA" w:rsidP="00E713FA">
      <w:pPr>
        <w:spacing w:after="0" w:line="240" w:lineRule="auto"/>
        <w:rPr>
          <w:sz w:val="20"/>
          <w:szCs w:val="20"/>
        </w:rPr>
      </w:pPr>
      <w:r w:rsidRPr="00E713FA">
        <w:rPr>
          <w:sz w:val="20"/>
          <w:szCs w:val="20"/>
        </w:rPr>
        <w:t>Очередь используется при передаче данных из оперативной во вторичную память (при этом происходит процедура буферизации: накапливается блок и передается во вторичную память). Наличие буфера обеспечивает независимость взаимодействия процессов между производителем и потребителем (ранжирование задач пользователя). Задачи разделяются по приоритетам: 1) задачи, решаемые в режиме реального времени (высший приоритет) (очередь 1); 2) задачи, решаемые в режиме разделения времени (очередь 2); задачи, решаемые в пакетном режиме (фоновые задачи) (очередь 3). Очереди выполняются последовательно.</w:t>
      </w:r>
    </w:p>
    <w:p w:rsidR="00E713FA" w:rsidRPr="00E713FA" w:rsidRDefault="00E713FA" w:rsidP="00E713FA">
      <w:pPr>
        <w:spacing w:after="0" w:line="240" w:lineRule="auto"/>
        <w:rPr>
          <w:sz w:val="20"/>
          <w:szCs w:val="20"/>
        </w:rPr>
      </w:pPr>
    </w:p>
    <w:p w:rsidR="00E713FA" w:rsidRPr="00E713FA" w:rsidRDefault="00E713FA" w:rsidP="00E713FA">
      <w:pPr>
        <w:spacing w:after="0" w:line="240" w:lineRule="auto"/>
        <w:rPr>
          <w:b/>
          <w:sz w:val="20"/>
          <w:szCs w:val="20"/>
        </w:rPr>
      </w:pPr>
      <w:r w:rsidRPr="00E713FA">
        <w:rPr>
          <w:b/>
          <w:sz w:val="20"/>
          <w:szCs w:val="20"/>
        </w:rPr>
        <w:t>5. Язык SQL для работы с реляционными базами данных</w:t>
      </w:r>
    </w:p>
    <w:p w:rsidR="00E713FA" w:rsidRPr="00E713FA" w:rsidRDefault="00E713FA" w:rsidP="00E713FA">
      <w:pPr>
        <w:spacing w:after="0" w:line="240" w:lineRule="auto"/>
        <w:rPr>
          <w:sz w:val="20"/>
          <w:szCs w:val="20"/>
        </w:rPr>
      </w:pPr>
      <w:r w:rsidRPr="00E713FA">
        <w:rPr>
          <w:sz w:val="20"/>
          <w:szCs w:val="20"/>
        </w:rPr>
        <w:t xml:space="preserve">SQL - Структурированный Язык Запросов. Это - язык который дает вам возможность создавать и работать в реляционных базах данных, которые являются наборами связанной информации сохраняемой в таблицах. </w:t>
      </w:r>
    </w:p>
    <w:p w:rsidR="00E713FA" w:rsidRPr="00E713FA" w:rsidRDefault="00E713FA" w:rsidP="00E713FA">
      <w:pPr>
        <w:spacing w:after="0" w:line="240" w:lineRule="auto"/>
        <w:rPr>
          <w:sz w:val="20"/>
          <w:szCs w:val="20"/>
        </w:rPr>
      </w:pPr>
      <w:r w:rsidRPr="00E713FA">
        <w:rPr>
          <w:sz w:val="20"/>
          <w:szCs w:val="20"/>
        </w:rPr>
        <w:t xml:space="preserve">SQL это язык ориентированный специально на реляционные базы данных. Он устраняет много работы которую вы должны были бы сделать если бы вы использовали универсальный язык программирования, напрмер C. </w:t>
      </w:r>
    </w:p>
    <w:p w:rsidR="00E713FA" w:rsidRPr="00E713FA" w:rsidRDefault="00E713FA" w:rsidP="00E713FA">
      <w:pPr>
        <w:spacing w:after="0" w:line="240" w:lineRule="auto"/>
        <w:rPr>
          <w:sz w:val="20"/>
          <w:szCs w:val="20"/>
        </w:rPr>
      </w:pPr>
      <w:r w:rsidRPr="00E713FA">
        <w:rPr>
          <w:sz w:val="20"/>
          <w:szCs w:val="20"/>
        </w:rPr>
        <w:t xml:space="preserve">Интерактивный SQL используется для функционирования непосредственно в базе данных чтобы производить вывод для использования его заказчиком. В этой форме SQL, когда вы введете команду, она сейчас же выполнится и вы сможете увидеть вывод - немедленно. </w:t>
      </w:r>
    </w:p>
    <w:p w:rsidR="00E713FA" w:rsidRPr="00E713FA" w:rsidRDefault="00E713FA" w:rsidP="00E713FA">
      <w:pPr>
        <w:spacing w:after="0" w:line="240" w:lineRule="auto"/>
        <w:rPr>
          <w:sz w:val="20"/>
          <w:szCs w:val="20"/>
        </w:rPr>
      </w:pPr>
      <w:r w:rsidRPr="00E713FA">
        <w:rPr>
          <w:sz w:val="20"/>
          <w:szCs w:val="20"/>
        </w:rPr>
        <w:lastRenderedPageBreak/>
        <w:t>Вложенный SQL состоит из команд SQL помещенных внутри программ, которые обычно написаны на некотором другом языке.</w:t>
      </w:r>
    </w:p>
    <w:p w:rsidR="00E713FA" w:rsidRPr="00E713FA" w:rsidRDefault="00E713FA" w:rsidP="00E713FA">
      <w:pPr>
        <w:spacing w:after="0" w:line="240" w:lineRule="auto"/>
        <w:rPr>
          <w:sz w:val="20"/>
          <w:szCs w:val="20"/>
        </w:rPr>
      </w:pPr>
      <w:r w:rsidRPr="00E713FA">
        <w:rPr>
          <w:sz w:val="20"/>
          <w:szCs w:val="20"/>
        </w:rPr>
        <w:t xml:space="preserve">Запрос - команда которую вы даете вашей программе базы данных, и которая сообщает ей чтобы она вывела определенную информацию из таблиц в память. Эта информация обычно посылается непосредственно на экран компьютера или терминала которым вы пользуетесь, хотя, в большинстве случаев, ее можно также послать принтеру, сохранить в файле ( как объект в памяти компьютера ), или представить как вводную информацию для другой команды или процесса. </w:t>
      </w:r>
    </w:p>
    <w:p w:rsidR="00E713FA" w:rsidRPr="00E713FA" w:rsidRDefault="00E713FA" w:rsidP="00E713FA">
      <w:pPr>
        <w:spacing w:after="0" w:line="240" w:lineRule="auto"/>
        <w:rPr>
          <w:sz w:val="20"/>
          <w:szCs w:val="20"/>
        </w:rPr>
      </w:pPr>
      <w:r w:rsidRPr="00E713FA">
        <w:rPr>
          <w:sz w:val="20"/>
          <w:szCs w:val="20"/>
        </w:rPr>
        <w:t>Операторы SQL делятся на:</w:t>
      </w:r>
    </w:p>
    <w:p w:rsidR="00E713FA" w:rsidRPr="00E713FA" w:rsidRDefault="00E713FA" w:rsidP="00E713FA">
      <w:pPr>
        <w:spacing w:after="0" w:line="240" w:lineRule="auto"/>
        <w:rPr>
          <w:sz w:val="20"/>
          <w:szCs w:val="20"/>
        </w:rPr>
      </w:pPr>
      <w:r w:rsidRPr="00E713FA">
        <w:rPr>
          <w:sz w:val="20"/>
          <w:szCs w:val="20"/>
        </w:rPr>
        <w:t>- операторы определения данных (</w:t>
      </w:r>
      <w:r w:rsidRPr="00E713FA">
        <w:rPr>
          <w:i/>
          <w:iCs/>
          <w:sz w:val="20"/>
          <w:szCs w:val="20"/>
        </w:rPr>
        <w:t xml:space="preserve">Data Definition Language, </w:t>
      </w:r>
      <w:hyperlink r:id="rId11" w:tooltip="DDL" w:history="1">
        <w:r w:rsidRPr="00E713FA">
          <w:rPr>
            <w:rStyle w:val="a7"/>
            <w:i/>
            <w:iCs/>
            <w:sz w:val="20"/>
            <w:szCs w:val="20"/>
          </w:rPr>
          <w:t>DDL</w:t>
        </w:r>
      </w:hyperlink>
      <w:r w:rsidRPr="00E713FA">
        <w:rPr>
          <w:sz w:val="20"/>
          <w:szCs w:val="20"/>
        </w:rPr>
        <w:t xml:space="preserve">) </w:t>
      </w:r>
    </w:p>
    <w:p w:rsidR="00E713FA" w:rsidRPr="00E713FA" w:rsidRDefault="00E713FA" w:rsidP="00E713FA">
      <w:pPr>
        <w:spacing w:after="0" w:line="240" w:lineRule="auto"/>
        <w:rPr>
          <w:sz w:val="20"/>
          <w:szCs w:val="20"/>
        </w:rPr>
      </w:pPr>
      <w:r w:rsidRPr="00E713FA">
        <w:rPr>
          <w:b/>
          <w:bCs/>
          <w:sz w:val="20"/>
          <w:szCs w:val="20"/>
        </w:rPr>
        <w:t>CREATE</w:t>
      </w:r>
      <w:r w:rsidRPr="00E713FA">
        <w:rPr>
          <w:sz w:val="20"/>
          <w:szCs w:val="20"/>
        </w:rPr>
        <w:t xml:space="preserve"> создает объект БД (саму базу, таблицу, </w:t>
      </w:r>
      <w:hyperlink r:id="rId12" w:tooltip="Представление (базы данных)" w:history="1">
        <w:r w:rsidRPr="00E713FA">
          <w:rPr>
            <w:rStyle w:val="a7"/>
            <w:sz w:val="20"/>
            <w:szCs w:val="20"/>
          </w:rPr>
          <w:t>представление</w:t>
        </w:r>
      </w:hyperlink>
      <w:r w:rsidRPr="00E713FA">
        <w:rPr>
          <w:sz w:val="20"/>
          <w:szCs w:val="20"/>
        </w:rPr>
        <w:t>, пользователя и т. д.)</w:t>
      </w:r>
    </w:p>
    <w:p w:rsidR="00E713FA" w:rsidRPr="00E713FA" w:rsidRDefault="00E713FA" w:rsidP="00E713FA">
      <w:pPr>
        <w:spacing w:after="0" w:line="240" w:lineRule="auto"/>
        <w:rPr>
          <w:sz w:val="20"/>
          <w:szCs w:val="20"/>
        </w:rPr>
      </w:pPr>
      <w:r w:rsidRPr="00E713FA">
        <w:rPr>
          <w:b/>
          <w:bCs/>
          <w:sz w:val="20"/>
          <w:szCs w:val="20"/>
        </w:rPr>
        <w:t>ALTER</w:t>
      </w:r>
      <w:r w:rsidRPr="00E713FA">
        <w:rPr>
          <w:sz w:val="20"/>
          <w:szCs w:val="20"/>
        </w:rPr>
        <w:t xml:space="preserve"> изменяет объект</w:t>
      </w:r>
    </w:p>
    <w:p w:rsidR="00E713FA" w:rsidRPr="00E713FA" w:rsidRDefault="00E713FA" w:rsidP="00E713FA">
      <w:pPr>
        <w:spacing w:after="0" w:line="240" w:lineRule="auto"/>
        <w:rPr>
          <w:sz w:val="20"/>
          <w:szCs w:val="20"/>
        </w:rPr>
      </w:pPr>
      <w:r w:rsidRPr="00E713FA">
        <w:rPr>
          <w:b/>
          <w:bCs/>
          <w:sz w:val="20"/>
          <w:szCs w:val="20"/>
        </w:rPr>
        <w:t>DROP</w:t>
      </w:r>
      <w:r w:rsidRPr="00E713FA">
        <w:rPr>
          <w:sz w:val="20"/>
          <w:szCs w:val="20"/>
        </w:rPr>
        <w:t xml:space="preserve"> удаляет объект</w:t>
      </w:r>
    </w:p>
    <w:p w:rsidR="00E713FA" w:rsidRPr="00E713FA" w:rsidRDefault="00E713FA" w:rsidP="00E713FA">
      <w:pPr>
        <w:spacing w:after="0" w:line="240" w:lineRule="auto"/>
        <w:rPr>
          <w:sz w:val="20"/>
          <w:szCs w:val="20"/>
        </w:rPr>
      </w:pPr>
      <w:r w:rsidRPr="00E713FA">
        <w:rPr>
          <w:sz w:val="20"/>
          <w:szCs w:val="20"/>
        </w:rPr>
        <w:t>- операторы манипуляции данными (</w:t>
      </w:r>
      <w:r w:rsidRPr="00E713FA">
        <w:rPr>
          <w:i/>
          <w:iCs/>
          <w:sz w:val="20"/>
          <w:szCs w:val="20"/>
        </w:rPr>
        <w:t xml:space="preserve">Data Manipulation Language, </w:t>
      </w:r>
      <w:hyperlink r:id="rId13" w:history="1">
        <w:r w:rsidRPr="00E713FA">
          <w:rPr>
            <w:rStyle w:val="a7"/>
            <w:i/>
            <w:iCs/>
            <w:sz w:val="20"/>
            <w:szCs w:val="20"/>
          </w:rPr>
          <w:t>DML</w:t>
        </w:r>
      </w:hyperlink>
      <w:r w:rsidRPr="00E713FA">
        <w:rPr>
          <w:sz w:val="20"/>
          <w:szCs w:val="20"/>
        </w:rPr>
        <w:t xml:space="preserve">) </w:t>
      </w:r>
    </w:p>
    <w:p w:rsidR="00E713FA" w:rsidRPr="00E713FA" w:rsidRDefault="00E713FA" w:rsidP="00E713FA">
      <w:pPr>
        <w:spacing w:after="0" w:line="240" w:lineRule="auto"/>
        <w:rPr>
          <w:sz w:val="20"/>
          <w:szCs w:val="20"/>
        </w:rPr>
      </w:pPr>
      <w:r w:rsidRPr="00E713FA">
        <w:rPr>
          <w:b/>
          <w:bCs/>
          <w:sz w:val="20"/>
          <w:szCs w:val="20"/>
        </w:rPr>
        <w:t>SELECT</w:t>
      </w:r>
      <w:r w:rsidRPr="00E713FA">
        <w:rPr>
          <w:sz w:val="20"/>
          <w:szCs w:val="20"/>
        </w:rPr>
        <w:t xml:space="preserve"> считывает данные, удовлетворяющие заданным условиям</w:t>
      </w:r>
    </w:p>
    <w:p w:rsidR="00E713FA" w:rsidRPr="00E713FA" w:rsidRDefault="00E713FA" w:rsidP="00E713FA">
      <w:pPr>
        <w:spacing w:after="0" w:line="240" w:lineRule="auto"/>
        <w:rPr>
          <w:sz w:val="20"/>
          <w:szCs w:val="20"/>
        </w:rPr>
      </w:pPr>
      <w:r w:rsidRPr="00E713FA">
        <w:rPr>
          <w:b/>
          <w:bCs/>
          <w:sz w:val="20"/>
          <w:szCs w:val="20"/>
        </w:rPr>
        <w:t>INSERT</w:t>
      </w:r>
      <w:r w:rsidRPr="00E713FA">
        <w:rPr>
          <w:sz w:val="20"/>
          <w:szCs w:val="20"/>
        </w:rPr>
        <w:t xml:space="preserve"> добавляет новые данные</w:t>
      </w:r>
    </w:p>
    <w:p w:rsidR="00E713FA" w:rsidRPr="00E713FA" w:rsidRDefault="00E713FA" w:rsidP="00E713FA">
      <w:pPr>
        <w:spacing w:after="0" w:line="240" w:lineRule="auto"/>
        <w:rPr>
          <w:sz w:val="20"/>
          <w:szCs w:val="20"/>
        </w:rPr>
      </w:pPr>
      <w:r w:rsidRPr="00E713FA">
        <w:rPr>
          <w:b/>
          <w:bCs/>
          <w:sz w:val="20"/>
          <w:szCs w:val="20"/>
        </w:rPr>
        <w:t>UPDATE</w:t>
      </w:r>
      <w:r w:rsidRPr="00E713FA">
        <w:rPr>
          <w:sz w:val="20"/>
          <w:szCs w:val="20"/>
        </w:rPr>
        <w:t xml:space="preserve"> изменяет существующие данные</w:t>
      </w:r>
    </w:p>
    <w:p w:rsidR="00E713FA" w:rsidRPr="00E713FA" w:rsidRDefault="00E713FA" w:rsidP="00E713FA">
      <w:pPr>
        <w:spacing w:after="0" w:line="240" w:lineRule="auto"/>
        <w:rPr>
          <w:sz w:val="20"/>
          <w:szCs w:val="20"/>
        </w:rPr>
      </w:pPr>
      <w:r w:rsidRPr="00E713FA">
        <w:rPr>
          <w:b/>
          <w:bCs/>
          <w:sz w:val="20"/>
          <w:szCs w:val="20"/>
        </w:rPr>
        <w:t>DELETE</w:t>
      </w:r>
      <w:r w:rsidRPr="00E713FA">
        <w:rPr>
          <w:sz w:val="20"/>
          <w:szCs w:val="20"/>
        </w:rPr>
        <w:t xml:space="preserve"> удаляет данные</w:t>
      </w:r>
    </w:p>
    <w:p w:rsidR="00E713FA" w:rsidRPr="00E713FA" w:rsidRDefault="00E713FA" w:rsidP="00E713FA">
      <w:pPr>
        <w:spacing w:after="0" w:line="240" w:lineRule="auto"/>
        <w:rPr>
          <w:sz w:val="20"/>
          <w:szCs w:val="20"/>
        </w:rPr>
      </w:pPr>
      <w:r w:rsidRPr="00E713FA">
        <w:rPr>
          <w:sz w:val="20"/>
          <w:szCs w:val="20"/>
        </w:rPr>
        <w:t>- операторы определения доступа к данным (</w:t>
      </w:r>
      <w:r w:rsidRPr="00E713FA">
        <w:rPr>
          <w:i/>
          <w:iCs/>
          <w:sz w:val="20"/>
          <w:szCs w:val="20"/>
        </w:rPr>
        <w:t xml:space="preserve">Data Control Language, </w:t>
      </w:r>
      <w:hyperlink r:id="rId14" w:history="1">
        <w:r w:rsidRPr="00E713FA">
          <w:rPr>
            <w:rStyle w:val="a7"/>
            <w:i/>
            <w:iCs/>
            <w:sz w:val="20"/>
            <w:szCs w:val="20"/>
          </w:rPr>
          <w:t>DCL</w:t>
        </w:r>
      </w:hyperlink>
      <w:r w:rsidRPr="00E713FA">
        <w:rPr>
          <w:sz w:val="20"/>
          <w:szCs w:val="20"/>
        </w:rPr>
        <w:t xml:space="preserve">) </w:t>
      </w:r>
    </w:p>
    <w:p w:rsidR="00E713FA" w:rsidRPr="00E713FA" w:rsidRDefault="00E713FA" w:rsidP="00E713FA">
      <w:pPr>
        <w:spacing w:after="0" w:line="240" w:lineRule="auto"/>
        <w:rPr>
          <w:sz w:val="20"/>
          <w:szCs w:val="20"/>
        </w:rPr>
      </w:pPr>
      <w:r w:rsidRPr="00E713FA">
        <w:rPr>
          <w:b/>
          <w:bCs/>
          <w:sz w:val="20"/>
          <w:szCs w:val="20"/>
        </w:rPr>
        <w:t>GRANT</w:t>
      </w:r>
      <w:r w:rsidRPr="00E713FA">
        <w:rPr>
          <w:sz w:val="20"/>
          <w:szCs w:val="20"/>
        </w:rPr>
        <w:t xml:space="preserve"> предоставляет пользователю (группе) разрешения на определенные операции с объектом</w:t>
      </w:r>
    </w:p>
    <w:p w:rsidR="00E713FA" w:rsidRPr="00E713FA" w:rsidRDefault="00E713FA" w:rsidP="00E713FA">
      <w:pPr>
        <w:spacing w:after="0" w:line="240" w:lineRule="auto"/>
        <w:rPr>
          <w:sz w:val="20"/>
          <w:szCs w:val="20"/>
        </w:rPr>
      </w:pPr>
      <w:r w:rsidRPr="00E713FA">
        <w:rPr>
          <w:b/>
          <w:bCs/>
          <w:sz w:val="20"/>
          <w:szCs w:val="20"/>
        </w:rPr>
        <w:t>REVOKE</w:t>
      </w:r>
      <w:r w:rsidRPr="00E713FA">
        <w:rPr>
          <w:sz w:val="20"/>
          <w:szCs w:val="20"/>
        </w:rPr>
        <w:t xml:space="preserve"> отзывает ранее выданные разрешения</w:t>
      </w:r>
    </w:p>
    <w:p w:rsidR="00E713FA" w:rsidRPr="00E713FA" w:rsidRDefault="00E713FA" w:rsidP="00E713FA">
      <w:pPr>
        <w:spacing w:after="0" w:line="240" w:lineRule="auto"/>
        <w:rPr>
          <w:sz w:val="20"/>
          <w:szCs w:val="20"/>
        </w:rPr>
      </w:pPr>
      <w:r w:rsidRPr="00E713FA">
        <w:rPr>
          <w:sz w:val="20"/>
          <w:szCs w:val="20"/>
        </w:rPr>
        <w:t xml:space="preserve">- операторы управления </w:t>
      </w:r>
      <w:hyperlink r:id="rId15" w:tooltip="Транзакция" w:history="1">
        <w:r w:rsidRPr="00E713FA">
          <w:rPr>
            <w:rStyle w:val="a7"/>
            <w:sz w:val="20"/>
            <w:szCs w:val="20"/>
          </w:rPr>
          <w:t>транзакциями</w:t>
        </w:r>
      </w:hyperlink>
      <w:r w:rsidRPr="00E713FA">
        <w:rPr>
          <w:sz w:val="20"/>
          <w:szCs w:val="20"/>
        </w:rPr>
        <w:t xml:space="preserve"> (</w:t>
      </w:r>
      <w:r w:rsidRPr="00E713FA">
        <w:rPr>
          <w:i/>
          <w:iCs/>
          <w:sz w:val="20"/>
          <w:szCs w:val="20"/>
        </w:rPr>
        <w:t xml:space="preserve">Transaction Control Language, </w:t>
      </w:r>
      <w:hyperlink r:id="rId16" w:tooltip="TCL (SQL)" w:history="1">
        <w:r w:rsidRPr="00E713FA">
          <w:rPr>
            <w:rStyle w:val="a7"/>
            <w:i/>
            <w:iCs/>
            <w:sz w:val="20"/>
            <w:szCs w:val="20"/>
          </w:rPr>
          <w:t>TCL</w:t>
        </w:r>
      </w:hyperlink>
      <w:r w:rsidRPr="00E713FA">
        <w:rPr>
          <w:sz w:val="20"/>
          <w:szCs w:val="20"/>
        </w:rPr>
        <w:t xml:space="preserve">) </w:t>
      </w:r>
    </w:p>
    <w:p w:rsidR="00E713FA" w:rsidRPr="00E713FA" w:rsidRDefault="00E713FA" w:rsidP="00E713FA">
      <w:pPr>
        <w:spacing w:after="0" w:line="240" w:lineRule="auto"/>
        <w:rPr>
          <w:sz w:val="20"/>
          <w:szCs w:val="20"/>
        </w:rPr>
      </w:pPr>
      <w:r w:rsidRPr="00E713FA">
        <w:rPr>
          <w:b/>
          <w:bCs/>
          <w:sz w:val="20"/>
          <w:szCs w:val="20"/>
        </w:rPr>
        <w:t>COMMIT</w:t>
      </w:r>
      <w:r w:rsidRPr="00E713FA">
        <w:rPr>
          <w:sz w:val="20"/>
          <w:szCs w:val="20"/>
        </w:rPr>
        <w:t xml:space="preserve"> применяет транзакцию.</w:t>
      </w:r>
    </w:p>
    <w:p w:rsidR="00E713FA" w:rsidRPr="00E713FA" w:rsidRDefault="00E713FA" w:rsidP="00E713FA">
      <w:pPr>
        <w:spacing w:after="0" w:line="240" w:lineRule="auto"/>
        <w:rPr>
          <w:sz w:val="20"/>
          <w:szCs w:val="20"/>
        </w:rPr>
      </w:pPr>
      <w:r w:rsidRPr="00E713FA">
        <w:rPr>
          <w:b/>
          <w:bCs/>
          <w:sz w:val="20"/>
          <w:szCs w:val="20"/>
        </w:rPr>
        <w:t>ROLLBACK</w:t>
      </w:r>
      <w:r w:rsidRPr="00E713FA">
        <w:rPr>
          <w:sz w:val="20"/>
          <w:szCs w:val="20"/>
        </w:rPr>
        <w:t xml:space="preserve"> откатывает все изменения, сделанные в контексте текущей транзакции.</w:t>
      </w:r>
    </w:p>
    <w:p w:rsidR="00E713FA" w:rsidRPr="00E713FA" w:rsidRDefault="00E713FA" w:rsidP="00E713FA">
      <w:pPr>
        <w:spacing w:after="0" w:line="240" w:lineRule="auto"/>
        <w:rPr>
          <w:sz w:val="20"/>
          <w:szCs w:val="20"/>
        </w:rPr>
      </w:pPr>
      <w:r w:rsidRPr="00E713FA">
        <w:rPr>
          <w:sz w:val="20"/>
          <w:szCs w:val="20"/>
        </w:rPr>
        <w:t xml:space="preserve">Общий вид оператора выборки </w:t>
      </w:r>
      <w:r w:rsidRPr="00E713FA">
        <w:rPr>
          <w:b/>
          <w:bCs/>
          <w:sz w:val="20"/>
          <w:szCs w:val="20"/>
        </w:rPr>
        <w:t>select</w:t>
      </w:r>
      <w:r w:rsidRPr="00E713FA">
        <w:rPr>
          <w:sz w:val="20"/>
          <w:szCs w:val="20"/>
        </w:rPr>
        <w:t xml:space="preserve"> выглядит следующим образом. С помощью этого оператора можно выбирать данные. </w:t>
      </w:r>
    </w:p>
    <w:p w:rsidR="00E713FA" w:rsidRPr="00E713FA" w:rsidRDefault="00E713FA" w:rsidP="00E713FA">
      <w:pPr>
        <w:spacing w:after="0" w:line="240" w:lineRule="auto"/>
        <w:rPr>
          <w:sz w:val="20"/>
          <w:szCs w:val="20"/>
          <w:lang w:val="en-US"/>
        </w:rPr>
      </w:pPr>
      <w:r w:rsidRPr="00E713FA">
        <w:rPr>
          <w:b/>
          <w:bCs/>
          <w:sz w:val="20"/>
          <w:szCs w:val="20"/>
          <w:lang w:val="en-US"/>
        </w:rPr>
        <w:t>select</w:t>
      </w:r>
      <w:r w:rsidRPr="00E713FA">
        <w:rPr>
          <w:sz w:val="20"/>
          <w:szCs w:val="20"/>
          <w:lang w:val="en-US"/>
        </w:rPr>
        <w:t xml:space="preserve"> </w:t>
      </w:r>
      <w:r w:rsidRPr="00E713FA">
        <w:rPr>
          <w:sz w:val="20"/>
          <w:szCs w:val="20"/>
        </w:rPr>
        <w:t>выражение</w:t>
      </w:r>
      <w:r w:rsidRPr="00E713FA">
        <w:rPr>
          <w:sz w:val="20"/>
          <w:szCs w:val="20"/>
          <w:lang w:val="en-US"/>
        </w:rPr>
        <w:t xml:space="preserve"> [</w:t>
      </w:r>
      <w:r w:rsidRPr="00E713FA">
        <w:rPr>
          <w:b/>
          <w:bCs/>
          <w:sz w:val="20"/>
          <w:szCs w:val="20"/>
          <w:lang w:val="en-US"/>
        </w:rPr>
        <w:t>from</w:t>
      </w:r>
      <w:r w:rsidRPr="00E713FA">
        <w:rPr>
          <w:sz w:val="20"/>
          <w:szCs w:val="20"/>
          <w:lang w:val="en-US"/>
        </w:rPr>
        <w:t xml:space="preserve"> table_references]  [</w:t>
      </w:r>
      <w:r w:rsidRPr="00E713FA">
        <w:rPr>
          <w:b/>
          <w:bCs/>
          <w:sz w:val="20"/>
          <w:szCs w:val="20"/>
          <w:lang w:val="en-US"/>
        </w:rPr>
        <w:t>where</w:t>
      </w:r>
      <w:r w:rsidRPr="00E713FA">
        <w:rPr>
          <w:sz w:val="20"/>
          <w:szCs w:val="20"/>
          <w:lang w:val="en-US"/>
        </w:rPr>
        <w:t xml:space="preserve"> </w:t>
      </w:r>
      <w:r w:rsidRPr="00E713FA">
        <w:rPr>
          <w:sz w:val="20"/>
          <w:szCs w:val="20"/>
        </w:rPr>
        <w:t>условие</w:t>
      </w:r>
      <w:r w:rsidRPr="00E713FA">
        <w:rPr>
          <w:sz w:val="20"/>
          <w:szCs w:val="20"/>
          <w:lang w:val="en-US"/>
        </w:rPr>
        <w:t xml:space="preserve">] </w:t>
      </w:r>
    </w:p>
    <w:p w:rsidR="00E713FA" w:rsidRPr="00E713FA" w:rsidRDefault="00E713FA" w:rsidP="00E713FA">
      <w:pPr>
        <w:spacing w:after="0" w:line="240" w:lineRule="auto"/>
        <w:rPr>
          <w:sz w:val="20"/>
          <w:szCs w:val="20"/>
          <w:lang w:val="en-US"/>
        </w:rPr>
      </w:pPr>
      <w:r w:rsidRPr="00E713FA">
        <w:rPr>
          <w:sz w:val="20"/>
          <w:szCs w:val="20"/>
          <w:lang w:val="en-US"/>
        </w:rPr>
        <w:t>[</w:t>
      </w:r>
      <w:r w:rsidRPr="00E713FA">
        <w:rPr>
          <w:b/>
          <w:bCs/>
          <w:sz w:val="20"/>
          <w:szCs w:val="20"/>
          <w:lang w:val="en-US"/>
        </w:rPr>
        <w:t>group by</w:t>
      </w:r>
      <w:r w:rsidRPr="00E713FA">
        <w:rPr>
          <w:sz w:val="20"/>
          <w:szCs w:val="20"/>
          <w:lang w:val="en-US"/>
        </w:rPr>
        <w:t xml:space="preserve"> { </w:t>
      </w:r>
      <w:r w:rsidRPr="00E713FA">
        <w:rPr>
          <w:sz w:val="20"/>
          <w:szCs w:val="20"/>
        </w:rPr>
        <w:t>имя</w:t>
      </w:r>
      <w:r w:rsidRPr="00E713FA">
        <w:rPr>
          <w:sz w:val="20"/>
          <w:szCs w:val="20"/>
          <w:lang w:val="en-US"/>
        </w:rPr>
        <w:t xml:space="preserve"> </w:t>
      </w:r>
      <w:r w:rsidRPr="00E713FA">
        <w:rPr>
          <w:sz w:val="20"/>
          <w:szCs w:val="20"/>
        </w:rPr>
        <w:t>столбца</w:t>
      </w:r>
      <w:r w:rsidRPr="00E713FA">
        <w:rPr>
          <w:sz w:val="20"/>
          <w:szCs w:val="20"/>
          <w:lang w:val="en-US"/>
        </w:rPr>
        <w:t xml:space="preserve"> | </w:t>
      </w:r>
      <w:r w:rsidRPr="00E713FA">
        <w:rPr>
          <w:sz w:val="20"/>
          <w:szCs w:val="20"/>
        </w:rPr>
        <w:t>номер</w:t>
      </w:r>
      <w:r w:rsidRPr="00E713FA">
        <w:rPr>
          <w:sz w:val="20"/>
          <w:szCs w:val="20"/>
          <w:lang w:val="en-US"/>
        </w:rPr>
        <w:t xml:space="preserve"> </w:t>
      </w:r>
      <w:r w:rsidRPr="00E713FA">
        <w:rPr>
          <w:sz w:val="20"/>
          <w:szCs w:val="20"/>
        </w:rPr>
        <w:t>столбца</w:t>
      </w:r>
      <w:r w:rsidRPr="00E713FA">
        <w:rPr>
          <w:sz w:val="20"/>
          <w:szCs w:val="20"/>
          <w:lang w:val="en-US"/>
        </w:rPr>
        <w:t xml:space="preserve"> } [</w:t>
      </w:r>
      <w:r w:rsidRPr="00E713FA">
        <w:rPr>
          <w:b/>
          <w:bCs/>
          <w:sz w:val="20"/>
          <w:szCs w:val="20"/>
          <w:lang w:val="en-US"/>
        </w:rPr>
        <w:t>asc</w:t>
      </w:r>
      <w:r w:rsidRPr="00E713FA">
        <w:rPr>
          <w:sz w:val="20"/>
          <w:szCs w:val="20"/>
          <w:lang w:val="en-US"/>
        </w:rPr>
        <w:t xml:space="preserve"> | </w:t>
      </w:r>
      <w:r w:rsidRPr="00E713FA">
        <w:rPr>
          <w:b/>
          <w:bCs/>
          <w:sz w:val="20"/>
          <w:szCs w:val="20"/>
          <w:lang w:val="en-US"/>
        </w:rPr>
        <w:t>desc</w:t>
      </w:r>
      <w:r w:rsidRPr="00E713FA">
        <w:rPr>
          <w:sz w:val="20"/>
          <w:szCs w:val="20"/>
          <w:lang w:val="en-US"/>
        </w:rPr>
        <w:t>], ...]</w:t>
      </w:r>
    </w:p>
    <w:p w:rsidR="00E713FA" w:rsidRPr="00E713FA" w:rsidRDefault="00E713FA" w:rsidP="00E713FA">
      <w:pPr>
        <w:spacing w:after="0" w:line="240" w:lineRule="auto"/>
        <w:rPr>
          <w:sz w:val="20"/>
          <w:szCs w:val="20"/>
          <w:lang w:val="en-US"/>
        </w:rPr>
      </w:pPr>
      <w:r w:rsidRPr="00E713FA">
        <w:rPr>
          <w:sz w:val="20"/>
          <w:szCs w:val="20"/>
          <w:lang w:val="en-US"/>
        </w:rPr>
        <w:t>[</w:t>
      </w:r>
      <w:r w:rsidRPr="00E713FA">
        <w:rPr>
          <w:b/>
          <w:bCs/>
          <w:sz w:val="20"/>
          <w:szCs w:val="20"/>
          <w:lang w:val="en-US"/>
        </w:rPr>
        <w:t>having</w:t>
      </w:r>
      <w:r w:rsidRPr="00E713FA">
        <w:rPr>
          <w:sz w:val="20"/>
          <w:szCs w:val="20"/>
          <w:lang w:val="en-US"/>
        </w:rPr>
        <w:t xml:space="preserve"> </w:t>
      </w:r>
      <w:r w:rsidRPr="00E713FA">
        <w:rPr>
          <w:sz w:val="20"/>
          <w:szCs w:val="20"/>
        </w:rPr>
        <w:t>условие</w:t>
      </w:r>
      <w:r w:rsidRPr="00E713FA">
        <w:rPr>
          <w:sz w:val="20"/>
          <w:szCs w:val="20"/>
          <w:lang w:val="en-US"/>
        </w:rPr>
        <w:t>]</w:t>
      </w:r>
    </w:p>
    <w:p w:rsidR="00E713FA" w:rsidRPr="00E713FA" w:rsidRDefault="00E713FA" w:rsidP="00E713FA">
      <w:pPr>
        <w:spacing w:after="0" w:line="240" w:lineRule="auto"/>
        <w:rPr>
          <w:sz w:val="20"/>
          <w:szCs w:val="20"/>
          <w:lang w:val="en-US"/>
        </w:rPr>
      </w:pPr>
      <w:r w:rsidRPr="00E713FA">
        <w:rPr>
          <w:sz w:val="20"/>
          <w:szCs w:val="20"/>
          <w:lang w:val="en-US"/>
        </w:rPr>
        <w:t>[</w:t>
      </w:r>
      <w:r w:rsidRPr="00E713FA">
        <w:rPr>
          <w:b/>
          <w:bCs/>
          <w:sz w:val="20"/>
          <w:szCs w:val="20"/>
          <w:lang w:val="en-US"/>
        </w:rPr>
        <w:t>order by</w:t>
      </w:r>
      <w:r w:rsidRPr="00E713FA">
        <w:rPr>
          <w:sz w:val="20"/>
          <w:szCs w:val="20"/>
          <w:lang w:val="en-US"/>
        </w:rPr>
        <w:t xml:space="preserve"> { </w:t>
      </w:r>
      <w:r w:rsidRPr="00E713FA">
        <w:rPr>
          <w:sz w:val="20"/>
          <w:szCs w:val="20"/>
        </w:rPr>
        <w:t>имя</w:t>
      </w:r>
      <w:r w:rsidRPr="00E713FA">
        <w:rPr>
          <w:sz w:val="20"/>
          <w:szCs w:val="20"/>
          <w:lang w:val="en-US"/>
        </w:rPr>
        <w:t xml:space="preserve"> </w:t>
      </w:r>
      <w:r w:rsidRPr="00E713FA">
        <w:rPr>
          <w:sz w:val="20"/>
          <w:szCs w:val="20"/>
        </w:rPr>
        <w:t>столбца</w:t>
      </w:r>
      <w:r w:rsidRPr="00E713FA">
        <w:rPr>
          <w:sz w:val="20"/>
          <w:szCs w:val="20"/>
          <w:lang w:val="en-US"/>
        </w:rPr>
        <w:t xml:space="preserve"> | </w:t>
      </w:r>
      <w:r w:rsidRPr="00E713FA">
        <w:rPr>
          <w:sz w:val="20"/>
          <w:szCs w:val="20"/>
        </w:rPr>
        <w:t>номер</w:t>
      </w:r>
      <w:r w:rsidRPr="00E713FA">
        <w:rPr>
          <w:sz w:val="20"/>
          <w:szCs w:val="20"/>
          <w:lang w:val="en-US"/>
        </w:rPr>
        <w:t xml:space="preserve"> </w:t>
      </w:r>
      <w:r w:rsidRPr="00E713FA">
        <w:rPr>
          <w:sz w:val="20"/>
          <w:szCs w:val="20"/>
        </w:rPr>
        <w:t>столбца</w:t>
      </w:r>
      <w:r w:rsidRPr="00E713FA">
        <w:rPr>
          <w:sz w:val="20"/>
          <w:szCs w:val="20"/>
          <w:lang w:val="en-US"/>
        </w:rPr>
        <w:t xml:space="preserve"> } [</w:t>
      </w:r>
      <w:r w:rsidRPr="00E713FA">
        <w:rPr>
          <w:b/>
          <w:bCs/>
          <w:sz w:val="20"/>
          <w:szCs w:val="20"/>
          <w:lang w:val="en-US"/>
        </w:rPr>
        <w:t>asc</w:t>
      </w:r>
      <w:r w:rsidRPr="00E713FA">
        <w:rPr>
          <w:sz w:val="20"/>
          <w:szCs w:val="20"/>
          <w:lang w:val="en-US"/>
        </w:rPr>
        <w:t xml:space="preserve"> | </w:t>
      </w:r>
      <w:r w:rsidRPr="00E713FA">
        <w:rPr>
          <w:b/>
          <w:bCs/>
          <w:sz w:val="20"/>
          <w:szCs w:val="20"/>
          <w:lang w:val="en-US"/>
        </w:rPr>
        <w:t>desc</w:t>
      </w:r>
      <w:r w:rsidRPr="00E713FA">
        <w:rPr>
          <w:sz w:val="20"/>
          <w:szCs w:val="20"/>
          <w:lang w:val="en-US"/>
        </w:rPr>
        <w:t>], ...]</w:t>
      </w:r>
    </w:p>
    <w:p w:rsidR="00E713FA" w:rsidRPr="00E713FA" w:rsidRDefault="00E713FA" w:rsidP="00E713FA">
      <w:pPr>
        <w:spacing w:after="0" w:line="240" w:lineRule="auto"/>
        <w:rPr>
          <w:sz w:val="20"/>
          <w:szCs w:val="20"/>
        </w:rPr>
      </w:pPr>
      <w:r w:rsidRPr="00E713FA">
        <w:rPr>
          <w:sz w:val="20"/>
          <w:szCs w:val="20"/>
        </w:rPr>
        <w:t xml:space="preserve">Операторы модификации данных. </w:t>
      </w:r>
    </w:p>
    <w:p w:rsidR="00E713FA" w:rsidRPr="00E713FA" w:rsidRDefault="00E713FA" w:rsidP="00E713FA">
      <w:pPr>
        <w:spacing w:after="0" w:line="240" w:lineRule="auto"/>
        <w:rPr>
          <w:sz w:val="20"/>
          <w:szCs w:val="20"/>
        </w:rPr>
      </w:pPr>
      <w:r w:rsidRPr="00E713FA">
        <w:rPr>
          <w:sz w:val="20"/>
          <w:szCs w:val="20"/>
        </w:rPr>
        <w:t xml:space="preserve">Добавление данных. Оператор </w:t>
      </w:r>
      <w:r w:rsidRPr="00E713FA">
        <w:rPr>
          <w:b/>
          <w:bCs/>
          <w:sz w:val="20"/>
          <w:szCs w:val="20"/>
        </w:rPr>
        <w:t>insert</w:t>
      </w:r>
      <w:r w:rsidRPr="00E713FA">
        <w:rPr>
          <w:sz w:val="20"/>
          <w:szCs w:val="20"/>
        </w:rPr>
        <w:t xml:space="preserve">. </w:t>
      </w:r>
    </w:p>
    <w:p w:rsidR="00E713FA" w:rsidRPr="00E713FA" w:rsidRDefault="00E713FA" w:rsidP="00E713FA">
      <w:pPr>
        <w:spacing w:after="0" w:line="240" w:lineRule="auto"/>
        <w:rPr>
          <w:sz w:val="20"/>
          <w:szCs w:val="20"/>
        </w:rPr>
      </w:pPr>
      <w:r w:rsidRPr="00E713FA">
        <w:rPr>
          <w:b/>
          <w:bCs/>
          <w:sz w:val="20"/>
          <w:szCs w:val="20"/>
        </w:rPr>
        <w:t>insert</w:t>
      </w:r>
      <w:r w:rsidRPr="00E713FA">
        <w:rPr>
          <w:sz w:val="20"/>
          <w:szCs w:val="20"/>
        </w:rPr>
        <w:t xml:space="preserve"> </w:t>
      </w:r>
      <w:r w:rsidRPr="00E713FA">
        <w:rPr>
          <w:b/>
          <w:bCs/>
          <w:sz w:val="20"/>
          <w:szCs w:val="20"/>
        </w:rPr>
        <w:t>into</w:t>
      </w:r>
      <w:r w:rsidRPr="00E713FA">
        <w:rPr>
          <w:sz w:val="20"/>
          <w:szCs w:val="20"/>
        </w:rPr>
        <w:t xml:space="preserve"> </w:t>
      </w:r>
      <w:r w:rsidRPr="00E713FA">
        <w:rPr>
          <w:b/>
          <w:bCs/>
          <w:sz w:val="20"/>
          <w:szCs w:val="20"/>
        </w:rPr>
        <w:t>&lt; таблица &gt;</w:t>
      </w:r>
      <w:r w:rsidRPr="00E713FA">
        <w:rPr>
          <w:sz w:val="20"/>
          <w:szCs w:val="20"/>
        </w:rPr>
        <w:t xml:space="preserve"> [(список столбцов)] </w:t>
      </w:r>
      <w:r w:rsidRPr="00E713FA">
        <w:rPr>
          <w:b/>
          <w:bCs/>
          <w:sz w:val="20"/>
          <w:szCs w:val="20"/>
        </w:rPr>
        <w:t>values</w:t>
      </w:r>
      <w:r w:rsidRPr="00E713FA">
        <w:rPr>
          <w:sz w:val="20"/>
          <w:szCs w:val="20"/>
        </w:rPr>
        <w:t xml:space="preserve"> (вставляемые значения);</w:t>
      </w:r>
      <w:r w:rsidRPr="00E713FA">
        <w:rPr>
          <w:sz w:val="20"/>
          <w:szCs w:val="20"/>
        </w:rPr>
        <w:tab/>
      </w:r>
      <w:r w:rsidRPr="00E713FA">
        <w:rPr>
          <w:sz w:val="20"/>
          <w:szCs w:val="20"/>
        </w:rPr>
        <w:tab/>
      </w:r>
      <w:r w:rsidRPr="00E713FA">
        <w:rPr>
          <w:sz w:val="20"/>
          <w:szCs w:val="20"/>
        </w:rPr>
        <w:tab/>
      </w:r>
    </w:p>
    <w:p w:rsidR="00E713FA" w:rsidRPr="00E713FA" w:rsidRDefault="00E713FA" w:rsidP="00E713FA">
      <w:pPr>
        <w:spacing w:after="0" w:line="240" w:lineRule="auto"/>
        <w:rPr>
          <w:sz w:val="20"/>
          <w:szCs w:val="20"/>
        </w:rPr>
      </w:pPr>
      <w:r w:rsidRPr="00E713FA">
        <w:rPr>
          <w:sz w:val="20"/>
          <w:szCs w:val="20"/>
        </w:rPr>
        <w:t xml:space="preserve">Список столбцов таблицы необязателен и обязан присутствовать лишь тогда, когда вставляемых значений меньше чем столбцов таблицы. </w:t>
      </w:r>
    </w:p>
    <w:p w:rsidR="00E713FA" w:rsidRPr="00E713FA" w:rsidRDefault="00E713FA" w:rsidP="00E713FA">
      <w:pPr>
        <w:spacing w:after="0" w:line="240" w:lineRule="auto"/>
        <w:rPr>
          <w:sz w:val="20"/>
          <w:szCs w:val="20"/>
        </w:rPr>
      </w:pPr>
      <w:r w:rsidRPr="00E713FA">
        <w:rPr>
          <w:sz w:val="20"/>
          <w:szCs w:val="20"/>
        </w:rPr>
        <w:t xml:space="preserve">Изменение данных. Оператор </w:t>
      </w:r>
      <w:r w:rsidRPr="00E713FA">
        <w:rPr>
          <w:b/>
          <w:bCs/>
          <w:sz w:val="20"/>
          <w:szCs w:val="20"/>
        </w:rPr>
        <w:t>update</w:t>
      </w:r>
      <w:r w:rsidRPr="00E713FA">
        <w:rPr>
          <w:sz w:val="20"/>
          <w:szCs w:val="20"/>
        </w:rPr>
        <w:t xml:space="preserve">. </w:t>
      </w:r>
    </w:p>
    <w:p w:rsidR="00E713FA" w:rsidRPr="00E713FA" w:rsidRDefault="00E713FA" w:rsidP="00E713FA">
      <w:pPr>
        <w:spacing w:after="0" w:line="240" w:lineRule="auto"/>
        <w:rPr>
          <w:sz w:val="20"/>
          <w:szCs w:val="20"/>
        </w:rPr>
      </w:pPr>
      <w:r w:rsidRPr="00E713FA">
        <w:rPr>
          <w:sz w:val="20"/>
          <w:szCs w:val="20"/>
        </w:rPr>
        <w:t xml:space="preserve">Для изменения данных следует применять оператор </w:t>
      </w:r>
      <w:r w:rsidRPr="00E713FA">
        <w:rPr>
          <w:b/>
          <w:bCs/>
          <w:sz w:val="20"/>
          <w:szCs w:val="20"/>
        </w:rPr>
        <w:t>update</w:t>
      </w:r>
      <w:r w:rsidRPr="00E713FA">
        <w:rPr>
          <w:sz w:val="20"/>
          <w:szCs w:val="20"/>
        </w:rPr>
        <w:t xml:space="preserve">. </w:t>
      </w:r>
    </w:p>
    <w:p w:rsidR="00E713FA" w:rsidRPr="00E713FA" w:rsidRDefault="00E713FA" w:rsidP="00E713FA">
      <w:pPr>
        <w:spacing w:after="0" w:line="240" w:lineRule="auto"/>
        <w:rPr>
          <w:sz w:val="20"/>
          <w:szCs w:val="20"/>
        </w:rPr>
      </w:pPr>
      <w:r w:rsidRPr="00E713FA">
        <w:rPr>
          <w:b/>
          <w:bCs/>
          <w:sz w:val="20"/>
          <w:szCs w:val="20"/>
        </w:rPr>
        <w:t>update</w:t>
      </w:r>
      <w:r w:rsidRPr="00E713FA">
        <w:rPr>
          <w:sz w:val="20"/>
          <w:szCs w:val="20"/>
        </w:rPr>
        <w:t xml:space="preserve"> </w:t>
      </w:r>
      <w:r w:rsidRPr="00E713FA">
        <w:rPr>
          <w:b/>
          <w:bCs/>
          <w:sz w:val="20"/>
          <w:szCs w:val="20"/>
        </w:rPr>
        <w:t>&lt; имя таблицы &gt; set</w:t>
      </w:r>
      <w:r w:rsidRPr="00E713FA">
        <w:rPr>
          <w:sz w:val="20"/>
          <w:szCs w:val="20"/>
        </w:rPr>
        <w:t xml:space="preserve">  &lt; атрибут &gt;  = значение,... [</w:t>
      </w:r>
      <w:r w:rsidRPr="00E713FA">
        <w:rPr>
          <w:b/>
          <w:bCs/>
          <w:sz w:val="20"/>
          <w:szCs w:val="20"/>
        </w:rPr>
        <w:t>where</w:t>
      </w:r>
      <w:r w:rsidRPr="00E713FA">
        <w:rPr>
          <w:sz w:val="20"/>
          <w:szCs w:val="20"/>
        </w:rPr>
        <w:t xml:space="preserve"> &lt;условное выражение&gt;];</w:t>
      </w:r>
    </w:p>
    <w:p w:rsidR="00E713FA" w:rsidRPr="00E713FA" w:rsidRDefault="00E713FA" w:rsidP="00E713FA">
      <w:pPr>
        <w:spacing w:after="0" w:line="240" w:lineRule="auto"/>
        <w:rPr>
          <w:sz w:val="20"/>
          <w:szCs w:val="20"/>
        </w:rPr>
      </w:pPr>
      <w:r w:rsidRPr="00E713FA">
        <w:rPr>
          <w:sz w:val="20"/>
          <w:szCs w:val="20"/>
        </w:rPr>
        <w:lastRenderedPageBreak/>
        <w:t xml:space="preserve">Удаление данных. Оператор </w:t>
      </w:r>
      <w:r w:rsidRPr="00E713FA">
        <w:rPr>
          <w:b/>
          <w:bCs/>
          <w:sz w:val="20"/>
          <w:szCs w:val="20"/>
        </w:rPr>
        <w:t>delete</w:t>
      </w:r>
      <w:r w:rsidRPr="00E713FA">
        <w:rPr>
          <w:sz w:val="20"/>
          <w:szCs w:val="20"/>
        </w:rPr>
        <w:t xml:space="preserve">. </w:t>
      </w:r>
    </w:p>
    <w:p w:rsidR="00E713FA" w:rsidRPr="00E713FA" w:rsidRDefault="00E713FA" w:rsidP="00E713FA">
      <w:pPr>
        <w:spacing w:after="0" w:line="240" w:lineRule="auto"/>
        <w:rPr>
          <w:sz w:val="20"/>
          <w:szCs w:val="20"/>
        </w:rPr>
      </w:pPr>
      <w:r w:rsidRPr="00E713FA">
        <w:rPr>
          <w:sz w:val="20"/>
          <w:szCs w:val="20"/>
        </w:rPr>
        <w:t xml:space="preserve">Для удаления кортежей из таблиц следует применять оператор </w:t>
      </w:r>
      <w:r w:rsidRPr="00E713FA">
        <w:rPr>
          <w:b/>
          <w:bCs/>
          <w:sz w:val="20"/>
          <w:szCs w:val="20"/>
        </w:rPr>
        <w:t>delete</w:t>
      </w:r>
      <w:r w:rsidRPr="00E713FA">
        <w:rPr>
          <w:sz w:val="20"/>
          <w:szCs w:val="20"/>
        </w:rPr>
        <w:t xml:space="preserve">. </w:t>
      </w:r>
    </w:p>
    <w:p w:rsidR="00E713FA" w:rsidRPr="00E713FA" w:rsidRDefault="00E713FA" w:rsidP="00E713FA">
      <w:pPr>
        <w:spacing w:after="0" w:line="240" w:lineRule="auto"/>
        <w:rPr>
          <w:sz w:val="20"/>
          <w:szCs w:val="20"/>
        </w:rPr>
      </w:pPr>
      <w:r w:rsidRPr="00E713FA">
        <w:rPr>
          <w:b/>
          <w:bCs/>
          <w:sz w:val="20"/>
          <w:szCs w:val="20"/>
        </w:rPr>
        <w:t>delete</w:t>
      </w:r>
      <w:r w:rsidRPr="00E713FA">
        <w:rPr>
          <w:sz w:val="20"/>
          <w:szCs w:val="20"/>
        </w:rPr>
        <w:t xml:space="preserve"> </w:t>
      </w:r>
      <w:r w:rsidRPr="00E713FA">
        <w:rPr>
          <w:b/>
          <w:bCs/>
          <w:sz w:val="20"/>
          <w:szCs w:val="20"/>
        </w:rPr>
        <w:t>from</w:t>
      </w:r>
      <w:r w:rsidRPr="00E713FA">
        <w:rPr>
          <w:sz w:val="20"/>
          <w:szCs w:val="20"/>
        </w:rPr>
        <w:t xml:space="preserve"> </w:t>
      </w:r>
      <w:r w:rsidRPr="00E713FA">
        <w:rPr>
          <w:b/>
          <w:bCs/>
          <w:sz w:val="20"/>
          <w:szCs w:val="20"/>
        </w:rPr>
        <w:t xml:space="preserve">&lt; имя таблицы &gt; </w:t>
      </w:r>
      <w:r w:rsidRPr="00E713FA">
        <w:rPr>
          <w:sz w:val="20"/>
          <w:szCs w:val="20"/>
        </w:rPr>
        <w:t>[</w:t>
      </w:r>
      <w:r w:rsidRPr="00E713FA">
        <w:rPr>
          <w:b/>
          <w:bCs/>
          <w:sz w:val="20"/>
          <w:szCs w:val="20"/>
        </w:rPr>
        <w:t>where</w:t>
      </w:r>
      <w:r w:rsidRPr="00E713FA">
        <w:rPr>
          <w:sz w:val="20"/>
          <w:szCs w:val="20"/>
        </w:rPr>
        <w:t xml:space="preserve"> &lt;условное выражение&gt;]</w:t>
      </w:r>
    </w:p>
    <w:p w:rsidR="00E713FA" w:rsidRPr="00E713FA" w:rsidRDefault="00E713FA" w:rsidP="00E713FA">
      <w:pPr>
        <w:spacing w:after="0" w:line="240" w:lineRule="auto"/>
        <w:rPr>
          <w:sz w:val="20"/>
          <w:szCs w:val="20"/>
        </w:rPr>
      </w:pPr>
    </w:p>
    <w:p w:rsidR="00E713FA" w:rsidRPr="00E713FA" w:rsidRDefault="00E713FA" w:rsidP="00E713FA">
      <w:pPr>
        <w:spacing w:after="0" w:line="240" w:lineRule="auto"/>
        <w:rPr>
          <w:sz w:val="20"/>
          <w:szCs w:val="20"/>
        </w:rPr>
      </w:pPr>
      <w:r w:rsidRPr="00E713FA">
        <w:rPr>
          <w:b/>
          <w:bCs/>
          <w:sz w:val="20"/>
          <w:szCs w:val="20"/>
        </w:rPr>
        <w:t>Храни́мая процеду́ра</w:t>
      </w:r>
      <w:r w:rsidRPr="00E713FA">
        <w:rPr>
          <w:sz w:val="20"/>
          <w:szCs w:val="20"/>
        </w:rPr>
        <w:t> — объект </w:t>
      </w:r>
      <w:hyperlink r:id="rId17" w:tooltip="База данных" w:history="1">
        <w:r w:rsidRPr="00E713FA">
          <w:rPr>
            <w:rStyle w:val="a7"/>
            <w:sz w:val="20"/>
            <w:szCs w:val="20"/>
          </w:rPr>
          <w:t>базы данных</w:t>
        </w:r>
      </w:hyperlink>
      <w:r w:rsidRPr="00E713FA">
        <w:rPr>
          <w:sz w:val="20"/>
          <w:szCs w:val="20"/>
        </w:rPr>
        <w:t>, представляющий собой набор </w:t>
      </w:r>
      <w:hyperlink r:id="rId18" w:tooltip="SQL" w:history="1">
        <w:r w:rsidRPr="00E713FA">
          <w:rPr>
            <w:rStyle w:val="a7"/>
            <w:sz w:val="20"/>
            <w:szCs w:val="20"/>
          </w:rPr>
          <w:t>SQL</w:t>
        </w:r>
      </w:hyperlink>
      <w:r w:rsidRPr="00E713FA">
        <w:rPr>
          <w:sz w:val="20"/>
          <w:szCs w:val="20"/>
        </w:rPr>
        <w:t>-инструкций, который компилируется один раз и хранится на сервере. Хранимые процедуры очень похожи на обыкновенные процедуры языков высокого уровня, у них могут быть входные и выходные параметры и локальные переменные, в них могут производиться числовые вычисления и операции над символьными данными, результаты которых могут присваиваться переменным и параметрам. В хранимых процедурах могут выполняться стандартные операции с базами данных (как </w:t>
      </w:r>
      <w:hyperlink r:id="rId19" w:tooltip="DDL" w:history="1">
        <w:r w:rsidRPr="00E713FA">
          <w:rPr>
            <w:rStyle w:val="a7"/>
            <w:sz w:val="20"/>
            <w:szCs w:val="20"/>
          </w:rPr>
          <w:t>DDL</w:t>
        </w:r>
      </w:hyperlink>
      <w:r w:rsidRPr="00E713FA">
        <w:rPr>
          <w:sz w:val="20"/>
          <w:szCs w:val="20"/>
        </w:rPr>
        <w:t>, так и </w:t>
      </w:r>
      <w:hyperlink r:id="rId20" w:tooltip="DML" w:history="1">
        <w:r w:rsidRPr="00E713FA">
          <w:rPr>
            <w:rStyle w:val="a7"/>
            <w:sz w:val="20"/>
            <w:szCs w:val="20"/>
          </w:rPr>
          <w:t>DML</w:t>
        </w:r>
      </w:hyperlink>
      <w:r w:rsidRPr="00E713FA">
        <w:rPr>
          <w:sz w:val="20"/>
          <w:szCs w:val="20"/>
        </w:rPr>
        <w:t>). Кроме того, в хранимых процедурах возможны циклы и ветвления, то есть в них могут использоваться инструкции управления процессом исполнения.</w:t>
      </w:r>
      <w:r w:rsidRPr="00E713FA">
        <w:rPr>
          <w:bCs/>
          <w:sz w:val="20"/>
          <w:szCs w:val="20"/>
        </w:rPr>
        <w:t xml:space="preserve"> </w:t>
      </w:r>
    </w:p>
    <w:p w:rsidR="00E713FA" w:rsidRPr="00E713FA" w:rsidRDefault="00E713FA" w:rsidP="00E713FA">
      <w:pPr>
        <w:spacing w:after="0" w:line="240" w:lineRule="auto"/>
        <w:rPr>
          <w:sz w:val="20"/>
          <w:szCs w:val="20"/>
        </w:rPr>
      </w:pPr>
      <w:r w:rsidRPr="00E713FA">
        <w:rPr>
          <w:sz w:val="20"/>
          <w:szCs w:val="20"/>
        </w:rPr>
        <w:t>Хранимые процедуры позволяют повысить производительность, расширяют возможности программирования и поддерживают функции безопасности данных. Вместо хранения часто используемого запроса, клиенты могут ссылаться на соответствующую хранимую процедуру. При вызове хранимой процедуры её содержимое сразу же обрабатывается сервером.</w:t>
      </w:r>
    </w:p>
    <w:p w:rsidR="00E713FA" w:rsidRPr="00E713FA" w:rsidRDefault="00E713FA" w:rsidP="00E713FA">
      <w:pPr>
        <w:spacing w:after="0" w:line="240" w:lineRule="auto"/>
        <w:rPr>
          <w:sz w:val="20"/>
          <w:szCs w:val="20"/>
        </w:rPr>
      </w:pPr>
      <w:r w:rsidRPr="00E713FA">
        <w:rPr>
          <w:sz w:val="20"/>
          <w:szCs w:val="20"/>
        </w:rPr>
        <w:t>Кроме собственно выполнения запроса, хранимые процедуры позволяют также производить вычисления и манипуляцию данными — изменение, удаление, выполнять DDL-операторы (не во всех СУБД!) и вызывать другие хранимые процедуры, выполнять сложную транзакционную логику. Один-единственный оператор позволяет вызвать сложный сценарий, который содержится в хранимой процедуре, что позволяет избежать пересылки через сеть сотен команд и, в особенности, необходимости передачи больших объёмов данных с клиента на сервер.</w:t>
      </w:r>
    </w:p>
    <w:p w:rsidR="00E713FA" w:rsidRPr="00E713FA" w:rsidRDefault="00E713FA" w:rsidP="00E713FA">
      <w:pPr>
        <w:spacing w:after="0" w:line="240" w:lineRule="auto"/>
        <w:rPr>
          <w:sz w:val="20"/>
          <w:szCs w:val="20"/>
        </w:rPr>
      </w:pPr>
      <w:r w:rsidRPr="00E713FA">
        <w:rPr>
          <w:sz w:val="20"/>
          <w:szCs w:val="20"/>
        </w:rPr>
        <w:t>В большинстве СУБД при первом запуске хранимой процедуры она компилируется (выполняется синтаксический анализ и генерируется план доступа к данным). В дальнейшем её обработка осуществляется быстрее. В СУБД Oracle выполняется интерпретация хранимого процедурного кода, сохраняемого в </w:t>
      </w:r>
      <w:hyperlink r:id="rId21" w:tooltip="Словарь данных" w:history="1">
        <w:r w:rsidRPr="00E713FA">
          <w:rPr>
            <w:rStyle w:val="a7"/>
            <w:sz w:val="20"/>
            <w:szCs w:val="20"/>
          </w:rPr>
          <w:t>словаре данных</w:t>
        </w:r>
      </w:hyperlink>
      <w:r w:rsidRPr="00E713FA">
        <w:rPr>
          <w:sz w:val="20"/>
          <w:szCs w:val="20"/>
        </w:rPr>
        <w:t>. Начиная с версии </w:t>
      </w:r>
      <w:hyperlink r:id="rId22" w:tooltip="Oracle 10g (страница отсутствует)" w:history="1">
        <w:r w:rsidRPr="00E713FA">
          <w:rPr>
            <w:rStyle w:val="a7"/>
            <w:sz w:val="20"/>
            <w:szCs w:val="20"/>
          </w:rPr>
          <w:t>Oracle 10g</w:t>
        </w:r>
      </w:hyperlink>
      <w:r w:rsidRPr="00E713FA">
        <w:rPr>
          <w:sz w:val="20"/>
          <w:szCs w:val="20"/>
        </w:rPr>
        <w:t>поддерживается так называемая </w:t>
      </w:r>
      <w:hyperlink r:id="rId23" w:tooltip="Естественная компиляция (страница отсутствует)" w:history="1">
        <w:r w:rsidRPr="00E713FA">
          <w:rPr>
            <w:rStyle w:val="a7"/>
            <w:sz w:val="20"/>
            <w:szCs w:val="20"/>
          </w:rPr>
          <w:t>естественная компиляция</w:t>
        </w:r>
      </w:hyperlink>
      <w:r w:rsidRPr="00E713FA">
        <w:rPr>
          <w:sz w:val="20"/>
          <w:szCs w:val="20"/>
        </w:rPr>
        <w:t> (native compilation) хранимого процедурного кода в </w:t>
      </w:r>
      <w:hyperlink r:id="rId24" w:tooltip="Си (язык программирования)" w:history="1">
        <w:r w:rsidRPr="00E713FA">
          <w:rPr>
            <w:rStyle w:val="a7"/>
            <w:sz w:val="20"/>
            <w:szCs w:val="20"/>
          </w:rPr>
          <w:t>Си</w:t>
        </w:r>
      </w:hyperlink>
      <w:r w:rsidRPr="00E713FA">
        <w:rPr>
          <w:sz w:val="20"/>
          <w:szCs w:val="20"/>
        </w:rPr>
        <w:t> и затем в </w:t>
      </w:r>
      <w:hyperlink r:id="rId25" w:tooltip="Машинный код" w:history="1">
        <w:r w:rsidRPr="00E713FA">
          <w:rPr>
            <w:rStyle w:val="a7"/>
            <w:sz w:val="20"/>
            <w:szCs w:val="20"/>
          </w:rPr>
          <w:t>машинный код</w:t>
        </w:r>
      </w:hyperlink>
      <w:r w:rsidRPr="00E713FA">
        <w:rPr>
          <w:sz w:val="20"/>
          <w:szCs w:val="20"/>
        </w:rPr>
        <w:t> целевой машины, после чего при вызове хранимой процедуры происходит прямое выполнение её скомпилированного объектного кода.</w:t>
      </w:r>
    </w:p>
    <w:p w:rsidR="00E713FA" w:rsidRPr="00E713FA" w:rsidRDefault="00E713FA" w:rsidP="00E713FA">
      <w:pPr>
        <w:spacing w:after="0" w:line="240" w:lineRule="auto"/>
        <w:rPr>
          <w:sz w:val="20"/>
          <w:szCs w:val="20"/>
        </w:rPr>
      </w:pPr>
      <w:r w:rsidRPr="00E713FA">
        <w:rPr>
          <w:sz w:val="20"/>
          <w:szCs w:val="20"/>
        </w:rPr>
        <w:t xml:space="preserve">Созданную хранимую процедуру можно вызвать в любой момент, что обеспечивает </w:t>
      </w:r>
      <w:hyperlink r:id="rId26" w:tooltip="Модульность (программирование)" w:history="1">
        <w:r w:rsidRPr="00E713FA">
          <w:rPr>
            <w:rStyle w:val="a7"/>
            <w:sz w:val="20"/>
            <w:szCs w:val="20"/>
          </w:rPr>
          <w:t>модульность</w:t>
        </w:r>
      </w:hyperlink>
      <w:r w:rsidRPr="00E713FA">
        <w:rPr>
          <w:sz w:val="20"/>
          <w:szCs w:val="20"/>
        </w:rPr>
        <w:t xml:space="preserve"> и стимулирует </w:t>
      </w:r>
      <w:hyperlink r:id="rId27" w:tooltip="Повторное использование кода" w:history="1">
        <w:r w:rsidRPr="00E713FA">
          <w:rPr>
            <w:rStyle w:val="a7"/>
            <w:sz w:val="20"/>
            <w:szCs w:val="20"/>
          </w:rPr>
          <w:t>повторное использование кода</w:t>
        </w:r>
      </w:hyperlink>
      <w:r w:rsidRPr="00E713FA">
        <w:rPr>
          <w:sz w:val="20"/>
          <w:szCs w:val="20"/>
        </w:rPr>
        <w:t xml:space="preserve">. Последнее облегчает сопровождение базы данных, так как она становится изолированной от меняющихся бизнес-правил. Модифицировать хранимую процедуру в соответствии с новыми правилами можно в любой момент. После </w:t>
      </w:r>
      <w:r w:rsidRPr="00E713FA">
        <w:rPr>
          <w:sz w:val="20"/>
          <w:szCs w:val="20"/>
        </w:rPr>
        <w:lastRenderedPageBreak/>
        <w:t>этого все приложения, использующие её, автоматически придут в соответствие с новыми бизнес-правилами без непосредственной модификации.</w:t>
      </w:r>
    </w:p>
    <w:p w:rsidR="00E713FA" w:rsidRPr="00E713FA" w:rsidRDefault="00E713FA" w:rsidP="00E713FA">
      <w:pPr>
        <w:spacing w:after="0" w:line="240" w:lineRule="auto"/>
        <w:rPr>
          <w:sz w:val="20"/>
          <w:szCs w:val="20"/>
        </w:rPr>
      </w:pPr>
      <w:r w:rsidRPr="00E713FA">
        <w:rPr>
          <w:sz w:val="20"/>
          <w:szCs w:val="20"/>
        </w:rPr>
        <w:t>Использование хранимых процедур позволяет ограничить или вообще исключить непосредственный доступ пользователей к таблицам базы данных, оставив пользователям только разрешения на выполнение хранимых процедур, обеспечивающих косвенный и строго регламентированный доступ к данным. Кроме того, некоторые СУБД поддерживают шифрование текста (wrapping) хранимой процедуры. Эти функции безопасности позволяют изолировать от пользователя структуру базы данных, что обеспечивает целостность и надежность базы. Снижается вероятность таких действий как «</w:t>
      </w:r>
      <w:hyperlink r:id="rId28" w:tooltip="Внедрение SQL-кода" w:history="1">
        <w:r w:rsidRPr="00E713FA">
          <w:rPr>
            <w:rStyle w:val="a7"/>
            <w:sz w:val="20"/>
            <w:szCs w:val="20"/>
          </w:rPr>
          <w:t>внедрение SQL-кода</w:t>
        </w:r>
      </w:hyperlink>
      <w:r w:rsidRPr="00E713FA">
        <w:rPr>
          <w:sz w:val="20"/>
          <w:szCs w:val="20"/>
        </w:rPr>
        <w:t>», поскольку хорошо написанные хранимые процедуры дополнительно проверяют входные параметры перед тем, как передать запрос СУБД.</w:t>
      </w:r>
    </w:p>
    <w:p w:rsidR="00E713FA" w:rsidRPr="00E713FA" w:rsidRDefault="00E713FA" w:rsidP="00E713FA">
      <w:pPr>
        <w:spacing w:after="0" w:line="240" w:lineRule="auto"/>
        <w:rPr>
          <w:sz w:val="20"/>
          <w:szCs w:val="20"/>
        </w:rPr>
      </w:pPr>
      <w:r w:rsidRPr="00E713FA">
        <w:rPr>
          <w:b/>
          <w:bCs/>
          <w:sz w:val="20"/>
          <w:szCs w:val="20"/>
        </w:rPr>
        <w:t>Три́ггер</w:t>
      </w:r>
      <w:r w:rsidRPr="00E713FA">
        <w:rPr>
          <w:sz w:val="20"/>
          <w:szCs w:val="20"/>
        </w:rPr>
        <w:t xml:space="preserve">  — это </w:t>
      </w:r>
      <w:hyperlink r:id="rId29" w:tooltip="Хранимая процедура" w:history="1">
        <w:r w:rsidRPr="00E713FA">
          <w:rPr>
            <w:rStyle w:val="a7"/>
            <w:sz w:val="20"/>
            <w:szCs w:val="20"/>
          </w:rPr>
          <w:t>хранимая процедура</w:t>
        </w:r>
      </w:hyperlink>
      <w:r w:rsidRPr="00E713FA">
        <w:rPr>
          <w:sz w:val="20"/>
          <w:szCs w:val="20"/>
        </w:rPr>
        <w:t> особого типа, которую пользователь не вызывает непосредственно, а исполнение которой обусловлено наступлением определенного события (действием) — по сути добавлением INSERT или удалением DELETE строки в заданной таблице, или модификации UPDATE данных в определенном столбце заданной таблицы</w:t>
      </w:r>
      <w:hyperlink r:id="rId30" w:tooltip="Реляционные базы данных" w:history="1">
        <w:r w:rsidRPr="00E713FA">
          <w:rPr>
            <w:rStyle w:val="a7"/>
            <w:sz w:val="20"/>
            <w:szCs w:val="20"/>
          </w:rPr>
          <w:t>реляционной базы данных</w:t>
        </w:r>
      </w:hyperlink>
      <w:r w:rsidRPr="00E713FA">
        <w:rPr>
          <w:sz w:val="20"/>
          <w:szCs w:val="20"/>
        </w:rPr>
        <w:t>. Триггеры применяются для обеспечения целостности данных и реализации сложной </w:t>
      </w:r>
      <w:hyperlink r:id="rId31" w:tooltip="Бизнес-логика" w:history="1">
        <w:r w:rsidRPr="00E713FA">
          <w:rPr>
            <w:rStyle w:val="a7"/>
            <w:sz w:val="20"/>
            <w:szCs w:val="20"/>
          </w:rPr>
          <w:t>бизнес-логики</w:t>
        </w:r>
      </w:hyperlink>
      <w:r w:rsidRPr="00E713FA">
        <w:rPr>
          <w:sz w:val="20"/>
          <w:szCs w:val="20"/>
        </w:rPr>
        <w:t>. Триггер запускается сервером автоматически при попытке изменения данных в таблице, с которой он связан. Все производимые им модификации данных рассматриваются как выполняемые в </w:t>
      </w:r>
      <w:hyperlink r:id="rId32" w:tooltip="Транзакция (информатика)" w:history="1">
        <w:r w:rsidRPr="00E713FA">
          <w:rPr>
            <w:rStyle w:val="a7"/>
            <w:sz w:val="20"/>
            <w:szCs w:val="20"/>
          </w:rPr>
          <w:t>транзакции</w:t>
        </w:r>
      </w:hyperlink>
      <w:r w:rsidRPr="00E713FA">
        <w:rPr>
          <w:sz w:val="20"/>
          <w:szCs w:val="20"/>
        </w:rPr>
        <w:t>, в которой выполнено действие, вызвавшее срабатывание триггера. Соответственно, в случае обнаружения ошибки или нарушения целостности данных может произойти откат этой транзакции.</w:t>
      </w:r>
    </w:p>
    <w:p w:rsidR="00E713FA" w:rsidRPr="00E713FA" w:rsidRDefault="00E713FA" w:rsidP="00E713FA">
      <w:pPr>
        <w:spacing w:after="0" w:line="240" w:lineRule="auto"/>
        <w:rPr>
          <w:sz w:val="20"/>
          <w:szCs w:val="20"/>
        </w:rPr>
      </w:pPr>
      <w:r w:rsidRPr="00E713FA">
        <w:rPr>
          <w:sz w:val="20"/>
          <w:szCs w:val="20"/>
        </w:rPr>
        <w:t>Момент запуска триггера определяется с помощью ключевых слов BEFORE (триггер запускается до выполнения связанного с ним события; например, до добавления записи) или AFTER(после события). В случае, если триггер вызывается до события, он может внести изменения в модифицируемую событием запись (конечно, при условии, что событие — не удаление записи). Некоторые СУБД накладывают ограничения на операторы, которые могут быть использованы в триггере (например, может быть запрещено вносить изменения в таблицу, на которой «висит» триггер, и т. п.)</w:t>
      </w:r>
    </w:p>
    <w:p w:rsidR="00E713FA" w:rsidRPr="00E713FA" w:rsidRDefault="00E713FA" w:rsidP="00E713FA">
      <w:pPr>
        <w:spacing w:after="0" w:line="240" w:lineRule="auto"/>
        <w:rPr>
          <w:sz w:val="20"/>
          <w:szCs w:val="20"/>
        </w:rPr>
      </w:pPr>
      <w:r w:rsidRPr="00E713FA">
        <w:rPr>
          <w:sz w:val="20"/>
          <w:szCs w:val="20"/>
        </w:rPr>
        <w:t>Кроме того, триггеры могут быть привязаны не к таблице, а к </w:t>
      </w:r>
      <w:hyperlink r:id="rId33" w:tooltip="Представление (базы данных)" w:history="1">
        <w:r w:rsidRPr="00E713FA">
          <w:rPr>
            <w:rStyle w:val="a7"/>
            <w:sz w:val="20"/>
            <w:szCs w:val="20"/>
          </w:rPr>
          <w:t>представлению</w:t>
        </w:r>
      </w:hyperlink>
      <w:r w:rsidRPr="00E713FA">
        <w:rPr>
          <w:sz w:val="20"/>
          <w:szCs w:val="20"/>
        </w:rPr>
        <w:t> (VIEW). В этом случае с их помощью реализуется механизм «обновляемого представления». В этом случае ключевые слова BEFORE и AFTER влияют лишь на последовательность вызова триггеров, так как собственно событие (удаление, вставка или обновление) не происходит.</w:t>
      </w:r>
    </w:p>
    <w:p w:rsidR="00E713FA" w:rsidRPr="00E713FA" w:rsidRDefault="00E713FA" w:rsidP="00E713FA">
      <w:pPr>
        <w:spacing w:after="0" w:line="240" w:lineRule="auto"/>
        <w:rPr>
          <w:sz w:val="20"/>
          <w:szCs w:val="20"/>
        </w:rPr>
      </w:pPr>
      <w:r w:rsidRPr="00E713FA">
        <w:rPr>
          <w:sz w:val="20"/>
          <w:szCs w:val="20"/>
        </w:rPr>
        <w:t>В некоторых серверах триггеры могут вызываться не для каждой модифицируемой записи, а один раз на изменение таблицы. Такие триггеры называются табличными.</w:t>
      </w:r>
    </w:p>
    <w:p w:rsidR="00E713FA" w:rsidRPr="00E713FA" w:rsidRDefault="00E713FA" w:rsidP="00E713FA">
      <w:pPr>
        <w:spacing w:after="0" w:line="240" w:lineRule="auto"/>
        <w:rPr>
          <w:sz w:val="20"/>
          <w:szCs w:val="20"/>
        </w:rPr>
      </w:pPr>
      <w:r w:rsidRPr="00E713FA">
        <w:rPr>
          <w:b/>
          <w:bCs/>
          <w:sz w:val="20"/>
          <w:szCs w:val="20"/>
        </w:rPr>
        <w:lastRenderedPageBreak/>
        <w:t>Транза́кция</w:t>
      </w:r>
      <w:r w:rsidRPr="00E713FA">
        <w:rPr>
          <w:b/>
          <w:sz w:val="20"/>
          <w:szCs w:val="20"/>
        </w:rPr>
        <w:t> </w:t>
      </w:r>
      <w:r w:rsidRPr="00E713FA">
        <w:rPr>
          <w:sz w:val="20"/>
          <w:szCs w:val="20"/>
        </w:rPr>
        <w:t>— группа последовательных операций, которая представляет собой логическую единицу работы с данными. Транзакция может быть выполнена либо целиком и успешно, соблюдая целостность данных и независимо от параллельно идущих других транзакций, либо не выполнена вообще и тогда она не должна произвести никакого эффекта. Транзакции обрабатываются </w:t>
      </w:r>
      <w:hyperlink r:id="rId34" w:tooltip="Транзакционная система" w:history="1">
        <w:r w:rsidRPr="00E713FA">
          <w:rPr>
            <w:rStyle w:val="a7"/>
            <w:sz w:val="20"/>
            <w:szCs w:val="20"/>
          </w:rPr>
          <w:t>транзакционными системами</w:t>
        </w:r>
      </w:hyperlink>
      <w:r w:rsidRPr="00E713FA">
        <w:rPr>
          <w:sz w:val="20"/>
          <w:szCs w:val="20"/>
        </w:rPr>
        <w:t>, в процессе работы которых создаётся </w:t>
      </w:r>
      <w:hyperlink r:id="rId35" w:tooltip="Журнализация изменений" w:history="1">
        <w:r w:rsidRPr="00E713FA">
          <w:rPr>
            <w:rStyle w:val="a7"/>
            <w:sz w:val="20"/>
            <w:szCs w:val="20"/>
          </w:rPr>
          <w:t>история транзакций</w:t>
        </w:r>
      </w:hyperlink>
      <w:r w:rsidRPr="00E713FA">
        <w:rPr>
          <w:sz w:val="20"/>
          <w:szCs w:val="20"/>
        </w:rPr>
        <w:t>. Различают последовательные (обычные), </w:t>
      </w:r>
      <w:hyperlink r:id="rId36" w:tooltip="Параллельная транзакция (страница отсутствует)" w:history="1">
        <w:r w:rsidRPr="00E713FA">
          <w:rPr>
            <w:rStyle w:val="a7"/>
            <w:sz w:val="20"/>
            <w:szCs w:val="20"/>
          </w:rPr>
          <w:t>параллельные</w:t>
        </w:r>
      </w:hyperlink>
      <w:r w:rsidRPr="00E713FA">
        <w:rPr>
          <w:sz w:val="20"/>
          <w:szCs w:val="20"/>
        </w:rPr>
        <w:t> и </w:t>
      </w:r>
      <w:hyperlink r:id="rId37" w:tooltip="Распределённая транзакция (страница отсутствует)" w:history="1">
        <w:r w:rsidRPr="00E713FA">
          <w:rPr>
            <w:rStyle w:val="a7"/>
            <w:sz w:val="20"/>
            <w:szCs w:val="20"/>
          </w:rPr>
          <w:t>распределённые транзакции</w:t>
        </w:r>
      </w:hyperlink>
      <w:r w:rsidRPr="00E713FA">
        <w:rPr>
          <w:sz w:val="20"/>
          <w:szCs w:val="20"/>
        </w:rPr>
        <w:t>. Распределённые транзакции подразумевают использование больше чем одной транзакционной системы и требуют намного более сложной логики (например, two-phase commit — </w:t>
      </w:r>
      <w:hyperlink r:id="rId38" w:tooltip="Двухфазный протокол фиксации транзакции (страница отсутствует)" w:history="1">
        <w:r w:rsidRPr="00E713FA">
          <w:rPr>
            <w:rStyle w:val="a7"/>
            <w:sz w:val="20"/>
            <w:szCs w:val="20"/>
          </w:rPr>
          <w:t>двухфазный протокол фиксации транзакции</w:t>
        </w:r>
      </w:hyperlink>
      <w:r w:rsidRPr="00E713FA">
        <w:rPr>
          <w:sz w:val="20"/>
          <w:szCs w:val="20"/>
        </w:rPr>
        <w:t>). Также, в некоторых системах реализованы </w:t>
      </w:r>
      <w:hyperlink r:id="rId39" w:tooltip="Автономные транзакции" w:history="1">
        <w:r w:rsidRPr="00E713FA">
          <w:rPr>
            <w:rStyle w:val="a7"/>
            <w:sz w:val="20"/>
            <w:szCs w:val="20"/>
          </w:rPr>
          <w:t>автономные транзакции</w:t>
        </w:r>
      </w:hyperlink>
      <w:r w:rsidRPr="00E713FA">
        <w:rPr>
          <w:sz w:val="20"/>
          <w:szCs w:val="20"/>
        </w:rPr>
        <w:t>, или под-транзакции, которые являются автономной частью родительской транзакции. Одним из наиболее распространённых наборов требований к транзакциям и транзакционным системам является набор ACID (Atomicity, Consistency, Isolation, Durability). Вместе с тем, существуют специализированные системы с ослабленными транзакционными свойствам. В идеале транзакции разных пользователей должны выполняться так, чтобы создавалась иллюзия, что пользователь текущей транзакции — единственный. Однако в реальности, по соображениям производительности и для выполнения некоторых специальных задач, СУБД предоставляют различные уровни изоляции транзакций. Уровни описаны в порядке увеличения изоляции транзакций и надёжности работы с данными</w:t>
      </w:r>
    </w:p>
    <w:p w:rsidR="00E713FA" w:rsidRPr="00E713FA" w:rsidRDefault="00E713FA" w:rsidP="00E713FA">
      <w:pPr>
        <w:spacing w:after="0" w:line="240" w:lineRule="auto"/>
        <w:rPr>
          <w:sz w:val="20"/>
          <w:szCs w:val="20"/>
        </w:rPr>
      </w:pPr>
      <w:r w:rsidRPr="00E713FA">
        <w:rPr>
          <w:bCs/>
          <w:sz w:val="20"/>
          <w:szCs w:val="20"/>
        </w:rPr>
        <w:t>0 — Неподтверждённое чтение</w:t>
      </w:r>
      <w:r w:rsidRPr="00E713FA">
        <w:rPr>
          <w:sz w:val="20"/>
          <w:szCs w:val="20"/>
        </w:rPr>
        <w:t> (Read Uncommitted, Dirty Read, грязное чтение) — чтение незафиксированных изменений своей транзакции и параллельных транзакций, возможны нечистые, неповторяемые чтения и фантомы</w:t>
      </w:r>
    </w:p>
    <w:p w:rsidR="00E713FA" w:rsidRPr="00E713FA" w:rsidRDefault="00E713FA" w:rsidP="00E713FA">
      <w:pPr>
        <w:spacing w:after="0" w:line="240" w:lineRule="auto"/>
        <w:rPr>
          <w:sz w:val="20"/>
          <w:szCs w:val="20"/>
        </w:rPr>
      </w:pPr>
      <w:r w:rsidRPr="00E713FA">
        <w:rPr>
          <w:bCs/>
          <w:sz w:val="20"/>
          <w:szCs w:val="20"/>
        </w:rPr>
        <w:t>1 — Подтверждённое чтение</w:t>
      </w:r>
      <w:r w:rsidRPr="00E713FA">
        <w:rPr>
          <w:sz w:val="20"/>
          <w:szCs w:val="20"/>
        </w:rPr>
        <w:t> (Read Committed) — чтение всех изменений своей транзакции и зафиксированных изменений параллельных транзакций, нечистые чтения невозможны, возможны неповторяемые чтения и фантомы;</w:t>
      </w:r>
    </w:p>
    <w:p w:rsidR="00E713FA" w:rsidRPr="00E713FA" w:rsidRDefault="00E713FA" w:rsidP="00E713FA">
      <w:pPr>
        <w:spacing w:after="0" w:line="240" w:lineRule="auto"/>
        <w:rPr>
          <w:sz w:val="20"/>
          <w:szCs w:val="20"/>
        </w:rPr>
      </w:pPr>
      <w:r w:rsidRPr="00E713FA">
        <w:rPr>
          <w:bCs/>
          <w:sz w:val="20"/>
          <w:szCs w:val="20"/>
        </w:rPr>
        <w:t>2 — Повторяемое чтение</w:t>
      </w:r>
      <w:r w:rsidRPr="00E713FA">
        <w:rPr>
          <w:sz w:val="20"/>
          <w:szCs w:val="20"/>
        </w:rPr>
        <w:t> (Repeatable Read, Snapshot) — чтение всех изменений своей транзакции, любые изменения, внесённые параллельными транзакциями после начала своей, недоступны, нечистые и неповторяемые чтения невозможны, возможны фантомы;</w:t>
      </w:r>
    </w:p>
    <w:p w:rsidR="00E713FA" w:rsidRPr="00E713FA" w:rsidRDefault="00E713FA" w:rsidP="00E713FA">
      <w:pPr>
        <w:spacing w:after="0" w:line="240" w:lineRule="auto"/>
        <w:rPr>
          <w:sz w:val="20"/>
          <w:szCs w:val="20"/>
        </w:rPr>
      </w:pPr>
      <w:r w:rsidRPr="00E713FA">
        <w:rPr>
          <w:bCs/>
          <w:sz w:val="20"/>
          <w:szCs w:val="20"/>
        </w:rPr>
        <w:t>3 — Упорядоченный</w:t>
      </w:r>
      <w:r w:rsidRPr="00E713FA">
        <w:rPr>
          <w:sz w:val="20"/>
          <w:szCs w:val="20"/>
        </w:rPr>
        <w:t> — (Serializable, сериализуемый) — </w:t>
      </w:r>
      <w:hyperlink r:id="rId40" w:tooltip="Сериализуемость (страница отсутствует)" w:history="1">
        <w:r w:rsidRPr="00E713FA">
          <w:rPr>
            <w:rStyle w:val="a7"/>
            <w:sz w:val="20"/>
            <w:szCs w:val="20"/>
          </w:rPr>
          <w:t>упорядоченные (сериализуемые)</w:t>
        </w:r>
      </w:hyperlink>
      <w:r w:rsidRPr="00E713FA">
        <w:rPr>
          <w:sz w:val="20"/>
          <w:szCs w:val="20"/>
        </w:rPr>
        <w:t> транзакции. Идентичен ситуации, при которой транзакции выполняются строго последовательно, одна после другой, то есть результат действия которых не зависит от порядка выполнения шагов транзакции (запрещено чтение всех данных, изменённых с начала транзакции, в том числе и своей транзакцией). Фантомы невозможны.</w:t>
      </w:r>
    </w:p>
    <w:p w:rsidR="00E713FA" w:rsidRPr="00E713FA" w:rsidRDefault="00E713FA" w:rsidP="00E713FA">
      <w:pPr>
        <w:spacing w:after="0" w:line="240" w:lineRule="auto"/>
        <w:rPr>
          <w:sz w:val="20"/>
          <w:szCs w:val="20"/>
        </w:rPr>
      </w:pPr>
      <w:r w:rsidRPr="00E713FA">
        <w:rPr>
          <w:sz w:val="20"/>
          <w:szCs w:val="20"/>
        </w:rPr>
        <w:t>Чем выше уровень изоляции, тем больше требуется ресурсов, чтобы их поддерживать.</w:t>
      </w:r>
    </w:p>
    <w:p w:rsidR="00E713FA" w:rsidRPr="00E713FA" w:rsidRDefault="00E713FA" w:rsidP="00E713FA">
      <w:pPr>
        <w:spacing w:after="0" w:line="240" w:lineRule="auto"/>
        <w:rPr>
          <w:sz w:val="20"/>
          <w:szCs w:val="20"/>
        </w:rPr>
      </w:pPr>
      <w:r w:rsidRPr="00E713FA">
        <w:rPr>
          <w:sz w:val="20"/>
          <w:szCs w:val="20"/>
        </w:rPr>
        <w:lastRenderedPageBreak/>
        <w:t>В СУБД уровень изоляции транзакций можно выбрать как для всех транзакций сразу, так и для одной конкретной транзакции. По умолчанию в большинстве баз данных используется уровень 1 (Read Committed). Уровень 0 используется в основном для отслеживания изменений длительных транзакций или для чтения редко изменяемых данных. Уровни 2 и 3 используются при повышенных требованиях к изолированности транзакций. Полноценная реализация уровней изоляции и свойств ACID представляет собой нетривиальную задачу. Обработка поступающих данных приводит к большому количеству маленьких изменений, включая обновление как самих таблиц, так и индексов. Эти изменения потенциально могут потерпеть неудачу: закончилось место на диске, операция занимает слишком много времени (timeout) и т. д. Система должна в случае неудачи корректно вернуть базу данных в состояние до транзакции.</w:t>
      </w:r>
    </w:p>
    <w:p w:rsidR="00E713FA" w:rsidRPr="00E713FA" w:rsidRDefault="00E713FA" w:rsidP="00E713FA">
      <w:pPr>
        <w:spacing w:after="0" w:line="240" w:lineRule="auto"/>
        <w:rPr>
          <w:sz w:val="20"/>
          <w:szCs w:val="20"/>
        </w:rPr>
      </w:pPr>
      <w:r w:rsidRPr="00E713FA">
        <w:rPr>
          <w:sz w:val="20"/>
          <w:szCs w:val="20"/>
        </w:rPr>
        <w:t>Первые коммерческие СУБД (к примеру, IBM </w:t>
      </w:r>
      <w:hyperlink r:id="rId41" w:tooltip="DB2" w:history="1">
        <w:r w:rsidRPr="00E713FA">
          <w:rPr>
            <w:rStyle w:val="a7"/>
            <w:sz w:val="20"/>
            <w:szCs w:val="20"/>
          </w:rPr>
          <w:t>DB2</w:t>
        </w:r>
      </w:hyperlink>
      <w:r w:rsidRPr="00E713FA">
        <w:rPr>
          <w:sz w:val="20"/>
          <w:szCs w:val="20"/>
        </w:rPr>
        <w:t>), пользовались исключительно блокировкой доступа к данным для обеспечения свойств ACID. Но большое количество блокировок приводит к существенному уменьшению производительности. Есть два популярных семейства решений этой проблемы, которые снижают количество блокировок:</w:t>
      </w:r>
    </w:p>
    <w:p w:rsidR="00E713FA" w:rsidRPr="00E713FA" w:rsidRDefault="00E713FA" w:rsidP="00E713FA">
      <w:pPr>
        <w:numPr>
          <w:ilvl w:val="0"/>
          <w:numId w:val="10"/>
        </w:numPr>
        <w:spacing w:after="0" w:line="240" w:lineRule="auto"/>
        <w:rPr>
          <w:sz w:val="20"/>
          <w:szCs w:val="20"/>
        </w:rPr>
      </w:pPr>
      <w:hyperlink r:id="rId42" w:tooltip="Журнализация изменений" w:history="1">
        <w:r w:rsidRPr="00E713FA">
          <w:rPr>
            <w:rStyle w:val="a7"/>
            <w:sz w:val="20"/>
            <w:szCs w:val="20"/>
          </w:rPr>
          <w:t>Журнализация изменений</w:t>
        </w:r>
      </w:hyperlink>
      <w:r w:rsidRPr="00E713FA">
        <w:rPr>
          <w:sz w:val="20"/>
          <w:szCs w:val="20"/>
        </w:rPr>
        <w:t> (write ahead logging, WAL)</w:t>
      </w:r>
    </w:p>
    <w:p w:rsidR="00E713FA" w:rsidRPr="00E713FA" w:rsidRDefault="00E713FA" w:rsidP="00E713FA">
      <w:pPr>
        <w:numPr>
          <w:ilvl w:val="0"/>
          <w:numId w:val="10"/>
        </w:numPr>
        <w:spacing w:after="0" w:line="240" w:lineRule="auto"/>
        <w:rPr>
          <w:sz w:val="20"/>
          <w:szCs w:val="20"/>
        </w:rPr>
      </w:pPr>
      <w:hyperlink r:id="rId43" w:tooltip="Механизм теневых страниц" w:history="1">
        <w:r w:rsidRPr="00E713FA">
          <w:rPr>
            <w:rStyle w:val="a7"/>
            <w:sz w:val="20"/>
            <w:szCs w:val="20"/>
          </w:rPr>
          <w:t>механизм теневых страниц</w:t>
        </w:r>
      </w:hyperlink>
      <w:r w:rsidRPr="00E713FA">
        <w:rPr>
          <w:sz w:val="20"/>
          <w:szCs w:val="20"/>
        </w:rPr>
        <w:t> (shadow paging).</w:t>
      </w:r>
    </w:p>
    <w:p w:rsidR="00E713FA" w:rsidRPr="00E713FA" w:rsidRDefault="00E713FA" w:rsidP="00E713FA">
      <w:pPr>
        <w:spacing w:after="0" w:line="240" w:lineRule="auto"/>
        <w:rPr>
          <w:sz w:val="20"/>
          <w:szCs w:val="20"/>
        </w:rPr>
      </w:pPr>
      <w:r w:rsidRPr="00E713FA">
        <w:rPr>
          <w:sz w:val="20"/>
          <w:szCs w:val="20"/>
        </w:rPr>
        <w:t>В обоих случаях, блокировки должны быть расставлены на всю информацию, которая обновляется. В зависимости от уровня изоляции и </w:t>
      </w:r>
      <w:hyperlink r:id="rId44" w:tooltip="Имплементация" w:history="1">
        <w:r w:rsidRPr="00E713FA">
          <w:rPr>
            <w:rStyle w:val="a7"/>
            <w:sz w:val="20"/>
            <w:szCs w:val="20"/>
          </w:rPr>
          <w:t>имплементации</w:t>
        </w:r>
      </w:hyperlink>
      <w:r w:rsidRPr="00E713FA">
        <w:rPr>
          <w:sz w:val="20"/>
          <w:szCs w:val="20"/>
        </w:rPr>
        <w:t>, блокировки записи также расставляются на информацию, которая была прочитана транзакцией.</w:t>
      </w:r>
    </w:p>
    <w:p w:rsidR="00E713FA" w:rsidRPr="00E713FA" w:rsidRDefault="00E713FA" w:rsidP="00E713FA">
      <w:pPr>
        <w:spacing w:after="0" w:line="240" w:lineRule="auto"/>
        <w:rPr>
          <w:sz w:val="20"/>
          <w:szCs w:val="20"/>
        </w:rPr>
      </w:pPr>
      <w:r w:rsidRPr="00E713FA">
        <w:rPr>
          <w:sz w:val="20"/>
          <w:szCs w:val="20"/>
        </w:rPr>
        <w:t>При </w:t>
      </w:r>
      <w:r w:rsidRPr="00E713FA">
        <w:rPr>
          <w:i/>
          <w:iCs/>
          <w:sz w:val="20"/>
          <w:szCs w:val="20"/>
        </w:rPr>
        <w:t>упреждающей журнализации</w:t>
      </w:r>
      <w:r w:rsidRPr="00E713FA">
        <w:rPr>
          <w:sz w:val="20"/>
          <w:szCs w:val="20"/>
        </w:rPr>
        <w:t>, используемой в </w:t>
      </w:r>
      <w:hyperlink r:id="rId45" w:tooltip="Sybase" w:history="1">
        <w:r w:rsidRPr="00E713FA">
          <w:rPr>
            <w:rStyle w:val="a7"/>
            <w:sz w:val="20"/>
            <w:szCs w:val="20"/>
          </w:rPr>
          <w:t>Sybase</w:t>
        </w:r>
      </w:hyperlink>
      <w:r w:rsidRPr="00E713FA">
        <w:rPr>
          <w:sz w:val="20"/>
          <w:szCs w:val="20"/>
        </w:rPr>
        <w:t> и </w:t>
      </w:r>
      <w:hyperlink r:id="rId46" w:tooltip="MS SQL Server" w:history="1">
        <w:r w:rsidRPr="00E713FA">
          <w:rPr>
            <w:rStyle w:val="a7"/>
            <w:sz w:val="20"/>
            <w:szCs w:val="20"/>
          </w:rPr>
          <w:t>MS SQL Server</w:t>
        </w:r>
      </w:hyperlink>
      <w:r w:rsidRPr="00E713FA">
        <w:rPr>
          <w:sz w:val="20"/>
          <w:szCs w:val="20"/>
        </w:rPr>
        <w:t> до версии 2005, все изменения записываются в журнал, и только после успешного завершения — в базу данных. Это позволяет СУБД вернуться в рабочее состояние после неожиданного падения системы. </w:t>
      </w:r>
      <w:r w:rsidRPr="00E713FA">
        <w:rPr>
          <w:i/>
          <w:iCs/>
          <w:sz w:val="20"/>
          <w:szCs w:val="20"/>
        </w:rPr>
        <w:t>Теневые страницы</w:t>
      </w:r>
      <w:r w:rsidRPr="00E713FA">
        <w:rPr>
          <w:sz w:val="20"/>
          <w:szCs w:val="20"/>
        </w:rPr>
        <w:t> содержат копии тех страниц базы данных на начало транзакции, в которых происходят изменения. Эти копии активизируются после успешного завершения. Хотя теневые страницы легче реализуются, упреждающая журнализация более эффективна</w:t>
      </w:r>
      <w:hyperlink r:id="rId47" w:anchor="cite_note-2" w:history="1">
        <w:r w:rsidRPr="00E713FA">
          <w:rPr>
            <w:rStyle w:val="a7"/>
            <w:sz w:val="20"/>
            <w:szCs w:val="20"/>
            <w:vertAlign w:val="superscript"/>
          </w:rPr>
          <w:t>[3]</w:t>
        </w:r>
      </w:hyperlink>
    </w:p>
    <w:p w:rsidR="00E713FA" w:rsidRPr="00E713FA" w:rsidRDefault="00E713FA" w:rsidP="00E713FA">
      <w:pPr>
        <w:spacing w:after="0" w:line="240" w:lineRule="auto"/>
        <w:rPr>
          <w:sz w:val="20"/>
          <w:szCs w:val="20"/>
        </w:rPr>
      </w:pPr>
      <w:r w:rsidRPr="00E713FA">
        <w:rPr>
          <w:sz w:val="20"/>
          <w:szCs w:val="20"/>
        </w:rPr>
        <w:t>Дальнейшее развитие технологий управления базами данных привело к появлению безблокировочных технологий. Идея контроля за параллельным доступом с помощью временных меток (timestamp-based concurrency control) была развита и привела к появлению многоверсионной архитектуры </w:t>
      </w:r>
      <w:hyperlink r:id="rId48" w:tooltip="MVCC" w:history="1">
        <w:r w:rsidRPr="00E713FA">
          <w:rPr>
            <w:rStyle w:val="a7"/>
            <w:sz w:val="20"/>
            <w:szCs w:val="20"/>
          </w:rPr>
          <w:t>MVCC</w:t>
        </w:r>
      </w:hyperlink>
      <w:r w:rsidRPr="00E713FA">
        <w:rPr>
          <w:sz w:val="20"/>
          <w:szCs w:val="20"/>
        </w:rPr>
        <w:t>. Эти технологии не нуждаются ни в журнализации изменений, ни в теневых страницах. Архитектура, реализованная в </w:t>
      </w:r>
      <w:hyperlink r:id="rId49" w:tooltip="Oracle (СУБД)" w:history="1">
        <w:r w:rsidRPr="00E713FA">
          <w:rPr>
            <w:rStyle w:val="a7"/>
            <w:sz w:val="20"/>
            <w:szCs w:val="20"/>
          </w:rPr>
          <w:t>Oracle</w:t>
        </w:r>
      </w:hyperlink>
      <w:r w:rsidRPr="00E713FA">
        <w:rPr>
          <w:sz w:val="20"/>
          <w:szCs w:val="20"/>
        </w:rPr>
        <w:t> 7.х и выше, записывает </w:t>
      </w:r>
      <w:r w:rsidRPr="00E713FA">
        <w:rPr>
          <w:i/>
          <w:iCs/>
          <w:sz w:val="20"/>
          <w:szCs w:val="20"/>
        </w:rPr>
        <w:t>старые</w:t>
      </w:r>
      <w:r w:rsidRPr="00E713FA">
        <w:rPr>
          <w:sz w:val="20"/>
          <w:szCs w:val="20"/>
        </w:rPr>
        <w:t xml:space="preserve"> версии страниц в специальный сегмент отката, но они все ещё доступны для чтения. Если транзакция при чтении попадает на страницу, временная метка которой новее начала чтения, данные берутся из сегмента отката (то есть используется «старая» версия). Для поддержки такой работы ведётся журнал транзакций, но в отличие от </w:t>
      </w:r>
      <w:r w:rsidRPr="00E713FA">
        <w:rPr>
          <w:sz w:val="20"/>
          <w:szCs w:val="20"/>
        </w:rPr>
        <w:lastRenderedPageBreak/>
        <w:t>«упреждающей журнализации», он не содержит данных. Работа с ним состоит из трёх логических шагов:</w:t>
      </w:r>
    </w:p>
    <w:p w:rsidR="00E713FA" w:rsidRPr="00E713FA" w:rsidRDefault="00E713FA" w:rsidP="00E713FA">
      <w:pPr>
        <w:spacing w:after="0" w:line="240" w:lineRule="auto"/>
        <w:rPr>
          <w:sz w:val="20"/>
          <w:szCs w:val="20"/>
        </w:rPr>
      </w:pPr>
      <w:r w:rsidRPr="00E713FA">
        <w:rPr>
          <w:sz w:val="20"/>
          <w:szCs w:val="20"/>
        </w:rPr>
        <w:t>Записать намерение произвести некоторые операции</w:t>
      </w:r>
    </w:p>
    <w:p w:rsidR="00E713FA" w:rsidRPr="00E713FA" w:rsidRDefault="00E713FA" w:rsidP="00E713FA">
      <w:pPr>
        <w:spacing w:after="0" w:line="240" w:lineRule="auto"/>
        <w:rPr>
          <w:sz w:val="20"/>
          <w:szCs w:val="20"/>
        </w:rPr>
      </w:pPr>
      <w:r w:rsidRPr="00E713FA">
        <w:rPr>
          <w:sz w:val="20"/>
          <w:szCs w:val="20"/>
        </w:rPr>
        <w:t>Выполнить задание, копируя оригиналы изменяемых страниц в сегмент отката</w:t>
      </w:r>
    </w:p>
    <w:p w:rsidR="00E713FA" w:rsidRPr="00E713FA" w:rsidRDefault="00E713FA" w:rsidP="00E713FA">
      <w:pPr>
        <w:spacing w:after="0" w:line="240" w:lineRule="auto"/>
        <w:rPr>
          <w:sz w:val="20"/>
          <w:szCs w:val="20"/>
        </w:rPr>
      </w:pPr>
      <w:r w:rsidRPr="00E713FA">
        <w:rPr>
          <w:sz w:val="20"/>
          <w:szCs w:val="20"/>
        </w:rPr>
        <w:t>Записать, что всё сделано без ошибок</w:t>
      </w:r>
    </w:p>
    <w:p w:rsidR="00E713FA" w:rsidRPr="00E713FA" w:rsidRDefault="00E713FA" w:rsidP="00E713FA">
      <w:pPr>
        <w:spacing w:after="0" w:line="240" w:lineRule="auto"/>
        <w:rPr>
          <w:sz w:val="20"/>
          <w:szCs w:val="20"/>
        </w:rPr>
      </w:pPr>
      <w:r w:rsidRPr="00E713FA">
        <w:rPr>
          <w:sz w:val="20"/>
          <w:szCs w:val="20"/>
        </w:rPr>
        <w:t>Журнал транзакций в сочетании с </w:t>
      </w:r>
      <w:r w:rsidRPr="00E713FA">
        <w:rPr>
          <w:i/>
          <w:iCs/>
          <w:sz w:val="20"/>
          <w:szCs w:val="20"/>
        </w:rPr>
        <w:t>сегментом отката</w:t>
      </w:r>
      <w:r w:rsidRPr="00E713FA">
        <w:rPr>
          <w:sz w:val="20"/>
          <w:szCs w:val="20"/>
        </w:rPr>
        <w:t> (область, в которой хранится копия всех изменяемых в ходе транзакции данных) гарантирует целостность данных. В случае сбоя запускается процедура восстановления, которая просматривает отдельные его записи следующим образом:</w:t>
      </w:r>
    </w:p>
    <w:p w:rsidR="00E713FA" w:rsidRPr="00E713FA" w:rsidRDefault="00E713FA" w:rsidP="00E713FA">
      <w:pPr>
        <w:numPr>
          <w:ilvl w:val="0"/>
          <w:numId w:val="11"/>
        </w:numPr>
        <w:spacing w:after="0" w:line="240" w:lineRule="auto"/>
        <w:rPr>
          <w:sz w:val="20"/>
          <w:szCs w:val="20"/>
        </w:rPr>
      </w:pPr>
      <w:r w:rsidRPr="00E713FA">
        <w:rPr>
          <w:sz w:val="20"/>
          <w:szCs w:val="20"/>
        </w:rPr>
        <w:t>Если повреждена запись, то сбой произошёл во время проставления отметки в журнале. Значит, ничего важного не потерялось, игнорируем эту ошибку.</w:t>
      </w:r>
    </w:p>
    <w:p w:rsidR="00E713FA" w:rsidRPr="00E713FA" w:rsidRDefault="00E713FA" w:rsidP="00E713FA">
      <w:pPr>
        <w:numPr>
          <w:ilvl w:val="0"/>
          <w:numId w:val="11"/>
        </w:numPr>
        <w:spacing w:after="0" w:line="240" w:lineRule="auto"/>
        <w:rPr>
          <w:sz w:val="20"/>
          <w:szCs w:val="20"/>
        </w:rPr>
      </w:pPr>
      <w:r w:rsidRPr="00E713FA">
        <w:rPr>
          <w:sz w:val="20"/>
          <w:szCs w:val="20"/>
        </w:rPr>
        <w:t>Если все записи помечены как успешно выполненные, то сбой произошёл между транзакциями, здесь также нет потерь.</w:t>
      </w:r>
    </w:p>
    <w:p w:rsidR="00E713FA" w:rsidRPr="00E713FA" w:rsidRDefault="00E713FA" w:rsidP="00E713FA">
      <w:pPr>
        <w:numPr>
          <w:ilvl w:val="0"/>
          <w:numId w:val="11"/>
        </w:numPr>
        <w:spacing w:after="0" w:line="240" w:lineRule="auto"/>
        <w:rPr>
          <w:sz w:val="20"/>
          <w:szCs w:val="20"/>
        </w:rPr>
      </w:pPr>
      <w:r w:rsidRPr="00E713FA">
        <w:rPr>
          <w:sz w:val="20"/>
          <w:szCs w:val="20"/>
        </w:rPr>
        <w:t>Если в журнале есть незавершённая транзакция, то сбой произошёл во время записи на диск. В этом случае мы восстанавливаем старую версию данных из сегмента отката.</w:t>
      </w:r>
    </w:p>
    <w:p w:rsidR="00E713FA" w:rsidRPr="00E713FA" w:rsidRDefault="00E713FA" w:rsidP="00E713FA">
      <w:pPr>
        <w:spacing w:after="0" w:line="240" w:lineRule="auto"/>
        <w:rPr>
          <w:sz w:val="20"/>
          <w:szCs w:val="20"/>
        </w:rPr>
      </w:pPr>
      <w:hyperlink r:id="rId50" w:tooltip="Firebird" w:history="1">
        <w:r w:rsidRPr="00E713FA">
          <w:rPr>
            <w:rStyle w:val="a7"/>
            <w:sz w:val="20"/>
            <w:szCs w:val="20"/>
          </w:rPr>
          <w:t>Firebird</w:t>
        </w:r>
      </w:hyperlink>
      <w:r w:rsidRPr="00E713FA">
        <w:rPr>
          <w:sz w:val="20"/>
          <w:szCs w:val="20"/>
        </w:rPr>
        <w:t> вообще не имеет ни журнала изменений, ни сегмента отката, а реализует </w:t>
      </w:r>
      <w:hyperlink r:id="rId51" w:tooltip="MVCC" w:history="1">
        <w:r w:rsidRPr="00E713FA">
          <w:rPr>
            <w:rStyle w:val="a7"/>
            <w:sz w:val="20"/>
            <w:szCs w:val="20"/>
          </w:rPr>
          <w:t>MVCC</w:t>
        </w:r>
      </w:hyperlink>
      <w:r w:rsidRPr="00E713FA">
        <w:rPr>
          <w:sz w:val="20"/>
          <w:szCs w:val="20"/>
        </w:rPr>
        <w:t>, записывая новые версии строк таблиц прямо в активное пространство данных. Так же поступает MS SQL 2005. Теоретически это даёт максимальную эффективность при параллельной работе с данными, но ценой является необходимость «сборки мусора», то есть удаления старых и уже не нужных версий данных.</w:t>
      </w:r>
    </w:p>
    <w:p w:rsidR="00E713FA" w:rsidRPr="00E713FA" w:rsidRDefault="00E713FA" w:rsidP="00E713FA">
      <w:pPr>
        <w:spacing w:after="0" w:line="240" w:lineRule="auto"/>
        <w:rPr>
          <w:sz w:val="20"/>
          <w:szCs w:val="20"/>
        </w:rPr>
      </w:pPr>
    </w:p>
    <w:p w:rsidR="00E713FA" w:rsidRPr="00E713FA" w:rsidRDefault="00E713FA" w:rsidP="00E713FA">
      <w:pPr>
        <w:spacing w:after="0" w:line="240" w:lineRule="auto"/>
        <w:rPr>
          <w:b/>
          <w:sz w:val="20"/>
          <w:szCs w:val="20"/>
        </w:rPr>
      </w:pPr>
      <w:r w:rsidRPr="00E713FA">
        <w:rPr>
          <w:b/>
          <w:sz w:val="20"/>
          <w:szCs w:val="20"/>
        </w:rPr>
        <w:t>6. Понятие адресации в сетях. Типы адресов. Адресация в IP-сетях.</w:t>
      </w:r>
    </w:p>
    <w:p w:rsidR="00E713FA" w:rsidRPr="00E713FA" w:rsidRDefault="00E713FA" w:rsidP="00E713FA">
      <w:pPr>
        <w:spacing w:after="0" w:line="240" w:lineRule="auto"/>
        <w:rPr>
          <w:sz w:val="20"/>
          <w:szCs w:val="20"/>
        </w:rPr>
      </w:pPr>
      <w:r w:rsidRPr="00E713FA">
        <w:rPr>
          <w:sz w:val="20"/>
          <w:szCs w:val="20"/>
        </w:rPr>
        <w:t xml:space="preserve">Адресация – способ указания объектов в сети. Адресация определяет пункты отправления и назначения посылаемых сообщений, блоков данных, сигналов. В процессе адресации указывается, где расположен объект, или как их достичь, но не то, что они собой представляют. </w:t>
      </w:r>
    </w:p>
    <w:p w:rsidR="00E713FA" w:rsidRPr="00E713FA" w:rsidRDefault="00E713FA" w:rsidP="00E713FA">
      <w:pPr>
        <w:spacing w:after="0" w:line="240" w:lineRule="auto"/>
        <w:rPr>
          <w:sz w:val="20"/>
          <w:szCs w:val="20"/>
        </w:rPr>
      </w:pPr>
      <w:r w:rsidRPr="00E713FA">
        <w:rPr>
          <w:sz w:val="20"/>
          <w:szCs w:val="20"/>
        </w:rPr>
        <w:t>Наиболее широкое распространение получили 3 схемы адресации узлов:</w:t>
      </w:r>
    </w:p>
    <w:p w:rsidR="00E713FA" w:rsidRPr="00E713FA" w:rsidRDefault="00E713FA" w:rsidP="00E713FA">
      <w:pPr>
        <w:numPr>
          <w:ilvl w:val="0"/>
          <w:numId w:val="12"/>
        </w:numPr>
        <w:spacing w:after="0" w:line="240" w:lineRule="auto"/>
        <w:rPr>
          <w:sz w:val="20"/>
          <w:szCs w:val="20"/>
        </w:rPr>
      </w:pPr>
      <w:r w:rsidRPr="00E713FA">
        <w:rPr>
          <w:sz w:val="20"/>
          <w:szCs w:val="20"/>
        </w:rPr>
        <w:t>Аппаратные адреса. Эти адреса не имеют иерархической структуры. Типичным представителем является адрес сетевого адаптера локальной сети. Такой адрес как правило не изменяется и используется только аппаратными средствами сети. Адреса встраиваются в аппаратуру производителем, либо генерируются автоматически при каждом новом запуске оборудования. Помимо отсутствия иерархии у такого типа адресации есть еще один недостаток: при замене аппаратуры (сетев. адаптер) изменяется и адрес компьютера</w:t>
      </w:r>
    </w:p>
    <w:p w:rsidR="00E713FA" w:rsidRPr="00E713FA" w:rsidRDefault="00E713FA" w:rsidP="00E713FA">
      <w:pPr>
        <w:numPr>
          <w:ilvl w:val="0"/>
          <w:numId w:val="12"/>
        </w:numPr>
        <w:spacing w:after="0" w:line="240" w:lineRule="auto"/>
        <w:rPr>
          <w:sz w:val="20"/>
          <w:szCs w:val="20"/>
        </w:rPr>
      </w:pPr>
      <w:r w:rsidRPr="00E713FA">
        <w:rPr>
          <w:sz w:val="20"/>
          <w:szCs w:val="20"/>
        </w:rPr>
        <w:t xml:space="preserve">Символьные адреса или имена. Эти адреса несут смысловую нагрузку. В больших сетях символьные имя может иметь сложную иерархическую структуру. Например: </w:t>
      </w:r>
      <w:r w:rsidRPr="00E713FA">
        <w:rPr>
          <w:sz w:val="20"/>
          <w:szCs w:val="20"/>
          <w:lang w:val="en-US"/>
        </w:rPr>
        <w:t>int.bel.ru</w:t>
      </w:r>
    </w:p>
    <w:p w:rsidR="00E713FA" w:rsidRPr="00E713FA" w:rsidRDefault="00E713FA" w:rsidP="00E713FA">
      <w:pPr>
        <w:numPr>
          <w:ilvl w:val="0"/>
          <w:numId w:val="12"/>
        </w:numPr>
        <w:spacing w:after="0" w:line="240" w:lineRule="auto"/>
        <w:rPr>
          <w:sz w:val="20"/>
          <w:szCs w:val="20"/>
        </w:rPr>
      </w:pPr>
      <w:r w:rsidRPr="00E713FA">
        <w:rPr>
          <w:sz w:val="20"/>
          <w:szCs w:val="20"/>
        </w:rPr>
        <w:lastRenderedPageBreak/>
        <w:t xml:space="preserve">Числовые составные адреса. Типичными представителями являются </w:t>
      </w:r>
      <w:r w:rsidRPr="00E713FA">
        <w:rPr>
          <w:sz w:val="20"/>
          <w:szCs w:val="20"/>
          <w:lang w:val="en-US"/>
        </w:rPr>
        <w:t>IP</w:t>
      </w:r>
      <w:r w:rsidRPr="00E713FA">
        <w:rPr>
          <w:sz w:val="20"/>
          <w:szCs w:val="20"/>
        </w:rPr>
        <w:t xml:space="preserve"> и </w:t>
      </w:r>
      <w:r w:rsidRPr="00E713FA">
        <w:rPr>
          <w:sz w:val="20"/>
          <w:szCs w:val="20"/>
          <w:lang w:val="en-US"/>
        </w:rPr>
        <w:t>IPX</w:t>
      </w:r>
      <w:r w:rsidRPr="00E713FA">
        <w:rPr>
          <w:sz w:val="20"/>
          <w:szCs w:val="20"/>
        </w:rPr>
        <w:t xml:space="preserve"> адреса. В них поддерживается двух уровневая иерархия, адрес делится на старшую часть (номер сети) и младшую часть (номер узла). Такое разделение позволяет передавать сообщения между сетями только на основании номера сети, а номер узла используется только после доставки сообщения в нужную сеть.</w:t>
      </w:r>
    </w:p>
    <w:p w:rsidR="00E713FA" w:rsidRPr="00E713FA" w:rsidRDefault="00E713FA" w:rsidP="00E713FA">
      <w:pPr>
        <w:spacing w:after="0" w:line="240" w:lineRule="auto"/>
        <w:rPr>
          <w:sz w:val="20"/>
          <w:szCs w:val="20"/>
        </w:rPr>
      </w:pPr>
      <w:r w:rsidRPr="00E713FA">
        <w:rPr>
          <w:sz w:val="20"/>
          <w:szCs w:val="20"/>
        </w:rPr>
        <w:t>Для адресации узлов применяется обычно все три схемы адресации. Пользователи адресуют компьютеры символьными именами, которые автоматически заменяются в сообщениях, передаваемых по сети на числовые, с помощью этих числовых адресов сообщения передаются из одной сети в другую, а после доставки сообщения в сеть назначения вместо числового номера сети используется аппаратный адрес компьютера.</w:t>
      </w:r>
    </w:p>
    <w:p w:rsidR="00E713FA" w:rsidRPr="00E713FA" w:rsidRDefault="00E713FA" w:rsidP="00E713FA">
      <w:pPr>
        <w:spacing w:after="0" w:line="240" w:lineRule="auto"/>
        <w:rPr>
          <w:b/>
          <w:sz w:val="20"/>
          <w:szCs w:val="20"/>
        </w:rPr>
      </w:pPr>
      <w:r w:rsidRPr="00E713FA">
        <w:rPr>
          <w:sz w:val="20"/>
          <w:szCs w:val="20"/>
        </w:rPr>
        <w:t>Проблемой установления соответствия между адресами различных типов занимается служба разрешения имён.</w:t>
      </w:r>
    </w:p>
    <w:p w:rsidR="00E713FA" w:rsidRPr="00E713FA" w:rsidRDefault="00E713FA" w:rsidP="00E713FA">
      <w:pPr>
        <w:spacing w:after="0" w:line="240" w:lineRule="auto"/>
        <w:rPr>
          <w:sz w:val="20"/>
          <w:szCs w:val="20"/>
        </w:rPr>
      </w:pPr>
      <w:r w:rsidRPr="00E713FA">
        <w:rPr>
          <w:sz w:val="20"/>
          <w:szCs w:val="20"/>
        </w:rPr>
        <w:t xml:space="preserve">В </w:t>
      </w:r>
      <w:r w:rsidRPr="00E713FA">
        <w:rPr>
          <w:sz w:val="20"/>
          <w:szCs w:val="20"/>
          <w:lang w:val="en-US"/>
        </w:rPr>
        <w:t>IP</w:t>
      </w:r>
      <w:r w:rsidRPr="00E713FA">
        <w:rPr>
          <w:sz w:val="20"/>
          <w:szCs w:val="20"/>
        </w:rPr>
        <w:t>-сетях используются три типа адресов:</w:t>
      </w:r>
    </w:p>
    <w:p w:rsidR="00E713FA" w:rsidRPr="00E713FA" w:rsidRDefault="00E713FA" w:rsidP="00E713FA">
      <w:pPr>
        <w:spacing w:after="0" w:line="240" w:lineRule="auto"/>
        <w:rPr>
          <w:sz w:val="20"/>
          <w:szCs w:val="20"/>
        </w:rPr>
      </w:pPr>
      <w:r w:rsidRPr="00E713FA">
        <w:rPr>
          <w:sz w:val="20"/>
          <w:szCs w:val="20"/>
        </w:rPr>
        <w:t>1. физический (</w:t>
      </w:r>
      <w:r w:rsidRPr="00E713FA">
        <w:rPr>
          <w:sz w:val="20"/>
          <w:szCs w:val="20"/>
          <w:lang w:val="en-US"/>
        </w:rPr>
        <w:t>Mac</w:t>
      </w:r>
      <w:r w:rsidRPr="00E713FA">
        <w:rPr>
          <w:sz w:val="20"/>
          <w:szCs w:val="20"/>
        </w:rPr>
        <w:t>); 2. сетевой (</w:t>
      </w:r>
      <w:r w:rsidRPr="00E713FA">
        <w:rPr>
          <w:sz w:val="20"/>
          <w:szCs w:val="20"/>
          <w:lang w:val="en-US"/>
        </w:rPr>
        <w:t>IP</w:t>
      </w:r>
      <w:r w:rsidRPr="00E713FA">
        <w:rPr>
          <w:sz w:val="20"/>
          <w:szCs w:val="20"/>
        </w:rPr>
        <w:t>-адрес); 3. символьное имя (</w:t>
      </w:r>
      <w:r w:rsidRPr="00E713FA">
        <w:rPr>
          <w:sz w:val="20"/>
          <w:szCs w:val="20"/>
          <w:lang w:val="en-US"/>
        </w:rPr>
        <w:t>DNS</w:t>
      </w:r>
      <w:r w:rsidRPr="00E713FA">
        <w:rPr>
          <w:sz w:val="20"/>
          <w:szCs w:val="20"/>
        </w:rPr>
        <w:t>-имя).</w:t>
      </w:r>
    </w:p>
    <w:p w:rsidR="00E713FA" w:rsidRPr="00E713FA" w:rsidRDefault="00E713FA" w:rsidP="00E713FA">
      <w:pPr>
        <w:spacing w:after="0" w:line="240" w:lineRule="auto"/>
        <w:rPr>
          <w:sz w:val="20"/>
          <w:szCs w:val="20"/>
        </w:rPr>
      </w:pPr>
      <w:r w:rsidRPr="00E713FA">
        <w:rPr>
          <w:sz w:val="20"/>
          <w:szCs w:val="20"/>
        </w:rPr>
        <w:t xml:space="preserve">Каждый компонент в сети </w:t>
      </w:r>
      <w:r w:rsidRPr="00E713FA">
        <w:rPr>
          <w:sz w:val="20"/>
          <w:szCs w:val="20"/>
          <w:lang w:val="en-US"/>
        </w:rPr>
        <w:t>TCP</w:t>
      </w:r>
      <w:r w:rsidRPr="00E713FA">
        <w:rPr>
          <w:sz w:val="20"/>
          <w:szCs w:val="20"/>
        </w:rPr>
        <w:t>/</w:t>
      </w:r>
      <w:r w:rsidRPr="00E713FA">
        <w:rPr>
          <w:sz w:val="20"/>
          <w:szCs w:val="20"/>
          <w:lang w:val="en-US"/>
        </w:rPr>
        <w:t>IP</w:t>
      </w:r>
      <w:r w:rsidRPr="00E713FA">
        <w:rPr>
          <w:sz w:val="20"/>
          <w:szCs w:val="20"/>
        </w:rPr>
        <w:t xml:space="preserve"> имеет адреса трёх уровней:</w:t>
      </w:r>
    </w:p>
    <w:p w:rsidR="00E713FA" w:rsidRPr="00E713FA" w:rsidRDefault="00E713FA" w:rsidP="00E713FA">
      <w:pPr>
        <w:numPr>
          <w:ilvl w:val="0"/>
          <w:numId w:val="13"/>
        </w:numPr>
        <w:tabs>
          <w:tab w:val="num" w:pos="0"/>
        </w:tabs>
        <w:spacing w:after="0" w:line="240" w:lineRule="auto"/>
        <w:rPr>
          <w:sz w:val="20"/>
          <w:szCs w:val="20"/>
        </w:rPr>
      </w:pPr>
      <w:r w:rsidRPr="00E713FA">
        <w:rPr>
          <w:sz w:val="20"/>
          <w:szCs w:val="20"/>
        </w:rPr>
        <w:t xml:space="preserve">Локальный адрес узла, определенный технологией, с помощью которой построена данная отдаленная сеть. Для узлов, входящих в локальные сети – это </w:t>
      </w:r>
      <w:r w:rsidRPr="00E713FA">
        <w:rPr>
          <w:sz w:val="20"/>
          <w:szCs w:val="20"/>
          <w:lang w:val="en-US"/>
        </w:rPr>
        <w:t>MAC</w:t>
      </w:r>
      <w:r w:rsidRPr="00E713FA">
        <w:rPr>
          <w:sz w:val="20"/>
          <w:szCs w:val="20"/>
        </w:rPr>
        <w:t xml:space="preserve"> адрес сетевого адаптера или порта маршрутизатора. Эти адреса назначаются изготовителем оборудования и являются уникальными, т.к. управляются централизовано. Для всех существующих технологий локальных сетей </w:t>
      </w:r>
      <w:r w:rsidRPr="00E713FA">
        <w:rPr>
          <w:sz w:val="20"/>
          <w:szCs w:val="20"/>
          <w:lang w:val="en-US"/>
        </w:rPr>
        <w:t>MAC</w:t>
      </w:r>
      <w:r w:rsidRPr="00E713FA">
        <w:rPr>
          <w:sz w:val="20"/>
          <w:szCs w:val="20"/>
        </w:rPr>
        <w:t xml:space="preserve"> адрес имеет формат 6 байтов. Старшие три – идентификатор фирмы производителя,  а младшие три – назначаются уникальным образом самим производителем.</w:t>
      </w:r>
    </w:p>
    <w:p w:rsidR="00E713FA" w:rsidRPr="00E713FA" w:rsidRDefault="00E713FA" w:rsidP="00E713FA">
      <w:pPr>
        <w:numPr>
          <w:ilvl w:val="0"/>
          <w:numId w:val="13"/>
        </w:numPr>
        <w:tabs>
          <w:tab w:val="num" w:pos="0"/>
        </w:tabs>
        <w:spacing w:after="0" w:line="240" w:lineRule="auto"/>
        <w:rPr>
          <w:sz w:val="20"/>
          <w:szCs w:val="20"/>
        </w:rPr>
      </w:pPr>
      <w:r w:rsidRPr="00E713FA">
        <w:rPr>
          <w:sz w:val="20"/>
          <w:szCs w:val="20"/>
          <w:lang w:val="en-US"/>
        </w:rPr>
        <w:t>IP</w:t>
      </w:r>
      <w:r w:rsidRPr="00E713FA">
        <w:rPr>
          <w:sz w:val="20"/>
          <w:szCs w:val="20"/>
        </w:rPr>
        <w:t xml:space="preserve">-адрес, состоящий из 4-х байт. Например, 130.26.117.100. Этот адрес используется на сетевом уровне. Он назначается администратором во время конфигурирования компьютеров и маршрутизаторов. </w:t>
      </w:r>
      <w:r w:rsidRPr="00E713FA">
        <w:rPr>
          <w:sz w:val="20"/>
          <w:szCs w:val="20"/>
          <w:lang w:val="en-US"/>
        </w:rPr>
        <w:t>IP</w:t>
      </w:r>
      <w:r w:rsidRPr="00E713FA">
        <w:rPr>
          <w:sz w:val="20"/>
          <w:szCs w:val="20"/>
        </w:rPr>
        <w:t xml:space="preserve">-адрес состоит из двух частей – номер сети и номер узла. Номер узла в протоколе </w:t>
      </w:r>
      <w:r w:rsidRPr="00E713FA">
        <w:rPr>
          <w:sz w:val="20"/>
          <w:szCs w:val="20"/>
          <w:lang w:val="en-US"/>
        </w:rPr>
        <w:t>IP</w:t>
      </w:r>
      <w:r w:rsidRPr="00E713FA">
        <w:rPr>
          <w:sz w:val="20"/>
          <w:szCs w:val="20"/>
        </w:rPr>
        <w:t xml:space="preserve"> называется независимо от локального адреса узла. Деление </w:t>
      </w:r>
      <w:r w:rsidRPr="00E713FA">
        <w:rPr>
          <w:sz w:val="20"/>
          <w:szCs w:val="20"/>
          <w:lang w:val="en-US"/>
        </w:rPr>
        <w:t>IP</w:t>
      </w:r>
      <w:r w:rsidRPr="00E713FA">
        <w:rPr>
          <w:sz w:val="20"/>
          <w:szCs w:val="20"/>
        </w:rPr>
        <w:t xml:space="preserve"> адреса на поле номера сети и на поле номера узла гибкое и граница между этими полями может устанавливаться весьма произвольно. Узел может входить в несколько </w:t>
      </w:r>
      <w:r w:rsidRPr="00E713FA">
        <w:rPr>
          <w:sz w:val="20"/>
          <w:szCs w:val="20"/>
          <w:lang w:val="en-US"/>
        </w:rPr>
        <w:t>IP</w:t>
      </w:r>
      <w:r w:rsidRPr="00E713FA">
        <w:rPr>
          <w:sz w:val="20"/>
          <w:szCs w:val="20"/>
        </w:rPr>
        <w:t xml:space="preserve"> сетей. В этом случае узел должен иметь несколько </w:t>
      </w:r>
      <w:r w:rsidRPr="00E713FA">
        <w:rPr>
          <w:sz w:val="20"/>
          <w:szCs w:val="20"/>
          <w:lang w:val="en-US"/>
        </w:rPr>
        <w:t>IP</w:t>
      </w:r>
      <w:r w:rsidRPr="00E713FA">
        <w:rPr>
          <w:sz w:val="20"/>
          <w:szCs w:val="20"/>
        </w:rPr>
        <w:t xml:space="preserve"> адресов. Т.о. адрес характеризует не отдельный компьютер или маршрутизатор, а одно сетевое соединение.</w:t>
      </w:r>
    </w:p>
    <w:p w:rsidR="00E713FA" w:rsidRPr="00E713FA" w:rsidRDefault="00E713FA" w:rsidP="00E713FA">
      <w:pPr>
        <w:numPr>
          <w:ilvl w:val="0"/>
          <w:numId w:val="13"/>
        </w:numPr>
        <w:tabs>
          <w:tab w:val="num" w:pos="0"/>
        </w:tabs>
        <w:spacing w:after="0" w:line="240" w:lineRule="auto"/>
        <w:rPr>
          <w:sz w:val="20"/>
          <w:szCs w:val="20"/>
        </w:rPr>
      </w:pPr>
      <w:r w:rsidRPr="00E713FA">
        <w:rPr>
          <w:sz w:val="20"/>
          <w:szCs w:val="20"/>
        </w:rPr>
        <w:t>Символьный идентификатор имя (</w:t>
      </w:r>
      <w:r w:rsidRPr="00E713FA">
        <w:rPr>
          <w:sz w:val="20"/>
          <w:szCs w:val="20"/>
          <w:lang w:val="en-US"/>
        </w:rPr>
        <w:t>EDU</w:t>
      </w:r>
      <w:r w:rsidRPr="00E713FA">
        <w:rPr>
          <w:sz w:val="20"/>
          <w:szCs w:val="20"/>
        </w:rPr>
        <w:t>.</w:t>
      </w:r>
      <w:r w:rsidRPr="00E713FA">
        <w:rPr>
          <w:sz w:val="20"/>
          <w:szCs w:val="20"/>
          <w:lang w:val="en-US"/>
        </w:rPr>
        <w:t>BSTU</w:t>
      </w:r>
      <w:r w:rsidRPr="00E713FA">
        <w:rPr>
          <w:sz w:val="20"/>
          <w:szCs w:val="20"/>
        </w:rPr>
        <w:t>.</w:t>
      </w:r>
      <w:r w:rsidRPr="00E713FA">
        <w:rPr>
          <w:sz w:val="20"/>
          <w:szCs w:val="20"/>
          <w:lang w:val="en-US"/>
        </w:rPr>
        <w:t>ru</w:t>
      </w:r>
      <w:r w:rsidRPr="00E713FA">
        <w:rPr>
          <w:sz w:val="20"/>
          <w:szCs w:val="20"/>
        </w:rPr>
        <w:t xml:space="preserve">). Этот адрес состоит из нескольких частей: имени машины, имени организации, имени домена. Такой адрес, называется </w:t>
      </w:r>
      <w:r w:rsidRPr="00E713FA">
        <w:rPr>
          <w:sz w:val="20"/>
          <w:szCs w:val="20"/>
          <w:lang w:val="en-US"/>
        </w:rPr>
        <w:t>DNS</w:t>
      </w:r>
      <w:r w:rsidRPr="00E713FA">
        <w:rPr>
          <w:sz w:val="20"/>
          <w:szCs w:val="20"/>
        </w:rPr>
        <w:t>–</w:t>
      </w:r>
      <w:r w:rsidRPr="00E713FA">
        <w:rPr>
          <w:sz w:val="20"/>
          <w:szCs w:val="20"/>
          <w:lang w:val="uk-UA"/>
        </w:rPr>
        <w:t xml:space="preserve">имя и используется на прикладом уровне, например в протоколах </w:t>
      </w:r>
      <w:r w:rsidRPr="00E713FA">
        <w:rPr>
          <w:sz w:val="20"/>
          <w:szCs w:val="20"/>
          <w:lang w:val="en-US"/>
        </w:rPr>
        <w:t>FTR</w:t>
      </w:r>
      <w:r w:rsidRPr="00E713FA">
        <w:rPr>
          <w:sz w:val="20"/>
          <w:szCs w:val="20"/>
        </w:rPr>
        <w:t xml:space="preserve">, </w:t>
      </w:r>
      <w:r w:rsidRPr="00E713FA">
        <w:rPr>
          <w:sz w:val="20"/>
          <w:szCs w:val="20"/>
          <w:lang w:val="en-US"/>
        </w:rPr>
        <w:t>HTTP</w:t>
      </w:r>
      <w:r w:rsidRPr="00E713FA">
        <w:rPr>
          <w:sz w:val="20"/>
          <w:szCs w:val="20"/>
        </w:rPr>
        <w:t>.</w:t>
      </w:r>
    </w:p>
    <w:p w:rsidR="00E713FA" w:rsidRPr="00E713FA" w:rsidRDefault="00E713FA" w:rsidP="00E713FA">
      <w:pPr>
        <w:spacing w:after="0" w:line="240" w:lineRule="auto"/>
        <w:rPr>
          <w:sz w:val="20"/>
          <w:szCs w:val="20"/>
        </w:rPr>
      </w:pPr>
    </w:p>
    <w:p w:rsidR="00B73624" w:rsidRPr="00B73624" w:rsidRDefault="00B73624" w:rsidP="00B73624">
      <w:pPr>
        <w:spacing w:after="0" w:line="240" w:lineRule="auto"/>
        <w:rPr>
          <w:i/>
          <w:sz w:val="20"/>
          <w:szCs w:val="20"/>
        </w:rPr>
      </w:pPr>
      <w:r w:rsidRPr="00B73624">
        <w:rPr>
          <w:i/>
          <w:sz w:val="20"/>
          <w:szCs w:val="20"/>
        </w:rPr>
        <w:t>6. Структура данных типа таблица.</w:t>
      </w:r>
    </w:p>
    <w:p w:rsidR="00B73624" w:rsidRPr="00B73624" w:rsidRDefault="00B73624" w:rsidP="00B73624">
      <w:pPr>
        <w:spacing w:after="0" w:line="240" w:lineRule="auto"/>
        <w:rPr>
          <w:sz w:val="20"/>
          <w:szCs w:val="20"/>
        </w:rPr>
      </w:pPr>
      <w:r w:rsidRPr="00B73624">
        <w:rPr>
          <w:i/>
          <w:sz w:val="20"/>
          <w:szCs w:val="20"/>
        </w:rPr>
        <w:lastRenderedPageBreak/>
        <w:t xml:space="preserve">Таблица </w:t>
      </w:r>
      <w:r w:rsidRPr="00B73624">
        <w:rPr>
          <w:sz w:val="20"/>
          <w:szCs w:val="20"/>
        </w:rPr>
        <w:t xml:space="preserve">– последовательность записей, которые имеют одну и ту же организацию. Такая отдельная запись называется </w:t>
      </w:r>
      <w:r w:rsidRPr="00B73624">
        <w:rPr>
          <w:i/>
          <w:sz w:val="20"/>
          <w:szCs w:val="20"/>
        </w:rPr>
        <w:t>элементом таблицы</w:t>
      </w:r>
      <w:r w:rsidRPr="00B73624">
        <w:rPr>
          <w:sz w:val="20"/>
          <w:szCs w:val="20"/>
        </w:rPr>
        <w:t xml:space="preserve">. Чаще всего используется простая запись. Таким образом, таблица – это агрегация элементов. Если последовательность записей упорядочена относительно какого-либо признака, то такая таблица называется </w:t>
      </w:r>
      <w:r w:rsidRPr="00B73624">
        <w:rPr>
          <w:i/>
          <w:sz w:val="20"/>
          <w:szCs w:val="20"/>
        </w:rPr>
        <w:t>упорядоченной</w:t>
      </w:r>
      <w:r w:rsidRPr="00B73624">
        <w:rPr>
          <w:sz w:val="20"/>
          <w:szCs w:val="20"/>
        </w:rPr>
        <w:t xml:space="preserve">, иначе – таблица </w:t>
      </w:r>
      <w:r w:rsidRPr="00B73624">
        <w:rPr>
          <w:i/>
          <w:sz w:val="20"/>
          <w:szCs w:val="20"/>
        </w:rPr>
        <w:t>неупорядоченная</w:t>
      </w:r>
      <w:r w:rsidRPr="00B73624">
        <w:rPr>
          <w:sz w:val="20"/>
          <w:szCs w:val="20"/>
        </w:rPr>
        <w:t>.</w:t>
      </w:r>
    </w:p>
    <w:p w:rsidR="00B73624" w:rsidRPr="00B73624" w:rsidRDefault="00B73624" w:rsidP="00B73624">
      <w:pPr>
        <w:spacing w:after="0" w:line="240" w:lineRule="auto"/>
        <w:rPr>
          <w:sz w:val="20"/>
          <w:szCs w:val="20"/>
        </w:rPr>
      </w:pPr>
      <w:r w:rsidRPr="00B73624">
        <w:rPr>
          <w:sz w:val="20"/>
          <w:szCs w:val="20"/>
        </w:rPr>
        <w:t>Классификация СД типа таблица:</w:t>
      </w:r>
    </w:p>
    <w:p w:rsidR="00B73624" w:rsidRPr="00B73624" w:rsidRDefault="00B73624" w:rsidP="00B73624">
      <w:pPr>
        <w:spacing w:after="0" w:line="240" w:lineRule="auto"/>
        <w:rPr>
          <w:sz w:val="20"/>
          <w:szCs w:val="20"/>
        </w:rPr>
      </w:pPr>
    </w:p>
    <w:tbl>
      <w:tblPr>
        <w:tblW w:w="0" w:type="auto"/>
        <w:tblInd w:w="250" w:type="dxa"/>
        <w:tblLayout w:type="fixed"/>
        <w:tblLook w:val="0000" w:firstRow="0" w:lastRow="0" w:firstColumn="0" w:lastColumn="0" w:noHBand="0" w:noVBand="0"/>
      </w:tblPr>
      <w:tblGrid>
        <w:gridCol w:w="3119"/>
        <w:gridCol w:w="3402"/>
        <w:gridCol w:w="2268"/>
      </w:tblGrid>
      <w:tr w:rsidR="00B73624" w:rsidRPr="00B73624" w:rsidTr="00054219">
        <w:trPr>
          <w:cantSplit/>
        </w:trPr>
        <w:tc>
          <w:tcPr>
            <w:tcW w:w="8789" w:type="dxa"/>
            <w:gridSpan w:val="3"/>
            <w:shd w:val="clear" w:color="auto" w:fill="auto"/>
          </w:tcPr>
          <w:p w:rsidR="00B73624" w:rsidRPr="00B73624" w:rsidRDefault="00B73624" w:rsidP="00B73624">
            <w:pPr>
              <w:spacing w:after="0" w:line="240" w:lineRule="auto"/>
              <w:rPr>
                <w:sz w:val="20"/>
                <w:szCs w:val="20"/>
              </w:rPr>
            </w:pPr>
            <w:r w:rsidRPr="00B73624">
              <w:rPr>
                <w:sz w:val="20"/>
                <w:szCs w:val="20"/>
              </w:rPr>
              <w:t>СД типа таблица</w:t>
            </w:r>
          </w:p>
        </w:tc>
      </w:tr>
      <w:tr w:rsidR="00B73624" w:rsidRPr="00B73624" w:rsidTr="00054219">
        <w:trPr>
          <w:cantSplit/>
        </w:trPr>
        <w:tc>
          <w:tcPr>
            <w:tcW w:w="8789" w:type="dxa"/>
            <w:gridSpan w:val="3"/>
            <w:shd w:val="clear" w:color="auto" w:fill="auto"/>
          </w:tcPr>
          <w:p w:rsidR="00B73624" w:rsidRPr="00B73624" w:rsidRDefault="00B73624" w:rsidP="00B73624">
            <w:pPr>
              <w:spacing w:after="0" w:line="240" w:lineRule="auto"/>
              <w:rPr>
                <w:sz w:val="20"/>
                <w:szCs w:val="20"/>
                <w:lang w:val="ru-RU"/>
              </w:rPr>
            </w:pPr>
            <w:r w:rsidRPr="00B73624">
              <w:rPr>
                <w:sz w:val="20"/>
                <w:szCs w:val="20"/>
              </w:rPr>
              <mc:AlternateContent>
                <mc:Choice Requires="wps">
                  <w:drawing>
                    <wp:anchor distT="0" distB="0" distL="114300" distR="114300" simplePos="0" relativeHeight="251868160" behindDoc="0" locked="0" layoutInCell="1" allowOverlap="1">
                      <wp:simplePos x="0" y="0"/>
                      <wp:positionH relativeFrom="column">
                        <wp:posOffset>1111250</wp:posOffset>
                      </wp:positionH>
                      <wp:positionV relativeFrom="paragraph">
                        <wp:posOffset>56515</wp:posOffset>
                      </wp:positionV>
                      <wp:extent cx="1737360" cy="182880"/>
                      <wp:effectExtent l="27940" t="5715" r="6350" b="59055"/>
                      <wp:wrapNone/>
                      <wp:docPr id="604" name="Прямая соединительная линия 6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737360" cy="182880"/>
                              </a:xfrm>
                              <a:prstGeom prst="line">
                                <a:avLst/>
                              </a:prstGeom>
                              <a:noFill/>
                              <a:ln w="9360">
                                <a:solidFill>
                                  <a:srgbClr val="000000"/>
                                </a:solidFill>
                                <a:miter lim="800000"/>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604" o:spid="_x0000_s1026" style="position:absolute;flip:x;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7.5pt,4.45pt" to="224.3pt,1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" strokeweight=".26mm">
                      <v:stroke endarrow="block" joinstyle="miter"/>
                    </v:line>
                  </w:pict>
                </mc:Fallback>
              </mc:AlternateContent>
            </w:r>
            <w:r w:rsidRPr="00B73624">
              <w:rPr>
                <w:sz w:val="20"/>
                <w:szCs w:val="20"/>
              </w:rPr>
              <mc:AlternateContent>
                <mc:Choice Requires="wps">
                  <w:drawing>
                    <wp:anchor distT="0" distB="0" distL="114300" distR="114300" simplePos="0" relativeHeight="251869184" behindDoc="0" locked="0" layoutInCell="1" allowOverlap="1">
                      <wp:simplePos x="0" y="0"/>
                      <wp:positionH relativeFrom="column">
                        <wp:posOffset>2848610</wp:posOffset>
                      </wp:positionH>
                      <wp:positionV relativeFrom="paragraph">
                        <wp:posOffset>42545</wp:posOffset>
                      </wp:positionV>
                      <wp:extent cx="0" cy="274320"/>
                      <wp:effectExtent l="60325" t="10795" r="53975" b="19685"/>
                      <wp:wrapNone/>
                      <wp:docPr id="603" name="Прямая соединительная линия 6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4320"/>
                              </a:xfrm>
                              <a:prstGeom prst="line">
                                <a:avLst/>
                              </a:prstGeom>
                              <a:noFill/>
                              <a:ln w="9360">
                                <a:solidFill>
                                  <a:srgbClr val="000000"/>
                                </a:solidFill>
                                <a:miter lim="800000"/>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603" o:spid="_x0000_s1026" style="position:absolute;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4.3pt,3.35pt" to="224.3pt,2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" strokeweight=".26mm">
                      <v:stroke endarrow="block" joinstyle="miter"/>
                    </v:line>
                  </w:pict>
                </mc:Fallback>
              </mc:AlternateContent>
            </w:r>
            <w:r w:rsidRPr="00B73624">
              <w:rPr>
                <w:sz w:val="20"/>
                <w:szCs w:val="20"/>
              </w:rPr>
              <mc:AlternateContent>
                <mc:Choice Requires="wps">
                  <w:drawing>
                    <wp:anchor distT="0" distB="0" distL="114300" distR="114300" simplePos="0" relativeHeight="251870208" behindDoc="0" locked="0" layoutInCell="1" allowOverlap="1">
                      <wp:simplePos x="0" y="0"/>
                      <wp:positionH relativeFrom="column">
                        <wp:posOffset>2848610</wp:posOffset>
                      </wp:positionH>
                      <wp:positionV relativeFrom="paragraph">
                        <wp:posOffset>42545</wp:posOffset>
                      </wp:positionV>
                      <wp:extent cx="2011680" cy="196850"/>
                      <wp:effectExtent l="12700" t="10795" r="23495" b="59055"/>
                      <wp:wrapNone/>
                      <wp:docPr id="602" name="Прямая соединительная линия 6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11680" cy="196850"/>
                              </a:xfrm>
                              <a:prstGeom prst="line">
                                <a:avLst/>
                              </a:prstGeom>
                              <a:noFill/>
                              <a:ln w="9360">
                                <a:solidFill>
                                  <a:srgbClr val="000000"/>
                                </a:solidFill>
                                <a:miter lim="800000"/>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602" o:spid="_x0000_s1026" style="position:absolute;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4.3pt,3.35pt" to="382.7pt,1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" strokeweight=".26mm">
                      <v:stroke endarrow="block" joinstyle="miter"/>
                    </v:line>
                  </w:pict>
                </mc:Fallback>
              </mc:AlternateContent>
            </w:r>
          </w:p>
          <w:p w:rsidR="00B73624" w:rsidRPr="00B73624" w:rsidRDefault="00B73624" w:rsidP="00B73624">
            <w:pPr>
              <w:spacing w:after="0" w:line="240" w:lineRule="auto"/>
              <w:rPr>
                <w:sz w:val="20"/>
                <w:szCs w:val="20"/>
              </w:rPr>
            </w:pPr>
          </w:p>
        </w:tc>
      </w:tr>
      <w:tr w:rsidR="00B73624" w:rsidRPr="00B73624" w:rsidTr="00054219">
        <w:tc>
          <w:tcPr>
            <w:tcW w:w="3119" w:type="dxa"/>
            <w:shd w:val="clear" w:color="auto" w:fill="auto"/>
          </w:tcPr>
          <w:p w:rsidR="00B73624" w:rsidRPr="00B73624" w:rsidRDefault="00B73624" w:rsidP="00B73624">
            <w:pPr>
              <w:spacing w:after="0" w:line="240" w:lineRule="auto"/>
              <w:rPr>
                <w:sz w:val="20"/>
                <w:szCs w:val="20"/>
              </w:rPr>
            </w:pPr>
            <w:r w:rsidRPr="00B73624">
              <w:rPr>
                <w:sz w:val="20"/>
                <w:szCs w:val="20"/>
              </w:rPr>
              <w:t>неупорядоченная таблица</w:t>
            </w:r>
          </w:p>
        </w:tc>
        <w:tc>
          <w:tcPr>
            <w:tcW w:w="3402" w:type="dxa"/>
            <w:shd w:val="clear" w:color="auto" w:fill="auto"/>
          </w:tcPr>
          <w:p w:rsidR="00B73624" w:rsidRPr="00B73624" w:rsidRDefault="00B73624" w:rsidP="00B73624">
            <w:pPr>
              <w:spacing w:after="0" w:line="240" w:lineRule="auto"/>
              <w:rPr>
                <w:sz w:val="20"/>
                <w:szCs w:val="20"/>
              </w:rPr>
            </w:pPr>
            <w:r w:rsidRPr="00B73624">
              <w:rPr>
                <w:sz w:val="20"/>
                <w:szCs w:val="20"/>
              </w:rPr>
              <w:t>упорядоченная таблица</w:t>
            </w:r>
          </w:p>
        </w:tc>
        <w:tc>
          <w:tcPr>
            <w:tcW w:w="2268" w:type="dxa"/>
            <w:shd w:val="clear" w:color="auto" w:fill="auto"/>
          </w:tcPr>
          <w:p w:rsidR="00B73624" w:rsidRPr="00B73624" w:rsidRDefault="00B73624" w:rsidP="00B73624">
            <w:pPr>
              <w:spacing w:after="0" w:line="240" w:lineRule="auto"/>
              <w:rPr>
                <w:sz w:val="20"/>
                <w:szCs w:val="20"/>
              </w:rPr>
            </w:pPr>
            <w:r w:rsidRPr="00B73624">
              <w:rPr>
                <w:sz w:val="20"/>
                <w:szCs w:val="20"/>
              </w:rPr>
              <w:t>хеш-таблица</w:t>
            </w:r>
          </w:p>
        </w:tc>
      </w:tr>
      <w:tr w:rsidR="00B73624" w:rsidRPr="00B73624" w:rsidTr="00054219">
        <w:trPr>
          <w:cantSplit/>
        </w:trPr>
        <w:tc>
          <w:tcPr>
            <w:tcW w:w="8789" w:type="dxa"/>
            <w:gridSpan w:val="3"/>
            <w:shd w:val="clear" w:color="auto" w:fill="auto"/>
          </w:tcPr>
          <w:p w:rsidR="00B73624" w:rsidRPr="00B73624" w:rsidRDefault="00B73624" w:rsidP="00B73624">
            <w:pPr>
              <w:spacing w:after="0" w:line="240" w:lineRule="auto"/>
              <w:rPr>
                <w:sz w:val="20"/>
                <w:szCs w:val="20"/>
                <w:lang w:val="ru-RU"/>
              </w:rPr>
            </w:pPr>
            <w:r w:rsidRPr="00B73624">
              <w:rPr>
                <w:sz w:val="20"/>
                <w:szCs w:val="20"/>
              </w:rPr>
              <mc:AlternateContent>
                <mc:Choice Requires="wps">
                  <w:drawing>
                    <wp:anchor distT="0" distB="0" distL="114300" distR="114300" simplePos="0" relativeHeight="251871232" behindDoc="0" locked="0" layoutInCell="1" allowOverlap="1">
                      <wp:simplePos x="0" y="0"/>
                      <wp:positionH relativeFrom="column">
                        <wp:posOffset>1019810</wp:posOffset>
                      </wp:positionH>
                      <wp:positionV relativeFrom="paragraph">
                        <wp:posOffset>48260</wp:posOffset>
                      </wp:positionV>
                      <wp:extent cx="0" cy="272415"/>
                      <wp:effectExtent l="60325" t="12700" r="53975" b="19685"/>
                      <wp:wrapNone/>
                      <wp:docPr id="601" name="Прямая соединительная линия 6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2415"/>
                              </a:xfrm>
                              <a:prstGeom prst="line">
                                <a:avLst/>
                              </a:prstGeom>
                              <a:noFill/>
                              <a:ln w="9360">
                                <a:solidFill>
                                  <a:srgbClr val="000000"/>
                                </a:solidFill>
                                <a:miter lim="800000"/>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601" o:spid="_x0000_s1026" style="position:absolute;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0.3pt,3.8pt" to="80.3pt,2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" strokeweight=".26mm">
                      <v:stroke endarrow="block" joinstyle="miter"/>
                    </v:line>
                  </w:pict>
                </mc:Fallback>
              </mc:AlternateContent>
            </w:r>
            <w:r w:rsidRPr="00B73624">
              <w:rPr>
                <w:sz w:val="20"/>
                <w:szCs w:val="20"/>
              </w:rPr>
              <mc:AlternateContent>
                <mc:Choice Requires="wps">
                  <w:drawing>
                    <wp:anchor distT="0" distB="0" distL="114300" distR="114300" simplePos="0" relativeHeight="251872256" behindDoc="0" locked="0" layoutInCell="1" allowOverlap="1">
                      <wp:simplePos x="0" y="0"/>
                      <wp:positionH relativeFrom="column">
                        <wp:posOffset>1019810</wp:posOffset>
                      </wp:positionH>
                      <wp:positionV relativeFrom="paragraph">
                        <wp:posOffset>46355</wp:posOffset>
                      </wp:positionV>
                      <wp:extent cx="1645920" cy="274320"/>
                      <wp:effectExtent l="12700" t="10795" r="27305" b="57785"/>
                      <wp:wrapNone/>
                      <wp:docPr id="600" name="Прямая соединительная линия 6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45920" cy="274320"/>
                              </a:xfrm>
                              <a:prstGeom prst="line">
                                <a:avLst/>
                              </a:prstGeom>
                              <a:noFill/>
                              <a:ln w="9360">
                                <a:solidFill>
                                  <a:srgbClr val="000000"/>
                                </a:solidFill>
                                <a:miter lim="800000"/>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600" o:spid="_x0000_s1026" style="position:absolute;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0.3pt,3.65pt" to="209.9pt,2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" strokeweight=".26mm">
                      <v:stroke endarrow="block" joinstyle="miter"/>
                    </v:line>
                  </w:pict>
                </mc:Fallback>
              </mc:AlternateContent>
            </w:r>
            <w:r w:rsidRPr="00B73624">
              <w:rPr>
                <w:sz w:val="20"/>
                <w:szCs w:val="20"/>
              </w:rPr>
              <mc:AlternateContent>
                <mc:Choice Requires="wps">
                  <w:drawing>
                    <wp:anchor distT="0" distB="0" distL="114300" distR="114300" simplePos="0" relativeHeight="251873280" behindDoc="0" locked="0" layoutInCell="1" allowOverlap="1">
                      <wp:simplePos x="0" y="0"/>
                      <wp:positionH relativeFrom="column">
                        <wp:posOffset>3122930</wp:posOffset>
                      </wp:positionH>
                      <wp:positionV relativeFrom="paragraph">
                        <wp:posOffset>46355</wp:posOffset>
                      </wp:positionV>
                      <wp:extent cx="0" cy="272415"/>
                      <wp:effectExtent l="58420" t="10795" r="55880" b="21590"/>
                      <wp:wrapNone/>
                      <wp:docPr id="599" name="Прямая соединительная линия 5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2415"/>
                              </a:xfrm>
                              <a:prstGeom prst="line">
                                <a:avLst/>
                              </a:prstGeom>
                              <a:noFill/>
                              <a:ln w="9360">
                                <a:solidFill>
                                  <a:srgbClr val="000000"/>
                                </a:solidFill>
                                <a:miter lim="800000"/>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599" o:spid="_x0000_s1026" style="position:absolute;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5.9pt,3.65pt" to="245.9pt,2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" strokeweight=".26mm">
                      <v:stroke endarrow="block" joinstyle="miter"/>
                    </v:line>
                  </w:pict>
                </mc:Fallback>
              </mc:AlternateContent>
            </w:r>
            <w:r w:rsidRPr="00B73624">
              <w:rPr>
                <w:sz w:val="20"/>
                <w:szCs w:val="20"/>
              </w:rPr>
              <mc:AlternateContent>
                <mc:Choice Requires="wps">
                  <w:drawing>
                    <wp:anchor distT="0" distB="0" distL="114300" distR="114300" simplePos="0" relativeHeight="251874304" behindDoc="0" locked="0" layoutInCell="1" allowOverlap="1">
                      <wp:simplePos x="0" y="0"/>
                      <wp:positionH relativeFrom="column">
                        <wp:posOffset>1477010</wp:posOffset>
                      </wp:positionH>
                      <wp:positionV relativeFrom="paragraph">
                        <wp:posOffset>48260</wp:posOffset>
                      </wp:positionV>
                      <wp:extent cx="1645920" cy="272415"/>
                      <wp:effectExtent l="22225" t="12700" r="8255" b="57785"/>
                      <wp:wrapNone/>
                      <wp:docPr id="598" name="Прямая соединительная линия 5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645920" cy="272415"/>
                              </a:xfrm>
                              <a:prstGeom prst="line">
                                <a:avLst/>
                              </a:prstGeom>
                              <a:noFill/>
                              <a:ln w="9360">
                                <a:solidFill>
                                  <a:srgbClr val="000000"/>
                                </a:solidFill>
                                <a:miter lim="800000"/>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598" o:spid="_x0000_s1026" style="position:absolute;flip:x;z-index:25187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6.3pt,3.8pt" to="245.9pt,2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" strokeweight=".26mm">
                      <v:stroke endarrow="block" joinstyle="miter"/>
                    </v:line>
                  </w:pict>
                </mc:Fallback>
              </mc:AlternateContent>
            </w:r>
          </w:p>
          <w:p w:rsidR="00B73624" w:rsidRPr="00B73624" w:rsidRDefault="00B73624" w:rsidP="00B73624">
            <w:pPr>
              <w:spacing w:after="0" w:line="240" w:lineRule="auto"/>
              <w:rPr>
                <w:sz w:val="20"/>
                <w:szCs w:val="20"/>
              </w:rPr>
            </w:pPr>
          </w:p>
        </w:tc>
      </w:tr>
      <w:tr w:rsidR="00B73624" w:rsidRPr="00B73624" w:rsidTr="00054219">
        <w:tc>
          <w:tcPr>
            <w:tcW w:w="3119" w:type="dxa"/>
            <w:shd w:val="clear" w:color="auto" w:fill="auto"/>
          </w:tcPr>
          <w:p w:rsidR="00B73624" w:rsidRPr="00B73624" w:rsidRDefault="00B73624" w:rsidP="00B73624">
            <w:pPr>
              <w:spacing w:after="0" w:line="240" w:lineRule="auto"/>
              <w:rPr>
                <w:sz w:val="20"/>
                <w:szCs w:val="20"/>
              </w:rPr>
            </w:pPr>
            <w:r w:rsidRPr="00B73624">
              <w:rPr>
                <w:sz w:val="20"/>
                <w:szCs w:val="20"/>
              </w:rPr>
              <w:t>как отображение на массив</w:t>
            </w:r>
          </w:p>
        </w:tc>
        <w:tc>
          <w:tcPr>
            <w:tcW w:w="3402" w:type="dxa"/>
            <w:shd w:val="clear" w:color="auto" w:fill="auto"/>
          </w:tcPr>
          <w:p w:rsidR="00B73624" w:rsidRPr="00B73624" w:rsidRDefault="00B73624" w:rsidP="00B73624">
            <w:pPr>
              <w:spacing w:after="0" w:line="240" w:lineRule="auto"/>
              <w:rPr>
                <w:sz w:val="20"/>
                <w:szCs w:val="20"/>
              </w:rPr>
            </w:pPr>
            <w:r w:rsidRPr="00B73624">
              <w:rPr>
                <w:sz w:val="20"/>
                <w:szCs w:val="20"/>
              </w:rPr>
              <w:t>как отображение на список</w:t>
            </w:r>
          </w:p>
        </w:tc>
        <w:tc>
          <w:tcPr>
            <w:tcW w:w="2268" w:type="dxa"/>
            <w:shd w:val="clear" w:color="auto" w:fill="auto"/>
          </w:tcPr>
          <w:p w:rsidR="00B73624" w:rsidRPr="00B73624" w:rsidRDefault="00B73624" w:rsidP="00B73624">
            <w:pPr>
              <w:spacing w:after="0" w:line="240" w:lineRule="auto"/>
              <w:rPr>
                <w:sz w:val="20"/>
                <w:szCs w:val="20"/>
              </w:rPr>
            </w:pPr>
          </w:p>
        </w:tc>
      </w:tr>
    </w:tbl>
    <w:p w:rsidR="00B73624" w:rsidRPr="00B73624" w:rsidRDefault="00B73624" w:rsidP="00B73624">
      <w:pPr>
        <w:spacing w:after="0" w:line="240" w:lineRule="auto"/>
        <w:rPr>
          <w:sz w:val="20"/>
          <w:szCs w:val="20"/>
          <w:lang w:val="ru-RU"/>
        </w:rPr>
      </w:pPr>
      <w:r w:rsidRPr="00B73624">
        <w:rPr>
          <w:sz w:val="20"/>
          <w:szCs w:val="20"/>
        </w:rPr>
        <mc:AlternateContent>
          <mc:Choice Requires="wps">
            <w:drawing>
              <wp:anchor distT="0" distB="0" distL="114300" distR="114300" simplePos="0" relativeHeight="251875328" behindDoc="0" locked="0" layoutInCell="1" allowOverlap="1">
                <wp:simplePos x="0" y="0"/>
                <wp:positionH relativeFrom="column">
                  <wp:posOffset>1659890</wp:posOffset>
                </wp:positionH>
                <wp:positionV relativeFrom="paragraph">
                  <wp:posOffset>118745</wp:posOffset>
                </wp:positionV>
                <wp:extent cx="1097280" cy="548640"/>
                <wp:effectExtent l="8255" t="12700" r="8890" b="10160"/>
                <wp:wrapNone/>
                <wp:docPr id="597" name="Прямоугольник 5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97280" cy="548640"/>
                        </a:xfrm>
                        <a:prstGeom prst="rect">
                          <a:avLst/>
                        </a:prstGeom>
                        <a:solidFill>
                          <a:srgbClr val="FFFFFF"/>
                        </a:solidFill>
                        <a:ln w="936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Прямоугольник 597" o:spid="_x0000_s1026" style="position:absolute;margin-left:130.7pt;margin-top:9.35pt;width:86.4pt;height:43.2pt;z-index:25187532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" strokeweight=".26mm"/>
            </w:pict>
          </mc:Fallback>
        </mc:AlternateContent>
      </w:r>
      <w:r w:rsidRPr="00B73624">
        <w:rPr>
          <w:sz w:val="20"/>
          <w:szCs w:val="20"/>
        </w:rPr>
        <mc:AlternateContent>
          <mc:Choice Requires="wps">
            <w:drawing>
              <wp:anchor distT="0" distB="0" distL="114300" distR="114300" simplePos="0" relativeHeight="251877376" behindDoc="0" locked="0" layoutInCell="1" allowOverlap="1">
                <wp:simplePos x="0" y="0"/>
                <wp:positionH relativeFrom="column">
                  <wp:posOffset>1659890</wp:posOffset>
                </wp:positionH>
                <wp:positionV relativeFrom="paragraph">
                  <wp:posOffset>118745</wp:posOffset>
                </wp:positionV>
                <wp:extent cx="182880" cy="548640"/>
                <wp:effectExtent l="8255" t="12700" r="8890" b="10160"/>
                <wp:wrapNone/>
                <wp:docPr id="596" name="Прямоугольник 5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 cy="548640"/>
                        </a:xfrm>
                        <a:prstGeom prst="rect">
                          <a:avLst/>
                        </a:prstGeom>
                        <a:solidFill>
                          <a:srgbClr val="C0C0C0"/>
                        </a:solidFill>
                        <a:ln w="936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Прямоугольник 596" o:spid="_x0000_s1026" style="position:absolute;margin-left:130.7pt;margin-top:9.35pt;width:14.4pt;height:43.2pt;z-index:25187737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" fillcolor="silver" strokeweight=".26mm"/>
            </w:pict>
          </mc:Fallback>
        </mc:AlternateContent>
      </w:r>
      <w:r w:rsidRPr="00B73624">
        <w:rPr>
          <w:sz w:val="20"/>
          <w:szCs w:val="20"/>
        </w:rPr>
        <mc:AlternateContent>
          <mc:Choice Requires="wps">
            <w:drawing>
              <wp:anchor distT="0" distB="0" distL="114300" distR="114300" simplePos="0" relativeHeight="251878400" behindDoc="0" locked="0" layoutInCell="1" allowOverlap="1">
                <wp:simplePos x="0" y="0"/>
                <wp:positionH relativeFrom="column">
                  <wp:posOffset>2025650</wp:posOffset>
                </wp:positionH>
                <wp:positionV relativeFrom="paragraph">
                  <wp:posOffset>118745</wp:posOffset>
                </wp:positionV>
                <wp:extent cx="0" cy="548640"/>
                <wp:effectExtent l="12065" t="12700" r="6985" b="10160"/>
                <wp:wrapNone/>
                <wp:docPr id="595" name="Прямая соединительная линия 5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48640"/>
                        </a:xfrm>
                        <a:prstGeom prst="line">
                          <a:avLst/>
                        </a:prstGeom>
                        <a:noFill/>
                        <a:ln w="936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595" o:spid="_x0000_s1026" style="position:absolute;z-index:25187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9.5pt,9.35pt" to="159.5pt,5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" strokeweight=".26mm">
                <v:stroke joinstyle="miter"/>
              </v:line>
            </w:pict>
          </mc:Fallback>
        </mc:AlternateContent>
      </w:r>
      <w:r w:rsidRPr="00B73624">
        <w:rPr>
          <w:sz w:val="20"/>
          <w:szCs w:val="20"/>
        </w:rPr>
        <mc:AlternateContent>
          <mc:Choice Requires="wps">
            <w:drawing>
              <wp:anchor distT="0" distB="0" distL="114300" distR="114300" simplePos="0" relativeHeight="251879424" behindDoc="0" locked="0" layoutInCell="1" allowOverlap="1">
                <wp:simplePos x="0" y="0"/>
                <wp:positionH relativeFrom="column">
                  <wp:posOffset>2208530</wp:posOffset>
                </wp:positionH>
                <wp:positionV relativeFrom="paragraph">
                  <wp:posOffset>118745</wp:posOffset>
                </wp:positionV>
                <wp:extent cx="0" cy="548640"/>
                <wp:effectExtent l="13970" t="12700" r="5080" b="10160"/>
                <wp:wrapNone/>
                <wp:docPr id="594" name="Прямая соединительная линия 5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48640"/>
                        </a:xfrm>
                        <a:prstGeom prst="line">
                          <a:avLst/>
                        </a:prstGeom>
                        <a:noFill/>
                        <a:ln w="936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594" o:spid="_x0000_s1026" style="position:absolute;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3.9pt,9.35pt" to="173.9pt,5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" strokeweight=".26mm">
                <v:stroke joinstyle="miter"/>
              </v:line>
            </w:pict>
          </mc:Fallback>
        </mc:AlternateContent>
      </w:r>
      <w:r w:rsidRPr="00B73624">
        <w:rPr>
          <w:sz w:val="20"/>
          <w:szCs w:val="20"/>
        </w:rPr>
        <mc:AlternateContent>
          <mc:Choice Requires="wps">
            <w:drawing>
              <wp:anchor distT="0" distB="0" distL="114300" distR="114300" simplePos="0" relativeHeight="251880448" behindDoc="0" locked="0" layoutInCell="1" allowOverlap="1">
                <wp:simplePos x="0" y="0"/>
                <wp:positionH relativeFrom="column">
                  <wp:posOffset>2391410</wp:posOffset>
                </wp:positionH>
                <wp:positionV relativeFrom="paragraph">
                  <wp:posOffset>118745</wp:posOffset>
                </wp:positionV>
                <wp:extent cx="0" cy="548640"/>
                <wp:effectExtent l="6350" t="12700" r="12700" b="10160"/>
                <wp:wrapNone/>
                <wp:docPr id="593" name="Прямая соединительная линия 5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48640"/>
                        </a:xfrm>
                        <a:prstGeom prst="line">
                          <a:avLst/>
                        </a:prstGeom>
                        <a:noFill/>
                        <a:ln w="936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593" o:spid="_x0000_s1026" style="position:absolute;z-index:25188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8.3pt,9.35pt" to="188.3pt,5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" strokeweight=".26mm">
                <v:stroke joinstyle="miter"/>
              </v:line>
            </w:pict>
          </mc:Fallback>
        </mc:AlternateContent>
      </w:r>
      <w:r w:rsidRPr="00B73624">
        <w:rPr>
          <w:sz w:val="20"/>
          <w:szCs w:val="20"/>
        </w:rPr>
        <mc:AlternateContent>
          <mc:Choice Requires="wps">
            <w:drawing>
              <wp:anchor distT="0" distB="0" distL="114300" distR="114300" simplePos="0" relativeHeight="251881472" behindDoc="0" locked="0" layoutInCell="1" allowOverlap="1">
                <wp:simplePos x="0" y="0"/>
                <wp:positionH relativeFrom="column">
                  <wp:posOffset>2574290</wp:posOffset>
                </wp:positionH>
                <wp:positionV relativeFrom="paragraph">
                  <wp:posOffset>118745</wp:posOffset>
                </wp:positionV>
                <wp:extent cx="0" cy="548640"/>
                <wp:effectExtent l="8255" t="12700" r="10795" b="10160"/>
                <wp:wrapNone/>
                <wp:docPr id="592" name="Прямая соединительная линия 5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48640"/>
                        </a:xfrm>
                        <a:prstGeom prst="line">
                          <a:avLst/>
                        </a:prstGeom>
                        <a:noFill/>
                        <a:ln w="936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592" o:spid="_x0000_s1026" style="position:absolute;z-index:25188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2.7pt,9.35pt" to="202.7pt,5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" strokeweight=".26mm">
                <v:stroke joinstyle="miter"/>
              </v:line>
            </w:pict>
          </mc:Fallback>
        </mc:AlternateContent>
      </w:r>
    </w:p>
    <w:p w:rsidR="00B73624" w:rsidRPr="00B73624" w:rsidRDefault="00B73624" w:rsidP="00B73624">
      <w:pPr>
        <w:spacing w:after="0" w:line="240" w:lineRule="auto"/>
        <w:rPr>
          <w:sz w:val="20"/>
          <w:szCs w:val="20"/>
          <w:lang w:val="ru-RU"/>
        </w:rPr>
      </w:pPr>
      <w:r w:rsidRPr="00B73624">
        <w:rPr>
          <w:sz w:val="20"/>
          <w:szCs w:val="20"/>
        </w:rPr>
        <mc:AlternateContent>
          <mc:Choice Requires="wps">
            <w:drawing>
              <wp:anchor distT="0" distB="0" distL="114300" distR="114300" simplePos="0" relativeHeight="251876352" behindDoc="0" locked="0" layoutInCell="1" allowOverlap="1">
                <wp:simplePos x="0" y="0"/>
                <wp:positionH relativeFrom="column">
                  <wp:posOffset>1842770</wp:posOffset>
                </wp:positionH>
                <wp:positionV relativeFrom="paragraph">
                  <wp:posOffset>126365</wp:posOffset>
                </wp:positionV>
                <wp:extent cx="914400" cy="182880"/>
                <wp:effectExtent l="10160" t="5080" r="8890" b="12065"/>
                <wp:wrapNone/>
                <wp:docPr id="591" name="Прямоугольник 5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182880"/>
                        </a:xfrm>
                        <a:prstGeom prst="rect">
                          <a:avLst/>
                        </a:prstGeom>
                        <a:solidFill>
                          <a:srgbClr val="C0C0C0"/>
                        </a:solidFill>
                        <a:ln w="936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Прямоугольник 591" o:spid="_x0000_s1026" style="position:absolute;margin-left:145.1pt;margin-top:9.95pt;width:1in;height:14.4pt;z-index:25187635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" fillcolor="silver" strokeweight=".26mm"/>
            </w:pict>
          </mc:Fallback>
        </mc:AlternateContent>
      </w:r>
      <w:r w:rsidRPr="00B73624">
        <w:rPr>
          <w:sz w:val="20"/>
          <w:szCs w:val="20"/>
        </w:rPr>
        <mc:AlternateContent>
          <mc:Choice Requires="wps">
            <w:drawing>
              <wp:anchor distT="0" distB="0" distL="114300" distR="114300" simplePos="0" relativeHeight="251882496" behindDoc="0" locked="0" layoutInCell="1" allowOverlap="1">
                <wp:simplePos x="0" y="0"/>
                <wp:positionH relativeFrom="column">
                  <wp:posOffset>1659890</wp:posOffset>
                </wp:positionH>
                <wp:positionV relativeFrom="paragraph">
                  <wp:posOffset>126365</wp:posOffset>
                </wp:positionV>
                <wp:extent cx="182880" cy="0"/>
                <wp:effectExtent l="8255" t="5080" r="8890" b="13970"/>
                <wp:wrapNone/>
                <wp:docPr id="590" name="Прямая соединительная линия 5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82880" cy="0"/>
                        </a:xfrm>
                        <a:prstGeom prst="line">
                          <a:avLst/>
                        </a:prstGeom>
                        <a:noFill/>
                        <a:ln w="936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590" o:spid="_x0000_s1026" style="position:absolute;flip:x;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0.7pt,9.95pt" to="145.1pt,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" strokeweight=".26mm">
                <v:stroke joinstyle="miter"/>
              </v:line>
            </w:pict>
          </mc:Fallback>
        </mc:AlternateContent>
      </w:r>
      <w:r w:rsidRPr="00B73624">
        <w:rPr>
          <w:sz w:val="20"/>
          <w:szCs w:val="20"/>
        </w:rPr>
        <mc:AlternateContent>
          <mc:Choice Requires="wps">
            <w:drawing>
              <wp:anchor distT="0" distB="0" distL="114935" distR="114935" simplePos="0" relativeHeight="251885568" behindDoc="0" locked="0" layoutInCell="1" allowOverlap="1">
                <wp:simplePos x="0" y="0"/>
                <wp:positionH relativeFrom="column">
                  <wp:posOffset>3397250</wp:posOffset>
                </wp:positionH>
                <wp:positionV relativeFrom="paragraph">
                  <wp:posOffset>34925</wp:posOffset>
                </wp:positionV>
                <wp:extent cx="730885" cy="273685"/>
                <wp:effectExtent l="2540" t="8890" r="0" b="3175"/>
                <wp:wrapNone/>
                <wp:docPr id="589" name="Поле 5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0885" cy="27368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54219" w:rsidRDefault="00054219" w:rsidP="00B73624">
                            <w:r>
                              <w:t>кортеж</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Поле 589" o:spid="_x0000_s1146" type="#_x0000_t202" style="position:absolute;margin-left:267.5pt;margin-top:2.75pt;width:57.55pt;height:21.55pt;z-index:251885568;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" stroked="f">
                <v:fill opacity="0"/>
                <v:textbox inset="0,0,0,0">
                  <w:txbxContent>
                    <w:p w:rsidR="00054219" w:rsidRDefault="00054219" w:rsidP="00B73624">
                      <w:r>
                        <w:t>кортеж</w:t>
                      </w:r>
                    </w:p>
                  </w:txbxContent>
                </v:textbox>
              </v:shape>
            </w:pict>
          </mc:Fallback>
        </mc:AlternateContent>
      </w:r>
    </w:p>
    <w:p w:rsidR="00B73624" w:rsidRPr="00B73624" w:rsidRDefault="00B73624" w:rsidP="00B73624">
      <w:pPr>
        <w:spacing w:after="0" w:line="240" w:lineRule="auto"/>
        <w:rPr>
          <w:sz w:val="20"/>
          <w:szCs w:val="20"/>
          <w:lang w:val="ru-RU"/>
        </w:rPr>
      </w:pPr>
      <w:r w:rsidRPr="00B73624">
        <w:rPr>
          <w:sz w:val="20"/>
          <w:szCs w:val="20"/>
        </w:rPr>
        <mc:AlternateContent>
          <mc:Choice Requires="wps">
            <w:drawing>
              <wp:anchor distT="0" distB="0" distL="114300" distR="114300" simplePos="0" relativeHeight="251883520" behindDoc="0" locked="0" layoutInCell="1" allowOverlap="1">
                <wp:simplePos x="0" y="0"/>
                <wp:positionH relativeFrom="column">
                  <wp:posOffset>1659890</wp:posOffset>
                </wp:positionH>
                <wp:positionV relativeFrom="paragraph">
                  <wp:posOffset>133985</wp:posOffset>
                </wp:positionV>
                <wp:extent cx="182880" cy="0"/>
                <wp:effectExtent l="8255" t="6985" r="8890" b="12065"/>
                <wp:wrapNone/>
                <wp:docPr id="588" name="Прямая соединительная линия 5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82880" cy="0"/>
                        </a:xfrm>
                        <a:prstGeom prst="line">
                          <a:avLst/>
                        </a:prstGeom>
                        <a:noFill/>
                        <a:ln w="936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588" o:spid="_x0000_s1026" style="position:absolute;flip:x;z-index:25188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0.7pt,10.55pt" to="145.1pt,1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" strokeweight=".26mm">
                <v:stroke joinstyle="miter"/>
              </v:line>
            </w:pict>
          </mc:Fallback>
        </mc:AlternateContent>
      </w:r>
      <w:r w:rsidRPr="00B73624">
        <w:rPr>
          <w:sz w:val="20"/>
          <w:szCs w:val="20"/>
        </w:rPr>
        <mc:AlternateContent>
          <mc:Choice Requires="wps">
            <w:drawing>
              <wp:anchor distT="0" distB="0" distL="114300" distR="114300" simplePos="0" relativeHeight="251884544" behindDoc="0" locked="0" layoutInCell="1" allowOverlap="1">
                <wp:simplePos x="0" y="0"/>
                <wp:positionH relativeFrom="column">
                  <wp:posOffset>2757170</wp:posOffset>
                </wp:positionH>
                <wp:positionV relativeFrom="paragraph">
                  <wp:posOffset>42545</wp:posOffset>
                </wp:positionV>
                <wp:extent cx="640080" cy="0"/>
                <wp:effectExtent l="10160" t="10795" r="6985" b="8255"/>
                <wp:wrapNone/>
                <wp:docPr id="587" name="Прямая соединительная линия 5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 cy="0"/>
                        </a:xfrm>
                        <a:prstGeom prst="line">
                          <a:avLst/>
                        </a:prstGeom>
                        <a:noFill/>
                        <a:ln w="936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587" o:spid="_x0000_s1026" style="position:absolute;z-index:25188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7.1pt,3.35pt" to="267.5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" strokeweight=".26mm">
                <v:stroke joinstyle="miter"/>
              </v:line>
            </w:pict>
          </mc:Fallback>
        </mc:AlternateContent>
      </w:r>
    </w:p>
    <w:p w:rsidR="00B73624" w:rsidRPr="00B73624" w:rsidRDefault="00B73624" w:rsidP="00B73624">
      <w:pPr>
        <w:spacing w:after="0" w:line="240" w:lineRule="auto"/>
        <w:rPr>
          <w:sz w:val="20"/>
          <w:szCs w:val="20"/>
          <w:lang w:val="ru-RU"/>
        </w:rPr>
      </w:pPr>
      <w:r w:rsidRPr="00B73624">
        <w:rPr>
          <w:sz w:val="20"/>
          <w:szCs w:val="20"/>
        </w:rPr>
        <mc:AlternateContent>
          <mc:Choice Requires="wps">
            <w:drawing>
              <wp:anchor distT="0" distB="0" distL="114300" distR="114300" simplePos="0" relativeHeight="251886592" behindDoc="0" locked="0" layoutInCell="1" allowOverlap="1">
                <wp:simplePos x="0" y="0"/>
                <wp:positionH relativeFrom="column">
                  <wp:posOffset>1751330</wp:posOffset>
                </wp:positionH>
                <wp:positionV relativeFrom="paragraph">
                  <wp:posOffset>141605</wp:posOffset>
                </wp:positionV>
                <wp:extent cx="0" cy="91440"/>
                <wp:effectExtent l="13970" t="8890" r="5080" b="13970"/>
                <wp:wrapNone/>
                <wp:docPr id="586" name="Прямая соединительная линия 5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1440"/>
                        </a:xfrm>
                        <a:prstGeom prst="line">
                          <a:avLst/>
                        </a:prstGeom>
                        <a:noFill/>
                        <a:ln w="936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586" o:spid="_x0000_s1026" style="position:absolute;z-index:25188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7.9pt,11.15pt" to="137.9pt,1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" strokeweight=".26mm">
                <v:stroke joinstyle="miter"/>
              </v:line>
            </w:pict>
          </mc:Fallback>
        </mc:AlternateContent>
      </w:r>
      <w:r w:rsidRPr="00B73624">
        <w:rPr>
          <w:sz w:val="20"/>
          <w:szCs w:val="20"/>
        </w:rPr>
        <mc:AlternateContent>
          <mc:Choice Requires="wps">
            <w:drawing>
              <wp:anchor distT="0" distB="0" distL="114300" distR="114300" simplePos="0" relativeHeight="251887616" behindDoc="0" locked="0" layoutInCell="1" allowOverlap="1">
                <wp:simplePos x="0" y="0"/>
                <wp:positionH relativeFrom="column">
                  <wp:posOffset>1111250</wp:posOffset>
                </wp:positionH>
                <wp:positionV relativeFrom="paragraph">
                  <wp:posOffset>241935</wp:posOffset>
                </wp:positionV>
                <wp:extent cx="640080" cy="0"/>
                <wp:effectExtent l="12065" t="13970" r="5080" b="5080"/>
                <wp:wrapNone/>
                <wp:docPr id="585" name="Прямая соединительная линия 5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40080" cy="0"/>
                        </a:xfrm>
                        <a:prstGeom prst="line">
                          <a:avLst/>
                        </a:prstGeom>
                        <a:noFill/>
                        <a:ln w="936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585" o:spid="_x0000_s1026" style="position:absolute;flip:x;z-index:25188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7.5pt,19.05pt" to="137.9pt,1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" strokeweight=".26mm">
                <v:stroke joinstyle="miter"/>
              </v:line>
            </w:pict>
          </mc:Fallback>
        </mc:AlternateContent>
      </w:r>
      <w:r w:rsidRPr="00B73624">
        <w:rPr>
          <w:sz w:val="20"/>
          <w:szCs w:val="20"/>
        </w:rPr>
        <mc:AlternateContent>
          <mc:Choice Requires="wps">
            <w:drawing>
              <wp:anchor distT="0" distB="0" distL="114935" distR="114935" simplePos="0" relativeHeight="251888640" behindDoc="0" locked="0" layoutInCell="1" allowOverlap="1">
                <wp:simplePos x="0" y="0"/>
                <wp:positionH relativeFrom="column">
                  <wp:posOffset>488950</wp:posOffset>
                </wp:positionH>
                <wp:positionV relativeFrom="paragraph">
                  <wp:posOffset>45720</wp:posOffset>
                </wp:positionV>
                <wp:extent cx="767715" cy="273685"/>
                <wp:effectExtent l="8890" t="8255" r="4445" b="3810"/>
                <wp:wrapNone/>
                <wp:docPr id="584" name="Поле 5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7715" cy="27368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54219" w:rsidRDefault="00054219" w:rsidP="00B73624">
                            <w:r>
                              <w:t>атрибут</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Поле 584" o:spid="_x0000_s1147" type="#_x0000_t202" style="position:absolute;margin-left:38.5pt;margin-top:3.6pt;width:60.45pt;height:21.55pt;z-index:251888640;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" stroked="f">
                <v:fill opacity="0"/>
                <v:textbox inset="0,0,0,0">
                  <w:txbxContent>
                    <w:p w:rsidR="00054219" w:rsidRDefault="00054219" w:rsidP="00B73624">
                      <w:r>
                        <w:t>атрибут</w:t>
                      </w:r>
                    </w:p>
                  </w:txbxContent>
                </v:textbox>
              </v:shape>
            </w:pict>
          </mc:Fallback>
        </mc:AlternateContent>
      </w:r>
    </w:p>
    <w:p w:rsidR="00B73624" w:rsidRPr="00B73624" w:rsidRDefault="00B73624" w:rsidP="00B73624">
      <w:pPr>
        <w:spacing w:after="0" w:line="240" w:lineRule="auto"/>
        <w:rPr>
          <w:sz w:val="20"/>
          <w:szCs w:val="20"/>
        </w:rPr>
      </w:pPr>
    </w:p>
    <w:p w:rsidR="00B73624" w:rsidRPr="00B73624" w:rsidRDefault="00B73624" w:rsidP="00B73624">
      <w:pPr>
        <w:spacing w:after="0" w:line="240" w:lineRule="auto"/>
        <w:rPr>
          <w:sz w:val="20"/>
          <w:szCs w:val="20"/>
        </w:rPr>
      </w:pPr>
      <w:r w:rsidRPr="00B73624">
        <w:rPr>
          <w:sz w:val="20"/>
          <w:szCs w:val="20"/>
        </w:rPr>
        <w:t xml:space="preserve">Если один элемент </w:t>
      </w:r>
      <w:r w:rsidRPr="00B73624">
        <w:rPr>
          <w:sz w:val="20"/>
          <w:szCs w:val="20"/>
          <w:lang w:val="en-US"/>
        </w:rPr>
        <w:t>d</w:t>
      </w:r>
      <w:r w:rsidRPr="00B73624">
        <w:rPr>
          <w:sz w:val="20"/>
          <w:szCs w:val="20"/>
        </w:rPr>
        <w:t xml:space="preserve"> </w:t>
      </w:r>
      <w:r w:rsidRPr="00B73624">
        <w:rPr>
          <w:sz w:val="20"/>
          <w:szCs w:val="20"/>
          <w:vertAlign w:val="subscript"/>
          <w:lang w:val="en-US"/>
        </w:rPr>
        <w:t>i</w:t>
      </w:r>
      <w:r w:rsidRPr="00B73624">
        <w:rPr>
          <w:sz w:val="20"/>
          <w:szCs w:val="20"/>
          <w:vertAlign w:val="subscript"/>
        </w:rPr>
        <w:t xml:space="preserve"> </w:t>
      </w:r>
      <w:r w:rsidRPr="00B73624">
        <w:rPr>
          <w:sz w:val="20"/>
          <w:szCs w:val="20"/>
        </w:rPr>
        <w:t xml:space="preserve">, то </w:t>
      </w:r>
      <w:r w:rsidRPr="00B73624">
        <w:rPr>
          <w:i/>
          <w:sz w:val="20"/>
          <w:szCs w:val="20"/>
        </w:rPr>
        <w:t xml:space="preserve">кортеж </w:t>
      </w:r>
      <w:r w:rsidRPr="00B73624">
        <w:rPr>
          <w:sz w:val="20"/>
          <w:szCs w:val="20"/>
        </w:rPr>
        <w:t>– это &lt;</w:t>
      </w:r>
      <w:r w:rsidRPr="00B73624">
        <w:rPr>
          <w:sz w:val="20"/>
          <w:szCs w:val="20"/>
          <w:lang w:val="en-US"/>
        </w:rPr>
        <w:t>d</w:t>
      </w:r>
      <w:r w:rsidRPr="00B73624">
        <w:rPr>
          <w:sz w:val="20"/>
          <w:szCs w:val="20"/>
        </w:rPr>
        <w:t xml:space="preserve"> </w:t>
      </w:r>
      <w:r w:rsidRPr="00B73624">
        <w:rPr>
          <w:sz w:val="20"/>
          <w:szCs w:val="20"/>
          <w:vertAlign w:val="subscript"/>
        </w:rPr>
        <w:t>1</w:t>
      </w:r>
      <w:r w:rsidRPr="00B73624">
        <w:rPr>
          <w:sz w:val="20"/>
          <w:szCs w:val="20"/>
        </w:rPr>
        <w:t xml:space="preserve">, </w:t>
      </w:r>
      <w:r w:rsidRPr="00B73624">
        <w:rPr>
          <w:sz w:val="20"/>
          <w:szCs w:val="20"/>
          <w:lang w:val="en-US"/>
        </w:rPr>
        <w:t>d</w:t>
      </w:r>
      <w:r w:rsidRPr="00B73624">
        <w:rPr>
          <w:sz w:val="20"/>
          <w:szCs w:val="20"/>
        </w:rPr>
        <w:t xml:space="preserve"> </w:t>
      </w:r>
      <w:r w:rsidRPr="00B73624">
        <w:rPr>
          <w:sz w:val="20"/>
          <w:szCs w:val="20"/>
          <w:vertAlign w:val="subscript"/>
        </w:rPr>
        <w:t>2</w:t>
      </w:r>
      <w:r w:rsidRPr="00B73624">
        <w:rPr>
          <w:sz w:val="20"/>
          <w:szCs w:val="20"/>
        </w:rPr>
        <w:t xml:space="preserve">, …, </w:t>
      </w:r>
      <w:r w:rsidRPr="00B73624">
        <w:rPr>
          <w:sz w:val="20"/>
          <w:szCs w:val="20"/>
          <w:lang w:val="en-US"/>
        </w:rPr>
        <w:t>d</w:t>
      </w:r>
      <w:r w:rsidRPr="00B73624">
        <w:rPr>
          <w:sz w:val="20"/>
          <w:szCs w:val="20"/>
          <w:vertAlign w:val="subscript"/>
        </w:rPr>
        <w:t xml:space="preserve"> </w:t>
      </w:r>
      <w:r w:rsidRPr="00B73624">
        <w:rPr>
          <w:sz w:val="20"/>
          <w:szCs w:val="20"/>
          <w:vertAlign w:val="subscript"/>
          <w:lang w:val="en-US"/>
        </w:rPr>
        <w:t>n</w:t>
      </w:r>
      <w:r w:rsidRPr="00B73624">
        <w:rPr>
          <w:sz w:val="20"/>
          <w:szCs w:val="20"/>
        </w:rPr>
        <w:t xml:space="preserve">&gt;, причем </w:t>
      </w:r>
      <w:r w:rsidRPr="00B73624">
        <w:rPr>
          <w:sz w:val="20"/>
          <w:szCs w:val="20"/>
          <w:lang w:val="en-US"/>
        </w:rPr>
        <w:t>D</w:t>
      </w:r>
      <w:r w:rsidRPr="00B73624">
        <w:rPr>
          <w:sz w:val="20"/>
          <w:szCs w:val="20"/>
        </w:rPr>
        <w:t xml:space="preserve"> </w:t>
      </w:r>
      <w:r w:rsidRPr="00B73624">
        <w:rPr>
          <w:sz w:val="20"/>
          <w:szCs w:val="20"/>
          <w:vertAlign w:val="subscript"/>
          <w:lang w:val="en-US"/>
        </w:rPr>
        <w:t>Ti</w:t>
      </w:r>
      <w:r w:rsidRPr="00B73624">
        <w:rPr>
          <w:sz w:val="20"/>
          <w:szCs w:val="20"/>
          <w:vertAlign w:val="subscript"/>
        </w:rPr>
        <w:t xml:space="preserve"> </w:t>
      </w:r>
      <w:r w:rsidRPr="00B73624">
        <w:rPr>
          <w:sz w:val="20"/>
          <w:szCs w:val="20"/>
          <w:lang w:val="en-US"/>
        </w:rPr>
        <w:t></w:t>
      </w:r>
      <w:r w:rsidRPr="00B73624">
        <w:rPr>
          <w:sz w:val="20"/>
          <w:szCs w:val="20"/>
        </w:rPr>
        <w:t xml:space="preserve"> </w:t>
      </w:r>
      <w:r w:rsidRPr="00B73624">
        <w:rPr>
          <w:sz w:val="20"/>
          <w:szCs w:val="20"/>
          <w:lang w:val="en-US"/>
        </w:rPr>
        <w:t>d</w:t>
      </w:r>
      <w:r w:rsidRPr="00B73624">
        <w:rPr>
          <w:sz w:val="20"/>
          <w:szCs w:val="20"/>
        </w:rPr>
        <w:t xml:space="preserve"> </w:t>
      </w:r>
      <w:r w:rsidRPr="00B73624">
        <w:rPr>
          <w:sz w:val="20"/>
          <w:szCs w:val="20"/>
          <w:vertAlign w:val="subscript"/>
          <w:lang w:val="en-US"/>
        </w:rPr>
        <w:t>i</w:t>
      </w:r>
      <w:r w:rsidRPr="00B73624">
        <w:rPr>
          <w:sz w:val="20"/>
          <w:szCs w:val="20"/>
        </w:rPr>
        <w:t>. Множество значений элементов типа Т (множество допустимых значений СД типа таблица) будет определяться с помощью прямого декартова произведения:</w:t>
      </w:r>
    </w:p>
    <w:p w:rsidR="00B73624" w:rsidRPr="00B73624" w:rsidRDefault="00B73624" w:rsidP="00B73624">
      <w:pPr>
        <w:spacing w:after="0" w:line="240" w:lineRule="auto"/>
        <w:rPr>
          <w:sz w:val="20"/>
          <w:szCs w:val="20"/>
        </w:rPr>
      </w:pPr>
      <w:r w:rsidRPr="00B73624">
        <w:rPr>
          <w:i/>
          <w:sz w:val="20"/>
          <w:szCs w:val="20"/>
          <w:lang w:val="en-US"/>
        </w:rPr>
        <w:t>D</w:t>
      </w:r>
      <w:r w:rsidRPr="00B73624">
        <w:rPr>
          <w:i/>
          <w:sz w:val="20"/>
          <w:szCs w:val="20"/>
          <w:vertAlign w:val="subscript"/>
          <w:lang w:val="en-US"/>
        </w:rPr>
        <w:t>T</w:t>
      </w:r>
      <w:r w:rsidRPr="00B73624">
        <w:rPr>
          <w:i/>
          <w:sz w:val="20"/>
          <w:szCs w:val="20"/>
        </w:rPr>
        <w:t xml:space="preserve"> = </w:t>
      </w:r>
      <w:r w:rsidRPr="00B73624">
        <w:rPr>
          <w:i/>
          <w:sz w:val="20"/>
          <w:szCs w:val="20"/>
          <w:lang w:val="en-US"/>
        </w:rPr>
        <w:t>D</w:t>
      </w:r>
      <w:r w:rsidRPr="00B73624">
        <w:rPr>
          <w:i/>
          <w:sz w:val="20"/>
          <w:szCs w:val="20"/>
          <w:vertAlign w:val="subscript"/>
          <w:lang w:val="en-US"/>
        </w:rPr>
        <w:t>T</w:t>
      </w:r>
      <w:r w:rsidRPr="00B73624">
        <w:rPr>
          <w:i/>
          <w:sz w:val="20"/>
          <w:szCs w:val="20"/>
          <w:vertAlign w:val="subscript"/>
        </w:rPr>
        <w:t>1</w:t>
      </w:r>
      <w:r w:rsidRPr="00B73624">
        <w:rPr>
          <w:i/>
          <w:sz w:val="20"/>
          <w:szCs w:val="20"/>
        </w:rPr>
        <w:t xml:space="preserve"> </w:t>
      </w:r>
      <w:r w:rsidRPr="00B73624">
        <w:rPr>
          <w:i/>
          <w:sz w:val="20"/>
          <w:szCs w:val="20"/>
          <w:lang w:val="en-US"/>
        </w:rPr>
        <w:t></w:t>
      </w:r>
      <w:r w:rsidRPr="00B73624">
        <w:rPr>
          <w:i/>
          <w:sz w:val="20"/>
          <w:szCs w:val="20"/>
        </w:rPr>
        <w:t xml:space="preserve"> </w:t>
      </w:r>
      <w:r w:rsidRPr="00B73624">
        <w:rPr>
          <w:i/>
          <w:sz w:val="20"/>
          <w:szCs w:val="20"/>
          <w:lang w:val="en-US"/>
        </w:rPr>
        <w:t>D</w:t>
      </w:r>
      <w:r w:rsidRPr="00B73624">
        <w:rPr>
          <w:i/>
          <w:sz w:val="20"/>
          <w:szCs w:val="20"/>
          <w:vertAlign w:val="subscript"/>
          <w:lang w:val="en-US"/>
        </w:rPr>
        <w:t>T</w:t>
      </w:r>
      <w:r w:rsidRPr="00B73624">
        <w:rPr>
          <w:i/>
          <w:sz w:val="20"/>
          <w:szCs w:val="20"/>
          <w:vertAlign w:val="subscript"/>
        </w:rPr>
        <w:t>2</w:t>
      </w:r>
      <w:r w:rsidRPr="00B73624">
        <w:rPr>
          <w:i/>
          <w:sz w:val="20"/>
          <w:szCs w:val="20"/>
        </w:rPr>
        <w:t xml:space="preserve"> </w:t>
      </w:r>
      <w:r w:rsidRPr="00B73624">
        <w:rPr>
          <w:i/>
          <w:sz w:val="20"/>
          <w:szCs w:val="20"/>
          <w:lang w:val="en-US"/>
        </w:rPr>
        <w:t></w:t>
      </w:r>
      <w:r w:rsidRPr="00B73624">
        <w:rPr>
          <w:i/>
          <w:sz w:val="20"/>
          <w:szCs w:val="20"/>
        </w:rPr>
        <w:t xml:space="preserve"> … </w:t>
      </w:r>
      <w:r w:rsidRPr="00B73624">
        <w:rPr>
          <w:i/>
          <w:sz w:val="20"/>
          <w:szCs w:val="20"/>
          <w:lang w:val="en-US"/>
        </w:rPr>
        <w:t></w:t>
      </w:r>
      <w:r w:rsidRPr="00B73624">
        <w:rPr>
          <w:i/>
          <w:sz w:val="20"/>
          <w:szCs w:val="20"/>
        </w:rPr>
        <w:t xml:space="preserve"> </w:t>
      </w:r>
      <w:r w:rsidRPr="00B73624">
        <w:rPr>
          <w:i/>
          <w:sz w:val="20"/>
          <w:szCs w:val="20"/>
          <w:lang w:val="en-US"/>
        </w:rPr>
        <w:t>D</w:t>
      </w:r>
      <w:r w:rsidRPr="00B73624">
        <w:rPr>
          <w:i/>
          <w:sz w:val="20"/>
          <w:szCs w:val="20"/>
          <w:vertAlign w:val="subscript"/>
        </w:rPr>
        <w:t>Т</w:t>
      </w:r>
      <w:r w:rsidRPr="00B73624">
        <w:rPr>
          <w:i/>
          <w:sz w:val="20"/>
          <w:szCs w:val="20"/>
          <w:vertAlign w:val="subscript"/>
          <w:lang w:val="en-US"/>
        </w:rPr>
        <w:t>n</w:t>
      </w:r>
      <w:r w:rsidRPr="00B73624">
        <w:rPr>
          <w:sz w:val="20"/>
          <w:szCs w:val="20"/>
        </w:rPr>
        <w:t xml:space="preserve">, причем </w:t>
      </w:r>
      <w:r w:rsidRPr="00B73624">
        <w:rPr>
          <w:sz w:val="20"/>
          <w:szCs w:val="20"/>
          <w:lang w:val="en-US"/>
        </w:rPr>
        <w:t>D</w:t>
      </w:r>
      <w:r w:rsidRPr="00B73624">
        <w:rPr>
          <w:sz w:val="20"/>
          <w:szCs w:val="20"/>
        </w:rPr>
        <w:t xml:space="preserve"> </w:t>
      </w:r>
      <w:r w:rsidRPr="00B73624">
        <w:rPr>
          <w:sz w:val="20"/>
          <w:szCs w:val="20"/>
          <w:vertAlign w:val="subscript"/>
          <w:lang w:val="en-US"/>
        </w:rPr>
        <w:t>Ti</w:t>
      </w:r>
      <w:r w:rsidRPr="00B73624">
        <w:rPr>
          <w:sz w:val="20"/>
          <w:szCs w:val="20"/>
          <w:vertAlign w:val="subscript"/>
        </w:rPr>
        <w:t xml:space="preserve"> </w:t>
      </w:r>
      <w:r w:rsidRPr="00B73624">
        <w:rPr>
          <w:sz w:val="20"/>
          <w:szCs w:val="20"/>
          <w:lang w:val="en-US"/>
        </w:rPr>
        <w:t></w:t>
      </w:r>
      <w:r w:rsidRPr="00B73624">
        <w:rPr>
          <w:sz w:val="20"/>
          <w:szCs w:val="20"/>
        </w:rPr>
        <w:t xml:space="preserve"> &lt;</w:t>
      </w:r>
      <w:r w:rsidRPr="00B73624">
        <w:rPr>
          <w:sz w:val="20"/>
          <w:szCs w:val="20"/>
          <w:lang w:val="en-US"/>
        </w:rPr>
        <w:t>d</w:t>
      </w:r>
      <w:r w:rsidRPr="00B73624">
        <w:rPr>
          <w:sz w:val="20"/>
          <w:szCs w:val="20"/>
        </w:rPr>
        <w:t xml:space="preserve"> </w:t>
      </w:r>
      <w:r w:rsidRPr="00B73624">
        <w:rPr>
          <w:sz w:val="20"/>
          <w:szCs w:val="20"/>
          <w:vertAlign w:val="subscript"/>
        </w:rPr>
        <w:t>1</w:t>
      </w:r>
      <w:r w:rsidRPr="00B73624">
        <w:rPr>
          <w:sz w:val="20"/>
          <w:szCs w:val="20"/>
        </w:rPr>
        <w:t xml:space="preserve">, </w:t>
      </w:r>
      <w:r w:rsidRPr="00B73624">
        <w:rPr>
          <w:sz w:val="20"/>
          <w:szCs w:val="20"/>
          <w:lang w:val="en-US"/>
        </w:rPr>
        <w:t>d</w:t>
      </w:r>
      <w:r w:rsidRPr="00B73624">
        <w:rPr>
          <w:sz w:val="20"/>
          <w:szCs w:val="20"/>
        </w:rPr>
        <w:t xml:space="preserve"> </w:t>
      </w:r>
      <w:r w:rsidRPr="00B73624">
        <w:rPr>
          <w:sz w:val="20"/>
          <w:szCs w:val="20"/>
          <w:vertAlign w:val="subscript"/>
        </w:rPr>
        <w:t>2</w:t>
      </w:r>
      <w:r w:rsidRPr="00B73624">
        <w:rPr>
          <w:sz w:val="20"/>
          <w:szCs w:val="20"/>
        </w:rPr>
        <w:t xml:space="preserve">, …, </w:t>
      </w:r>
      <w:r w:rsidRPr="00B73624">
        <w:rPr>
          <w:sz w:val="20"/>
          <w:szCs w:val="20"/>
          <w:lang w:val="en-US"/>
        </w:rPr>
        <w:t>d</w:t>
      </w:r>
      <w:r w:rsidRPr="00B73624">
        <w:rPr>
          <w:sz w:val="20"/>
          <w:szCs w:val="20"/>
          <w:vertAlign w:val="subscript"/>
        </w:rPr>
        <w:t xml:space="preserve"> </w:t>
      </w:r>
      <w:r w:rsidRPr="00B73624">
        <w:rPr>
          <w:sz w:val="20"/>
          <w:szCs w:val="20"/>
          <w:vertAlign w:val="subscript"/>
          <w:lang w:val="en-US"/>
        </w:rPr>
        <w:t>n</w:t>
      </w:r>
      <w:r w:rsidRPr="00B73624">
        <w:rPr>
          <w:sz w:val="20"/>
          <w:szCs w:val="20"/>
        </w:rPr>
        <w:t>&gt;.</w:t>
      </w:r>
    </w:p>
    <w:p w:rsidR="00B73624" w:rsidRPr="00B73624" w:rsidRDefault="00B73624" w:rsidP="00B73624">
      <w:pPr>
        <w:spacing w:after="0" w:line="240" w:lineRule="auto"/>
        <w:rPr>
          <w:sz w:val="20"/>
          <w:szCs w:val="20"/>
        </w:rPr>
      </w:pPr>
      <w:r w:rsidRPr="00B73624">
        <w:rPr>
          <w:sz w:val="20"/>
          <w:szCs w:val="20"/>
        </w:rPr>
        <w:t>Сам же элемент таблицы можно представить в виде двойки &lt;</w:t>
      </w:r>
      <w:r w:rsidRPr="00B73624">
        <w:rPr>
          <w:sz w:val="20"/>
          <w:szCs w:val="20"/>
          <w:lang w:val="en-US"/>
        </w:rPr>
        <w:t>K</w:t>
      </w:r>
      <w:r w:rsidRPr="00B73624">
        <w:rPr>
          <w:sz w:val="20"/>
          <w:szCs w:val="20"/>
        </w:rPr>
        <w:t xml:space="preserve">, </w:t>
      </w:r>
      <w:r w:rsidRPr="00B73624">
        <w:rPr>
          <w:sz w:val="20"/>
          <w:szCs w:val="20"/>
          <w:lang w:val="en-US"/>
        </w:rPr>
        <w:t>V</w:t>
      </w:r>
      <w:r w:rsidRPr="00B73624">
        <w:rPr>
          <w:sz w:val="20"/>
          <w:szCs w:val="20"/>
        </w:rPr>
        <w:t xml:space="preserve">&gt;, где К – ключ, а </w:t>
      </w:r>
      <w:r w:rsidRPr="00B73624">
        <w:rPr>
          <w:sz w:val="20"/>
          <w:szCs w:val="20"/>
          <w:lang w:val="en-US"/>
        </w:rPr>
        <w:t>V</w:t>
      </w:r>
      <w:r w:rsidRPr="00B73624">
        <w:rPr>
          <w:sz w:val="20"/>
          <w:szCs w:val="20"/>
        </w:rPr>
        <w:t xml:space="preserve"> – тело элемента. В качестве ключа может быть разное число полей, которые определяют этот элемент. Ключ используется для операции доступа к элементу, так как каждый из ключей уникален для данного элемента. Таким образом, таблица является совокупностью двоек &lt;</w:t>
      </w:r>
      <w:r w:rsidRPr="00B73624">
        <w:rPr>
          <w:sz w:val="20"/>
          <w:szCs w:val="20"/>
          <w:lang w:val="en-US"/>
        </w:rPr>
        <w:t>K</w:t>
      </w:r>
      <w:r w:rsidRPr="00B73624">
        <w:rPr>
          <w:sz w:val="20"/>
          <w:szCs w:val="20"/>
        </w:rPr>
        <w:t xml:space="preserve">, </w:t>
      </w:r>
      <w:r w:rsidRPr="00B73624">
        <w:rPr>
          <w:sz w:val="20"/>
          <w:szCs w:val="20"/>
          <w:lang w:val="en-US"/>
        </w:rPr>
        <w:t>V</w:t>
      </w:r>
      <w:r w:rsidRPr="00B73624">
        <w:rPr>
          <w:sz w:val="20"/>
          <w:szCs w:val="20"/>
        </w:rPr>
        <w:t>&gt;.</w:t>
      </w:r>
    </w:p>
    <w:p w:rsidR="00B73624" w:rsidRPr="00B73624" w:rsidRDefault="00B73624" w:rsidP="00B73624">
      <w:pPr>
        <w:spacing w:after="0" w:line="240" w:lineRule="auto"/>
        <w:rPr>
          <w:sz w:val="20"/>
          <w:szCs w:val="20"/>
        </w:rPr>
      </w:pPr>
      <w:r w:rsidRPr="00B73624">
        <w:rPr>
          <w:sz w:val="20"/>
          <w:szCs w:val="20"/>
        </w:rPr>
        <w:t>На логическом уровне элемент СД типа таблица описывается следующим образом:</w:t>
      </w:r>
    </w:p>
    <w:p w:rsidR="00B73624" w:rsidRPr="00B73624" w:rsidRDefault="00B73624" w:rsidP="00B73624">
      <w:pPr>
        <w:spacing w:after="0" w:line="240" w:lineRule="auto"/>
        <w:rPr>
          <w:i/>
          <w:sz w:val="20"/>
          <w:szCs w:val="20"/>
          <w:lang w:val="en-US"/>
        </w:rPr>
      </w:pPr>
      <w:r w:rsidRPr="00B73624">
        <w:rPr>
          <w:i/>
          <w:sz w:val="20"/>
          <w:szCs w:val="20"/>
          <w:lang w:val="en-US"/>
        </w:rPr>
        <w:t>Type Element = record</w:t>
      </w:r>
    </w:p>
    <w:p w:rsidR="00B73624" w:rsidRPr="00B73624" w:rsidRDefault="00B73624" w:rsidP="00B73624">
      <w:pPr>
        <w:spacing w:after="0" w:line="240" w:lineRule="auto"/>
        <w:rPr>
          <w:i/>
          <w:sz w:val="20"/>
          <w:szCs w:val="20"/>
          <w:lang w:val="en-US"/>
        </w:rPr>
      </w:pPr>
      <w:r w:rsidRPr="00B73624">
        <w:rPr>
          <w:i/>
          <w:sz w:val="20"/>
          <w:szCs w:val="20"/>
          <w:lang w:val="en-US"/>
        </w:rPr>
        <w:t>Key: integer;</w:t>
      </w:r>
    </w:p>
    <w:p w:rsidR="00B73624" w:rsidRPr="00B73624" w:rsidRDefault="00B73624" w:rsidP="00B73624">
      <w:pPr>
        <w:spacing w:after="0" w:line="240" w:lineRule="auto"/>
        <w:rPr>
          <w:i/>
          <w:sz w:val="20"/>
          <w:szCs w:val="20"/>
        </w:rPr>
      </w:pPr>
      <w:r w:rsidRPr="00B73624">
        <w:rPr>
          <w:i/>
          <w:sz w:val="20"/>
          <w:szCs w:val="20"/>
        </w:rPr>
        <w:t>{описание остальных полей}</w:t>
      </w:r>
    </w:p>
    <w:p w:rsidR="00B73624" w:rsidRPr="00B73624" w:rsidRDefault="00B73624" w:rsidP="00B73624">
      <w:pPr>
        <w:spacing w:after="0" w:line="240" w:lineRule="auto"/>
        <w:rPr>
          <w:i/>
          <w:sz w:val="20"/>
          <w:szCs w:val="20"/>
        </w:rPr>
      </w:pPr>
      <w:r w:rsidRPr="00B73624">
        <w:rPr>
          <w:i/>
          <w:sz w:val="20"/>
          <w:szCs w:val="20"/>
          <w:lang w:val="en-US"/>
        </w:rPr>
        <w:t>end</w:t>
      </w:r>
      <w:r w:rsidRPr="00B73624">
        <w:rPr>
          <w:i/>
          <w:sz w:val="20"/>
          <w:szCs w:val="20"/>
        </w:rPr>
        <w:t>;</w:t>
      </w:r>
    </w:p>
    <w:p w:rsidR="00B73624" w:rsidRPr="00B73624" w:rsidRDefault="00B73624" w:rsidP="00B73624">
      <w:pPr>
        <w:spacing w:after="0" w:line="240" w:lineRule="auto"/>
        <w:rPr>
          <w:sz w:val="20"/>
          <w:szCs w:val="20"/>
        </w:rPr>
      </w:pPr>
      <w:r w:rsidRPr="00B73624">
        <w:rPr>
          <w:sz w:val="20"/>
          <w:szCs w:val="20"/>
        </w:rPr>
        <w:t>При реализации таблицы как отображения на массив ее описание выглядит так:</w:t>
      </w:r>
    </w:p>
    <w:p w:rsidR="00B73624" w:rsidRPr="00B73624" w:rsidRDefault="00B73624" w:rsidP="00B73624">
      <w:pPr>
        <w:spacing w:after="0" w:line="240" w:lineRule="auto"/>
        <w:rPr>
          <w:i/>
          <w:sz w:val="20"/>
          <w:szCs w:val="20"/>
        </w:rPr>
      </w:pPr>
      <w:r w:rsidRPr="00B73624">
        <w:rPr>
          <w:i/>
          <w:sz w:val="20"/>
          <w:szCs w:val="20"/>
          <w:lang w:val="en-US"/>
        </w:rPr>
        <w:t>Tabl</w:t>
      </w:r>
      <w:r w:rsidRPr="00B73624">
        <w:rPr>
          <w:i/>
          <w:sz w:val="20"/>
          <w:szCs w:val="20"/>
        </w:rPr>
        <w:t xml:space="preserve"> = </w:t>
      </w:r>
      <w:r w:rsidRPr="00B73624">
        <w:rPr>
          <w:i/>
          <w:sz w:val="20"/>
          <w:szCs w:val="20"/>
          <w:lang w:val="en-US"/>
        </w:rPr>
        <w:t>array</w:t>
      </w:r>
      <w:r w:rsidRPr="00B73624">
        <w:rPr>
          <w:i/>
          <w:sz w:val="20"/>
          <w:szCs w:val="20"/>
        </w:rPr>
        <w:t xml:space="preserve"> [0 .. </w:t>
      </w:r>
      <w:r w:rsidRPr="00B73624">
        <w:rPr>
          <w:i/>
          <w:sz w:val="20"/>
          <w:szCs w:val="20"/>
          <w:lang w:val="en-US"/>
        </w:rPr>
        <w:t>N</w:t>
      </w:r>
      <w:r w:rsidRPr="00B73624">
        <w:rPr>
          <w:i/>
          <w:sz w:val="20"/>
          <w:szCs w:val="20"/>
        </w:rPr>
        <w:t xml:space="preserve">] </w:t>
      </w:r>
      <w:r w:rsidRPr="00B73624">
        <w:rPr>
          <w:i/>
          <w:sz w:val="20"/>
          <w:szCs w:val="20"/>
          <w:lang w:val="en-US"/>
        </w:rPr>
        <w:t>of</w:t>
      </w:r>
      <w:r w:rsidRPr="00B73624">
        <w:rPr>
          <w:i/>
          <w:sz w:val="20"/>
          <w:szCs w:val="20"/>
        </w:rPr>
        <w:t xml:space="preserve"> </w:t>
      </w:r>
      <w:r w:rsidRPr="00B73624">
        <w:rPr>
          <w:i/>
          <w:sz w:val="20"/>
          <w:szCs w:val="20"/>
          <w:lang w:val="en-US"/>
        </w:rPr>
        <w:t>Element</w:t>
      </w:r>
    </w:p>
    <w:p w:rsidR="00B73624" w:rsidRPr="00B73624" w:rsidRDefault="00B73624" w:rsidP="00B73624">
      <w:pPr>
        <w:spacing w:after="0" w:line="240" w:lineRule="auto"/>
        <w:rPr>
          <w:sz w:val="20"/>
          <w:szCs w:val="20"/>
        </w:rPr>
      </w:pPr>
      <w:r w:rsidRPr="00B73624">
        <w:rPr>
          <w:sz w:val="20"/>
          <w:szCs w:val="20"/>
        </w:rPr>
        <w:t xml:space="preserve">Во время выполнения программы количество элементов может меняться. Структура, в которой изменяется количество элементов во время выполнения программы, называется </w:t>
      </w:r>
      <w:r w:rsidRPr="00B73624">
        <w:rPr>
          <w:i/>
          <w:sz w:val="20"/>
          <w:szCs w:val="20"/>
        </w:rPr>
        <w:t>динамической</w:t>
      </w:r>
      <w:r w:rsidRPr="00B73624">
        <w:rPr>
          <w:sz w:val="20"/>
          <w:szCs w:val="20"/>
        </w:rPr>
        <w:t xml:space="preserve">. Если рассматривать динамическую структуру как отображение на массив, то такая структура называется </w:t>
      </w:r>
      <w:r w:rsidRPr="00B73624">
        <w:rPr>
          <w:i/>
          <w:sz w:val="20"/>
          <w:szCs w:val="20"/>
        </w:rPr>
        <w:t>полустатической</w:t>
      </w:r>
      <w:r w:rsidRPr="00B73624">
        <w:rPr>
          <w:sz w:val="20"/>
          <w:szCs w:val="20"/>
        </w:rPr>
        <w:t>.</w:t>
      </w:r>
    </w:p>
    <w:p w:rsidR="00B73624" w:rsidRPr="00B73624" w:rsidRDefault="00B73624" w:rsidP="00B73624">
      <w:pPr>
        <w:spacing w:after="0" w:line="240" w:lineRule="auto"/>
        <w:rPr>
          <w:sz w:val="20"/>
          <w:szCs w:val="20"/>
        </w:rPr>
      </w:pPr>
      <w:r w:rsidRPr="00B73624">
        <w:rPr>
          <w:sz w:val="20"/>
          <w:szCs w:val="20"/>
        </w:rPr>
        <w:lastRenderedPageBreak/>
        <w:t xml:space="preserve">Перед тем как определить операции, которые можно выполнять над таблицей рассмотрим </w:t>
      </w:r>
      <w:r w:rsidRPr="00B73624">
        <w:rPr>
          <w:b/>
          <w:sz w:val="20"/>
          <w:szCs w:val="20"/>
        </w:rPr>
        <w:t>классификацию операций</w:t>
      </w:r>
      <w:r w:rsidRPr="00B73624">
        <w:rPr>
          <w:sz w:val="20"/>
          <w:szCs w:val="20"/>
        </w:rPr>
        <w:t>:</w:t>
      </w:r>
    </w:p>
    <w:p w:rsidR="00B73624" w:rsidRPr="00B73624" w:rsidRDefault="00B73624" w:rsidP="00B73624">
      <w:pPr>
        <w:numPr>
          <w:ilvl w:val="0"/>
          <w:numId w:val="6"/>
        </w:numPr>
        <w:tabs>
          <w:tab w:val="clear" w:pos="432"/>
          <w:tab w:val="num" w:pos="360"/>
        </w:tabs>
        <w:spacing w:after="0" w:line="240" w:lineRule="auto"/>
        <w:rPr>
          <w:sz w:val="20"/>
          <w:szCs w:val="20"/>
        </w:rPr>
      </w:pPr>
      <w:r w:rsidRPr="00B73624">
        <w:rPr>
          <w:i/>
          <w:sz w:val="20"/>
          <w:szCs w:val="20"/>
        </w:rPr>
        <w:t>Конструкторы</w:t>
      </w:r>
      <w:r w:rsidRPr="00B73624">
        <w:rPr>
          <w:sz w:val="20"/>
          <w:szCs w:val="20"/>
        </w:rPr>
        <w:t xml:space="preserve"> – операции, которые создают объекты рассматриваемой структуры.</w:t>
      </w:r>
    </w:p>
    <w:p w:rsidR="00B73624" w:rsidRPr="00B73624" w:rsidRDefault="00B73624" w:rsidP="00B73624">
      <w:pPr>
        <w:numPr>
          <w:ilvl w:val="0"/>
          <w:numId w:val="6"/>
        </w:numPr>
        <w:tabs>
          <w:tab w:val="clear" w:pos="432"/>
          <w:tab w:val="num" w:pos="360"/>
        </w:tabs>
        <w:spacing w:after="0" w:line="240" w:lineRule="auto"/>
        <w:rPr>
          <w:sz w:val="20"/>
          <w:szCs w:val="20"/>
        </w:rPr>
      </w:pPr>
      <w:r w:rsidRPr="00B73624">
        <w:rPr>
          <w:i/>
          <w:sz w:val="20"/>
          <w:szCs w:val="20"/>
        </w:rPr>
        <w:t>Деструкторы</w:t>
      </w:r>
      <w:r w:rsidRPr="00B73624">
        <w:rPr>
          <w:sz w:val="20"/>
          <w:szCs w:val="20"/>
        </w:rPr>
        <w:t xml:space="preserve"> – операции, которые разрушают объекты рассматриваемой структуры. Признаком этой операции является освобождение памяти.</w:t>
      </w:r>
    </w:p>
    <w:p w:rsidR="00B73624" w:rsidRPr="00B73624" w:rsidRDefault="00B73624" w:rsidP="00B73624">
      <w:pPr>
        <w:numPr>
          <w:ilvl w:val="0"/>
          <w:numId w:val="6"/>
        </w:numPr>
        <w:tabs>
          <w:tab w:val="clear" w:pos="432"/>
          <w:tab w:val="num" w:pos="360"/>
        </w:tabs>
        <w:spacing w:after="0" w:line="240" w:lineRule="auto"/>
        <w:rPr>
          <w:sz w:val="20"/>
          <w:szCs w:val="20"/>
        </w:rPr>
      </w:pPr>
      <w:r w:rsidRPr="00B73624">
        <w:rPr>
          <w:i/>
          <w:sz w:val="20"/>
          <w:szCs w:val="20"/>
        </w:rPr>
        <w:t>Модификаторы</w:t>
      </w:r>
      <w:r w:rsidRPr="00B73624">
        <w:rPr>
          <w:sz w:val="20"/>
          <w:szCs w:val="20"/>
        </w:rPr>
        <w:t xml:space="preserve"> – операции, которые модифицируют соответствующие структуры объектов. К ним относятся динамические и полустатические модификаторы.</w:t>
      </w:r>
    </w:p>
    <w:p w:rsidR="00B73624" w:rsidRPr="00B73624" w:rsidRDefault="00B73624" w:rsidP="00B73624">
      <w:pPr>
        <w:numPr>
          <w:ilvl w:val="0"/>
          <w:numId w:val="6"/>
        </w:numPr>
        <w:tabs>
          <w:tab w:val="clear" w:pos="432"/>
          <w:tab w:val="num" w:pos="360"/>
        </w:tabs>
        <w:spacing w:after="0" w:line="240" w:lineRule="auto"/>
        <w:rPr>
          <w:sz w:val="20"/>
          <w:szCs w:val="20"/>
        </w:rPr>
      </w:pPr>
      <w:r w:rsidRPr="00B73624">
        <w:rPr>
          <w:i/>
          <w:sz w:val="20"/>
          <w:szCs w:val="20"/>
        </w:rPr>
        <w:t xml:space="preserve">Наблюдатели </w:t>
      </w:r>
      <w:r w:rsidRPr="00B73624">
        <w:rPr>
          <w:sz w:val="20"/>
          <w:szCs w:val="20"/>
        </w:rPr>
        <w:t>– операции, у которых в качестве элемента (входного параметра) используются объекты соответствующей структуры, а возвращают эти операции результаты другого типа. Таким образом, операции-наблюдатели не изменяют структуру, а лишь дают информацию о ней.</w:t>
      </w:r>
    </w:p>
    <w:p w:rsidR="00B73624" w:rsidRPr="00B73624" w:rsidRDefault="00B73624" w:rsidP="00B73624">
      <w:pPr>
        <w:numPr>
          <w:ilvl w:val="0"/>
          <w:numId w:val="6"/>
        </w:numPr>
        <w:tabs>
          <w:tab w:val="clear" w:pos="432"/>
          <w:tab w:val="num" w:pos="360"/>
        </w:tabs>
        <w:spacing w:after="0" w:line="240" w:lineRule="auto"/>
        <w:rPr>
          <w:sz w:val="20"/>
          <w:szCs w:val="20"/>
        </w:rPr>
      </w:pPr>
      <w:r w:rsidRPr="00B73624">
        <w:rPr>
          <w:i/>
          <w:sz w:val="20"/>
          <w:szCs w:val="20"/>
        </w:rPr>
        <w:t xml:space="preserve">Итераторы </w:t>
      </w:r>
      <w:r w:rsidRPr="00B73624">
        <w:rPr>
          <w:sz w:val="20"/>
          <w:szCs w:val="20"/>
        </w:rPr>
        <w:t>– операторы доступа к содержимому объекта по частям в определенном порядке.</w:t>
      </w:r>
    </w:p>
    <w:p w:rsidR="00B73624" w:rsidRPr="00B73624" w:rsidRDefault="00B73624" w:rsidP="00B73624">
      <w:pPr>
        <w:spacing w:after="0" w:line="240" w:lineRule="auto"/>
        <w:rPr>
          <w:b/>
          <w:sz w:val="20"/>
          <w:szCs w:val="20"/>
        </w:rPr>
      </w:pPr>
      <w:r w:rsidRPr="00B73624">
        <w:rPr>
          <w:b/>
          <w:sz w:val="20"/>
          <w:szCs w:val="20"/>
        </w:rPr>
        <w:t>Операции над таблицей:</w:t>
      </w:r>
    </w:p>
    <w:p w:rsidR="00B73624" w:rsidRPr="00B73624" w:rsidRDefault="00B73624" w:rsidP="00B73624">
      <w:pPr>
        <w:numPr>
          <w:ilvl w:val="0"/>
          <w:numId w:val="1"/>
        </w:numPr>
        <w:tabs>
          <w:tab w:val="clear" w:pos="720"/>
          <w:tab w:val="num" w:pos="1069"/>
        </w:tabs>
        <w:spacing w:after="0" w:line="240" w:lineRule="auto"/>
        <w:rPr>
          <w:sz w:val="20"/>
          <w:szCs w:val="20"/>
        </w:rPr>
      </w:pPr>
      <w:r w:rsidRPr="00B73624">
        <w:rPr>
          <w:sz w:val="20"/>
          <w:szCs w:val="20"/>
        </w:rPr>
        <w:t>Операция инициализации (конструктор).</w:t>
      </w:r>
    </w:p>
    <w:p w:rsidR="00B73624" w:rsidRPr="00B73624" w:rsidRDefault="00B73624" w:rsidP="00B73624">
      <w:pPr>
        <w:numPr>
          <w:ilvl w:val="0"/>
          <w:numId w:val="1"/>
        </w:numPr>
        <w:tabs>
          <w:tab w:val="clear" w:pos="720"/>
          <w:tab w:val="num" w:pos="1069"/>
        </w:tabs>
        <w:spacing w:after="0" w:line="240" w:lineRule="auto"/>
        <w:rPr>
          <w:sz w:val="20"/>
          <w:szCs w:val="20"/>
        </w:rPr>
      </w:pPr>
      <w:r w:rsidRPr="00B73624">
        <w:rPr>
          <w:sz w:val="20"/>
          <w:szCs w:val="20"/>
        </w:rPr>
        <w:t>Операция включения элемента в таблицу (модификатор).</w:t>
      </w:r>
    </w:p>
    <w:p w:rsidR="00B73624" w:rsidRPr="00B73624" w:rsidRDefault="00B73624" w:rsidP="00B73624">
      <w:pPr>
        <w:numPr>
          <w:ilvl w:val="0"/>
          <w:numId w:val="1"/>
        </w:numPr>
        <w:tabs>
          <w:tab w:val="clear" w:pos="720"/>
          <w:tab w:val="num" w:pos="1069"/>
        </w:tabs>
        <w:spacing w:after="0" w:line="240" w:lineRule="auto"/>
        <w:rPr>
          <w:sz w:val="20"/>
          <w:szCs w:val="20"/>
        </w:rPr>
      </w:pPr>
      <w:r w:rsidRPr="00B73624">
        <w:rPr>
          <w:sz w:val="20"/>
          <w:szCs w:val="20"/>
        </w:rPr>
        <w:t>Операция исключения элемента из таблицы (модификатор).</w:t>
      </w:r>
    </w:p>
    <w:p w:rsidR="00B73624" w:rsidRPr="00B73624" w:rsidRDefault="00B73624" w:rsidP="00B73624">
      <w:pPr>
        <w:numPr>
          <w:ilvl w:val="0"/>
          <w:numId w:val="1"/>
        </w:numPr>
        <w:tabs>
          <w:tab w:val="clear" w:pos="720"/>
          <w:tab w:val="num" w:pos="1069"/>
        </w:tabs>
        <w:spacing w:after="0" w:line="240" w:lineRule="auto"/>
        <w:rPr>
          <w:sz w:val="20"/>
          <w:szCs w:val="20"/>
        </w:rPr>
      </w:pPr>
      <w:r w:rsidRPr="00B73624">
        <w:rPr>
          <w:sz w:val="20"/>
          <w:szCs w:val="20"/>
        </w:rPr>
        <w:t>Операции-предикаты:</w:t>
      </w:r>
    </w:p>
    <w:p w:rsidR="00B73624" w:rsidRPr="00B73624" w:rsidRDefault="00B73624" w:rsidP="00B73624">
      <w:pPr>
        <w:numPr>
          <w:ilvl w:val="0"/>
          <w:numId w:val="7"/>
        </w:numPr>
        <w:tabs>
          <w:tab w:val="clear" w:pos="1069"/>
          <w:tab w:val="num" w:pos="720"/>
        </w:tabs>
        <w:spacing w:after="0" w:line="240" w:lineRule="auto"/>
        <w:rPr>
          <w:sz w:val="20"/>
          <w:szCs w:val="20"/>
        </w:rPr>
      </w:pPr>
      <w:r w:rsidRPr="00B73624">
        <w:rPr>
          <w:sz w:val="20"/>
          <w:szCs w:val="20"/>
        </w:rPr>
        <w:t>таблица пуста / таблица не пуста (наблюдатель)</w:t>
      </w:r>
    </w:p>
    <w:p w:rsidR="00B73624" w:rsidRPr="00B73624" w:rsidRDefault="00B73624" w:rsidP="00B73624">
      <w:pPr>
        <w:numPr>
          <w:ilvl w:val="0"/>
          <w:numId w:val="7"/>
        </w:numPr>
        <w:tabs>
          <w:tab w:val="clear" w:pos="1069"/>
          <w:tab w:val="num" w:pos="720"/>
        </w:tabs>
        <w:spacing w:after="0" w:line="240" w:lineRule="auto"/>
        <w:rPr>
          <w:sz w:val="20"/>
          <w:szCs w:val="20"/>
        </w:rPr>
      </w:pPr>
      <w:r w:rsidRPr="00B73624">
        <w:rPr>
          <w:sz w:val="20"/>
          <w:szCs w:val="20"/>
        </w:rPr>
        <w:t>таблица переполнена / таблица не переполнена (наблюдатель).</w:t>
      </w:r>
    </w:p>
    <w:p w:rsidR="00B73624" w:rsidRPr="00B73624" w:rsidRDefault="00B73624" w:rsidP="00B73624">
      <w:pPr>
        <w:numPr>
          <w:ilvl w:val="0"/>
          <w:numId w:val="1"/>
        </w:numPr>
        <w:tabs>
          <w:tab w:val="clear" w:pos="720"/>
          <w:tab w:val="num" w:pos="1069"/>
        </w:tabs>
        <w:spacing w:after="0" w:line="240" w:lineRule="auto"/>
        <w:rPr>
          <w:sz w:val="20"/>
          <w:szCs w:val="20"/>
        </w:rPr>
      </w:pPr>
      <w:r w:rsidRPr="00B73624">
        <w:rPr>
          <w:sz w:val="20"/>
          <w:szCs w:val="20"/>
        </w:rPr>
        <w:t>Чтение элемента по ключу (наблюдатель).</w:t>
      </w:r>
    </w:p>
    <w:p w:rsidR="00B73624" w:rsidRPr="00B73624" w:rsidRDefault="00B73624" w:rsidP="00B73624">
      <w:pPr>
        <w:spacing w:after="0" w:line="240" w:lineRule="auto"/>
        <w:rPr>
          <w:b/>
          <w:sz w:val="20"/>
          <w:szCs w:val="20"/>
        </w:rPr>
      </w:pPr>
      <w:r w:rsidRPr="00B73624">
        <w:rPr>
          <w:b/>
          <w:sz w:val="20"/>
          <w:szCs w:val="20"/>
        </w:rPr>
        <w:t>СД типа хеш-таблица.</w:t>
      </w:r>
    </w:p>
    <w:p w:rsidR="00B73624" w:rsidRPr="00B73624" w:rsidRDefault="00B73624" w:rsidP="00B73624">
      <w:pPr>
        <w:spacing w:after="0" w:line="240" w:lineRule="auto"/>
        <w:rPr>
          <w:sz w:val="20"/>
          <w:szCs w:val="20"/>
        </w:rPr>
      </w:pPr>
      <w:r w:rsidRPr="00B73624">
        <w:rPr>
          <w:sz w:val="20"/>
          <w:szCs w:val="20"/>
        </w:rPr>
        <w:t xml:space="preserve">СД типа хеш-таблица использует алгоритм поиска, основанный на идее </w:t>
      </w:r>
      <w:r w:rsidRPr="00B73624">
        <w:rPr>
          <w:i/>
          <w:sz w:val="20"/>
          <w:szCs w:val="20"/>
        </w:rPr>
        <w:t>хеширования</w:t>
      </w:r>
      <w:r w:rsidRPr="00B73624">
        <w:rPr>
          <w:sz w:val="20"/>
          <w:szCs w:val="20"/>
        </w:rPr>
        <w:t>. До сих пор, для поиска требуемой записи мы использовали организацию просмотра некоторого количества ключей. Очевидно, что эффективными алгоритмами поиска являются те, которые проходят это количество ключей при минимальном числе сравнений. В идеале хотелось бы иметь такую организацию таблицы, у которой не было бы ненужных сравнений, т.е. чтобы каждый ключ находился за одно сравнение, но в этом случае положение записи в таблице должно зависеть от значения ключа.</w:t>
      </w:r>
    </w:p>
    <w:p w:rsidR="00B73624" w:rsidRPr="00B73624" w:rsidRDefault="00B73624" w:rsidP="00B73624">
      <w:pPr>
        <w:spacing w:after="0" w:line="240" w:lineRule="auto"/>
        <w:rPr>
          <w:b/>
          <w:sz w:val="20"/>
          <w:szCs w:val="20"/>
        </w:rPr>
      </w:pPr>
      <w:r w:rsidRPr="00B73624">
        <w:rPr>
          <w:b/>
          <w:sz w:val="20"/>
          <w:szCs w:val="20"/>
        </w:rPr>
        <w:t>Операция включения элемента в таблицу.</w:t>
      </w:r>
    </w:p>
    <w:p w:rsidR="00B73624" w:rsidRPr="00B73624" w:rsidRDefault="00B73624" w:rsidP="00B73624">
      <w:pPr>
        <w:spacing w:after="0" w:line="240" w:lineRule="auto"/>
        <w:rPr>
          <w:sz w:val="20"/>
          <w:szCs w:val="20"/>
        </w:rPr>
      </w:pPr>
      <w:r w:rsidRPr="00B73624">
        <w:rPr>
          <w:sz w:val="20"/>
          <w:szCs w:val="20"/>
        </w:rPr>
        <w:t xml:space="preserve">Перед включением элемента в таблицу определяют его адрес с помощью </w:t>
      </w:r>
      <w:r w:rsidRPr="00B73624">
        <w:rPr>
          <w:i/>
          <w:sz w:val="20"/>
          <w:szCs w:val="20"/>
        </w:rPr>
        <w:t>хеш-функции</w:t>
      </w:r>
      <w:r w:rsidRPr="00B73624">
        <w:rPr>
          <w:sz w:val="20"/>
          <w:szCs w:val="20"/>
        </w:rPr>
        <w:t xml:space="preserve">: </w:t>
      </w:r>
      <w:r w:rsidRPr="00B73624">
        <w:rPr>
          <w:i/>
          <w:sz w:val="20"/>
          <w:szCs w:val="20"/>
          <w:lang w:val="en-US"/>
        </w:rPr>
        <w:t>A</w:t>
      </w:r>
      <w:r w:rsidRPr="00B73624">
        <w:rPr>
          <w:i/>
          <w:sz w:val="20"/>
          <w:szCs w:val="20"/>
        </w:rPr>
        <w:t xml:space="preserve"> = </w:t>
      </w:r>
      <w:r w:rsidRPr="00B73624">
        <w:rPr>
          <w:i/>
          <w:sz w:val="20"/>
          <w:szCs w:val="20"/>
          <w:lang w:val="en-US"/>
        </w:rPr>
        <w:t>h</w:t>
      </w:r>
      <w:r w:rsidRPr="00B73624">
        <w:rPr>
          <w:i/>
          <w:sz w:val="20"/>
          <w:szCs w:val="20"/>
        </w:rPr>
        <w:t>(</w:t>
      </w:r>
      <w:r w:rsidRPr="00B73624">
        <w:rPr>
          <w:i/>
          <w:sz w:val="20"/>
          <w:szCs w:val="20"/>
          <w:lang w:val="en-US"/>
        </w:rPr>
        <w:t>K</w:t>
      </w:r>
      <w:r w:rsidRPr="00B73624">
        <w:rPr>
          <w:i/>
          <w:sz w:val="20"/>
          <w:szCs w:val="20"/>
        </w:rPr>
        <w:t>)</w:t>
      </w:r>
      <w:r w:rsidRPr="00B73624">
        <w:rPr>
          <w:sz w:val="20"/>
          <w:szCs w:val="20"/>
        </w:rPr>
        <w:t xml:space="preserve">, где </w:t>
      </w:r>
      <w:r w:rsidRPr="00B73624">
        <w:rPr>
          <w:sz w:val="20"/>
          <w:szCs w:val="20"/>
          <w:lang w:val="en-US"/>
        </w:rPr>
        <w:t>K</w:t>
      </w:r>
      <w:r w:rsidRPr="00B73624">
        <w:rPr>
          <w:sz w:val="20"/>
          <w:szCs w:val="20"/>
        </w:rPr>
        <w:t xml:space="preserve"> – ключ, а А – адрес элемента таблицы, причем  0 </w:t>
      </w:r>
      <w:r w:rsidRPr="00B73624">
        <w:rPr>
          <w:sz w:val="20"/>
          <w:szCs w:val="20"/>
        </w:rPr>
        <w:t xml:space="preserve"> А </w:t>
      </w:r>
      <w:r w:rsidRPr="00B73624">
        <w:rPr>
          <w:sz w:val="20"/>
          <w:szCs w:val="20"/>
        </w:rPr>
        <w:t xml:space="preserve"> </w:t>
      </w:r>
      <w:r w:rsidRPr="00B73624">
        <w:rPr>
          <w:sz w:val="20"/>
          <w:szCs w:val="20"/>
          <w:lang w:val="en-US"/>
        </w:rPr>
        <w:t>N</w:t>
      </w:r>
      <w:r w:rsidRPr="00B73624">
        <w:rPr>
          <w:sz w:val="20"/>
          <w:szCs w:val="20"/>
        </w:rPr>
        <w:t>-1, т.е. хеш-функция – отображение множества ключей на множество адресов.</w:t>
      </w:r>
    </w:p>
    <w:p w:rsidR="00B73624" w:rsidRPr="00B73624" w:rsidRDefault="00B73624" w:rsidP="00B73624">
      <w:pPr>
        <w:spacing w:after="0" w:line="240" w:lineRule="auto"/>
        <w:rPr>
          <w:sz w:val="20"/>
          <w:szCs w:val="20"/>
        </w:rPr>
      </w:pPr>
      <w:r w:rsidRPr="00B73624">
        <w:rPr>
          <w:i/>
          <w:sz w:val="20"/>
          <w:szCs w:val="20"/>
          <w:lang w:val="en-US"/>
        </w:rPr>
        <w:t>A</w:t>
      </w:r>
      <w:r w:rsidRPr="00B73624">
        <w:rPr>
          <w:i/>
          <w:sz w:val="20"/>
          <w:szCs w:val="20"/>
        </w:rPr>
        <w:t xml:space="preserve"> = </w:t>
      </w:r>
      <w:r w:rsidRPr="00B73624">
        <w:rPr>
          <w:i/>
          <w:sz w:val="20"/>
          <w:szCs w:val="20"/>
          <w:lang w:val="en-US"/>
        </w:rPr>
        <w:t>K</w:t>
      </w:r>
      <w:r w:rsidRPr="00B73624">
        <w:rPr>
          <w:i/>
          <w:sz w:val="20"/>
          <w:szCs w:val="20"/>
        </w:rPr>
        <w:t xml:space="preserve"> </w:t>
      </w:r>
      <w:r w:rsidRPr="00B73624">
        <w:rPr>
          <w:i/>
          <w:sz w:val="20"/>
          <w:szCs w:val="20"/>
          <w:lang w:val="en-US"/>
        </w:rPr>
        <w:t>mod</w:t>
      </w:r>
      <w:r w:rsidRPr="00B73624">
        <w:rPr>
          <w:i/>
          <w:sz w:val="20"/>
          <w:szCs w:val="20"/>
        </w:rPr>
        <w:t xml:space="preserve"> </w:t>
      </w:r>
      <w:r w:rsidRPr="00B73624">
        <w:rPr>
          <w:i/>
          <w:sz w:val="20"/>
          <w:szCs w:val="20"/>
          <w:lang w:val="en-US"/>
        </w:rPr>
        <w:t>N</w:t>
      </w:r>
      <w:r w:rsidRPr="00B73624">
        <w:rPr>
          <w:i/>
          <w:sz w:val="20"/>
          <w:szCs w:val="20"/>
        </w:rPr>
        <w:t xml:space="preserve"> = (</w:t>
      </w:r>
      <w:r w:rsidRPr="00B73624">
        <w:rPr>
          <w:i/>
          <w:sz w:val="20"/>
          <w:szCs w:val="20"/>
          <w:lang w:val="en-US"/>
        </w:rPr>
        <w:t>C</w:t>
      </w:r>
      <w:r w:rsidRPr="00B73624">
        <w:rPr>
          <w:i/>
          <w:sz w:val="20"/>
          <w:szCs w:val="20"/>
          <w:vertAlign w:val="subscript"/>
        </w:rPr>
        <w:t xml:space="preserve">1 </w:t>
      </w:r>
      <w:r w:rsidRPr="00B73624">
        <w:rPr>
          <w:i/>
          <w:sz w:val="20"/>
          <w:szCs w:val="20"/>
          <w:lang w:val="en-US"/>
        </w:rPr>
        <w:t></w:t>
      </w:r>
      <w:r w:rsidRPr="00B73624">
        <w:rPr>
          <w:i/>
          <w:sz w:val="20"/>
          <w:szCs w:val="20"/>
        </w:rPr>
        <w:t xml:space="preserve"> </w:t>
      </w:r>
      <w:r w:rsidRPr="00B73624">
        <w:rPr>
          <w:i/>
          <w:sz w:val="20"/>
          <w:szCs w:val="20"/>
          <w:lang w:val="en-US"/>
        </w:rPr>
        <w:t>k</w:t>
      </w:r>
      <w:r w:rsidRPr="00B73624">
        <w:rPr>
          <w:i/>
          <w:sz w:val="20"/>
          <w:szCs w:val="20"/>
        </w:rPr>
        <w:t xml:space="preserve"> + </w:t>
      </w:r>
      <w:r w:rsidRPr="00B73624">
        <w:rPr>
          <w:i/>
          <w:sz w:val="20"/>
          <w:szCs w:val="20"/>
          <w:lang w:val="en-US"/>
        </w:rPr>
        <w:t>C</w:t>
      </w:r>
      <w:r w:rsidRPr="00B73624">
        <w:rPr>
          <w:i/>
          <w:sz w:val="20"/>
          <w:szCs w:val="20"/>
          <w:vertAlign w:val="subscript"/>
        </w:rPr>
        <w:t>2</w:t>
      </w:r>
      <w:r w:rsidRPr="00B73624">
        <w:rPr>
          <w:i/>
          <w:sz w:val="20"/>
          <w:szCs w:val="20"/>
        </w:rPr>
        <w:t xml:space="preserve">) </w:t>
      </w:r>
      <w:r w:rsidRPr="00B73624">
        <w:rPr>
          <w:i/>
          <w:sz w:val="20"/>
          <w:szCs w:val="20"/>
          <w:lang w:val="en-US"/>
        </w:rPr>
        <w:t>mod</w:t>
      </w:r>
      <w:r w:rsidRPr="00B73624">
        <w:rPr>
          <w:i/>
          <w:sz w:val="20"/>
          <w:szCs w:val="20"/>
        </w:rPr>
        <w:t xml:space="preserve"> </w:t>
      </w:r>
      <w:r w:rsidRPr="00B73624">
        <w:rPr>
          <w:i/>
          <w:sz w:val="20"/>
          <w:szCs w:val="20"/>
          <w:lang w:val="en-US"/>
        </w:rPr>
        <w:t>N</w:t>
      </w:r>
      <w:r w:rsidRPr="00B73624">
        <w:rPr>
          <w:sz w:val="20"/>
          <w:szCs w:val="20"/>
        </w:rPr>
        <w:t xml:space="preserve">, где </w:t>
      </w:r>
      <w:r w:rsidRPr="00B73624">
        <w:rPr>
          <w:sz w:val="20"/>
          <w:szCs w:val="20"/>
          <w:lang w:val="en-US"/>
        </w:rPr>
        <w:t>N</w:t>
      </w:r>
      <w:r w:rsidRPr="00B73624">
        <w:rPr>
          <w:sz w:val="20"/>
          <w:szCs w:val="20"/>
        </w:rPr>
        <w:t xml:space="preserve"> – количество адресов в таблице.</w:t>
      </w:r>
    </w:p>
    <w:p w:rsidR="00B73624" w:rsidRPr="00B73624" w:rsidRDefault="00B73624" w:rsidP="00B73624">
      <w:pPr>
        <w:spacing w:after="0" w:line="240" w:lineRule="auto"/>
        <w:rPr>
          <w:sz w:val="20"/>
          <w:szCs w:val="20"/>
        </w:rPr>
      </w:pPr>
      <w:r w:rsidRPr="00B73624">
        <w:rPr>
          <w:sz w:val="20"/>
          <w:szCs w:val="20"/>
        </w:rPr>
        <w:t xml:space="preserve">“Хорошая” хеш-функция – это функция, которая быстро вычисляется и минимизирует количество коллизий. </w:t>
      </w:r>
      <w:r w:rsidRPr="00B73624">
        <w:rPr>
          <w:i/>
          <w:sz w:val="20"/>
          <w:szCs w:val="20"/>
        </w:rPr>
        <w:t xml:space="preserve">Коллизия – </w:t>
      </w:r>
      <w:r w:rsidRPr="00B73624">
        <w:rPr>
          <w:sz w:val="20"/>
          <w:szCs w:val="20"/>
        </w:rPr>
        <w:t xml:space="preserve">это ситуация, когда для разных ключей адрес один и тот же, т.е. </w:t>
      </w:r>
      <w:r w:rsidRPr="00B73624">
        <w:rPr>
          <w:i/>
          <w:sz w:val="20"/>
          <w:szCs w:val="20"/>
          <w:lang w:val="en-US"/>
        </w:rPr>
        <w:t>h</w:t>
      </w:r>
      <w:r w:rsidRPr="00B73624">
        <w:rPr>
          <w:i/>
          <w:sz w:val="20"/>
          <w:szCs w:val="20"/>
        </w:rPr>
        <w:t>(</w:t>
      </w:r>
      <w:r w:rsidRPr="00B73624">
        <w:rPr>
          <w:i/>
          <w:sz w:val="20"/>
          <w:szCs w:val="20"/>
          <w:lang w:val="en-US"/>
        </w:rPr>
        <w:t>k</w:t>
      </w:r>
      <w:r w:rsidRPr="00B73624">
        <w:rPr>
          <w:i/>
          <w:sz w:val="20"/>
          <w:szCs w:val="20"/>
          <w:vertAlign w:val="subscript"/>
          <w:lang w:val="en-US"/>
        </w:rPr>
        <w:t>i</w:t>
      </w:r>
      <w:r w:rsidRPr="00B73624">
        <w:rPr>
          <w:i/>
          <w:sz w:val="20"/>
          <w:szCs w:val="20"/>
        </w:rPr>
        <w:t xml:space="preserve">) = </w:t>
      </w:r>
      <w:r w:rsidRPr="00B73624">
        <w:rPr>
          <w:i/>
          <w:sz w:val="20"/>
          <w:szCs w:val="20"/>
          <w:lang w:val="en-US"/>
        </w:rPr>
        <w:t>h</w:t>
      </w:r>
      <w:r w:rsidRPr="00B73624">
        <w:rPr>
          <w:i/>
          <w:sz w:val="20"/>
          <w:szCs w:val="20"/>
        </w:rPr>
        <w:t>(</w:t>
      </w:r>
      <w:r w:rsidRPr="00B73624">
        <w:rPr>
          <w:i/>
          <w:sz w:val="20"/>
          <w:szCs w:val="20"/>
          <w:lang w:val="en-US"/>
        </w:rPr>
        <w:t>k</w:t>
      </w:r>
      <w:r w:rsidRPr="00B73624">
        <w:rPr>
          <w:i/>
          <w:sz w:val="20"/>
          <w:szCs w:val="20"/>
          <w:vertAlign w:val="subscript"/>
          <w:lang w:val="en-US"/>
        </w:rPr>
        <w:t>j</w:t>
      </w:r>
      <w:r w:rsidRPr="00B73624">
        <w:rPr>
          <w:i/>
          <w:sz w:val="20"/>
          <w:szCs w:val="20"/>
        </w:rPr>
        <w:t>)</w:t>
      </w:r>
      <w:r w:rsidRPr="00B73624">
        <w:rPr>
          <w:sz w:val="20"/>
          <w:szCs w:val="20"/>
        </w:rPr>
        <w:t xml:space="preserve">, где </w:t>
      </w:r>
      <w:r w:rsidRPr="00B73624">
        <w:rPr>
          <w:sz w:val="20"/>
          <w:szCs w:val="20"/>
          <w:lang w:val="en-US"/>
        </w:rPr>
        <w:t>i</w:t>
      </w:r>
      <w:r w:rsidRPr="00B73624">
        <w:rPr>
          <w:sz w:val="20"/>
          <w:szCs w:val="20"/>
        </w:rPr>
        <w:t xml:space="preserve"> </w:t>
      </w:r>
      <w:r w:rsidRPr="00B73624">
        <w:rPr>
          <w:sz w:val="20"/>
          <w:szCs w:val="20"/>
          <w:lang w:val="en-US"/>
        </w:rPr>
        <w:t></w:t>
      </w:r>
      <w:r w:rsidRPr="00B73624">
        <w:rPr>
          <w:sz w:val="20"/>
          <w:szCs w:val="20"/>
        </w:rPr>
        <w:t xml:space="preserve"> </w:t>
      </w:r>
      <w:r w:rsidRPr="00B73624">
        <w:rPr>
          <w:sz w:val="20"/>
          <w:szCs w:val="20"/>
          <w:lang w:val="en-US"/>
        </w:rPr>
        <w:t>j</w:t>
      </w:r>
      <w:r w:rsidRPr="00B73624">
        <w:rPr>
          <w:sz w:val="20"/>
          <w:szCs w:val="20"/>
        </w:rPr>
        <w:t>. Минимизации можно добиться, если равномерно распределить элементы по адресному полю таблицы.</w:t>
      </w:r>
    </w:p>
    <w:p w:rsidR="00B73624" w:rsidRPr="00B73624" w:rsidRDefault="00B73624" w:rsidP="00B73624">
      <w:pPr>
        <w:spacing w:after="0" w:line="240" w:lineRule="auto"/>
        <w:rPr>
          <w:sz w:val="20"/>
          <w:szCs w:val="20"/>
        </w:rPr>
      </w:pPr>
      <w:r w:rsidRPr="00B73624">
        <w:rPr>
          <w:sz w:val="20"/>
          <w:szCs w:val="20"/>
        </w:rPr>
        <w:lastRenderedPageBreak/>
        <w:t>После вычисления адреса элемента таблицы есть две возможности размещения элемента:</w:t>
      </w:r>
      <w:r w:rsidRPr="00B73624">
        <w:rPr>
          <w:sz w:val="20"/>
          <w:szCs w:val="20"/>
        </w:rPr>
        <w:tab/>
      </w:r>
    </w:p>
    <w:p w:rsidR="00B73624" w:rsidRPr="00B73624" w:rsidRDefault="00B73624" w:rsidP="00B73624">
      <w:pPr>
        <w:numPr>
          <w:ilvl w:val="0"/>
          <w:numId w:val="8"/>
        </w:numPr>
        <w:spacing w:after="0" w:line="240" w:lineRule="auto"/>
        <w:rPr>
          <w:sz w:val="20"/>
          <w:szCs w:val="20"/>
        </w:rPr>
      </w:pPr>
      <w:r w:rsidRPr="00B73624">
        <w:rPr>
          <w:sz w:val="20"/>
          <w:szCs w:val="20"/>
        </w:rPr>
        <w:t>поместить этот элемент по адресу, если адрес свободен;</w:t>
      </w:r>
    </w:p>
    <w:p w:rsidR="00B73624" w:rsidRPr="00B73624" w:rsidRDefault="00B73624" w:rsidP="00B73624">
      <w:pPr>
        <w:numPr>
          <w:ilvl w:val="0"/>
          <w:numId w:val="8"/>
        </w:numPr>
        <w:spacing w:after="0" w:line="240" w:lineRule="auto"/>
        <w:rPr>
          <w:sz w:val="20"/>
          <w:szCs w:val="20"/>
        </w:rPr>
      </w:pPr>
      <w:r w:rsidRPr="00B73624">
        <w:rPr>
          <w:sz w:val="20"/>
          <w:szCs w:val="20"/>
        </w:rPr>
        <w:t xml:space="preserve">если вычисленный адрес занят, то повторить хеширование, т.е. совершить </w:t>
      </w:r>
      <w:r w:rsidRPr="00B73624">
        <w:rPr>
          <w:i/>
          <w:sz w:val="20"/>
          <w:szCs w:val="20"/>
        </w:rPr>
        <w:t xml:space="preserve">рехеширование </w:t>
      </w:r>
      <w:r w:rsidRPr="00B73624">
        <w:rPr>
          <w:sz w:val="20"/>
          <w:szCs w:val="20"/>
        </w:rPr>
        <w:t xml:space="preserve">по следующей формуле: </w:t>
      </w:r>
      <w:r w:rsidRPr="00B73624">
        <w:rPr>
          <w:i/>
          <w:sz w:val="20"/>
          <w:szCs w:val="20"/>
          <w:lang w:val="en-US"/>
        </w:rPr>
        <w:t>A</w:t>
      </w:r>
      <w:r w:rsidRPr="00B73624">
        <w:rPr>
          <w:i/>
          <w:sz w:val="20"/>
          <w:szCs w:val="20"/>
        </w:rPr>
        <w:t>1 = (</w:t>
      </w:r>
      <w:r w:rsidRPr="00B73624">
        <w:rPr>
          <w:i/>
          <w:sz w:val="20"/>
          <w:szCs w:val="20"/>
          <w:lang w:val="en-US"/>
        </w:rPr>
        <w:t>A</w:t>
      </w:r>
      <w:r w:rsidRPr="00B73624">
        <w:rPr>
          <w:i/>
          <w:sz w:val="20"/>
          <w:szCs w:val="20"/>
        </w:rPr>
        <w:t>+</w:t>
      </w:r>
      <w:r w:rsidRPr="00B73624">
        <w:rPr>
          <w:i/>
          <w:sz w:val="20"/>
          <w:szCs w:val="20"/>
          <w:lang w:val="en-US"/>
        </w:rPr>
        <w:t>C</w:t>
      </w:r>
      <w:r w:rsidRPr="00B73624">
        <w:rPr>
          <w:i/>
          <w:sz w:val="20"/>
          <w:szCs w:val="20"/>
        </w:rPr>
        <w:t xml:space="preserve">) </w:t>
      </w:r>
      <w:r w:rsidRPr="00B73624">
        <w:rPr>
          <w:i/>
          <w:sz w:val="20"/>
          <w:szCs w:val="20"/>
          <w:lang w:val="en-US"/>
        </w:rPr>
        <w:t>mod</w:t>
      </w:r>
      <w:r w:rsidRPr="00B73624">
        <w:rPr>
          <w:i/>
          <w:sz w:val="20"/>
          <w:szCs w:val="20"/>
        </w:rPr>
        <w:t xml:space="preserve"> </w:t>
      </w:r>
      <w:r w:rsidRPr="00B73624">
        <w:rPr>
          <w:i/>
          <w:sz w:val="20"/>
          <w:szCs w:val="20"/>
          <w:lang w:val="en-US"/>
        </w:rPr>
        <w:t>N</w:t>
      </w:r>
      <w:r w:rsidRPr="00B73624">
        <w:rPr>
          <w:sz w:val="20"/>
          <w:szCs w:val="20"/>
        </w:rPr>
        <w:t>.</w:t>
      </w:r>
    </w:p>
    <w:p w:rsidR="00B73624" w:rsidRPr="00B73624" w:rsidRDefault="00B73624" w:rsidP="00B73624">
      <w:pPr>
        <w:spacing w:after="0" w:line="240" w:lineRule="auto"/>
        <w:rPr>
          <w:sz w:val="20"/>
          <w:szCs w:val="20"/>
        </w:rPr>
      </w:pPr>
      <w:r w:rsidRPr="00B73624">
        <w:rPr>
          <w:sz w:val="20"/>
          <w:szCs w:val="20"/>
        </w:rPr>
        <w:t xml:space="preserve">Таким образом, </w:t>
      </w:r>
      <w:r w:rsidRPr="00B73624">
        <w:rPr>
          <w:b/>
          <w:sz w:val="20"/>
          <w:szCs w:val="20"/>
        </w:rPr>
        <w:t>алгоритм включения элемента в таблицу</w:t>
      </w:r>
      <w:r w:rsidRPr="00B73624">
        <w:rPr>
          <w:sz w:val="20"/>
          <w:szCs w:val="20"/>
        </w:rPr>
        <w:t xml:space="preserve"> будет иметь следующий вид:</w:t>
      </w:r>
    </w:p>
    <w:p w:rsidR="00B73624" w:rsidRPr="00B73624" w:rsidRDefault="00B73624" w:rsidP="00B73624">
      <w:pPr>
        <w:numPr>
          <w:ilvl w:val="0"/>
          <w:numId w:val="14"/>
        </w:numPr>
        <w:spacing w:after="0" w:line="240" w:lineRule="auto"/>
        <w:rPr>
          <w:sz w:val="20"/>
          <w:szCs w:val="20"/>
        </w:rPr>
      </w:pPr>
      <w:r w:rsidRPr="00B73624">
        <w:rPr>
          <w:sz w:val="20"/>
          <w:szCs w:val="20"/>
        </w:rPr>
        <w:t>Вычисление ключа с помощью хеш-функции. Если вычисленный адрес таблицы свободен, то помещаем в него элемент. Конец алгоритма.</w:t>
      </w:r>
    </w:p>
    <w:p w:rsidR="00B73624" w:rsidRPr="00B73624" w:rsidRDefault="00B73624" w:rsidP="00B73624">
      <w:pPr>
        <w:numPr>
          <w:ilvl w:val="0"/>
          <w:numId w:val="14"/>
        </w:numPr>
        <w:spacing w:after="0" w:line="240" w:lineRule="auto"/>
        <w:rPr>
          <w:sz w:val="20"/>
          <w:szCs w:val="20"/>
        </w:rPr>
      </w:pPr>
      <w:r w:rsidRPr="00B73624">
        <w:rPr>
          <w:sz w:val="20"/>
          <w:szCs w:val="20"/>
        </w:rPr>
        <w:t>Если вычисленный адрес таблицы занят, то перевычисляем адрес (проводим рехеширование) и переходим к п.1.</w:t>
      </w:r>
    </w:p>
    <w:p w:rsidR="00B73624" w:rsidRPr="00B73624" w:rsidRDefault="00B73624" w:rsidP="00B73624">
      <w:pPr>
        <w:spacing w:after="0" w:line="240" w:lineRule="auto"/>
        <w:rPr>
          <w:sz w:val="20"/>
          <w:szCs w:val="20"/>
        </w:rPr>
      </w:pPr>
      <w:r w:rsidRPr="00B73624">
        <w:rPr>
          <w:sz w:val="20"/>
          <w:szCs w:val="20"/>
        </w:rPr>
        <w:t>Чтобы процесс размещения элементов был равномерным, адресное поле таблицы делается больше множества ключей на 10-15%.</w:t>
      </w:r>
    </w:p>
    <w:p w:rsidR="00B73624" w:rsidRPr="00B73624" w:rsidRDefault="00B73624" w:rsidP="00B73624">
      <w:pPr>
        <w:spacing w:after="0" w:line="240" w:lineRule="auto"/>
        <w:rPr>
          <w:b/>
          <w:sz w:val="20"/>
          <w:szCs w:val="20"/>
        </w:rPr>
      </w:pPr>
      <w:r w:rsidRPr="00B73624">
        <w:rPr>
          <w:b/>
          <w:sz w:val="20"/>
          <w:szCs w:val="20"/>
        </w:rPr>
        <w:t>Операция исключения элемента из таблицы:</w:t>
      </w:r>
    </w:p>
    <w:p w:rsidR="00B73624" w:rsidRPr="00B73624" w:rsidRDefault="00B73624" w:rsidP="00B73624">
      <w:pPr>
        <w:numPr>
          <w:ilvl w:val="0"/>
          <w:numId w:val="15"/>
        </w:numPr>
        <w:spacing w:after="0" w:line="240" w:lineRule="auto"/>
        <w:rPr>
          <w:sz w:val="20"/>
          <w:szCs w:val="20"/>
        </w:rPr>
      </w:pPr>
      <w:r w:rsidRPr="00B73624">
        <w:rPr>
          <w:sz w:val="20"/>
          <w:szCs w:val="20"/>
        </w:rPr>
        <w:t>С помощью хеш-функции вычисляется предполагаемый адрес элемента таблицы.</w:t>
      </w:r>
    </w:p>
    <w:p w:rsidR="00B73624" w:rsidRPr="00B73624" w:rsidRDefault="00B73624" w:rsidP="00B73624">
      <w:pPr>
        <w:numPr>
          <w:ilvl w:val="0"/>
          <w:numId w:val="15"/>
        </w:numPr>
        <w:spacing w:after="0" w:line="240" w:lineRule="auto"/>
        <w:rPr>
          <w:sz w:val="20"/>
          <w:szCs w:val="20"/>
        </w:rPr>
      </w:pPr>
      <w:r w:rsidRPr="00B73624">
        <w:rPr>
          <w:sz w:val="20"/>
          <w:szCs w:val="20"/>
        </w:rPr>
        <w:t>Если по вычисленному адресу располагается искомый ключ, то запись найдена и ее удаляют. Конец алгоритма.</w:t>
      </w:r>
    </w:p>
    <w:p w:rsidR="00B73624" w:rsidRPr="00B73624" w:rsidRDefault="00B73624" w:rsidP="00B73624">
      <w:pPr>
        <w:numPr>
          <w:ilvl w:val="0"/>
          <w:numId w:val="15"/>
        </w:numPr>
        <w:spacing w:after="0" w:line="240" w:lineRule="auto"/>
        <w:rPr>
          <w:sz w:val="20"/>
          <w:szCs w:val="20"/>
        </w:rPr>
      </w:pPr>
      <w:r w:rsidRPr="00B73624">
        <w:rPr>
          <w:sz w:val="20"/>
          <w:szCs w:val="20"/>
        </w:rPr>
        <w:t>Если вычисленный адрес пуст, то элемента с заданным ключом в таблице нет. Конец алгоритма.</w:t>
      </w:r>
    </w:p>
    <w:p w:rsidR="00B73624" w:rsidRPr="00B73624" w:rsidRDefault="00B73624" w:rsidP="00B73624">
      <w:pPr>
        <w:spacing w:after="0" w:line="240" w:lineRule="auto"/>
        <w:rPr>
          <w:sz w:val="20"/>
          <w:szCs w:val="20"/>
        </w:rPr>
      </w:pPr>
      <w:r w:rsidRPr="00B73624">
        <w:rPr>
          <w:sz w:val="20"/>
          <w:szCs w:val="20"/>
        </w:rPr>
        <w:t>Если элемент таблицы содержит другой ключ, то перевычисляем (рехешируем) адрес и переходим к п.2.</w:t>
      </w:r>
    </w:p>
    <w:p w:rsidR="00E713FA" w:rsidRDefault="00E713FA" w:rsidP="00650ECF">
      <w:pPr>
        <w:spacing w:after="0" w:line="240" w:lineRule="auto"/>
        <w:rPr>
          <w:sz w:val="20"/>
          <w:szCs w:val="20"/>
        </w:rPr>
      </w:pPr>
    </w:p>
    <w:p w:rsidR="00B73624" w:rsidRPr="00B73624" w:rsidRDefault="00B73624" w:rsidP="00B73624">
      <w:pPr>
        <w:spacing w:after="0" w:line="240" w:lineRule="auto"/>
        <w:rPr>
          <w:b/>
          <w:sz w:val="20"/>
          <w:szCs w:val="20"/>
        </w:rPr>
      </w:pPr>
      <w:r w:rsidRPr="00B73624">
        <w:rPr>
          <w:b/>
          <w:sz w:val="20"/>
          <w:szCs w:val="20"/>
        </w:rPr>
        <w:t>7. Характеристика протоколов IP, TCP, ARP, ICMP, POP3,  SMTP.</w:t>
      </w:r>
    </w:p>
    <w:p w:rsidR="00B73624" w:rsidRPr="00B73624" w:rsidRDefault="00B73624" w:rsidP="00B73624">
      <w:pPr>
        <w:spacing w:after="0" w:line="240" w:lineRule="auto"/>
        <w:rPr>
          <w:sz w:val="20"/>
          <w:szCs w:val="20"/>
        </w:rPr>
      </w:pPr>
      <w:r w:rsidRPr="00B73624">
        <w:rPr>
          <w:bCs/>
          <w:sz w:val="20"/>
          <w:szCs w:val="20"/>
          <w:lang w:val="en-US"/>
        </w:rPr>
        <w:t>Internet</w:t>
      </w:r>
      <w:r w:rsidRPr="00B73624">
        <w:rPr>
          <w:bCs/>
          <w:sz w:val="20"/>
          <w:szCs w:val="20"/>
        </w:rPr>
        <w:t xml:space="preserve"> </w:t>
      </w:r>
      <w:r w:rsidRPr="00B73624">
        <w:rPr>
          <w:bCs/>
          <w:sz w:val="20"/>
          <w:szCs w:val="20"/>
          <w:lang w:val="en-US"/>
        </w:rPr>
        <w:t>Protocol</w:t>
      </w:r>
      <w:r w:rsidRPr="00B73624">
        <w:rPr>
          <w:sz w:val="20"/>
          <w:szCs w:val="20"/>
          <w:lang w:val="en-US"/>
        </w:rPr>
        <w:t> </w:t>
      </w:r>
      <w:r w:rsidRPr="00B73624">
        <w:rPr>
          <w:sz w:val="20"/>
          <w:szCs w:val="20"/>
        </w:rPr>
        <w:t>или</w:t>
      </w:r>
      <w:r w:rsidRPr="00B73624">
        <w:rPr>
          <w:sz w:val="20"/>
          <w:szCs w:val="20"/>
          <w:lang w:val="en-US"/>
        </w:rPr>
        <w:t> </w:t>
      </w:r>
      <w:r w:rsidRPr="00B73624">
        <w:rPr>
          <w:bCs/>
          <w:sz w:val="20"/>
          <w:szCs w:val="20"/>
          <w:lang w:val="en-US"/>
        </w:rPr>
        <w:t>IP</w:t>
      </w:r>
      <w:r w:rsidRPr="00B73624">
        <w:rPr>
          <w:sz w:val="20"/>
          <w:szCs w:val="20"/>
          <w:lang w:val="en-US"/>
        </w:rPr>
        <w:t> </w:t>
      </w:r>
      <w:r w:rsidRPr="00B73624">
        <w:rPr>
          <w:sz w:val="20"/>
          <w:szCs w:val="20"/>
        </w:rPr>
        <w:t>(англ.</w:t>
      </w:r>
      <w:r w:rsidRPr="00B73624">
        <w:rPr>
          <w:sz w:val="20"/>
          <w:szCs w:val="20"/>
          <w:lang w:val="en-US"/>
        </w:rPr>
        <w:t> </w:t>
      </w:r>
      <w:r w:rsidRPr="00B73624">
        <w:rPr>
          <w:i/>
          <w:iCs/>
          <w:sz w:val="20"/>
          <w:szCs w:val="20"/>
        </w:rPr>
        <w:t>internet protocol</w:t>
      </w:r>
      <w:r w:rsidRPr="00B73624">
        <w:rPr>
          <w:sz w:val="20"/>
          <w:szCs w:val="20"/>
        </w:rPr>
        <w:t> — межсетевой протокол) — маршрутизируемый сетевой протокол, протокол сетевого уровня семейства TCP/IP.</w:t>
      </w:r>
    </w:p>
    <w:p w:rsidR="00B73624" w:rsidRPr="00B73624" w:rsidRDefault="00B73624" w:rsidP="00B73624">
      <w:pPr>
        <w:spacing w:after="0" w:line="240" w:lineRule="auto"/>
        <w:rPr>
          <w:sz w:val="20"/>
          <w:szCs w:val="20"/>
        </w:rPr>
      </w:pPr>
      <w:r w:rsidRPr="00B73624">
        <w:rPr>
          <w:sz w:val="20"/>
          <w:szCs w:val="20"/>
        </w:rPr>
        <w:t xml:space="preserve">Протокол IP используется для негарантированной доставки данных, разделяемых на так называемые пакеты от одного узла сети к другому. Это означает, что на уровне этого протокола (третий уровень сетевой модели OSI) не даётся гарантий надёжной доставки пакета до адресата. В частности, пакеты могут прийти не в том порядке, в котором были отправлены, продублироваться (когда приходят две копии одного пакета; в реальности это бывает крайне редко), оказаться повреждёнными (обычно повреждённые пакеты уничтожаются) или не прибыть вовсе. </w:t>
      </w:r>
    </w:p>
    <w:p w:rsidR="00B73624" w:rsidRPr="00B73624" w:rsidRDefault="00B73624" w:rsidP="00B73624">
      <w:pPr>
        <w:spacing w:after="0" w:line="240" w:lineRule="auto"/>
        <w:rPr>
          <w:sz w:val="20"/>
          <w:szCs w:val="20"/>
        </w:rPr>
      </w:pPr>
      <w:r w:rsidRPr="00B73624">
        <w:rPr>
          <w:bCs/>
          <w:sz w:val="20"/>
          <w:szCs w:val="20"/>
        </w:rPr>
        <w:t>Transmission Control Protocol (TCP)</w:t>
      </w:r>
      <w:r w:rsidRPr="00B73624">
        <w:rPr>
          <w:sz w:val="20"/>
          <w:szCs w:val="20"/>
        </w:rPr>
        <w:t> (протокол управления передачей) —  предназначенный для управления передачей данных в сетях и подсетях TCP/IP. Выполняет функции протокола транспортного уровня модели OSI.</w:t>
      </w:r>
    </w:p>
    <w:p w:rsidR="00B73624" w:rsidRPr="00B73624" w:rsidRDefault="00B73624" w:rsidP="00B73624">
      <w:pPr>
        <w:spacing w:after="0" w:line="240" w:lineRule="auto"/>
        <w:rPr>
          <w:sz w:val="20"/>
          <w:szCs w:val="20"/>
        </w:rPr>
      </w:pPr>
      <w:r w:rsidRPr="00B73624">
        <w:rPr>
          <w:sz w:val="20"/>
          <w:szCs w:val="20"/>
        </w:rPr>
        <w:t xml:space="preserve">TCP — это транспортный механизм, предоставляющий поток данных, с предварительной установкой соединения, за счёт этого дающий уверенность в достоверности получаемых данных, осуществляет повторный запрос данных в </w:t>
      </w:r>
      <w:r w:rsidRPr="00B73624">
        <w:rPr>
          <w:sz w:val="20"/>
          <w:szCs w:val="20"/>
        </w:rPr>
        <w:lastRenderedPageBreak/>
        <w:t>случае потери данных и устраняет дублирование при получении двух копий одного.</w:t>
      </w:r>
    </w:p>
    <w:p w:rsidR="00B73624" w:rsidRPr="00B73624" w:rsidRDefault="00B73624" w:rsidP="00B73624">
      <w:pPr>
        <w:spacing w:after="0" w:line="240" w:lineRule="auto"/>
        <w:rPr>
          <w:sz w:val="20"/>
          <w:szCs w:val="20"/>
        </w:rPr>
      </w:pPr>
      <w:r w:rsidRPr="00B73624">
        <w:rPr>
          <w:sz w:val="20"/>
          <w:szCs w:val="20"/>
        </w:rPr>
        <w:t>ARP (англ. </w:t>
      </w:r>
      <w:r w:rsidRPr="00B73624">
        <w:rPr>
          <w:i/>
          <w:iCs/>
          <w:sz w:val="20"/>
          <w:szCs w:val="20"/>
        </w:rPr>
        <w:t>Address Resolution Protocol</w:t>
      </w:r>
      <w:r w:rsidRPr="00B73624">
        <w:rPr>
          <w:sz w:val="20"/>
          <w:szCs w:val="20"/>
        </w:rPr>
        <w:t xml:space="preserve"> — протокол определения адреса) — использующийся в компьютерных сетях протокол низкого уровня, предназначенный для определения адреса канального уровня по известному адресу сетевого уровня. </w:t>
      </w:r>
    </w:p>
    <w:p w:rsidR="00B73624" w:rsidRPr="00B73624" w:rsidRDefault="00B73624" w:rsidP="00B73624">
      <w:pPr>
        <w:spacing w:after="0" w:line="240" w:lineRule="auto"/>
        <w:rPr>
          <w:sz w:val="20"/>
          <w:szCs w:val="20"/>
        </w:rPr>
      </w:pPr>
      <w:r w:rsidRPr="00B73624">
        <w:rPr>
          <w:sz w:val="20"/>
          <w:szCs w:val="20"/>
        </w:rPr>
        <w:t>Существуют следующие типы сообщений ARP: запрос ARP (ARP request) и ответ ARP (ARP reply). Система-отправитель при помощи запроса ARP запрашивает физический адрес системы-получателя. Ответ (физический адрес узла-получателя) приходит в виде ответа ARP.</w:t>
      </w:r>
    </w:p>
    <w:p w:rsidR="00B73624" w:rsidRPr="00B73624" w:rsidRDefault="00B73624" w:rsidP="00B73624">
      <w:pPr>
        <w:spacing w:after="0" w:line="240" w:lineRule="auto"/>
        <w:rPr>
          <w:sz w:val="20"/>
          <w:szCs w:val="20"/>
        </w:rPr>
      </w:pPr>
      <w:r w:rsidRPr="00B73624">
        <w:rPr>
          <w:sz w:val="20"/>
          <w:szCs w:val="20"/>
        </w:rPr>
        <w:t>Записи в таблице ARP, созданные динамически, остаются в кэше в течение 2-х минут. Если в течение этих двух минут произошла повторная передача данных по этому адресу, то время хранения записи в кэше продлевается ещё на 2 минуты. Эта процедура может повторяться до тех пор, пока запись в кэше просуществует до 10 минут. После этого запись будет удалена из кэша, и будет отправлен повторный запрос ARP.</w:t>
      </w:r>
    </w:p>
    <w:p w:rsidR="00B73624" w:rsidRPr="00B73624" w:rsidRDefault="00B73624" w:rsidP="00B73624">
      <w:pPr>
        <w:spacing w:after="0" w:line="240" w:lineRule="auto"/>
        <w:rPr>
          <w:sz w:val="20"/>
          <w:szCs w:val="20"/>
        </w:rPr>
      </w:pPr>
      <w:r w:rsidRPr="00B73624">
        <w:rPr>
          <w:sz w:val="20"/>
          <w:szCs w:val="20"/>
        </w:rPr>
        <w:t>ICMP (англ. </w:t>
      </w:r>
      <w:r w:rsidRPr="00B73624">
        <w:rPr>
          <w:i/>
          <w:iCs/>
          <w:sz w:val="20"/>
          <w:szCs w:val="20"/>
        </w:rPr>
        <w:t>Internet Control Message Protocol</w:t>
      </w:r>
      <w:r w:rsidRPr="00B73624">
        <w:rPr>
          <w:sz w:val="20"/>
          <w:szCs w:val="20"/>
        </w:rPr>
        <w:t xml:space="preserve"> — межсетевой протокол управляющих сообщений) — сетевой протокол, входящий в стек протоколов TCP/IP. В основном ICMP используется для передачи сообщений об ошибках и других исключительных ситуациях, возникших при передаче данных, например, запрашиваемая услуга недоступна, или хост, или маршрутизатор  не отвечают. </w:t>
      </w:r>
    </w:p>
    <w:p w:rsidR="00B73624" w:rsidRPr="00B73624" w:rsidRDefault="00B73624" w:rsidP="00B73624">
      <w:pPr>
        <w:spacing w:after="0" w:line="240" w:lineRule="auto"/>
        <w:rPr>
          <w:sz w:val="20"/>
          <w:szCs w:val="20"/>
        </w:rPr>
      </w:pPr>
      <w:r w:rsidRPr="00B73624">
        <w:rPr>
          <w:sz w:val="20"/>
          <w:szCs w:val="20"/>
        </w:rPr>
        <w:t>POP3 (англ. </w:t>
      </w:r>
      <w:r w:rsidRPr="00B73624">
        <w:rPr>
          <w:i/>
          <w:iCs/>
          <w:sz w:val="20"/>
          <w:szCs w:val="20"/>
        </w:rPr>
        <w:t>Post Office Protocol Version 3</w:t>
      </w:r>
      <w:r w:rsidRPr="00B73624">
        <w:rPr>
          <w:sz w:val="20"/>
          <w:szCs w:val="20"/>
        </w:rPr>
        <w:t> — протокол почтового отделения, версия 3) используется почтовым клиентом для получения сообщений электронной почты с сервера. Обычно используется в паре с протоколом SMTP. Перед работой через протокол POP3 сервер прослушивает порт 110. Когда клиент хочет использовать этот протокол, он должен создать TCP соединение с сервером. Когда соединение установлено, сервер отправляет приглашение. Затем клиент и POP3 сервер обмениваются информацией пока соединение не будет закрыто или прервано.</w:t>
      </w:r>
    </w:p>
    <w:p w:rsidR="00B73624" w:rsidRPr="00B73624" w:rsidRDefault="00B73624" w:rsidP="00B73624">
      <w:pPr>
        <w:spacing w:after="0" w:line="240" w:lineRule="auto"/>
        <w:rPr>
          <w:sz w:val="20"/>
          <w:szCs w:val="20"/>
        </w:rPr>
      </w:pPr>
    </w:p>
    <w:p w:rsidR="00B73624" w:rsidRPr="00B73624" w:rsidRDefault="00B73624" w:rsidP="00B73624">
      <w:pPr>
        <w:spacing w:after="0" w:line="240" w:lineRule="auto"/>
        <w:rPr>
          <w:sz w:val="20"/>
          <w:szCs w:val="20"/>
        </w:rPr>
      </w:pPr>
      <w:r w:rsidRPr="00B73624">
        <w:rPr>
          <w:bCs/>
          <w:sz w:val="20"/>
          <w:szCs w:val="20"/>
        </w:rPr>
        <w:t>SMTP</w:t>
      </w:r>
      <w:r w:rsidRPr="00B73624">
        <w:rPr>
          <w:sz w:val="20"/>
          <w:szCs w:val="20"/>
        </w:rPr>
        <w:t xml:space="preserve"> (англ. </w:t>
      </w:r>
      <w:r w:rsidRPr="00B73624">
        <w:rPr>
          <w:i/>
          <w:iCs/>
          <w:sz w:val="20"/>
          <w:szCs w:val="20"/>
          <w:lang w:val="en"/>
        </w:rPr>
        <w:t>Simple</w:t>
      </w:r>
      <w:r w:rsidRPr="00B73624">
        <w:rPr>
          <w:i/>
          <w:iCs/>
          <w:sz w:val="20"/>
          <w:szCs w:val="20"/>
        </w:rPr>
        <w:t xml:space="preserve"> </w:t>
      </w:r>
      <w:r w:rsidRPr="00B73624">
        <w:rPr>
          <w:i/>
          <w:iCs/>
          <w:sz w:val="20"/>
          <w:szCs w:val="20"/>
          <w:lang w:val="en"/>
        </w:rPr>
        <w:t>Mail</w:t>
      </w:r>
      <w:r w:rsidRPr="00B73624">
        <w:rPr>
          <w:i/>
          <w:iCs/>
          <w:sz w:val="20"/>
          <w:szCs w:val="20"/>
        </w:rPr>
        <w:t xml:space="preserve"> </w:t>
      </w:r>
      <w:r w:rsidRPr="00B73624">
        <w:rPr>
          <w:i/>
          <w:iCs/>
          <w:sz w:val="20"/>
          <w:szCs w:val="20"/>
          <w:lang w:val="en"/>
        </w:rPr>
        <w:t>Transfer</w:t>
      </w:r>
      <w:r w:rsidRPr="00B73624">
        <w:rPr>
          <w:i/>
          <w:iCs/>
          <w:sz w:val="20"/>
          <w:szCs w:val="20"/>
        </w:rPr>
        <w:t xml:space="preserve"> </w:t>
      </w:r>
      <w:r w:rsidRPr="00B73624">
        <w:rPr>
          <w:i/>
          <w:iCs/>
          <w:sz w:val="20"/>
          <w:szCs w:val="20"/>
          <w:lang w:val="en"/>
        </w:rPr>
        <w:t>Protocol</w:t>
      </w:r>
      <w:r w:rsidRPr="00B73624">
        <w:rPr>
          <w:sz w:val="20"/>
          <w:szCs w:val="20"/>
        </w:rPr>
        <w:t> — простой протокол передачи почты) — Для работы через протокол SMTP клиент создаёт TCP соединение с сервером через порт 25. Затем клиент и SMTP сервер обмениваются информацией пока соединение не будет закрыто или прервано. Основной процедурой в SMTP является передача почты (Mail Procedure). Далее идут процедуры форвардинга почты (Mail Forwarding), проверка имён почтового ящика и вывод списков почтовых групп. Самой первой процедурой является открытие канала передачи, а последней - его закрытие.</w:t>
      </w:r>
    </w:p>
    <w:p w:rsidR="00B73624" w:rsidRPr="00B73624" w:rsidRDefault="00B73624" w:rsidP="00B73624">
      <w:pPr>
        <w:spacing w:after="0" w:line="240" w:lineRule="auto"/>
        <w:rPr>
          <w:sz w:val="20"/>
          <w:szCs w:val="20"/>
        </w:rPr>
      </w:pPr>
      <w:r w:rsidRPr="00B73624">
        <w:rPr>
          <w:b/>
          <w:sz w:val="20"/>
          <w:szCs w:val="20"/>
        </w:rPr>
        <w:br w:type="column"/>
      </w:r>
    </w:p>
    <w:p w:rsidR="00B73624" w:rsidRPr="00B73624" w:rsidRDefault="00B73624" w:rsidP="00B73624">
      <w:pPr>
        <w:spacing w:after="0" w:line="240" w:lineRule="auto"/>
        <w:rPr>
          <w:sz w:val="20"/>
          <w:szCs w:val="20"/>
        </w:rPr>
      </w:pPr>
      <w:r w:rsidRPr="00B73624">
        <w:rPr>
          <w:sz w:val="20"/>
          <w:szCs w:val="20"/>
        </w:rPr>
        <w:t>Между деревьями общего вида (узел дерева может иметь более двух сыновей) и бинарными деревьями существует взаимно однозначное соответствие, поэтому бинарные деревья часто используют для представления деревьев общего вида. Для такого представления используют следующий алгоритм:</w:t>
      </w:r>
    </w:p>
    <w:p w:rsidR="00B73624" w:rsidRPr="00B73624" w:rsidRDefault="00B73624" w:rsidP="00B73624">
      <w:pPr>
        <w:numPr>
          <w:ilvl w:val="0"/>
          <w:numId w:val="6"/>
        </w:numPr>
        <w:tabs>
          <w:tab w:val="clear" w:pos="432"/>
          <w:tab w:val="num" w:pos="927"/>
        </w:tabs>
        <w:spacing w:after="0" w:line="240" w:lineRule="auto"/>
        <w:rPr>
          <w:sz w:val="20"/>
          <w:szCs w:val="20"/>
        </w:rPr>
      </w:pPr>
      <w:r w:rsidRPr="00B73624">
        <w:rPr>
          <w:sz w:val="20"/>
          <w:szCs w:val="20"/>
        </w:rPr>
        <w:t>изображаем корень дерева;</w:t>
      </w:r>
    </w:p>
    <w:p w:rsidR="00B73624" w:rsidRPr="00B73624" w:rsidRDefault="00B73624" w:rsidP="00B73624">
      <w:pPr>
        <w:numPr>
          <w:ilvl w:val="0"/>
          <w:numId w:val="6"/>
        </w:numPr>
        <w:tabs>
          <w:tab w:val="clear" w:pos="432"/>
          <w:tab w:val="num" w:pos="927"/>
        </w:tabs>
        <w:spacing w:after="0" w:line="240" w:lineRule="auto"/>
        <w:rPr>
          <w:sz w:val="20"/>
          <w:szCs w:val="20"/>
        </w:rPr>
      </w:pPr>
      <w:r w:rsidRPr="00B73624">
        <w:rPr>
          <w:sz w:val="20"/>
          <w:szCs w:val="20"/>
        </w:rPr>
        <w:t>по вертикали изображаем старшего сына этого корня;</w:t>
      </w:r>
    </w:p>
    <w:p w:rsidR="00B73624" w:rsidRPr="00B73624" w:rsidRDefault="00B73624" w:rsidP="00B73624">
      <w:pPr>
        <w:numPr>
          <w:ilvl w:val="0"/>
          <w:numId w:val="6"/>
        </w:numPr>
        <w:tabs>
          <w:tab w:val="clear" w:pos="432"/>
          <w:tab w:val="num" w:pos="927"/>
        </w:tabs>
        <w:spacing w:after="0" w:line="240" w:lineRule="auto"/>
        <w:rPr>
          <w:sz w:val="20"/>
          <w:szCs w:val="20"/>
        </w:rPr>
      </w:pPr>
      <w:r w:rsidRPr="00B73624">
        <w:rPr>
          <w:sz w:val="20"/>
          <w:szCs w:val="20"/>
        </w:rPr>
        <w:t>по горизонтали вправо от этого узла представляем всех его братьев;</w:t>
      </w:r>
    </w:p>
    <w:p w:rsidR="00B73624" w:rsidRPr="00B73624" w:rsidRDefault="00B73624" w:rsidP="00B73624">
      <w:pPr>
        <w:numPr>
          <w:ilvl w:val="0"/>
          <w:numId w:val="6"/>
        </w:numPr>
        <w:tabs>
          <w:tab w:val="clear" w:pos="432"/>
          <w:tab w:val="num" w:pos="927"/>
        </w:tabs>
        <w:spacing w:after="0" w:line="240" w:lineRule="auto"/>
        <w:rPr>
          <w:sz w:val="20"/>
          <w:szCs w:val="20"/>
        </w:rPr>
      </w:pPr>
      <w:r w:rsidRPr="00B73624">
        <w:rPr>
          <w:sz w:val="20"/>
          <w:szCs w:val="20"/>
        </w:rPr>
        <w:t>пп. 1, 2, 3 повторяем для всех его узлов.</w:t>
      </w:r>
    </w:p>
    <w:p w:rsidR="00B73624" w:rsidRPr="00B73624" w:rsidRDefault="00B73624" w:rsidP="00B73624">
      <w:pPr>
        <w:spacing w:after="0" w:line="240" w:lineRule="auto"/>
        <w:rPr>
          <w:sz w:val="20"/>
          <w:szCs w:val="20"/>
          <w:lang w:val="ru-RU"/>
        </w:rPr>
      </w:pPr>
      <w:r w:rsidRPr="00B73624">
        <w:rPr>
          <w:sz w:val="20"/>
          <w:szCs w:val="20"/>
        </w:rPr>
        <mc:AlternateContent>
          <mc:Choice Requires="wps">
            <w:drawing>
              <wp:anchor distT="0" distB="0" distL="114935" distR="114935" simplePos="0" relativeHeight="251900928" behindDoc="0" locked="0" layoutInCell="1" allowOverlap="1">
                <wp:simplePos x="0" y="0"/>
                <wp:positionH relativeFrom="column">
                  <wp:posOffset>2574290</wp:posOffset>
                </wp:positionH>
                <wp:positionV relativeFrom="paragraph">
                  <wp:posOffset>78105</wp:posOffset>
                </wp:positionV>
                <wp:extent cx="3382645" cy="1003300"/>
                <wp:effectExtent l="8255" t="0" r="0" b="6350"/>
                <wp:wrapNone/>
                <wp:docPr id="1296" name="Поле 12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645" cy="10033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54219" w:rsidRDefault="00054219" w:rsidP="00B73624">
                            <w:r>
                              <w:t>Таким образом, получаем, что вертикальные ребра изображают левые поддеревья, а горизонтальные – правые.</w:t>
                            </w:r>
                          </w:p>
                          <w:p w:rsidR="00054219" w:rsidRDefault="00054219" w:rsidP="00B73624">
                            <w:r>
                              <w:t>Данный алгоритм можно распространить и для леса.</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Поле 1296" o:spid="_x0000_s1148" type="#_x0000_t202" style="position:absolute;margin-left:202.7pt;margin-top:6.15pt;width:266.35pt;height:79pt;z-index:251900928;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" stroked="f">
                <v:fill opacity="0"/>
                <v:textbox inset="0,0,0,0">
                  <w:txbxContent>
                    <w:p w:rsidR="00054219" w:rsidRDefault="00054219" w:rsidP="00B73624">
                      <w:r>
                        <w:t>Таким образом, получаем, что вертикальные ребра изображают левые поддеревья, а горизонтальные – правые.</w:t>
                      </w:r>
                    </w:p>
                    <w:p w:rsidR="00054219" w:rsidRDefault="00054219" w:rsidP="00B73624">
                      <w:r>
                        <w:t>Данный алгоритм можно распространить и для леса.</w:t>
                      </w:r>
                    </w:p>
                  </w:txbxContent>
                </v:textbox>
              </v:shape>
            </w:pict>
          </mc:Fallback>
        </mc:AlternateContent>
      </w:r>
    </w:p>
    <w:p w:rsidR="00B73624" w:rsidRPr="00B73624" w:rsidRDefault="00B73624" w:rsidP="00B73624">
      <w:pPr>
        <w:spacing w:after="0" w:line="240" w:lineRule="auto"/>
        <w:rPr>
          <w:sz w:val="20"/>
          <w:szCs w:val="20"/>
          <w:lang w:val="ru-RU"/>
        </w:rPr>
      </w:pPr>
      <w:r w:rsidRPr="00B73624">
        <w:rPr>
          <w:sz w:val="20"/>
          <w:szCs w:val="20"/>
        </w:rPr>
        <mc:AlternateContent>
          <mc:Choice Requires="wps">
            <w:drawing>
              <wp:anchor distT="0" distB="0" distL="114300" distR="114300" simplePos="0" relativeHeight="251890688" behindDoc="0" locked="0" layoutInCell="1" allowOverlap="1">
                <wp:simplePos x="0" y="0"/>
                <wp:positionH relativeFrom="column">
                  <wp:posOffset>471170</wp:posOffset>
                </wp:positionH>
                <wp:positionV relativeFrom="paragraph">
                  <wp:posOffset>93345</wp:posOffset>
                </wp:positionV>
                <wp:extent cx="0" cy="274320"/>
                <wp:effectExtent l="57785" t="19050" r="56515" b="20955"/>
                <wp:wrapNone/>
                <wp:docPr id="1295" name="Прямая соединительная линия 12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4320"/>
                        </a:xfrm>
                        <a:prstGeom prst="line">
                          <a:avLst/>
                        </a:prstGeom>
                        <a:noFill/>
                        <a:ln w="9360">
                          <a:solidFill>
                            <a:srgbClr val="000000"/>
                          </a:solidFill>
                          <a:miter lim="800000"/>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1295" o:spid="_x0000_s1026" style="position:absolute;z-index:25189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1pt,7.35pt" to="37.1pt,2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" strokeweight=".26mm">
                <v:stroke startarrow="block" endarrow="block" joinstyle="miter"/>
              </v:line>
            </w:pict>
          </mc:Fallback>
        </mc:AlternateContent>
      </w:r>
      <w:r w:rsidRPr="00B73624">
        <w:rPr>
          <w:sz w:val="20"/>
          <w:szCs w:val="20"/>
        </w:rPr>
        <mc:AlternateContent>
          <mc:Choice Requires="wps">
            <w:drawing>
              <wp:anchor distT="0" distB="0" distL="114935" distR="114935" simplePos="0" relativeHeight="251897856" behindDoc="0" locked="0" layoutInCell="1" allowOverlap="1">
                <wp:simplePos x="0" y="0"/>
                <wp:positionH relativeFrom="column">
                  <wp:posOffset>196850</wp:posOffset>
                </wp:positionH>
                <wp:positionV relativeFrom="paragraph">
                  <wp:posOffset>-104775</wp:posOffset>
                </wp:positionV>
                <wp:extent cx="1919605" cy="1096645"/>
                <wp:effectExtent l="2540" t="1905" r="1905" b="6350"/>
                <wp:wrapNone/>
                <wp:docPr id="1294" name="Поле 12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9605" cy="109664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54219" w:rsidRDefault="00054219" w:rsidP="00B73624">
                            <w:pPr>
                              <w:rPr>
                                <w:lang w:val="en-US"/>
                              </w:rPr>
                            </w:pPr>
                            <w:r>
                              <w:rPr>
                                <w:lang w:val="en-US"/>
                              </w:rPr>
                              <w:t xml:space="preserve"> a</w:t>
                            </w:r>
                          </w:p>
                          <w:p w:rsidR="00054219" w:rsidRDefault="00054219" w:rsidP="00B73624">
                            <w:pPr>
                              <w:rPr>
                                <w:lang w:val="en-US"/>
                              </w:rPr>
                            </w:pPr>
                            <w:r>
                              <w:rPr>
                                <w:lang w:val="en-US"/>
                              </w:rPr>
                              <w:t xml:space="preserve">             c        d        e</w:t>
                            </w:r>
                          </w:p>
                          <w:p w:rsidR="00054219" w:rsidRDefault="00054219" w:rsidP="00B73624">
                            <w:pPr>
                              <w:rPr>
                                <w:lang w:val="en-US"/>
                              </w:rPr>
                            </w:pPr>
                            <w:r>
                              <w:rPr>
                                <w:lang w:val="en-US"/>
                              </w:rPr>
                              <w:t xml:space="preserve"> b</w:t>
                            </w:r>
                          </w:p>
                          <w:p w:rsidR="00054219" w:rsidRDefault="00054219" w:rsidP="00B73624">
                            <w:pPr>
                              <w:rPr>
                                <w:lang w:val="en-US"/>
                              </w:rPr>
                            </w:pPr>
                            <w:r>
                              <w:rPr>
                                <w:lang w:val="en-US"/>
                              </w:rPr>
                              <w:t xml:space="preserve">                                           j</w:t>
                            </w:r>
                          </w:p>
                          <w:p w:rsidR="00054219" w:rsidRDefault="00054219" w:rsidP="00B73624">
                            <w:pPr>
                              <w:rPr>
                                <w:lang w:val="en-US"/>
                              </w:rPr>
                            </w:pPr>
                            <w:r>
                              <w:rPr>
                                <w:lang w:val="en-US"/>
                              </w:rPr>
                              <w:t xml:space="preserve">            f       g     h   i</w:t>
                            </w:r>
                          </w:p>
                          <w:p w:rsidR="00054219" w:rsidRDefault="00054219" w:rsidP="00B73624">
                            <w:pPr>
                              <w:jc w:val="both"/>
                              <w:rPr>
                                <w:lang w:val="en-US"/>
                              </w:rPr>
                            </w:pPr>
                            <w:r>
                              <w:rPr>
                                <w:lang w:val="en-US"/>
                              </w:rPr>
                              <w:t xml:space="preserve">                                           k</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Поле 1294" o:spid="_x0000_s1149" type="#_x0000_t202" style="position:absolute;margin-left:15.5pt;margin-top:-8.25pt;width:151.15pt;height:86.35pt;z-index:251897856;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" stroked="f">
                <v:fill opacity="0"/>
                <v:textbox inset="0,0,0,0">
                  <w:txbxContent>
                    <w:p w:rsidR="00054219" w:rsidRDefault="00054219" w:rsidP="00B73624">
                      <w:pPr>
                        <w:rPr>
                          <w:lang w:val="en-US"/>
                        </w:rPr>
                      </w:pPr>
                      <w:r>
                        <w:rPr>
                          <w:lang w:val="en-US"/>
                        </w:rPr>
                        <w:t xml:space="preserve"> a</w:t>
                      </w:r>
                    </w:p>
                    <w:p w:rsidR="00054219" w:rsidRDefault="00054219" w:rsidP="00B73624">
                      <w:pPr>
                        <w:rPr>
                          <w:lang w:val="en-US"/>
                        </w:rPr>
                      </w:pPr>
                      <w:r>
                        <w:rPr>
                          <w:lang w:val="en-US"/>
                        </w:rPr>
                        <w:t xml:space="preserve">             c        d        e</w:t>
                      </w:r>
                    </w:p>
                    <w:p w:rsidR="00054219" w:rsidRDefault="00054219" w:rsidP="00B73624">
                      <w:pPr>
                        <w:rPr>
                          <w:lang w:val="en-US"/>
                        </w:rPr>
                      </w:pPr>
                      <w:r>
                        <w:rPr>
                          <w:lang w:val="en-US"/>
                        </w:rPr>
                        <w:t xml:space="preserve"> b</w:t>
                      </w:r>
                    </w:p>
                    <w:p w:rsidR="00054219" w:rsidRDefault="00054219" w:rsidP="00B73624">
                      <w:pPr>
                        <w:rPr>
                          <w:lang w:val="en-US"/>
                        </w:rPr>
                      </w:pPr>
                      <w:r>
                        <w:rPr>
                          <w:lang w:val="en-US"/>
                        </w:rPr>
                        <w:t xml:space="preserve">                                           j</w:t>
                      </w:r>
                    </w:p>
                    <w:p w:rsidR="00054219" w:rsidRDefault="00054219" w:rsidP="00B73624">
                      <w:pPr>
                        <w:rPr>
                          <w:lang w:val="en-US"/>
                        </w:rPr>
                      </w:pPr>
                      <w:r>
                        <w:rPr>
                          <w:lang w:val="en-US"/>
                        </w:rPr>
                        <w:t xml:space="preserve">            f       g     h   i</w:t>
                      </w:r>
                    </w:p>
                    <w:p w:rsidR="00054219" w:rsidRDefault="00054219" w:rsidP="00B73624">
                      <w:pPr>
                        <w:jc w:val="both"/>
                        <w:rPr>
                          <w:lang w:val="en-US"/>
                        </w:rPr>
                      </w:pPr>
                      <w:r>
                        <w:rPr>
                          <w:lang w:val="en-US"/>
                        </w:rPr>
                        <w:t xml:space="preserve">                                           k</w:t>
                      </w:r>
                    </w:p>
                  </w:txbxContent>
                </v:textbox>
              </v:shape>
            </w:pict>
          </mc:Fallback>
        </mc:AlternateContent>
      </w:r>
    </w:p>
    <w:p w:rsidR="00B73624" w:rsidRPr="00B73624" w:rsidRDefault="00B73624" w:rsidP="00B73624">
      <w:pPr>
        <w:spacing w:after="0" w:line="240" w:lineRule="auto"/>
        <w:rPr>
          <w:sz w:val="20"/>
          <w:szCs w:val="20"/>
        </w:rPr>
      </w:pPr>
    </w:p>
    <w:p w:rsidR="00B73624" w:rsidRPr="00B73624" w:rsidRDefault="00B73624" w:rsidP="00B73624">
      <w:pPr>
        <w:spacing w:after="0" w:line="240" w:lineRule="auto"/>
        <w:rPr>
          <w:sz w:val="20"/>
          <w:szCs w:val="20"/>
          <w:lang w:val="ru-RU"/>
        </w:rPr>
      </w:pPr>
      <w:r w:rsidRPr="00B73624">
        <w:rPr>
          <w:sz w:val="20"/>
          <w:szCs w:val="20"/>
        </w:rPr>
        <mc:AlternateContent>
          <mc:Choice Requires="wps">
            <w:drawing>
              <wp:anchor distT="0" distB="0" distL="114300" distR="114300" simplePos="0" relativeHeight="251891712" behindDoc="0" locked="0" layoutInCell="1" allowOverlap="1">
                <wp:simplePos x="0" y="0"/>
                <wp:positionH relativeFrom="column">
                  <wp:posOffset>836930</wp:posOffset>
                </wp:positionH>
                <wp:positionV relativeFrom="paragraph">
                  <wp:posOffset>17145</wp:posOffset>
                </wp:positionV>
                <wp:extent cx="0" cy="274320"/>
                <wp:effectExtent l="61595" t="17145" r="52705" b="22860"/>
                <wp:wrapNone/>
                <wp:docPr id="1293" name="Прямая соединительная линия 12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4320"/>
                        </a:xfrm>
                        <a:prstGeom prst="line">
                          <a:avLst/>
                        </a:prstGeom>
                        <a:noFill/>
                        <a:ln w="9360">
                          <a:solidFill>
                            <a:srgbClr val="000000"/>
                          </a:solidFill>
                          <a:miter lim="800000"/>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1293" o:spid="_x0000_s1026" style="position:absolute;z-index:25189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5.9pt,1.35pt" to="65.9pt,2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" strokeweight=".26mm">
                <v:stroke startarrow="block" endarrow="block" joinstyle="miter"/>
              </v:line>
            </w:pict>
          </mc:Fallback>
        </mc:AlternateContent>
      </w:r>
      <w:r w:rsidRPr="00B73624">
        <w:rPr>
          <w:sz w:val="20"/>
          <w:szCs w:val="20"/>
        </w:rPr>
        <mc:AlternateContent>
          <mc:Choice Requires="wps">
            <w:drawing>
              <wp:anchor distT="0" distB="0" distL="114300" distR="114300" simplePos="0" relativeHeight="251894784" behindDoc="0" locked="0" layoutInCell="1" allowOverlap="1">
                <wp:simplePos x="0" y="0"/>
                <wp:positionH relativeFrom="column">
                  <wp:posOffset>1568450</wp:posOffset>
                </wp:positionH>
                <wp:positionV relativeFrom="paragraph">
                  <wp:posOffset>17145</wp:posOffset>
                </wp:positionV>
                <wp:extent cx="0" cy="274320"/>
                <wp:effectExtent l="59690" t="17145" r="54610" b="22860"/>
                <wp:wrapNone/>
                <wp:docPr id="1292" name="Прямая соединительная линия 12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4320"/>
                        </a:xfrm>
                        <a:prstGeom prst="line">
                          <a:avLst/>
                        </a:prstGeom>
                        <a:noFill/>
                        <a:ln w="9360">
                          <a:solidFill>
                            <a:srgbClr val="000000"/>
                          </a:solidFill>
                          <a:miter lim="800000"/>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1292" o:spid="_x0000_s1026" style="position:absolute;z-index:25189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3.5pt,1.35pt" to="123.5pt,2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" strokeweight=".26mm">
                <v:stroke startarrow="block" endarrow="block" joinstyle="miter"/>
              </v:line>
            </w:pict>
          </mc:Fallback>
        </mc:AlternateContent>
      </w:r>
      <w:r w:rsidRPr="00B73624">
        <w:rPr>
          <w:sz w:val="20"/>
          <w:szCs w:val="20"/>
        </w:rPr>
        <mc:AlternateContent>
          <mc:Choice Requires="wps">
            <w:drawing>
              <wp:anchor distT="0" distB="0" distL="114300" distR="114300" simplePos="0" relativeHeight="251898880" behindDoc="0" locked="0" layoutInCell="1" allowOverlap="1">
                <wp:simplePos x="0" y="0"/>
                <wp:positionH relativeFrom="column">
                  <wp:posOffset>471170</wp:posOffset>
                </wp:positionH>
                <wp:positionV relativeFrom="paragraph">
                  <wp:posOffset>17145</wp:posOffset>
                </wp:positionV>
                <wp:extent cx="731520" cy="0"/>
                <wp:effectExtent l="10160" t="55245" r="20320" b="59055"/>
                <wp:wrapNone/>
                <wp:docPr id="1291" name="Прямая соединительная линия 12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31520" cy="0"/>
                        </a:xfrm>
                        <a:prstGeom prst="line">
                          <a:avLst/>
                        </a:prstGeom>
                        <a:noFill/>
                        <a:ln w="9360">
                          <a:solidFill>
                            <a:srgbClr val="000000"/>
                          </a:solidFill>
                          <a:miter lim="800000"/>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1291" o:spid="_x0000_s1026" style="position:absolute;z-index:25189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1pt,1.35pt" to="94.7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" strokeweight=".26mm">
                <v:stroke endarrow="block" joinstyle="miter"/>
              </v:line>
            </w:pict>
          </mc:Fallback>
        </mc:AlternateContent>
      </w:r>
      <w:r w:rsidRPr="00B73624">
        <w:rPr>
          <w:sz w:val="20"/>
          <w:szCs w:val="20"/>
        </w:rPr>
        <mc:AlternateContent>
          <mc:Choice Requires="wps">
            <w:drawing>
              <wp:anchor distT="0" distB="0" distL="114300" distR="114300" simplePos="0" relativeHeight="251899904" behindDoc="0" locked="0" layoutInCell="1" allowOverlap="1">
                <wp:simplePos x="0" y="0"/>
                <wp:positionH relativeFrom="column">
                  <wp:posOffset>1202690</wp:posOffset>
                </wp:positionH>
                <wp:positionV relativeFrom="paragraph">
                  <wp:posOffset>17145</wp:posOffset>
                </wp:positionV>
                <wp:extent cx="365760" cy="0"/>
                <wp:effectExtent l="8255" t="7620" r="6985" b="11430"/>
                <wp:wrapNone/>
                <wp:docPr id="1290" name="Прямая соединительная линия 12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5760" cy="0"/>
                        </a:xfrm>
                        <a:prstGeom prst="line">
                          <a:avLst/>
                        </a:prstGeom>
                        <a:noFill/>
                        <a:ln w="936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1290" o:spid="_x0000_s1026" style="position:absolute;z-index:25189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4.7pt,1.35pt" to="123.5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" strokeweight=".26mm">
                <v:stroke joinstyle="miter"/>
              </v:line>
            </w:pict>
          </mc:Fallback>
        </mc:AlternateContent>
      </w:r>
    </w:p>
    <w:p w:rsidR="00B73624" w:rsidRPr="00B73624" w:rsidRDefault="00B73624" w:rsidP="00B73624">
      <w:pPr>
        <w:spacing w:after="0" w:line="240" w:lineRule="auto"/>
        <w:rPr>
          <w:sz w:val="20"/>
          <w:szCs w:val="20"/>
          <w:lang w:val="ru-RU"/>
        </w:rPr>
      </w:pPr>
      <w:r w:rsidRPr="00B73624">
        <w:rPr>
          <w:sz w:val="20"/>
          <w:szCs w:val="20"/>
        </w:rPr>
        <mc:AlternateContent>
          <mc:Choice Requires="wps">
            <w:drawing>
              <wp:anchor distT="0" distB="0" distL="114300" distR="114300" simplePos="0" relativeHeight="251892736" behindDoc="0" locked="0" layoutInCell="1" allowOverlap="1">
                <wp:simplePos x="0" y="0"/>
                <wp:positionH relativeFrom="column">
                  <wp:posOffset>836930</wp:posOffset>
                </wp:positionH>
                <wp:positionV relativeFrom="paragraph">
                  <wp:posOffset>116205</wp:posOffset>
                </wp:positionV>
                <wp:extent cx="274320" cy="0"/>
                <wp:effectExtent l="13970" t="53340" r="16510" b="60960"/>
                <wp:wrapNone/>
                <wp:docPr id="1289" name="Прямая соединительная линия 12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4320" cy="0"/>
                        </a:xfrm>
                        <a:prstGeom prst="line">
                          <a:avLst/>
                        </a:prstGeom>
                        <a:noFill/>
                        <a:ln w="9360">
                          <a:solidFill>
                            <a:srgbClr val="000000"/>
                          </a:solidFill>
                          <a:miter lim="800000"/>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1289" o:spid="_x0000_s1026" style="position:absolute;z-index:25189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5.9pt,9.15pt" to="87.5pt,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" strokeweight=".26mm">
                <v:stroke endarrow="block" joinstyle="miter"/>
              </v:line>
            </w:pict>
          </mc:Fallback>
        </mc:AlternateContent>
      </w:r>
      <w:r w:rsidRPr="00B73624">
        <w:rPr>
          <w:sz w:val="20"/>
          <w:szCs w:val="20"/>
        </w:rPr>
        <mc:AlternateContent>
          <mc:Choice Requires="wps">
            <w:drawing>
              <wp:anchor distT="0" distB="0" distL="114300" distR="114300" simplePos="0" relativeHeight="251893760" behindDoc="0" locked="0" layoutInCell="1" allowOverlap="1">
                <wp:simplePos x="0" y="0"/>
                <wp:positionH relativeFrom="column">
                  <wp:posOffset>1111250</wp:posOffset>
                </wp:positionH>
                <wp:positionV relativeFrom="paragraph">
                  <wp:posOffset>116205</wp:posOffset>
                </wp:positionV>
                <wp:extent cx="274320" cy="0"/>
                <wp:effectExtent l="12065" t="53340" r="18415" b="60960"/>
                <wp:wrapNone/>
                <wp:docPr id="1288" name="Прямая соединительная линия 12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4320" cy="0"/>
                        </a:xfrm>
                        <a:prstGeom prst="line">
                          <a:avLst/>
                        </a:prstGeom>
                        <a:noFill/>
                        <a:ln w="9360">
                          <a:solidFill>
                            <a:srgbClr val="000000"/>
                          </a:solidFill>
                          <a:miter lim="800000"/>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1288" o:spid="_x0000_s1026" style="position:absolute;z-index:25189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7.5pt,9.15pt" to="109.1pt,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" strokeweight=".26mm">
                <v:stroke endarrow="block" joinstyle="miter"/>
              </v:line>
            </w:pict>
          </mc:Fallback>
        </mc:AlternateContent>
      </w:r>
      <w:r w:rsidRPr="00B73624">
        <w:rPr>
          <w:sz w:val="20"/>
          <w:szCs w:val="20"/>
        </w:rPr>
        <mc:AlternateContent>
          <mc:Choice Requires="wps">
            <w:drawing>
              <wp:anchor distT="0" distB="0" distL="114300" distR="114300" simplePos="0" relativeHeight="251895808" behindDoc="0" locked="0" layoutInCell="1" allowOverlap="1">
                <wp:simplePos x="0" y="0"/>
                <wp:positionH relativeFrom="column">
                  <wp:posOffset>1568450</wp:posOffset>
                </wp:positionH>
                <wp:positionV relativeFrom="paragraph">
                  <wp:posOffset>116205</wp:posOffset>
                </wp:positionV>
                <wp:extent cx="274320" cy="0"/>
                <wp:effectExtent l="12065" t="53340" r="18415" b="60960"/>
                <wp:wrapNone/>
                <wp:docPr id="1287" name="Прямая соединительная линия 12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4320" cy="0"/>
                        </a:xfrm>
                        <a:prstGeom prst="line">
                          <a:avLst/>
                        </a:prstGeom>
                        <a:noFill/>
                        <a:ln w="9360">
                          <a:solidFill>
                            <a:srgbClr val="000000"/>
                          </a:solidFill>
                          <a:miter lim="800000"/>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1287" o:spid="_x0000_s1026" style="position:absolute;z-index:25189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3.5pt,9.15pt" to="145.1pt,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" strokeweight=".26mm">
                <v:stroke endarrow="block" joinstyle="miter"/>
              </v:line>
            </w:pict>
          </mc:Fallback>
        </mc:AlternateContent>
      </w:r>
      <w:r w:rsidRPr="00B73624">
        <w:rPr>
          <w:sz w:val="20"/>
          <w:szCs w:val="20"/>
        </w:rPr>
        <mc:AlternateContent>
          <mc:Choice Requires="wps">
            <w:drawing>
              <wp:anchor distT="0" distB="0" distL="114300" distR="114300" simplePos="0" relativeHeight="251896832" behindDoc="0" locked="0" layoutInCell="1" allowOverlap="1">
                <wp:simplePos x="0" y="0"/>
                <wp:positionH relativeFrom="column">
                  <wp:posOffset>1842770</wp:posOffset>
                </wp:positionH>
                <wp:positionV relativeFrom="paragraph">
                  <wp:posOffset>116205</wp:posOffset>
                </wp:positionV>
                <wp:extent cx="0" cy="274320"/>
                <wp:effectExtent l="57785" t="5715" r="56515" b="15240"/>
                <wp:wrapNone/>
                <wp:docPr id="1286" name="Прямая соединительная линия 12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4320"/>
                        </a:xfrm>
                        <a:prstGeom prst="line">
                          <a:avLst/>
                        </a:prstGeom>
                        <a:noFill/>
                        <a:ln w="9360">
                          <a:solidFill>
                            <a:srgbClr val="000000"/>
                          </a:solidFill>
                          <a:miter lim="800000"/>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1286" o:spid="_x0000_s1026" style="position:absolute;z-index:25189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5.1pt,9.15pt" to="145.1pt,3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" strokeweight=".26mm">
                <v:stroke endarrow="block" joinstyle="miter"/>
              </v:line>
            </w:pict>
          </mc:Fallback>
        </mc:AlternateContent>
      </w:r>
    </w:p>
    <w:p w:rsidR="00B73624" w:rsidRPr="00B73624" w:rsidRDefault="00B73624" w:rsidP="00B73624">
      <w:pPr>
        <w:spacing w:after="0" w:line="240" w:lineRule="auto"/>
        <w:rPr>
          <w:sz w:val="20"/>
          <w:szCs w:val="20"/>
        </w:rPr>
      </w:pPr>
    </w:p>
    <w:p w:rsidR="00B73624" w:rsidRPr="00B73624" w:rsidRDefault="00B73624" w:rsidP="00B73624">
      <w:pPr>
        <w:spacing w:after="0" w:line="240" w:lineRule="auto"/>
        <w:rPr>
          <w:sz w:val="20"/>
          <w:szCs w:val="20"/>
        </w:rPr>
      </w:pPr>
    </w:p>
    <w:p w:rsidR="00B73624" w:rsidRPr="00B73624" w:rsidRDefault="00B73624" w:rsidP="00B73624">
      <w:pPr>
        <w:spacing w:after="0" w:line="240" w:lineRule="auto"/>
        <w:rPr>
          <w:sz w:val="20"/>
          <w:szCs w:val="20"/>
        </w:rPr>
      </w:pPr>
      <w:r w:rsidRPr="00B73624">
        <w:rPr>
          <w:b/>
          <w:sz w:val="20"/>
          <w:szCs w:val="20"/>
          <w:u w:val="single"/>
        </w:rPr>
        <w:t xml:space="preserve">Теорема. </w:t>
      </w:r>
      <w:r w:rsidRPr="00B73624">
        <w:rPr>
          <w:sz w:val="20"/>
          <w:szCs w:val="20"/>
        </w:rPr>
        <w:t xml:space="preserve"> Число бинарных деревьев с </w:t>
      </w:r>
      <w:r w:rsidRPr="00B73624">
        <w:rPr>
          <w:sz w:val="20"/>
          <w:szCs w:val="20"/>
          <w:lang w:val="en-US"/>
        </w:rPr>
        <w:t>n</w:t>
      </w:r>
      <w:r w:rsidRPr="00B73624">
        <w:rPr>
          <w:sz w:val="20"/>
          <w:szCs w:val="20"/>
        </w:rPr>
        <w:t xml:space="preserve"> вершинами можно выразить формулой: </w:t>
      </w:r>
      <w:r w:rsidRPr="00B73624">
        <w:rPr>
          <w:sz w:val="20"/>
          <w:szCs w:val="20"/>
        </w:rPr>
        <w:object w:dxaOrig="1424" w:dyaOrig="642">
          <v:shape id="_x0000_i1025" type="#_x0000_t75" style="width:71.25pt;height:32.25pt" o:ole="" filled="t">
            <v:fill color2="black"/>
            <v:imagedata r:id="rId52" o:title=""/>
          </v:shape>
          <o:OLEObject Type="Embed" ProgID="Equation.3" ShapeID="_x0000_i1025" DrawAspect="Content" ObjectID="_1490551586" r:id="rId53"/>
        </w:object>
      </w:r>
      <w:r w:rsidRPr="00B73624">
        <w:rPr>
          <w:sz w:val="20"/>
          <w:szCs w:val="20"/>
        </w:rPr>
        <w:t xml:space="preserve">. Например, для </w:t>
      </w:r>
      <w:r w:rsidRPr="00B73624">
        <w:rPr>
          <w:sz w:val="20"/>
          <w:szCs w:val="20"/>
          <w:lang w:val="en-US"/>
        </w:rPr>
        <w:t>n</w:t>
      </w:r>
      <w:r w:rsidRPr="00B73624">
        <w:rPr>
          <w:sz w:val="20"/>
          <w:szCs w:val="20"/>
        </w:rPr>
        <w:t xml:space="preserve">=3 имеем </w:t>
      </w:r>
      <w:r w:rsidRPr="00B73624">
        <w:rPr>
          <w:sz w:val="20"/>
          <w:szCs w:val="20"/>
        </w:rPr>
        <w:object w:dxaOrig="3436" w:dyaOrig="642">
          <v:shape id="_x0000_i1026" type="#_x0000_t75" style="width:171.75pt;height:32.25pt" o:ole="" filled="t">
            <v:fill color2="black"/>
            <v:imagedata r:id="rId54" o:title=""/>
          </v:shape>
          <o:OLEObject Type="Embed" ProgID="Equation.3" ShapeID="_x0000_i1026" DrawAspect="Content" ObjectID="_1490551587" r:id="rId55"/>
        </w:object>
      </w:r>
    </w:p>
    <w:p w:rsidR="00B73624" w:rsidRPr="00B73624" w:rsidRDefault="00B73624" w:rsidP="00B73624">
      <w:pPr>
        <w:spacing w:after="0" w:line="240" w:lineRule="auto"/>
        <w:rPr>
          <w:sz w:val="20"/>
          <w:szCs w:val="20"/>
        </w:rPr>
      </w:pPr>
      <w:r w:rsidRPr="00B73624">
        <w:rPr>
          <w:sz w:val="20"/>
          <w:szCs w:val="20"/>
        </w:rPr>
        <w:t xml:space="preserve">Проиллюстрируем этот пример графически: </w:t>
      </w:r>
    </w:p>
    <w:p w:rsidR="00B73624" w:rsidRPr="00B73624" w:rsidRDefault="00B73624" w:rsidP="00B73624">
      <w:pPr>
        <w:spacing w:after="0" w:line="240" w:lineRule="auto"/>
        <w:rPr>
          <w:sz w:val="20"/>
          <w:szCs w:val="20"/>
          <w:lang w:val="ru-RU"/>
        </w:rPr>
      </w:pPr>
      <w:r w:rsidRPr="00B73624">
        <w:rPr>
          <w:sz w:val="20"/>
          <w:szCs w:val="20"/>
        </w:rPr>
        <mc:AlternateContent>
          <mc:Choice Requires="wps">
            <w:drawing>
              <wp:anchor distT="0" distB="0" distL="114300" distR="114300" simplePos="0" relativeHeight="251904000" behindDoc="0" locked="0" layoutInCell="1" allowOverlap="1">
                <wp:simplePos x="0" y="0"/>
                <wp:positionH relativeFrom="column">
                  <wp:posOffset>1385570</wp:posOffset>
                </wp:positionH>
                <wp:positionV relativeFrom="paragraph">
                  <wp:posOffset>111760</wp:posOffset>
                </wp:positionV>
                <wp:extent cx="182880" cy="182880"/>
                <wp:effectExtent l="48260" t="46990" r="54610" b="46355"/>
                <wp:wrapNone/>
                <wp:docPr id="1285" name="Прямая соединительная линия 12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82880" cy="182880"/>
                        </a:xfrm>
                        <a:prstGeom prst="line">
                          <a:avLst/>
                        </a:prstGeom>
                        <a:noFill/>
                        <a:ln w="9360">
                          <a:solidFill>
                            <a:srgbClr val="000000"/>
                          </a:solidFill>
                          <a:miter lim="800000"/>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1285" o:spid="_x0000_s1026" style="position:absolute;flip:x;z-index:25190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9.1pt,8.8pt" to="123.5pt,2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" strokeweight=".26mm">
                <v:stroke startarrow="block" endarrow="block" joinstyle="miter"/>
              </v:line>
            </w:pict>
          </mc:Fallback>
        </mc:AlternateContent>
      </w:r>
      <w:r w:rsidRPr="00B73624">
        <w:rPr>
          <w:sz w:val="20"/>
          <w:szCs w:val="20"/>
        </w:rPr>
        <mc:AlternateContent>
          <mc:Choice Requires="wps">
            <w:drawing>
              <wp:anchor distT="0" distB="0" distL="114300" distR="114300" simplePos="0" relativeHeight="251906048" behindDoc="0" locked="0" layoutInCell="1" allowOverlap="1">
                <wp:simplePos x="0" y="0"/>
                <wp:positionH relativeFrom="column">
                  <wp:posOffset>2117090</wp:posOffset>
                </wp:positionH>
                <wp:positionV relativeFrom="paragraph">
                  <wp:posOffset>111760</wp:posOffset>
                </wp:positionV>
                <wp:extent cx="182880" cy="182880"/>
                <wp:effectExtent l="46355" t="46990" r="46990" b="46355"/>
                <wp:wrapNone/>
                <wp:docPr id="1284" name="Прямая соединительная линия 12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 cy="182880"/>
                        </a:xfrm>
                        <a:prstGeom prst="line">
                          <a:avLst/>
                        </a:prstGeom>
                        <a:noFill/>
                        <a:ln w="9360">
                          <a:solidFill>
                            <a:srgbClr val="000000"/>
                          </a:solidFill>
                          <a:miter lim="800000"/>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1284" o:spid="_x0000_s1026" style="position:absolute;z-index:25190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6.7pt,8.8pt" to="181.1pt,2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" strokeweight=".26mm">
                <v:stroke startarrow="block" endarrow="block" joinstyle="miter"/>
              </v:line>
            </w:pict>
          </mc:Fallback>
        </mc:AlternateContent>
      </w:r>
      <w:r w:rsidRPr="00B73624">
        <w:rPr>
          <w:sz w:val="20"/>
          <w:szCs w:val="20"/>
        </w:rPr>
        <mc:AlternateContent>
          <mc:Choice Requires="wps">
            <w:drawing>
              <wp:anchor distT="0" distB="0" distL="114300" distR="114300" simplePos="0" relativeHeight="251908096" behindDoc="0" locked="0" layoutInCell="1" allowOverlap="1">
                <wp:simplePos x="0" y="0"/>
                <wp:positionH relativeFrom="column">
                  <wp:posOffset>3031490</wp:posOffset>
                </wp:positionH>
                <wp:positionV relativeFrom="paragraph">
                  <wp:posOffset>109855</wp:posOffset>
                </wp:positionV>
                <wp:extent cx="182880" cy="184785"/>
                <wp:effectExtent l="46355" t="45085" r="46990" b="46355"/>
                <wp:wrapNone/>
                <wp:docPr id="1283" name="Прямая соединительная линия 12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82880" cy="184785"/>
                        </a:xfrm>
                        <a:prstGeom prst="line">
                          <a:avLst/>
                        </a:prstGeom>
                        <a:noFill/>
                        <a:ln w="9360">
                          <a:solidFill>
                            <a:srgbClr val="000000"/>
                          </a:solidFill>
                          <a:miter lim="800000"/>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1283" o:spid="_x0000_s1026" style="position:absolute;flip:x;z-index:25190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8.7pt,8.65pt" to="253.1pt,2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" strokeweight=".26mm">
                <v:stroke startarrow="block" endarrow="block" joinstyle="miter"/>
              </v:line>
            </w:pict>
          </mc:Fallback>
        </mc:AlternateContent>
      </w:r>
      <w:r w:rsidRPr="00B73624">
        <w:rPr>
          <w:sz w:val="20"/>
          <w:szCs w:val="20"/>
        </w:rPr>
        <mc:AlternateContent>
          <mc:Choice Requires="wps">
            <w:drawing>
              <wp:anchor distT="0" distB="0" distL="114300" distR="114300" simplePos="0" relativeHeight="251910144" behindDoc="0" locked="0" layoutInCell="1" allowOverlap="1">
                <wp:simplePos x="0" y="0"/>
                <wp:positionH relativeFrom="column">
                  <wp:posOffset>3763010</wp:posOffset>
                </wp:positionH>
                <wp:positionV relativeFrom="paragraph">
                  <wp:posOffset>111760</wp:posOffset>
                </wp:positionV>
                <wp:extent cx="182880" cy="182880"/>
                <wp:effectExtent l="53975" t="46990" r="48895" b="46355"/>
                <wp:wrapNone/>
                <wp:docPr id="1282" name="Прямая соединительная линия 12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 cy="182880"/>
                        </a:xfrm>
                        <a:prstGeom prst="line">
                          <a:avLst/>
                        </a:prstGeom>
                        <a:noFill/>
                        <a:ln w="9360">
                          <a:solidFill>
                            <a:srgbClr val="000000"/>
                          </a:solidFill>
                          <a:miter lim="800000"/>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1282" o:spid="_x0000_s1026" style="position:absolute;z-index:25191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6.3pt,8.8pt" to="310.7pt,2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" strokeweight=".26mm">
                <v:stroke startarrow="block" endarrow="block" joinstyle="miter"/>
              </v:line>
            </w:pict>
          </mc:Fallback>
        </mc:AlternateContent>
      </w:r>
    </w:p>
    <w:p w:rsidR="00B73624" w:rsidRPr="00B73624" w:rsidRDefault="00B73624" w:rsidP="00B73624">
      <w:pPr>
        <w:spacing w:after="0" w:line="240" w:lineRule="auto"/>
        <w:rPr>
          <w:sz w:val="20"/>
          <w:szCs w:val="20"/>
          <w:lang w:val="ru-RU"/>
        </w:rPr>
      </w:pPr>
      <w:r w:rsidRPr="00B73624">
        <w:rPr>
          <w:sz w:val="20"/>
          <w:szCs w:val="20"/>
        </w:rPr>
        <mc:AlternateContent>
          <mc:Choice Requires="wps">
            <w:drawing>
              <wp:anchor distT="0" distB="0" distL="114300" distR="114300" simplePos="0" relativeHeight="251901952" behindDoc="0" locked="0" layoutInCell="1" allowOverlap="1">
                <wp:simplePos x="0" y="0"/>
                <wp:positionH relativeFrom="column">
                  <wp:posOffset>471170</wp:posOffset>
                </wp:positionH>
                <wp:positionV relativeFrom="paragraph">
                  <wp:posOffset>26035</wp:posOffset>
                </wp:positionV>
                <wp:extent cx="182880" cy="182880"/>
                <wp:effectExtent l="48260" t="50800" r="54610" b="52070"/>
                <wp:wrapNone/>
                <wp:docPr id="1281" name="Прямая соединительная линия 12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82880" cy="182880"/>
                        </a:xfrm>
                        <a:prstGeom prst="line">
                          <a:avLst/>
                        </a:prstGeom>
                        <a:noFill/>
                        <a:ln w="9360">
                          <a:solidFill>
                            <a:srgbClr val="000000"/>
                          </a:solidFill>
                          <a:miter lim="800000"/>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1281" o:spid="_x0000_s1026" style="position:absolute;flip:x;z-index:25190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1pt,2.05pt" to="51.5pt,1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" strokeweight=".26mm">
                <v:stroke startarrow="block" endarrow="block" joinstyle="miter"/>
              </v:line>
            </w:pict>
          </mc:Fallback>
        </mc:AlternateContent>
      </w:r>
      <w:r w:rsidRPr="00B73624">
        <w:rPr>
          <w:sz w:val="20"/>
          <w:szCs w:val="20"/>
        </w:rPr>
        <mc:AlternateContent>
          <mc:Choice Requires="wps">
            <w:drawing>
              <wp:anchor distT="0" distB="0" distL="114300" distR="114300" simplePos="0" relativeHeight="251902976" behindDoc="0" locked="0" layoutInCell="1" allowOverlap="1">
                <wp:simplePos x="0" y="0"/>
                <wp:positionH relativeFrom="column">
                  <wp:posOffset>654050</wp:posOffset>
                </wp:positionH>
                <wp:positionV relativeFrom="paragraph">
                  <wp:posOffset>26035</wp:posOffset>
                </wp:positionV>
                <wp:extent cx="182880" cy="182880"/>
                <wp:effectExtent l="12065" t="12700" r="52705" b="52070"/>
                <wp:wrapNone/>
                <wp:docPr id="1280" name="Прямая соединительная линия 12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 cy="182880"/>
                        </a:xfrm>
                        <a:prstGeom prst="line">
                          <a:avLst/>
                        </a:prstGeom>
                        <a:noFill/>
                        <a:ln w="9360">
                          <a:solidFill>
                            <a:srgbClr val="000000"/>
                          </a:solidFill>
                          <a:miter lim="800000"/>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1280" o:spid="_x0000_s1026" style="position:absolute;z-index:25190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1.5pt,2.05pt" to="65.9pt,1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" strokeweight=".26mm">
                <v:stroke endarrow="block" joinstyle="miter"/>
              </v:line>
            </w:pict>
          </mc:Fallback>
        </mc:AlternateContent>
      </w:r>
      <w:r w:rsidRPr="00B73624">
        <w:rPr>
          <w:sz w:val="20"/>
          <w:szCs w:val="20"/>
        </w:rPr>
        <mc:AlternateContent>
          <mc:Choice Requires="wps">
            <w:drawing>
              <wp:anchor distT="0" distB="0" distL="114300" distR="114300" simplePos="0" relativeHeight="251905024" behindDoc="0" locked="0" layoutInCell="1" allowOverlap="1">
                <wp:simplePos x="0" y="0"/>
                <wp:positionH relativeFrom="column">
                  <wp:posOffset>1202690</wp:posOffset>
                </wp:positionH>
                <wp:positionV relativeFrom="paragraph">
                  <wp:posOffset>117475</wp:posOffset>
                </wp:positionV>
                <wp:extent cx="182880" cy="182880"/>
                <wp:effectExtent l="46355" t="8890" r="8890" b="46355"/>
                <wp:wrapNone/>
                <wp:docPr id="1279" name="Прямая соединительная линия 12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82880" cy="182880"/>
                        </a:xfrm>
                        <a:prstGeom prst="line">
                          <a:avLst/>
                        </a:prstGeom>
                        <a:noFill/>
                        <a:ln w="9360">
                          <a:solidFill>
                            <a:srgbClr val="000000"/>
                          </a:solidFill>
                          <a:miter lim="800000"/>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1279" o:spid="_x0000_s1026" style="position:absolute;flip:x;z-index:25190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4.7pt,9.25pt" to="109.1pt,2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" strokeweight=".26mm">
                <v:stroke endarrow="block" joinstyle="miter"/>
              </v:line>
            </w:pict>
          </mc:Fallback>
        </mc:AlternateContent>
      </w:r>
      <w:r w:rsidRPr="00B73624">
        <w:rPr>
          <w:sz w:val="20"/>
          <w:szCs w:val="20"/>
        </w:rPr>
        <mc:AlternateContent>
          <mc:Choice Requires="wps">
            <w:drawing>
              <wp:anchor distT="0" distB="0" distL="114300" distR="114300" simplePos="0" relativeHeight="251907072" behindDoc="0" locked="0" layoutInCell="1" allowOverlap="1">
                <wp:simplePos x="0" y="0"/>
                <wp:positionH relativeFrom="column">
                  <wp:posOffset>2299970</wp:posOffset>
                </wp:positionH>
                <wp:positionV relativeFrom="paragraph">
                  <wp:posOffset>117475</wp:posOffset>
                </wp:positionV>
                <wp:extent cx="182880" cy="182880"/>
                <wp:effectExtent l="10160" t="8890" r="54610" b="46355"/>
                <wp:wrapNone/>
                <wp:docPr id="1278" name="Прямая соединительная линия 12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 cy="182880"/>
                        </a:xfrm>
                        <a:prstGeom prst="line">
                          <a:avLst/>
                        </a:prstGeom>
                        <a:noFill/>
                        <a:ln w="9360">
                          <a:solidFill>
                            <a:srgbClr val="000000"/>
                          </a:solidFill>
                          <a:miter lim="800000"/>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1278" o:spid="_x0000_s1026" style="position:absolute;z-index:25190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1.1pt,9.25pt" to="195.5pt,2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" strokeweight=".26mm">
                <v:stroke endarrow="block" joinstyle="miter"/>
              </v:line>
            </w:pict>
          </mc:Fallback>
        </mc:AlternateContent>
      </w:r>
      <w:r w:rsidRPr="00B73624">
        <w:rPr>
          <w:sz w:val="20"/>
          <w:szCs w:val="20"/>
        </w:rPr>
        <mc:AlternateContent>
          <mc:Choice Requires="wps">
            <w:drawing>
              <wp:anchor distT="0" distB="0" distL="114300" distR="114300" simplePos="0" relativeHeight="251909120" behindDoc="0" locked="0" layoutInCell="1" allowOverlap="1">
                <wp:simplePos x="0" y="0"/>
                <wp:positionH relativeFrom="column">
                  <wp:posOffset>3031490</wp:posOffset>
                </wp:positionH>
                <wp:positionV relativeFrom="paragraph">
                  <wp:posOffset>117475</wp:posOffset>
                </wp:positionV>
                <wp:extent cx="182880" cy="182880"/>
                <wp:effectExtent l="8255" t="8890" r="46990" b="46355"/>
                <wp:wrapNone/>
                <wp:docPr id="1277" name="Прямая соединительная линия 12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 cy="182880"/>
                        </a:xfrm>
                        <a:prstGeom prst="line">
                          <a:avLst/>
                        </a:prstGeom>
                        <a:noFill/>
                        <a:ln w="9360">
                          <a:solidFill>
                            <a:srgbClr val="000000"/>
                          </a:solidFill>
                          <a:miter lim="800000"/>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1277" o:spid="_x0000_s1026" style="position:absolute;z-index:25190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8.7pt,9.25pt" to="253.1pt,2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" strokeweight=".26mm">
                <v:stroke endarrow="block" joinstyle="miter"/>
              </v:line>
            </w:pict>
          </mc:Fallback>
        </mc:AlternateContent>
      </w:r>
      <w:r w:rsidRPr="00B73624">
        <w:rPr>
          <w:sz w:val="20"/>
          <w:szCs w:val="20"/>
        </w:rPr>
        <mc:AlternateContent>
          <mc:Choice Requires="wps">
            <w:drawing>
              <wp:anchor distT="0" distB="0" distL="114300" distR="114300" simplePos="0" relativeHeight="251911168" behindDoc="0" locked="0" layoutInCell="1" allowOverlap="1">
                <wp:simplePos x="0" y="0"/>
                <wp:positionH relativeFrom="column">
                  <wp:posOffset>3763010</wp:posOffset>
                </wp:positionH>
                <wp:positionV relativeFrom="paragraph">
                  <wp:posOffset>117475</wp:posOffset>
                </wp:positionV>
                <wp:extent cx="182880" cy="182880"/>
                <wp:effectExtent l="53975" t="8890" r="10795" b="46355"/>
                <wp:wrapNone/>
                <wp:docPr id="1276" name="Прямая соединительная линия 12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82880" cy="182880"/>
                        </a:xfrm>
                        <a:prstGeom prst="line">
                          <a:avLst/>
                        </a:prstGeom>
                        <a:noFill/>
                        <a:ln w="9360">
                          <a:solidFill>
                            <a:srgbClr val="000000"/>
                          </a:solidFill>
                          <a:miter lim="800000"/>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1276" o:spid="_x0000_s1026" style="position:absolute;flip:x;z-index:25191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6.3pt,9.25pt" to="310.7pt,2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" strokeweight=".26mm">
                <v:stroke endarrow="block" joinstyle="miter"/>
              </v:line>
            </w:pict>
          </mc:Fallback>
        </mc:AlternateContent>
      </w:r>
    </w:p>
    <w:p w:rsidR="00B73624" w:rsidRPr="00B73624" w:rsidRDefault="00B73624" w:rsidP="00B73624">
      <w:pPr>
        <w:spacing w:after="0" w:line="240" w:lineRule="auto"/>
        <w:rPr>
          <w:sz w:val="20"/>
          <w:szCs w:val="20"/>
        </w:rPr>
      </w:pPr>
    </w:p>
    <w:p w:rsidR="00B73624" w:rsidRPr="00B73624" w:rsidRDefault="00B73624" w:rsidP="00B73624">
      <w:pPr>
        <w:spacing w:after="0" w:line="240" w:lineRule="auto"/>
        <w:rPr>
          <w:b/>
          <w:sz w:val="20"/>
          <w:szCs w:val="20"/>
        </w:rPr>
      </w:pPr>
      <w:r w:rsidRPr="00B73624">
        <w:rPr>
          <w:b/>
          <w:sz w:val="20"/>
          <w:szCs w:val="20"/>
        </w:rPr>
        <w:t>Представление бинарных деревьев в связной памяти.</w:t>
      </w:r>
    </w:p>
    <w:p w:rsidR="00B73624" w:rsidRPr="00B73624" w:rsidRDefault="00B73624" w:rsidP="00B73624">
      <w:pPr>
        <w:spacing w:after="0" w:line="240" w:lineRule="auto"/>
        <w:rPr>
          <w:b/>
          <w:sz w:val="20"/>
          <w:szCs w:val="20"/>
        </w:rPr>
      </w:pPr>
      <w:r w:rsidRPr="00B73624">
        <w:rPr>
          <w:b/>
          <w:sz w:val="20"/>
          <w:szCs w:val="20"/>
        </w:rPr>
        <w:t>Прошитые деревья.</w:t>
      </w:r>
    </w:p>
    <w:p w:rsidR="00B73624" w:rsidRPr="00B73624" w:rsidRDefault="00B73624" w:rsidP="00B73624">
      <w:pPr>
        <w:spacing w:after="0" w:line="240" w:lineRule="auto"/>
        <w:rPr>
          <w:sz w:val="20"/>
          <w:szCs w:val="20"/>
        </w:rPr>
      </w:pPr>
      <w:r w:rsidRPr="00B73624">
        <w:rPr>
          <w:sz w:val="20"/>
          <w:szCs w:val="20"/>
        </w:rPr>
        <w:t>При представлении бинарных деревьев в связной памяти, различают также три основных способа представления: стандартный, инверсный, смешанный. Узлы дерева при каждом таком представлении выглядят следующим образом:</w:t>
      </w:r>
    </w:p>
    <w:p w:rsidR="00B73624" w:rsidRPr="00B73624" w:rsidRDefault="00B73624" w:rsidP="00B73624">
      <w:pPr>
        <w:spacing w:after="0" w:line="240" w:lineRule="auto"/>
        <w:rPr>
          <w:sz w:val="20"/>
          <w:szCs w:val="20"/>
          <w:lang w:val="ru-RU"/>
        </w:rPr>
      </w:pPr>
      <w:r w:rsidRPr="00B73624">
        <w:rPr>
          <w:sz w:val="20"/>
          <w:szCs w:val="20"/>
        </w:rPr>
        <mc:AlternateContent>
          <mc:Choice Requires="wps">
            <w:drawing>
              <wp:anchor distT="0" distB="0" distL="114935" distR="114935" simplePos="0" relativeHeight="251912192" behindDoc="0" locked="0" layoutInCell="1" allowOverlap="1">
                <wp:simplePos x="0" y="0"/>
                <wp:positionH relativeFrom="column">
                  <wp:posOffset>281940</wp:posOffset>
                </wp:positionH>
                <wp:positionV relativeFrom="paragraph">
                  <wp:posOffset>83820</wp:posOffset>
                </wp:positionV>
                <wp:extent cx="1109345" cy="469265"/>
                <wp:effectExtent l="11430" t="10795" r="12700" b="5715"/>
                <wp:wrapNone/>
                <wp:docPr id="1275" name="Поле 12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9345" cy="469265"/>
                        </a:xfrm>
                        <a:prstGeom prst="rect">
                          <a:avLst/>
                        </a:prstGeom>
                        <a:solidFill>
                          <a:srgbClr val="FFFFFF">
                            <a:alpha val="0"/>
                          </a:srgbClr>
                        </a:solidFill>
                        <a:ln w="6350" cmpd="sng">
                          <a:solidFill>
                            <a:srgbClr val="000000"/>
                          </a:solidFill>
                          <a:prstDash val="solid"/>
                          <a:miter lim="800000"/>
                          <a:headEnd/>
                          <a:tailEnd/>
                        </a:ln>
                      </wps:spPr>
                      <wps:txbx>
                        <w:txbxContent>
                          <w:p w:rsidR="00054219" w:rsidRDefault="00054219" w:rsidP="00B73624">
                            <w:pPr>
                              <w:jc w:val="center"/>
                              <w:rPr>
                                <w:lang w:val="en-US"/>
                              </w:rPr>
                            </w:pPr>
                            <w:r>
                              <w:rPr>
                                <w:lang w:val="en-US"/>
                              </w:rPr>
                              <w:t>Data</w:t>
                            </w:r>
                          </w:p>
                          <w:p w:rsidR="00054219" w:rsidRDefault="00054219" w:rsidP="00B73624">
                            <w:pPr>
                              <w:jc w:val="both"/>
                              <w:rPr>
                                <w:lang w:val="en-US"/>
                              </w:rPr>
                            </w:pPr>
                            <w:r>
                              <w:rPr>
                                <w:lang w:val="en-US"/>
                              </w:rPr>
                              <w:t>L_Son      R_Son</w:t>
                            </w:r>
                          </w:p>
                        </w:txbxContent>
                      </wps:txbx>
                      <wps:bodyPr rot="0" vert="horz" wrap="square" lIns="94615" tIns="48895" rIns="94615" bIns="48895" anchor="t" anchorCtr="0" upright="1">
                        <a:noAutofit/>
                      </wps:bodyPr>
                    </wps:wsp>
                  </a:graphicData>
                </a:graphic>
                <wp14:sizeRelH relativeFrom="page">
                  <wp14:pctWidth>0</wp14:pctWidth>
                </wp14:sizeRelH>
                <wp14:sizeRelV relativeFrom="page">
                  <wp14:pctHeight>0</wp14:pctHeight>
                </wp14:sizeRelV>
              </wp:anchor>
            </w:drawing>
          </mc:Choice>
          <mc:Fallback>
            <w:pict>
              <v:shape id="Поле 1275" o:spid="_x0000_s1150" type="#_x0000_t202" style="position:absolute;margin-left:22.2pt;margin-top:6.6pt;width:87.35pt;height:36.95pt;z-index:251912192;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" strokeweight=".5pt">
                <v:fill opacity="0"/>
                <v:textbox inset="7.45pt,3.85pt,7.45pt,3.85pt">
                  <w:txbxContent>
                    <w:p w:rsidR="00054219" w:rsidRDefault="00054219" w:rsidP="00B73624">
                      <w:pPr>
                        <w:jc w:val="center"/>
                        <w:rPr>
                          <w:lang w:val="en-US"/>
                        </w:rPr>
                      </w:pPr>
                      <w:r>
                        <w:rPr>
                          <w:lang w:val="en-US"/>
                        </w:rPr>
                        <w:t>Data</w:t>
                      </w:r>
                    </w:p>
                    <w:p w:rsidR="00054219" w:rsidRDefault="00054219" w:rsidP="00B73624">
                      <w:pPr>
                        <w:jc w:val="both"/>
                        <w:rPr>
                          <w:lang w:val="en-US"/>
                        </w:rPr>
                      </w:pPr>
                      <w:r>
                        <w:rPr>
                          <w:lang w:val="en-US"/>
                        </w:rPr>
                        <w:t>L_Son      R_Son</w:t>
                      </w:r>
                    </w:p>
                  </w:txbxContent>
                </v:textbox>
              </v:shape>
            </w:pict>
          </mc:Fallback>
        </mc:AlternateContent>
      </w:r>
      <w:r w:rsidRPr="00B73624">
        <w:rPr>
          <w:sz w:val="20"/>
          <w:szCs w:val="20"/>
        </w:rPr>
        <mc:AlternateContent>
          <mc:Choice Requires="wps">
            <w:drawing>
              <wp:anchor distT="0" distB="0" distL="114935" distR="114935" simplePos="0" relativeHeight="251915264" behindDoc="0" locked="0" layoutInCell="1" allowOverlap="1">
                <wp:simplePos x="0" y="0"/>
                <wp:positionH relativeFrom="column">
                  <wp:posOffset>2110740</wp:posOffset>
                </wp:positionH>
                <wp:positionV relativeFrom="paragraph">
                  <wp:posOffset>83820</wp:posOffset>
                </wp:positionV>
                <wp:extent cx="1200785" cy="469265"/>
                <wp:effectExtent l="11430" t="10795" r="6985" b="5715"/>
                <wp:wrapNone/>
                <wp:docPr id="1274" name="Поле 12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0785" cy="469265"/>
                        </a:xfrm>
                        <a:prstGeom prst="rect">
                          <a:avLst/>
                        </a:prstGeom>
                        <a:solidFill>
                          <a:srgbClr val="FFFFFF">
                            <a:alpha val="0"/>
                          </a:srgbClr>
                        </a:solidFill>
                        <a:ln w="6350" cmpd="sng">
                          <a:solidFill>
                            <a:srgbClr val="000000"/>
                          </a:solidFill>
                          <a:prstDash val="solid"/>
                          <a:miter lim="800000"/>
                          <a:headEnd/>
                          <a:tailEnd/>
                        </a:ln>
                      </wps:spPr>
                      <wps:txbx>
                        <w:txbxContent>
                          <w:p w:rsidR="00054219" w:rsidRDefault="00054219" w:rsidP="00B73624">
                            <w:pPr>
                              <w:jc w:val="center"/>
                              <w:rPr>
                                <w:lang w:val="en-US"/>
                              </w:rPr>
                            </w:pPr>
                            <w:r>
                              <w:rPr>
                                <w:lang w:val="en-US"/>
                              </w:rPr>
                              <w:t>F</w:t>
                            </w:r>
                          </w:p>
                          <w:p w:rsidR="00054219" w:rsidRDefault="00054219" w:rsidP="00B73624">
                            <w:pPr>
                              <w:jc w:val="center"/>
                              <w:rPr>
                                <w:lang w:val="en-US"/>
                              </w:rPr>
                            </w:pPr>
                            <w:r>
                              <w:rPr>
                                <w:lang w:val="en-US"/>
                              </w:rPr>
                              <w:t>Data</w:t>
                            </w:r>
                          </w:p>
                        </w:txbxContent>
                      </wps:txbx>
                      <wps:bodyPr rot="0" vert="horz" wrap="square" lIns="94615" tIns="48895" rIns="94615" bIns="48895" anchor="t" anchorCtr="0" upright="1">
                        <a:noAutofit/>
                      </wps:bodyPr>
                    </wps:wsp>
                  </a:graphicData>
                </a:graphic>
                <wp14:sizeRelH relativeFrom="page">
                  <wp14:pctWidth>0</wp14:pctWidth>
                </wp14:sizeRelH>
                <wp14:sizeRelV relativeFrom="page">
                  <wp14:pctHeight>0</wp14:pctHeight>
                </wp14:sizeRelV>
              </wp:anchor>
            </w:drawing>
          </mc:Choice>
          <mc:Fallback>
            <w:pict>
              <v:shape id="Поле 1274" o:spid="_x0000_s1151" type="#_x0000_t202" style="position:absolute;margin-left:166.2pt;margin-top:6.6pt;width:94.55pt;height:36.95pt;z-index:251915264;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" strokeweight=".5pt">
                <v:fill opacity="0"/>
                <v:textbox inset="7.45pt,3.85pt,7.45pt,3.85pt">
                  <w:txbxContent>
                    <w:p w:rsidR="00054219" w:rsidRDefault="00054219" w:rsidP="00B73624">
                      <w:pPr>
                        <w:jc w:val="center"/>
                        <w:rPr>
                          <w:lang w:val="en-US"/>
                        </w:rPr>
                      </w:pPr>
                      <w:r>
                        <w:rPr>
                          <w:lang w:val="en-US"/>
                        </w:rPr>
                        <w:t>F</w:t>
                      </w:r>
                    </w:p>
                    <w:p w:rsidR="00054219" w:rsidRDefault="00054219" w:rsidP="00B73624">
                      <w:pPr>
                        <w:jc w:val="center"/>
                        <w:rPr>
                          <w:lang w:val="en-US"/>
                        </w:rPr>
                      </w:pPr>
                      <w:r>
                        <w:rPr>
                          <w:lang w:val="en-US"/>
                        </w:rPr>
                        <w:t>Data</w:t>
                      </w:r>
                    </w:p>
                  </w:txbxContent>
                </v:textbox>
              </v:shape>
            </w:pict>
          </mc:Fallback>
        </mc:AlternateContent>
      </w:r>
      <w:r w:rsidRPr="00B73624">
        <w:rPr>
          <w:sz w:val="20"/>
          <w:szCs w:val="20"/>
        </w:rPr>
        <mc:AlternateContent>
          <mc:Choice Requires="wps">
            <w:drawing>
              <wp:anchor distT="0" distB="0" distL="114935" distR="114935" simplePos="0" relativeHeight="251917312" behindDoc="0" locked="0" layoutInCell="1" allowOverlap="1">
                <wp:simplePos x="0" y="0"/>
                <wp:positionH relativeFrom="column">
                  <wp:posOffset>3939540</wp:posOffset>
                </wp:positionH>
                <wp:positionV relativeFrom="paragraph">
                  <wp:posOffset>83820</wp:posOffset>
                </wp:positionV>
                <wp:extent cx="1109345" cy="469265"/>
                <wp:effectExtent l="11430" t="10795" r="12700" b="5715"/>
                <wp:wrapNone/>
                <wp:docPr id="1273" name="Поле 12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9345" cy="469265"/>
                        </a:xfrm>
                        <a:prstGeom prst="rect">
                          <a:avLst/>
                        </a:prstGeom>
                        <a:solidFill>
                          <a:srgbClr val="FFFFFF">
                            <a:alpha val="0"/>
                          </a:srgbClr>
                        </a:solidFill>
                        <a:ln w="6350" cmpd="sng">
                          <a:solidFill>
                            <a:srgbClr val="000000"/>
                          </a:solidFill>
                          <a:prstDash val="solid"/>
                          <a:miter lim="800000"/>
                          <a:headEnd/>
                          <a:tailEnd/>
                        </a:ln>
                      </wps:spPr>
                      <wps:txbx>
                        <w:txbxContent>
                          <w:p w:rsidR="00054219" w:rsidRDefault="00054219" w:rsidP="00B73624">
                            <w:pPr>
                              <w:rPr>
                                <w:lang w:val="en-US"/>
                              </w:rPr>
                            </w:pPr>
                            <w:r>
                              <w:rPr>
                                <w:lang w:val="en-US"/>
                              </w:rPr>
                              <w:t>F                Data</w:t>
                            </w:r>
                          </w:p>
                          <w:p w:rsidR="00054219" w:rsidRDefault="00054219" w:rsidP="00B73624">
                            <w:pPr>
                              <w:rPr>
                                <w:lang w:val="en-US"/>
                              </w:rPr>
                            </w:pPr>
                            <w:r>
                              <w:rPr>
                                <w:lang w:val="en-US"/>
                              </w:rPr>
                              <w:t>L_Son      R_Son</w:t>
                            </w:r>
                          </w:p>
                        </w:txbxContent>
                      </wps:txbx>
                      <wps:bodyPr rot="0" vert="horz" wrap="square" lIns="94615" tIns="48895" rIns="94615" bIns="48895" anchor="t" anchorCtr="0" upright="1">
                        <a:noAutofit/>
                      </wps:bodyPr>
                    </wps:wsp>
                  </a:graphicData>
                </a:graphic>
                <wp14:sizeRelH relativeFrom="page">
                  <wp14:pctWidth>0</wp14:pctWidth>
                </wp14:sizeRelH>
                <wp14:sizeRelV relativeFrom="page">
                  <wp14:pctHeight>0</wp14:pctHeight>
                </wp14:sizeRelV>
              </wp:anchor>
            </w:drawing>
          </mc:Choice>
          <mc:Fallback>
            <w:pict>
              <v:shape id="Поле 1273" o:spid="_x0000_s1152" type="#_x0000_t202" style="position:absolute;margin-left:310.2pt;margin-top:6.6pt;width:87.35pt;height:36.95pt;z-index:251917312;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" strokeweight=".5pt">
                <v:fill opacity="0"/>
                <v:textbox inset="7.45pt,3.85pt,7.45pt,3.85pt">
                  <w:txbxContent>
                    <w:p w:rsidR="00054219" w:rsidRDefault="00054219" w:rsidP="00B73624">
                      <w:pPr>
                        <w:rPr>
                          <w:lang w:val="en-US"/>
                        </w:rPr>
                      </w:pPr>
                      <w:r>
                        <w:rPr>
                          <w:lang w:val="en-US"/>
                        </w:rPr>
                        <w:t>F                Data</w:t>
                      </w:r>
                    </w:p>
                    <w:p w:rsidR="00054219" w:rsidRDefault="00054219" w:rsidP="00B73624">
                      <w:pPr>
                        <w:rPr>
                          <w:lang w:val="en-US"/>
                        </w:rPr>
                      </w:pPr>
                      <w:r>
                        <w:rPr>
                          <w:lang w:val="en-US"/>
                        </w:rPr>
                        <w:t>L_Son      R_Son</w:t>
                      </w:r>
                    </w:p>
                  </w:txbxContent>
                </v:textbox>
              </v:shape>
            </w:pict>
          </mc:Fallback>
        </mc:AlternateContent>
      </w:r>
      <w:r w:rsidRPr="00B73624">
        <w:rPr>
          <w:sz w:val="20"/>
          <w:szCs w:val="20"/>
        </w:rPr>
        <mc:AlternateContent>
          <mc:Choice Requires="wps">
            <w:drawing>
              <wp:anchor distT="0" distB="0" distL="114300" distR="114300" simplePos="0" relativeHeight="251919360" behindDoc="0" locked="0" layoutInCell="1" allowOverlap="1">
                <wp:simplePos x="0" y="0"/>
                <wp:positionH relativeFrom="column">
                  <wp:posOffset>4494530</wp:posOffset>
                </wp:positionH>
                <wp:positionV relativeFrom="paragraph">
                  <wp:posOffset>90170</wp:posOffset>
                </wp:positionV>
                <wp:extent cx="0" cy="457200"/>
                <wp:effectExtent l="13970" t="7620" r="5080" b="11430"/>
                <wp:wrapNone/>
                <wp:docPr id="1272" name="Прямая соединительная линия 12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line">
                          <a:avLst/>
                        </a:prstGeom>
                        <a:noFill/>
                        <a:ln w="936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1272" o:spid="_x0000_s1026" style="position:absolute;z-index:25191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3.9pt,7.1pt" to="353.9pt,4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" strokeweight=".26mm">
                <v:stroke joinstyle="miter"/>
              </v:line>
            </w:pict>
          </mc:Fallback>
        </mc:AlternateContent>
      </w:r>
    </w:p>
    <w:p w:rsidR="00B73624" w:rsidRPr="00B73624" w:rsidRDefault="00B73624" w:rsidP="00B73624">
      <w:pPr>
        <w:spacing w:after="0" w:line="240" w:lineRule="auto"/>
        <w:rPr>
          <w:sz w:val="20"/>
          <w:szCs w:val="20"/>
          <w:lang w:val="ru-RU"/>
        </w:rPr>
      </w:pPr>
      <w:r w:rsidRPr="00B73624">
        <w:rPr>
          <w:sz w:val="20"/>
          <w:szCs w:val="20"/>
        </w:rPr>
        <mc:AlternateContent>
          <mc:Choice Requires="wps">
            <w:drawing>
              <wp:anchor distT="0" distB="0" distL="114300" distR="114300" simplePos="0" relativeHeight="251913216" behindDoc="0" locked="0" layoutInCell="1" allowOverlap="1">
                <wp:simplePos x="0" y="0"/>
                <wp:positionH relativeFrom="column">
                  <wp:posOffset>288290</wp:posOffset>
                </wp:positionH>
                <wp:positionV relativeFrom="paragraph">
                  <wp:posOffset>97790</wp:posOffset>
                </wp:positionV>
                <wp:extent cx="1097280" cy="0"/>
                <wp:effectExtent l="8255" t="9525" r="8890" b="9525"/>
                <wp:wrapNone/>
                <wp:docPr id="1271" name="Прямая соединительная линия 12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97280" cy="0"/>
                        </a:xfrm>
                        <a:prstGeom prst="line">
                          <a:avLst/>
                        </a:prstGeom>
                        <a:noFill/>
                        <a:ln w="936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1271" o:spid="_x0000_s1026" style="position:absolute;z-index:25191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7pt,7.7pt" to="109.1pt,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" strokeweight=".26mm">
                <v:stroke joinstyle="miter"/>
              </v:line>
            </w:pict>
          </mc:Fallback>
        </mc:AlternateContent>
      </w:r>
      <w:r w:rsidRPr="00B73624">
        <w:rPr>
          <w:sz w:val="20"/>
          <w:szCs w:val="20"/>
        </w:rPr>
        <mc:AlternateContent>
          <mc:Choice Requires="wps">
            <w:drawing>
              <wp:anchor distT="0" distB="0" distL="114300" distR="114300" simplePos="0" relativeHeight="251914240" behindDoc="0" locked="0" layoutInCell="1" allowOverlap="1">
                <wp:simplePos x="0" y="0"/>
                <wp:positionH relativeFrom="column">
                  <wp:posOffset>836930</wp:posOffset>
                </wp:positionH>
                <wp:positionV relativeFrom="paragraph">
                  <wp:posOffset>97790</wp:posOffset>
                </wp:positionV>
                <wp:extent cx="0" cy="274320"/>
                <wp:effectExtent l="13970" t="9525" r="5080" b="11430"/>
                <wp:wrapNone/>
                <wp:docPr id="1270" name="Прямая соединительная линия 12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4320"/>
                        </a:xfrm>
                        <a:prstGeom prst="line">
                          <a:avLst/>
                        </a:prstGeom>
                        <a:noFill/>
                        <a:ln w="936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1270" o:spid="_x0000_s1026" style="position:absolute;z-index:25191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5.9pt,7.7pt" to="65.9pt,2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" strokeweight=".26mm">
                <v:stroke joinstyle="miter"/>
              </v:line>
            </w:pict>
          </mc:Fallback>
        </mc:AlternateContent>
      </w:r>
      <w:r w:rsidRPr="00B73624">
        <w:rPr>
          <w:sz w:val="20"/>
          <w:szCs w:val="20"/>
        </w:rPr>
        <mc:AlternateContent>
          <mc:Choice Requires="wps">
            <w:drawing>
              <wp:anchor distT="0" distB="0" distL="114300" distR="114300" simplePos="0" relativeHeight="251916288" behindDoc="0" locked="0" layoutInCell="1" allowOverlap="1">
                <wp:simplePos x="0" y="0"/>
                <wp:positionH relativeFrom="column">
                  <wp:posOffset>2117090</wp:posOffset>
                </wp:positionH>
                <wp:positionV relativeFrom="paragraph">
                  <wp:posOffset>97790</wp:posOffset>
                </wp:positionV>
                <wp:extent cx="1188720" cy="0"/>
                <wp:effectExtent l="8255" t="9525" r="12700" b="9525"/>
                <wp:wrapNone/>
                <wp:docPr id="1269" name="Прямая соединительная линия 12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88720" cy="0"/>
                        </a:xfrm>
                        <a:prstGeom prst="line">
                          <a:avLst/>
                        </a:prstGeom>
                        <a:noFill/>
                        <a:ln w="936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1269" o:spid="_x0000_s1026" style="position:absolute;z-index:25191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6.7pt,7.7pt" to="260.3pt,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" strokeweight=".26mm">
                <v:stroke joinstyle="miter"/>
              </v:line>
            </w:pict>
          </mc:Fallback>
        </mc:AlternateContent>
      </w:r>
      <w:r w:rsidRPr="00B73624">
        <w:rPr>
          <w:sz w:val="20"/>
          <w:szCs w:val="20"/>
        </w:rPr>
        <mc:AlternateContent>
          <mc:Choice Requires="wps">
            <w:drawing>
              <wp:anchor distT="0" distB="0" distL="114300" distR="114300" simplePos="0" relativeHeight="251918336" behindDoc="0" locked="0" layoutInCell="1" allowOverlap="1">
                <wp:simplePos x="0" y="0"/>
                <wp:positionH relativeFrom="column">
                  <wp:posOffset>3945890</wp:posOffset>
                </wp:positionH>
                <wp:positionV relativeFrom="paragraph">
                  <wp:posOffset>97790</wp:posOffset>
                </wp:positionV>
                <wp:extent cx="1097280" cy="0"/>
                <wp:effectExtent l="8255" t="9525" r="8890" b="9525"/>
                <wp:wrapNone/>
                <wp:docPr id="1268" name="Прямая соединительная линия 12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97280" cy="0"/>
                        </a:xfrm>
                        <a:prstGeom prst="line">
                          <a:avLst/>
                        </a:prstGeom>
                        <a:noFill/>
                        <a:ln w="936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1268" o:spid="_x0000_s1026" style="position:absolute;z-index:25191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0.7pt,7.7pt" to="397.1pt,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" strokeweight=".26mm">
                <v:stroke joinstyle="miter"/>
              </v:line>
            </w:pict>
          </mc:Fallback>
        </mc:AlternateContent>
      </w:r>
    </w:p>
    <w:p w:rsidR="00B73624" w:rsidRPr="00B73624" w:rsidRDefault="00B73624" w:rsidP="00B73624">
      <w:pPr>
        <w:spacing w:after="0" w:line="240" w:lineRule="auto"/>
        <w:rPr>
          <w:sz w:val="20"/>
          <w:szCs w:val="20"/>
        </w:rPr>
      </w:pPr>
    </w:p>
    <w:p w:rsidR="00B73624" w:rsidRPr="00B73624" w:rsidRDefault="00B73624" w:rsidP="00B73624">
      <w:pPr>
        <w:spacing w:after="0" w:line="240" w:lineRule="auto"/>
        <w:rPr>
          <w:sz w:val="20"/>
          <w:szCs w:val="20"/>
          <w:lang w:val="ru-RU"/>
        </w:rPr>
      </w:pPr>
      <w:r w:rsidRPr="00B73624">
        <w:rPr>
          <w:sz w:val="20"/>
          <w:szCs w:val="20"/>
        </w:rPr>
        <mc:AlternateContent>
          <mc:Choice Requires="wps">
            <w:drawing>
              <wp:anchor distT="0" distB="0" distL="114935" distR="114935" simplePos="0" relativeHeight="251920384" behindDoc="0" locked="0" layoutInCell="1" allowOverlap="1">
                <wp:simplePos x="0" y="0"/>
                <wp:positionH relativeFrom="column">
                  <wp:posOffset>196850</wp:posOffset>
                </wp:positionH>
                <wp:positionV relativeFrom="paragraph">
                  <wp:posOffset>21590</wp:posOffset>
                </wp:positionV>
                <wp:extent cx="4937125" cy="273685"/>
                <wp:effectExtent l="2540" t="7620" r="3810" b="4445"/>
                <wp:wrapNone/>
                <wp:docPr id="1267" name="Поле 12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37125" cy="27368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54219" w:rsidRDefault="00054219" w:rsidP="00B73624">
                            <w:pPr>
                              <w:ind w:firstLine="284"/>
                            </w:pPr>
                            <w:r>
                              <w:t>стандартный                                       инверсный                                     смешанный</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Поле 1267" o:spid="_x0000_s1153" type="#_x0000_t202" style="position:absolute;margin-left:15.5pt;margin-top:1.7pt;width:388.75pt;height:21.55pt;z-index:251920384;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" stroked="f">
                <v:fill opacity="0"/>
                <v:textbox inset="0,0,0,0">
                  <w:txbxContent>
                    <w:p w:rsidR="00054219" w:rsidRDefault="00054219" w:rsidP="00B73624">
                      <w:pPr>
                        <w:ind w:firstLine="284"/>
                      </w:pPr>
                      <w:r>
                        <w:t>стандартный                                       инверсный                                     смешанный</w:t>
                      </w:r>
                    </w:p>
                  </w:txbxContent>
                </v:textbox>
              </v:shape>
            </w:pict>
          </mc:Fallback>
        </mc:AlternateContent>
      </w:r>
    </w:p>
    <w:p w:rsidR="00B73624" w:rsidRPr="00B73624" w:rsidRDefault="00B73624" w:rsidP="00B73624">
      <w:pPr>
        <w:spacing w:after="0" w:line="240" w:lineRule="auto"/>
        <w:rPr>
          <w:sz w:val="20"/>
          <w:szCs w:val="20"/>
        </w:rPr>
      </w:pPr>
    </w:p>
    <w:p w:rsidR="00B73624" w:rsidRPr="00B73624" w:rsidRDefault="00B73624" w:rsidP="00B73624">
      <w:pPr>
        <w:spacing w:after="0" w:line="240" w:lineRule="auto"/>
        <w:rPr>
          <w:sz w:val="20"/>
          <w:szCs w:val="20"/>
        </w:rPr>
      </w:pPr>
      <w:r w:rsidRPr="00B73624">
        <w:rPr>
          <w:sz w:val="20"/>
          <w:szCs w:val="20"/>
        </w:rPr>
        <mc:AlternateContent>
          <mc:Choice Requires="wps">
            <w:drawing>
              <wp:anchor distT="0" distB="0" distL="114935" distR="114935" simplePos="0" relativeHeight="251921408" behindDoc="0" locked="0" layoutInCell="1" allowOverlap="1">
                <wp:simplePos x="0" y="0"/>
                <wp:positionH relativeFrom="column">
                  <wp:posOffset>556260</wp:posOffset>
                </wp:positionH>
                <wp:positionV relativeFrom="paragraph">
                  <wp:posOffset>213360</wp:posOffset>
                </wp:positionV>
                <wp:extent cx="1109345" cy="469265"/>
                <wp:effectExtent l="9525" t="6985" r="5080" b="9525"/>
                <wp:wrapNone/>
                <wp:docPr id="1266" name="Поле 12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9345" cy="469265"/>
                        </a:xfrm>
                        <a:prstGeom prst="rect">
                          <a:avLst/>
                        </a:prstGeom>
                        <a:solidFill>
                          <a:srgbClr val="FFFFFF">
                            <a:alpha val="0"/>
                          </a:srgbClr>
                        </a:solidFill>
                        <a:ln w="6350" cmpd="sng">
                          <a:solidFill>
                            <a:srgbClr val="000000"/>
                          </a:solidFill>
                          <a:prstDash val="solid"/>
                          <a:miter lim="800000"/>
                          <a:headEnd/>
                          <a:tailEnd/>
                        </a:ln>
                      </wps:spPr>
                      <wps:txbx>
                        <w:txbxContent>
                          <w:p w:rsidR="00054219" w:rsidRDefault="00054219" w:rsidP="00B73624">
                            <w:pPr>
                              <w:rPr>
                                <w:lang w:val="en-US"/>
                              </w:rPr>
                            </w:pPr>
                            <w:r>
                              <w:rPr>
                                <w:lang w:val="en-US"/>
                              </w:rPr>
                              <w:t>LP  RP       Data</w:t>
                            </w:r>
                          </w:p>
                          <w:p w:rsidR="00054219" w:rsidRDefault="00054219" w:rsidP="00B73624">
                            <w:pPr>
                              <w:rPr>
                                <w:lang w:val="en-US"/>
                              </w:rPr>
                            </w:pPr>
                            <w:r>
                              <w:rPr>
                                <w:lang w:val="en-US"/>
                              </w:rPr>
                              <w:t>L_Son      R_Son</w:t>
                            </w:r>
                          </w:p>
                        </w:txbxContent>
                      </wps:txbx>
                      <wps:bodyPr rot="0" vert="horz" wrap="square" lIns="94615" tIns="48895" rIns="94615" bIns="48895" anchor="t" anchorCtr="0" upright="1">
                        <a:noAutofit/>
                      </wps:bodyPr>
                    </wps:wsp>
                  </a:graphicData>
                </a:graphic>
                <wp14:sizeRelH relativeFrom="page">
                  <wp14:pctWidth>0</wp14:pctWidth>
                </wp14:sizeRelH>
                <wp14:sizeRelV relativeFrom="page">
                  <wp14:pctHeight>0</wp14:pctHeight>
                </wp14:sizeRelV>
              </wp:anchor>
            </w:drawing>
          </mc:Choice>
          <mc:Fallback>
            <w:pict>
              <v:shape id="Поле 1266" o:spid="_x0000_s1154" type="#_x0000_t202" style="position:absolute;margin-left:43.8pt;margin-top:16.8pt;width:87.35pt;height:36.95pt;z-index:251921408;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" strokeweight=".5pt">
                <v:fill opacity="0"/>
                <v:textbox inset="7.45pt,3.85pt,7.45pt,3.85pt">
                  <w:txbxContent>
                    <w:p w:rsidR="00054219" w:rsidRDefault="00054219" w:rsidP="00B73624">
                      <w:pPr>
                        <w:rPr>
                          <w:lang w:val="en-US"/>
                        </w:rPr>
                      </w:pPr>
                      <w:r>
                        <w:rPr>
                          <w:lang w:val="en-US"/>
                        </w:rPr>
                        <w:t>LP  RP       Data</w:t>
                      </w:r>
                    </w:p>
                    <w:p w:rsidR="00054219" w:rsidRDefault="00054219" w:rsidP="00B73624">
                      <w:pPr>
                        <w:rPr>
                          <w:lang w:val="en-US"/>
                        </w:rPr>
                      </w:pPr>
                      <w:r>
                        <w:rPr>
                          <w:lang w:val="en-US"/>
                        </w:rPr>
                        <w:t>L_Son      R_Son</w:t>
                      </w:r>
                    </w:p>
                  </w:txbxContent>
                </v:textbox>
              </v:shape>
            </w:pict>
          </mc:Fallback>
        </mc:AlternateContent>
      </w:r>
      <w:r w:rsidRPr="00B73624">
        <w:rPr>
          <w:sz w:val="20"/>
          <w:szCs w:val="20"/>
        </w:rPr>
        <mc:AlternateContent>
          <mc:Choice Requires="wps">
            <w:drawing>
              <wp:anchor distT="0" distB="0" distL="114300" distR="114300" simplePos="0" relativeHeight="251922432" behindDoc="0" locked="0" layoutInCell="1" allowOverlap="1">
                <wp:simplePos x="0" y="0"/>
                <wp:positionH relativeFrom="column">
                  <wp:posOffset>1111250</wp:posOffset>
                </wp:positionH>
                <wp:positionV relativeFrom="paragraph">
                  <wp:posOffset>219710</wp:posOffset>
                </wp:positionV>
                <wp:extent cx="0" cy="457200"/>
                <wp:effectExtent l="12065" t="13335" r="6985" b="5715"/>
                <wp:wrapNone/>
                <wp:docPr id="1265" name="Прямая соединительная линия 12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line">
                          <a:avLst/>
                        </a:prstGeom>
                        <a:noFill/>
                        <a:ln w="936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1265" o:spid="_x0000_s1026" style="position:absolute;z-index:25192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7.5pt,17.3pt" to="87.5pt,5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" strokeweight=".26mm">
                <v:stroke joinstyle="miter"/>
              </v:line>
            </w:pict>
          </mc:Fallback>
        </mc:AlternateContent>
      </w:r>
      <w:r w:rsidRPr="00B73624">
        <w:rPr>
          <w:sz w:val="20"/>
          <w:szCs w:val="20"/>
        </w:rPr>
        <mc:AlternateContent>
          <mc:Choice Requires="wps">
            <w:drawing>
              <wp:anchor distT="0" distB="0" distL="114300" distR="114300" simplePos="0" relativeHeight="251923456" behindDoc="0" locked="0" layoutInCell="1" allowOverlap="1">
                <wp:simplePos x="0" y="0"/>
                <wp:positionH relativeFrom="column">
                  <wp:posOffset>562610</wp:posOffset>
                </wp:positionH>
                <wp:positionV relativeFrom="paragraph">
                  <wp:posOffset>402590</wp:posOffset>
                </wp:positionV>
                <wp:extent cx="1097280" cy="0"/>
                <wp:effectExtent l="6350" t="5715" r="10795" b="13335"/>
                <wp:wrapNone/>
                <wp:docPr id="1264" name="Прямая соединительная линия 12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97280" cy="0"/>
                        </a:xfrm>
                        <a:prstGeom prst="line">
                          <a:avLst/>
                        </a:prstGeom>
                        <a:noFill/>
                        <a:ln w="936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1264" o:spid="_x0000_s1026" style="position:absolute;z-index:25192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4.3pt,31.7pt" to="130.7pt,3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" strokeweight=".26mm">
                <v:stroke joinstyle="miter"/>
              </v:line>
            </w:pict>
          </mc:Fallback>
        </mc:AlternateContent>
      </w:r>
      <w:r w:rsidRPr="00B73624">
        <w:rPr>
          <w:sz w:val="20"/>
          <w:szCs w:val="20"/>
        </w:rPr>
        <mc:AlternateContent>
          <mc:Choice Requires="wps">
            <w:drawing>
              <wp:anchor distT="0" distB="0" distL="114300" distR="114300" simplePos="0" relativeHeight="251924480" behindDoc="0" locked="0" layoutInCell="1" allowOverlap="1">
                <wp:simplePos x="0" y="0"/>
                <wp:positionH relativeFrom="column">
                  <wp:posOffset>836930</wp:posOffset>
                </wp:positionH>
                <wp:positionV relativeFrom="paragraph">
                  <wp:posOffset>219710</wp:posOffset>
                </wp:positionV>
                <wp:extent cx="0" cy="182880"/>
                <wp:effectExtent l="13970" t="13335" r="5080" b="13335"/>
                <wp:wrapNone/>
                <wp:docPr id="1263" name="Прямая соединительная линия 12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2880"/>
                        </a:xfrm>
                        <a:prstGeom prst="line">
                          <a:avLst/>
                        </a:prstGeom>
                        <a:noFill/>
                        <a:ln w="936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1263" o:spid="_x0000_s1026" style="position:absolute;z-index:25192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5.9pt,17.3pt" to="65.9pt,3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" strokeweight=".26mm">
                <v:stroke joinstyle="miter"/>
              </v:line>
            </w:pict>
          </mc:Fallback>
        </mc:AlternateContent>
      </w:r>
      <w:r w:rsidRPr="00B73624">
        <w:rPr>
          <w:sz w:val="20"/>
          <w:szCs w:val="20"/>
        </w:rPr>
        <w:t>Если мы воспользуемся прошитым бинарным деревом, то вид узла для него будет таким:</w:t>
      </w:r>
    </w:p>
    <w:p w:rsidR="00B73624" w:rsidRPr="00B73624" w:rsidRDefault="00B73624" w:rsidP="00B73624">
      <w:pPr>
        <w:spacing w:after="0" w:line="240" w:lineRule="auto"/>
        <w:rPr>
          <w:sz w:val="20"/>
          <w:szCs w:val="20"/>
        </w:rPr>
      </w:pPr>
    </w:p>
    <w:p w:rsidR="00B73624" w:rsidRPr="00B73624" w:rsidRDefault="00B73624" w:rsidP="00B73624">
      <w:pPr>
        <w:spacing w:after="0" w:line="240" w:lineRule="auto"/>
        <w:rPr>
          <w:sz w:val="20"/>
          <w:szCs w:val="20"/>
        </w:rPr>
      </w:pPr>
    </w:p>
    <w:p w:rsidR="00B73624" w:rsidRPr="00B73624" w:rsidRDefault="00B73624" w:rsidP="00B73624">
      <w:pPr>
        <w:spacing w:after="0" w:line="240" w:lineRule="auto"/>
        <w:rPr>
          <w:sz w:val="20"/>
          <w:szCs w:val="20"/>
        </w:rPr>
      </w:pPr>
    </w:p>
    <w:p w:rsidR="00B73624" w:rsidRPr="00B73624" w:rsidRDefault="00B73624" w:rsidP="00B73624">
      <w:pPr>
        <w:spacing w:after="0" w:line="240" w:lineRule="auto"/>
        <w:rPr>
          <w:sz w:val="20"/>
          <w:szCs w:val="20"/>
        </w:rPr>
      </w:pPr>
      <w:r w:rsidRPr="00B73624">
        <w:rPr>
          <w:sz w:val="20"/>
          <w:szCs w:val="20"/>
        </w:rPr>
        <w:lastRenderedPageBreak/>
        <mc:AlternateContent>
          <mc:Choice Requires="wps">
            <w:drawing>
              <wp:anchor distT="0" distB="0" distL="114935" distR="114935" simplePos="0" relativeHeight="251925504" behindDoc="0" locked="0" layoutInCell="1" allowOverlap="1">
                <wp:simplePos x="0" y="0"/>
                <wp:positionH relativeFrom="column">
                  <wp:posOffset>13970</wp:posOffset>
                </wp:positionH>
                <wp:positionV relativeFrom="paragraph">
                  <wp:posOffset>1530350</wp:posOffset>
                </wp:positionV>
                <wp:extent cx="3931285" cy="822325"/>
                <wp:effectExtent l="635" t="0" r="1905" b="6350"/>
                <wp:wrapNone/>
                <wp:docPr id="1262" name="Поле 12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31285" cy="82232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54219" w:rsidRDefault="00054219" w:rsidP="00B73624">
                            <w:pPr>
                              <w:rPr>
                                <w:rFonts w:ascii="Times New Roman" w:hAnsi="Times New Roman" w:cs="Times New Roman"/>
                                <w:sz w:val="24"/>
                                <w:szCs w:val="24"/>
                              </w:rPr>
                            </w:pPr>
                            <w:r>
                              <w:rPr>
                                <w:rFonts w:ascii="Times New Roman" w:hAnsi="Times New Roman" w:cs="Times New Roman"/>
                                <w:i/>
                                <w:sz w:val="24"/>
                                <w:szCs w:val="24"/>
                              </w:rPr>
                              <w:t>Симметричным прохождением</w:t>
                            </w:r>
                            <w:r>
                              <w:rPr>
                                <w:rFonts w:ascii="Times New Roman" w:hAnsi="Times New Roman" w:cs="Times New Roman"/>
                                <w:sz w:val="24"/>
                                <w:szCs w:val="24"/>
                              </w:rPr>
                              <w:t xml:space="preserve"> бинарного дерева является такое прохождение, когда мы проходим сначала левое поддерево, затем посещаем корень и последним посещаем правое поддерево: </w:t>
                            </w:r>
                            <w:r>
                              <w:rPr>
                                <w:rFonts w:ascii="Times New Roman" w:hAnsi="Times New Roman" w:cs="Times New Roman"/>
                                <w:sz w:val="24"/>
                                <w:szCs w:val="24"/>
                                <w:lang w:val="en-US"/>
                              </w:rPr>
                              <w:t>A</w:t>
                            </w:r>
                            <w:r>
                              <w:rPr>
                                <w:rFonts w:ascii="Times New Roman" w:hAnsi="Times New Roman" w:cs="Times New Roman"/>
                                <w:sz w:val="24"/>
                                <w:szCs w:val="24"/>
                              </w:rPr>
                              <w:t xml:space="preserve"> </w:t>
                            </w:r>
                            <w:r>
                              <w:rPr>
                                <w:rFonts w:ascii="Times New Roman" w:hAnsi="Times New Roman" w:cs="Times New Roman"/>
                                <w:sz w:val="24"/>
                                <w:szCs w:val="24"/>
                                <w:lang w:val="en-US"/>
                              </w:rPr>
                              <w:t>R</w:t>
                            </w:r>
                            <w:r>
                              <w:rPr>
                                <w:rFonts w:ascii="Times New Roman" w:hAnsi="Times New Roman" w:cs="Times New Roman"/>
                                <w:sz w:val="24"/>
                                <w:szCs w:val="24"/>
                              </w:rPr>
                              <w:t xml:space="preserve"> </w:t>
                            </w:r>
                            <w:r>
                              <w:rPr>
                                <w:rFonts w:ascii="Times New Roman" w:hAnsi="Times New Roman" w:cs="Times New Roman"/>
                                <w:sz w:val="24"/>
                                <w:szCs w:val="24"/>
                                <w:lang w:val="en-US"/>
                              </w:rPr>
                              <w:t>B</w:t>
                            </w:r>
                            <w:r>
                              <w:rPr>
                                <w:rFonts w:ascii="Times New Roman" w:hAnsi="Times New Roman" w:cs="Times New Roman"/>
                                <w:sz w:val="24"/>
                                <w:szCs w:val="24"/>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Поле 1262" o:spid="_x0000_s1155" type="#_x0000_t202" style="position:absolute;margin-left:1.1pt;margin-top:120.5pt;width:309.55pt;height:64.75pt;z-index:251925504;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" stroked="f">
                <v:fill opacity="0"/>
                <v:textbox inset="0,0,0,0">
                  <w:txbxContent>
                    <w:p w:rsidR="00054219" w:rsidRDefault="00054219" w:rsidP="00B73624">
                      <w:pPr>
                        <w:rPr>
                          <w:rFonts w:ascii="Times New Roman" w:hAnsi="Times New Roman" w:cs="Times New Roman"/>
                          <w:sz w:val="24"/>
                          <w:szCs w:val="24"/>
                        </w:rPr>
                      </w:pPr>
                      <w:r>
                        <w:rPr>
                          <w:rFonts w:ascii="Times New Roman" w:hAnsi="Times New Roman" w:cs="Times New Roman"/>
                          <w:i/>
                          <w:sz w:val="24"/>
                          <w:szCs w:val="24"/>
                        </w:rPr>
                        <w:t>Симметричным прохождением</w:t>
                      </w:r>
                      <w:r>
                        <w:rPr>
                          <w:rFonts w:ascii="Times New Roman" w:hAnsi="Times New Roman" w:cs="Times New Roman"/>
                          <w:sz w:val="24"/>
                          <w:szCs w:val="24"/>
                        </w:rPr>
                        <w:t xml:space="preserve"> бинарного дерева является такое прохождение, когда мы проходим сначала левое поддерево, затем посещаем корень и последним посещаем правое поддерево: </w:t>
                      </w:r>
                      <w:r>
                        <w:rPr>
                          <w:rFonts w:ascii="Times New Roman" w:hAnsi="Times New Roman" w:cs="Times New Roman"/>
                          <w:sz w:val="24"/>
                          <w:szCs w:val="24"/>
                          <w:lang w:val="en-US"/>
                        </w:rPr>
                        <w:t>A</w:t>
                      </w:r>
                      <w:r>
                        <w:rPr>
                          <w:rFonts w:ascii="Times New Roman" w:hAnsi="Times New Roman" w:cs="Times New Roman"/>
                          <w:sz w:val="24"/>
                          <w:szCs w:val="24"/>
                        </w:rPr>
                        <w:t xml:space="preserve"> </w:t>
                      </w:r>
                      <w:r>
                        <w:rPr>
                          <w:rFonts w:ascii="Times New Roman" w:hAnsi="Times New Roman" w:cs="Times New Roman"/>
                          <w:sz w:val="24"/>
                          <w:szCs w:val="24"/>
                          <w:lang w:val="en-US"/>
                        </w:rPr>
                        <w:t>R</w:t>
                      </w:r>
                      <w:r>
                        <w:rPr>
                          <w:rFonts w:ascii="Times New Roman" w:hAnsi="Times New Roman" w:cs="Times New Roman"/>
                          <w:sz w:val="24"/>
                          <w:szCs w:val="24"/>
                        </w:rPr>
                        <w:t xml:space="preserve"> </w:t>
                      </w:r>
                      <w:r>
                        <w:rPr>
                          <w:rFonts w:ascii="Times New Roman" w:hAnsi="Times New Roman" w:cs="Times New Roman"/>
                          <w:sz w:val="24"/>
                          <w:szCs w:val="24"/>
                          <w:lang w:val="en-US"/>
                        </w:rPr>
                        <w:t>B</w:t>
                      </w:r>
                      <w:r>
                        <w:rPr>
                          <w:rFonts w:ascii="Times New Roman" w:hAnsi="Times New Roman" w:cs="Times New Roman"/>
                          <w:sz w:val="24"/>
                          <w:szCs w:val="24"/>
                        </w:rPr>
                        <w:t>.</w:t>
                      </w:r>
                    </w:p>
                  </w:txbxContent>
                </v:textbox>
              </v:shape>
            </w:pict>
          </mc:Fallback>
        </mc:AlternateContent>
      </w:r>
      <w:r w:rsidRPr="00B73624">
        <w:rPr>
          <w:sz w:val="20"/>
          <w:szCs w:val="20"/>
        </w:rPr>
        <w:t xml:space="preserve">Один из возможных способов прошивки бинарного дерева заключается в том, что для каждого узла, не имеющего левого поддерева, запоминается ссылка на непосредственного предшественника, а для каждого узла, не имеющего правого поддерева ,запоминается ссылка на его непосредственного преемника. Предшественников и преемников для узла определяют исходя из списка, который получается при прохождении рассматриваемого бинарного дерева в симметричном порядке. Для того, чтобы отличать ссылку на левого или правого сына (такие ссылки называют </w:t>
      </w:r>
      <w:r w:rsidRPr="00B73624">
        <w:rPr>
          <w:i/>
          <w:sz w:val="20"/>
          <w:szCs w:val="20"/>
        </w:rPr>
        <w:t>структурными связями</w:t>
      </w:r>
      <w:r w:rsidRPr="00B73624">
        <w:rPr>
          <w:sz w:val="20"/>
          <w:szCs w:val="20"/>
        </w:rPr>
        <w:t xml:space="preserve">) от ссылки на предшественника или преемника узла (такие ссылки называют “нитями”), используются индикаторные поля </w:t>
      </w:r>
      <w:r w:rsidRPr="00B73624">
        <w:rPr>
          <w:sz w:val="20"/>
          <w:szCs w:val="20"/>
          <w:lang w:val="en-US"/>
        </w:rPr>
        <w:t>LP</w:t>
      </w:r>
      <w:r w:rsidRPr="00B73624">
        <w:rPr>
          <w:sz w:val="20"/>
          <w:szCs w:val="20"/>
        </w:rPr>
        <w:t xml:space="preserve"> и </w:t>
      </w:r>
      <w:r w:rsidRPr="00B73624">
        <w:rPr>
          <w:sz w:val="20"/>
          <w:szCs w:val="20"/>
          <w:lang w:val="en-US"/>
        </w:rPr>
        <w:t>RP</w:t>
      </w:r>
      <w:r w:rsidRPr="00B73624">
        <w:rPr>
          <w:sz w:val="20"/>
          <w:szCs w:val="20"/>
        </w:rPr>
        <w:t>.</w:t>
      </w:r>
    </w:p>
    <w:p w:rsidR="00B73624" w:rsidRPr="00B73624" w:rsidRDefault="00B73624" w:rsidP="00B73624">
      <w:pPr>
        <w:spacing w:after="0" w:line="240" w:lineRule="auto"/>
        <w:rPr>
          <w:sz w:val="20"/>
          <w:szCs w:val="20"/>
          <w:lang w:val="ru-RU"/>
        </w:rPr>
      </w:pPr>
      <w:r w:rsidRPr="00B73624">
        <w:rPr>
          <w:sz w:val="20"/>
          <w:szCs w:val="20"/>
        </w:rPr>
        <mc:AlternateContent>
          <mc:Choice Requires="wpg">
            <w:drawing>
              <wp:anchor distT="0" distB="0" distL="0" distR="0" simplePos="0" relativeHeight="252238848" behindDoc="0" locked="0" layoutInCell="1" allowOverlap="1">
                <wp:simplePos x="0" y="0"/>
                <wp:positionH relativeFrom="column">
                  <wp:posOffset>4494530</wp:posOffset>
                </wp:positionH>
                <wp:positionV relativeFrom="paragraph">
                  <wp:posOffset>28575</wp:posOffset>
                </wp:positionV>
                <wp:extent cx="1188720" cy="732790"/>
                <wp:effectExtent l="13970" t="8890" r="6985" b="10795"/>
                <wp:wrapNone/>
                <wp:docPr id="1256" name="Группа 12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88720" cy="732790"/>
                          <a:chOff x="7078" y="45"/>
                          <a:chExt cx="1871" cy="1153"/>
                        </a:xfrm>
                      </wpg:grpSpPr>
                      <wps:wsp>
                        <wps:cNvPr id="1257" name="Oval 1165"/>
                        <wps:cNvSpPr>
                          <a:spLocks noChangeArrowheads="1"/>
                        </wps:cNvSpPr>
                        <wps:spPr bwMode="auto">
                          <a:xfrm>
                            <a:off x="7798" y="45"/>
                            <a:ext cx="431" cy="431"/>
                          </a:xfrm>
                          <a:prstGeom prst="ellipse">
                            <a:avLst/>
                          </a:prstGeom>
                          <a:noFill/>
                          <a:ln w="936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054219" w:rsidRDefault="00054219" w:rsidP="00B73624">
                              <w:pPr>
                                <w:rPr>
                                  <w:rFonts w:ascii="Times New Roman" w:eastAsia="Times New Roman" w:hAnsi="Times New Roman" w:cs="Times New Roman"/>
                                  <w:sz w:val="18"/>
                                  <w:szCs w:val="24"/>
                                  <w:lang w:val="en-US" w:eastAsia="ar-SA"/>
                                </w:rPr>
                              </w:pPr>
                              <w:r>
                                <w:rPr>
                                  <w:rFonts w:ascii="Times New Roman" w:eastAsia="Times New Roman" w:hAnsi="Times New Roman" w:cs="Times New Roman"/>
                                  <w:sz w:val="18"/>
                                  <w:szCs w:val="24"/>
                                  <w:lang w:val="en-US" w:eastAsia="ar-SA"/>
                                </w:rPr>
                                <w:t>R</w:t>
                              </w:r>
                            </w:p>
                          </w:txbxContent>
                        </wps:txbx>
                        <wps:bodyPr rot="0" vert="horz" wrap="square" lIns="91440" tIns="45720" rIns="91440" bIns="45720" anchor="t" anchorCtr="0">
                          <a:noAutofit/>
                        </wps:bodyPr>
                      </wps:wsp>
                      <wps:wsp>
                        <wps:cNvPr id="1258" name="Text Box 1166"/>
                        <wps:cNvSpPr txBox="1">
                          <a:spLocks noChangeArrowheads="1"/>
                        </wps:cNvSpPr>
                        <wps:spPr bwMode="auto">
                          <a:xfrm>
                            <a:off x="7078" y="767"/>
                            <a:ext cx="575" cy="431"/>
                          </a:xfrm>
                          <a:prstGeom prst="rect">
                            <a:avLst/>
                          </a:prstGeom>
                          <a:noFill/>
                          <a:ln w="936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054219" w:rsidRDefault="00054219" w:rsidP="00B73624">
                              <w:pPr>
                                <w:jc w:val="center"/>
                                <w:rPr>
                                  <w:rFonts w:ascii="Times New Roman" w:eastAsia="Times New Roman" w:hAnsi="Times New Roman" w:cs="Times New Roman"/>
                                  <w:sz w:val="24"/>
                                  <w:szCs w:val="24"/>
                                  <w:lang w:val="en-US" w:eastAsia="ar-SA"/>
                                </w:rPr>
                              </w:pPr>
                              <w:r>
                                <w:rPr>
                                  <w:rFonts w:ascii="Times New Roman" w:eastAsia="Times New Roman" w:hAnsi="Times New Roman" w:cs="Times New Roman"/>
                                  <w:sz w:val="24"/>
                                  <w:szCs w:val="24"/>
                                  <w:lang w:val="en-US" w:eastAsia="ar-SA"/>
                                </w:rPr>
                                <w:t>A</w:t>
                              </w:r>
                            </w:p>
                          </w:txbxContent>
                        </wps:txbx>
                        <wps:bodyPr rot="0" vert="horz" wrap="square" lIns="91440" tIns="45720" rIns="91440" bIns="45720" anchor="t" anchorCtr="0">
                          <a:noAutofit/>
                        </wps:bodyPr>
                      </wps:wsp>
                      <wps:wsp>
                        <wps:cNvPr id="1259" name="Text Box 1167"/>
                        <wps:cNvSpPr txBox="1">
                          <a:spLocks noChangeArrowheads="1"/>
                        </wps:cNvSpPr>
                        <wps:spPr bwMode="auto">
                          <a:xfrm>
                            <a:off x="8374" y="767"/>
                            <a:ext cx="575" cy="431"/>
                          </a:xfrm>
                          <a:prstGeom prst="rect">
                            <a:avLst/>
                          </a:prstGeom>
                          <a:noFill/>
                          <a:ln w="936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054219" w:rsidRDefault="00054219" w:rsidP="00B73624">
                              <w:pPr>
                                <w:jc w:val="center"/>
                                <w:rPr>
                                  <w:rFonts w:ascii="Times New Roman" w:eastAsia="Times New Roman" w:hAnsi="Times New Roman" w:cs="Times New Roman"/>
                                  <w:sz w:val="24"/>
                                  <w:szCs w:val="24"/>
                                  <w:lang w:val="en-US" w:eastAsia="ar-SA"/>
                                </w:rPr>
                              </w:pPr>
                              <w:r>
                                <w:rPr>
                                  <w:rFonts w:ascii="Times New Roman" w:eastAsia="Times New Roman" w:hAnsi="Times New Roman" w:cs="Times New Roman"/>
                                  <w:sz w:val="24"/>
                                  <w:szCs w:val="24"/>
                                  <w:lang w:val="en-US" w:eastAsia="ar-SA"/>
                                </w:rPr>
                                <w:t>B</w:t>
                              </w:r>
                            </w:p>
                          </w:txbxContent>
                        </wps:txbx>
                        <wps:bodyPr rot="0" vert="horz" wrap="square" lIns="91440" tIns="45720" rIns="91440" bIns="45720" anchor="t" anchorCtr="0">
                          <a:noAutofit/>
                        </wps:bodyPr>
                      </wps:wsp>
                      <wps:wsp>
                        <wps:cNvPr id="1260" name="Line 1168"/>
                        <wps:cNvCnPr/>
                        <wps:spPr bwMode="auto">
                          <a:xfrm flipH="1">
                            <a:off x="7366" y="335"/>
                            <a:ext cx="431" cy="431"/>
                          </a:xfrm>
                          <a:prstGeom prst="line">
                            <a:avLst/>
                          </a:prstGeom>
                          <a:noFill/>
                          <a:ln w="936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61" name="Line 1169"/>
                        <wps:cNvCnPr/>
                        <wps:spPr bwMode="auto">
                          <a:xfrm>
                            <a:off x="8230" y="335"/>
                            <a:ext cx="431" cy="431"/>
                          </a:xfrm>
                          <a:prstGeom prst="line">
                            <a:avLst/>
                          </a:prstGeom>
                          <a:noFill/>
                          <a:ln w="936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id="Группа 1256" o:spid="_x0000_s1156" style="position:absolute;margin-left:353.9pt;margin-top:2.25pt;width:93.6pt;height:57.7pt;z-index:252238848;mso-wrap-distance-left:0;mso-wrap-distance-right:0" coordorigin="7078,45" coordsize="1871,11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">
                <v:oval id="Oval 1165" o:spid="_x0000_s1157" style="position:absolute;left:7798;top:45;width:431;height:4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VbU8UA&#10;AADdAAAADwAAAGRycy9kb3ducmV2LnhtbERPS0sDMRC+C/0PYQq92axL62NtWkofWtCDrqXgbUjG&#10;zdLNZNmk7frvjSB4m4/vObNF7xpxpi7UnhXcjDMQxNqbmisF+4/t9T2IEJENNp5JwTcFWMwHVzMs&#10;jL/wO53LWIkUwqFABTbGtpAyaEsOw9i3xIn78p3DmGBXSdPhJYW7RuZZdisd1pwaLLa0sqSP5ckp&#10;eD2sJ+Xm5enzYaK3z6wb++bzXqnRsF8+gojUx3/xn3tn0vx8ege/36QT5Pw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9VtTxQAAAN0AAAAPAAAAAAAAAAAAAAAAAJgCAABkcnMv&#10;ZG93bnJldi54bWxQSwUGAAAAAAQABAD1AAAAigMAAAAA&#10;" filled="f" strokeweight=".26mm">
                  <v:stroke joinstyle="miter"/>
                  <v:textbox>
                    <w:txbxContent>
                      <w:p w:rsidR="00054219" w:rsidRDefault="00054219" w:rsidP="00B73624">
                        <w:pPr>
                          <w:rPr>
                            <w:rFonts w:ascii="Times New Roman" w:eastAsia="Times New Roman" w:hAnsi="Times New Roman" w:cs="Times New Roman"/>
                            <w:sz w:val="18"/>
                            <w:szCs w:val="24"/>
                            <w:lang w:val="en-US" w:eastAsia="ar-SA"/>
                          </w:rPr>
                        </w:pPr>
                        <w:r>
                          <w:rPr>
                            <w:rFonts w:ascii="Times New Roman" w:eastAsia="Times New Roman" w:hAnsi="Times New Roman" w:cs="Times New Roman"/>
                            <w:sz w:val="18"/>
                            <w:szCs w:val="24"/>
                            <w:lang w:val="en-US" w:eastAsia="ar-SA"/>
                          </w:rPr>
                          <w:t>R</w:t>
                        </w:r>
                      </w:p>
                    </w:txbxContent>
                  </v:textbox>
                </v:oval>
                <v:shape id="Text Box 1166" o:spid="_x0000_s1158" type="#_x0000_t202" style="position:absolute;left:7078;top:767;width:575;height:4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GLk8cA&#10;AADdAAAADwAAAGRycy9kb3ducmV2LnhtbESPT2vCQBDF74V+h2UKXqRuFG0luooI/kHsQVvb65Ad&#10;k2B2NmRXTb995yD0NsN7895vpvPWVepGTSg9G+j3ElDEmbcl5wa+PlevY1AhIlusPJOBXwownz0/&#10;TTG1/s4Huh1jriSEQ4oGihjrVOuQFeQw9HxNLNrZNw6jrE2ubYN3CXeVHiTJm3ZYsjQUWNOyoOxy&#10;vDoDP7vhB7luvX5vV9dDHodhc/reG9N5aRcTUJHa+G9+XG+t4A9GgivfyAh69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nxi5PHAAAA3QAAAA8AAAAAAAAAAAAAAAAAmAIAAGRy&#10;cy9kb3ducmV2LnhtbFBLBQYAAAAABAAEAPUAAACMAwAAAAA=&#10;" filled="f" strokeweight=".26mm">
                  <v:textbox>
                    <w:txbxContent>
                      <w:p w:rsidR="00054219" w:rsidRDefault="00054219" w:rsidP="00B73624">
                        <w:pPr>
                          <w:jc w:val="center"/>
                          <w:rPr>
                            <w:rFonts w:ascii="Times New Roman" w:eastAsia="Times New Roman" w:hAnsi="Times New Roman" w:cs="Times New Roman"/>
                            <w:sz w:val="24"/>
                            <w:szCs w:val="24"/>
                            <w:lang w:val="en-US" w:eastAsia="ar-SA"/>
                          </w:rPr>
                        </w:pPr>
                        <w:r>
                          <w:rPr>
                            <w:rFonts w:ascii="Times New Roman" w:eastAsia="Times New Roman" w:hAnsi="Times New Roman" w:cs="Times New Roman"/>
                            <w:sz w:val="24"/>
                            <w:szCs w:val="24"/>
                            <w:lang w:val="en-US" w:eastAsia="ar-SA"/>
                          </w:rPr>
                          <w:t>A</w:t>
                        </w:r>
                      </w:p>
                    </w:txbxContent>
                  </v:textbox>
                </v:shape>
                <v:shape id="Text Box 1167" o:spid="_x0000_s1159" type="#_x0000_t202" style="position:absolute;left:8374;top:767;width:575;height:4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0uCMQA&#10;AADdAAAADwAAAGRycy9kb3ducmV2LnhtbERPS2vCQBC+C/6HZQQvRTeKr0ZXKQWtiB58tL0O2TEJ&#10;ZmdDdtX477tCwdt8fM+ZLWpTiBtVLresoNeNQBAnVuecKjgdl50JCOeRNRaWScGDHCzmzcYMY23v&#10;vKfbwacihLCLUUHmfRlL6ZKMDLquLYkDd7aVQR9glUpd4T2Em0L2o2gkDeYcGjIs6TOj5HK4GgW/&#10;m8GOzFu5GtfL6z71A/f1/bNVqt2qP6YgPNX+Jf53r3WY3x++w/ObcIKc/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a9LgjEAAAA3QAAAA8AAAAAAAAAAAAAAAAAmAIAAGRycy9k&#10;b3ducmV2LnhtbFBLBQYAAAAABAAEAPUAAACJAwAAAAA=&#10;" filled="f" strokeweight=".26mm">
                  <v:textbox>
                    <w:txbxContent>
                      <w:p w:rsidR="00054219" w:rsidRDefault="00054219" w:rsidP="00B73624">
                        <w:pPr>
                          <w:jc w:val="center"/>
                          <w:rPr>
                            <w:rFonts w:ascii="Times New Roman" w:eastAsia="Times New Roman" w:hAnsi="Times New Roman" w:cs="Times New Roman"/>
                            <w:sz w:val="24"/>
                            <w:szCs w:val="24"/>
                            <w:lang w:val="en-US" w:eastAsia="ar-SA"/>
                          </w:rPr>
                        </w:pPr>
                        <w:r>
                          <w:rPr>
                            <w:rFonts w:ascii="Times New Roman" w:eastAsia="Times New Roman" w:hAnsi="Times New Roman" w:cs="Times New Roman"/>
                            <w:sz w:val="24"/>
                            <w:szCs w:val="24"/>
                            <w:lang w:val="en-US" w:eastAsia="ar-SA"/>
                          </w:rPr>
                          <w:t>B</w:t>
                        </w:r>
                      </w:p>
                    </w:txbxContent>
                  </v:textbox>
                </v:shape>
                <v:line id="Line 1168" o:spid="_x0000_s1160" style="position:absolute;flip:x;visibility:visible;mso-wrap-style:square" from="7366,335" to="7797,7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0su6sMAAADdAAAADwAAAGRycy9kb3ducmV2LnhtbESPQYvCMBCF78L+hzALe9N0hRXpGkUE&#10;QQ8erMJex2Zsi8mk20St/945CN5meG/e+2a26L1TN+piE9jA9ygDRVwG23Bl4HhYD6egYkK26AKT&#10;gQdFWMw/BjPMbbjznm5FqpSEcMzRQJ1Sm2sdy5o8xlFoiUU7h85jkrWrtO3wLuHe6XGWTbTHhqWh&#10;xpZWNZWX4uoNuFO5Dr6nU4P4f/3buZ9tgVtjvj775S+oRH16m1/XGyv444nwyzcygp4/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NLLurDAAAA3QAAAA8AAAAAAAAAAAAA&#10;AAAAoQIAAGRycy9kb3ducmV2LnhtbFBLBQYAAAAABAAEAPkAAACRAwAAAAA=&#10;" strokeweight=".26mm">
                  <v:stroke joinstyle="miter"/>
                </v:line>
                <v:line id="Line 1169" o:spid="_x0000_s1161" style="position:absolute;visibility:visible;mso-wrap-style:square" from="8230,335" to="8661,7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HAgLMIAAADdAAAADwAAAGRycy9kb3ducmV2LnhtbERP24rCMBB9X9h/CLPg25oqRdZqFHdR&#10;WWFfvHzA0IxNsZm0TbT17zeC4NscznXmy95W4katLx0rGA0TEMS50yUXCk7HzecXCB+QNVaOScGd&#10;PCwX729zzLTreE+3QyhEDGGfoQITQp1J6XNDFv3Q1cSRO7vWYoiwLaRusYvhtpLjJJlIiyXHBoM1&#10;/RjKL4erVSDX6bRJTdOl3w39YZrkbrf1Sg0++tUMRKA+vMRP96+O88eTETy+iSfIxT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HAgLMIAAADdAAAADwAAAAAAAAAAAAAA&#10;AAChAgAAZHJzL2Rvd25yZXYueG1sUEsFBgAAAAAEAAQA+QAAAJADAAAAAA==&#10;" strokeweight=".26mm">
                  <v:stroke joinstyle="miter"/>
                </v:line>
              </v:group>
            </w:pict>
          </mc:Fallback>
        </mc:AlternateContent>
      </w:r>
    </w:p>
    <w:p w:rsidR="00B73624" w:rsidRPr="00B73624" w:rsidRDefault="00B73624" w:rsidP="00B73624">
      <w:pPr>
        <w:spacing w:after="0" w:line="240" w:lineRule="auto"/>
        <w:rPr>
          <w:sz w:val="20"/>
          <w:szCs w:val="20"/>
        </w:rPr>
      </w:pPr>
      <w:r w:rsidRPr="00B73624">
        <w:rPr>
          <w:sz w:val="20"/>
          <w:szCs w:val="20"/>
        </w:rPr>
        <w:tab/>
      </w:r>
    </w:p>
    <w:p w:rsidR="00B73624" w:rsidRPr="00B73624" w:rsidRDefault="00B73624" w:rsidP="00B73624">
      <w:pPr>
        <w:spacing w:after="0" w:line="240" w:lineRule="auto"/>
        <w:rPr>
          <w:sz w:val="20"/>
          <w:szCs w:val="20"/>
        </w:rPr>
      </w:pPr>
    </w:p>
    <w:p w:rsidR="00B73624" w:rsidRPr="00B73624" w:rsidRDefault="00B73624" w:rsidP="00B73624">
      <w:pPr>
        <w:spacing w:after="0" w:line="240" w:lineRule="auto"/>
        <w:rPr>
          <w:sz w:val="20"/>
          <w:szCs w:val="20"/>
        </w:rPr>
      </w:pPr>
    </w:p>
    <w:p w:rsidR="00B73624" w:rsidRPr="00B73624" w:rsidRDefault="00B73624" w:rsidP="00B73624">
      <w:pPr>
        <w:spacing w:after="0" w:line="240" w:lineRule="auto"/>
        <w:rPr>
          <w:sz w:val="20"/>
          <w:szCs w:val="20"/>
        </w:rPr>
      </w:pPr>
    </w:p>
    <w:p w:rsidR="00B73624" w:rsidRPr="00B73624" w:rsidRDefault="00B73624" w:rsidP="00B73624">
      <w:pPr>
        <w:spacing w:after="0" w:line="240" w:lineRule="auto"/>
        <w:rPr>
          <w:sz w:val="20"/>
          <w:szCs w:val="20"/>
        </w:rPr>
      </w:pPr>
    </w:p>
    <w:p w:rsidR="00B73624" w:rsidRPr="00B73624" w:rsidRDefault="00B73624" w:rsidP="00B73624">
      <w:pPr>
        <w:spacing w:after="0" w:line="240" w:lineRule="auto"/>
        <w:rPr>
          <w:sz w:val="20"/>
          <w:szCs w:val="20"/>
        </w:rPr>
      </w:pPr>
    </w:p>
    <w:p w:rsidR="00B73624" w:rsidRPr="00B73624" w:rsidRDefault="00B73624" w:rsidP="00B73624">
      <w:pPr>
        <w:spacing w:after="0" w:line="240" w:lineRule="auto"/>
        <w:rPr>
          <w:sz w:val="20"/>
          <w:szCs w:val="20"/>
        </w:rPr>
      </w:pPr>
    </w:p>
    <w:p w:rsidR="00B73624" w:rsidRPr="00B73624" w:rsidRDefault="00B73624" w:rsidP="00B73624">
      <w:pPr>
        <w:spacing w:after="0" w:line="240" w:lineRule="auto"/>
        <w:rPr>
          <w:sz w:val="20"/>
          <w:szCs w:val="20"/>
        </w:rPr>
      </w:pPr>
      <w:r w:rsidRPr="00B73624">
        <w:rPr>
          <w:sz w:val="20"/>
          <w:szCs w:val="20"/>
        </w:rPr>
        <mc:AlternateContent>
          <mc:Choice Requires="wps">
            <w:drawing>
              <wp:anchor distT="0" distB="0" distL="114935" distR="114935" simplePos="0" relativeHeight="251934720" behindDoc="0" locked="0" layoutInCell="1" allowOverlap="1">
                <wp:simplePos x="0" y="0"/>
                <wp:positionH relativeFrom="column">
                  <wp:posOffset>2940050</wp:posOffset>
                </wp:positionH>
                <wp:positionV relativeFrom="paragraph">
                  <wp:posOffset>-8255</wp:posOffset>
                </wp:positionV>
                <wp:extent cx="2925445" cy="273685"/>
                <wp:effectExtent l="2540" t="5080" r="5715" b="6985"/>
                <wp:wrapNone/>
                <wp:docPr id="1255" name="Поле 12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5445" cy="27368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54219" w:rsidRDefault="00054219" w:rsidP="00B73624">
                            <w:pPr>
                              <w:jc w:val="both"/>
                            </w:pPr>
                            <w:r>
                              <w:t>В памяти это дерево будет выглядеть так:</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Поле 1255" o:spid="_x0000_s1162" type="#_x0000_t202" style="position:absolute;margin-left:231.5pt;margin-top:-.65pt;width:230.35pt;height:21.55pt;z-index:251934720;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" stroked="f">
                <v:fill opacity="0"/>
                <v:textbox inset="0,0,0,0">
                  <w:txbxContent>
                    <w:p w:rsidR="00054219" w:rsidRDefault="00054219" w:rsidP="00B73624">
                      <w:pPr>
                        <w:jc w:val="both"/>
                      </w:pPr>
                      <w:r>
                        <w:t>В памяти это дерево будет выглядеть так:</w:t>
                      </w:r>
                    </w:p>
                  </w:txbxContent>
                </v:textbox>
              </v:shape>
            </w:pict>
          </mc:Fallback>
        </mc:AlternateContent>
      </w:r>
      <w:r w:rsidRPr="00B73624">
        <w:rPr>
          <w:sz w:val="20"/>
          <w:szCs w:val="20"/>
          <w:u w:val="single"/>
        </w:rPr>
        <w:t>Пример.</w:t>
      </w:r>
      <w:r w:rsidRPr="00B73624">
        <w:rPr>
          <w:sz w:val="20"/>
          <w:szCs w:val="20"/>
        </w:rPr>
        <w:t xml:space="preserve"> Рассмотрим бинарное дерево:</w:t>
      </w:r>
    </w:p>
    <w:p w:rsidR="00B73624" w:rsidRPr="00B73624" w:rsidRDefault="00B73624" w:rsidP="00B73624">
      <w:pPr>
        <w:spacing w:after="0" w:line="240" w:lineRule="auto"/>
        <w:rPr>
          <w:sz w:val="20"/>
          <w:szCs w:val="20"/>
          <w:u w:val="single"/>
          <w:lang w:val="ru-RU"/>
        </w:rPr>
      </w:pPr>
      <w:r w:rsidRPr="00B73624">
        <w:rPr>
          <w:sz w:val="20"/>
          <w:szCs w:val="20"/>
        </w:rPr>
        <mc:AlternateContent>
          <mc:Choice Requires="wps">
            <w:drawing>
              <wp:anchor distT="0" distB="0" distL="114935" distR="114935" simplePos="0" relativeHeight="251932672" behindDoc="0" locked="0" layoutInCell="1" allowOverlap="1">
                <wp:simplePos x="0" y="0"/>
                <wp:positionH relativeFrom="column">
                  <wp:posOffset>105410</wp:posOffset>
                </wp:positionH>
                <wp:positionV relativeFrom="paragraph">
                  <wp:posOffset>90805</wp:posOffset>
                </wp:positionV>
                <wp:extent cx="1279525" cy="822325"/>
                <wp:effectExtent l="6350" t="3175" r="0" b="3175"/>
                <wp:wrapNone/>
                <wp:docPr id="1254" name="Поле 12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9525" cy="82232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54219" w:rsidRDefault="00054219" w:rsidP="00B73624">
                            <w:pPr>
                              <w:jc w:val="both"/>
                              <w:rPr>
                                <w:lang w:val="en-US"/>
                              </w:rPr>
                            </w:pPr>
                            <w:r>
                              <w:t xml:space="preserve">     </w:t>
                            </w:r>
                            <w:r>
                              <w:rPr>
                                <w:lang w:val="en-US"/>
                              </w:rPr>
                              <w:t xml:space="preserve">  </w:t>
                            </w:r>
                            <w:r>
                              <w:t xml:space="preserve">     </w:t>
                            </w:r>
                            <w:r>
                              <w:rPr>
                                <w:lang w:val="en-US"/>
                              </w:rPr>
                              <w:t>a</w:t>
                            </w:r>
                          </w:p>
                          <w:p w:rsidR="00054219" w:rsidRDefault="00054219" w:rsidP="00B73624">
                            <w:pPr>
                              <w:jc w:val="both"/>
                              <w:rPr>
                                <w:lang w:val="en-US"/>
                              </w:rPr>
                            </w:pPr>
                            <w:r>
                              <w:rPr>
                                <w:lang w:val="en-US"/>
                              </w:rPr>
                              <w:t xml:space="preserve">     b              e</w:t>
                            </w:r>
                          </w:p>
                          <w:p w:rsidR="00054219" w:rsidRDefault="00054219" w:rsidP="00B73624">
                            <w:pPr>
                              <w:jc w:val="both"/>
                              <w:rPr>
                                <w:lang w:val="en-US"/>
                              </w:rPr>
                            </w:pPr>
                            <w:r>
                              <w:rPr>
                                <w:lang w:val="en-US"/>
                              </w:rPr>
                              <w:t>c         d             f</w:t>
                            </w:r>
                          </w:p>
                          <w:p w:rsidR="00054219" w:rsidRDefault="00054219" w:rsidP="00B73624">
                            <w:pPr>
                              <w:jc w:val="both"/>
                              <w:rPr>
                                <w:lang w:val="en-US"/>
                              </w:rPr>
                            </w:pPr>
                            <w:r>
                              <w:rPr>
                                <w:lang w:val="en-US"/>
                              </w:rPr>
                              <w:t xml:space="preserve">                     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Поле 1254" o:spid="_x0000_s1163" type="#_x0000_t202" style="position:absolute;margin-left:8.3pt;margin-top:7.15pt;width:100.75pt;height:64.75pt;z-index:251932672;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" stroked="f">
                <v:fill opacity="0"/>
                <v:textbox inset="0,0,0,0">
                  <w:txbxContent>
                    <w:p w:rsidR="00054219" w:rsidRDefault="00054219" w:rsidP="00B73624">
                      <w:pPr>
                        <w:jc w:val="both"/>
                        <w:rPr>
                          <w:lang w:val="en-US"/>
                        </w:rPr>
                      </w:pPr>
                      <w:r>
                        <w:t xml:space="preserve">     </w:t>
                      </w:r>
                      <w:r>
                        <w:rPr>
                          <w:lang w:val="en-US"/>
                        </w:rPr>
                        <w:t xml:space="preserve">  </w:t>
                      </w:r>
                      <w:r>
                        <w:t xml:space="preserve">     </w:t>
                      </w:r>
                      <w:r>
                        <w:rPr>
                          <w:lang w:val="en-US"/>
                        </w:rPr>
                        <w:t>a</w:t>
                      </w:r>
                    </w:p>
                    <w:p w:rsidR="00054219" w:rsidRDefault="00054219" w:rsidP="00B73624">
                      <w:pPr>
                        <w:jc w:val="both"/>
                        <w:rPr>
                          <w:lang w:val="en-US"/>
                        </w:rPr>
                      </w:pPr>
                      <w:r>
                        <w:rPr>
                          <w:lang w:val="en-US"/>
                        </w:rPr>
                        <w:t xml:space="preserve">     b              e</w:t>
                      </w:r>
                    </w:p>
                    <w:p w:rsidR="00054219" w:rsidRDefault="00054219" w:rsidP="00B73624">
                      <w:pPr>
                        <w:jc w:val="both"/>
                        <w:rPr>
                          <w:lang w:val="en-US"/>
                        </w:rPr>
                      </w:pPr>
                      <w:r>
                        <w:rPr>
                          <w:lang w:val="en-US"/>
                        </w:rPr>
                        <w:t>c         d             f</w:t>
                      </w:r>
                    </w:p>
                    <w:p w:rsidR="00054219" w:rsidRDefault="00054219" w:rsidP="00B73624">
                      <w:pPr>
                        <w:jc w:val="both"/>
                        <w:rPr>
                          <w:lang w:val="en-US"/>
                        </w:rPr>
                      </w:pPr>
                      <w:r>
                        <w:rPr>
                          <w:lang w:val="en-US"/>
                        </w:rPr>
                        <w:t xml:space="preserve">                     g</w:t>
                      </w:r>
                    </w:p>
                  </w:txbxContent>
                </v:textbox>
              </v:shape>
            </w:pict>
          </mc:Fallback>
        </mc:AlternateContent>
      </w:r>
      <w:r w:rsidRPr="00B73624">
        <w:rPr>
          <w:sz w:val="20"/>
          <w:szCs w:val="20"/>
        </w:rPr>
        <mc:AlternateContent>
          <mc:Choice Requires="wps">
            <w:drawing>
              <wp:anchor distT="0" distB="0" distL="114935" distR="114935" simplePos="0" relativeHeight="251947008" behindDoc="0" locked="0" layoutInCell="1" allowOverlap="1">
                <wp:simplePos x="0" y="0"/>
                <wp:positionH relativeFrom="column">
                  <wp:posOffset>5134610</wp:posOffset>
                </wp:positionH>
                <wp:positionV relativeFrom="paragraph">
                  <wp:posOffset>-635</wp:posOffset>
                </wp:positionV>
                <wp:extent cx="922655" cy="462915"/>
                <wp:effectExtent l="6350" t="6985" r="4445" b="6350"/>
                <wp:wrapNone/>
                <wp:docPr id="1253" name="Поле 12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2655" cy="46291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54219" w:rsidRDefault="00054219" w:rsidP="00B73624">
                            <w:r>
                              <w:t>фиктивный элемент</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Поле 1253" o:spid="_x0000_s1164" type="#_x0000_t202" style="position:absolute;margin-left:404.3pt;margin-top:-.05pt;width:72.65pt;height:36.45pt;z-index:251947008;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" stroked="f">
                <v:fill opacity="0"/>
                <v:textbox inset="0,0,0,0">
                  <w:txbxContent>
                    <w:p w:rsidR="00054219" w:rsidRDefault="00054219" w:rsidP="00B73624">
                      <w:r>
                        <w:t>фиктивный элемент</w:t>
                      </w:r>
                    </w:p>
                  </w:txbxContent>
                </v:textbox>
              </v:shape>
            </w:pict>
          </mc:Fallback>
        </mc:AlternateContent>
      </w:r>
    </w:p>
    <w:p w:rsidR="00B73624" w:rsidRPr="00B73624" w:rsidRDefault="00B73624" w:rsidP="00B73624">
      <w:pPr>
        <w:spacing w:after="0" w:line="240" w:lineRule="auto"/>
        <w:rPr>
          <w:sz w:val="20"/>
          <w:szCs w:val="20"/>
          <w:lang w:val="ru-RU"/>
        </w:rPr>
      </w:pPr>
      <w:r w:rsidRPr="00B73624">
        <w:rPr>
          <w:sz w:val="20"/>
          <w:szCs w:val="20"/>
        </w:rPr>
        <mc:AlternateContent>
          <mc:Choice Requires="wps">
            <w:drawing>
              <wp:anchor distT="0" distB="0" distL="114300" distR="114300" simplePos="0" relativeHeight="251926528" behindDoc="0" locked="0" layoutInCell="1" allowOverlap="1">
                <wp:simplePos x="0" y="0"/>
                <wp:positionH relativeFrom="column">
                  <wp:posOffset>562610</wp:posOffset>
                </wp:positionH>
                <wp:positionV relativeFrom="paragraph">
                  <wp:posOffset>90805</wp:posOffset>
                </wp:positionV>
                <wp:extent cx="182880" cy="182880"/>
                <wp:effectExtent l="53975" t="54610" r="48895" b="48260"/>
                <wp:wrapNone/>
                <wp:docPr id="1252" name="Прямая соединительная линия 12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82880" cy="182880"/>
                        </a:xfrm>
                        <a:prstGeom prst="line">
                          <a:avLst/>
                        </a:prstGeom>
                        <a:noFill/>
                        <a:ln w="9360">
                          <a:solidFill>
                            <a:srgbClr val="000000"/>
                          </a:solidFill>
                          <a:miter lim="800000"/>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1252" o:spid="_x0000_s1026" style="position:absolute;flip:x;z-index:25192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4.3pt,7.15pt" to="58.7pt,2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" strokeweight=".26mm">
                <v:stroke startarrow="block" endarrow="block" joinstyle="miter"/>
              </v:line>
            </w:pict>
          </mc:Fallback>
        </mc:AlternateContent>
      </w:r>
      <w:r w:rsidRPr="00B73624">
        <w:rPr>
          <w:sz w:val="20"/>
          <w:szCs w:val="20"/>
        </w:rPr>
        <mc:AlternateContent>
          <mc:Choice Requires="wps">
            <w:drawing>
              <wp:anchor distT="0" distB="0" distL="114300" distR="114300" simplePos="0" relativeHeight="251928576" behindDoc="0" locked="0" layoutInCell="1" allowOverlap="1">
                <wp:simplePos x="0" y="0"/>
                <wp:positionH relativeFrom="column">
                  <wp:posOffset>745490</wp:posOffset>
                </wp:positionH>
                <wp:positionV relativeFrom="paragraph">
                  <wp:posOffset>90805</wp:posOffset>
                </wp:positionV>
                <wp:extent cx="182880" cy="182880"/>
                <wp:effectExtent l="8255" t="6985" r="46990" b="48260"/>
                <wp:wrapNone/>
                <wp:docPr id="1251" name="Прямая соединительная линия 12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 cy="182880"/>
                        </a:xfrm>
                        <a:prstGeom prst="line">
                          <a:avLst/>
                        </a:prstGeom>
                        <a:noFill/>
                        <a:ln w="9360">
                          <a:solidFill>
                            <a:srgbClr val="000000"/>
                          </a:solidFill>
                          <a:miter lim="800000"/>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1251" o:spid="_x0000_s1026" style="position:absolute;z-index:25192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8.7pt,7.15pt" to="73.1pt,2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" strokeweight=".26mm">
                <v:stroke endarrow="block" joinstyle="miter"/>
              </v:line>
            </w:pict>
          </mc:Fallback>
        </mc:AlternateContent>
      </w:r>
      <w:r w:rsidRPr="00B73624">
        <w:rPr>
          <w:sz w:val="20"/>
          <w:szCs w:val="20"/>
        </w:rPr>
        <mc:AlternateContent>
          <mc:Choice Requires="wps">
            <w:drawing>
              <wp:anchor distT="0" distB="0" distL="114935" distR="114935" simplePos="0" relativeHeight="251935744" behindDoc="0" locked="0" layoutInCell="1" allowOverlap="1">
                <wp:simplePos x="0" y="0"/>
                <wp:positionH relativeFrom="column">
                  <wp:posOffset>3573780</wp:posOffset>
                </wp:positionH>
                <wp:positionV relativeFrom="paragraph">
                  <wp:posOffset>183515</wp:posOffset>
                </wp:positionV>
                <wp:extent cx="652145" cy="377825"/>
                <wp:effectExtent l="7620" t="13970" r="6985" b="8255"/>
                <wp:wrapNone/>
                <wp:docPr id="1250" name="Поле 12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2145" cy="377825"/>
                        </a:xfrm>
                        <a:prstGeom prst="rect">
                          <a:avLst/>
                        </a:prstGeom>
                        <a:solidFill>
                          <a:srgbClr val="FFFFFF">
                            <a:alpha val="0"/>
                          </a:srgbClr>
                        </a:solidFill>
                        <a:ln w="6350" cmpd="sng">
                          <a:solidFill>
                            <a:srgbClr val="000000"/>
                          </a:solidFill>
                          <a:prstDash val="solid"/>
                          <a:miter lim="800000"/>
                          <a:headEnd/>
                          <a:tailEnd/>
                        </a:ln>
                      </wps:spPr>
                      <wps:txbx>
                        <w:txbxContent>
                          <w:p w:rsidR="00054219" w:rsidRDefault="00054219" w:rsidP="00B73624">
                            <w:pPr>
                              <w:rPr>
                                <w:sz w:val="20"/>
                                <w:szCs w:val="20"/>
                                <w:lang w:val="en-US"/>
                              </w:rPr>
                            </w:pPr>
                            <w:r>
                              <w:rPr>
                                <w:sz w:val="20"/>
                                <w:szCs w:val="20"/>
                              </w:rPr>
                              <w:t xml:space="preserve">1  </w:t>
                            </w:r>
                            <w:r>
                              <w:rPr>
                                <w:sz w:val="20"/>
                                <w:szCs w:val="20"/>
                                <w:lang w:val="en-US"/>
                              </w:rPr>
                              <w:t xml:space="preserve"> </w:t>
                            </w:r>
                            <w:r>
                              <w:rPr>
                                <w:sz w:val="20"/>
                                <w:szCs w:val="20"/>
                              </w:rPr>
                              <w:t xml:space="preserve">1   </w:t>
                            </w:r>
                            <w:r>
                              <w:rPr>
                                <w:sz w:val="20"/>
                                <w:szCs w:val="20"/>
                                <w:lang w:val="en-US"/>
                              </w:rPr>
                              <w:t xml:space="preserve">  a</w:t>
                            </w:r>
                          </w:p>
                        </w:txbxContent>
                      </wps:txbx>
                      <wps:bodyPr rot="0" vert="horz" wrap="square" lIns="94615" tIns="48895" rIns="94615" bIns="48895" anchor="t" anchorCtr="0" upright="1">
                        <a:noAutofit/>
                      </wps:bodyPr>
                    </wps:wsp>
                  </a:graphicData>
                </a:graphic>
                <wp14:sizeRelH relativeFrom="page">
                  <wp14:pctWidth>0</wp14:pctWidth>
                </wp14:sizeRelH>
                <wp14:sizeRelV relativeFrom="page">
                  <wp14:pctHeight>0</wp14:pctHeight>
                </wp14:sizeRelV>
              </wp:anchor>
            </w:drawing>
          </mc:Choice>
          <mc:Fallback>
            <w:pict>
              <v:shape id="Поле 1250" o:spid="_x0000_s1165" type="#_x0000_t202" style="position:absolute;margin-left:281.4pt;margin-top:14.45pt;width:51.35pt;height:29.75pt;z-index:251935744;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" strokeweight=".5pt">
                <v:fill opacity="0"/>
                <v:textbox inset="7.45pt,3.85pt,7.45pt,3.85pt">
                  <w:txbxContent>
                    <w:p w:rsidR="00054219" w:rsidRDefault="00054219" w:rsidP="00B73624">
                      <w:pPr>
                        <w:rPr>
                          <w:sz w:val="20"/>
                          <w:szCs w:val="20"/>
                          <w:lang w:val="en-US"/>
                        </w:rPr>
                      </w:pPr>
                      <w:r>
                        <w:rPr>
                          <w:sz w:val="20"/>
                          <w:szCs w:val="20"/>
                        </w:rPr>
                        <w:t xml:space="preserve">1  </w:t>
                      </w:r>
                      <w:r>
                        <w:rPr>
                          <w:sz w:val="20"/>
                          <w:szCs w:val="20"/>
                          <w:lang w:val="en-US"/>
                        </w:rPr>
                        <w:t xml:space="preserve"> </w:t>
                      </w:r>
                      <w:r>
                        <w:rPr>
                          <w:sz w:val="20"/>
                          <w:szCs w:val="20"/>
                        </w:rPr>
                        <w:t xml:space="preserve">1   </w:t>
                      </w:r>
                      <w:r>
                        <w:rPr>
                          <w:sz w:val="20"/>
                          <w:szCs w:val="20"/>
                          <w:lang w:val="en-US"/>
                        </w:rPr>
                        <w:t xml:space="preserve">  a</w:t>
                      </w:r>
                    </w:p>
                  </w:txbxContent>
                </v:textbox>
              </v:shape>
            </w:pict>
          </mc:Fallback>
        </mc:AlternateContent>
      </w:r>
      <w:r w:rsidRPr="00B73624">
        <w:rPr>
          <w:sz w:val="20"/>
          <w:szCs w:val="20"/>
        </w:rPr>
        <mc:AlternateContent>
          <mc:Choice Requires="wps">
            <w:drawing>
              <wp:anchor distT="0" distB="0" distL="114935" distR="114935" simplePos="0" relativeHeight="251941888" behindDoc="0" locked="0" layoutInCell="1" allowOverlap="1">
                <wp:simplePos x="0" y="0"/>
                <wp:positionH relativeFrom="column">
                  <wp:posOffset>4396740</wp:posOffset>
                </wp:positionH>
                <wp:positionV relativeFrom="paragraph">
                  <wp:posOffset>635</wp:posOffset>
                </wp:positionV>
                <wp:extent cx="652145" cy="377825"/>
                <wp:effectExtent l="11430" t="12065" r="12700" b="10160"/>
                <wp:wrapNone/>
                <wp:docPr id="1249" name="Поле 12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2145" cy="377825"/>
                        </a:xfrm>
                        <a:prstGeom prst="rect">
                          <a:avLst/>
                        </a:prstGeom>
                        <a:solidFill>
                          <a:srgbClr val="FFFFFF">
                            <a:alpha val="0"/>
                          </a:srgbClr>
                        </a:solidFill>
                        <a:ln w="6350" cmpd="sng">
                          <a:solidFill>
                            <a:srgbClr val="000000"/>
                          </a:solidFill>
                          <a:prstDash val="solid"/>
                          <a:miter lim="800000"/>
                          <a:headEnd/>
                          <a:tailEnd/>
                        </a:ln>
                      </wps:spPr>
                      <wps:txbx>
                        <w:txbxContent>
                          <w:p w:rsidR="00054219" w:rsidRDefault="00054219" w:rsidP="00B73624">
                            <w:pPr>
                              <w:rPr>
                                <w:sz w:val="20"/>
                                <w:szCs w:val="20"/>
                              </w:rPr>
                            </w:pPr>
                            <w:r>
                              <w:rPr>
                                <w:sz w:val="20"/>
                                <w:szCs w:val="20"/>
                              </w:rPr>
                              <w:t>1   1</w:t>
                            </w:r>
                          </w:p>
                        </w:txbxContent>
                      </wps:txbx>
                      <wps:bodyPr rot="0" vert="horz" wrap="square" lIns="94615" tIns="48895" rIns="94615" bIns="48895" anchor="t" anchorCtr="0" upright="1">
                        <a:noAutofit/>
                      </wps:bodyPr>
                    </wps:wsp>
                  </a:graphicData>
                </a:graphic>
                <wp14:sizeRelH relativeFrom="page">
                  <wp14:pctWidth>0</wp14:pctWidth>
                </wp14:sizeRelH>
                <wp14:sizeRelV relativeFrom="page">
                  <wp14:pctHeight>0</wp14:pctHeight>
                </wp14:sizeRelV>
              </wp:anchor>
            </w:drawing>
          </mc:Choice>
          <mc:Fallback>
            <w:pict>
              <v:shape id="Поле 1249" o:spid="_x0000_s1166" type="#_x0000_t202" style="position:absolute;margin-left:346.2pt;margin-top:.05pt;width:51.35pt;height:29.75pt;z-index:251941888;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" strokeweight=".5pt">
                <v:fill opacity="0"/>
                <v:textbox inset="7.45pt,3.85pt,7.45pt,3.85pt">
                  <w:txbxContent>
                    <w:p w:rsidR="00054219" w:rsidRDefault="00054219" w:rsidP="00B73624">
                      <w:pPr>
                        <w:rPr>
                          <w:sz w:val="20"/>
                          <w:szCs w:val="20"/>
                        </w:rPr>
                      </w:pPr>
                      <w:r>
                        <w:rPr>
                          <w:sz w:val="20"/>
                          <w:szCs w:val="20"/>
                        </w:rPr>
                        <w:t>1   1</w:t>
                      </w:r>
                    </w:p>
                  </w:txbxContent>
                </v:textbox>
              </v:shape>
            </w:pict>
          </mc:Fallback>
        </mc:AlternateContent>
      </w:r>
      <w:r w:rsidRPr="00B73624">
        <w:rPr>
          <w:sz w:val="20"/>
          <w:szCs w:val="20"/>
        </w:rPr>
        <mc:AlternateContent>
          <mc:Choice Requires="wps">
            <w:drawing>
              <wp:anchor distT="0" distB="0" distL="114300" distR="114300" simplePos="0" relativeHeight="251948032" behindDoc="0" locked="0" layoutInCell="1" allowOverlap="1">
                <wp:simplePos x="0" y="0"/>
                <wp:positionH relativeFrom="column">
                  <wp:posOffset>5043170</wp:posOffset>
                </wp:positionH>
                <wp:positionV relativeFrom="paragraph">
                  <wp:posOffset>6985</wp:posOffset>
                </wp:positionV>
                <wp:extent cx="182880" cy="91440"/>
                <wp:effectExtent l="10160" t="8890" r="6985" b="13970"/>
                <wp:wrapNone/>
                <wp:docPr id="1248" name="Прямая соединительная линия 12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82880" cy="91440"/>
                        </a:xfrm>
                        <a:prstGeom prst="line">
                          <a:avLst/>
                        </a:prstGeom>
                        <a:noFill/>
                        <a:ln w="936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1248" o:spid="_x0000_s1026" style="position:absolute;flip:x;z-index:25194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7.1pt,.55pt" to="411.5pt,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" strokeweight=".26mm">
                <v:stroke joinstyle="miter"/>
              </v:line>
            </w:pict>
          </mc:Fallback>
        </mc:AlternateContent>
      </w:r>
      <w:r w:rsidRPr="00B73624">
        <w:rPr>
          <w:sz w:val="20"/>
          <w:szCs w:val="20"/>
        </w:rPr>
        <mc:AlternateContent>
          <mc:Choice Requires="wps">
            <w:drawing>
              <wp:anchor distT="0" distB="0" distL="114300" distR="114300" simplePos="0" relativeHeight="251950080" behindDoc="0" locked="0" layoutInCell="1" allowOverlap="1">
                <wp:simplePos x="0" y="0"/>
                <wp:positionH relativeFrom="column">
                  <wp:posOffset>4768850</wp:posOffset>
                </wp:positionH>
                <wp:positionV relativeFrom="paragraph">
                  <wp:posOffset>6985</wp:posOffset>
                </wp:positionV>
                <wp:extent cx="0" cy="365760"/>
                <wp:effectExtent l="12065" t="8890" r="6985" b="6350"/>
                <wp:wrapNone/>
                <wp:docPr id="1247" name="Прямая соединительная линия 12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65760"/>
                        </a:xfrm>
                        <a:prstGeom prst="line">
                          <a:avLst/>
                        </a:prstGeom>
                        <a:noFill/>
                        <a:ln w="936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1247" o:spid="_x0000_s1026" style="position:absolute;z-index:25195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5.5pt,.55pt" to="375.5pt,2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" strokeweight=".26mm">
                <v:stroke joinstyle="miter"/>
              </v:line>
            </w:pict>
          </mc:Fallback>
        </mc:AlternateContent>
      </w:r>
      <w:r w:rsidRPr="00B73624">
        <w:rPr>
          <w:sz w:val="20"/>
          <w:szCs w:val="20"/>
        </w:rPr>
        <mc:AlternateContent>
          <mc:Choice Requires="wps">
            <w:drawing>
              <wp:anchor distT="0" distB="0" distL="114300" distR="114300" simplePos="0" relativeHeight="251951104" behindDoc="0" locked="0" layoutInCell="1" allowOverlap="1">
                <wp:simplePos x="0" y="0"/>
                <wp:positionH relativeFrom="column">
                  <wp:posOffset>4585970</wp:posOffset>
                </wp:positionH>
                <wp:positionV relativeFrom="paragraph">
                  <wp:posOffset>6985</wp:posOffset>
                </wp:positionV>
                <wp:extent cx="0" cy="182880"/>
                <wp:effectExtent l="10160" t="8890" r="8890" b="8255"/>
                <wp:wrapNone/>
                <wp:docPr id="1246" name="Прямая соединительная линия 12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2880"/>
                        </a:xfrm>
                        <a:prstGeom prst="line">
                          <a:avLst/>
                        </a:prstGeom>
                        <a:noFill/>
                        <a:ln w="936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1246" o:spid="_x0000_s1026" style="position:absolute;z-index:25195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1.1pt,.55pt" to="361.1pt,1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" strokeweight=".26mm">
                <v:stroke joinstyle="miter"/>
              </v:line>
            </w:pict>
          </mc:Fallback>
        </mc:AlternateContent>
      </w:r>
      <w:r w:rsidRPr="00B73624">
        <w:rPr>
          <w:sz w:val="20"/>
          <w:szCs w:val="20"/>
        </w:rPr>
        <mc:AlternateContent>
          <mc:Choice Requires="wps">
            <w:drawing>
              <wp:anchor distT="0" distB="0" distL="114300" distR="114300" simplePos="0" relativeHeight="251970560" behindDoc="0" locked="0" layoutInCell="1" allowOverlap="1">
                <wp:simplePos x="0" y="0"/>
                <wp:positionH relativeFrom="column">
                  <wp:posOffset>4768850</wp:posOffset>
                </wp:positionH>
                <wp:positionV relativeFrom="paragraph">
                  <wp:posOffset>6985</wp:posOffset>
                </wp:positionV>
                <wp:extent cx="91440" cy="182880"/>
                <wp:effectExtent l="12065" t="8890" r="10795" b="8255"/>
                <wp:wrapNone/>
                <wp:docPr id="1245" name="Прямая соединительная линия 12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1440" cy="182880"/>
                        </a:xfrm>
                        <a:prstGeom prst="line">
                          <a:avLst/>
                        </a:prstGeom>
                        <a:noFill/>
                        <a:ln w="936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1245" o:spid="_x0000_s1026" style="position:absolute;flip:y;z-index:25197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5.5pt,.55pt" to="382.7pt,1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" strokeweight=".26mm">
                <v:stroke joinstyle="miter"/>
              </v:line>
            </w:pict>
          </mc:Fallback>
        </mc:AlternateContent>
      </w:r>
      <w:r w:rsidRPr="00B73624">
        <w:rPr>
          <w:sz w:val="20"/>
          <w:szCs w:val="20"/>
        </w:rPr>
        <mc:AlternateContent>
          <mc:Choice Requires="wps">
            <w:drawing>
              <wp:anchor distT="0" distB="0" distL="114300" distR="114300" simplePos="0" relativeHeight="251971584" behindDoc="0" locked="0" layoutInCell="1" allowOverlap="1">
                <wp:simplePos x="0" y="0"/>
                <wp:positionH relativeFrom="column">
                  <wp:posOffset>4860290</wp:posOffset>
                </wp:positionH>
                <wp:positionV relativeFrom="paragraph">
                  <wp:posOffset>6985</wp:posOffset>
                </wp:positionV>
                <wp:extent cx="91440" cy="182880"/>
                <wp:effectExtent l="8255" t="8890" r="5080" b="8255"/>
                <wp:wrapNone/>
                <wp:docPr id="1244" name="Прямая соединительная линия 12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1440" cy="182880"/>
                        </a:xfrm>
                        <a:prstGeom prst="line">
                          <a:avLst/>
                        </a:prstGeom>
                        <a:noFill/>
                        <a:ln w="936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1244" o:spid="_x0000_s1026" style="position:absolute;flip:y;z-index:25197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82.7pt,.55pt" to="389.9pt,1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" strokeweight=".26mm">
                <v:stroke joinstyle="miter"/>
              </v:line>
            </w:pict>
          </mc:Fallback>
        </mc:AlternateContent>
      </w:r>
      <w:r w:rsidRPr="00B73624">
        <w:rPr>
          <w:sz w:val="20"/>
          <w:szCs w:val="20"/>
        </w:rPr>
        <mc:AlternateContent>
          <mc:Choice Requires="wps">
            <w:drawing>
              <wp:anchor distT="0" distB="0" distL="114300" distR="114300" simplePos="0" relativeHeight="251972608" behindDoc="0" locked="0" layoutInCell="1" allowOverlap="1">
                <wp:simplePos x="0" y="0"/>
                <wp:positionH relativeFrom="column">
                  <wp:posOffset>4951730</wp:posOffset>
                </wp:positionH>
                <wp:positionV relativeFrom="paragraph">
                  <wp:posOffset>6985</wp:posOffset>
                </wp:positionV>
                <wp:extent cx="91440" cy="182880"/>
                <wp:effectExtent l="13970" t="8890" r="8890" b="8255"/>
                <wp:wrapNone/>
                <wp:docPr id="1243" name="Прямая соединительная линия 12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1440" cy="182880"/>
                        </a:xfrm>
                        <a:prstGeom prst="line">
                          <a:avLst/>
                        </a:prstGeom>
                        <a:noFill/>
                        <a:ln w="936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1243" o:spid="_x0000_s1026" style="position:absolute;flip:y;z-index:25197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89.9pt,.55pt" to="397.1pt,1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" strokeweight=".26mm">
                <v:stroke joinstyle="miter"/>
              </v:line>
            </w:pict>
          </mc:Fallback>
        </mc:AlternateContent>
      </w:r>
      <w:r w:rsidRPr="00B73624">
        <w:rPr>
          <w:sz w:val="20"/>
          <w:szCs w:val="20"/>
        </w:rPr>
        <mc:AlternateContent>
          <mc:Choice Requires="wps">
            <w:drawing>
              <wp:anchor distT="0" distB="0" distL="114300" distR="114300" simplePos="0" relativeHeight="251991040" behindDoc="0" locked="0" layoutInCell="1" allowOverlap="1">
                <wp:simplePos x="0" y="0"/>
                <wp:positionH relativeFrom="column">
                  <wp:posOffset>2391410</wp:posOffset>
                </wp:positionH>
                <wp:positionV relativeFrom="paragraph">
                  <wp:posOffset>98425</wp:posOffset>
                </wp:positionV>
                <wp:extent cx="0" cy="1280160"/>
                <wp:effectExtent l="6350" t="5080" r="12700" b="10160"/>
                <wp:wrapNone/>
                <wp:docPr id="1242" name="Прямая соединительная линия 12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280160"/>
                        </a:xfrm>
                        <a:prstGeom prst="line">
                          <a:avLst/>
                        </a:prstGeom>
                        <a:noFill/>
                        <a:ln w="9360">
                          <a:solidFill>
                            <a:srgbClr val="000000"/>
                          </a:solidFill>
                          <a:prstDash val="lgDash"/>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1242" o:spid="_x0000_s1026" style="position:absolute;flip:y;z-index:25199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8.3pt,7.75pt" to="188.3pt,10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" strokeweight=".26mm">
                <v:stroke dashstyle="longDash" joinstyle="miter"/>
              </v:line>
            </w:pict>
          </mc:Fallback>
        </mc:AlternateContent>
      </w:r>
      <w:r w:rsidRPr="00B73624">
        <w:rPr>
          <w:sz w:val="20"/>
          <w:szCs w:val="20"/>
        </w:rPr>
        <mc:AlternateContent>
          <mc:Choice Requires="wps">
            <w:drawing>
              <wp:anchor distT="0" distB="0" distL="114300" distR="114300" simplePos="0" relativeHeight="251992064" behindDoc="0" locked="0" layoutInCell="1" allowOverlap="1">
                <wp:simplePos x="0" y="0"/>
                <wp:positionH relativeFrom="column">
                  <wp:posOffset>2391410</wp:posOffset>
                </wp:positionH>
                <wp:positionV relativeFrom="paragraph">
                  <wp:posOffset>98425</wp:posOffset>
                </wp:positionV>
                <wp:extent cx="2011680" cy="0"/>
                <wp:effectExtent l="6350" t="52705" r="20320" b="61595"/>
                <wp:wrapNone/>
                <wp:docPr id="1241" name="Прямая соединительная линия 12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11680" cy="0"/>
                        </a:xfrm>
                        <a:prstGeom prst="line">
                          <a:avLst/>
                        </a:prstGeom>
                        <a:noFill/>
                        <a:ln w="9360">
                          <a:solidFill>
                            <a:srgbClr val="000000"/>
                          </a:solidFill>
                          <a:prstDash val="lgDash"/>
                          <a:miter lim="800000"/>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1241" o:spid="_x0000_s1026" style="position:absolute;z-index:25199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8.3pt,7.75pt" to="346.7pt,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" strokeweight=".26mm">
                <v:stroke dashstyle="longDash" endarrow="block" joinstyle="miter"/>
              </v:line>
            </w:pict>
          </mc:Fallback>
        </mc:AlternateContent>
      </w:r>
    </w:p>
    <w:p w:rsidR="00B73624" w:rsidRPr="00B73624" w:rsidRDefault="00B73624" w:rsidP="00B73624">
      <w:pPr>
        <w:spacing w:after="0" w:line="240" w:lineRule="auto"/>
        <w:rPr>
          <w:sz w:val="20"/>
          <w:szCs w:val="20"/>
          <w:lang w:val="ru-RU"/>
        </w:rPr>
      </w:pPr>
      <w:r w:rsidRPr="00B73624">
        <w:rPr>
          <w:sz w:val="20"/>
          <w:szCs w:val="20"/>
        </w:rPr>
        <mc:AlternateContent>
          <mc:Choice Requires="wps">
            <w:drawing>
              <wp:anchor distT="0" distB="0" distL="114300" distR="114300" simplePos="0" relativeHeight="251927552" behindDoc="0" locked="0" layoutInCell="1" allowOverlap="1">
                <wp:simplePos x="0" y="0"/>
                <wp:positionH relativeFrom="column">
                  <wp:posOffset>377825</wp:posOffset>
                </wp:positionH>
                <wp:positionV relativeFrom="paragraph">
                  <wp:posOffset>98425</wp:posOffset>
                </wp:positionV>
                <wp:extent cx="182880" cy="182880"/>
                <wp:effectExtent l="50165" t="46990" r="52705" b="46355"/>
                <wp:wrapNone/>
                <wp:docPr id="1240" name="Прямая соединительная линия 12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82880" cy="182880"/>
                        </a:xfrm>
                        <a:prstGeom prst="line">
                          <a:avLst/>
                        </a:prstGeom>
                        <a:noFill/>
                        <a:ln w="9360">
                          <a:solidFill>
                            <a:srgbClr val="000000"/>
                          </a:solidFill>
                          <a:miter lim="800000"/>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1240" o:spid="_x0000_s1026" style="position:absolute;flip:x;z-index:25192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75pt,7.75pt" to="44.15pt,2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" strokeweight=".26mm">
                <v:stroke startarrow="block" endarrow="block" joinstyle="miter"/>
              </v:line>
            </w:pict>
          </mc:Fallback>
        </mc:AlternateContent>
      </w:r>
      <w:r w:rsidRPr="00B73624">
        <w:rPr>
          <w:sz w:val="20"/>
          <w:szCs w:val="20"/>
        </w:rPr>
        <mc:AlternateContent>
          <mc:Choice Requires="wps">
            <w:drawing>
              <wp:anchor distT="0" distB="0" distL="114300" distR="114300" simplePos="0" relativeHeight="251929600" behindDoc="0" locked="0" layoutInCell="1" allowOverlap="1">
                <wp:simplePos x="0" y="0"/>
                <wp:positionH relativeFrom="column">
                  <wp:posOffset>928370</wp:posOffset>
                </wp:positionH>
                <wp:positionV relativeFrom="paragraph">
                  <wp:posOffset>98425</wp:posOffset>
                </wp:positionV>
                <wp:extent cx="182880" cy="182880"/>
                <wp:effectExtent l="10160" t="8890" r="54610" b="46355"/>
                <wp:wrapNone/>
                <wp:docPr id="1239" name="Прямая соединительная линия 12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 cy="182880"/>
                        </a:xfrm>
                        <a:prstGeom prst="line">
                          <a:avLst/>
                        </a:prstGeom>
                        <a:noFill/>
                        <a:ln w="9360">
                          <a:solidFill>
                            <a:srgbClr val="000000"/>
                          </a:solidFill>
                          <a:miter lim="800000"/>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1239" o:spid="_x0000_s1026" style="position:absolute;z-index:25192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3.1pt,7.75pt" to="87.5pt,2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" strokeweight=".26mm">
                <v:stroke endarrow="block" joinstyle="miter"/>
              </v:line>
            </w:pict>
          </mc:Fallback>
        </mc:AlternateContent>
      </w:r>
      <w:r w:rsidRPr="00B73624">
        <w:rPr>
          <w:sz w:val="20"/>
          <w:szCs w:val="20"/>
        </w:rPr>
        <mc:AlternateContent>
          <mc:Choice Requires="wps">
            <w:drawing>
              <wp:anchor distT="0" distB="0" distL="114300" distR="114300" simplePos="0" relativeHeight="251930624" behindDoc="0" locked="0" layoutInCell="1" allowOverlap="1">
                <wp:simplePos x="0" y="0"/>
                <wp:positionH relativeFrom="column">
                  <wp:posOffset>745490</wp:posOffset>
                </wp:positionH>
                <wp:positionV relativeFrom="paragraph">
                  <wp:posOffset>98425</wp:posOffset>
                </wp:positionV>
                <wp:extent cx="182880" cy="182880"/>
                <wp:effectExtent l="46355" t="8890" r="8890" b="46355"/>
                <wp:wrapNone/>
                <wp:docPr id="1238" name="Прямая соединительная линия 12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82880" cy="182880"/>
                        </a:xfrm>
                        <a:prstGeom prst="line">
                          <a:avLst/>
                        </a:prstGeom>
                        <a:noFill/>
                        <a:ln w="9360">
                          <a:solidFill>
                            <a:srgbClr val="000000"/>
                          </a:solidFill>
                          <a:miter lim="800000"/>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1238" o:spid="_x0000_s1026" style="position:absolute;flip:x;z-index:25193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8.7pt,7.75pt" to="73.1pt,2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" strokeweight=".26mm">
                <v:stroke endarrow="block" joinstyle="miter"/>
              </v:line>
            </w:pict>
          </mc:Fallback>
        </mc:AlternateContent>
      </w:r>
      <w:r w:rsidRPr="00B73624">
        <w:rPr>
          <w:sz w:val="20"/>
          <w:szCs w:val="20"/>
        </w:rPr>
        <mc:AlternateContent>
          <mc:Choice Requires="wps">
            <w:drawing>
              <wp:anchor distT="0" distB="0" distL="114300" distR="114300" simplePos="0" relativeHeight="251937792" behindDoc="0" locked="0" layoutInCell="1" allowOverlap="1">
                <wp:simplePos x="0" y="0"/>
                <wp:positionH relativeFrom="column">
                  <wp:posOffset>3763010</wp:posOffset>
                </wp:positionH>
                <wp:positionV relativeFrom="paragraph">
                  <wp:posOffset>14605</wp:posOffset>
                </wp:positionV>
                <wp:extent cx="0" cy="182880"/>
                <wp:effectExtent l="6350" t="10795" r="12700" b="6350"/>
                <wp:wrapNone/>
                <wp:docPr id="1237" name="Прямая соединительная линия 12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2880"/>
                        </a:xfrm>
                        <a:prstGeom prst="line">
                          <a:avLst/>
                        </a:prstGeom>
                        <a:noFill/>
                        <a:ln w="936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1237" o:spid="_x0000_s1026" style="position:absolute;z-index:25193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6.3pt,1.15pt" to="296.3pt,1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" strokeweight=".26mm">
                <v:stroke joinstyle="miter"/>
              </v:line>
            </w:pict>
          </mc:Fallback>
        </mc:AlternateContent>
      </w:r>
      <w:r w:rsidRPr="00B73624">
        <w:rPr>
          <w:sz w:val="20"/>
          <w:szCs w:val="20"/>
        </w:rPr>
        <mc:AlternateContent>
          <mc:Choice Requires="wps">
            <w:drawing>
              <wp:anchor distT="0" distB="0" distL="114300" distR="114300" simplePos="0" relativeHeight="251938816" behindDoc="0" locked="0" layoutInCell="1" allowOverlap="1">
                <wp:simplePos x="0" y="0"/>
                <wp:positionH relativeFrom="column">
                  <wp:posOffset>3945890</wp:posOffset>
                </wp:positionH>
                <wp:positionV relativeFrom="paragraph">
                  <wp:posOffset>14605</wp:posOffset>
                </wp:positionV>
                <wp:extent cx="0" cy="365760"/>
                <wp:effectExtent l="8255" t="10795" r="10795" b="13970"/>
                <wp:wrapNone/>
                <wp:docPr id="1236" name="Прямая соединительная линия 12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65760"/>
                        </a:xfrm>
                        <a:prstGeom prst="line">
                          <a:avLst/>
                        </a:prstGeom>
                        <a:noFill/>
                        <a:ln w="936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1236" o:spid="_x0000_s1026" style="position:absolute;z-index:25193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0.7pt,1.15pt" to="310.7pt,2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" strokeweight=".26mm">
                <v:stroke joinstyle="miter"/>
              </v:line>
            </w:pict>
          </mc:Fallback>
        </mc:AlternateContent>
      </w:r>
      <w:r w:rsidRPr="00B73624">
        <w:rPr>
          <w:sz w:val="20"/>
          <w:szCs w:val="20"/>
        </w:rPr>
        <mc:AlternateContent>
          <mc:Choice Requires="wps">
            <w:drawing>
              <wp:anchor distT="0" distB="0" distL="114300" distR="114300" simplePos="0" relativeHeight="251949056" behindDoc="0" locked="0" layoutInCell="1" allowOverlap="1">
                <wp:simplePos x="0" y="0"/>
                <wp:positionH relativeFrom="column">
                  <wp:posOffset>4403090</wp:posOffset>
                </wp:positionH>
                <wp:positionV relativeFrom="paragraph">
                  <wp:posOffset>14605</wp:posOffset>
                </wp:positionV>
                <wp:extent cx="640080" cy="0"/>
                <wp:effectExtent l="8255" t="10795" r="8890" b="8255"/>
                <wp:wrapNone/>
                <wp:docPr id="1235" name="Прямая соединительная линия 12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 cy="0"/>
                        </a:xfrm>
                        <a:prstGeom prst="line">
                          <a:avLst/>
                        </a:prstGeom>
                        <a:noFill/>
                        <a:ln w="936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1235" o:spid="_x0000_s1026" style="position:absolute;z-index:25194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6.7pt,1.15pt" to="397.1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" strokeweight=".26mm">
                <v:stroke joinstyle="miter"/>
              </v:line>
            </w:pict>
          </mc:Fallback>
        </mc:AlternateContent>
      </w:r>
      <w:r w:rsidRPr="00B73624">
        <w:rPr>
          <w:sz w:val="20"/>
          <w:szCs w:val="20"/>
        </w:rPr>
        <mc:AlternateContent>
          <mc:Choice Requires="wps">
            <w:drawing>
              <wp:anchor distT="0" distB="0" distL="114300" distR="114300" simplePos="0" relativeHeight="251974656" behindDoc="0" locked="0" layoutInCell="1" allowOverlap="1">
                <wp:simplePos x="0" y="0"/>
                <wp:positionH relativeFrom="column">
                  <wp:posOffset>4951730</wp:posOffset>
                </wp:positionH>
                <wp:positionV relativeFrom="paragraph">
                  <wp:posOffset>104140</wp:posOffset>
                </wp:positionV>
                <wp:extent cx="182880" cy="0"/>
                <wp:effectExtent l="23495" t="52705" r="12700" b="61595"/>
                <wp:wrapNone/>
                <wp:docPr id="1234" name="Прямая соединительная линия 12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 cy="0"/>
                        </a:xfrm>
                        <a:prstGeom prst="line">
                          <a:avLst/>
                        </a:prstGeom>
                        <a:noFill/>
                        <a:ln w="9360">
                          <a:solidFill>
                            <a:srgbClr val="000000"/>
                          </a:solidFill>
                          <a:miter lim="800000"/>
                          <a:headEnd type="triangle" w="med" len="me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1234" o:spid="_x0000_s1026" style="position:absolute;z-index:25197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89.9pt,8.2pt" to="404.3pt,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" strokeweight=".26mm">
                <v:stroke startarrow="block" joinstyle="miter"/>
              </v:line>
            </w:pict>
          </mc:Fallback>
        </mc:AlternateContent>
      </w:r>
      <w:r w:rsidRPr="00B73624">
        <w:rPr>
          <w:sz w:val="20"/>
          <w:szCs w:val="20"/>
        </w:rPr>
        <mc:AlternateContent>
          <mc:Choice Requires="wps">
            <w:drawing>
              <wp:anchor distT="0" distB="0" distL="114300" distR="114300" simplePos="0" relativeHeight="251975680" behindDoc="0" locked="0" layoutInCell="1" allowOverlap="1">
                <wp:simplePos x="0" y="0"/>
                <wp:positionH relativeFrom="column">
                  <wp:posOffset>5134610</wp:posOffset>
                </wp:positionH>
                <wp:positionV relativeFrom="paragraph">
                  <wp:posOffset>14605</wp:posOffset>
                </wp:positionV>
                <wp:extent cx="0" cy="91440"/>
                <wp:effectExtent l="6350" t="10795" r="12700" b="12065"/>
                <wp:wrapNone/>
                <wp:docPr id="1233" name="Прямая соединительная линия 12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91440"/>
                        </a:xfrm>
                        <a:prstGeom prst="line">
                          <a:avLst/>
                        </a:prstGeom>
                        <a:noFill/>
                        <a:ln w="936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1233" o:spid="_x0000_s1026" style="position:absolute;flip:y;z-index:25197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04.3pt,1.15pt" to="404.3pt,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" strokeweight=".26mm">
                <v:stroke joinstyle="miter"/>
              </v:line>
            </w:pict>
          </mc:Fallback>
        </mc:AlternateContent>
      </w:r>
      <w:r w:rsidRPr="00B73624">
        <w:rPr>
          <w:sz w:val="20"/>
          <w:szCs w:val="20"/>
        </w:rPr>
        <mc:AlternateContent>
          <mc:Choice Requires="wps">
            <w:drawing>
              <wp:anchor distT="0" distB="0" distL="114300" distR="114300" simplePos="0" relativeHeight="251976704" behindDoc="0" locked="0" layoutInCell="1" allowOverlap="1">
                <wp:simplePos x="0" y="0"/>
                <wp:positionH relativeFrom="column">
                  <wp:posOffset>5043170</wp:posOffset>
                </wp:positionH>
                <wp:positionV relativeFrom="paragraph">
                  <wp:posOffset>14605</wp:posOffset>
                </wp:positionV>
                <wp:extent cx="91440" cy="0"/>
                <wp:effectExtent l="19685" t="58420" r="12700" b="55880"/>
                <wp:wrapNone/>
                <wp:docPr id="1232" name="Прямая соединительная линия 12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91440" cy="0"/>
                        </a:xfrm>
                        <a:prstGeom prst="line">
                          <a:avLst/>
                        </a:prstGeom>
                        <a:noFill/>
                        <a:ln w="9360">
                          <a:solidFill>
                            <a:srgbClr val="000000"/>
                          </a:solidFill>
                          <a:miter lim="800000"/>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1232" o:spid="_x0000_s1026" style="position:absolute;flip:x;z-index:25197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7.1pt,1.15pt" to="404.3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" strokeweight=".26mm">
                <v:stroke endarrow="block" joinstyle="miter"/>
              </v:line>
            </w:pict>
          </mc:Fallback>
        </mc:AlternateContent>
      </w:r>
    </w:p>
    <w:p w:rsidR="00B73624" w:rsidRPr="00B73624" w:rsidRDefault="00B73624" w:rsidP="00B73624">
      <w:pPr>
        <w:spacing w:after="0" w:line="240" w:lineRule="auto"/>
        <w:rPr>
          <w:sz w:val="20"/>
          <w:szCs w:val="20"/>
          <w:lang w:val="ru-RU"/>
        </w:rPr>
      </w:pPr>
      <w:r w:rsidRPr="00B73624">
        <w:rPr>
          <w:sz w:val="20"/>
          <w:szCs w:val="20"/>
        </w:rPr>
        <mc:AlternateContent>
          <mc:Choice Requires="wps">
            <w:drawing>
              <wp:anchor distT="0" distB="0" distL="114300" distR="114300" simplePos="0" relativeHeight="251931648" behindDoc="0" locked="0" layoutInCell="1" allowOverlap="1">
                <wp:simplePos x="0" y="0"/>
                <wp:positionH relativeFrom="column">
                  <wp:posOffset>745490</wp:posOffset>
                </wp:positionH>
                <wp:positionV relativeFrom="paragraph">
                  <wp:posOffset>104140</wp:posOffset>
                </wp:positionV>
                <wp:extent cx="182880" cy="182880"/>
                <wp:effectExtent l="8255" t="8890" r="46990" b="46355"/>
                <wp:wrapNone/>
                <wp:docPr id="1231" name="Прямая соединительная линия 12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 cy="182880"/>
                        </a:xfrm>
                        <a:prstGeom prst="line">
                          <a:avLst/>
                        </a:prstGeom>
                        <a:noFill/>
                        <a:ln w="9360">
                          <a:solidFill>
                            <a:srgbClr val="000000"/>
                          </a:solidFill>
                          <a:miter lim="800000"/>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1231" o:spid="_x0000_s1026" style="position:absolute;z-index:25193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8.7pt,8.2pt" to="73.1pt,2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" strokeweight=".26mm">
                <v:stroke endarrow="block" joinstyle="miter"/>
              </v:line>
            </w:pict>
          </mc:Fallback>
        </mc:AlternateContent>
      </w:r>
      <w:r w:rsidRPr="00B73624">
        <w:rPr>
          <w:sz w:val="20"/>
          <w:szCs w:val="20"/>
        </w:rPr>
        <mc:AlternateContent>
          <mc:Choice Requires="wps">
            <w:drawing>
              <wp:anchor distT="0" distB="0" distL="114300" distR="114300" simplePos="0" relativeHeight="251936768" behindDoc="0" locked="0" layoutInCell="1" allowOverlap="1">
                <wp:simplePos x="0" y="0"/>
                <wp:positionH relativeFrom="column">
                  <wp:posOffset>3580130</wp:posOffset>
                </wp:positionH>
                <wp:positionV relativeFrom="paragraph">
                  <wp:posOffset>22225</wp:posOffset>
                </wp:positionV>
                <wp:extent cx="640080" cy="0"/>
                <wp:effectExtent l="13970" t="12700" r="12700" b="6350"/>
                <wp:wrapNone/>
                <wp:docPr id="1230" name="Прямая соединительная линия 12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 cy="0"/>
                        </a:xfrm>
                        <a:prstGeom prst="line">
                          <a:avLst/>
                        </a:prstGeom>
                        <a:noFill/>
                        <a:ln w="936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1230" o:spid="_x0000_s1026" style="position:absolute;z-index:25193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1.9pt,1.75pt" to="332.3pt,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" strokeweight=".26mm">
                <v:stroke joinstyle="miter"/>
              </v:line>
            </w:pict>
          </mc:Fallback>
        </mc:AlternateContent>
      </w:r>
      <w:r w:rsidRPr="00B73624">
        <w:rPr>
          <w:sz w:val="20"/>
          <w:szCs w:val="20"/>
        </w:rPr>
        <mc:AlternateContent>
          <mc:Choice Requires="wps">
            <w:drawing>
              <wp:anchor distT="0" distB="0" distL="114300" distR="114300" simplePos="0" relativeHeight="251977728" behindDoc="0" locked="0" layoutInCell="1" allowOverlap="1">
                <wp:simplePos x="0" y="0"/>
                <wp:positionH relativeFrom="column">
                  <wp:posOffset>3305810</wp:posOffset>
                </wp:positionH>
                <wp:positionV relativeFrom="paragraph">
                  <wp:posOffset>113665</wp:posOffset>
                </wp:positionV>
                <wp:extent cx="457200" cy="0"/>
                <wp:effectExtent l="6350" t="56515" r="22225" b="57785"/>
                <wp:wrapNone/>
                <wp:docPr id="1229" name="Прямая соединительная линия 12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57200" cy="0"/>
                        </a:xfrm>
                        <a:prstGeom prst="line">
                          <a:avLst/>
                        </a:prstGeom>
                        <a:noFill/>
                        <a:ln w="9360">
                          <a:solidFill>
                            <a:srgbClr val="000000"/>
                          </a:solidFill>
                          <a:miter lim="800000"/>
                          <a:headEnd type="triangle" w="med" len="me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1229" o:spid="_x0000_s1026" style="position:absolute;flip:x;z-index:25197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0.3pt,8.95pt" to="296.3pt,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" strokeweight=".26mm">
                <v:stroke startarrow="block" joinstyle="miter"/>
              </v:line>
            </w:pict>
          </mc:Fallback>
        </mc:AlternateContent>
      </w:r>
      <w:r w:rsidRPr="00B73624">
        <w:rPr>
          <w:sz w:val="20"/>
          <w:szCs w:val="20"/>
        </w:rPr>
        <mc:AlternateContent>
          <mc:Choice Requires="wps">
            <w:drawing>
              <wp:anchor distT="0" distB="0" distL="114300" distR="114300" simplePos="0" relativeHeight="251978752" behindDoc="0" locked="0" layoutInCell="1" allowOverlap="1">
                <wp:simplePos x="0" y="0"/>
                <wp:positionH relativeFrom="column">
                  <wp:posOffset>3305810</wp:posOffset>
                </wp:positionH>
                <wp:positionV relativeFrom="paragraph">
                  <wp:posOffset>113665</wp:posOffset>
                </wp:positionV>
                <wp:extent cx="0" cy="182880"/>
                <wp:effectExtent l="53975" t="8890" r="60325" b="17780"/>
                <wp:wrapNone/>
                <wp:docPr id="1228" name="Прямая соединительная линия 12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2880"/>
                        </a:xfrm>
                        <a:prstGeom prst="line">
                          <a:avLst/>
                        </a:prstGeom>
                        <a:noFill/>
                        <a:ln w="9360">
                          <a:solidFill>
                            <a:srgbClr val="000000"/>
                          </a:solidFill>
                          <a:miter lim="800000"/>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1228" o:spid="_x0000_s1026" style="position:absolute;z-index:25197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0.3pt,8.95pt" to="260.3pt,2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" strokeweight=".26mm">
                <v:stroke endarrow="block" joinstyle="miter"/>
              </v:line>
            </w:pict>
          </mc:Fallback>
        </mc:AlternateContent>
      </w:r>
      <w:r w:rsidRPr="00B73624">
        <w:rPr>
          <w:sz w:val="20"/>
          <w:szCs w:val="20"/>
        </w:rPr>
        <mc:AlternateContent>
          <mc:Choice Requires="wps">
            <w:drawing>
              <wp:anchor distT="0" distB="0" distL="114300" distR="114300" simplePos="0" relativeHeight="251979776" behindDoc="0" locked="0" layoutInCell="1" allowOverlap="1">
                <wp:simplePos x="0" y="0"/>
                <wp:positionH relativeFrom="column">
                  <wp:posOffset>4128770</wp:posOffset>
                </wp:positionH>
                <wp:positionV relativeFrom="paragraph">
                  <wp:posOffset>113665</wp:posOffset>
                </wp:positionV>
                <wp:extent cx="457200" cy="0"/>
                <wp:effectExtent l="19685" t="56515" r="8890" b="57785"/>
                <wp:wrapNone/>
                <wp:docPr id="1227" name="Прямая соединительная линия 12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9360">
                          <a:solidFill>
                            <a:srgbClr val="000000"/>
                          </a:solidFill>
                          <a:miter lim="800000"/>
                          <a:headEnd type="triangle" w="med" len="me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1227" o:spid="_x0000_s1026" style="position:absolute;z-index:25197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5.1pt,8.95pt" to="361.1pt,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" strokeweight=".26mm">
                <v:stroke startarrow="block" joinstyle="miter"/>
              </v:line>
            </w:pict>
          </mc:Fallback>
        </mc:AlternateContent>
      </w:r>
      <w:r w:rsidRPr="00B73624">
        <w:rPr>
          <w:sz w:val="20"/>
          <w:szCs w:val="20"/>
        </w:rPr>
        <mc:AlternateContent>
          <mc:Choice Requires="wps">
            <w:drawing>
              <wp:anchor distT="0" distB="0" distL="114300" distR="114300" simplePos="0" relativeHeight="251980800" behindDoc="0" locked="0" layoutInCell="1" allowOverlap="1">
                <wp:simplePos x="0" y="0"/>
                <wp:positionH relativeFrom="column">
                  <wp:posOffset>4585970</wp:posOffset>
                </wp:positionH>
                <wp:positionV relativeFrom="paragraph">
                  <wp:posOffset>113665</wp:posOffset>
                </wp:positionV>
                <wp:extent cx="0" cy="182880"/>
                <wp:effectExtent l="57785" t="8890" r="56515" b="17780"/>
                <wp:wrapNone/>
                <wp:docPr id="1226" name="Прямая соединительная линия 12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2880"/>
                        </a:xfrm>
                        <a:prstGeom prst="line">
                          <a:avLst/>
                        </a:prstGeom>
                        <a:noFill/>
                        <a:ln w="9360">
                          <a:solidFill>
                            <a:srgbClr val="000000"/>
                          </a:solidFill>
                          <a:miter lim="800000"/>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1226" o:spid="_x0000_s1026" style="position:absolute;z-index:25198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1.1pt,8.95pt" to="361.1pt,2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" strokeweight=".26mm">
                <v:stroke endarrow="block" joinstyle="miter"/>
              </v:line>
            </w:pict>
          </mc:Fallback>
        </mc:AlternateContent>
      </w:r>
      <w:r w:rsidRPr="00B73624">
        <w:rPr>
          <w:sz w:val="20"/>
          <w:szCs w:val="20"/>
        </w:rPr>
        <mc:AlternateContent>
          <mc:Choice Requires="wps">
            <w:drawing>
              <wp:anchor distT="0" distB="0" distL="114300" distR="114300" simplePos="0" relativeHeight="252004352" behindDoc="0" locked="0" layoutInCell="1" allowOverlap="1">
                <wp:simplePos x="0" y="0"/>
                <wp:positionH relativeFrom="column">
                  <wp:posOffset>4951730</wp:posOffset>
                </wp:positionH>
                <wp:positionV relativeFrom="paragraph">
                  <wp:posOffset>22225</wp:posOffset>
                </wp:positionV>
                <wp:extent cx="0" cy="182880"/>
                <wp:effectExtent l="61595" t="22225" r="52705" b="13970"/>
                <wp:wrapNone/>
                <wp:docPr id="1225" name="Прямая соединительная линия 12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82880"/>
                        </a:xfrm>
                        <a:prstGeom prst="line">
                          <a:avLst/>
                        </a:prstGeom>
                        <a:noFill/>
                        <a:ln w="9360">
                          <a:solidFill>
                            <a:srgbClr val="000000"/>
                          </a:solidFill>
                          <a:prstDash val="lgDash"/>
                          <a:miter lim="800000"/>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1225" o:spid="_x0000_s1026" style="position:absolute;flip:y;z-index:25200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89.9pt,1.75pt" to="389.9pt,1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" strokeweight=".26mm">
                <v:stroke dashstyle="longDash" endarrow="block" joinstyle="miter"/>
              </v:line>
            </w:pict>
          </mc:Fallback>
        </mc:AlternateContent>
      </w:r>
    </w:p>
    <w:p w:rsidR="00B73624" w:rsidRPr="00B73624" w:rsidRDefault="00B73624" w:rsidP="00B73624">
      <w:pPr>
        <w:spacing w:after="0" w:line="240" w:lineRule="auto"/>
        <w:rPr>
          <w:sz w:val="20"/>
          <w:szCs w:val="20"/>
          <w:lang w:val="ru-RU"/>
        </w:rPr>
      </w:pPr>
      <w:r w:rsidRPr="00B73624">
        <w:rPr>
          <w:sz w:val="20"/>
          <w:szCs w:val="20"/>
        </w:rPr>
        <mc:AlternateContent>
          <mc:Choice Requires="wps">
            <w:drawing>
              <wp:anchor distT="0" distB="0" distL="114935" distR="114935" simplePos="0" relativeHeight="251939840" behindDoc="0" locked="0" layoutInCell="1" allowOverlap="1">
                <wp:simplePos x="0" y="0"/>
                <wp:positionH relativeFrom="column">
                  <wp:posOffset>2842260</wp:posOffset>
                </wp:positionH>
                <wp:positionV relativeFrom="paragraph">
                  <wp:posOffset>114935</wp:posOffset>
                </wp:positionV>
                <wp:extent cx="652145" cy="377825"/>
                <wp:effectExtent l="9525" t="13970" r="5080" b="8255"/>
                <wp:wrapNone/>
                <wp:docPr id="1224" name="Поле 12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2145" cy="377825"/>
                        </a:xfrm>
                        <a:prstGeom prst="rect">
                          <a:avLst/>
                        </a:prstGeom>
                        <a:solidFill>
                          <a:srgbClr val="FFFFFF">
                            <a:alpha val="0"/>
                          </a:srgbClr>
                        </a:solidFill>
                        <a:ln w="6350" cmpd="sng">
                          <a:solidFill>
                            <a:srgbClr val="000000"/>
                          </a:solidFill>
                          <a:prstDash val="solid"/>
                          <a:miter lim="800000"/>
                          <a:headEnd/>
                          <a:tailEnd/>
                        </a:ln>
                      </wps:spPr>
                      <wps:txbx>
                        <w:txbxContent>
                          <w:p w:rsidR="00054219" w:rsidRDefault="00054219" w:rsidP="00B73624">
                            <w:pPr>
                              <w:rPr>
                                <w:lang w:val="en-US"/>
                              </w:rPr>
                            </w:pPr>
                            <w:r>
                              <w:t xml:space="preserve">1   0   </w:t>
                            </w:r>
                            <w:r>
                              <w:rPr>
                                <w:lang w:val="en-US"/>
                              </w:rPr>
                              <w:t>b</w:t>
                            </w:r>
                          </w:p>
                        </w:txbxContent>
                      </wps:txbx>
                      <wps:bodyPr rot="0" vert="horz" wrap="square" lIns="94615" tIns="48895" rIns="94615" bIns="48895" anchor="t" anchorCtr="0" upright="1">
                        <a:noAutofit/>
                      </wps:bodyPr>
                    </wps:wsp>
                  </a:graphicData>
                </a:graphic>
                <wp14:sizeRelH relativeFrom="page">
                  <wp14:pctWidth>0</wp14:pctWidth>
                </wp14:sizeRelH>
                <wp14:sizeRelV relativeFrom="page">
                  <wp14:pctHeight>0</wp14:pctHeight>
                </wp14:sizeRelV>
              </wp:anchor>
            </w:drawing>
          </mc:Choice>
          <mc:Fallback>
            <w:pict>
              <v:shape id="Поле 1224" o:spid="_x0000_s1167" type="#_x0000_t202" style="position:absolute;margin-left:223.8pt;margin-top:9.05pt;width:51.35pt;height:29.75pt;z-index:251939840;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" strokeweight=".5pt">
                <v:fill opacity="0"/>
                <v:textbox inset="7.45pt,3.85pt,7.45pt,3.85pt">
                  <w:txbxContent>
                    <w:p w:rsidR="00054219" w:rsidRDefault="00054219" w:rsidP="00B73624">
                      <w:pPr>
                        <w:rPr>
                          <w:lang w:val="en-US"/>
                        </w:rPr>
                      </w:pPr>
                      <w:r>
                        <w:t xml:space="preserve">1   0   </w:t>
                      </w:r>
                      <w:r>
                        <w:rPr>
                          <w:lang w:val="en-US"/>
                        </w:rPr>
                        <w:t>b</w:t>
                      </w:r>
                    </w:p>
                  </w:txbxContent>
                </v:textbox>
              </v:shape>
            </w:pict>
          </mc:Fallback>
        </mc:AlternateContent>
      </w:r>
      <w:r w:rsidRPr="00B73624">
        <w:rPr>
          <w:sz w:val="20"/>
          <w:szCs w:val="20"/>
        </w:rPr>
        <mc:AlternateContent>
          <mc:Choice Requires="wps">
            <w:drawing>
              <wp:anchor distT="0" distB="0" distL="114935" distR="114935" simplePos="0" relativeHeight="251942912" behindDoc="0" locked="0" layoutInCell="1" allowOverlap="1">
                <wp:simplePos x="0" y="0"/>
                <wp:positionH relativeFrom="column">
                  <wp:posOffset>4305300</wp:posOffset>
                </wp:positionH>
                <wp:positionV relativeFrom="paragraph">
                  <wp:posOffset>114935</wp:posOffset>
                </wp:positionV>
                <wp:extent cx="652145" cy="377825"/>
                <wp:effectExtent l="5715" t="13970" r="8890" b="8255"/>
                <wp:wrapNone/>
                <wp:docPr id="1223" name="Поле 12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2145" cy="377825"/>
                        </a:xfrm>
                        <a:prstGeom prst="rect">
                          <a:avLst/>
                        </a:prstGeom>
                        <a:solidFill>
                          <a:srgbClr val="FFFFFF">
                            <a:alpha val="0"/>
                          </a:srgbClr>
                        </a:solidFill>
                        <a:ln w="6350" cmpd="sng">
                          <a:solidFill>
                            <a:srgbClr val="000000"/>
                          </a:solidFill>
                          <a:prstDash val="solid"/>
                          <a:miter lim="800000"/>
                          <a:headEnd/>
                          <a:tailEnd/>
                        </a:ln>
                      </wps:spPr>
                      <wps:txbx>
                        <w:txbxContent>
                          <w:p w:rsidR="00054219" w:rsidRDefault="00054219" w:rsidP="00B73624">
                            <w:pPr>
                              <w:rPr>
                                <w:sz w:val="20"/>
                                <w:szCs w:val="20"/>
                                <w:lang w:val="en-US"/>
                              </w:rPr>
                            </w:pPr>
                            <w:r>
                              <w:rPr>
                                <w:sz w:val="20"/>
                                <w:szCs w:val="20"/>
                                <w:lang w:val="en-US"/>
                              </w:rPr>
                              <w:t>1   1     e</w:t>
                            </w:r>
                          </w:p>
                        </w:txbxContent>
                      </wps:txbx>
                      <wps:bodyPr rot="0" vert="horz" wrap="square" lIns="94615" tIns="48895" rIns="94615" bIns="48895" anchor="t" anchorCtr="0" upright="1">
                        <a:noAutofit/>
                      </wps:bodyPr>
                    </wps:wsp>
                  </a:graphicData>
                </a:graphic>
                <wp14:sizeRelH relativeFrom="page">
                  <wp14:pctWidth>0</wp14:pctWidth>
                </wp14:sizeRelH>
                <wp14:sizeRelV relativeFrom="page">
                  <wp14:pctHeight>0</wp14:pctHeight>
                </wp14:sizeRelV>
              </wp:anchor>
            </w:drawing>
          </mc:Choice>
          <mc:Fallback>
            <w:pict>
              <v:shape id="Поле 1223" o:spid="_x0000_s1168" type="#_x0000_t202" style="position:absolute;margin-left:339pt;margin-top:9.05pt;width:51.35pt;height:29.75pt;z-index:251942912;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" strokeweight=".5pt">
                <v:fill opacity="0"/>
                <v:textbox inset="7.45pt,3.85pt,7.45pt,3.85pt">
                  <w:txbxContent>
                    <w:p w:rsidR="00054219" w:rsidRDefault="00054219" w:rsidP="00B73624">
                      <w:pPr>
                        <w:rPr>
                          <w:sz w:val="20"/>
                          <w:szCs w:val="20"/>
                          <w:lang w:val="en-US"/>
                        </w:rPr>
                      </w:pPr>
                      <w:r>
                        <w:rPr>
                          <w:sz w:val="20"/>
                          <w:szCs w:val="20"/>
                          <w:lang w:val="en-US"/>
                        </w:rPr>
                        <w:t>1   1     e</w:t>
                      </w:r>
                    </w:p>
                  </w:txbxContent>
                </v:textbox>
              </v:shape>
            </w:pict>
          </mc:Fallback>
        </mc:AlternateContent>
      </w:r>
      <w:r w:rsidRPr="00B73624">
        <w:rPr>
          <w:sz w:val="20"/>
          <w:szCs w:val="20"/>
        </w:rPr>
        <mc:AlternateContent>
          <mc:Choice Requires="wps">
            <w:drawing>
              <wp:anchor distT="0" distB="0" distL="114300" distR="114300" simplePos="0" relativeHeight="251953152" behindDoc="0" locked="0" layoutInCell="1" allowOverlap="1">
                <wp:simplePos x="0" y="0"/>
                <wp:positionH relativeFrom="column">
                  <wp:posOffset>3214370</wp:posOffset>
                </wp:positionH>
                <wp:positionV relativeFrom="paragraph">
                  <wp:posOffset>121285</wp:posOffset>
                </wp:positionV>
                <wp:extent cx="0" cy="365760"/>
                <wp:effectExtent l="10160" t="10795" r="8890" b="13970"/>
                <wp:wrapNone/>
                <wp:docPr id="1222" name="Прямая соединительная линия 12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65760"/>
                        </a:xfrm>
                        <a:prstGeom prst="line">
                          <a:avLst/>
                        </a:prstGeom>
                        <a:noFill/>
                        <a:ln w="936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1222" o:spid="_x0000_s1026" style="position:absolute;z-index:25195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3.1pt,9.55pt" to="253.1pt,3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" strokeweight=".26mm">
                <v:stroke joinstyle="miter"/>
              </v:line>
            </w:pict>
          </mc:Fallback>
        </mc:AlternateContent>
      </w:r>
      <w:r w:rsidRPr="00B73624">
        <w:rPr>
          <w:sz w:val="20"/>
          <w:szCs w:val="20"/>
        </w:rPr>
        <mc:AlternateContent>
          <mc:Choice Requires="wps">
            <w:drawing>
              <wp:anchor distT="0" distB="0" distL="114300" distR="114300" simplePos="0" relativeHeight="251954176" behindDoc="0" locked="0" layoutInCell="1" allowOverlap="1">
                <wp:simplePos x="0" y="0"/>
                <wp:positionH relativeFrom="column">
                  <wp:posOffset>3031490</wp:posOffset>
                </wp:positionH>
                <wp:positionV relativeFrom="paragraph">
                  <wp:posOffset>121285</wp:posOffset>
                </wp:positionV>
                <wp:extent cx="0" cy="182880"/>
                <wp:effectExtent l="8255" t="10795" r="10795" b="6350"/>
                <wp:wrapNone/>
                <wp:docPr id="1221" name="Прямая соединительная линия 12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2880"/>
                        </a:xfrm>
                        <a:prstGeom prst="line">
                          <a:avLst/>
                        </a:prstGeom>
                        <a:noFill/>
                        <a:ln w="936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1221" o:spid="_x0000_s1026" style="position:absolute;z-index:25195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8.7pt,9.55pt" to="238.7pt,2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" strokeweight=".26mm">
                <v:stroke joinstyle="miter"/>
              </v:line>
            </w:pict>
          </mc:Fallback>
        </mc:AlternateContent>
      </w:r>
      <w:r w:rsidRPr="00B73624">
        <w:rPr>
          <w:sz w:val="20"/>
          <w:szCs w:val="20"/>
        </w:rPr>
        <mc:AlternateContent>
          <mc:Choice Requires="wps">
            <w:drawing>
              <wp:anchor distT="0" distB="0" distL="114300" distR="114300" simplePos="0" relativeHeight="251956224" behindDoc="0" locked="0" layoutInCell="1" allowOverlap="1">
                <wp:simplePos x="0" y="0"/>
                <wp:positionH relativeFrom="column">
                  <wp:posOffset>4677410</wp:posOffset>
                </wp:positionH>
                <wp:positionV relativeFrom="paragraph">
                  <wp:posOffset>121285</wp:posOffset>
                </wp:positionV>
                <wp:extent cx="0" cy="365760"/>
                <wp:effectExtent l="6350" t="10795" r="12700" b="13970"/>
                <wp:wrapNone/>
                <wp:docPr id="1220" name="Прямая соединительная линия 12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65760"/>
                        </a:xfrm>
                        <a:prstGeom prst="line">
                          <a:avLst/>
                        </a:prstGeom>
                        <a:noFill/>
                        <a:ln w="936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1220" o:spid="_x0000_s1026" style="position:absolute;z-index:25195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8.3pt,9.55pt" to="368.3pt,3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" strokeweight=".26mm">
                <v:stroke joinstyle="miter"/>
              </v:line>
            </w:pict>
          </mc:Fallback>
        </mc:AlternateContent>
      </w:r>
      <w:r w:rsidRPr="00B73624">
        <w:rPr>
          <w:sz w:val="20"/>
          <w:szCs w:val="20"/>
        </w:rPr>
        <mc:AlternateContent>
          <mc:Choice Requires="wps">
            <w:drawing>
              <wp:anchor distT="0" distB="0" distL="114300" distR="114300" simplePos="0" relativeHeight="251957248" behindDoc="0" locked="0" layoutInCell="1" allowOverlap="1">
                <wp:simplePos x="0" y="0"/>
                <wp:positionH relativeFrom="column">
                  <wp:posOffset>4494530</wp:posOffset>
                </wp:positionH>
                <wp:positionV relativeFrom="paragraph">
                  <wp:posOffset>121285</wp:posOffset>
                </wp:positionV>
                <wp:extent cx="0" cy="182880"/>
                <wp:effectExtent l="13970" t="10795" r="5080" b="6350"/>
                <wp:wrapNone/>
                <wp:docPr id="1219" name="Прямая соединительная линия 12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2880"/>
                        </a:xfrm>
                        <a:prstGeom prst="line">
                          <a:avLst/>
                        </a:prstGeom>
                        <a:noFill/>
                        <a:ln w="936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1219" o:spid="_x0000_s1026" style="position:absolute;z-index:25195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3.9pt,9.55pt" to="353.9pt,2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" strokeweight=".26mm">
                <v:stroke joinstyle="miter"/>
              </v:line>
            </w:pict>
          </mc:Fallback>
        </mc:AlternateContent>
      </w:r>
      <w:r w:rsidRPr="00B73624">
        <w:rPr>
          <w:sz w:val="20"/>
          <w:szCs w:val="20"/>
        </w:rPr>
        <mc:AlternateContent>
          <mc:Choice Requires="wps">
            <w:drawing>
              <wp:anchor distT="0" distB="0" distL="114300" distR="114300" simplePos="0" relativeHeight="251996160" behindDoc="0" locked="0" layoutInCell="1" allowOverlap="1">
                <wp:simplePos x="0" y="0"/>
                <wp:positionH relativeFrom="column">
                  <wp:posOffset>3671570</wp:posOffset>
                </wp:positionH>
                <wp:positionV relativeFrom="paragraph">
                  <wp:posOffset>29845</wp:posOffset>
                </wp:positionV>
                <wp:extent cx="0" cy="365760"/>
                <wp:effectExtent l="57785" t="14605" r="56515" b="10160"/>
                <wp:wrapNone/>
                <wp:docPr id="1218" name="Прямая соединительная линия 12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365760"/>
                        </a:xfrm>
                        <a:prstGeom prst="line">
                          <a:avLst/>
                        </a:prstGeom>
                        <a:noFill/>
                        <a:ln w="9360">
                          <a:solidFill>
                            <a:srgbClr val="000000"/>
                          </a:solidFill>
                          <a:prstDash val="lgDash"/>
                          <a:miter lim="800000"/>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1218" o:spid="_x0000_s1026" style="position:absolute;flip:y;z-index:25199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9.1pt,2.35pt" to="289.1pt,3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" strokeweight=".26mm">
                <v:stroke dashstyle="longDash" endarrow="block" joinstyle="miter"/>
              </v:line>
            </w:pict>
          </mc:Fallback>
        </mc:AlternateContent>
      </w:r>
      <w:r w:rsidRPr="00B73624">
        <w:rPr>
          <w:sz w:val="20"/>
          <w:szCs w:val="20"/>
        </w:rPr>
        <mc:AlternateContent>
          <mc:Choice Requires="wps">
            <w:drawing>
              <wp:anchor distT="0" distB="0" distL="114300" distR="114300" simplePos="0" relativeHeight="251997184" behindDoc="0" locked="0" layoutInCell="1" allowOverlap="1">
                <wp:simplePos x="0" y="0"/>
                <wp:positionH relativeFrom="column">
                  <wp:posOffset>3763010</wp:posOffset>
                </wp:positionH>
                <wp:positionV relativeFrom="paragraph">
                  <wp:posOffset>29845</wp:posOffset>
                </wp:positionV>
                <wp:extent cx="0" cy="822960"/>
                <wp:effectExtent l="53975" t="14605" r="60325" b="10160"/>
                <wp:wrapNone/>
                <wp:docPr id="1217" name="Прямая соединительная линия 12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822960"/>
                        </a:xfrm>
                        <a:prstGeom prst="line">
                          <a:avLst/>
                        </a:prstGeom>
                        <a:noFill/>
                        <a:ln w="9360">
                          <a:solidFill>
                            <a:srgbClr val="000000"/>
                          </a:solidFill>
                          <a:prstDash val="lgDash"/>
                          <a:miter lim="800000"/>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1217" o:spid="_x0000_s1026" style="position:absolute;flip:y;z-index:25199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6.3pt,2.35pt" to="296.3pt,6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" strokeweight=".26mm">
                <v:stroke dashstyle="longDash" endarrow="block" joinstyle="miter"/>
              </v:line>
            </w:pict>
          </mc:Fallback>
        </mc:AlternateContent>
      </w:r>
      <w:r w:rsidRPr="00B73624">
        <w:rPr>
          <w:sz w:val="20"/>
          <w:szCs w:val="20"/>
        </w:rPr>
        <mc:AlternateContent>
          <mc:Choice Requires="wps">
            <w:drawing>
              <wp:anchor distT="0" distB="0" distL="114300" distR="114300" simplePos="0" relativeHeight="252002304" behindDoc="0" locked="0" layoutInCell="1" allowOverlap="1">
                <wp:simplePos x="0" y="0"/>
                <wp:positionH relativeFrom="column">
                  <wp:posOffset>5591810</wp:posOffset>
                </wp:positionH>
                <wp:positionV relativeFrom="paragraph">
                  <wp:posOffset>29845</wp:posOffset>
                </wp:positionV>
                <wp:extent cx="0" cy="822960"/>
                <wp:effectExtent l="6350" t="5080" r="12700" b="10160"/>
                <wp:wrapNone/>
                <wp:docPr id="1216" name="Прямая соединительная линия 12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822960"/>
                        </a:xfrm>
                        <a:prstGeom prst="line">
                          <a:avLst/>
                        </a:prstGeom>
                        <a:noFill/>
                        <a:ln w="9360">
                          <a:solidFill>
                            <a:srgbClr val="000000"/>
                          </a:solidFill>
                          <a:prstDash val="lgDash"/>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1216" o:spid="_x0000_s1026" style="position:absolute;flip:y;z-index:25200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40.3pt,2.35pt" to="440.3pt,6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" strokeweight=".26mm">
                <v:stroke dashstyle="longDash" joinstyle="miter"/>
              </v:line>
            </w:pict>
          </mc:Fallback>
        </mc:AlternateContent>
      </w:r>
      <w:r w:rsidRPr="00B73624">
        <w:rPr>
          <w:sz w:val="20"/>
          <w:szCs w:val="20"/>
        </w:rPr>
        <mc:AlternateContent>
          <mc:Choice Requires="wps">
            <w:drawing>
              <wp:anchor distT="0" distB="0" distL="114300" distR="114300" simplePos="0" relativeHeight="252003328" behindDoc="0" locked="0" layoutInCell="1" allowOverlap="1">
                <wp:simplePos x="0" y="0"/>
                <wp:positionH relativeFrom="column">
                  <wp:posOffset>4951730</wp:posOffset>
                </wp:positionH>
                <wp:positionV relativeFrom="paragraph">
                  <wp:posOffset>29845</wp:posOffset>
                </wp:positionV>
                <wp:extent cx="640080" cy="0"/>
                <wp:effectExtent l="13970" t="5080" r="12700" b="13970"/>
                <wp:wrapNone/>
                <wp:docPr id="1215" name="Прямая соединительная линия 12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40080" cy="0"/>
                        </a:xfrm>
                        <a:prstGeom prst="line">
                          <a:avLst/>
                        </a:prstGeom>
                        <a:noFill/>
                        <a:ln w="9360">
                          <a:solidFill>
                            <a:srgbClr val="000000"/>
                          </a:solidFill>
                          <a:prstDash val="lgDash"/>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1215" o:spid="_x0000_s1026" style="position:absolute;flip:x;z-index:25200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89.9pt,2.35pt" to="440.3pt,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" strokeweight=".26mm">
                <v:stroke dashstyle="longDash" joinstyle="miter"/>
              </v:line>
            </w:pict>
          </mc:Fallback>
        </mc:AlternateContent>
      </w:r>
    </w:p>
    <w:p w:rsidR="00B73624" w:rsidRPr="00B73624" w:rsidRDefault="00B73624" w:rsidP="00B73624">
      <w:pPr>
        <w:spacing w:after="0" w:line="240" w:lineRule="auto"/>
        <w:rPr>
          <w:sz w:val="20"/>
          <w:szCs w:val="20"/>
          <w:lang w:val="ru-RU"/>
        </w:rPr>
      </w:pPr>
      <w:r w:rsidRPr="00B73624">
        <w:rPr>
          <w:sz w:val="20"/>
          <w:szCs w:val="20"/>
        </w:rPr>
        <mc:AlternateContent>
          <mc:Choice Requires="wps">
            <w:drawing>
              <wp:anchor distT="0" distB="0" distL="114935" distR="114935" simplePos="0" relativeHeight="251933696" behindDoc="0" locked="0" layoutInCell="1" allowOverlap="1">
                <wp:simplePos x="0" y="0"/>
                <wp:positionH relativeFrom="column">
                  <wp:posOffset>13970</wp:posOffset>
                </wp:positionH>
                <wp:positionV relativeFrom="paragraph">
                  <wp:posOffset>37465</wp:posOffset>
                </wp:positionV>
                <wp:extent cx="2102485" cy="822325"/>
                <wp:effectExtent l="635" t="6985" r="1905" b="8890"/>
                <wp:wrapNone/>
                <wp:docPr id="1214" name="Поле 12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02485" cy="82232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54219" w:rsidRDefault="00054219" w:rsidP="00B73624">
                            <w:pPr>
                              <w:pStyle w:val="a5"/>
                            </w:pPr>
                            <w:r>
                              <w:t xml:space="preserve">При его симметричном прохождении получаем следующий список вершин: </w:t>
                            </w:r>
                            <w:r>
                              <w:rPr>
                                <w:lang w:val="en-US"/>
                              </w:rPr>
                              <w:t>c</w:t>
                            </w:r>
                            <w:r>
                              <w:t xml:space="preserve">, </w:t>
                            </w:r>
                            <w:r>
                              <w:rPr>
                                <w:lang w:val="en-US"/>
                              </w:rPr>
                              <w:t>b</w:t>
                            </w:r>
                            <w:r>
                              <w:t xml:space="preserve">, </w:t>
                            </w:r>
                            <w:r>
                              <w:rPr>
                                <w:lang w:val="en-US"/>
                              </w:rPr>
                              <w:t>a</w:t>
                            </w:r>
                            <w:r>
                              <w:t xml:space="preserve">, </w:t>
                            </w:r>
                            <w:r>
                              <w:rPr>
                                <w:lang w:val="en-US"/>
                              </w:rPr>
                              <w:t>d</w:t>
                            </w:r>
                            <w:r>
                              <w:t xml:space="preserve">, </w:t>
                            </w:r>
                            <w:r>
                              <w:rPr>
                                <w:lang w:val="en-US"/>
                              </w:rPr>
                              <w:t>g</w:t>
                            </w:r>
                            <w:r>
                              <w:t xml:space="preserve">, </w:t>
                            </w:r>
                            <w:r>
                              <w:rPr>
                                <w:lang w:val="en-US"/>
                              </w:rPr>
                              <w:t>e</w:t>
                            </w:r>
                            <w:r>
                              <w:t xml:space="preserve">, </w:t>
                            </w:r>
                            <w:r>
                              <w:rPr>
                                <w:lang w:val="en-US"/>
                              </w:rPr>
                              <w:t>f</w:t>
                            </w:r>
                            <w: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Поле 1214" o:spid="_x0000_s1169" type="#_x0000_t202" style="position:absolute;margin-left:1.1pt;margin-top:2.95pt;width:165.55pt;height:64.75pt;z-index:251933696;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" stroked="f">
                <v:fill opacity="0"/>
                <v:textbox inset="0,0,0,0">
                  <w:txbxContent>
                    <w:p w:rsidR="00054219" w:rsidRDefault="00054219" w:rsidP="00B73624">
                      <w:pPr>
                        <w:pStyle w:val="a5"/>
                      </w:pPr>
                      <w:r>
                        <w:t xml:space="preserve">При его симметричном прохождении получаем следующий список вершин: </w:t>
                      </w:r>
                      <w:r>
                        <w:rPr>
                          <w:lang w:val="en-US"/>
                        </w:rPr>
                        <w:t>c</w:t>
                      </w:r>
                      <w:r>
                        <w:t xml:space="preserve">, </w:t>
                      </w:r>
                      <w:r>
                        <w:rPr>
                          <w:lang w:val="en-US"/>
                        </w:rPr>
                        <w:t>b</w:t>
                      </w:r>
                      <w:r>
                        <w:t xml:space="preserve">, </w:t>
                      </w:r>
                      <w:r>
                        <w:rPr>
                          <w:lang w:val="en-US"/>
                        </w:rPr>
                        <w:t>a</w:t>
                      </w:r>
                      <w:r>
                        <w:t xml:space="preserve">, </w:t>
                      </w:r>
                      <w:r>
                        <w:rPr>
                          <w:lang w:val="en-US"/>
                        </w:rPr>
                        <w:t>d</w:t>
                      </w:r>
                      <w:r>
                        <w:t xml:space="preserve">, </w:t>
                      </w:r>
                      <w:r>
                        <w:rPr>
                          <w:lang w:val="en-US"/>
                        </w:rPr>
                        <w:t>g</w:t>
                      </w:r>
                      <w:r>
                        <w:t xml:space="preserve">, </w:t>
                      </w:r>
                      <w:r>
                        <w:rPr>
                          <w:lang w:val="en-US"/>
                        </w:rPr>
                        <w:t>e</w:t>
                      </w:r>
                      <w:r>
                        <w:t xml:space="preserve">, </w:t>
                      </w:r>
                      <w:r>
                        <w:rPr>
                          <w:lang w:val="en-US"/>
                        </w:rPr>
                        <w:t>f</w:t>
                      </w:r>
                      <w:r>
                        <w:t>.</w:t>
                      </w:r>
                    </w:p>
                  </w:txbxContent>
                </v:textbox>
              </v:shape>
            </w:pict>
          </mc:Fallback>
        </mc:AlternateContent>
      </w:r>
      <w:r w:rsidRPr="00B73624">
        <w:rPr>
          <w:sz w:val="20"/>
          <w:szCs w:val="20"/>
        </w:rPr>
        <mc:AlternateContent>
          <mc:Choice Requires="wps">
            <w:drawing>
              <wp:anchor distT="0" distB="0" distL="114300" distR="114300" simplePos="0" relativeHeight="251952128" behindDoc="0" locked="0" layoutInCell="1" allowOverlap="1">
                <wp:simplePos x="0" y="0"/>
                <wp:positionH relativeFrom="column">
                  <wp:posOffset>2848610</wp:posOffset>
                </wp:positionH>
                <wp:positionV relativeFrom="paragraph">
                  <wp:posOffset>128905</wp:posOffset>
                </wp:positionV>
                <wp:extent cx="640080" cy="0"/>
                <wp:effectExtent l="6350" t="12700" r="10795" b="6350"/>
                <wp:wrapNone/>
                <wp:docPr id="1213" name="Прямая соединительная линия 12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 cy="0"/>
                        </a:xfrm>
                        <a:prstGeom prst="line">
                          <a:avLst/>
                        </a:prstGeom>
                        <a:noFill/>
                        <a:ln w="936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1213" o:spid="_x0000_s1026" style="position:absolute;z-index:25195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4.3pt,10.15pt" to="274.7pt,1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" strokeweight=".26mm">
                <v:stroke joinstyle="miter"/>
              </v:line>
            </w:pict>
          </mc:Fallback>
        </mc:AlternateContent>
      </w:r>
      <w:r w:rsidRPr="00B73624">
        <w:rPr>
          <w:sz w:val="20"/>
          <w:szCs w:val="20"/>
        </w:rPr>
        <mc:AlternateContent>
          <mc:Choice Requires="wps">
            <w:drawing>
              <wp:anchor distT="0" distB="0" distL="114300" distR="114300" simplePos="0" relativeHeight="251955200" behindDoc="0" locked="0" layoutInCell="1" allowOverlap="1">
                <wp:simplePos x="0" y="0"/>
                <wp:positionH relativeFrom="column">
                  <wp:posOffset>4311650</wp:posOffset>
                </wp:positionH>
                <wp:positionV relativeFrom="paragraph">
                  <wp:posOffset>128905</wp:posOffset>
                </wp:positionV>
                <wp:extent cx="640080" cy="0"/>
                <wp:effectExtent l="12065" t="12700" r="5080" b="6350"/>
                <wp:wrapNone/>
                <wp:docPr id="1212" name="Прямая соединительная линия 12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 cy="0"/>
                        </a:xfrm>
                        <a:prstGeom prst="line">
                          <a:avLst/>
                        </a:prstGeom>
                        <a:noFill/>
                        <a:ln w="936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1212" o:spid="_x0000_s1026" style="position:absolute;z-index:25195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9.5pt,10.15pt" to="389.9pt,1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" strokeweight=".26mm">
                <v:stroke joinstyle="miter"/>
              </v:line>
            </w:pict>
          </mc:Fallback>
        </mc:AlternateContent>
      </w:r>
    </w:p>
    <w:p w:rsidR="00B73624" w:rsidRPr="00B73624" w:rsidRDefault="00B73624" w:rsidP="00B73624">
      <w:pPr>
        <w:spacing w:after="0" w:line="240" w:lineRule="auto"/>
        <w:rPr>
          <w:sz w:val="20"/>
          <w:szCs w:val="20"/>
          <w:lang w:val="ru-RU"/>
        </w:rPr>
      </w:pPr>
      <w:r w:rsidRPr="00B73624">
        <w:rPr>
          <w:sz w:val="20"/>
          <w:szCs w:val="20"/>
        </w:rPr>
        <mc:AlternateContent>
          <mc:Choice Requires="wps">
            <w:drawing>
              <wp:anchor distT="0" distB="0" distL="114300" distR="114300" simplePos="0" relativeHeight="251981824" behindDoc="0" locked="0" layoutInCell="1" allowOverlap="1">
                <wp:simplePos x="0" y="0"/>
                <wp:positionH relativeFrom="column">
                  <wp:posOffset>2757170</wp:posOffset>
                </wp:positionH>
                <wp:positionV relativeFrom="paragraph">
                  <wp:posOffset>46990</wp:posOffset>
                </wp:positionV>
                <wp:extent cx="274320" cy="0"/>
                <wp:effectExtent l="10160" t="58420" r="20320" b="55880"/>
                <wp:wrapNone/>
                <wp:docPr id="1211" name="Прямая соединительная линия 12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74320" cy="0"/>
                        </a:xfrm>
                        <a:prstGeom prst="line">
                          <a:avLst/>
                        </a:prstGeom>
                        <a:noFill/>
                        <a:ln w="9360">
                          <a:solidFill>
                            <a:srgbClr val="000000"/>
                          </a:solidFill>
                          <a:miter lim="800000"/>
                          <a:headEnd type="triangle" w="med" len="me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1211" o:spid="_x0000_s1026" style="position:absolute;flip:x;z-index:25198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7.1pt,3.7pt" to="238.7pt,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" strokeweight=".26mm">
                <v:stroke startarrow="block" joinstyle="miter"/>
              </v:line>
            </w:pict>
          </mc:Fallback>
        </mc:AlternateContent>
      </w:r>
      <w:r w:rsidRPr="00B73624">
        <w:rPr>
          <w:sz w:val="20"/>
          <w:szCs w:val="20"/>
        </w:rPr>
        <mc:AlternateContent>
          <mc:Choice Requires="wps">
            <w:drawing>
              <wp:anchor distT="0" distB="0" distL="114300" distR="114300" simplePos="0" relativeHeight="251982848" behindDoc="0" locked="0" layoutInCell="1" allowOverlap="1">
                <wp:simplePos x="0" y="0"/>
                <wp:positionH relativeFrom="column">
                  <wp:posOffset>2757170</wp:posOffset>
                </wp:positionH>
                <wp:positionV relativeFrom="paragraph">
                  <wp:posOffset>45085</wp:posOffset>
                </wp:positionV>
                <wp:extent cx="0" cy="182880"/>
                <wp:effectExtent l="57785" t="8890" r="56515" b="17780"/>
                <wp:wrapNone/>
                <wp:docPr id="1210" name="Прямая соединительная линия 12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2880"/>
                        </a:xfrm>
                        <a:prstGeom prst="line">
                          <a:avLst/>
                        </a:prstGeom>
                        <a:noFill/>
                        <a:ln w="9360">
                          <a:solidFill>
                            <a:srgbClr val="000000"/>
                          </a:solidFill>
                          <a:miter lim="800000"/>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1210" o:spid="_x0000_s1026" style="position:absolute;z-index:25198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7.1pt,3.55pt" to="217.1pt,1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" strokeweight=".26mm">
                <v:stroke endarrow="block" joinstyle="miter"/>
              </v:line>
            </w:pict>
          </mc:Fallback>
        </mc:AlternateContent>
      </w:r>
      <w:r w:rsidRPr="00B73624">
        <w:rPr>
          <w:sz w:val="20"/>
          <w:szCs w:val="20"/>
        </w:rPr>
        <mc:AlternateContent>
          <mc:Choice Requires="wps">
            <w:drawing>
              <wp:anchor distT="0" distB="0" distL="114300" distR="114300" simplePos="0" relativeHeight="251983872" behindDoc="0" locked="0" layoutInCell="1" allowOverlap="1">
                <wp:simplePos x="0" y="0"/>
                <wp:positionH relativeFrom="column">
                  <wp:posOffset>4128770</wp:posOffset>
                </wp:positionH>
                <wp:positionV relativeFrom="paragraph">
                  <wp:posOffset>45085</wp:posOffset>
                </wp:positionV>
                <wp:extent cx="365760" cy="1905"/>
                <wp:effectExtent l="10160" t="56515" r="14605" b="55880"/>
                <wp:wrapNone/>
                <wp:docPr id="1209" name="Прямая соединительная линия 12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365760" cy="1905"/>
                        </a:xfrm>
                        <a:prstGeom prst="line">
                          <a:avLst/>
                        </a:prstGeom>
                        <a:noFill/>
                        <a:ln w="9360">
                          <a:solidFill>
                            <a:srgbClr val="000000"/>
                          </a:solidFill>
                          <a:miter lim="800000"/>
                          <a:headEnd type="triangle" w="med" len="me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1209" o:spid="_x0000_s1026" style="position:absolute;flip:x y;z-index:25198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5.1pt,3.55pt" to="353.9pt,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" strokeweight=".26mm">
                <v:stroke startarrow="block" joinstyle="miter"/>
              </v:line>
            </w:pict>
          </mc:Fallback>
        </mc:AlternateContent>
      </w:r>
      <w:r w:rsidRPr="00B73624">
        <w:rPr>
          <w:sz w:val="20"/>
          <w:szCs w:val="20"/>
        </w:rPr>
        <mc:AlternateContent>
          <mc:Choice Requires="wps">
            <w:drawing>
              <wp:anchor distT="0" distB="0" distL="114300" distR="114300" simplePos="0" relativeHeight="251984896" behindDoc="0" locked="0" layoutInCell="1" allowOverlap="1">
                <wp:simplePos x="0" y="0"/>
                <wp:positionH relativeFrom="column">
                  <wp:posOffset>4128770</wp:posOffset>
                </wp:positionH>
                <wp:positionV relativeFrom="paragraph">
                  <wp:posOffset>45085</wp:posOffset>
                </wp:positionV>
                <wp:extent cx="0" cy="182880"/>
                <wp:effectExtent l="57785" t="8890" r="56515" b="17780"/>
                <wp:wrapNone/>
                <wp:docPr id="1208" name="Прямая соединительная линия 12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2880"/>
                        </a:xfrm>
                        <a:prstGeom prst="line">
                          <a:avLst/>
                        </a:prstGeom>
                        <a:noFill/>
                        <a:ln w="9360">
                          <a:solidFill>
                            <a:srgbClr val="000000"/>
                          </a:solidFill>
                          <a:miter lim="800000"/>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1208" o:spid="_x0000_s1026" style="position:absolute;z-index:25198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5.1pt,3.55pt" to="325.1pt,1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" strokeweight=".26mm">
                <v:stroke endarrow="block" joinstyle="miter"/>
              </v:line>
            </w:pict>
          </mc:Fallback>
        </mc:AlternateContent>
      </w:r>
      <w:r w:rsidRPr="00B73624">
        <w:rPr>
          <w:sz w:val="20"/>
          <w:szCs w:val="20"/>
        </w:rPr>
        <mc:AlternateContent>
          <mc:Choice Requires="wps">
            <w:drawing>
              <wp:anchor distT="0" distB="0" distL="114300" distR="114300" simplePos="0" relativeHeight="251985920" behindDoc="0" locked="0" layoutInCell="1" allowOverlap="1">
                <wp:simplePos x="0" y="0"/>
                <wp:positionH relativeFrom="column">
                  <wp:posOffset>4770755</wp:posOffset>
                </wp:positionH>
                <wp:positionV relativeFrom="paragraph">
                  <wp:posOffset>46990</wp:posOffset>
                </wp:positionV>
                <wp:extent cx="365760" cy="0"/>
                <wp:effectExtent l="23495" t="58420" r="10795" b="55880"/>
                <wp:wrapNone/>
                <wp:docPr id="1207" name="Прямая соединительная линия 12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5760" cy="0"/>
                        </a:xfrm>
                        <a:prstGeom prst="line">
                          <a:avLst/>
                        </a:prstGeom>
                        <a:noFill/>
                        <a:ln w="9360">
                          <a:solidFill>
                            <a:srgbClr val="000000"/>
                          </a:solidFill>
                          <a:miter lim="800000"/>
                          <a:headEnd type="triangle" w="med" len="me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1207" o:spid="_x0000_s1026" style="position:absolute;z-index:25198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5.65pt,3.7pt" to="404.45pt,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" strokeweight=".26mm">
                <v:stroke startarrow="block" joinstyle="miter"/>
              </v:line>
            </w:pict>
          </mc:Fallback>
        </mc:AlternateContent>
      </w:r>
      <w:r w:rsidRPr="00B73624">
        <w:rPr>
          <w:sz w:val="20"/>
          <w:szCs w:val="20"/>
        </w:rPr>
        <mc:AlternateContent>
          <mc:Choice Requires="wps">
            <w:drawing>
              <wp:anchor distT="0" distB="0" distL="114300" distR="114300" simplePos="0" relativeHeight="251986944" behindDoc="0" locked="0" layoutInCell="1" allowOverlap="1">
                <wp:simplePos x="0" y="0"/>
                <wp:positionH relativeFrom="column">
                  <wp:posOffset>5134610</wp:posOffset>
                </wp:positionH>
                <wp:positionV relativeFrom="paragraph">
                  <wp:posOffset>45085</wp:posOffset>
                </wp:positionV>
                <wp:extent cx="0" cy="182880"/>
                <wp:effectExtent l="53975" t="8890" r="60325" b="17780"/>
                <wp:wrapNone/>
                <wp:docPr id="1206" name="Прямая соединительная линия 12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2880"/>
                        </a:xfrm>
                        <a:prstGeom prst="line">
                          <a:avLst/>
                        </a:prstGeom>
                        <a:noFill/>
                        <a:ln w="9360">
                          <a:solidFill>
                            <a:srgbClr val="000000"/>
                          </a:solidFill>
                          <a:miter lim="800000"/>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1206" o:spid="_x0000_s1026" style="position:absolute;z-index:25198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04.3pt,3.55pt" to="404.3pt,1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" strokeweight=".26mm">
                <v:stroke endarrow="block" joinstyle="miter"/>
              </v:line>
            </w:pict>
          </mc:Fallback>
        </mc:AlternateContent>
      </w:r>
      <w:r w:rsidRPr="00B73624">
        <w:rPr>
          <w:sz w:val="20"/>
          <w:szCs w:val="20"/>
        </w:rPr>
        <mc:AlternateContent>
          <mc:Choice Requires="wps">
            <w:drawing>
              <wp:anchor distT="0" distB="0" distL="114300" distR="114300" simplePos="0" relativeHeight="251994112" behindDoc="0" locked="0" layoutInCell="1" allowOverlap="1">
                <wp:simplePos x="0" y="0"/>
                <wp:positionH relativeFrom="column">
                  <wp:posOffset>3305810</wp:posOffset>
                </wp:positionH>
                <wp:positionV relativeFrom="paragraph">
                  <wp:posOffset>136525</wp:posOffset>
                </wp:positionV>
                <wp:extent cx="0" cy="365760"/>
                <wp:effectExtent l="53975" t="14605" r="60325" b="10160"/>
                <wp:wrapNone/>
                <wp:docPr id="1205" name="Прямая соединительная линия 12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365760"/>
                        </a:xfrm>
                        <a:prstGeom prst="line">
                          <a:avLst/>
                        </a:prstGeom>
                        <a:noFill/>
                        <a:ln w="9360">
                          <a:solidFill>
                            <a:srgbClr val="000000"/>
                          </a:solidFill>
                          <a:prstDash val="lgDash"/>
                          <a:miter lim="800000"/>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1205" o:spid="_x0000_s1026" style="position:absolute;flip:y;z-index:25199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0.3pt,10.75pt" to="260.3pt,3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" strokeweight=".26mm">
                <v:stroke dashstyle="longDash" endarrow="block" joinstyle="miter"/>
              </v:line>
            </w:pict>
          </mc:Fallback>
        </mc:AlternateContent>
      </w:r>
      <w:r w:rsidRPr="00B73624">
        <w:rPr>
          <w:sz w:val="20"/>
          <w:szCs w:val="20"/>
        </w:rPr>
        <mc:AlternateContent>
          <mc:Choice Requires="wps">
            <w:drawing>
              <wp:anchor distT="0" distB="0" distL="114300" distR="114300" simplePos="0" relativeHeight="251995136" behindDoc="0" locked="0" layoutInCell="1" allowOverlap="1">
                <wp:simplePos x="0" y="0"/>
                <wp:positionH relativeFrom="column">
                  <wp:posOffset>3305810</wp:posOffset>
                </wp:positionH>
                <wp:positionV relativeFrom="paragraph">
                  <wp:posOffset>46990</wp:posOffset>
                </wp:positionV>
                <wp:extent cx="365760" cy="0"/>
                <wp:effectExtent l="15875" t="58420" r="8890" b="55880"/>
                <wp:wrapNone/>
                <wp:docPr id="1204" name="Прямая соединительная линия 12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5760" cy="0"/>
                        </a:xfrm>
                        <a:prstGeom prst="line">
                          <a:avLst/>
                        </a:prstGeom>
                        <a:noFill/>
                        <a:ln w="9360">
                          <a:solidFill>
                            <a:srgbClr val="000000"/>
                          </a:solidFill>
                          <a:prstDash val="lgDash"/>
                          <a:miter lim="800000"/>
                          <a:headEnd type="triangle" w="med" len="me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1204" o:spid="_x0000_s1026" style="position:absolute;z-index:25199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0.3pt,3.7pt" to="289.1pt,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" strokeweight=".26mm">
                <v:stroke dashstyle="longDash" startarrow="block" joinstyle="miter"/>
              </v:line>
            </w:pict>
          </mc:Fallback>
        </mc:AlternateContent>
      </w:r>
      <w:r w:rsidRPr="00B73624">
        <w:rPr>
          <w:sz w:val="20"/>
          <w:szCs w:val="20"/>
        </w:rPr>
        <mc:AlternateContent>
          <mc:Choice Requires="wps">
            <w:drawing>
              <wp:anchor distT="0" distB="0" distL="114300" distR="114300" simplePos="0" relativeHeight="252006400" behindDoc="0" locked="0" layoutInCell="1" allowOverlap="1">
                <wp:simplePos x="0" y="0"/>
                <wp:positionH relativeFrom="column">
                  <wp:posOffset>4770755</wp:posOffset>
                </wp:positionH>
                <wp:positionV relativeFrom="paragraph">
                  <wp:posOffset>136525</wp:posOffset>
                </wp:positionV>
                <wp:extent cx="0" cy="365760"/>
                <wp:effectExtent l="61595" t="14605" r="52705" b="10160"/>
                <wp:wrapNone/>
                <wp:docPr id="1203" name="Прямая соединительная линия 12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365760"/>
                        </a:xfrm>
                        <a:prstGeom prst="line">
                          <a:avLst/>
                        </a:prstGeom>
                        <a:noFill/>
                        <a:ln w="9360">
                          <a:solidFill>
                            <a:srgbClr val="000000"/>
                          </a:solidFill>
                          <a:prstDash val="lgDash"/>
                          <a:miter lim="800000"/>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1203" o:spid="_x0000_s1026" style="position:absolute;flip:y;z-index:25200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5.65pt,10.75pt" to="375.65pt,3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" strokeweight=".26mm">
                <v:stroke dashstyle="longDash" endarrow="block" joinstyle="miter"/>
              </v:line>
            </w:pict>
          </mc:Fallback>
        </mc:AlternateContent>
      </w:r>
      <w:r w:rsidRPr="00B73624">
        <w:rPr>
          <w:sz w:val="20"/>
          <w:szCs w:val="20"/>
        </w:rPr>
        <mc:AlternateContent>
          <mc:Choice Requires="wps">
            <w:drawing>
              <wp:anchor distT="0" distB="0" distL="114300" distR="114300" simplePos="0" relativeHeight="252010496" behindDoc="0" locked="0" layoutInCell="1" allowOverlap="1">
                <wp:simplePos x="0" y="0"/>
                <wp:positionH relativeFrom="column">
                  <wp:posOffset>4585970</wp:posOffset>
                </wp:positionH>
                <wp:positionV relativeFrom="paragraph">
                  <wp:posOffset>136525</wp:posOffset>
                </wp:positionV>
                <wp:extent cx="0" cy="548640"/>
                <wp:effectExtent l="57785" t="14605" r="56515" b="8255"/>
                <wp:wrapNone/>
                <wp:docPr id="1202" name="Прямая соединительная линия 12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48640"/>
                        </a:xfrm>
                        <a:prstGeom prst="line">
                          <a:avLst/>
                        </a:prstGeom>
                        <a:noFill/>
                        <a:ln w="9360">
                          <a:solidFill>
                            <a:srgbClr val="000000"/>
                          </a:solidFill>
                          <a:prstDash val="lgDash"/>
                          <a:miter lim="800000"/>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1202" o:spid="_x0000_s1026" style="position:absolute;flip:y;z-index:25201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1.1pt,10.75pt" to="361.1pt,5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" strokeweight=".26mm">
                <v:stroke dashstyle="longDash" endarrow="block" joinstyle="miter"/>
              </v:line>
            </w:pict>
          </mc:Fallback>
        </mc:AlternateContent>
      </w:r>
    </w:p>
    <w:p w:rsidR="00B73624" w:rsidRPr="00B73624" w:rsidRDefault="00B73624" w:rsidP="00B73624">
      <w:pPr>
        <w:spacing w:after="0" w:line="240" w:lineRule="auto"/>
        <w:rPr>
          <w:sz w:val="20"/>
          <w:szCs w:val="20"/>
          <w:lang w:val="ru-RU"/>
        </w:rPr>
      </w:pPr>
      <w:r w:rsidRPr="00B73624">
        <w:rPr>
          <w:sz w:val="20"/>
          <w:szCs w:val="20"/>
        </w:rPr>
        <mc:AlternateContent>
          <mc:Choice Requires="wps">
            <w:drawing>
              <wp:anchor distT="0" distB="0" distL="114935" distR="114935" simplePos="0" relativeHeight="251940864" behindDoc="0" locked="0" layoutInCell="1" allowOverlap="1">
                <wp:simplePos x="0" y="0"/>
                <wp:positionH relativeFrom="column">
                  <wp:posOffset>2476500</wp:posOffset>
                </wp:positionH>
                <wp:positionV relativeFrom="paragraph">
                  <wp:posOffset>46355</wp:posOffset>
                </wp:positionV>
                <wp:extent cx="652145" cy="377825"/>
                <wp:effectExtent l="5715" t="13970" r="8890" b="8255"/>
                <wp:wrapNone/>
                <wp:docPr id="1201" name="Поле 12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2145" cy="377825"/>
                        </a:xfrm>
                        <a:prstGeom prst="rect">
                          <a:avLst/>
                        </a:prstGeom>
                        <a:solidFill>
                          <a:srgbClr val="FFFFFF">
                            <a:alpha val="0"/>
                          </a:srgbClr>
                        </a:solidFill>
                        <a:ln w="6350" cmpd="sng">
                          <a:solidFill>
                            <a:srgbClr val="000000"/>
                          </a:solidFill>
                          <a:prstDash val="solid"/>
                          <a:miter lim="800000"/>
                          <a:headEnd/>
                          <a:tailEnd/>
                        </a:ln>
                      </wps:spPr>
                      <wps:txbx>
                        <w:txbxContent>
                          <w:p w:rsidR="00054219" w:rsidRDefault="00054219" w:rsidP="00B73624">
                            <w:pPr>
                              <w:rPr>
                                <w:sz w:val="20"/>
                                <w:szCs w:val="20"/>
                                <w:lang w:val="en-US"/>
                              </w:rPr>
                            </w:pPr>
                            <w:r>
                              <w:rPr>
                                <w:sz w:val="20"/>
                                <w:szCs w:val="20"/>
                                <w:lang w:val="en-US"/>
                              </w:rPr>
                              <w:t>0   0     c</w:t>
                            </w:r>
                          </w:p>
                        </w:txbxContent>
                      </wps:txbx>
                      <wps:bodyPr rot="0" vert="horz" wrap="square" lIns="94615" tIns="48895" rIns="94615" bIns="48895" anchor="t" anchorCtr="0" upright="1">
                        <a:noAutofit/>
                      </wps:bodyPr>
                    </wps:wsp>
                  </a:graphicData>
                </a:graphic>
                <wp14:sizeRelH relativeFrom="page">
                  <wp14:pctWidth>0</wp14:pctWidth>
                </wp14:sizeRelH>
                <wp14:sizeRelV relativeFrom="page">
                  <wp14:pctHeight>0</wp14:pctHeight>
                </wp14:sizeRelV>
              </wp:anchor>
            </w:drawing>
          </mc:Choice>
          <mc:Fallback>
            <w:pict>
              <v:shape id="Поле 1201" o:spid="_x0000_s1170" type="#_x0000_t202" style="position:absolute;margin-left:195pt;margin-top:3.65pt;width:51.35pt;height:29.75pt;z-index:251940864;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" strokeweight=".5pt">
                <v:fill opacity="0"/>
                <v:textbox inset="7.45pt,3.85pt,7.45pt,3.85pt">
                  <w:txbxContent>
                    <w:p w:rsidR="00054219" w:rsidRDefault="00054219" w:rsidP="00B73624">
                      <w:pPr>
                        <w:rPr>
                          <w:sz w:val="20"/>
                          <w:szCs w:val="20"/>
                          <w:lang w:val="en-US"/>
                        </w:rPr>
                      </w:pPr>
                      <w:r>
                        <w:rPr>
                          <w:sz w:val="20"/>
                          <w:szCs w:val="20"/>
                          <w:lang w:val="en-US"/>
                        </w:rPr>
                        <w:t>0   0     c</w:t>
                      </w:r>
                    </w:p>
                  </w:txbxContent>
                </v:textbox>
              </v:shape>
            </w:pict>
          </mc:Fallback>
        </mc:AlternateContent>
      </w:r>
      <w:r w:rsidRPr="00B73624">
        <w:rPr>
          <w:sz w:val="20"/>
          <w:szCs w:val="20"/>
        </w:rPr>
        <mc:AlternateContent>
          <mc:Choice Requires="wps">
            <w:drawing>
              <wp:anchor distT="0" distB="0" distL="114935" distR="114935" simplePos="0" relativeHeight="251943936" behindDoc="0" locked="0" layoutInCell="1" allowOverlap="1">
                <wp:simplePos x="0" y="0"/>
                <wp:positionH relativeFrom="column">
                  <wp:posOffset>4853940</wp:posOffset>
                </wp:positionH>
                <wp:positionV relativeFrom="paragraph">
                  <wp:posOffset>46355</wp:posOffset>
                </wp:positionV>
                <wp:extent cx="652145" cy="377825"/>
                <wp:effectExtent l="11430" t="13970" r="12700" b="8255"/>
                <wp:wrapNone/>
                <wp:docPr id="1200" name="Поле 12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2145" cy="377825"/>
                        </a:xfrm>
                        <a:prstGeom prst="rect">
                          <a:avLst/>
                        </a:prstGeom>
                        <a:solidFill>
                          <a:srgbClr val="FFFFFF">
                            <a:alpha val="0"/>
                          </a:srgbClr>
                        </a:solidFill>
                        <a:ln w="6350" cmpd="sng">
                          <a:solidFill>
                            <a:srgbClr val="000000"/>
                          </a:solidFill>
                          <a:prstDash val="solid"/>
                          <a:miter lim="800000"/>
                          <a:headEnd/>
                          <a:tailEnd/>
                        </a:ln>
                      </wps:spPr>
                      <wps:txbx>
                        <w:txbxContent>
                          <w:p w:rsidR="00054219" w:rsidRDefault="00054219" w:rsidP="00B73624">
                            <w:pPr>
                              <w:rPr>
                                <w:sz w:val="20"/>
                                <w:szCs w:val="20"/>
                                <w:lang w:val="en-US"/>
                              </w:rPr>
                            </w:pPr>
                            <w:r>
                              <w:rPr>
                                <w:sz w:val="20"/>
                                <w:szCs w:val="20"/>
                                <w:lang w:val="en-US"/>
                              </w:rPr>
                              <w:t>0   0     f</w:t>
                            </w:r>
                          </w:p>
                        </w:txbxContent>
                      </wps:txbx>
                      <wps:bodyPr rot="0" vert="horz" wrap="square" lIns="94615" tIns="48895" rIns="94615" bIns="48895" anchor="t" anchorCtr="0" upright="1">
                        <a:noAutofit/>
                      </wps:bodyPr>
                    </wps:wsp>
                  </a:graphicData>
                </a:graphic>
                <wp14:sizeRelH relativeFrom="page">
                  <wp14:pctWidth>0</wp14:pctWidth>
                </wp14:sizeRelH>
                <wp14:sizeRelV relativeFrom="page">
                  <wp14:pctHeight>0</wp14:pctHeight>
                </wp14:sizeRelV>
              </wp:anchor>
            </w:drawing>
          </mc:Choice>
          <mc:Fallback>
            <w:pict>
              <v:shape id="Поле 1200" o:spid="_x0000_s1171" type="#_x0000_t202" style="position:absolute;margin-left:382.2pt;margin-top:3.65pt;width:51.35pt;height:29.75pt;z-index:251943936;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" strokeweight=".5pt">
                <v:fill opacity="0"/>
                <v:textbox inset="7.45pt,3.85pt,7.45pt,3.85pt">
                  <w:txbxContent>
                    <w:p w:rsidR="00054219" w:rsidRDefault="00054219" w:rsidP="00B73624">
                      <w:pPr>
                        <w:rPr>
                          <w:sz w:val="20"/>
                          <w:szCs w:val="20"/>
                          <w:lang w:val="en-US"/>
                        </w:rPr>
                      </w:pPr>
                      <w:r>
                        <w:rPr>
                          <w:sz w:val="20"/>
                          <w:szCs w:val="20"/>
                          <w:lang w:val="en-US"/>
                        </w:rPr>
                        <w:t>0   0     f</w:t>
                      </w:r>
                    </w:p>
                  </w:txbxContent>
                </v:textbox>
              </v:shape>
            </w:pict>
          </mc:Fallback>
        </mc:AlternateContent>
      </w:r>
      <w:r w:rsidRPr="00B73624">
        <w:rPr>
          <w:sz w:val="20"/>
          <w:szCs w:val="20"/>
        </w:rPr>
        <mc:AlternateContent>
          <mc:Choice Requires="wps">
            <w:drawing>
              <wp:anchor distT="0" distB="0" distL="114935" distR="114935" simplePos="0" relativeHeight="251944960" behindDoc="0" locked="0" layoutInCell="1" allowOverlap="1">
                <wp:simplePos x="0" y="0"/>
                <wp:positionH relativeFrom="column">
                  <wp:posOffset>3848100</wp:posOffset>
                </wp:positionH>
                <wp:positionV relativeFrom="paragraph">
                  <wp:posOffset>46355</wp:posOffset>
                </wp:positionV>
                <wp:extent cx="652145" cy="377825"/>
                <wp:effectExtent l="5715" t="13970" r="8890" b="8255"/>
                <wp:wrapNone/>
                <wp:docPr id="1199" name="Поле 11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2145" cy="377825"/>
                        </a:xfrm>
                        <a:prstGeom prst="rect">
                          <a:avLst/>
                        </a:prstGeom>
                        <a:solidFill>
                          <a:srgbClr val="FFFFFF">
                            <a:alpha val="0"/>
                          </a:srgbClr>
                        </a:solidFill>
                        <a:ln w="6350" cmpd="sng">
                          <a:solidFill>
                            <a:srgbClr val="000000"/>
                          </a:solidFill>
                          <a:prstDash val="solid"/>
                          <a:miter lim="800000"/>
                          <a:headEnd/>
                          <a:tailEnd/>
                        </a:ln>
                      </wps:spPr>
                      <wps:txbx>
                        <w:txbxContent>
                          <w:p w:rsidR="00054219" w:rsidRDefault="00054219" w:rsidP="00B73624">
                            <w:pPr>
                              <w:rPr>
                                <w:sz w:val="20"/>
                                <w:szCs w:val="20"/>
                                <w:lang w:val="en-US"/>
                              </w:rPr>
                            </w:pPr>
                            <w:r>
                              <w:rPr>
                                <w:sz w:val="20"/>
                                <w:szCs w:val="20"/>
                                <w:lang w:val="en-US"/>
                              </w:rPr>
                              <w:t>0   1     d</w:t>
                            </w:r>
                          </w:p>
                        </w:txbxContent>
                      </wps:txbx>
                      <wps:bodyPr rot="0" vert="horz" wrap="square" lIns="94615" tIns="48895" rIns="94615" bIns="48895" anchor="t" anchorCtr="0" upright="1">
                        <a:noAutofit/>
                      </wps:bodyPr>
                    </wps:wsp>
                  </a:graphicData>
                </a:graphic>
                <wp14:sizeRelH relativeFrom="page">
                  <wp14:pctWidth>0</wp14:pctWidth>
                </wp14:sizeRelH>
                <wp14:sizeRelV relativeFrom="page">
                  <wp14:pctHeight>0</wp14:pctHeight>
                </wp14:sizeRelV>
              </wp:anchor>
            </w:drawing>
          </mc:Choice>
          <mc:Fallback>
            <w:pict>
              <v:shape id="Поле 1199" o:spid="_x0000_s1172" type="#_x0000_t202" style="position:absolute;margin-left:303pt;margin-top:3.65pt;width:51.35pt;height:29.75pt;z-index:251944960;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" strokeweight=".5pt">
                <v:fill opacity="0"/>
                <v:textbox inset="7.45pt,3.85pt,7.45pt,3.85pt">
                  <w:txbxContent>
                    <w:p w:rsidR="00054219" w:rsidRDefault="00054219" w:rsidP="00B73624">
                      <w:pPr>
                        <w:rPr>
                          <w:sz w:val="20"/>
                          <w:szCs w:val="20"/>
                          <w:lang w:val="en-US"/>
                        </w:rPr>
                      </w:pPr>
                      <w:r>
                        <w:rPr>
                          <w:sz w:val="20"/>
                          <w:szCs w:val="20"/>
                          <w:lang w:val="en-US"/>
                        </w:rPr>
                        <w:t>0   1     d</w:t>
                      </w:r>
                    </w:p>
                  </w:txbxContent>
                </v:textbox>
              </v:shape>
            </w:pict>
          </mc:Fallback>
        </mc:AlternateContent>
      </w:r>
      <w:r w:rsidRPr="00B73624">
        <w:rPr>
          <w:sz w:val="20"/>
          <w:szCs w:val="20"/>
        </w:rPr>
        <mc:AlternateContent>
          <mc:Choice Requires="wps">
            <w:drawing>
              <wp:anchor distT="0" distB="0" distL="114300" distR="114300" simplePos="0" relativeHeight="251962368" behindDoc="0" locked="0" layoutInCell="1" allowOverlap="1">
                <wp:simplePos x="0" y="0"/>
                <wp:positionH relativeFrom="column">
                  <wp:posOffset>2848610</wp:posOffset>
                </wp:positionH>
                <wp:positionV relativeFrom="paragraph">
                  <wp:posOffset>52705</wp:posOffset>
                </wp:positionV>
                <wp:extent cx="0" cy="365760"/>
                <wp:effectExtent l="6350" t="10795" r="12700" b="13970"/>
                <wp:wrapNone/>
                <wp:docPr id="1198" name="Прямая соединительная линия 11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65760"/>
                        </a:xfrm>
                        <a:prstGeom prst="line">
                          <a:avLst/>
                        </a:prstGeom>
                        <a:noFill/>
                        <a:ln w="936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1198" o:spid="_x0000_s1026" style="position:absolute;z-index:25196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4.3pt,4.15pt" to="224.3pt,3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" strokeweight=".26mm">
                <v:stroke joinstyle="miter"/>
              </v:line>
            </w:pict>
          </mc:Fallback>
        </mc:AlternateContent>
      </w:r>
      <w:r w:rsidRPr="00B73624">
        <w:rPr>
          <w:sz w:val="20"/>
          <w:szCs w:val="20"/>
        </w:rPr>
        <mc:AlternateContent>
          <mc:Choice Requires="wps">
            <w:drawing>
              <wp:anchor distT="0" distB="0" distL="114300" distR="114300" simplePos="0" relativeHeight="251963392" behindDoc="0" locked="0" layoutInCell="1" allowOverlap="1">
                <wp:simplePos x="0" y="0"/>
                <wp:positionH relativeFrom="column">
                  <wp:posOffset>2665730</wp:posOffset>
                </wp:positionH>
                <wp:positionV relativeFrom="paragraph">
                  <wp:posOffset>52705</wp:posOffset>
                </wp:positionV>
                <wp:extent cx="0" cy="182880"/>
                <wp:effectExtent l="13970" t="10795" r="5080" b="6350"/>
                <wp:wrapNone/>
                <wp:docPr id="1197" name="Прямая соединительная линия 11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2880"/>
                        </a:xfrm>
                        <a:prstGeom prst="line">
                          <a:avLst/>
                        </a:prstGeom>
                        <a:noFill/>
                        <a:ln w="936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1197" o:spid="_x0000_s1026" style="position:absolute;z-index:25196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9.9pt,4.15pt" to="209.9pt,1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" strokeweight=".26mm">
                <v:stroke joinstyle="miter"/>
              </v:line>
            </w:pict>
          </mc:Fallback>
        </mc:AlternateContent>
      </w:r>
      <w:r w:rsidRPr="00B73624">
        <w:rPr>
          <w:sz w:val="20"/>
          <w:szCs w:val="20"/>
        </w:rPr>
        <mc:AlternateContent>
          <mc:Choice Requires="wps">
            <w:drawing>
              <wp:anchor distT="0" distB="0" distL="114300" distR="114300" simplePos="0" relativeHeight="251964416" behindDoc="0" locked="0" layoutInCell="1" allowOverlap="1">
                <wp:simplePos x="0" y="0"/>
                <wp:positionH relativeFrom="column">
                  <wp:posOffset>4220210</wp:posOffset>
                </wp:positionH>
                <wp:positionV relativeFrom="paragraph">
                  <wp:posOffset>52705</wp:posOffset>
                </wp:positionV>
                <wp:extent cx="0" cy="365760"/>
                <wp:effectExtent l="6350" t="10795" r="12700" b="13970"/>
                <wp:wrapNone/>
                <wp:docPr id="1196" name="Прямая соединительная линия 11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65760"/>
                        </a:xfrm>
                        <a:prstGeom prst="line">
                          <a:avLst/>
                        </a:prstGeom>
                        <a:noFill/>
                        <a:ln w="936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1196" o:spid="_x0000_s1026" style="position:absolute;z-index:25196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2.3pt,4.15pt" to="332.3pt,3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" strokeweight=".26mm">
                <v:stroke joinstyle="miter"/>
              </v:line>
            </w:pict>
          </mc:Fallback>
        </mc:AlternateContent>
      </w:r>
      <w:r w:rsidRPr="00B73624">
        <w:rPr>
          <w:sz w:val="20"/>
          <w:szCs w:val="20"/>
        </w:rPr>
        <mc:AlternateContent>
          <mc:Choice Requires="wps">
            <w:drawing>
              <wp:anchor distT="0" distB="0" distL="114300" distR="114300" simplePos="0" relativeHeight="251965440" behindDoc="0" locked="0" layoutInCell="1" allowOverlap="1">
                <wp:simplePos x="0" y="0"/>
                <wp:positionH relativeFrom="column">
                  <wp:posOffset>4037330</wp:posOffset>
                </wp:positionH>
                <wp:positionV relativeFrom="paragraph">
                  <wp:posOffset>52705</wp:posOffset>
                </wp:positionV>
                <wp:extent cx="0" cy="182880"/>
                <wp:effectExtent l="13970" t="10795" r="5080" b="6350"/>
                <wp:wrapNone/>
                <wp:docPr id="1195" name="Прямая соединительная линия 11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2880"/>
                        </a:xfrm>
                        <a:prstGeom prst="line">
                          <a:avLst/>
                        </a:prstGeom>
                        <a:noFill/>
                        <a:ln w="936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1195" o:spid="_x0000_s1026" style="position:absolute;z-index:25196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7.9pt,4.15pt" to="317.9pt,1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" strokeweight=".26mm">
                <v:stroke joinstyle="miter"/>
              </v:line>
            </w:pict>
          </mc:Fallback>
        </mc:AlternateContent>
      </w:r>
      <w:r w:rsidRPr="00B73624">
        <w:rPr>
          <w:sz w:val="20"/>
          <w:szCs w:val="20"/>
        </w:rPr>
        <mc:AlternateContent>
          <mc:Choice Requires="wps">
            <w:drawing>
              <wp:anchor distT="0" distB="0" distL="114300" distR="114300" simplePos="0" relativeHeight="251966464" behindDoc="0" locked="0" layoutInCell="1" allowOverlap="1">
                <wp:simplePos x="0" y="0"/>
                <wp:positionH relativeFrom="column">
                  <wp:posOffset>5226050</wp:posOffset>
                </wp:positionH>
                <wp:positionV relativeFrom="paragraph">
                  <wp:posOffset>52705</wp:posOffset>
                </wp:positionV>
                <wp:extent cx="0" cy="365760"/>
                <wp:effectExtent l="12065" t="10795" r="6985" b="13970"/>
                <wp:wrapNone/>
                <wp:docPr id="1194" name="Прямая соединительная линия 11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65760"/>
                        </a:xfrm>
                        <a:prstGeom prst="line">
                          <a:avLst/>
                        </a:prstGeom>
                        <a:noFill/>
                        <a:ln w="936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1194" o:spid="_x0000_s1026" style="position:absolute;z-index:25196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1.5pt,4.15pt" to="411.5pt,3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" strokeweight=".26mm">
                <v:stroke joinstyle="miter"/>
              </v:line>
            </w:pict>
          </mc:Fallback>
        </mc:AlternateContent>
      </w:r>
      <w:r w:rsidRPr="00B73624">
        <w:rPr>
          <w:sz w:val="20"/>
          <w:szCs w:val="20"/>
        </w:rPr>
        <mc:AlternateContent>
          <mc:Choice Requires="wps">
            <w:drawing>
              <wp:anchor distT="0" distB="0" distL="114300" distR="114300" simplePos="0" relativeHeight="251967488" behindDoc="0" locked="0" layoutInCell="1" allowOverlap="1">
                <wp:simplePos x="0" y="0"/>
                <wp:positionH relativeFrom="column">
                  <wp:posOffset>5043170</wp:posOffset>
                </wp:positionH>
                <wp:positionV relativeFrom="paragraph">
                  <wp:posOffset>52705</wp:posOffset>
                </wp:positionV>
                <wp:extent cx="0" cy="182880"/>
                <wp:effectExtent l="10160" t="10795" r="8890" b="6350"/>
                <wp:wrapNone/>
                <wp:docPr id="1193" name="Прямая соединительная линия 11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2880"/>
                        </a:xfrm>
                        <a:prstGeom prst="line">
                          <a:avLst/>
                        </a:prstGeom>
                        <a:noFill/>
                        <a:ln w="936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1193" o:spid="_x0000_s1026" style="position:absolute;z-index:25196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7.1pt,4.15pt" to="397.1pt,1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" strokeweight=".26mm">
                <v:stroke joinstyle="miter"/>
              </v:line>
            </w:pict>
          </mc:Fallback>
        </mc:AlternateContent>
      </w:r>
    </w:p>
    <w:p w:rsidR="00B73624" w:rsidRPr="00B73624" w:rsidRDefault="00B73624" w:rsidP="00B73624">
      <w:pPr>
        <w:spacing w:after="0" w:line="240" w:lineRule="auto"/>
        <w:rPr>
          <w:sz w:val="20"/>
          <w:szCs w:val="20"/>
          <w:lang w:val="ru-RU"/>
        </w:rPr>
      </w:pPr>
      <w:r w:rsidRPr="00B73624">
        <w:rPr>
          <w:sz w:val="20"/>
          <w:szCs w:val="20"/>
        </w:rPr>
        <mc:AlternateContent>
          <mc:Choice Requires="wps">
            <w:drawing>
              <wp:anchor distT="0" distB="0" distL="114300" distR="114300" simplePos="0" relativeHeight="251958272" behindDoc="0" locked="0" layoutInCell="1" allowOverlap="1">
                <wp:simplePos x="0" y="0"/>
                <wp:positionH relativeFrom="column">
                  <wp:posOffset>3854450</wp:posOffset>
                </wp:positionH>
                <wp:positionV relativeFrom="paragraph">
                  <wp:posOffset>60325</wp:posOffset>
                </wp:positionV>
                <wp:extent cx="640080" cy="0"/>
                <wp:effectExtent l="12065" t="12700" r="5080" b="6350"/>
                <wp:wrapNone/>
                <wp:docPr id="1192" name="Прямая соединительная линия 11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 cy="0"/>
                        </a:xfrm>
                        <a:prstGeom prst="line">
                          <a:avLst/>
                        </a:prstGeom>
                        <a:noFill/>
                        <a:ln w="936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1192" o:spid="_x0000_s1026" style="position:absolute;z-index:25195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3.5pt,4.75pt" to="353.9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" strokeweight=".26mm">
                <v:stroke joinstyle="miter"/>
              </v:line>
            </w:pict>
          </mc:Fallback>
        </mc:AlternateContent>
      </w:r>
      <w:r w:rsidRPr="00B73624">
        <w:rPr>
          <w:sz w:val="20"/>
          <w:szCs w:val="20"/>
        </w:rPr>
        <mc:AlternateContent>
          <mc:Choice Requires="wps">
            <w:drawing>
              <wp:anchor distT="0" distB="0" distL="114300" distR="114300" simplePos="0" relativeHeight="251959296" behindDoc="0" locked="0" layoutInCell="1" allowOverlap="1">
                <wp:simplePos x="0" y="0"/>
                <wp:positionH relativeFrom="column">
                  <wp:posOffset>2482850</wp:posOffset>
                </wp:positionH>
                <wp:positionV relativeFrom="paragraph">
                  <wp:posOffset>60325</wp:posOffset>
                </wp:positionV>
                <wp:extent cx="640080" cy="0"/>
                <wp:effectExtent l="12065" t="12700" r="5080" b="6350"/>
                <wp:wrapNone/>
                <wp:docPr id="1191" name="Прямая соединительная линия 11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 cy="0"/>
                        </a:xfrm>
                        <a:prstGeom prst="line">
                          <a:avLst/>
                        </a:prstGeom>
                        <a:noFill/>
                        <a:ln w="936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1191" o:spid="_x0000_s1026" style="position:absolute;z-index:25195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5.5pt,4.75pt" to="245.9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" strokeweight=".26mm">
                <v:stroke joinstyle="miter"/>
              </v:line>
            </w:pict>
          </mc:Fallback>
        </mc:AlternateContent>
      </w:r>
      <w:r w:rsidRPr="00B73624">
        <w:rPr>
          <w:sz w:val="20"/>
          <w:szCs w:val="20"/>
        </w:rPr>
        <mc:AlternateContent>
          <mc:Choice Requires="wps">
            <w:drawing>
              <wp:anchor distT="0" distB="0" distL="114300" distR="114300" simplePos="0" relativeHeight="251960320" behindDoc="0" locked="0" layoutInCell="1" allowOverlap="1">
                <wp:simplePos x="0" y="0"/>
                <wp:positionH relativeFrom="column">
                  <wp:posOffset>4860290</wp:posOffset>
                </wp:positionH>
                <wp:positionV relativeFrom="paragraph">
                  <wp:posOffset>60325</wp:posOffset>
                </wp:positionV>
                <wp:extent cx="640080" cy="0"/>
                <wp:effectExtent l="8255" t="12700" r="8890" b="6350"/>
                <wp:wrapNone/>
                <wp:docPr id="1190" name="Прямая соединительная линия 11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 cy="0"/>
                        </a:xfrm>
                        <a:prstGeom prst="line">
                          <a:avLst/>
                        </a:prstGeom>
                        <a:noFill/>
                        <a:ln w="936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1190" o:spid="_x0000_s1026" style="position:absolute;z-index:25196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82.7pt,4.75pt" to="433.1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" strokeweight=".26mm">
                <v:stroke joinstyle="miter"/>
              </v:line>
            </w:pict>
          </mc:Fallback>
        </mc:AlternateContent>
      </w:r>
      <w:r w:rsidRPr="00B73624">
        <w:rPr>
          <w:sz w:val="20"/>
          <w:szCs w:val="20"/>
        </w:rPr>
        <mc:AlternateContent>
          <mc:Choice Requires="wps">
            <w:drawing>
              <wp:anchor distT="0" distB="0" distL="114300" distR="114300" simplePos="0" relativeHeight="251987968" behindDoc="0" locked="0" layoutInCell="1" allowOverlap="1">
                <wp:simplePos x="0" y="0"/>
                <wp:positionH relativeFrom="column">
                  <wp:posOffset>4313555</wp:posOffset>
                </wp:positionH>
                <wp:positionV relativeFrom="paragraph">
                  <wp:posOffset>151765</wp:posOffset>
                </wp:positionV>
                <wp:extent cx="0" cy="365760"/>
                <wp:effectExtent l="61595" t="18415" r="52705" b="6350"/>
                <wp:wrapNone/>
                <wp:docPr id="1189" name="Прямая соединительная линия 11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65760"/>
                        </a:xfrm>
                        <a:prstGeom prst="line">
                          <a:avLst/>
                        </a:prstGeom>
                        <a:noFill/>
                        <a:ln w="9360">
                          <a:solidFill>
                            <a:srgbClr val="000000"/>
                          </a:solidFill>
                          <a:miter lim="800000"/>
                          <a:headEnd type="triangle" w="med" len="me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1189" o:spid="_x0000_s1026" style="position:absolute;z-index:25198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9.65pt,11.95pt" to="339.65pt,4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" strokeweight=".26mm">
                <v:stroke startarrow="block" joinstyle="miter"/>
              </v:line>
            </w:pict>
          </mc:Fallback>
        </mc:AlternateContent>
      </w:r>
      <w:r w:rsidRPr="00B73624">
        <w:rPr>
          <w:sz w:val="20"/>
          <w:szCs w:val="20"/>
        </w:rPr>
        <mc:AlternateContent>
          <mc:Choice Requires="wps">
            <w:drawing>
              <wp:anchor distT="0" distB="0" distL="114300" distR="114300" simplePos="0" relativeHeight="251990016" behindDoc="0" locked="0" layoutInCell="1" allowOverlap="1">
                <wp:simplePos x="0" y="0"/>
                <wp:positionH relativeFrom="column">
                  <wp:posOffset>2391410</wp:posOffset>
                </wp:positionH>
                <wp:positionV relativeFrom="paragraph">
                  <wp:posOffset>151765</wp:posOffset>
                </wp:positionV>
                <wp:extent cx="274320" cy="0"/>
                <wp:effectExtent l="6350" t="56515" r="14605" b="57785"/>
                <wp:wrapNone/>
                <wp:docPr id="1188" name="Прямая соединительная линия 11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74320" cy="0"/>
                        </a:xfrm>
                        <a:prstGeom prst="line">
                          <a:avLst/>
                        </a:prstGeom>
                        <a:noFill/>
                        <a:ln w="9360">
                          <a:solidFill>
                            <a:srgbClr val="000000"/>
                          </a:solidFill>
                          <a:prstDash val="lgDash"/>
                          <a:miter lim="800000"/>
                          <a:headEnd type="triangle" w="med" len="me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1188" o:spid="_x0000_s1026" style="position:absolute;flip:x;z-index:25199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8.3pt,11.95pt" to="209.9pt,1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" strokeweight=".26mm">
                <v:stroke dashstyle="longDash" startarrow="block" joinstyle="miter"/>
              </v:line>
            </w:pict>
          </mc:Fallback>
        </mc:AlternateContent>
      </w:r>
      <w:r w:rsidRPr="00B73624">
        <w:rPr>
          <w:sz w:val="20"/>
          <w:szCs w:val="20"/>
        </w:rPr>
        <mc:AlternateContent>
          <mc:Choice Requires="wps">
            <w:drawing>
              <wp:anchor distT="0" distB="0" distL="114300" distR="114300" simplePos="0" relativeHeight="251993088" behindDoc="0" locked="0" layoutInCell="1" allowOverlap="1">
                <wp:simplePos x="0" y="0"/>
                <wp:positionH relativeFrom="column">
                  <wp:posOffset>2940050</wp:posOffset>
                </wp:positionH>
                <wp:positionV relativeFrom="paragraph">
                  <wp:posOffset>151765</wp:posOffset>
                </wp:positionV>
                <wp:extent cx="365760" cy="0"/>
                <wp:effectExtent l="21590" t="56515" r="12700" b="57785"/>
                <wp:wrapNone/>
                <wp:docPr id="1187" name="Прямая соединительная линия 11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5760" cy="0"/>
                        </a:xfrm>
                        <a:prstGeom prst="line">
                          <a:avLst/>
                        </a:prstGeom>
                        <a:noFill/>
                        <a:ln w="9360">
                          <a:solidFill>
                            <a:srgbClr val="000000"/>
                          </a:solidFill>
                          <a:prstDash val="lgDash"/>
                          <a:miter lim="800000"/>
                          <a:headEnd type="triangle" w="med" len="me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1187" o:spid="_x0000_s1026" style="position:absolute;z-index:25199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1.5pt,11.95pt" to="260.3pt,1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" strokeweight=".26mm">
                <v:stroke dashstyle="longDash" startarrow="block" joinstyle="miter"/>
              </v:line>
            </w:pict>
          </mc:Fallback>
        </mc:AlternateContent>
      </w:r>
      <w:r w:rsidRPr="00B73624">
        <w:rPr>
          <w:sz w:val="20"/>
          <w:szCs w:val="20"/>
        </w:rPr>
        <mc:AlternateContent>
          <mc:Choice Requires="wps">
            <w:drawing>
              <wp:anchor distT="0" distB="0" distL="114300" distR="114300" simplePos="0" relativeHeight="251998208" behindDoc="0" locked="0" layoutInCell="1" allowOverlap="1">
                <wp:simplePos x="0" y="0"/>
                <wp:positionH relativeFrom="column">
                  <wp:posOffset>3763010</wp:posOffset>
                </wp:positionH>
                <wp:positionV relativeFrom="paragraph">
                  <wp:posOffset>151765</wp:posOffset>
                </wp:positionV>
                <wp:extent cx="274320" cy="0"/>
                <wp:effectExtent l="6350" t="56515" r="14605" b="57785"/>
                <wp:wrapNone/>
                <wp:docPr id="1186" name="Прямая соединительная линия 11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74320" cy="0"/>
                        </a:xfrm>
                        <a:prstGeom prst="line">
                          <a:avLst/>
                        </a:prstGeom>
                        <a:noFill/>
                        <a:ln w="9360">
                          <a:solidFill>
                            <a:srgbClr val="000000"/>
                          </a:solidFill>
                          <a:prstDash val="lgDash"/>
                          <a:miter lim="800000"/>
                          <a:headEnd type="triangle" w="med" len="me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1186" o:spid="_x0000_s1026" style="position:absolute;flip:x;z-index:25199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6.3pt,11.95pt" to="317.9pt,1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" strokeweight=".26mm">
                <v:stroke dashstyle="longDash" startarrow="block" joinstyle="miter"/>
              </v:line>
            </w:pict>
          </mc:Fallback>
        </mc:AlternateContent>
      </w:r>
      <w:r w:rsidRPr="00B73624">
        <w:rPr>
          <w:sz w:val="20"/>
          <w:szCs w:val="20"/>
        </w:rPr>
        <mc:AlternateContent>
          <mc:Choice Requires="wps">
            <w:drawing>
              <wp:anchor distT="0" distB="0" distL="114300" distR="114300" simplePos="0" relativeHeight="252001280" behindDoc="0" locked="0" layoutInCell="1" allowOverlap="1">
                <wp:simplePos x="0" y="0"/>
                <wp:positionH relativeFrom="column">
                  <wp:posOffset>5317490</wp:posOffset>
                </wp:positionH>
                <wp:positionV relativeFrom="paragraph">
                  <wp:posOffset>151765</wp:posOffset>
                </wp:positionV>
                <wp:extent cx="274320" cy="0"/>
                <wp:effectExtent l="17780" t="56515" r="12700" b="57785"/>
                <wp:wrapNone/>
                <wp:docPr id="1185" name="Прямая соединительная линия 11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4320" cy="0"/>
                        </a:xfrm>
                        <a:prstGeom prst="line">
                          <a:avLst/>
                        </a:prstGeom>
                        <a:noFill/>
                        <a:ln w="9360">
                          <a:solidFill>
                            <a:srgbClr val="000000"/>
                          </a:solidFill>
                          <a:prstDash val="lgDash"/>
                          <a:miter lim="800000"/>
                          <a:headEnd type="triangle" w="med" len="me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1185" o:spid="_x0000_s1026" style="position:absolute;z-index:25200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8.7pt,11.95pt" to="440.3pt,1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" strokeweight=".26mm">
                <v:stroke dashstyle="longDash" startarrow="block" joinstyle="miter"/>
              </v:line>
            </w:pict>
          </mc:Fallback>
        </mc:AlternateContent>
      </w:r>
      <w:r w:rsidRPr="00B73624">
        <w:rPr>
          <w:sz w:val="20"/>
          <w:szCs w:val="20"/>
        </w:rPr>
        <mc:AlternateContent>
          <mc:Choice Requires="wps">
            <w:drawing>
              <wp:anchor distT="0" distB="0" distL="114300" distR="114300" simplePos="0" relativeHeight="252005376" behindDoc="0" locked="0" layoutInCell="1" allowOverlap="1">
                <wp:simplePos x="0" y="0"/>
                <wp:positionH relativeFrom="column">
                  <wp:posOffset>4770755</wp:posOffset>
                </wp:positionH>
                <wp:positionV relativeFrom="paragraph">
                  <wp:posOffset>151765</wp:posOffset>
                </wp:positionV>
                <wp:extent cx="274320" cy="0"/>
                <wp:effectExtent l="13970" t="56515" r="16510" b="57785"/>
                <wp:wrapNone/>
                <wp:docPr id="1184" name="Прямая соединительная линия 11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74320" cy="0"/>
                        </a:xfrm>
                        <a:prstGeom prst="line">
                          <a:avLst/>
                        </a:prstGeom>
                        <a:noFill/>
                        <a:ln w="9360">
                          <a:solidFill>
                            <a:srgbClr val="000000"/>
                          </a:solidFill>
                          <a:prstDash val="lgDash"/>
                          <a:miter lim="800000"/>
                          <a:headEnd type="triangle" w="med" len="me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1184" o:spid="_x0000_s1026" style="position:absolute;flip:x;z-index:25200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5.65pt,11.95pt" to="397.25pt,1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" strokeweight=".26mm">
                <v:stroke dashstyle="longDash" startarrow="block" joinstyle="miter"/>
              </v:line>
            </w:pict>
          </mc:Fallback>
        </mc:AlternateContent>
      </w:r>
    </w:p>
    <w:p w:rsidR="00B73624" w:rsidRPr="00B73624" w:rsidRDefault="00B73624" w:rsidP="00B73624">
      <w:pPr>
        <w:spacing w:after="0" w:line="240" w:lineRule="auto"/>
        <w:rPr>
          <w:sz w:val="20"/>
          <w:szCs w:val="20"/>
          <w:lang w:val="ru-RU"/>
        </w:rPr>
      </w:pPr>
      <w:r w:rsidRPr="00B73624">
        <w:rPr>
          <w:sz w:val="20"/>
          <w:szCs w:val="20"/>
        </w:rPr>
        <mc:AlternateContent>
          <mc:Choice Requires="wps">
            <w:drawing>
              <wp:anchor distT="0" distB="0" distL="114300" distR="114300" simplePos="0" relativeHeight="252000256" behindDoc="0" locked="0" layoutInCell="1" allowOverlap="1">
                <wp:simplePos x="0" y="0"/>
                <wp:positionH relativeFrom="column">
                  <wp:posOffset>4128770</wp:posOffset>
                </wp:positionH>
                <wp:positionV relativeFrom="paragraph">
                  <wp:posOffset>67945</wp:posOffset>
                </wp:positionV>
                <wp:extent cx="0" cy="457200"/>
                <wp:effectExtent l="57785" t="14605" r="56515" b="13970"/>
                <wp:wrapNone/>
                <wp:docPr id="1183" name="Прямая соединительная линия 11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57200"/>
                        </a:xfrm>
                        <a:prstGeom prst="line">
                          <a:avLst/>
                        </a:prstGeom>
                        <a:noFill/>
                        <a:ln w="9360">
                          <a:solidFill>
                            <a:srgbClr val="000000"/>
                          </a:solidFill>
                          <a:prstDash val="lgDash"/>
                          <a:miter lim="800000"/>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1183" o:spid="_x0000_s1026" style="position:absolute;flip:y;z-index:25200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5.1pt,5.35pt" to="325.1pt,4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" strokeweight=".26mm">
                <v:stroke dashstyle="longDash" endarrow="block" joinstyle="miter"/>
              </v:line>
            </w:pict>
          </mc:Fallback>
        </mc:AlternateContent>
      </w:r>
      <w:r w:rsidRPr="00B73624">
        <w:rPr>
          <w:sz w:val="20"/>
          <w:szCs w:val="20"/>
        </w:rPr>
        <mc:AlternateContent>
          <mc:Choice Requires="wps">
            <w:drawing>
              <wp:anchor distT="0" distB="0" distL="114300" distR="114300" simplePos="0" relativeHeight="252008448" behindDoc="0" locked="0" layoutInCell="1" allowOverlap="1">
                <wp:simplePos x="0" y="0"/>
                <wp:positionH relativeFrom="column">
                  <wp:posOffset>5317490</wp:posOffset>
                </wp:positionH>
                <wp:positionV relativeFrom="paragraph">
                  <wp:posOffset>159385</wp:posOffset>
                </wp:positionV>
                <wp:extent cx="0" cy="365760"/>
                <wp:effectExtent l="8255" t="10795" r="10795" b="13970"/>
                <wp:wrapNone/>
                <wp:docPr id="1182" name="Прямая соединительная линия 11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365760"/>
                        </a:xfrm>
                        <a:prstGeom prst="line">
                          <a:avLst/>
                        </a:prstGeom>
                        <a:noFill/>
                        <a:ln w="9360">
                          <a:solidFill>
                            <a:srgbClr val="000000"/>
                          </a:solidFill>
                          <a:prstDash val="lgDash"/>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1182" o:spid="_x0000_s1026" style="position:absolute;flip:y;z-index:25200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8.7pt,12.55pt" to="418.7pt,4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" strokeweight=".26mm">
                <v:stroke dashstyle="longDash" joinstyle="miter"/>
              </v:line>
            </w:pict>
          </mc:Fallback>
        </mc:AlternateContent>
      </w:r>
      <w:r w:rsidRPr="00B73624">
        <w:rPr>
          <w:sz w:val="20"/>
          <w:szCs w:val="20"/>
        </w:rPr>
        <mc:AlternateContent>
          <mc:Choice Requires="wps">
            <w:drawing>
              <wp:anchor distT="0" distB="0" distL="114300" distR="114300" simplePos="0" relativeHeight="252009472" behindDoc="0" locked="0" layoutInCell="1" allowOverlap="1">
                <wp:simplePos x="0" y="0"/>
                <wp:positionH relativeFrom="column">
                  <wp:posOffset>4585970</wp:posOffset>
                </wp:positionH>
                <wp:positionV relativeFrom="paragraph">
                  <wp:posOffset>159385</wp:posOffset>
                </wp:positionV>
                <wp:extent cx="731520" cy="0"/>
                <wp:effectExtent l="10160" t="10795" r="10795" b="8255"/>
                <wp:wrapNone/>
                <wp:docPr id="1181" name="Прямая соединительная линия 11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31520" cy="0"/>
                        </a:xfrm>
                        <a:prstGeom prst="line">
                          <a:avLst/>
                        </a:prstGeom>
                        <a:noFill/>
                        <a:ln w="9360">
                          <a:solidFill>
                            <a:srgbClr val="000000"/>
                          </a:solidFill>
                          <a:prstDash val="lgDash"/>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1181" o:spid="_x0000_s1026" style="position:absolute;flip:x;z-index:25200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1.1pt,12.55pt" to="418.7pt,1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" strokeweight=".26mm">
                <v:stroke dashstyle="longDash" joinstyle="miter"/>
              </v:line>
            </w:pict>
          </mc:Fallback>
        </mc:AlternateContent>
      </w:r>
    </w:p>
    <w:p w:rsidR="00B73624" w:rsidRPr="00B73624" w:rsidRDefault="00B73624" w:rsidP="00B73624">
      <w:pPr>
        <w:spacing w:after="0" w:line="240" w:lineRule="auto"/>
        <w:rPr>
          <w:sz w:val="20"/>
          <w:szCs w:val="20"/>
          <w:lang w:val="ru-RU"/>
        </w:rPr>
      </w:pPr>
      <w:r w:rsidRPr="00B73624">
        <w:rPr>
          <w:sz w:val="20"/>
          <w:szCs w:val="20"/>
        </w:rPr>
        <mc:AlternateContent>
          <mc:Choice Requires="wps">
            <w:drawing>
              <wp:anchor distT="0" distB="0" distL="114935" distR="114935" simplePos="0" relativeHeight="251945984" behindDoc="0" locked="0" layoutInCell="1" allowOverlap="1">
                <wp:simplePos x="0" y="0"/>
                <wp:positionH relativeFrom="column">
                  <wp:posOffset>4488180</wp:posOffset>
                </wp:positionH>
                <wp:positionV relativeFrom="paragraph">
                  <wp:posOffset>69215</wp:posOffset>
                </wp:positionV>
                <wp:extent cx="652145" cy="377825"/>
                <wp:effectExtent l="7620" t="10160" r="6985" b="12065"/>
                <wp:wrapNone/>
                <wp:docPr id="1180" name="Поле 11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2145" cy="377825"/>
                        </a:xfrm>
                        <a:prstGeom prst="rect">
                          <a:avLst/>
                        </a:prstGeom>
                        <a:solidFill>
                          <a:srgbClr val="FFFFFF">
                            <a:alpha val="0"/>
                          </a:srgbClr>
                        </a:solidFill>
                        <a:ln w="6350" cmpd="sng">
                          <a:solidFill>
                            <a:srgbClr val="000000"/>
                          </a:solidFill>
                          <a:prstDash val="solid"/>
                          <a:miter lim="800000"/>
                          <a:headEnd/>
                          <a:tailEnd/>
                        </a:ln>
                      </wps:spPr>
                      <wps:txbx>
                        <w:txbxContent>
                          <w:p w:rsidR="00054219" w:rsidRDefault="00054219" w:rsidP="00B73624">
                            <w:pPr>
                              <w:rPr>
                                <w:sz w:val="20"/>
                                <w:szCs w:val="20"/>
                                <w:lang w:val="en-US"/>
                              </w:rPr>
                            </w:pPr>
                            <w:r>
                              <w:rPr>
                                <w:sz w:val="20"/>
                                <w:szCs w:val="20"/>
                                <w:lang w:val="en-US"/>
                              </w:rPr>
                              <w:t>0   0     g</w:t>
                            </w:r>
                          </w:p>
                        </w:txbxContent>
                      </wps:txbx>
                      <wps:bodyPr rot="0" vert="horz" wrap="square" lIns="94615" tIns="48895" rIns="94615" bIns="48895" anchor="t" anchorCtr="0" upright="1">
                        <a:noAutofit/>
                      </wps:bodyPr>
                    </wps:wsp>
                  </a:graphicData>
                </a:graphic>
                <wp14:sizeRelH relativeFrom="page">
                  <wp14:pctWidth>0</wp14:pctWidth>
                </wp14:sizeRelH>
                <wp14:sizeRelV relativeFrom="page">
                  <wp14:pctHeight>0</wp14:pctHeight>
                </wp14:sizeRelV>
              </wp:anchor>
            </w:drawing>
          </mc:Choice>
          <mc:Fallback>
            <w:pict>
              <v:shape id="Поле 1180" o:spid="_x0000_s1173" type="#_x0000_t202" style="position:absolute;margin-left:353.4pt;margin-top:5.45pt;width:51.35pt;height:29.75pt;z-index:251945984;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" strokeweight=".5pt">
                <v:fill opacity="0"/>
                <v:textbox inset="7.45pt,3.85pt,7.45pt,3.85pt">
                  <w:txbxContent>
                    <w:p w:rsidR="00054219" w:rsidRDefault="00054219" w:rsidP="00B73624">
                      <w:pPr>
                        <w:rPr>
                          <w:sz w:val="20"/>
                          <w:szCs w:val="20"/>
                          <w:lang w:val="en-US"/>
                        </w:rPr>
                      </w:pPr>
                      <w:r>
                        <w:rPr>
                          <w:sz w:val="20"/>
                          <w:szCs w:val="20"/>
                          <w:lang w:val="en-US"/>
                        </w:rPr>
                        <w:t>0   0     g</w:t>
                      </w:r>
                    </w:p>
                  </w:txbxContent>
                </v:textbox>
              </v:shape>
            </w:pict>
          </mc:Fallback>
        </mc:AlternateContent>
      </w:r>
      <w:r w:rsidRPr="00B73624">
        <w:rPr>
          <w:sz w:val="20"/>
          <w:szCs w:val="20"/>
        </w:rPr>
        <mc:AlternateContent>
          <mc:Choice Requires="wps">
            <w:drawing>
              <wp:anchor distT="0" distB="0" distL="114300" distR="114300" simplePos="0" relativeHeight="251968512" behindDoc="0" locked="0" layoutInCell="1" allowOverlap="1">
                <wp:simplePos x="0" y="0"/>
                <wp:positionH relativeFrom="column">
                  <wp:posOffset>4860290</wp:posOffset>
                </wp:positionH>
                <wp:positionV relativeFrom="paragraph">
                  <wp:posOffset>75565</wp:posOffset>
                </wp:positionV>
                <wp:extent cx="0" cy="365760"/>
                <wp:effectExtent l="8255" t="6985" r="10795" b="8255"/>
                <wp:wrapNone/>
                <wp:docPr id="1179" name="Прямая соединительная линия 11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65760"/>
                        </a:xfrm>
                        <a:prstGeom prst="line">
                          <a:avLst/>
                        </a:prstGeom>
                        <a:noFill/>
                        <a:ln w="936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1179" o:spid="_x0000_s1026" style="position:absolute;z-index:25196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82.7pt,5.95pt" to="382.7pt,3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" strokeweight=".26mm">
                <v:stroke joinstyle="miter"/>
              </v:line>
            </w:pict>
          </mc:Fallback>
        </mc:AlternateContent>
      </w:r>
      <w:r w:rsidRPr="00B73624">
        <w:rPr>
          <w:sz w:val="20"/>
          <w:szCs w:val="20"/>
        </w:rPr>
        <mc:AlternateContent>
          <mc:Choice Requires="wps">
            <w:drawing>
              <wp:anchor distT="0" distB="0" distL="114300" distR="114300" simplePos="0" relativeHeight="251969536" behindDoc="0" locked="0" layoutInCell="1" allowOverlap="1">
                <wp:simplePos x="0" y="0"/>
                <wp:positionH relativeFrom="column">
                  <wp:posOffset>4677410</wp:posOffset>
                </wp:positionH>
                <wp:positionV relativeFrom="paragraph">
                  <wp:posOffset>75565</wp:posOffset>
                </wp:positionV>
                <wp:extent cx="0" cy="182880"/>
                <wp:effectExtent l="6350" t="6985" r="12700" b="10160"/>
                <wp:wrapNone/>
                <wp:docPr id="1178" name="Прямая соединительная линия 11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2880"/>
                        </a:xfrm>
                        <a:prstGeom prst="line">
                          <a:avLst/>
                        </a:prstGeom>
                        <a:noFill/>
                        <a:ln w="936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1178" o:spid="_x0000_s1026" style="position:absolute;z-index:25196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8.3pt,5.95pt" to="368.3pt,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" strokeweight=".26mm">
                <v:stroke joinstyle="miter"/>
              </v:line>
            </w:pict>
          </mc:Fallback>
        </mc:AlternateContent>
      </w:r>
      <w:r w:rsidRPr="00B73624">
        <w:rPr>
          <w:sz w:val="20"/>
          <w:szCs w:val="20"/>
        </w:rPr>
        <mc:AlternateContent>
          <mc:Choice Requires="wps">
            <w:drawing>
              <wp:anchor distT="0" distB="0" distL="114300" distR="114300" simplePos="0" relativeHeight="251973632" behindDoc="0" locked="0" layoutInCell="1" allowOverlap="1">
                <wp:simplePos x="0" y="0"/>
                <wp:positionH relativeFrom="column">
                  <wp:posOffset>4220210</wp:posOffset>
                </wp:positionH>
                <wp:positionV relativeFrom="paragraph">
                  <wp:posOffset>-1296035</wp:posOffset>
                </wp:positionV>
                <wp:extent cx="365760" cy="0"/>
                <wp:effectExtent l="15875" t="54610" r="18415" b="59690"/>
                <wp:wrapNone/>
                <wp:docPr id="1177" name="Прямая соединительная линия 11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65760" cy="0"/>
                        </a:xfrm>
                        <a:prstGeom prst="line">
                          <a:avLst/>
                        </a:prstGeom>
                        <a:noFill/>
                        <a:ln w="9360">
                          <a:solidFill>
                            <a:srgbClr val="000000"/>
                          </a:solidFill>
                          <a:miter lim="800000"/>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1177" o:spid="_x0000_s1026" style="position:absolute;flip:x;z-index:25197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2.3pt,-102.05pt" to="361.1pt,-10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" strokeweight=".26mm">
                <v:stroke startarrow="block" endarrow="block" joinstyle="miter"/>
              </v:line>
            </w:pict>
          </mc:Fallback>
        </mc:AlternateContent>
      </w:r>
      <w:r w:rsidRPr="00B73624">
        <w:rPr>
          <w:sz w:val="20"/>
          <w:szCs w:val="20"/>
        </w:rPr>
        <mc:AlternateContent>
          <mc:Choice Requires="wps">
            <w:drawing>
              <wp:anchor distT="0" distB="0" distL="114300" distR="114300" simplePos="0" relativeHeight="251988992" behindDoc="0" locked="0" layoutInCell="1" allowOverlap="1">
                <wp:simplePos x="0" y="0"/>
                <wp:positionH relativeFrom="column">
                  <wp:posOffset>4311650</wp:posOffset>
                </wp:positionH>
                <wp:positionV relativeFrom="paragraph">
                  <wp:posOffset>167005</wp:posOffset>
                </wp:positionV>
                <wp:extent cx="182880" cy="0"/>
                <wp:effectExtent l="12065" t="60325" r="14605" b="53975"/>
                <wp:wrapNone/>
                <wp:docPr id="1176" name="Прямая соединительная линия 11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 cy="0"/>
                        </a:xfrm>
                        <a:prstGeom prst="line">
                          <a:avLst/>
                        </a:prstGeom>
                        <a:noFill/>
                        <a:ln w="9360">
                          <a:solidFill>
                            <a:srgbClr val="000000"/>
                          </a:solidFill>
                          <a:miter lim="800000"/>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1176" o:spid="_x0000_s1026" style="position:absolute;z-index:25198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9.5pt,13.15pt" to="353.9pt,1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" strokeweight=".26mm">
                <v:stroke endarrow="block" joinstyle="miter"/>
              </v:line>
            </w:pict>
          </mc:Fallback>
        </mc:AlternateContent>
      </w:r>
    </w:p>
    <w:p w:rsidR="00B73624" w:rsidRPr="00B73624" w:rsidRDefault="00B73624" w:rsidP="00B73624">
      <w:pPr>
        <w:spacing w:after="0" w:line="240" w:lineRule="auto"/>
        <w:rPr>
          <w:sz w:val="20"/>
          <w:szCs w:val="20"/>
          <w:lang w:val="ru-RU"/>
        </w:rPr>
      </w:pPr>
      <w:r w:rsidRPr="00B73624">
        <w:rPr>
          <w:sz w:val="20"/>
          <w:szCs w:val="20"/>
        </w:rPr>
        <mc:AlternateContent>
          <mc:Choice Requires="wps">
            <w:drawing>
              <wp:anchor distT="0" distB="0" distL="114300" distR="114300" simplePos="0" relativeHeight="251961344" behindDoc="0" locked="0" layoutInCell="1" allowOverlap="1">
                <wp:simplePos x="0" y="0"/>
                <wp:positionH relativeFrom="column">
                  <wp:posOffset>4494530</wp:posOffset>
                </wp:positionH>
                <wp:positionV relativeFrom="paragraph">
                  <wp:posOffset>83185</wp:posOffset>
                </wp:positionV>
                <wp:extent cx="640080" cy="0"/>
                <wp:effectExtent l="13970" t="8890" r="12700" b="10160"/>
                <wp:wrapNone/>
                <wp:docPr id="1175" name="Прямая соединительная линия 11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 cy="0"/>
                        </a:xfrm>
                        <a:prstGeom prst="line">
                          <a:avLst/>
                        </a:prstGeom>
                        <a:noFill/>
                        <a:ln w="936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1175" o:spid="_x0000_s1026" style="position:absolute;z-index:25196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3.9pt,6.55pt" to="404.3pt,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" strokeweight=".26mm">
                <v:stroke joinstyle="miter"/>
              </v:line>
            </w:pict>
          </mc:Fallback>
        </mc:AlternateContent>
      </w:r>
    </w:p>
    <w:p w:rsidR="00B73624" w:rsidRPr="00B73624" w:rsidRDefault="00B73624" w:rsidP="00B73624">
      <w:pPr>
        <w:spacing w:after="0" w:line="240" w:lineRule="auto"/>
        <w:rPr>
          <w:sz w:val="20"/>
          <w:szCs w:val="20"/>
          <w:lang w:val="ru-RU"/>
        </w:rPr>
      </w:pPr>
      <w:r w:rsidRPr="00B73624">
        <w:rPr>
          <w:sz w:val="20"/>
          <w:szCs w:val="20"/>
        </w:rPr>
        <mc:AlternateContent>
          <mc:Choice Requires="wps">
            <w:drawing>
              <wp:anchor distT="0" distB="0" distL="114300" distR="114300" simplePos="0" relativeHeight="251999232" behindDoc="0" locked="0" layoutInCell="1" allowOverlap="1">
                <wp:simplePos x="0" y="0"/>
                <wp:positionH relativeFrom="column">
                  <wp:posOffset>4128770</wp:posOffset>
                </wp:positionH>
                <wp:positionV relativeFrom="paragraph">
                  <wp:posOffset>-635</wp:posOffset>
                </wp:positionV>
                <wp:extent cx="548640" cy="0"/>
                <wp:effectExtent l="10160" t="52705" r="22225" b="61595"/>
                <wp:wrapNone/>
                <wp:docPr id="1174" name="Прямая соединительная линия 11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48640" cy="0"/>
                        </a:xfrm>
                        <a:prstGeom prst="line">
                          <a:avLst/>
                        </a:prstGeom>
                        <a:noFill/>
                        <a:ln w="9360">
                          <a:solidFill>
                            <a:srgbClr val="000000"/>
                          </a:solidFill>
                          <a:prstDash val="lgDash"/>
                          <a:miter lim="800000"/>
                          <a:headEnd type="triangle" w="med" len="me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1174" o:spid="_x0000_s1026" style="position:absolute;flip:x;z-index:25199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5.1pt,-.05pt" to="368.3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" strokeweight=".26mm">
                <v:stroke dashstyle="longDash" startarrow="block" joinstyle="miter"/>
              </v:line>
            </w:pict>
          </mc:Fallback>
        </mc:AlternateContent>
      </w:r>
      <w:r w:rsidRPr="00B73624">
        <w:rPr>
          <w:sz w:val="20"/>
          <w:szCs w:val="20"/>
        </w:rPr>
        <mc:AlternateContent>
          <mc:Choice Requires="wps">
            <w:drawing>
              <wp:anchor distT="0" distB="0" distL="114300" distR="114300" simplePos="0" relativeHeight="252007424" behindDoc="0" locked="0" layoutInCell="1" allowOverlap="1">
                <wp:simplePos x="0" y="0"/>
                <wp:positionH relativeFrom="column">
                  <wp:posOffset>5043170</wp:posOffset>
                </wp:positionH>
                <wp:positionV relativeFrom="paragraph">
                  <wp:posOffset>-635</wp:posOffset>
                </wp:positionV>
                <wp:extent cx="274320" cy="0"/>
                <wp:effectExtent l="19685" t="52705" r="10795" b="61595"/>
                <wp:wrapNone/>
                <wp:docPr id="1173" name="Прямая соединительная линия 11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4320" cy="0"/>
                        </a:xfrm>
                        <a:prstGeom prst="line">
                          <a:avLst/>
                        </a:prstGeom>
                        <a:noFill/>
                        <a:ln w="9360">
                          <a:solidFill>
                            <a:srgbClr val="000000"/>
                          </a:solidFill>
                          <a:prstDash val="lgDash"/>
                          <a:miter lim="800000"/>
                          <a:headEnd type="triangle" w="med" len="me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1173" o:spid="_x0000_s1026" style="position:absolute;z-index:25200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7.1pt,-.05pt" to="418.7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" strokeweight=".26mm">
                <v:stroke dashstyle="longDash" startarrow="block" joinstyle="miter"/>
              </v:line>
            </w:pict>
          </mc:Fallback>
        </mc:AlternateContent>
      </w:r>
    </w:p>
    <w:p w:rsidR="00B73624" w:rsidRPr="00B73624" w:rsidRDefault="00B73624" w:rsidP="00B73624">
      <w:pPr>
        <w:spacing w:after="0" w:line="240" w:lineRule="auto"/>
        <w:rPr>
          <w:sz w:val="20"/>
          <w:szCs w:val="20"/>
        </w:rPr>
      </w:pPr>
      <w:r w:rsidRPr="00B73624">
        <w:rPr>
          <w:sz w:val="20"/>
          <w:szCs w:val="20"/>
        </w:rPr>
        <w:t>Использование “прошивок” существенно убыстряет прохождение дерева, позволяет не использовать стек, но при этом усложняются алгоритмы включения / исключения узла, т.к. в прошитом дереве необходимо управлять не только структурными связями, но и “нитями”.</w:t>
      </w:r>
    </w:p>
    <w:p w:rsidR="00B73624" w:rsidRPr="00B73624" w:rsidRDefault="00B73624" w:rsidP="00B73624">
      <w:pPr>
        <w:spacing w:after="0" w:line="240" w:lineRule="auto"/>
        <w:rPr>
          <w:b/>
          <w:sz w:val="20"/>
          <w:szCs w:val="20"/>
        </w:rPr>
      </w:pPr>
      <w:r w:rsidRPr="00B73624">
        <w:rPr>
          <w:b/>
          <w:sz w:val="20"/>
          <w:szCs w:val="20"/>
        </w:rPr>
        <w:t>Формирование бинарного дерева.</w:t>
      </w:r>
    </w:p>
    <w:p w:rsidR="00B73624" w:rsidRPr="00B73624" w:rsidRDefault="00B73624" w:rsidP="00B73624">
      <w:pPr>
        <w:spacing w:after="0" w:line="240" w:lineRule="auto"/>
        <w:rPr>
          <w:sz w:val="20"/>
          <w:szCs w:val="20"/>
        </w:rPr>
      </w:pPr>
      <w:r w:rsidRPr="00B73624">
        <w:rPr>
          <w:sz w:val="20"/>
          <w:szCs w:val="20"/>
        </w:rPr>
        <w:t xml:space="preserve">При формировании бинарного дерева нужно задать некоторые ограничения. Рассмотрим пример, когда необходимо построить дерево из </w:t>
      </w:r>
      <w:r w:rsidRPr="00B73624">
        <w:rPr>
          <w:sz w:val="20"/>
          <w:szCs w:val="20"/>
          <w:lang w:val="en-US"/>
        </w:rPr>
        <w:t>n</w:t>
      </w:r>
      <w:r w:rsidRPr="00B73624">
        <w:rPr>
          <w:sz w:val="20"/>
          <w:szCs w:val="20"/>
        </w:rPr>
        <w:t xml:space="preserve"> вершин, имеющее минимальную высоту. Для достижения минимальной высоты необходимо, чтобы все уровни дерева, кроме, может быть, последнего, были заполнены. Для того </w:t>
      </w:r>
      <w:r w:rsidRPr="00B73624">
        <w:rPr>
          <w:sz w:val="20"/>
          <w:szCs w:val="20"/>
        </w:rPr>
        <w:lastRenderedPageBreak/>
        <w:t xml:space="preserve">чтобы сделать такое распределение, все поступающие нужно распределять поровну: слева и справа. </w:t>
      </w:r>
    </w:p>
    <w:p w:rsidR="00B73624" w:rsidRPr="00B73624" w:rsidRDefault="00B73624" w:rsidP="00B73624">
      <w:pPr>
        <w:spacing w:after="0" w:line="240" w:lineRule="auto"/>
        <w:rPr>
          <w:sz w:val="20"/>
          <w:szCs w:val="20"/>
          <w:lang w:val="ru-RU"/>
        </w:rPr>
      </w:pPr>
      <w:r w:rsidRPr="00B73624">
        <w:rPr>
          <w:sz w:val="20"/>
          <w:szCs w:val="20"/>
        </w:rPr>
        <mc:AlternateContent>
          <mc:Choice Requires="wps">
            <w:drawing>
              <wp:anchor distT="0" distB="0" distL="114935" distR="114935" simplePos="0" relativeHeight="252011520" behindDoc="0" locked="0" layoutInCell="1" allowOverlap="1">
                <wp:simplePos x="0" y="0"/>
                <wp:positionH relativeFrom="column">
                  <wp:posOffset>105410</wp:posOffset>
                </wp:positionH>
                <wp:positionV relativeFrom="paragraph">
                  <wp:posOffset>34290</wp:posOffset>
                </wp:positionV>
                <wp:extent cx="5942965" cy="271780"/>
                <wp:effectExtent l="6350" t="1270" r="3810" b="3175"/>
                <wp:wrapNone/>
                <wp:docPr id="1172" name="Поле 11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2965" cy="27178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54219" w:rsidRDefault="00054219" w:rsidP="00B73624">
                            <w:pPr>
                              <w:rPr>
                                <w:lang w:val="en-US"/>
                              </w:rPr>
                            </w:pPr>
                            <w:r>
                              <w:rPr>
                                <w:lang w:val="en-US"/>
                              </w:rPr>
                              <w:t>n=1</w:t>
                            </w:r>
                            <w:r>
                              <w:rPr>
                                <w:lang w:val="en-US"/>
                              </w:rPr>
                              <w:tab/>
                              <w:t xml:space="preserve">     n=2</w:t>
                            </w:r>
                            <w:r>
                              <w:rPr>
                                <w:lang w:val="en-US"/>
                              </w:rPr>
                              <w:tab/>
                            </w:r>
                            <w:r>
                              <w:rPr>
                                <w:lang w:val="en-US"/>
                              </w:rPr>
                              <w:tab/>
                              <w:t>n=3</w:t>
                            </w:r>
                            <w:r>
                              <w:rPr>
                                <w:lang w:val="en-US"/>
                              </w:rPr>
                              <w:tab/>
                            </w:r>
                            <w:r>
                              <w:rPr>
                                <w:lang w:val="en-US"/>
                              </w:rPr>
                              <w:tab/>
                              <w:t>n=4</w:t>
                            </w:r>
                            <w:r>
                              <w:rPr>
                                <w:lang w:val="en-US"/>
                              </w:rPr>
                              <w:tab/>
                            </w:r>
                            <w:r>
                              <w:rPr>
                                <w:lang w:val="en-US"/>
                              </w:rPr>
                              <w:tab/>
                              <w:t>n=5</w:t>
                            </w:r>
                            <w:r>
                              <w:rPr>
                                <w:lang w:val="en-US"/>
                              </w:rPr>
                              <w:tab/>
                            </w:r>
                            <w:r>
                              <w:rPr>
                                <w:lang w:val="en-US"/>
                              </w:rPr>
                              <w:tab/>
                              <w:t>n=6</w:t>
                            </w:r>
                            <w:r>
                              <w:rPr>
                                <w:lang w:val="en-US"/>
                              </w:rPr>
                              <w:tab/>
                            </w:r>
                            <w:r>
                              <w:rPr>
                                <w:lang w:val="en-US"/>
                              </w:rPr>
                              <w:tab/>
                              <w:t>n=7</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Поле 1172" o:spid="_x0000_s1174" type="#_x0000_t202" style="position:absolute;margin-left:8.3pt;margin-top:2.7pt;width:467.95pt;height:21.4pt;z-index:252011520;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" stroked="f">
                <v:fill opacity="0"/>
                <v:textbox inset="0,0,0,0">
                  <w:txbxContent>
                    <w:p w:rsidR="00054219" w:rsidRDefault="00054219" w:rsidP="00B73624">
                      <w:pPr>
                        <w:rPr>
                          <w:lang w:val="en-US"/>
                        </w:rPr>
                      </w:pPr>
                      <w:r>
                        <w:rPr>
                          <w:lang w:val="en-US"/>
                        </w:rPr>
                        <w:t>n=1</w:t>
                      </w:r>
                      <w:r>
                        <w:rPr>
                          <w:lang w:val="en-US"/>
                        </w:rPr>
                        <w:tab/>
                        <w:t xml:space="preserve">     n=2</w:t>
                      </w:r>
                      <w:r>
                        <w:rPr>
                          <w:lang w:val="en-US"/>
                        </w:rPr>
                        <w:tab/>
                      </w:r>
                      <w:r>
                        <w:rPr>
                          <w:lang w:val="en-US"/>
                        </w:rPr>
                        <w:tab/>
                        <w:t>n=3</w:t>
                      </w:r>
                      <w:r>
                        <w:rPr>
                          <w:lang w:val="en-US"/>
                        </w:rPr>
                        <w:tab/>
                      </w:r>
                      <w:r>
                        <w:rPr>
                          <w:lang w:val="en-US"/>
                        </w:rPr>
                        <w:tab/>
                        <w:t>n=4</w:t>
                      </w:r>
                      <w:r>
                        <w:rPr>
                          <w:lang w:val="en-US"/>
                        </w:rPr>
                        <w:tab/>
                      </w:r>
                      <w:r>
                        <w:rPr>
                          <w:lang w:val="en-US"/>
                        </w:rPr>
                        <w:tab/>
                        <w:t>n=5</w:t>
                      </w:r>
                      <w:r>
                        <w:rPr>
                          <w:lang w:val="en-US"/>
                        </w:rPr>
                        <w:tab/>
                      </w:r>
                      <w:r>
                        <w:rPr>
                          <w:lang w:val="en-US"/>
                        </w:rPr>
                        <w:tab/>
                        <w:t>n=6</w:t>
                      </w:r>
                      <w:r>
                        <w:rPr>
                          <w:lang w:val="en-US"/>
                        </w:rPr>
                        <w:tab/>
                      </w:r>
                      <w:r>
                        <w:rPr>
                          <w:lang w:val="en-US"/>
                        </w:rPr>
                        <w:tab/>
                        <w:t>n=7</w:t>
                      </w:r>
                    </w:p>
                  </w:txbxContent>
                </v:textbox>
              </v:shape>
            </w:pict>
          </mc:Fallback>
        </mc:AlternateContent>
      </w:r>
    </w:p>
    <w:p w:rsidR="00B73624" w:rsidRPr="00B73624" w:rsidRDefault="00B73624" w:rsidP="00B73624">
      <w:pPr>
        <w:spacing w:after="0" w:line="240" w:lineRule="auto"/>
        <w:rPr>
          <w:sz w:val="20"/>
          <w:szCs w:val="20"/>
        </w:rPr>
      </w:pPr>
    </w:p>
    <w:p w:rsidR="00B73624" w:rsidRPr="00B73624" w:rsidRDefault="00B73624" w:rsidP="00B73624">
      <w:pPr>
        <w:spacing w:after="0" w:line="240" w:lineRule="auto"/>
        <w:rPr>
          <w:sz w:val="20"/>
          <w:szCs w:val="20"/>
          <w:lang w:val="ru-RU"/>
        </w:rPr>
      </w:pPr>
      <w:r w:rsidRPr="00B73624">
        <w:rPr>
          <w:sz w:val="20"/>
          <w:szCs w:val="20"/>
        </w:rPr>
        <mc:AlternateContent>
          <mc:Choice Requires="wps">
            <w:drawing>
              <wp:anchor distT="0" distB="0" distL="114300" distR="114300" simplePos="0" relativeHeight="252034048" behindDoc="0" locked="0" layoutInCell="1" allowOverlap="1">
                <wp:simplePos x="0" y="0"/>
                <wp:positionH relativeFrom="column">
                  <wp:posOffset>4403090</wp:posOffset>
                </wp:positionH>
                <wp:positionV relativeFrom="paragraph">
                  <wp:posOffset>140970</wp:posOffset>
                </wp:positionV>
                <wp:extent cx="91440" cy="182880"/>
                <wp:effectExtent l="55880" t="10795" r="5080" b="34925"/>
                <wp:wrapNone/>
                <wp:docPr id="1171" name="Прямая соединительная линия 11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1440" cy="182880"/>
                        </a:xfrm>
                        <a:prstGeom prst="line">
                          <a:avLst/>
                        </a:prstGeom>
                        <a:noFill/>
                        <a:ln w="9360">
                          <a:solidFill>
                            <a:srgbClr val="000000"/>
                          </a:solidFill>
                          <a:miter lim="800000"/>
                          <a:headEnd type="triangle" w="med" len="me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1171" o:spid="_x0000_s1026" style="position:absolute;flip:y;z-index:25203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6.7pt,11.1pt" to="353.9pt,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" strokeweight=".26mm">
                <v:stroke startarrow="block" joinstyle="miter"/>
              </v:line>
            </w:pict>
          </mc:Fallback>
        </mc:AlternateContent>
      </w:r>
      <w:r w:rsidRPr="00B73624">
        <w:rPr>
          <w:sz w:val="20"/>
          <w:szCs w:val="20"/>
        </w:rPr>
        <mc:AlternateContent>
          <mc:Choice Requires="wps">
            <w:drawing>
              <wp:anchor distT="0" distB="0" distL="114300" distR="114300" simplePos="0" relativeHeight="252033024" behindDoc="0" locked="0" layoutInCell="1" allowOverlap="1">
                <wp:simplePos x="0" y="0"/>
                <wp:positionH relativeFrom="column">
                  <wp:posOffset>4128770</wp:posOffset>
                </wp:positionH>
                <wp:positionV relativeFrom="paragraph">
                  <wp:posOffset>140970</wp:posOffset>
                </wp:positionV>
                <wp:extent cx="91440" cy="182880"/>
                <wp:effectExtent l="10160" t="10795" r="60325" b="34925"/>
                <wp:wrapNone/>
                <wp:docPr id="1170" name="Прямая соединительная линия 11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91440" cy="182880"/>
                        </a:xfrm>
                        <a:prstGeom prst="line">
                          <a:avLst/>
                        </a:prstGeom>
                        <a:noFill/>
                        <a:ln w="9360">
                          <a:solidFill>
                            <a:srgbClr val="000000"/>
                          </a:solidFill>
                          <a:miter lim="800000"/>
                          <a:headEnd type="triangle" w="med" len="me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1170" o:spid="_x0000_s1026" style="position:absolute;flip:x y;z-index:25203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5.1pt,11.1pt" to="332.3pt,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" strokeweight=".26mm">
                <v:stroke startarrow="block" joinstyle="miter"/>
              </v:line>
            </w:pict>
          </mc:Fallback>
        </mc:AlternateContent>
      </w:r>
      <w:r w:rsidRPr="00B73624">
        <w:rPr>
          <w:sz w:val="20"/>
          <w:szCs w:val="20"/>
        </w:rPr>
        <mc:AlternateContent>
          <mc:Choice Requires="wps">
            <w:drawing>
              <wp:anchor distT="0" distB="0" distL="114300" distR="114300" simplePos="0" relativeHeight="252032000" behindDoc="0" locked="0" layoutInCell="1" allowOverlap="1">
                <wp:simplePos x="0" y="0"/>
                <wp:positionH relativeFrom="column">
                  <wp:posOffset>4037330</wp:posOffset>
                </wp:positionH>
                <wp:positionV relativeFrom="paragraph">
                  <wp:posOffset>140970</wp:posOffset>
                </wp:positionV>
                <wp:extent cx="91440" cy="182880"/>
                <wp:effectExtent l="52070" t="10795" r="8890" b="34925"/>
                <wp:wrapNone/>
                <wp:docPr id="1169" name="Прямая соединительная линия 11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91440" cy="182880"/>
                        </a:xfrm>
                        <a:prstGeom prst="line">
                          <a:avLst/>
                        </a:prstGeom>
                        <a:noFill/>
                        <a:ln w="9360">
                          <a:solidFill>
                            <a:srgbClr val="000000"/>
                          </a:solidFill>
                          <a:miter lim="800000"/>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1169" o:spid="_x0000_s1026" style="position:absolute;flip:x;z-index:25203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7.9pt,11.1pt" to="325.1pt,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" strokeweight=".26mm">
                <v:stroke endarrow="block" joinstyle="miter"/>
              </v:line>
            </w:pict>
          </mc:Fallback>
        </mc:AlternateContent>
      </w:r>
      <w:r w:rsidRPr="00B73624">
        <w:rPr>
          <w:sz w:val="20"/>
          <w:szCs w:val="20"/>
        </w:rPr>
        <mc:AlternateContent>
          <mc:Choice Requires="wps">
            <w:drawing>
              <wp:anchor distT="0" distB="0" distL="114300" distR="114300" simplePos="0" relativeHeight="252030976" behindDoc="0" locked="0" layoutInCell="1" allowOverlap="1">
                <wp:simplePos x="0" y="0"/>
                <wp:positionH relativeFrom="column">
                  <wp:posOffset>4313555</wp:posOffset>
                </wp:positionH>
                <wp:positionV relativeFrom="paragraph">
                  <wp:posOffset>49530</wp:posOffset>
                </wp:positionV>
                <wp:extent cx="182880" cy="91440"/>
                <wp:effectExtent l="13970" t="5080" r="41275" b="55880"/>
                <wp:wrapNone/>
                <wp:docPr id="1168" name="Прямая соединительная линия 11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 cy="91440"/>
                        </a:xfrm>
                        <a:prstGeom prst="line">
                          <a:avLst/>
                        </a:prstGeom>
                        <a:noFill/>
                        <a:ln w="9360">
                          <a:solidFill>
                            <a:srgbClr val="000000"/>
                          </a:solidFill>
                          <a:miter lim="800000"/>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1168" o:spid="_x0000_s1026" style="position:absolute;z-index:25203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9.65pt,3.9pt" to="354.05pt,1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" strokeweight=".26mm">
                <v:stroke endarrow="block" joinstyle="miter"/>
              </v:line>
            </w:pict>
          </mc:Fallback>
        </mc:AlternateContent>
      </w:r>
      <w:r w:rsidRPr="00B73624">
        <w:rPr>
          <w:sz w:val="20"/>
          <w:szCs w:val="20"/>
        </w:rPr>
        <mc:AlternateContent>
          <mc:Choice Requires="wps">
            <w:drawing>
              <wp:anchor distT="0" distB="0" distL="114300" distR="114300" simplePos="0" relativeHeight="252029952" behindDoc="0" locked="0" layoutInCell="1" allowOverlap="1">
                <wp:simplePos x="0" y="0"/>
                <wp:positionH relativeFrom="column">
                  <wp:posOffset>4128770</wp:posOffset>
                </wp:positionH>
                <wp:positionV relativeFrom="paragraph">
                  <wp:posOffset>49530</wp:posOffset>
                </wp:positionV>
                <wp:extent cx="182880" cy="91440"/>
                <wp:effectExtent l="38735" t="52705" r="35560" b="55880"/>
                <wp:wrapNone/>
                <wp:docPr id="1167" name="Прямая соединительная линия 11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82880" cy="91440"/>
                        </a:xfrm>
                        <a:prstGeom prst="line">
                          <a:avLst/>
                        </a:prstGeom>
                        <a:noFill/>
                        <a:ln w="9360">
                          <a:solidFill>
                            <a:srgbClr val="000000"/>
                          </a:solidFill>
                          <a:miter lim="800000"/>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1167" o:spid="_x0000_s1026" style="position:absolute;flip:x;z-index:25202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5.1pt,3.9pt" to="339.5pt,1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" strokeweight=".26mm">
                <v:stroke startarrow="block" endarrow="block" joinstyle="miter"/>
              </v:line>
            </w:pict>
          </mc:Fallback>
        </mc:AlternateContent>
      </w:r>
      <w:r w:rsidRPr="00B73624">
        <w:rPr>
          <w:sz w:val="20"/>
          <w:szCs w:val="20"/>
        </w:rPr>
        <mc:AlternateContent>
          <mc:Choice Requires="wps">
            <w:drawing>
              <wp:anchor distT="0" distB="0" distL="114300" distR="114300" simplePos="0" relativeHeight="252028928" behindDoc="0" locked="0" layoutInCell="1" allowOverlap="1">
                <wp:simplePos x="0" y="0"/>
                <wp:positionH relativeFrom="column">
                  <wp:posOffset>3488690</wp:posOffset>
                </wp:positionH>
                <wp:positionV relativeFrom="paragraph">
                  <wp:posOffset>140970</wp:posOffset>
                </wp:positionV>
                <wp:extent cx="91440" cy="182880"/>
                <wp:effectExtent l="55880" t="10795" r="5080" b="34925"/>
                <wp:wrapNone/>
                <wp:docPr id="1166" name="Прямая соединительная линия 11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91440" cy="182880"/>
                        </a:xfrm>
                        <a:prstGeom prst="line">
                          <a:avLst/>
                        </a:prstGeom>
                        <a:noFill/>
                        <a:ln w="9360">
                          <a:solidFill>
                            <a:srgbClr val="000000"/>
                          </a:solidFill>
                          <a:miter lim="800000"/>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1166" o:spid="_x0000_s1026" style="position:absolute;flip:x;z-index:25202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4.7pt,11.1pt" to="281.9pt,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" strokeweight=".26mm">
                <v:stroke endarrow="block" joinstyle="miter"/>
              </v:line>
            </w:pict>
          </mc:Fallback>
        </mc:AlternateContent>
      </w:r>
      <w:r w:rsidRPr="00B73624">
        <w:rPr>
          <w:sz w:val="20"/>
          <w:szCs w:val="20"/>
        </w:rPr>
        <mc:AlternateContent>
          <mc:Choice Requires="wps">
            <w:drawing>
              <wp:anchor distT="0" distB="0" distL="114300" distR="114300" simplePos="0" relativeHeight="252027904" behindDoc="0" locked="0" layoutInCell="1" allowOverlap="1">
                <wp:simplePos x="0" y="0"/>
                <wp:positionH relativeFrom="column">
                  <wp:posOffset>3122930</wp:posOffset>
                </wp:positionH>
                <wp:positionV relativeFrom="paragraph">
                  <wp:posOffset>140970</wp:posOffset>
                </wp:positionV>
                <wp:extent cx="91440" cy="182880"/>
                <wp:effectExtent l="52070" t="10795" r="8890" b="34925"/>
                <wp:wrapNone/>
                <wp:docPr id="1165" name="Прямая соединительная линия 11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91440" cy="182880"/>
                        </a:xfrm>
                        <a:prstGeom prst="line">
                          <a:avLst/>
                        </a:prstGeom>
                        <a:noFill/>
                        <a:ln w="9360">
                          <a:solidFill>
                            <a:srgbClr val="000000"/>
                          </a:solidFill>
                          <a:miter lim="800000"/>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1165" o:spid="_x0000_s1026" style="position:absolute;flip:x;z-index:25202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5.9pt,11.1pt" to="253.1pt,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" strokeweight=".26mm">
                <v:stroke endarrow="block" joinstyle="miter"/>
              </v:line>
            </w:pict>
          </mc:Fallback>
        </mc:AlternateContent>
      </w:r>
      <w:r w:rsidRPr="00B73624">
        <w:rPr>
          <w:sz w:val="20"/>
          <w:szCs w:val="20"/>
        </w:rPr>
        <mc:AlternateContent>
          <mc:Choice Requires="wps">
            <w:drawing>
              <wp:anchor distT="0" distB="0" distL="114300" distR="114300" simplePos="0" relativeHeight="252026880" behindDoc="0" locked="0" layoutInCell="1" allowOverlap="1">
                <wp:simplePos x="0" y="0"/>
                <wp:positionH relativeFrom="column">
                  <wp:posOffset>3397250</wp:posOffset>
                </wp:positionH>
                <wp:positionV relativeFrom="paragraph">
                  <wp:posOffset>49530</wp:posOffset>
                </wp:positionV>
                <wp:extent cx="182880" cy="91440"/>
                <wp:effectExtent l="12065" t="5080" r="43180" b="55880"/>
                <wp:wrapNone/>
                <wp:docPr id="1164" name="Прямая соединительная линия 11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 cy="91440"/>
                        </a:xfrm>
                        <a:prstGeom prst="line">
                          <a:avLst/>
                        </a:prstGeom>
                        <a:noFill/>
                        <a:ln w="9360">
                          <a:solidFill>
                            <a:srgbClr val="000000"/>
                          </a:solidFill>
                          <a:miter lim="800000"/>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1164" o:spid="_x0000_s1026" style="position:absolute;z-index:25202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7.5pt,3.9pt" to="281.9pt,1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" strokeweight=".26mm">
                <v:stroke endarrow="block" joinstyle="miter"/>
              </v:line>
            </w:pict>
          </mc:Fallback>
        </mc:AlternateContent>
      </w:r>
      <w:r w:rsidRPr="00B73624">
        <w:rPr>
          <w:sz w:val="20"/>
          <w:szCs w:val="20"/>
        </w:rPr>
        <mc:AlternateContent>
          <mc:Choice Requires="wps">
            <w:drawing>
              <wp:anchor distT="0" distB="0" distL="114300" distR="114300" simplePos="0" relativeHeight="252025856" behindDoc="0" locked="0" layoutInCell="1" allowOverlap="1">
                <wp:simplePos x="0" y="0"/>
                <wp:positionH relativeFrom="column">
                  <wp:posOffset>3214370</wp:posOffset>
                </wp:positionH>
                <wp:positionV relativeFrom="paragraph">
                  <wp:posOffset>49530</wp:posOffset>
                </wp:positionV>
                <wp:extent cx="182880" cy="91440"/>
                <wp:effectExtent l="38735" t="52705" r="35560" b="55880"/>
                <wp:wrapNone/>
                <wp:docPr id="1163" name="Прямая соединительная линия 11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82880" cy="91440"/>
                        </a:xfrm>
                        <a:prstGeom prst="line">
                          <a:avLst/>
                        </a:prstGeom>
                        <a:noFill/>
                        <a:ln w="9360">
                          <a:solidFill>
                            <a:srgbClr val="000000"/>
                          </a:solidFill>
                          <a:miter lim="800000"/>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1163" o:spid="_x0000_s1026" style="position:absolute;flip:x;z-index:25202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3.1pt,3.9pt" to="267.5pt,1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" strokeweight=".26mm">
                <v:stroke startarrow="block" endarrow="block" joinstyle="miter"/>
              </v:line>
            </w:pict>
          </mc:Fallback>
        </mc:AlternateContent>
      </w:r>
      <w:r w:rsidRPr="00B73624">
        <w:rPr>
          <w:sz w:val="20"/>
          <w:szCs w:val="20"/>
        </w:rPr>
        <mc:AlternateContent>
          <mc:Choice Requires="wps">
            <w:drawing>
              <wp:anchor distT="0" distB="0" distL="114300" distR="114300" simplePos="0" relativeHeight="252024832" behindDoc="0" locked="0" layoutInCell="1" allowOverlap="1">
                <wp:simplePos x="0" y="0"/>
                <wp:positionH relativeFrom="column">
                  <wp:posOffset>2299970</wp:posOffset>
                </wp:positionH>
                <wp:positionV relativeFrom="paragraph">
                  <wp:posOffset>140970</wp:posOffset>
                </wp:positionV>
                <wp:extent cx="91440" cy="182880"/>
                <wp:effectExtent l="57785" t="10795" r="12700" b="34925"/>
                <wp:wrapNone/>
                <wp:docPr id="1162" name="Прямая соединительная линия 11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91440" cy="182880"/>
                        </a:xfrm>
                        <a:prstGeom prst="line">
                          <a:avLst/>
                        </a:prstGeom>
                        <a:noFill/>
                        <a:ln w="9360">
                          <a:solidFill>
                            <a:srgbClr val="000000"/>
                          </a:solidFill>
                          <a:miter lim="800000"/>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1162" o:spid="_x0000_s1026" style="position:absolute;flip:x;z-index:25202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1.1pt,11.1pt" to="188.3pt,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" strokeweight=".26mm">
                <v:stroke endarrow="block" joinstyle="miter"/>
              </v:line>
            </w:pict>
          </mc:Fallback>
        </mc:AlternateContent>
      </w:r>
      <w:r w:rsidRPr="00B73624">
        <w:rPr>
          <w:sz w:val="20"/>
          <w:szCs w:val="20"/>
        </w:rPr>
        <mc:AlternateContent>
          <mc:Choice Requires="wps">
            <w:drawing>
              <wp:anchor distT="0" distB="0" distL="114300" distR="114300" simplePos="0" relativeHeight="252023808" behindDoc="0" locked="0" layoutInCell="1" allowOverlap="1">
                <wp:simplePos x="0" y="0"/>
                <wp:positionH relativeFrom="column">
                  <wp:posOffset>2574290</wp:posOffset>
                </wp:positionH>
                <wp:positionV relativeFrom="paragraph">
                  <wp:posOffset>49530</wp:posOffset>
                </wp:positionV>
                <wp:extent cx="182880" cy="91440"/>
                <wp:effectExtent l="8255" t="5080" r="37465" b="55880"/>
                <wp:wrapNone/>
                <wp:docPr id="1161" name="Прямая соединительная линия 11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 cy="91440"/>
                        </a:xfrm>
                        <a:prstGeom prst="line">
                          <a:avLst/>
                        </a:prstGeom>
                        <a:noFill/>
                        <a:ln w="9360">
                          <a:solidFill>
                            <a:srgbClr val="000000"/>
                          </a:solidFill>
                          <a:miter lim="800000"/>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1161" o:spid="_x0000_s1026" style="position:absolute;z-index:25202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2.7pt,3.9pt" to="217.1pt,1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" strokeweight=".26mm">
                <v:stroke endarrow="block" joinstyle="miter"/>
              </v:line>
            </w:pict>
          </mc:Fallback>
        </mc:AlternateContent>
      </w:r>
      <w:r w:rsidRPr="00B73624">
        <w:rPr>
          <w:sz w:val="20"/>
          <w:szCs w:val="20"/>
        </w:rPr>
        <mc:AlternateContent>
          <mc:Choice Requires="wps">
            <w:drawing>
              <wp:anchor distT="0" distB="0" distL="114300" distR="114300" simplePos="0" relativeHeight="252022784" behindDoc="0" locked="0" layoutInCell="1" allowOverlap="1">
                <wp:simplePos x="0" y="0"/>
                <wp:positionH relativeFrom="column">
                  <wp:posOffset>2391410</wp:posOffset>
                </wp:positionH>
                <wp:positionV relativeFrom="paragraph">
                  <wp:posOffset>49530</wp:posOffset>
                </wp:positionV>
                <wp:extent cx="182880" cy="91440"/>
                <wp:effectExtent l="34925" t="52705" r="39370" b="55880"/>
                <wp:wrapNone/>
                <wp:docPr id="1160" name="Прямая соединительная линия 11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82880" cy="91440"/>
                        </a:xfrm>
                        <a:prstGeom prst="line">
                          <a:avLst/>
                        </a:prstGeom>
                        <a:noFill/>
                        <a:ln w="9360">
                          <a:solidFill>
                            <a:srgbClr val="000000"/>
                          </a:solidFill>
                          <a:miter lim="800000"/>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1160" o:spid="_x0000_s1026" style="position:absolute;flip:x;z-index:25202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8.3pt,3.9pt" to="202.7pt,1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" strokeweight=".26mm">
                <v:stroke startarrow="block" endarrow="block" joinstyle="miter"/>
              </v:line>
            </w:pict>
          </mc:Fallback>
        </mc:AlternateContent>
      </w:r>
      <w:r w:rsidRPr="00B73624">
        <w:rPr>
          <w:sz w:val="20"/>
          <w:szCs w:val="20"/>
        </w:rPr>
        <mc:AlternateContent>
          <mc:Choice Requires="wps">
            <w:drawing>
              <wp:anchor distT="0" distB="0" distL="114300" distR="114300" simplePos="0" relativeHeight="252021760" behindDoc="0" locked="0" layoutInCell="1" allowOverlap="1">
                <wp:simplePos x="0" y="0"/>
                <wp:positionH relativeFrom="column">
                  <wp:posOffset>1659890</wp:posOffset>
                </wp:positionH>
                <wp:positionV relativeFrom="paragraph">
                  <wp:posOffset>49530</wp:posOffset>
                </wp:positionV>
                <wp:extent cx="182880" cy="182880"/>
                <wp:effectExtent l="8255" t="5080" r="46990" b="50165"/>
                <wp:wrapNone/>
                <wp:docPr id="1159" name="Прямая соединительная линия 11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 cy="182880"/>
                        </a:xfrm>
                        <a:prstGeom prst="line">
                          <a:avLst/>
                        </a:prstGeom>
                        <a:noFill/>
                        <a:ln w="9360">
                          <a:solidFill>
                            <a:srgbClr val="000000"/>
                          </a:solidFill>
                          <a:miter lim="800000"/>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1159" o:spid="_x0000_s1026" style="position:absolute;z-index:25202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0.7pt,3.9pt" to="145.1pt,1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" strokeweight=".26mm">
                <v:stroke endarrow="block" joinstyle="miter"/>
              </v:line>
            </w:pict>
          </mc:Fallback>
        </mc:AlternateContent>
      </w:r>
      <w:r w:rsidRPr="00B73624">
        <w:rPr>
          <w:sz w:val="20"/>
          <w:szCs w:val="20"/>
        </w:rPr>
        <mc:AlternateContent>
          <mc:Choice Requires="wps">
            <w:drawing>
              <wp:anchor distT="0" distB="0" distL="114300" distR="114300" simplePos="0" relativeHeight="252020736" behindDoc="0" locked="0" layoutInCell="1" allowOverlap="1">
                <wp:simplePos x="0" y="0"/>
                <wp:positionH relativeFrom="column">
                  <wp:posOffset>1477010</wp:posOffset>
                </wp:positionH>
                <wp:positionV relativeFrom="paragraph">
                  <wp:posOffset>49530</wp:posOffset>
                </wp:positionV>
                <wp:extent cx="182880" cy="182880"/>
                <wp:effectExtent l="53975" t="52705" r="48895" b="50165"/>
                <wp:wrapNone/>
                <wp:docPr id="1158" name="Прямая соединительная линия 11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82880" cy="182880"/>
                        </a:xfrm>
                        <a:prstGeom prst="line">
                          <a:avLst/>
                        </a:prstGeom>
                        <a:noFill/>
                        <a:ln w="9360">
                          <a:solidFill>
                            <a:srgbClr val="000000"/>
                          </a:solidFill>
                          <a:miter lim="800000"/>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1158" o:spid="_x0000_s1026" style="position:absolute;flip:x;z-index:25202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6.3pt,3.9pt" to="130.7pt,1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" strokeweight=".26mm">
                <v:stroke startarrow="block" endarrow="block" joinstyle="miter"/>
              </v:line>
            </w:pict>
          </mc:Fallback>
        </mc:AlternateContent>
      </w:r>
      <w:r w:rsidRPr="00B73624">
        <w:rPr>
          <w:sz w:val="20"/>
          <w:szCs w:val="20"/>
        </w:rPr>
        <mc:AlternateContent>
          <mc:Choice Requires="wps">
            <w:drawing>
              <wp:anchor distT="0" distB="0" distL="114300" distR="114300" simplePos="0" relativeHeight="252019712" behindDoc="0" locked="0" layoutInCell="1" allowOverlap="1">
                <wp:simplePos x="0" y="0"/>
                <wp:positionH relativeFrom="column">
                  <wp:posOffset>745490</wp:posOffset>
                </wp:positionH>
                <wp:positionV relativeFrom="paragraph">
                  <wp:posOffset>49530</wp:posOffset>
                </wp:positionV>
                <wp:extent cx="182880" cy="182880"/>
                <wp:effectExtent l="46355" t="52705" r="46990" b="50165"/>
                <wp:wrapNone/>
                <wp:docPr id="1157" name="Прямая соединительная линия 11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82880" cy="182880"/>
                        </a:xfrm>
                        <a:prstGeom prst="line">
                          <a:avLst/>
                        </a:prstGeom>
                        <a:noFill/>
                        <a:ln w="9360">
                          <a:solidFill>
                            <a:srgbClr val="000000"/>
                          </a:solidFill>
                          <a:miter lim="800000"/>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1157" o:spid="_x0000_s1026" style="position:absolute;flip:x;z-index:25201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8.7pt,3.9pt" to="73.1pt,1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" strokeweight=".26mm">
                <v:stroke startarrow="block" endarrow="block" joinstyle="miter"/>
              </v:line>
            </w:pict>
          </mc:Fallback>
        </mc:AlternateContent>
      </w:r>
      <w:r w:rsidRPr="00B73624">
        <w:rPr>
          <w:sz w:val="20"/>
          <w:szCs w:val="20"/>
        </w:rPr>
        <mc:AlternateContent>
          <mc:Choice Requires="wps">
            <w:drawing>
              <wp:anchor distT="0" distB="0" distL="114300" distR="114300" simplePos="0" relativeHeight="252018688" behindDoc="0" locked="0" layoutInCell="1" allowOverlap="1">
                <wp:simplePos x="0" y="0"/>
                <wp:positionH relativeFrom="column">
                  <wp:posOffset>288290</wp:posOffset>
                </wp:positionH>
                <wp:positionV relativeFrom="paragraph">
                  <wp:posOffset>140970</wp:posOffset>
                </wp:positionV>
                <wp:extent cx="0" cy="0"/>
                <wp:effectExtent l="8255" t="58420" r="20320" b="55880"/>
                <wp:wrapNone/>
                <wp:docPr id="1156" name="Прямая соединительная линия 11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9360">
                          <a:solidFill>
                            <a:srgbClr val="000000"/>
                          </a:solidFill>
                          <a:miter lim="800000"/>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1156" o:spid="_x0000_s1026" style="position:absolute;z-index:25201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7pt,11.1pt" to="22.7pt,1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" strokeweight=".26mm">
                <v:stroke endarrow="block" joinstyle="miter"/>
              </v:line>
            </w:pict>
          </mc:Fallback>
        </mc:AlternateContent>
      </w:r>
      <w:r w:rsidRPr="00B73624">
        <w:rPr>
          <w:sz w:val="20"/>
          <w:szCs w:val="20"/>
        </w:rPr>
        <mc:AlternateContent>
          <mc:Choice Requires="wps">
            <w:drawing>
              <wp:anchor distT="0" distB="0" distL="114300" distR="114300" simplePos="0" relativeHeight="252017664" behindDoc="0" locked="0" layoutInCell="1" allowOverlap="1">
                <wp:simplePos x="0" y="0"/>
                <wp:positionH relativeFrom="column">
                  <wp:posOffset>5317490</wp:posOffset>
                </wp:positionH>
                <wp:positionV relativeFrom="paragraph">
                  <wp:posOffset>140970</wp:posOffset>
                </wp:positionV>
                <wp:extent cx="89535" cy="182880"/>
                <wp:effectExtent l="55880" t="10795" r="6985" b="34925"/>
                <wp:wrapNone/>
                <wp:docPr id="1155" name="Прямая соединительная линия 11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9535" cy="182880"/>
                        </a:xfrm>
                        <a:prstGeom prst="line">
                          <a:avLst/>
                        </a:prstGeom>
                        <a:noFill/>
                        <a:ln w="9360">
                          <a:solidFill>
                            <a:srgbClr val="000000"/>
                          </a:solidFill>
                          <a:miter lim="800000"/>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1155" o:spid="_x0000_s1026" style="position:absolute;flip:x;z-index:25201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8.7pt,11.1pt" to="425.75pt,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" strokeweight=".26mm">
                <v:stroke endarrow="block" joinstyle="miter"/>
              </v:line>
            </w:pict>
          </mc:Fallback>
        </mc:AlternateContent>
      </w:r>
      <w:r w:rsidRPr="00B73624">
        <w:rPr>
          <w:sz w:val="20"/>
          <w:szCs w:val="20"/>
        </w:rPr>
        <mc:AlternateContent>
          <mc:Choice Requires="wps">
            <w:drawing>
              <wp:anchor distT="0" distB="0" distL="114300" distR="114300" simplePos="0" relativeHeight="252016640" behindDoc="0" locked="0" layoutInCell="1" allowOverlap="1">
                <wp:simplePos x="0" y="0"/>
                <wp:positionH relativeFrom="column">
                  <wp:posOffset>5043170</wp:posOffset>
                </wp:positionH>
                <wp:positionV relativeFrom="paragraph">
                  <wp:posOffset>140970</wp:posOffset>
                </wp:positionV>
                <wp:extent cx="91440" cy="182880"/>
                <wp:effectExtent l="10160" t="10795" r="60325" b="34925"/>
                <wp:wrapNone/>
                <wp:docPr id="1154" name="Прямая соединительная линия 11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 cy="182880"/>
                        </a:xfrm>
                        <a:prstGeom prst="line">
                          <a:avLst/>
                        </a:prstGeom>
                        <a:noFill/>
                        <a:ln w="9360">
                          <a:solidFill>
                            <a:srgbClr val="000000"/>
                          </a:solidFill>
                          <a:miter lim="800000"/>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1154" o:spid="_x0000_s1026" style="position:absolute;z-index:25201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7.1pt,11.1pt" to="404.3pt,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" strokeweight=".26mm">
                <v:stroke endarrow="block" joinstyle="miter"/>
              </v:line>
            </w:pict>
          </mc:Fallback>
        </mc:AlternateContent>
      </w:r>
      <w:r w:rsidRPr="00B73624">
        <w:rPr>
          <w:sz w:val="20"/>
          <w:szCs w:val="20"/>
        </w:rPr>
        <mc:AlternateContent>
          <mc:Choice Requires="wps">
            <w:drawing>
              <wp:anchor distT="0" distB="0" distL="114300" distR="114300" simplePos="0" relativeHeight="252015616" behindDoc="0" locked="0" layoutInCell="1" allowOverlap="1">
                <wp:simplePos x="0" y="0"/>
                <wp:positionH relativeFrom="column">
                  <wp:posOffset>5408930</wp:posOffset>
                </wp:positionH>
                <wp:positionV relativeFrom="paragraph">
                  <wp:posOffset>140970</wp:posOffset>
                </wp:positionV>
                <wp:extent cx="91440" cy="182880"/>
                <wp:effectExtent l="13970" t="10795" r="56515" b="34925"/>
                <wp:wrapNone/>
                <wp:docPr id="1153" name="Прямая соединительная линия 11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 cy="182880"/>
                        </a:xfrm>
                        <a:prstGeom prst="line">
                          <a:avLst/>
                        </a:prstGeom>
                        <a:noFill/>
                        <a:ln w="9360">
                          <a:solidFill>
                            <a:srgbClr val="000000"/>
                          </a:solidFill>
                          <a:miter lim="800000"/>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1153" o:spid="_x0000_s1026" style="position:absolute;z-index:25201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5.9pt,11.1pt" to="433.1pt,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" strokeweight=".26mm">
                <v:stroke endarrow="block" joinstyle="miter"/>
              </v:line>
            </w:pict>
          </mc:Fallback>
        </mc:AlternateContent>
      </w:r>
      <w:r w:rsidRPr="00B73624">
        <w:rPr>
          <w:sz w:val="20"/>
          <w:szCs w:val="20"/>
        </w:rPr>
        <mc:AlternateContent>
          <mc:Choice Requires="wps">
            <w:drawing>
              <wp:anchor distT="0" distB="0" distL="114300" distR="114300" simplePos="0" relativeHeight="252014592" behindDoc="0" locked="0" layoutInCell="1" allowOverlap="1">
                <wp:simplePos x="0" y="0"/>
                <wp:positionH relativeFrom="column">
                  <wp:posOffset>4951730</wp:posOffset>
                </wp:positionH>
                <wp:positionV relativeFrom="paragraph">
                  <wp:posOffset>140970</wp:posOffset>
                </wp:positionV>
                <wp:extent cx="91440" cy="182880"/>
                <wp:effectExtent l="52070" t="10795" r="8890" b="34925"/>
                <wp:wrapNone/>
                <wp:docPr id="1152" name="Прямая соединительная линия 11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91440" cy="182880"/>
                        </a:xfrm>
                        <a:prstGeom prst="line">
                          <a:avLst/>
                        </a:prstGeom>
                        <a:noFill/>
                        <a:ln w="9360">
                          <a:solidFill>
                            <a:srgbClr val="000000"/>
                          </a:solidFill>
                          <a:miter lim="800000"/>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1152" o:spid="_x0000_s1026" style="position:absolute;flip:x;z-index:25201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89.9pt,11.1pt" to="397.1pt,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" strokeweight=".26mm">
                <v:stroke endarrow="block" joinstyle="miter"/>
              </v:line>
            </w:pict>
          </mc:Fallback>
        </mc:AlternateContent>
      </w:r>
      <w:r w:rsidRPr="00B73624">
        <w:rPr>
          <w:sz w:val="20"/>
          <w:szCs w:val="20"/>
        </w:rPr>
        <mc:AlternateContent>
          <mc:Choice Requires="wps">
            <w:drawing>
              <wp:anchor distT="0" distB="0" distL="114300" distR="114300" simplePos="0" relativeHeight="252013568" behindDoc="0" locked="0" layoutInCell="1" allowOverlap="1">
                <wp:simplePos x="0" y="0"/>
                <wp:positionH relativeFrom="column">
                  <wp:posOffset>5224145</wp:posOffset>
                </wp:positionH>
                <wp:positionV relativeFrom="paragraph">
                  <wp:posOffset>49530</wp:posOffset>
                </wp:positionV>
                <wp:extent cx="182880" cy="91440"/>
                <wp:effectExtent l="10160" t="5080" r="35560" b="55880"/>
                <wp:wrapNone/>
                <wp:docPr id="1151" name="Прямая соединительная линия 11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 cy="91440"/>
                        </a:xfrm>
                        <a:prstGeom prst="line">
                          <a:avLst/>
                        </a:prstGeom>
                        <a:noFill/>
                        <a:ln w="9360">
                          <a:solidFill>
                            <a:srgbClr val="000000"/>
                          </a:solidFill>
                          <a:miter lim="800000"/>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1151" o:spid="_x0000_s1026" style="position:absolute;z-index:25201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1.35pt,3.9pt" to="425.75pt,1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" strokeweight=".26mm">
                <v:stroke endarrow="block" joinstyle="miter"/>
              </v:line>
            </w:pict>
          </mc:Fallback>
        </mc:AlternateContent>
      </w:r>
      <w:r w:rsidRPr="00B73624">
        <w:rPr>
          <w:sz w:val="20"/>
          <w:szCs w:val="20"/>
        </w:rPr>
        <mc:AlternateContent>
          <mc:Choice Requires="wps">
            <w:drawing>
              <wp:anchor distT="0" distB="0" distL="114300" distR="114300" simplePos="0" relativeHeight="252012544" behindDoc="0" locked="0" layoutInCell="1" allowOverlap="1">
                <wp:simplePos x="0" y="0"/>
                <wp:positionH relativeFrom="column">
                  <wp:posOffset>5043170</wp:posOffset>
                </wp:positionH>
                <wp:positionV relativeFrom="paragraph">
                  <wp:posOffset>49530</wp:posOffset>
                </wp:positionV>
                <wp:extent cx="182880" cy="91440"/>
                <wp:effectExtent l="38735" t="52705" r="35560" b="55880"/>
                <wp:wrapNone/>
                <wp:docPr id="1150" name="Прямая соединительная линия 11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82880" cy="91440"/>
                        </a:xfrm>
                        <a:prstGeom prst="line">
                          <a:avLst/>
                        </a:prstGeom>
                        <a:noFill/>
                        <a:ln w="9360">
                          <a:solidFill>
                            <a:srgbClr val="000000"/>
                          </a:solidFill>
                          <a:miter lim="800000"/>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1150" o:spid="_x0000_s1026" style="position:absolute;flip:x;z-index:25201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7.1pt,3.9pt" to="411.5pt,1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" strokeweight=".26mm">
                <v:stroke startarrow="block" endarrow="block" joinstyle="miter"/>
              </v:line>
            </w:pict>
          </mc:Fallback>
        </mc:AlternateContent>
      </w:r>
    </w:p>
    <w:p w:rsidR="00B73624" w:rsidRPr="00B73624" w:rsidRDefault="00B73624" w:rsidP="00B73624">
      <w:pPr>
        <w:spacing w:after="0" w:line="240" w:lineRule="auto"/>
        <w:rPr>
          <w:sz w:val="20"/>
          <w:szCs w:val="20"/>
        </w:rPr>
      </w:pPr>
    </w:p>
    <w:p w:rsidR="00B73624" w:rsidRPr="00B73624" w:rsidRDefault="00B73624" w:rsidP="00B73624">
      <w:pPr>
        <w:spacing w:after="0" w:line="240" w:lineRule="auto"/>
        <w:rPr>
          <w:sz w:val="20"/>
          <w:szCs w:val="20"/>
        </w:rPr>
      </w:pPr>
    </w:p>
    <w:p w:rsidR="00B73624" w:rsidRPr="00B73624" w:rsidRDefault="00B73624" w:rsidP="00B73624">
      <w:pPr>
        <w:spacing w:after="0" w:line="240" w:lineRule="auto"/>
        <w:rPr>
          <w:sz w:val="20"/>
          <w:szCs w:val="20"/>
        </w:rPr>
      </w:pPr>
      <w:r w:rsidRPr="00B73624">
        <w:rPr>
          <w:sz w:val="20"/>
          <w:szCs w:val="20"/>
        </w:rPr>
        <w:t xml:space="preserve">Таким образом, правила для равномерного распределения при известном числе узлов </w:t>
      </w:r>
      <w:r w:rsidRPr="00B73624">
        <w:rPr>
          <w:sz w:val="20"/>
          <w:szCs w:val="20"/>
          <w:lang w:val="en-US"/>
        </w:rPr>
        <w:t>n</w:t>
      </w:r>
      <w:r w:rsidRPr="00B73624">
        <w:rPr>
          <w:sz w:val="20"/>
          <w:szCs w:val="20"/>
        </w:rPr>
        <w:t xml:space="preserve"> можно сформулировать с помощью следующего рекурсивного алгоритма:</w:t>
      </w:r>
    </w:p>
    <w:p w:rsidR="00B73624" w:rsidRPr="00B73624" w:rsidRDefault="00B73624" w:rsidP="00B73624">
      <w:pPr>
        <w:numPr>
          <w:ilvl w:val="0"/>
          <w:numId w:val="1"/>
        </w:numPr>
        <w:tabs>
          <w:tab w:val="clear" w:pos="720"/>
          <w:tab w:val="num" w:pos="360"/>
        </w:tabs>
        <w:spacing w:after="0" w:line="240" w:lineRule="auto"/>
        <w:rPr>
          <w:sz w:val="20"/>
          <w:szCs w:val="20"/>
        </w:rPr>
      </w:pPr>
      <w:r w:rsidRPr="00B73624">
        <w:rPr>
          <w:sz w:val="20"/>
          <w:szCs w:val="20"/>
        </w:rPr>
        <w:t>взять один узел в качестве корня;</w:t>
      </w:r>
    </w:p>
    <w:p w:rsidR="00B73624" w:rsidRPr="00B73624" w:rsidRDefault="00B73624" w:rsidP="00B73624">
      <w:pPr>
        <w:numPr>
          <w:ilvl w:val="0"/>
          <w:numId w:val="1"/>
        </w:numPr>
        <w:tabs>
          <w:tab w:val="clear" w:pos="720"/>
          <w:tab w:val="num" w:pos="360"/>
        </w:tabs>
        <w:spacing w:after="0" w:line="240" w:lineRule="auto"/>
        <w:rPr>
          <w:sz w:val="20"/>
          <w:szCs w:val="20"/>
        </w:rPr>
      </w:pPr>
      <w:r w:rsidRPr="00B73624">
        <w:rPr>
          <w:sz w:val="20"/>
          <w:szCs w:val="20"/>
        </w:rPr>
        <w:t xml:space="preserve">построить левое поддерево с количеством узлов </w:t>
      </w:r>
      <w:r w:rsidRPr="00B73624">
        <w:rPr>
          <w:sz w:val="20"/>
          <w:szCs w:val="20"/>
          <w:lang w:val="en-US"/>
        </w:rPr>
        <w:t>n</w:t>
      </w:r>
      <w:r w:rsidRPr="00B73624">
        <w:rPr>
          <w:sz w:val="20"/>
          <w:szCs w:val="20"/>
        </w:rPr>
        <w:t xml:space="preserve"> </w:t>
      </w:r>
      <w:r w:rsidRPr="00B73624">
        <w:rPr>
          <w:sz w:val="20"/>
          <w:szCs w:val="20"/>
          <w:vertAlign w:val="subscript"/>
          <w:lang w:val="en-US"/>
        </w:rPr>
        <w:t>l</w:t>
      </w:r>
      <w:r w:rsidRPr="00B73624">
        <w:rPr>
          <w:sz w:val="20"/>
          <w:szCs w:val="20"/>
        </w:rPr>
        <w:t xml:space="preserve"> = [</w:t>
      </w:r>
      <w:r w:rsidRPr="00B73624">
        <w:rPr>
          <w:sz w:val="20"/>
          <w:szCs w:val="20"/>
          <w:lang w:val="en-US"/>
        </w:rPr>
        <w:t>n</w:t>
      </w:r>
      <w:r w:rsidRPr="00B73624">
        <w:rPr>
          <w:sz w:val="20"/>
          <w:szCs w:val="20"/>
        </w:rPr>
        <w:t xml:space="preserve"> / 2] тем же способом;</w:t>
      </w:r>
    </w:p>
    <w:p w:rsidR="00B73624" w:rsidRPr="00B73624" w:rsidRDefault="00B73624" w:rsidP="00B73624">
      <w:pPr>
        <w:numPr>
          <w:ilvl w:val="0"/>
          <w:numId w:val="1"/>
        </w:numPr>
        <w:tabs>
          <w:tab w:val="clear" w:pos="720"/>
          <w:tab w:val="num" w:pos="360"/>
        </w:tabs>
        <w:spacing w:after="0" w:line="240" w:lineRule="auto"/>
        <w:rPr>
          <w:sz w:val="20"/>
          <w:szCs w:val="20"/>
        </w:rPr>
      </w:pPr>
      <w:r w:rsidRPr="00B73624">
        <w:rPr>
          <w:sz w:val="20"/>
          <w:szCs w:val="20"/>
        </w:rPr>
        <w:t xml:space="preserve">построить правое поддерево с количеством узлов </w:t>
      </w:r>
      <w:r w:rsidRPr="00B73624">
        <w:rPr>
          <w:sz w:val="20"/>
          <w:szCs w:val="20"/>
          <w:lang w:val="en-US"/>
        </w:rPr>
        <w:t>n</w:t>
      </w:r>
      <w:r w:rsidRPr="00B73624">
        <w:rPr>
          <w:sz w:val="20"/>
          <w:szCs w:val="20"/>
        </w:rPr>
        <w:t xml:space="preserve"> </w:t>
      </w:r>
      <w:r w:rsidRPr="00B73624">
        <w:rPr>
          <w:sz w:val="20"/>
          <w:szCs w:val="20"/>
          <w:vertAlign w:val="subscript"/>
          <w:lang w:val="en-US"/>
        </w:rPr>
        <w:t>r</w:t>
      </w:r>
      <w:r w:rsidRPr="00B73624">
        <w:rPr>
          <w:sz w:val="20"/>
          <w:szCs w:val="20"/>
        </w:rPr>
        <w:t xml:space="preserve"> = </w:t>
      </w:r>
      <w:r w:rsidRPr="00B73624">
        <w:rPr>
          <w:sz w:val="20"/>
          <w:szCs w:val="20"/>
          <w:lang w:val="en-US"/>
        </w:rPr>
        <w:t>n</w:t>
      </w:r>
      <w:r w:rsidRPr="00B73624">
        <w:rPr>
          <w:sz w:val="20"/>
          <w:szCs w:val="20"/>
        </w:rPr>
        <w:t xml:space="preserve"> – </w:t>
      </w:r>
      <w:r w:rsidRPr="00B73624">
        <w:rPr>
          <w:sz w:val="20"/>
          <w:szCs w:val="20"/>
          <w:lang w:val="en-US"/>
        </w:rPr>
        <w:t>n</w:t>
      </w:r>
      <w:r w:rsidRPr="00B73624">
        <w:rPr>
          <w:sz w:val="20"/>
          <w:szCs w:val="20"/>
        </w:rPr>
        <w:t xml:space="preserve"> </w:t>
      </w:r>
      <w:r w:rsidRPr="00B73624">
        <w:rPr>
          <w:sz w:val="20"/>
          <w:szCs w:val="20"/>
          <w:vertAlign w:val="subscript"/>
          <w:lang w:val="en-US"/>
        </w:rPr>
        <w:t>l</w:t>
      </w:r>
      <w:r w:rsidRPr="00B73624">
        <w:rPr>
          <w:sz w:val="20"/>
          <w:szCs w:val="20"/>
        </w:rPr>
        <w:t xml:space="preserve"> – 1 тем же способом.</w:t>
      </w:r>
    </w:p>
    <w:p w:rsidR="00B73624" w:rsidRPr="00B73624" w:rsidRDefault="00B73624" w:rsidP="00B73624">
      <w:pPr>
        <w:spacing w:after="0" w:line="240" w:lineRule="auto"/>
        <w:rPr>
          <w:sz w:val="20"/>
          <w:szCs w:val="20"/>
        </w:rPr>
      </w:pPr>
      <w:r w:rsidRPr="00B73624">
        <w:rPr>
          <w:sz w:val="20"/>
          <w:szCs w:val="20"/>
        </w:rPr>
        <w:t xml:space="preserve">Описание узла дерева на языке </w:t>
      </w:r>
      <w:r w:rsidRPr="00B73624">
        <w:rPr>
          <w:sz w:val="20"/>
          <w:szCs w:val="20"/>
          <w:lang w:val="en-US"/>
        </w:rPr>
        <w:t>Turbo</w:t>
      </w:r>
      <w:r w:rsidRPr="00B73624">
        <w:rPr>
          <w:sz w:val="20"/>
          <w:szCs w:val="20"/>
        </w:rPr>
        <w:t xml:space="preserve"> </w:t>
      </w:r>
      <w:r w:rsidRPr="00B73624">
        <w:rPr>
          <w:sz w:val="20"/>
          <w:szCs w:val="20"/>
          <w:lang w:val="en-US"/>
        </w:rPr>
        <w:t>Pascal</w:t>
      </w:r>
      <w:r w:rsidRPr="00B73624">
        <w:rPr>
          <w:sz w:val="20"/>
          <w:szCs w:val="20"/>
        </w:rPr>
        <w:t xml:space="preserve"> выглядит таким образом:</w:t>
      </w:r>
    </w:p>
    <w:p w:rsidR="00B73624" w:rsidRPr="00B73624" w:rsidRDefault="00B73624" w:rsidP="00B73624">
      <w:pPr>
        <w:spacing w:after="0" w:line="240" w:lineRule="auto"/>
        <w:rPr>
          <w:i/>
          <w:sz w:val="20"/>
          <w:szCs w:val="20"/>
          <w:lang w:val="en-US"/>
        </w:rPr>
      </w:pPr>
      <w:r w:rsidRPr="00B73624">
        <w:rPr>
          <w:i/>
          <w:sz w:val="20"/>
          <w:szCs w:val="20"/>
          <w:lang w:val="en-US"/>
        </w:rPr>
        <w:t>Type ElPtr = ^Element</w:t>
      </w:r>
    </w:p>
    <w:p w:rsidR="00B73624" w:rsidRPr="00B73624" w:rsidRDefault="00B73624" w:rsidP="00B73624">
      <w:pPr>
        <w:spacing w:after="0" w:line="240" w:lineRule="auto"/>
        <w:rPr>
          <w:i/>
          <w:sz w:val="20"/>
          <w:szCs w:val="20"/>
          <w:lang w:val="en-US"/>
        </w:rPr>
      </w:pPr>
      <w:r w:rsidRPr="00B73624">
        <w:rPr>
          <w:i/>
          <w:sz w:val="20"/>
          <w:szCs w:val="20"/>
          <w:lang w:val="en-US"/>
        </w:rPr>
        <w:t>Element = record</w:t>
      </w:r>
    </w:p>
    <w:p w:rsidR="00B73624" w:rsidRPr="00B73624" w:rsidRDefault="00B73624" w:rsidP="00B73624">
      <w:pPr>
        <w:spacing w:after="0" w:line="240" w:lineRule="auto"/>
        <w:rPr>
          <w:i/>
          <w:sz w:val="20"/>
          <w:szCs w:val="20"/>
          <w:lang w:val="en-US"/>
        </w:rPr>
      </w:pPr>
      <w:r w:rsidRPr="00B73624">
        <w:rPr>
          <w:i/>
          <w:sz w:val="20"/>
          <w:szCs w:val="20"/>
          <w:lang w:val="en-US"/>
        </w:rPr>
        <w:t>Data: integer;</w:t>
      </w:r>
    </w:p>
    <w:p w:rsidR="00B73624" w:rsidRPr="00B73624" w:rsidRDefault="00B73624" w:rsidP="00B73624">
      <w:pPr>
        <w:spacing w:after="0" w:line="240" w:lineRule="auto"/>
        <w:rPr>
          <w:i/>
          <w:sz w:val="20"/>
          <w:szCs w:val="20"/>
          <w:lang w:val="en-US"/>
        </w:rPr>
      </w:pPr>
      <w:r w:rsidRPr="00B73624">
        <w:rPr>
          <w:i/>
          <w:sz w:val="20"/>
          <w:szCs w:val="20"/>
          <w:lang w:val="en-US"/>
        </w:rPr>
        <w:t>L_Son, R_Son: ElPtr;</w:t>
      </w:r>
    </w:p>
    <w:p w:rsidR="00B73624" w:rsidRPr="00B73624" w:rsidRDefault="00B73624" w:rsidP="00B73624">
      <w:pPr>
        <w:spacing w:after="0" w:line="240" w:lineRule="auto"/>
        <w:rPr>
          <w:i/>
          <w:sz w:val="20"/>
          <w:szCs w:val="20"/>
        </w:rPr>
      </w:pPr>
      <w:r w:rsidRPr="00B73624">
        <w:rPr>
          <w:i/>
          <w:sz w:val="20"/>
          <w:szCs w:val="20"/>
          <w:lang w:val="en-US"/>
        </w:rPr>
        <w:t>end</w:t>
      </w:r>
      <w:r w:rsidRPr="00B73624">
        <w:rPr>
          <w:i/>
          <w:sz w:val="20"/>
          <w:szCs w:val="20"/>
        </w:rPr>
        <w:t>;</w:t>
      </w:r>
    </w:p>
    <w:p w:rsidR="00B73624" w:rsidRPr="00B73624" w:rsidRDefault="00B73624" w:rsidP="00B73624">
      <w:pPr>
        <w:spacing w:after="0" w:line="240" w:lineRule="auto"/>
        <w:rPr>
          <w:sz w:val="20"/>
          <w:szCs w:val="20"/>
        </w:rPr>
      </w:pPr>
      <w:r w:rsidRPr="00B73624">
        <w:rPr>
          <w:i/>
          <w:sz w:val="20"/>
          <w:szCs w:val="20"/>
        </w:rPr>
        <w:t>Идеально сбалансированное дерево</w:t>
      </w:r>
      <w:r w:rsidRPr="00B73624">
        <w:rPr>
          <w:sz w:val="20"/>
          <w:szCs w:val="20"/>
        </w:rPr>
        <w:t xml:space="preserve"> обладает определенным свойством таким, что относительно каждого узла дерева количество узлов в левом и правом поддеревьях может отличаться максимум на 1.</w:t>
      </w:r>
    </w:p>
    <w:p w:rsidR="00B73624" w:rsidRPr="00B73624" w:rsidRDefault="00B73624" w:rsidP="00B73624">
      <w:pPr>
        <w:spacing w:after="0" w:line="240" w:lineRule="auto"/>
        <w:rPr>
          <w:i/>
          <w:sz w:val="20"/>
          <w:szCs w:val="20"/>
          <w:lang w:val="en-US"/>
        </w:rPr>
      </w:pPr>
      <w:r w:rsidRPr="00B73624">
        <w:rPr>
          <w:i/>
          <w:sz w:val="20"/>
          <w:szCs w:val="20"/>
          <w:lang w:val="en-US"/>
        </w:rPr>
        <w:t>Function Tree (n: integer): ElPtr;</w:t>
      </w:r>
    </w:p>
    <w:p w:rsidR="00B73624" w:rsidRPr="00B73624" w:rsidRDefault="00B73624" w:rsidP="00B73624">
      <w:pPr>
        <w:spacing w:after="0" w:line="240" w:lineRule="auto"/>
        <w:rPr>
          <w:i/>
          <w:sz w:val="20"/>
          <w:szCs w:val="20"/>
          <w:lang w:val="en-US"/>
        </w:rPr>
      </w:pPr>
      <w:r w:rsidRPr="00B73624">
        <w:rPr>
          <w:i/>
          <w:sz w:val="20"/>
          <w:szCs w:val="20"/>
          <w:lang w:val="en-US"/>
        </w:rPr>
        <w:t>var nl, nr, x: integer;</w:t>
      </w:r>
    </w:p>
    <w:p w:rsidR="00B73624" w:rsidRPr="00B73624" w:rsidRDefault="00B73624" w:rsidP="00B73624">
      <w:pPr>
        <w:spacing w:after="0" w:line="240" w:lineRule="auto"/>
        <w:rPr>
          <w:i/>
          <w:sz w:val="20"/>
          <w:szCs w:val="20"/>
          <w:lang w:val="en-US"/>
        </w:rPr>
      </w:pPr>
      <w:r w:rsidRPr="00B73624">
        <w:rPr>
          <w:i/>
          <w:sz w:val="20"/>
          <w:szCs w:val="20"/>
          <w:lang w:val="en-US"/>
        </w:rPr>
        <w:t>NewElement: ElPtr;</w:t>
      </w:r>
    </w:p>
    <w:p w:rsidR="00B73624" w:rsidRPr="00B73624" w:rsidRDefault="00B73624" w:rsidP="00B73624">
      <w:pPr>
        <w:spacing w:after="0" w:line="240" w:lineRule="auto"/>
        <w:rPr>
          <w:i/>
          <w:sz w:val="20"/>
          <w:szCs w:val="20"/>
          <w:lang w:val="en-US"/>
        </w:rPr>
      </w:pPr>
      <w:r w:rsidRPr="00B73624">
        <w:rPr>
          <w:i/>
          <w:sz w:val="20"/>
          <w:szCs w:val="20"/>
          <w:lang w:val="en-US"/>
        </w:rPr>
        <w:t>begin</w:t>
      </w:r>
    </w:p>
    <w:p w:rsidR="00B73624" w:rsidRPr="00B73624" w:rsidRDefault="00B73624" w:rsidP="00B73624">
      <w:pPr>
        <w:spacing w:after="0" w:line="240" w:lineRule="auto"/>
        <w:rPr>
          <w:i/>
          <w:sz w:val="20"/>
          <w:szCs w:val="20"/>
          <w:lang w:val="en-US"/>
        </w:rPr>
      </w:pPr>
      <w:r w:rsidRPr="00B73624">
        <w:rPr>
          <w:i/>
          <w:sz w:val="20"/>
          <w:szCs w:val="20"/>
          <w:lang w:val="en-US"/>
        </w:rPr>
        <w:t>if n=0 then Tree:=nil</w:t>
      </w:r>
    </w:p>
    <w:p w:rsidR="00B73624" w:rsidRPr="00B73624" w:rsidRDefault="00B73624" w:rsidP="00B73624">
      <w:pPr>
        <w:spacing w:after="0" w:line="240" w:lineRule="auto"/>
        <w:rPr>
          <w:i/>
          <w:sz w:val="20"/>
          <w:szCs w:val="20"/>
          <w:lang w:val="en-US"/>
        </w:rPr>
      </w:pPr>
      <w:r w:rsidRPr="00B73624">
        <w:rPr>
          <w:i/>
          <w:sz w:val="20"/>
          <w:szCs w:val="20"/>
          <w:lang w:val="en-US"/>
        </w:rPr>
        <w:t>else begin</w:t>
      </w:r>
    </w:p>
    <w:p w:rsidR="00B73624" w:rsidRPr="00B73624" w:rsidRDefault="00B73624" w:rsidP="00B73624">
      <w:pPr>
        <w:spacing w:after="0" w:line="240" w:lineRule="auto"/>
        <w:rPr>
          <w:i/>
          <w:sz w:val="20"/>
          <w:szCs w:val="20"/>
          <w:lang w:val="en-US"/>
        </w:rPr>
      </w:pPr>
      <w:r w:rsidRPr="00B73624">
        <w:rPr>
          <w:i/>
          <w:sz w:val="20"/>
          <w:szCs w:val="20"/>
          <w:lang w:val="en-US"/>
        </w:rPr>
        <w:t>nl:=n div 2;</w:t>
      </w:r>
    </w:p>
    <w:p w:rsidR="00B73624" w:rsidRPr="00B73624" w:rsidRDefault="00B73624" w:rsidP="00B73624">
      <w:pPr>
        <w:spacing w:after="0" w:line="240" w:lineRule="auto"/>
        <w:rPr>
          <w:i/>
          <w:sz w:val="20"/>
          <w:szCs w:val="20"/>
          <w:lang w:val="en-US"/>
        </w:rPr>
      </w:pPr>
      <w:r w:rsidRPr="00B73624">
        <w:rPr>
          <w:i/>
          <w:sz w:val="20"/>
          <w:szCs w:val="20"/>
          <w:lang w:val="en-US"/>
        </w:rPr>
        <w:t>nr:=n – nl – 1;</w:t>
      </w:r>
    </w:p>
    <w:p w:rsidR="00B73624" w:rsidRPr="00B73624" w:rsidRDefault="00B73624" w:rsidP="00B73624">
      <w:pPr>
        <w:spacing w:after="0" w:line="240" w:lineRule="auto"/>
        <w:rPr>
          <w:i/>
          <w:sz w:val="20"/>
          <w:szCs w:val="20"/>
          <w:lang w:val="en-US"/>
        </w:rPr>
      </w:pPr>
      <w:r w:rsidRPr="00B73624">
        <w:rPr>
          <w:i/>
          <w:sz w:val="20"/>
          <w:szCs w:val="20"/>
          <w:lang w:val="en-US"/>
        </w:rPr>
        <w:t>read (x); New (NewElement);</w:t>
      </w:r>
    </w:p>
    <w:p w:rsidR="00B73624" w:rsidRPr="00B73624" w:rsidRDefault="00B73624" w:rsidP="00B73624">
      <w:pPr>
        <w:spacing w:after="0" w:line="240" w:lineRule="auto"/>
        <w:rPr>
          <w:i/>
          <w:sz w:val="20"/>
          <w:szCs w:val="20"/>
          <w:lang w:val="en-US"/>
        </w:rPr>
      </w:pPr>
      <w:r w:rsidRPr="00B73624">
        <w:rPr>
          <w:i/>
          <w:sz w:val="20"/>
          <w:szCs w:val="20"/>
          <w:lang w:val="en-US"/>
        </w:rPr>
        <w:t>with NewElement do begin</w:t>
      </w:r>
    </w:p>
    <w:p w:rsidR="00B73624" w:rsidRPr="00B73624" w:rsidRDefault="00B73624" w:rsidP="00B73624">
      <w:pPr>
        <w:spacing w:after="0" w:line="240" w:lineRule="auto"/>
        <w:rPr>
          <w:i/>
          <w:sz w:val="20"/>
          <w:szCs w:val="20"/>
          <w:lang w:val="en-US"/>
        </w:rPr>
      </w:pPr>
      <w:r w:rsidRPr="00B73624">
        <w:rPr>
          <w:i/>
          <w:sz w:val="20"/>
          <w:szCs w:val="20"/>
          <w:lang w:val="en-US"/>
        </w:rPr>
        <w:t>Data:=x;</w:t>
      </w:r>
    </w:p>
    <w:p w:rsidR="00B73624" w:rsidRPr="00B73624" w:rsidRDefault="00B73624" w:rsidP="00B73624">
      <w:pPr>
        <w:spacing w:after="0" w:line="240" w:lineRule="auto"/>
        <w:rPr>
          <w:i/>
          <w:sz w:val="20"/>
          <w:szCs w:val="20"/>
          <w:lang w:val="en-US"/>
        </w:rPr>
      </w:pPr>
      <w:r w:rsidRPr="00B73624">
        <w:rPr>
          <w:i/>
          <w:sz w:val="20"/>
          <w:szCs w:val="20"/>
          <w:lang w:val="en-US"/>
        </w:rPr>
        <w:t>L_Son:=Tree (nl);</w:t>
      </w:r>
    </w:p>
    <w:p w:rsidR="00B73624" w:rsidRPr="00B73624" w:rsidRDefault="00B73624" w:rsidP="00B73624">
      <w:pPr>
        <w:spacing w:after="0" w:line="240" w:lineRule="auto"/>
        <w:rPr>
          <w:i/>
          <w:sz w:val="20"/>
          <w:szCs w:val="20"/>
          <w:lang w:val="en-US"/>
        </w:rPr>
      </w:pPr>
      <w:r w:rsidRPr="00B73624">
        <w:rPr>
          <w:i/>
          <w:sz w:val="20"/>
          <w:szCs w:val="20"/>
          <w:lang w:val="en-US"/>
        </w:rPr>
        <w:t>R_Son:=Tree )nr);</w:t>
      </w:r>
    </w:p>
    <w:p w:rsidR="00B73624" w:rsidRPr="00B73624" w:rsidRDefault="00B73624" w:rsidP="00B73624">
      <w:pPr>
        <w:spacing w:after="0" w:line="240" w:lineRule="auto"/>
        <w:rPr>
          <w:i/>
          <w:sz w:val="20"/>
          <w:szCs w:val="20"/>
          <w:lang w:val="en-US"/>
        </w:rPr>
      </w:pPr>
      <w:r w:rsidRPr="00B73624">
        <w:rPr>
          <w:i/>
          <w:sz w:val="20"/>
          <w:szCs w:val="20"/>
          <w:lang w:val="en-US"/>
        </w:rPr>
        <w:t>end;</w:t>
      </w:r>
    </w:p>
    <w:p w:rsidR="00B73624" w:rsidRPr="00B73624" w:rsidRDefault="00B73624" w:rsidP="00B73624">
      <w:pPr>
        <w:spacing w:after="0" w:line="240" w:lineRule="auto"/>
        <w:rPr>
          <w:i/>
          <w:sz w:val="20"/>
          <w:szCs w:val="20"/>
          <w:lang w:val="en-US"/>
        </w:rPr>
      </w:pPr>
      <w:r w:rsidRPr="00B73624">
        <w:rPr>
          <w:i/>
          <w:sz w:val="20"/>
          <w:szCs w:val="20"/>
          <w:lang w:val="en-US"/>
        </w:rPr>
        <w:t>Tree:=NewElement;</w:t>
      </w:r>
    </w:p>
    <w:p w:rsidR="00B73624" w:rsidRPr="00B73624" w:rsidRDefault="00B73624" w:rsidP="00B73624">
      <w:pPr>
        <w:spacing w:after="0" w:line="240" w:lineRule="auto"/>
        <w:rPr>
          <w:i/>
          <w:sz w:val="20"/>
          <w:szCs w:val="20"/>
          <w:lang w:val="en-US"/>
        </w:rPr>
      </w:pPr>
      <w:r w:rsidRPr="00B73624">
        <w:rPr>
          <w:i/>
          <w:sz w:val="20"/>
          <w:szCs w:val="20"/>
          <w:lang w:val="en-US"/>
        </w:rPr>
        <w:t>end;</w:t>
      </w:r>
    </w:p>
    <w:p w:rsidR="00B73624" w:rsidRPr="00B73624" w:rsidRDefault="00B73624" w:rsidP="00B73624">
      <w:pPr>
        <w:spacing w:after="0" w:line="240" w:lineRule="auto"/>
        <w:rPr>
          <w:i/>
          <w:sz w:val="20"/>
          <w:szCs w:val="20"/>
          <w:lang w:val="en-US"/>
        </w:rPr>
      </w:pPr>
      <w:r w:rsidRPr="00B73624">
        <w:rPr>
          <w:i/>
          <w:sz w:val="20"/>
          <w:szCs w:val="20"/>
          <w:lang w:val="en-US"/>
        </w:rPr>
        <w:t>end;</w:t>
      </w:r>
    </w:p>
    <w:p w:rsidR="00B73624" w:rsidRPr="00B73624" w:rsidRDefault="00B73624" w:rsidP="00B73624">
      <w:pPr>
        <w:spacing w:after="0" w:line="240" w:lineRule="auto"/>
        <w:rPr>
          <w:sz w:val="20"/>
          <w:szCs w:val="20"/>
        </w:rPr>
      </w:pPr>
      <w:r w:rsidRPr="00B73624">
        <w:rPr>
          <w:sz w:val="20"/>
          <w:szCs w:val="20"/>
        </w:rPr>
        <w:lastRenderedPageBreak/>
        <w:t>Эффективность рекурсивного определения заключается в том, что оно позволяет с помощью конечного высказывания определить бесконечное множество объектов.</w:t>
      </w:r>
    </w:p>
    <w:p w:rsidR="00B73624" w:rsidRPr="00B73624" w:rsidRDefault="00B73624" w:rsidP="00B73624">
      <w:pPr>
        <w:spacing w:after="0" w:line="240" w:lineRule="auto"/>
        <w:rPr>
          <w:b/>
          <w:sz w:val="20"/>
          <w:szCs w:val="20"/>
        </w:rPr>
      </w:pPr>
      <w:r w:rsidRPr="00B73624">
        <w:rPr>
          <w:b/>
          <w:sz w:val="20"/>
          <w:szCs w:val="20"/>
        </w:rPr>
        <w:t>Применение бинарных деревьев в алгоритмах поиска.</w:t>
      </w:r>
    </w:p>
    <w:p w:rsidR="00B73624" w:rsidRPr="00B73624" w:rsidRDefault="00B73624" w:rsidP="00B73624">
      <w:pPr>
        <w:spacing w:after="0" w:line="240" w:lineRule="auto"/>
        <w:rPr>
          <w:sz w:val="20"/>
          <w:szCs w:val="20"/>
        </w:rPr>
      </w:pPr>
      <w:r w:rsidRPr="00B73624">
        <w:rPr>
          <w:sz w:val="20"/>
          <w:szCs w:val="20"/>
        </w:rPr>
        <w:t xml:space="preserve">В односвязном списке невозможно использовать бинарные методы, они могут использоваться только в последовательной памяти. Однако, если использовать бинарные деревья, то в такой связной структуре можно получить алгоритм поиска со сложностью </w:t>
      </w:r>
      <w:r w:rsidRPr="00B73624">
        <w:rPr>
          <w:sz w:val="20"/>
          <w:szCs w:val="20"/>
          <w:lang w:val="en-US"/>
        </w:rPr>
        <w:t>O</w:t>
      </w:r>
      <w:r w:rsidRPr="00B73624">
        <w:rPr>
          <w:sz w:val="20"/>
          <w:szCs w:val="20"/>
        </w:rPr>
        <w:t>(</w:t>
      </w:r>
      <w:r w:rsidRPr="00B73624">
        <w:rPr>
          <w:sz w:val="20"/>
          <w:szCs w:val="20"/>
          <w:lang w:val="en-US"/>
        </w:rPr>
        <w:t>log</w:t>
      </w:r>
      <w:r w:rsidRPr="00B73624">
        <w:rPr>
          <w:sz w:val="20"/>
          <w:szCs w:val="20"/>
        </w:rPr>
        <w:t xml:space="preserve"> </w:t>
      </w:r>
      <w:r w:rsidRPr="00B73624">
        <w:rPr>
          <w:sz w:val="20"/>
          <w:szCs w:val="20"/>
          <w:vertAlign w:val="subscript"/>
        </w:rPr>
        <w:t>2</w:t>
      </w:r>
      <w:r w:rsidRPr="00B73624">
        <w:rPr>
          <w:sz w:val="20"/>
          <w:szCs w:val="20"/>
        </w:rPr>
        <w:t xml:space="preserve"> </w:t>
      </w:r>
      <w:r w:rsidRPr="00B73624">
        <w:rPr>
          <w:sz w:val="20"/>
          <w:szCs w:val="20"/>
          <w:lang w:val="en-US"/>
        </w:rPr>
        <w:t>N</w:t>
      </w:r>
      <w:r w:rsidRPr="00B73624">
        <w:rPr>
          <w:sz w:val="20"/>
          <w:szCs w:val="20"/>
        </w:rPr>
        <w:t xml:space="preserve">). Такое дерево реализуется следующим образом: для любого узла дерева с ключом </w:t>
      </w:r>
      <w:r w:rsidRPr="00B73624">
        <w:rPr>
          <w:sz w:val="20"/>
          <w:szCs w:val="20"/>
          <w:lang w:val="en-US"/>
        </w:rPr>
        <w:t>T</w:t>
      </w:r>
      <w:r w:rsidRPr="00B73624">
        <w:rPr>
          <w:sz w:val="20"/>
          <w:szCs w:val="20"/>
          <w:vertAlign w:val="subscript"/>
          <w:lang w:val="en-US"/>
        </w:rPr>
        <w:t>i</w:t>
      </w:r>
      <w:r w:rsidRPr="00B73624">
        <w:rPr>
          <w:sz w:val="20"/>
          <w:szCs w:val="20"/>
        </w:rPr>
        <w:t xml:space="preserve"> все ключи в левом поддереве должны быть меньше </w:t>
      </w:r>
      <w:r w:rsidRPr="00B73624">
        <w:rPr>
          <w:sz w:val="20"/>
          <w:szCs w:val="20"/>
          <w:lang w:val="en-US"/>
        </w:rPr>
        <w:t>T</w:t>
      </w:r>
      <w:r w:rsidRPr="00B73624">
        <w:rPr>
          <w:sz w:val="20"/>
          <w:szCs w:val="20"/>
          <w:vertAlign w:val="subscript"/>
          <w:lang w:val="en-US"/>
        </w:rPr>
        <w:t>i</w:t>
      </w:r>
      <w:r w:rsidRPr="00B73624">
        <w:rPr>
          <w:sz w:val="20"/>
          <w:szCs w:val="20"/>
        </w:rPr>
        <w:t xml:space="preserve">, а в правом – больше </w:t>
      </w:r>
      <w:r w:rsidRPr="00B73624">
        <w:rPr>
          <w:sz w:val="20"/>
          <w:szCs w:val="20"/>
          <w:lang w:val="en-US"/>
        </w:rPr>
        <w:t>T</w:t>
      </w:r>
      <w:r w:rsidRPr="00B73624">
        <w:rPr>
          <w:sz w:val="20"/>
          <w:szCs w:val="20"/>
          <w:vertAlign w:val="subscript"/>
          <w:lang w:val="en-US"/>
        </w:rPr>
        <w:t>i</w:t>
      </w:r>
      <w:r w:rsidRPr="00B73624">
        <w:rPr>
          <w:sz w:val="20"/>
          <w:szCs w:val="20"/>
        </w:rPr>
        <w:t xml:space="preserve">. В дереве поиска можно найти место каждого ключа, двигаясь, начиная от корня и переходя на левое или правое поддерево, в зависимости от значения его ключа. Из </w:t>
      </w:r>
      <w:r w:rsidRPr="00B73624">
        <w:rPr>
          <w:sz w:val="20"/>
          <w:szCs w:val="20"/>
          <w:lang w:val="en-US"/>
        </w:rPr>
        <w:t>n</w:t>
      </w:r>
      <w:r w:rsidRPr="00B73624">
        <w:rPr>
          <w:sz w:val="20"/>
          <w:szCs w:val="20"/>
        </w:rPr>
        <w:t xml:space="preserve"> элементов можно организовать бинарное дерево (идеально сбалансированное) с высотой не более чем </w:t>
      </w:r>
      <w:r w:rsidRPr="00B73624">
        <w:rPr>
          <w:sz w:val="20"/>
          <w:szCs w:val="20"/>
          <w:lang w:val="en-US"/>
        </w:rPr>
        <w:t>log</w:t>
      </w:r>
      <w:r w:rsidRPr="00B73624">
        <w:rPr>
          <w:sz w:val="20"/>
          <w:szCs w:val="20"/>
        </w:rPr>
        <w:t xml:space="preserve"> </w:t>
      </w:r>
      <w:r w:rsidRPr="00B73624">
        <w:rPr>
          <w:sz w:val="20"/>
          <w:szCs w:val="20"/>
          <w:vertAlign w:val="subscript"/>
        </w:rPr>
        <w:t xml:space="preserve">2 </w:t>
      </w:r>
      <w:r w:rsidRPr="00B73624">
        <w:rPr>
          <w:sz w:val="20"/>
          <w:szCs w:val="20"/>
          <w:lang w:val="en-US"/>
        </w:rPr>
        <w:t>N</w:t>
      </w:r>
      <w:r w:rsidRPr="00B73624">
        <w:rPr>
          <w:sz w:val="20"/>
          <w:szCs w:val="20"/>
        </w:rPr>
        <w:t>, которое определяет количество операций сравнения при поиске.</w:t>
      </w:r>
    </w:p>
    <w:p w:rsidR="00B73624" w:rsidRPr="00B73624" w:rsidRDefault="00B73624" w:rsidP="00B73624">
      <w:pPr>
        <w:spacing w:after="0" w:line="240" w:lineRule="auto"/>
        <w:rPr>
          <w:i/>
          <w:sz w:val="20"/>
          <w:szCs w:val="20"/>
          <w:lang w:val="en-US"/>
        </w:rPr>
      </w:pPr>
      <w:r w:rsidRPr="00B73624">
        <w:rPr>
          <w:i/>
          <w:sz w:val="20"/>
          <w:szCs w:val="20"/>
          <w:lang w:val="en-US"/>
        </w:rPr>
        <w:t>Function Search (x: integer; t: ElPtr): ElPtr;</w:t>
      </w:r>
    </w:p>
    <w:p w:rsidR="00B73624" w:rsidRPr="00B73624" w:rsidRDefault="00B73624" w:rsidP="00B73624">
      <w:pPr>
        <w:spacing w:after="0" w:line="240" w:lineRule="auto"/>
        <w:rPr>
          <w:i/>
          <w:sz w:val="20"/>
          <w:szCs w:val="20"/>
        </w:rPr>
      </w:pPr>
      <w:r w:rsidRPr="00B73624">
        <w:rPr>
          <w:sz w:val="20"/>
          <w:szCs w:val="20"/>
        </w:rPr>
        <mc:AlternateContent>
          <mc:Choice Requires="wps">
            <w:drawing>
              <wp:anchor distT="0" distB="0" distL="114935" distR="114935" simplePos="0" relativeHeight="252035072" behindDoc="0" locked="0" layoutInCell="1" allowOverlap="1">
                <wp:simplePos x="0" y="0"/>
                <wp:positionH relativeFrom="column">
                  <wp:posOffset>4307205</wp:posOffset>
                </wp:positionH>
                <wp:positionV relativeFrom="paragraph">
                  <wp:posOffset>119380</wp:posOffset>
                </wp:positionV>
                <wp:extent cx="1107440" cy="469265"/>
                <wp:effectExtent l="7620" t="8255" r="8890" b="8255"/>
                <wp:wrapNone/>
                <wp:docPr id="1149" name="Поле 11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7440" cy="469265"/>
                        </a:xfrm>
                        <a:prstGeom prst="rect">
                          <a:avLst/>
                        </a:prstGeom>
                        <a:solidFill>
                          <a:srgbClr val="FFFFFF">
                            <a:alpha val="0"/>
                          </a:srgbClr>
                        </a:solidFill>
                        <a:ln w="6350" cmpd="sng">
                          <a:solidFill>
                            <a:srgbClr val="000000"/>
                          </a:solidFill>
                          <a:prstDash val="solid"/>
                          <a:miter lim="800000"/>
                          <a:headEnd/>
                          <a:tailEnd/>
                        </a:ln>
                      </wps:spPr>
                      <wps:txbx>
                        <w:txbxContent>
                          <w:p w:rsidR="00054219" w:rsidRDefault="00054219" w:rsidP="00B73624">
                            <w:pPr>
                              <w:jc w:val="center"/>
                              <w:rPr>
                                <w:vertAlign w:val="subscript"/>
                                <w:lang w:val="en-US"/>
                              </w:rPr>
                            </w:pPr>
                            <w:r>
                              <w:rPr>
                                <w:lang w:val="en-US"/>
                              </w:rPr>
                              <w:t>T</w:t>
                            </w:r>
                            <w:r>
                              <w:rPr>
                                <w:vertAlign w:val="subscript"/>
                                <w:lang w:val="en-US"/>
                              </w:rPr>
                              <w:t>i</w:t>
                            </w:r>
                          </w:p>
                          <w:p w:rsidR="00054219" w:rsidRDefault="00054219" w:rsidP="00B73624">
                            <w:pPr>
                              <w:jc w:val="both"/>
                              <w:rPr>
                                <w:lang w:val="en-US"/>
                              </w:rPr>
                            </w:pPr>
                            <w:r>
                              <w:rPr>
                                <w:lang w:val="en-US"/>
                              </w:rPr>
                              <w:t>L_Son      R_Son</w:t>
                            </w:r>
                          </w:p>
                        </w:txbxContent>
                      </wps:txbx>
                      <wps:bodyPr rot="0" vert="horz" wrap="square" lIns="94615" tIns="48895" rIns="94615" bIns="48895" anchor="t" anchorCtr="0" upright="1">
                        <a:noAutofit/>
                      </wps:bodyPr>
                    </wps:wsp>
                  </a:graphicData>
                </a:graphic>
                <wp14:sizeRelH relativeFrom="page">
                  <wp14:pctWidth>0</wp14:pctWidth>
                </wp14:sizeRelH>
                <wp14:sizeRelV relativeFrom="page">
                  <wp14:pctHeight>0</wp14:pctHeight>
                </wp14:sizeRelV>
              </wp:anchor>
            </w:drawing>
          </mc:Choice>
          <mc:Fallback>
            <w:pict>
              <v:shape id="Поле 1149" o:spid="_x0000_s1175" type="#_x0000_t202" style="position:absolute;margin-left:339.15pt;margin-top:9.4pt;width:87.2pt;height:36.95pt;z-index:252035072;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" strokeweight=".5pt">
                <v:fill opacity="0"/>
                <v:textbox inset="7.45pt,3.85pt,7.45pt,3.85pt">
                  <w:txbxContent>
                    <w:p w:rsidR="00054219" w:rsidRDefault="00054219" w:rsidP="00B73624">
                      <w:pPr>
                        <w:jc w:val="center"/>
                        <w:rPr>
                          <w:vertAlign w:val="subscript"/>
                          <w:lang w:val="en-US"/>
                        </w:rPr>
                      </w:pPr>
                      <w:r>
                        <w:rPr>
                          <w:lang w:val="en-US"/>
                        </w:rPr>
                        <w:t>T</w:t>
                      </w:r>
                      <w:r>
                        <w:rPr>
                          <w:vertAlign w:val="subscript"/>
                          <w:lang w:val="en-US"/>
                        </w:rPr>
                        <w:t>i</w:t>
                      </w:r>
                    </w:p>
                    <w:p w:rsidR="00054219" w:rsidRDefault="00054219" w:rsidP="00B73624">
                      <w:pPr>
                        <w:jc w:val="both"/>
                        <w:rPr>
                          <w:lang w:val="en-US"/>
                        </w:rPr>
                      </w:pPr>
                      <w:r>
                        <w:rPr>
                          <w:lang w:val="en-US"/>
                        </w:rPr>
                        <w:t>L_Son      R_Son</w:t>
                      </w:r>
                    </w:p>
                  </w:txbxContent>
                </v:textbox>
              </v:shape>
            </w:pict>
          </mc:Fallback>
        </mc:AlternateContent>
      </w:r>
      <w:r w:rsidRPr="00B73624">
        <w:rPr>
          <w:i/>
          <w:sz w:val="20"/>
          <w:szCs w:val="20"/>
        </w:rPr>
        <w:t xml:space="preserve">{поле </w:t>
      </w:r>
      <w:r w:rsidRPr="00B73624">
        <w:rPr>
          <w:i/>
          <w:sz w:val="20"/>
          <w:szCs w:val="20"/>
          <w:lang w:val="en-US"/>
        </w:rPr>
        <w:t>Data</w:t>
      </w:r>
      <w:r w:rsidRPr="00B73624">
        <w:rPr>
          <w:i/>
          <w:sz w:val="20"/>
          <w:szCs w:val="20"/>
        </w:rPr>
        <w:t xml:space="preserve"> заменим на поле </w:t>
      </w:r>
      <w:r w:rsidRPr="00B73624">
        <w:rPr>
          <w:i/>
          <w:sz w:val="20"/>
          <w:szCs w:val="20"/>
          <w:lang w:val="en-US"/>
        </w:rPr>
        <w:t>Key</w:t>
      </w:r>
      <w:r w:rsidRPr="00B73624">
        <w:rPr>
          <w:i/>
          <w:sz w:val="20"/>
          <w:szCs w:val="20"/>
        </w:rPr>
        <w:t>}</w:t>
      </w:r>
    </w:p>
    <w:p w:rsidR="00B73624" w:rsidRPr="00B73624" w:rsidRDefault="00B73624" w:rsidP="00B73624">
      <w:pPr>
        <w:spacing w:after="0" w:line="240" w:lineRule="auto"/>
        <w:rPr>
          <w:i/>
          <w:sz w:val="20"/>
          <w:szCs w:val="20"/>
          <w:lang w:val="en-US"/>
        </w:rPr>
      </w:pPr>
      <w:r w:rsidRPr="00B73624">
        <w:rPr>
          <w:sz w:val="20"/>
          <w:szCs w:val="20"/>
        </w:rPr>
        <mc:AlternateContent>
          <mc:Choice Requires="wps">
            <w:drawing>
              <wp:anchor distT="0" distB="0" distL="114300" distR="114300" simplePos="0" relativeHeight="252036096" behindDoc="0" locked="0" layoutInCell="1" allowOverlap="1">
                <wp:simplePos x="0" y="0"/>
                <wp:positionH relativeFrom="column">
                  <wp:posOffset>4311650</wp:posOffset>
                </wp:positionH>
                <wp:positionV relativeFrom="paragraph">
                  <wp:posOffset>133350</wp:posOffset>
                </wp:positionV>
                <wp:extent cx="1097280" cy="0"/>
                <wp:effectExtent l="12065" t="6985" r="5080" b="12065"/>
                <wp:wrapNone/>
                <wp:docPr id="1148" name="Прямая соединительная линия 11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97280" cy="0"/>
                        </a:xfrm>
                        <a:prstGeom prst="line">
                          <a:avLst/>
                        </a:prstGeom>
                        <a:noFill/>
                        <a:ln w="936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1148" o:spid="_x0000_s1026" style="position:absolute;z-index:25203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9.5pt,10.5pt" to="425.9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" strokeweight=".26mm">
                <v:stroke joinstyle="miter"/>
              </v:line>
            </w:pict>
          </mc:Fallback>
        </mc:AlternateContent>
      </w:r>
      <w:r w:rsidRPr="00B73624">
        <w:rPr>
          <w:sz w:val="20"/>
          <w:szCs w:val="20"/>
        </w:rPr>
        <mc:AlternateContent>
          <mc:Choice Requires="wps">
            <w:drawing>
              <wp:anchor distT="0" distB="0" distL="114300" distR="114300" simplePos="0" relativeHeight="252037120" behindDoc="0" locked="0" layoutInCell="1" allowOverlap="1">
                <wp:simplePos x="0" y="0"/>
                <wp:positionH relativeFrom="column">
                  <wp:posOffset>4860290</wp:posOffset>
                </wp:positionH>
                <wp:positionV relativeFrom="paragraph">
                  <wp:posOffset>133350</wp:posOffset>
                </wp:positionV>
                <wp:extent cx="0" cy="274320"/>
                <wp:effectExtent l="8255" t="6985" r="10795" b="13970"/>
                <wp:wrapNone/>
                <wp:docPr id="1147" name="Прямая соединительная линия 11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4320"/>
                        </a:xfrm>
                        <a:prstGeom prst="line">
                          <a:avLst/>
                        </a:prstGeom>
                        <a:noFill/>
                        <a:ln w="936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1147" o:spid="_x0000_s1026" style="position:absolute;z-index:25203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82.7pt,10.5pt" to="382.7pt,3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" strokeweight=".26mm">
                <v:stroke joinstyle="miter"/>
              </v:line>
            </w:pict>
          </mc:Fallback>
        </mc:AlternateContent>
      </w:r>
      <w:r w:rsidRPr="00B73624">
        <w:rPr>
          <w:i/>
          <w:sz w:val="20"/>
          <w:szCs w:val="20"/>
          <w:lang w:val="en-US"/>
        </w:rPr>
        <w:t>var f: boolean;</w:t>
      </w:r>
    </w:p>
    <w:p w:rsidR="00B73624" w:rsidRPr="00B73624" w:rsidRDefault="00B73624" w:rsidP="00B73624">
      <w:pPr>
        <w:spacing w:after="0" w:line="240" w:lineRule="auto"/>
        <w:rPr>
          <w:i/>
          <w:sz w:val="20"/>
          <w:szCs w:val="20"/>
          <w:lang w:val="en-US"/>
        </w:rPr>
      </w:pPr>
      <w:r w:rsidRPr="00B73624">
        <w:rPr>
          <w:sz w:val="20"/>
          <w:szCs w:val="20"/>
        </w:rPr>
        <mc:AlternateContent>
          <mc:Choice Requires="wps">
            <w:drawing>
              <wp:anchor distT="0" distB="0" distL="114300" distR="114300" simplePos="0" relativeHeight="252039168" behindDoc="0" locked="0" layoutInCell="1" allowOverlap="1">
                <wp:simplePos x="0" y="0"/>
                <wp:positionH relativeFrom="column">
                  <wp:posOffset>4313555</wp:posOffset>
                </wp:positionH>
                <wp:positionV relativeFrom="paragraph">
                  <wp:posOffset>140970</wp:posOffset>
                </wp:positionV>
                <wp:extent cx="274320" cy="274320"/>
                <wp:effectExtent l="52070" t="8890" r="6985" b="50165"/>
                <wp:wrapNone/>
                <wp:docPr id="1146" name="Прямая соединительная линия 11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74320" cy="274320"/>
                        </a:xfrm>
                        <a:prstGeom prst="line">
                          <a:avLst/>
                        </a:prstGeom>
                        <a:noFill/>
                        <a:ln w="9360">
                          <a:solidFill>
                            <a:srgbClr val="000000"/>
                          </a:solidFill>
                          <a:miter lim="800000"/>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1146" o:spid="_x0000_s1026" style="position:absolute;flip:x;z-index:25203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9.65pt,11.1pt" to="361.25pt,3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" strokeweight=".26mm">
                <v:stroke endarrow="block" joinstyle="miter"/>
              </v:line>
            </w:pict>
          </mc:Fallback>
        </mc:AlternateContent>
      </w:r>
      <w:r w:rsidRPr="00B73624">
        <w:rPr>
          <w:sz w:val="20"/>
          <w:szCs w:val="20"/>
        </w:rPr>
        <mc:AlternateContent>
          <mc:Choice Requires="wps">
            <w:drawing>
              <wp:anchor distT="0" distB="0" distL="114300" distR="114300" simplePos="0" relativeHeight="252040192" behindDoc="0" locked="0" layoutInCell="1" allowOverlap="1">
                <wp:simplePos x="0" y="0"/>
                <wp:positionH relativeFrom="column">
                  <wp:posOffset>5134610</wp:posOffset>
                </wp:positionH>
                <wp:positionV relativeFrom="paragraph">
                  <wp:posOffset>140970</wp:posOffset>
                </wp:positionV>
                <wp:extent cx="182880" cy="274320"/>
                <wp:effectExtent l="6350" t="8890" r="58420" b="40640"/>
                <wp:wrapNone/>
                <wp:docPr id="1145" name="Прямая соединительная линия 11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 cy="274320"/>
                        </a:xfrm>
                        <a:prstGeom prst="line">
                          <a:avLst/>
                        </a:prstGeom>
                        <a:noFill/>
                        <a:ln w="9360">
                          <a:solidFill>
                            <a:srgbClr val="000000"/>
                          </a:solidFill>
                          <a:miter lim="800000"/>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1145" o:spid="_x0000_s1026" style="position:absolute;z-index:25204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04.3pt,11.1pt" to="418.7pt,3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" strokeweight=".26mm">
                <v:stroke endarrow="block" joinstyle="miter"/>
              </v:line>
            </w:pict>
          </mc:Fallback>
        </mc:AlternateContent>
      </w:r>
      <w:r w:rsidRPr="00B73624">
        <w:rPr>
          <w:i/>
          <w:sz w:val="20"/>
          <w:szCs w:val="20"/>
          <w:lang w:val="en-US"/>
        </w:rPr>
        <w:t>begin</w:t>
      </w:r>
      <w:r w:rsidRPr="00B73624">
        <w:rPr>
          <w:i/>
          <w:sz w:val="20"/>
          <w:szCs w:val="20"/>
          <w:lang w:val="en-US"/>
        </w:rPr>
        <w:tab/>
      </w:r>
    </w:p>
    <w:p w:rsidR="00B73624" w:rsidRPr="00B73624" w:rsidRDefault="00B73624" w:rsidP="00B73624">
      <w:pPr>
        <w:spacing w:after="0" w:line="240" w:lineRule="auto"/>
        <w:rPr>
          <w:i/>
          <w:sz w:val="20"/>
          <w:szCs w:val="20"/>
          <w:lang w:val="en-US"/>
        </w:rPr>
      </w:pPr>
      <w:r w:rsidRPr="00B73624">
        <w:rPr>
          <w:sz w:val="20"/>
          <w:szCs w:val="20"/>
        </w:rPr>
        <mc:AlternateContent>
          <mc:Choice Requires="wps">
            <w:drawing>
              <wp:anchor distT="0" distB="0" distL="114935" distR="114935" simplePos="0" relativeHeight="252038144" behindDoc="0" locked="0" layoutInCell="1" allowOverlap="1">
                <wp:simplePos x="0" y="0"/>
                <wp:positionH relativeFrom="column">
                  <wp:posOffset>4037330</wp:posOffset>
                </wp:positionH>
                <wp:positionV relativeFrom="paragraph">
                  <wp:posOffset>148590</wp:posOffset>
                </wp:positionV>
                <wp:extent cx="1645285" cy="273685"/>
                <wp:effectExtent l="4445" t="1270" r="7620" b="1270"/>
                <wp:wrapNone/>
                <wp:docPr id="1144" name="Поле 11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45285" cy="27368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54219" w:rsidRDefault="00054219" w:rsidP="00B73624">
                            <w:pPr>
                              <w:rPr>
                                <w:vertAlign w:val="subscript"/>
                                <w:lang w:val="en-US"/>
                              </w:rPr>
                            </w:pPr>
                            <w:r>
                              <w:rPr>
                                <w:lang w:val="en-US"/>
                              </w:rPr>
                              <w:t>&lt; T</w:t>
                            </w:r>
                            <w:r>
                              <w:rPr>
                                <w:vertAlign w:val="subscript"/>
                                <w:lang w:val="en-US"/>
                              </w:rPr>
                              <w:t>i</w:t>
                            </w:r>
                            <w:r>
                              <w:rPr>
                                <w:lang w:val="en-US"/>
                              </w:rPr>
                              <w:t xml:space="preserve">                                &gt; T</w:t>
                            </w:r>
                            <w:r>
                              <w:rPr>
                                <w:vertAlign w:val="subscript"/>
                                <w:lang w:val="en-US"/>
                              </w:rPr>
                              <w:t>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Поле 1144" o:spid="_x0000_s1176" type="#_x0000_t202" style="position:absolute;margin-left:317.9pt;margin-top:11.7pt;width:129.55pt;height:21.55pt;z-index:252038144;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" stroked="f">
                <v:fill opacity="0"/>
                <v:textbox inset="0,0,0,0">
                  <w:txbxContent>
                    <w:p w:rsidR="00054219" w:rsidRDefault="00054219" w:rsidP="00B73624">
                      <w:pPr>
                        <w:rPr>
                          <w:vertAlign w:val="subscript"/>
                          <w:lang w:val="en-US"/>
                        </w:rPr>
                      </w:pPr>
                      <w:r>
                        <w:rPr>
                          <w:lang w:val="en-US"/>
                        </w:rPr>
                        <w:t>&lt; T</w:t>
                      </w:r>
                      <w:r>
                        <w:rPr>
                          <w:vertAlign w:val="subscript"/>
                          <w:lang w:val="en-US"/>
                        </w:rPr>
                        <w:t>i</w:t>
                      </w:r>
                      <w:r>
                        <w:rPr>
                          <w:lang w:val="en-US"/>
                        </w:rPr>
                        <w:t xml:space="preserve">                                &gt; T</w:t>
                      </w:r>
                      <w:r>
                        <w:rPr>
                          <w:vertAlign w:val="subscript"/>
                          <w:lang w:val="en-US"/>
                        </w:rPr>
                        <w:t>i</w:t>
                      </w:r>
                    </w:p>
                  </w:txbxContent>
                </v:textbox>
              </v:shape>
            </w:pict>
          </mc:Fallback>
        </mc:AlternateContent>
      </w:r>
      <w:r w:rsidRPr="00B73624">
        <w:rPr>
          <w:i/>
          <w:sz w:val="20"/>
          <w:szCs w:val="20"/>
          <w:lang w:val="en-US"/>
        </w:rPr>
        <w:t>f:=false;</w:t>
      </w:r>
    </w:p>
    <w:p w:rsidR="00B73624" w:rsidRPr="00B73624" w:rsidRDefault="00B73624" w:rsidP="00B73624">
      <w:pPr>
        <w:spacing w:after="0" w:line="240" w:lineRule="auto"/>
        <w:rPr>
          <w:i/>
          <w:sz w:val="20"/>
          <w:szCs w:val="20"/>
          <w:lang w:val="en-US"/>
        </w:rPr>
      </w:pPr>
      <w:r w:rsidRPr="00B73624">
        <w:rPr>
          <w:i/>
          <w:sz w:val="20"/>
          <w:szCs w:val="20"/>
          <w:lang w:val="en-US"/>
        </w:rPr>
        <w:t>while (t&lt;&gt;nil) and not f do</w:t>
      </w:r>
    </w:p>
    <w:p w:rsidR="00B73624" w:rsidRPr="00B73624" w:rsidRDefault="00B73624" w:rsidP="00B73624">
      <w:pPr>
        <w:spacing w:after="0" w:line="240" w:lineRule="auto"/>
        <w:rPr>
          <w:i/>
          <w:sz w:val="20"/>
          <w:szCs w:val="20"/>
          <w:lang w:val="en-US"/>
        </w:rPr>
      </w:pPr>
      <w:r w:rsidRPr="00B73624">
        <w:rPr>
          <w:i/>
          <w:sz w:val="20"/>
          <w:szCs w:val="20"/>
          <w:lang w:val="en-US"/>
        </w:rPr>
        <w:t>if x=t^. key then f:=true</w:t>
      </w:r>
    </w:p>
    <w:p w:rsidR="00B73624" w:rsidRPr="00B73624" w:rsidRDefault="00B73624" w:rsidP="00B73624">
      <w:pPr>
        <w:spacing w:after="0" w:line="240" w:lineRule="auto"/>
        <w:rPr>
          <w:i/>
          <w:sz w:val="20"/>
          <w:szCs w:val="20"/>
          <w:lang w:val="en-US"/>
        </w:rPr>
      </w:pPr>
      <w:r w:rsidRPr="00B73624">
        <w:rPr>
          <w:i/>
          <w:sz w:val="20"/>
          <w:szCs w:val="20"/>
          <w:lang w:val="en-US"/>
        </w:rPr>
        <w:t>else if x&gt;t^. key then t:=t^. R_Son else t:=t^. L_Son;</w:t>
      </w:r>
    </w:p>
    <w:p w:rsidR="00B73624" w:rsidRPr="00B73624" w:rsidRDefault="00B73624" w:rsidP="00B73624">
      <w:pPr>
        <w:spacing w:after="0" w:line="240" w:lineRule="auto"/>
        <w:rPr>
          <w:i/>
          <w:sz w:val="20"/>
          <w:szCs w:val="20"/>
          <w:lang w:val="en-US"/>
        </w:rPr>
      </w:pPr>
      <w:r w:rsidRPr="00B73624">
        <w:rPr>
          <w:i/>
          <w:sz w:val="20"/>
          <w:szCs w:val="20"/>
          <w:lang w:val="en-US"/>
        </w:rPr>
        <w:t>Search:=t;</w:t>
      </w:r>
    </w:p>
    <w:p w:rsidR="00B73624" w:rsidRPr="00B73624" w:rsidRDefault="00B73624" w:rsidP="00B73624">
      <w:pPr>
        <w:spacing w:after="0" w:line="240" w:lineRule="auto"/>
        <w:rPr>
          <w:i/>
          <w:sz w:val="20"/>
          <w:szCs w:val="20"/>
          <w:lang w:val="en-US"/>
        </w:rPr>
      </w:pPr>
      <w:r w:rsidRPr="00B73624">
        <w:rPr>
          <w:i/>
          <w:sz w:val="20"/>
          <w:szCs w:val="20"/>
          <w:lang w:val="en-US"/>
        </w:rPr>
        <w:t>end;</w:t>
      </w:r>
    </w:p>
    <w:p w:rsidR="00B73624" w:rsidRPr="00B73624" w:rsidRDefault="00B73624" w:rsidP="00B73624">
      <w:pPr>
        <w:spacing w:after="0" w:line="240" w:lineRule="auto"/>
        <w:rPr>
          <w:sz w:val="20"/>
          <w:szCs w:val="20"/>
        </w:rPr>
      </w:pPr>
      <w:r w:rsidRPr="00B73624">
        <w:rPr>
          <w:sz w:val="20"/>
          <w:szCs w:val="20"/>
        </w:rPr>
        <w:t xml:space="preserve">Если получим, что значение функции = </w:t>
      </w:r>
      <w:r w:rsidRPr="00B73624">
        <w:rPr>
          <w:sz w:val="20"/>
          <w:szCs w:val="20"/>
          <w:lang w:val="en-US"/>
        </w:rPr>
        <w:t>nil</w:t>
      </w:r>
      <w:r w:rsidRPr="00B73624">
        <w:rPr>
          <w:sz w:val="20"/>
          <w:szCs w:val="20"/>
        </w:rPr>
        <w:t xml:space="preserve">, то ключа со значением </w:t>
      </w:r>
      <w:r w:rsidRPr="00B73624">
        <w:rPr>
          <w:i/>
          <w:sz w:val="20"/>
          <w:szCs w:val="20"/>
          <w:lang w:val="en-US"/>
        </w:rPr>
        <w:t>x</w:t>
      </w:r>
      <w:r w:rsidRPr="00B73624">
        <w:rPr>
          <w:sz w:val="20"/>
          <w:szCs w:val="20"/>
        </w:rPr>
        <w:t xml:space="preserve"> в дереве не найдено.</w:t>
      </w:r>
    </w:p>
    <w:p w:rsidR="00B73624" w:rsidRPr="00B73624" w:rsidRDefault="00B73624" w:rsidP="00B73624">
      <w:pPr>
        <w:spacing w:after="0" w:line="240" w:lineRule="auto"/>
        <w:rPr>
          <w:sz w:val="20"/>
          <w:szCs w:val="20"/>
          <w:lang w:val="ru-RU"/>
        </w:rPr>
      </w:pPr>
      <w:r w:rsidRPr="00B73624">
        <w:rPr>
          <w:sz w:val="20"/>
          <w:szCs w:val="20"/>
        </w:rPr>
        <mc:AlternateContent>
          <mc:Choice Requires="wps">
            <w:drawing>
              <wp:anchor distT="0" distB="0" distL="114935" distR="114935" simplePos="0" relativeHeight="252041216" behindDoc="0" locked="0" layoutInCell="1" allowOverlap="1">
                <wp:simplePos x="0" y="0"/>
                <wp:positionH relativeFrom="column">
                  <wp:posOffset>13970</wp:posOffset>
                </wp:positionH>
                <wp:positionV relativeFrom="paragraph">
                  <wp:posOffset>26670</wp:posOffset>
                </wp:positionV>
                <wp:extent cx="2834005" cy="822325"/>
                <wp:effectExtent l="635" t="5080" r="3810" b="1270"/>
                <wp:wrapNone/>
                <wp:docPr id="1143" name="Поле 11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4005" cy="82232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54219" w:rsidRDefault="00054219" w:rsidP="00B73624">
                            <w:r>
                              <w:t>Функцию можно упростить, если организовать идею барьера, когда все листья указывают на введенный фиктивный элемент.</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Поле 1143" o:spid="_x0000_s1177" type="#_x0000_t202" style="position:absolute;margin-left:1.1pt;margin-top:2.1pt;width:223.15pt;height:64.75pt;z-index:252041216;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" stroked="f">
                <v:fill opacity="0"/>
                <v:textbox inset="0,0,0,0">
                  <w:txbxContent>
                    <w:p w:rsidR="00054219" w:rsidRDefault="00054219" w:rsidP="00B73624">
                      <w:r>
                        <w:t>Функцию можно упростить, если организовать идею барьера, когда все листья указывают на введенный фиктивный элемент.</w:t>
                      </w:r>
                    </w:p>
                  </w:txbxContent>
                </v:textbox>
              </v:shape>
            </w:pict>
          </mc:Fallback>
        </mc:AlternateContent>
      </w:r>
      <w:r w:rsidRPr="00B73624">
        <w:rPr>
          <w:sz w:val="20"/>
          <w:szCs w:val="20"/>
        </w:rPr>
        <mc:AlternateContent>
          <mc:Choice Requires="wps">
            <w:drawing>
              <wp:anchor distT="0" distB="0" distL="114300" distR="114300" simplePos="0" relativeHeight="252042240" behindDoc="0" locked="0" layoutInCell="1" allowOverlap="1">
                <wp:simplePos x="0" y="0"/>
                <wp:positionH relativeFrom="column">
                  <wp:posOffset>4037330</wp:posOffset>
                </wp:positionH>
                <wp:positionV relativeFrom="paragraph">
                  <wp:posOffset>26670</wp:posOffset>
                </wp:positionV>
                <wp:extent cx="548640" cy="274320"/>
                <wp:effectExtent l="13970" t="5080" r="8890" b="6350"/>
                <wp:wrapNone/>
                <wp:docPr id="1142" name="Прямоугольник 11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 cy="274320"/>
                        </a:xfrm>
                        <a:prstGeom prst="rect">
                          <a:avLst/>
                        </a:prstGeom>
                        <a:noFill/>
                        <a:ln w="936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Прямоугольник 1142" o:spid="_x0000_s1026" style="position:absolute;margin-left:317.9pt;margin-top:2.1pt;width:43.2pt;height:21.6pt;z-index:25204224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" filled="f" strokeweight=".26mm"/>
            </w:pict>
          </mc:Fallback>
        </mc:AlternateContent>
      </w:r>
      <w:r w:rsidRPr="00B73624">
        <w:rPr>
          <w:sz w:val="20"/>
          <w:szCs w:val="20"/>
        </w:rPr>
        <mc:AlternateContent>
          <mc:Choice Requires="wps">
            <w:drawing>
              <wp:anchor distT="0" distB="0" distL="114300" distR="114300" simplePos="0" relativeHeight="252043264" behindDoc="0" locked="0" layoutInCell="1" allowOverlap="1">
                <wp:simplePos x="0" y="0"/>
                <wp:positionH relativeFrom="column">
                  <wp:posOffset>4037330</wp:posOffset>
                </wp:positionH>
                <wp:positionV relativeFrom="paragraph">
                  <wp:posOffset>118110</wp:posOffset>
                </wp:positionV>
                <wp:extent cx="548640" cy="0"/>
                <wp:effectExtent l="13970" t="10795" r="8890" b="8255"/>
                <wp:wrapNone/>
                <wp:docPr id="1141" name="Прямая соединительная линия 11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 cy="0"/>
                        </a:xfrm>
                        <a:prstGeom prst="line">
                          <a:avLst/>
                        </a:prstGeom>
                        <a:noFill/>
                        <a:ln w="936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1141" o:spid="_x0000_s1026" style="position:absolute;z-index:25204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7.9pt,9.3pt" to="361.1pt,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" strokeweight=".26mm">
                <v:stroke joinstyle="miter"/>
              </v:line>
            </w:pict>
          </mc:Fallback>
        </mc:AlternateContent>
      </w:r>
      <w:r w:rsidRPr="00B73624">
        <w:rPr>
          <w:sz w:val="20"/>
          <w:szCs w:val="20"/>
        </w:rPr>
        <mc:AlternateContent>
          <mc:Choice Requires="wps">
            <w:drawing>
              <wp:anchor distT="0" distB="0" distL="114300" distR="114300" simplePos="0" relativeHeight="252044288" behindDoc="0" locked="0" layoutInCell="1" allowOverlap="1">
                <wp:simplePos x="0" y="0"/>
                <wp:positionH relativeFrom="column">
                  <wp:posOffset>4311650</wp:posOffset>
                </wp:positionH>
                <wp:positionV relativeFrom="paragraph">
                  <wp:posOffset>118110</wp:posOffset>
                </wp:positionV>
                <wp:extent cx="0" cy="182880"/>
                <wp:effectExtent l="12065" t="10795" r="6985" b="6350"/>
                <wp:wrapNone/>
                <wp:docPr id="1140" name="Прямая соединительная линия 11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2880"/>
                        </a:xfrm>
                        <a:prstGeom prst="line">
                          <a:avLst/>
                        </a:prstGeom>
                        <a:noFill/>
                        <a:ln w="936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1140" o:spid="_x0000_s1026" style="position:absolute;z-index:25204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9.5pt,9.3pt" to="339.5pt,2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" strokeweight=".26mm">
                <v:stroke joinstyle="miter"/>
              </v:line>
            </w:pict>
          </mc:Fallback>
        </mc:AlternateContent>
      </w:r>
    </w:p>
    <w:p w:rsidR="00B73624" w:rsidRPr="00B73624" w:rsidRDefault="00B73624" w:rsidP="00B73624">
      <w:pPr>
        <w:spacing w:after="0" w:line="240" w:lineRule="auto"/>
        <w:rPr>
          <w:sz w:val="20"/>
          <w:szCs w:val="20"/>
          <w:lang w:val="ru-RU"/>
        </w:rPr>
      </w:pPr>
      <w:r w:rsidRPr="00B73624">
        <w:rPr>
          <w:sz w:val="20"/>
          <w:szCs w:val="20"/>
        </w:rPr>
        <mc:AlternateContent>
          <mc:Choice Requires="wps">
            <w:drawing>
              <wp:anchor distT="0" distB="0" distL="114300" distR="114300" simplePos="0" relativeHeight="252051456" behindDoc="0" locked="0" layoutInCell="1" allowOverlap="1">
                <wp:simplePos x="0" y="0"/>
                <wp:positionH relativeFrom="column">
                  <wp:posOffset>3856355</wp:posOffset>
                </wp:positionH>
                <wp:positionV relativeFrom="paragraph">
                  <wp:posOffset>36195</wp:posOffset>
                </wp:positionV>
                <wp:extent cx="274320" cy="0"/>
                <wp:effectExtent l="13970" t="56515" r="16510" b="57785"/>
                <wp:wrapNone/>
                <wp:docPr id="1139" name="Прямая соединительная линия 11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74320" cy="0"/>
                        </a:xfrm>
                        <a:prstGeom prst="line">
                          <a:avLst/>
                        </a:prstGeom>
                        <a:noFill/>
                        <a:ln w="9360">
                          <a:solidFill>
                            <a:srgbClr val="000000"/>
                          </a:solidFill>
                          <a:miter lim="800000"/>
                          <a:headEnd type="triangle" w="med" len="me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1139" o:spid="_x0000_s1026" style="position:absolute;flip:x;z-index:25205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3.65pt,2.85pt" to="325.25pt,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" strokeweight=".26mm">
                <v:stroke startarrow="block" joinstyle="miter"/>
              </v:line>
            </w:pict>
          </mc:Fallback>
        </mc:AlternateContent>
      </w:r>
      <w:r w:rsidRPr="00B73624">
        <w:rPr>
          <w:sz w:val="20"/>
          <w:szCs w:val="20"/>
        </w:rPr>
        <mc:AlternateContent>
          <mc:Choice Requires="wps">
            <w:drawing>
              <wp:anchor distT="0" distB="0" distL="114300" distR="114300" simplePos="0" relativeHeight="252064768" behindDoc="0" locked="0" layoutInCell="1" allowOverlap="1">
                <wp:simplePos x="0" y="0"/>
                <wp:positionH relativeFrom="column">
                  <wp:posOffset>3856355</wp:posOffset>
                </wp:positionH>
                <wp:positionV relativeFrom="paragraph">
                  <wp:posOffset>36195</wp:posOffset>
                </wp:positionV>
                <wp:extent cx="0" cy="182880"/>
                <wp:effectExtent l="61595" t="8890" r="52705" b="17780"/>
                <wp:wrapNone/>
                <wp:docPr id="1138" name="Прямая соединительная линия 11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2880"/>
                        </a:xfrm>
                        <a:prstGeom prst="line">
                          <a:avLst/>
                        </a:prstGeom>
                        <a:noFill/>
                        <a:ln w="9360">
                          <a:solidFill>
                            <a:srgbClr val="000000"/>
                          </a:solidFill>
                          <a:miter lim="800000"/>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1138" o:spid="_x0000_s1026" style="position:absolute;z-index:252064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3.65pt,2.85pt" to="303.65pt,1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" strokeweight=".26mm">
                <v:stroke endarrow="block" joinstyle="miter"/>
              </v:line>
            </w:pict>
          </mc:Fallback>
        </mc:AlternateContent>
      </w:r>
      <w:r w:rsidRPr="00B73624">
        <w:rPr>
          <w:sz w:val="20"/>
          <w:szCs w:val="20"/>
        </w:rPr>
        <mc:AlternateContent>
          <mc:Choice Requires="wps">
            <w:drawing>
              <wp:anchor distT="0" distB="0" distL="114300" distR="114300" simplePos="0" relativeHeight="252065792" behindDoc="0" locked="0" layoutInCell="1" allowOverlap="1">
                <wp:simplePos x="0" y="0"/>
                <wp:positionH relativeFrom="column">
                  <wp:posOffset>4494530</wp:posOffset>
                </wp:positionH>
                <wp:positionV relativeFrom="paragraph">
                  <wp:posOffset>36195</wp:posOffset>
                </wp:positionV>
                <wp:extent cx="274320" cy="0"/>
                <wp:effectExtent l="23495" t="56515" r="6985" b="57785"/>
                <wp:wrapNone/>
                <wp:docPr id="1137" name="Прямая соединительная линия 11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4320" cy="0"/>
                        </a:xfrm>
                        <a:prstGeom prst="line">
                          <a:avLst/>
                        </a:prstGeom>
                        <a:noFill/>
                        <a:ln w="9360">
                          <a:solidFill>
                            <a:srgbClr val="000000"/>
                          </a:solidFill>
                          <a:miter lim="800000"/>
                          <a:headEnd type="triangle" w="med" len="me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1137" o:spid="_x0000_s1026" style="position:absolute;z-index:252065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3.9pt,2.85pt" to="375.5pt,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" strokeweight=".26mm">
                <v:stroke startarrow="block" joinstyle="miter"/>
              </v:line>
            </w:pict>
          </mc:Fallback>
        </mc:AlternateContent>
      </w:r>
      <w:r w:rsidRPr="00B73624">
        <w:rPr>
          <w:sz w:val="20"/>
          <w:szCs w:val="20"/>
        </w:rPr>
        <mc:AlternateContent>
          <mc:Choice Requires="wps">
            <w:drawing>
              <wp:anchor distT="0" distB="0" distL="114300" distR="114300" simplePos="0" relativeHeight="252066816" behindDoc="0" locked="0" layoutInCell="1" allowOverlap="1">
                <wp:simplePos x="0" y="0"/>
                <wp:positionH relativeFrom="column">
                  <wp:posOffset>4768850</wp:posOffset>
                </wp:positionH>
                <wp:positionV relativeFrom="paragraph">
                  <wp:posOffset>34290</wp:posOffset>
                </wp:positionV>
                <wp:extent cx="0" cy="182880"/>
                <wp:effectExtent l="59690" t="6985" r="54610" b="19685"/>
                <wp:wrapNone/>
                <wp:docPr id="1136" name="Прямая соединительная линия 11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2880"/>
                        </a:xfrm>
                        <a:prstGeom prst="line">
                          <a:avLst/>
                        </a:prstGeom>
                        <a:noFill/>
                        <a:ln w="9360">
                          <a:solidFill>
                            <a:srgbClr val="000000"/>
                          </a:solidFill>
                          <a:miter lim="800000"/>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1136" o:spid="_x0000_s1026" style="position:absolute;z-index:252066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5.5pt,2.7pt" to="375.5pt,1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" strokeweight=".26mm">
                <v:stroke endarrow="block" joinstyle="miter"/>
              </v:line>
            </w:pict>
          </mc:Fallback>
        </mc:AlternateContent>
      </w:r>
    </w:p>
    <w:p w:rsidR="00B73624" w:rsidRPr="00B73624" w:rsidRDefault="00B73624" w:rsidP="00B73624">
      <w:pPr>
        <w:spacing w:after="0" w:line="240" w:lineRule="auto"/>
        <w:rPr>
          <w:sz w:val="20"/>
          <w:szCs w:val="20"/>
          <w:lang w:val="ru-RU"/>
        </w:rPr>
      </w:pPr>
      <w:r w:rsidRPr="00B73624">
        <w:rPr>
          <w:sz w:val="20"/>
          <w:szCs w:val="20"/>
        </w:rPr>
        <mc:AlternateContent>
          <mc:Choice Requires="wps">
            <w:drawing>
              <wp:anchor distT="0" distB="0" distL="114300" distR="114300" simplePos="0" relativeHeight="252045312" behindDoc="0" locked="0" layoutInCell="1" allowOverlap="1">
                <wp:simplePos x="0" y="0"/>
                <wp:positionH relativeFrom="column">
                  <wp:posOffset>3580130</wp:posOffset>
                </wp:positionH>
                <wp:positionV relativeFrom="paragraph">
                  <wp:posOffset>41910</wp:posOffset>
                </wp:positionV>
                <wp:extent cx="548640" cy="274320"/>
                <wp:effectExtent l="13970" t="8890" r="8890" b="12065"/>
                <wp:wrapNone/>
                <wp:docPr id="1135" name="Прямоугольник 11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 cy="274320"/>
                        </a:xfrm>
                        <a:prstGeom prst="rect">
                          <a:avLst/>
                        </a:prstGeom>
                        <a:noFill/>
                        <a:ln w="936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Прямоугольник 1135" o:spid="_x0000_s1026" style="position:absolute;margin-left:281.9pt;margin-top:3.3pt;width:43.2pt;height:21.6pt;z-index:25204531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" filled="f" strokeweight=".26mm"/>
            </w:pict>
          </mc:Fallback>
        </mc:AlternateContent>
      </w:r>
      <w:r w:rsidRPr="00B73624">
        <w:rPr>
          <w:sz w:val="20"/>
          <w:szCs w:val="20"/>
        </w:rPr>
        <mc:AlternateContent>
          <mc:Choice Requires="wps">
            <w:drawing>
              <wp:anchor distT="0" distB="0" distL="114300" distR="114300" simplePos="0" relativeHeight="252046336" behindDoc="0" locked="0" layoutInCell="1" allowOverlap="1">
                <wp:simplePos x="0" y="0"/>
                <wp:positionH relativeFrom="column">
                  <wp:posOffset>4494530</wp:posOffset>
                </wp:positionH>
                <wp:positionV relativeFrom="paragraph">
                  <wp:posOffset>41910</wp:posOffset>
                </wp:positionV>
                <wp:extent cx="548640" cy="274320"/>
                <wp:effectExtent l="13970" t="8890" r="8890" b="12065"/>
                <wp:wrapNone/>
                <wp:docPr id="1134" name="Прямоугольник 11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 cy="274320"/>
                        </a:xfrm>
                        <a:prstGeom prst="rect">
                          <a:avLst/>
                        </a:prstGeom>
                        <a:noFill/>
                        <a:ln w="936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Прямоугольник 1134" o:spid="_x0000_s1026" style="position:absolute;margin-left:353.9pt;margin-top:3.3pt;width:43.2pt;height:21.6pt;z-index:25204633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" filled="f" strokeweight=".26mm"/>
            </w:pict>
          </mc:Fallback>
        </mc:AlternateContent>
      </w:r>
      <w:r w:rsidRPr="00B73624">
        <w:rPr>
          <w:sz w:val="20"/>
          <w:szCs w:val="20"/>
        </w:rPr>
        <mc:AlternateContent>
          <mc:Choice Requires="wps">
            <w:drawing>
              <wp:anchor distT="0" distB="0" distL="114300" distR="114300" simplePos="0" relativeHeight="252052480" behindDoc="0" locked="0" layoutInCell="1" allowOverlap="1">
                <wp:simplePos x="0" y="0"/>
                <wp:positionH relativeFrom="column">
                  <wp:posOffset>4494530</wp:posOffset>
                </wp:positionH>
                <wp:positionV relativeFrom="paragraph">
                  <wp:posOffset>133350</wp:posOffset>
                </wp:positionV>
                <wp:extent cx="548640" cy="0"/>
                <wp:effectExtent l="13970" t="5080" r="8890" b="13970"/>
                <wp:wrapNone/>
                <wp:docPr id="1133" name="Прямая соединительная линия 11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 cy="0"/>
                        </a:xfrm>
                        <a:prstGeom prst="line">
                          <a:avLst/>
                        </a:prstGeom>
                        <a:noFill/>
                        <a:ln w="936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1133" o:spid="_x0000_s1026" style="position:absolute;z-index:252052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3.9pt,10.5pt" to="397.1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" strokeweight=".26mm">
                <v:stroke joinstyle="miter"/>
              </v:line>
            </w:pict>
          </mc:Fallback>
        </mc:AlternateContent>
      </w:r>
      <w:r w:rsidRPr="00B73624">
        <w:rPr>
          <w:sz w:val="20"/>
          <w:szCs w:val="20"/>
        </w:rPr>
        <mc:AlternateContent>
          <mc:Choice Requires="wps">
            <w:drawing>
              <wp:anchor distT="0" distB="0" distL="114300" distR="114300" simplePos="0" relativeHeight="252053504" behindDoc="0" locked="0" layoutInCell="1" allowOverlap="1">
                <wp:simplePos x="0" y="0"/>
                <wp:positionH relativeFrom="column">
                  <wp:posOffset>3580130</wp:posOffset>
                </wp:positionH>
                <wp:positionV relativeFrom="paragraph">
                  <wp:posOffset>133350</wp:posOffset>
                </wp:positionV>
                <wp:extent cx="548640" cy="0"/>
                <wp:effectExtent l="13970" t="5080" r="8890" b="13970"/>
                <wp:wrapNone/>
                <wp:docPr id="1132" name="Прямая соединительная линия 11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 cy="0"/>
                        </a:xfrm>
                        <a:prstGeom prst="line">
                          <a:avLst/>
                        </a:prstGeom>
                        <a:noFill/>
                        <a:ln w="936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1132" o:spid="_x0000_s1026" style="position:absolute;z-index:25205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1.9pt,10.5pt" to="325.1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" strokeweight=".26mm">
                <v:stroke joinstyle="miter"/>
              </v:line>
            </w:pict>
          </mc:Fallback>
        </mc:AlternateContent>
      </w:r>
      <w:r w:rsidRPr="00B73624">
        <w:rPr>
          <w:sz w:val="20"/>
          <w:szCs w:val="20"/>
        </w:rPr>
        <mc:AlternateContent>
          <mc:Choice Requires="wps">
            <w:drawing>
              <wp:anchor distT="0" distB="0" distL="114300" distR="114300" simplePos="0" relativeHeight="252058624" behindDoc="0" locked="0" layoutInCell="1" allowOverlap="1">
                <wp:simplePos x="0" y="0"/>
                <wp:positionH relativeFrom="column">
                  <wp:posOffset>4768850</wp:posOffset>
                </wp:positionH>
                <wp:positionV relativeFrom="paragraph">
                  <wp:posOffset>133350</wp:posOffset>
                </wp:positionV>
                <wp:extent cx="0" cy="182880"/>
                <wp:effectExtent l="12065" t="5080" r="6985" b="12065"/>
                <wp:wrapNone/>
                <wp:docPr id="1131" name="Прямая соединительная линия 11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2880"/>
                        </a:xfrm>
                        <a:prstGeom prst="line">
                          <a:avLst/>
                        </a:prstGeom>
                        <a:noFill/>
                        <a:ln w="936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1131" o:spid="_x0000_s1026" style="position:absolute;z-index:25205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5.5pt,10.5pt" to="375.5pt,2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" strokeweight=".26mm">
                <v:stroke joinstyle="miter"/>
              </v:line>
            </w:pict>
          </mc:Fallback>
        </mc:AlternateContent>
      </w:r>
      <w:r w:rsidRPr="00B73624">
        <w:rPr>
          <w:sz w:val="20"/>
          <w:szCs w:val="20"/>
        </w:rPr>
        <mc:AlternateContent>
          <mc:Choice Requires="wps">
            <w:drawing>
              <wp:anchor distT="0" distB="0" distL="114300" distR="114300" simplePos="0" relativeHeight="252059648" behindDoc="0" locked="0" layoutInCell="1" allowOverlap="1">
                <wp:simplePos x="0" y="0"/>
                <wp:positionH relativeFrom="column">
                  <wp:posOffset>3854450</wp:posOffset>
                </wp:positionH>
                <wp:positionV relativeFrom="paragraph">
                  <wp:posOffset>133350</wp:posOffset>
                </wp:positionV>
                <wp:extent cx="0" cy="182880"/>
                <wp:effectExtent l="12065" t="5080" r="6985" b="12065"/>
                <wp:wrapNone/>
                <wp:docPr id="1130" name="Прямая соединительная линия 11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2880"/>
                        </a:xfrm>
                        <a:prstGeom prst="line">
                          <a:avLst/>
                        </a:prstGeom>
                        <a:noFill/>
                        <a:ln w="936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1130" o:spid="_x0000_s1026" style="position:absolute;z-index:25205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3.5pt,10.5pt" to="303.5pt,2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" strokeweight=".26mm">
                <v:stroke joinstyle="miter"/>
              </v:line>
            </w:pict>
          </mc:Fallback>
        </mc:AlternateContent>
      </w:r>
    </w:p>
    <w:p w:rsidR="00B73624" w:rsidRPr="00B73624" w:rsidRDefault="00B73624" w:rsidP="00B73624">
      <w:pPr>
        <w:spacing w:after="0" w:line="240" w:lineRule="auto"/>
        <w:rPr>
          <w:sz w:val="20"/>
          <w:szCs w:val="20"/>
          <w:lang w:val="ru-RU"/>
        </w:rPr>
      </w:pPr>
      <w:r w:rsidRPr="00B73624">
        <w:rPr>
          <w:sz w:val="20"/>
          <w:szCs w:val="20"/>
        </w:rPr>
        <mc:AlternateContent>
          <mc:Choice Requires="wps">
            <w:drawing>
              <wp:anchor distT="0" distB="0" distL="114300" distR="114300" simplePos="0" relativeHeight="252067840" behindDoc="0" locked="0" layoutInCell="1" allowOverlap="1">
                <wp:simplePos x="0" y="0"/>
                <wp:positionH relativeFrom="column">
                  <wp:posOffset>3397250</wp:posOffset>
                </wp:positionH>
                <wp:positionV relativeFrom="paragraph">
                  <wp:posOffset>49530</wp:posOffset>
                </wp:positionV>
                <wp:extent cx="365760" cy="0"/>
                <wp:effectExtent l="12065" t="58420" r="22225" b="55880"/>
                <wp:wrapNone/>
                <wp:docPr id="1129" name="Прямая соединительная линия 11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65760" cy="0"/>
                        </a:xfrm>
                        <a:prstGeom prst="line">
                          <a:avLst/>
                        </a:prstGeom>
                        <a:noFill/>
                        <a:ln w="9360">
                          <a:solidFill>
                            <a:srgbClr val="000000"/>
                          </a:solidFill>
                          <a:miter lim="800000"/>
                          <a:headEnd type="triangle" w="med" len="me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1129" o:spid="_x0000_s1026" style="position:absolute;flip:x;z-index:252067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7.5pt,3.9pt" to="296.3pt,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" strokeweight=".26mm">
                <v:stroke startarrow="block" joinstyle="miter"/>
              </v:line>
            </w:pict>
          </mc:Fallback>
        </mc:AlternateContent>
      </w:r>
      <w:r w:rsidRPr="00B73624">
        <w:rPr>
          <w:sz w:val="20"/>
          <w:szCs w:val="20"/>
        </w:rPr>
        <mc:AlternateContent>
          <mc:Choice Requires="wps">
            <w:drawing>
              <wp:anchor distT="0" distB="0" distL="114300" distR="114300" simplePos="0" relativeHeight="252068864" behindDoc="0" locked="0" layoutInCell="1" allowOverlap="1">
                <wp:simplePos x="0" y="0"/>
                <wp:positionH relativeFrom="column">
                  <wp:posOffset>3397250</wp:posOffset>
                </wp:positionH>
                <wp:positionV relativeFrom="paragraph">
                  <wp:posOffset>49530</wp:posOffset>
                </wp:positionV>
                <wp:extent cx="0" cy="182880"/>
                <wp:effectExtent l="59690" t="10795" r="54610" b="15875"/>
                <wp:wrapNone/>
                <wp:docPr id="1128" name="Прямая соединительная линия 11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2880"/>
                        </a:xfrm>
                        <a:prstGeom prst="line">
                          <a:avLst/>
                        </a:prstGeom>
                        <a:noFill/>
                        <a:ln w="9360">
                          <a:solidFill>
                            <a:srgbClr val="000000"/>
                          </a:solidFill>
                          <a:miter lim="800000"/>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1128" o:spid="_x0000_s1026" style="position:absolute;z-index:252068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7.5pt,3.9pt" to="267.5pt,1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" strokeweight=".26mm">
                <v:stroke endarrow="block" joinstyle="miter"/>
              </v:line>
            </w:pict>
          </mc:Fallback>
        </mc:AlternateContent>
      </w:r>
      <w:r w:rsidRPr="00B73624">
        <w:rPr>
          <w:sz w:val="20"/>
          <w:szCs w:val="20"/>
        </w:rPr>
        <mc:AlternateContent>
          <mc:Choice Requires="wps">
            <w:drawing>
              <wp:anchor distT="0" distB="0" distL="114300" distR="114300" simplePos="0" relativeHeight="252069888" behindDoc="0" locked="0" layoutInCell="1" allowOverlap="1">
                <wp:simplePos x="0" y="0"/>
                <wp:positionH relativeFrom="column">
                  <wp:posOffset>4313555</wp:posOffset>
                </wp:positionH>
                <wp:positionV relativeFrom="paragraph">
                  <wp:posOffset>49530</wp:posOffset>
                </wp:positionV>
                <wp:extent cx="274320" cy="0"/>
                <wp:effectExtent l="13970" t="58420" r="16510" b="55880"/>
                <wp:wrapNone/>
                <wp:docPr id="1127" name="Прямая соединительная линия 11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74320" cy="0"/>
                        </a:xfrm>
                        <a:prstGeom prst="line">
                          <a:avLst/>
                        </a:prstGeom>
                        <a:noFill/>
                        <a:ln w="9360">
                          <a:solidFill>
                            <a:srgbClr val="000000"/>
                          </a:solidFill>
                          <a:miter lim="800000"/>
                          <a:headEnd type="triangle" w="med" len="me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1127" o:spid="_x0000_s1026" style="position:absolute;flip:x;z-index:252069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9.65pt,3.9pt" to="361.25pt,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" strokeweight=".26mm">
                <v:stroke startarrow="block" joinstyle="miter"/>
              </v:line>
            </w:pict>
          </mc:Fallback>
        </mc:AlternateContent>
      </w:r>
      <w:r w:rsidRPr="00B73624">
        <w:rPr>
          <w:sz w:val="20"/>
          <w:szCs w:val="20"/>
        </w:rPr>
        <mc:AlternateContent>
          <mc:Choice Requires="wps">
            <w:drawing>
              <wp:anchor distT="0" distB="0" distL="114300" distR="114300" simplePos="0" relativeHeight="252070912" behindDoc="0" locked="0" layoutInCell="1" allowOverlap="1">
                <wp:simplePos x="0" y="0"/>
                <wp:positionH relativeFrom="column">
                  <wp:posOffset>4951730</wp:posOffset>
                </wp:positionH>
                <wp:positionV relativeFrom="paragraph">
                  <wp:posOffset>49530</wp:posOffset>
                </wp:positionV>
                <wp:extent cx="274320" cy="0"/>
                <wp:effectExtent l="23495" t="58420" r="6985" b="55880"/>
                <wp:wrapNone/>
                <wp:docPr id="1126" name="Прямая соединительная линия 11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4320" cy="0"/>
                        </a:xfrm>
                        <a:prstGeom prst="line">
                          <a:avLst/>
                        </a:prstGeom>
                        <a:noFill/>
                        <a:ln w="9360">
                          <a:solidFill>
                            <a:srgbClr val="000000"/>
                          </a:solidFill>
                          <a:miter lim="800000"/>
                          <a:headEnd type="triangle" w="med" len="me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1126" o:spid="_x0000_s1026" style="position:absolute;z-index:25207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89.9pt,3.9pt" to="411.5pt,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" strokeweight=".26mm">
                <v:stroke startarrow="block" joinstyle="miter"/>
              </v:line>
            </w:pict>
          </mc:Fallback>
        </mc:AlternateContent>
      </w:r>
      <w:r w:rsidRPr="00B73624">
        <w:rPr>
          <w:sz w:val="20"/>
          <w:szCs w:val="20"/>
        </w:rPr>
        <mc:AlternateContent>
          <mc:Choice Requires="wps">
            <w:drawing>
              <wp:anchor distT="0" distB="0" distL="114300" distR="114300" simplePos="0" relativeHeight="252071936" behindDoc="0" locked="0" layoutInCell="1" allowOverlap="1">
                <wp:simplePos x="0" y="0"/>
                <wp:positionH relativeFrom="column">
                  <wp:posOffset>5226050</wp:posOffset>
                </wp:positionH>
                <wp:positionV relativeFrom="paragraph">
                  <wp:posOffset>49530</wp:posOffset>
                </wp:positionV>
                <wp:extent cx="0" cy="182880"/>
                <wp:effectExtent l="59690" t="10795" r="54610" b="15875"/>
                <wp:wrapNone/>
                <wp:docPr id="1125" name="Прямая соединительная линия 11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2880"/>
                        </a:xfrm>
                        <a:prstGeom prst="line">
                          <a:avLst/>
                        </a:prstGeom>
                        <a:noFill/>
                        <a:ln w="9360">
                          <a:solidFill>
                            <a:srgbClr val="000000"/>
                          </a:solidFill>
                          <a:miter lim="800000"/>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1125" o:spid="_x0000_s1026" style="position:absolute;z-index:252071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1.5pt,3.9pt" to="411.5pt,1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" strokeweight=".26mm">
                <v:stroke endarrow="block" joinstyle="miter"/>
              </v:line>
            </w:pict>
          </mc:Fallback>
        </mc:AlternateContent>
      </w:r>
      <w:r w:rsidRPr="00B73624">
        <w:rPr>
          <w:sz w:val="20"/>
          <w:szCs w:val="20"/>
        </w:rPr>
        <mc:AlternateContent>
          <mc:Choice Requires="wps">
            <w:drawing>
              <wp:anchor distT="0" distB="0" distL="114300" distR="114300" simplePos="0" relativeHeight="252072960" behindDoc="0" locked="0" layoutInCell="1" allowOverlap="1">
                <wp:simplePos x="0" y="0"/>
                <wp:positionH relativeFrom="column">
                  <wp:posOffset>4311650</wp:posOffset>
                </wp:positionH>
                <wp:positionV relativeFrom="paragraph">
                  <wp:posOffset>49530</wp:posOffset>
                </wp:positionV>
                <wp:extent cx="0" cy="182880"/>
                <wp:effectExtent l="59690" t="10795" r="54610" b="15875"/>
                <wp:wrapNone/>
                <wp:docPr id="1124" name="Прямая соединительная линия 11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2880"/>
                        </a:xfrm>
                        <a:prstGeom prst="line">
                          <a:avLst/>
                        </a:prstGeom>
                        <a:noFill/>
                        <a:ln w="9360">
                          <a:solidFill>
                            <a:srgbClr val="000000"/>
                          </a:solidFill>
                          <a:miter lim="800000"/>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1124" o:spid="_x0000_s1026" style="position:absolute;z-index:252072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9.5pt,3.9pt" to="339.5pt,1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" strokeweight=".26mm">
                <v:stroke endarrow="block" joinstyle="miter"/>
              </v:line>
            </w:pict>
          </mc:Fallback>
        </mc:AlternateContent>
      </w:r>
    </w:p>
    <w:p w:rsidR="00B73624" w:rsidRPr="00B73624" w:rsidRDefault="00B73624" w:rsidP="00B73624">
      <w:pPr>
        <w:spacing w:after="0" w:line="240" w:lineRule="auto"/>
        <w:rPr>
          <w:sz w:val="20"/>
          <w:szCs w:val="20"/>
          <w:lang w:val="ru-RU"/>
        </w:rPr>
      </w:pPr>
      <w:r w:rsidRPr="00B73624">
        <w:rPr>
          <w:sz w:val="20"/>
          <w:szCs w:val="20"/>
        </w:rPr>
        <mc:AlternateContent>
          <mc:Choice Requires="wps">
            <w:drawing>
              <wp:anchor distT="0" distB="0" distL="114300" distR="114300" simplePos="0" relativeHeight="252047360" behindDoc="0" locked="0" layoutInCell="1" allowOverlap="1">
                <wp:simplePos x="0" y="0"/>
                <wp:positionH relativeFrom="column">
                  <wp:posOffset>3214370</wp:posOffset>
                </wp:positionH>
                <wp:positionV relativeFrom="paragraph">
                  <wp:posOffset>57150</wp:posOffset>
                </wp:positionV>
                <wp:extent cx="548640" cy="274320"/>
                <wp:effectExtent l="10160" t="12700" r="12700" b="8255"/>
                <wp:wrapNone/>
                <wp:docPr id="1123" name="Прямоугольник 11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 cy="274320"/>
                        </a:xfrm>
                        <a:prstGeom prst="rect">
                          <a:avLst/>
                        </a:prstGeom>
                        <a:noFill/>
                        <a:ln w="936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Прямоугольник 1123" o:spid="_x0000_s1026" style="position:absolute;margin-left:253.1pt;margin-top:4.5pt;width:43.2pt;height:21.6pt;z-index:25204736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" filled="f" strokeweight=".26mm"/>
            </w:pict>
          </mc:Fallback>
        </mc:AlternateContent>
      </w:r>
      <w:r w:rsidRPr="00B73624">
        <w:rPr>
          <w:sz w:val="20"/>
          <w:szCs w:val="20"/>
        </w:rPr>
        <mc:AlternateContent>
          <mc:Choice Requires="wps">
            <w:drawing>
              <wp:anchor distT="0" distB="0" distL="114300" distR="114300" simplePos="0" relativeHeight="252048384" behindDoc="0" locked="0" layoutInCell="1" allowOverlap="1">
                <wp:simplePos x="0" y="0"/>
                <wp:positionH relativeFrom="column">
                  <wp:posOffset>4128770</wp:posOffset>
                </wp:positionH>
                <wp:positionV relativeFrom="paragraph">
                  <wp:posOffset>57150</wp:posOffset>
                </wp:positionV>
                <wp:extent cx="548640" cy="274320"/>
                <wp:effectExtent l="10160" t="12700" r="12700" b="8255"/>
                <wp:wrapNone/>
                <wp:docPr id="1122" name="Прямоугольник 11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 cy="274320"/>
                        </a:xfrm>
                        <a:prstGeom prst="rect">
                          <a:avLst/>
                        </a:prstGeom>
                        <a:noFill/>
                        <a:ln w="936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Прямоугольник 1122" o:spid="_x0000_s1026" style="position:absolute;margin-left:325.1pt;margin-top:4.5pt;width:43.2pt;height:21.6pt;z-index:25204838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" filled="f" strokeweight=".26mm"/>
            </w:pict>
          </mc:Fallback>
        </mc:AlternateContent>
      </w:r>
      <w:r w:rsidRPr="00B73624">
        <w:rPr>
          <w:sz w:val="20"/>
          <w:szCs w:val="20"/>
        </w:rPr>
        <mc:AlternateContent>
          <mc:Choice Requires="wps">
            <w:drawing>
              <wp:anchor distT="0" distB="0" distL="114300" distR="114300" simplePos="0" relativeHeight="252049408" behindDoc="0" locked="0" layoutInCell="1" allowOverlap="1">
                <wp:simplePos x="0" y="0"/>
                <wp:positionH relativeFrom="column">
                  <wp:posOffset>4860290</wp:posOffset>
                </wp:positionH>
                <wp:positionV relativeFrom="paragraph">
                  <wp:posOffset>57150</wp:posOffset>
                </wp:positionV>
                <wp:extent cx="548640" cy="274320"/>
                <wp:effectExtent l="8255" t="12700" r="5080" b="8255"/>
                <wp:wrapNone/>
                <wp:docPr id="1121" name="Прямоугольник 11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 cy="274320"/>
                        </a:xfrm>
                        <a:prstGeom prst="rect">
                          <a:avLst/>
                        </a:prstGeom>
                        <a:noFill/>
                        <a:ln w="936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Прямоугольник 1121" o:spid="_x0000_s1026" style="position:absolute;margin-left:382.7pt;margin-top:4.5pt;width:43.2pt;height:21.6pt;z-index:25204940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" filled="f" strokeweight=".26mm"/>
            </w:pict>
          </mc:Fallback>
        </mc:AlternateContent>
      </w:r>
      <w:r w:rsidRPr="00B73624">
        <w:rPr>
          <w:sz w:val="20"/>
          <w:szCs w:val="20"/>
        </w:rPr>
        <mc:AlternateContent>
          <mc:Choice Requires="wps">
            <w:drawing>
              <wp:anchor distT="0" distB="0" distL="114300" distR="114300" simplePos="0" relativeHeight="252054528" behindDoc="0" locked="0" layoutInCell="1" allowOverlap="1">
                <wp:simplePos x="0" y="0"/>
                <wp:positionH relativeFrom="column">
                  <wp:posOffset>3214370</wp:posOffset>
                </wp:positionH>
                <wp:positionV relativeFrom="paragraph">
                  <wp:posOffset>148590</wp:posOffset>
                </wp:positionV>
                <wp:extent cx="548640" cy="0"/>
                <wp:effectExtent l="10160" t="8890" r="12700" b="10160"/>
                <wp:wrapNone/>
                <wp:docPr id="1120" name="Прямая соединительная линия 11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 cy="0"/>
                        </a:xfrm>
                        <a:prstGeom prst="line">
                          <a:avLst/>
                        </a:prstGeom>
                        <a:noFill/>
                        <a:ln w="936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1120" o:spid="_x0000_s1026" style="position:absolute;z-index:25205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3.1pt,11.7pt" to="296.3pt,1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" strokeweight=".26mm">
                <v:stroke joinstyle="miter"/>
              </v:line>
            </w:pict>
          </mc:Fallback>
        </mc:AlternateContent>
      </w:r>
      <w:r w:rsidRPr="00B73624">
        <w:rPr>
          <w:sz w:val="20"/>
          <w:szCs w:val="20"/>
        </w:rPr>
        <mc:AlternateContent>
          <mc:Choice Requires="wps">
            <w:drawing>
              <wp:anchor distT="0" distB="0" distL="114300" distR="114300" simplePos="0" relativeHeight="252055552" behindDoc="0" locked="0" layoutInCell="1" allowOverlap="1">
                <wp:simplePos x="0" y="0"/>
                <wp:positionH relativeFrom="column">
                  <wp:posOffset>4128770</wp:posOffset>
                </wp:positionH>
                <wp:positionV relativeFrom="paragraph">
                  <wp:posOffset>148590</wp:posOffset>
                </wp:positionV>
                <wp:extent cx="548640" cy="0"/>
                <wp:effectExtent l="10160" t="8890" r="12700" b="10160"/>
                <wp:wrapNone/>
                <wp:docPr id="1119" name="Прямая соединительная линия 11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 cy="0"/>
                        </a:xfrm>
                        <a:prstGeom prst="line">
                          <a:avLst/>
                        </a:prstGeom>
                        <a:noFill/>
                        <a:ln w="936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1119" o:spid="_x0000_s1026" style="position:absolute;z-index:25205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5.1pt,11.7pt" to="368.3pt,1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" strokeweight=".26mm">
                <v:stroke joinstyle="miter"/>
              </v:line>
            </w:pict>
          </mc:Fallback>
        </mc:AlternateContent>
      </w:r>
      <w:r w:rsidRPr="00B73624">
        <w:rPr>
          <w:sz w:val="20"/>
          <w:szCs w:val="20"/>
        </w:rPr>
        <mc:AlternateContent>
          <mc:Choice Requires="wps">
            <w:drawing>
              <wp:anchor distT="0" distB="0" distL="114300" distR="114300" simplePos="0" relativeHeight="252056576" behindDoc="0" locked="0" layoutInCell="1" allowOverlap="1">
                <wp:simplePos x="0" y="0"/>
                <wp:positionH relativeFrom="column">
                  <wp:posOffset>4860290</wp:posOffset>
                </wp:positionH>
                <wp:positionV relativeFrom="paragraph">
                  <wp:posOffset>148590</wp:posOffset>
                </wp:positionV>
                <wp:extent cx="548640" cy="0"/>
                <wp:effectExtent l="8255" t="8890" r="5080" b="10160"/>
                <wp:wrapNone/>
                <wp:docPr id="1118" name="Прямая соединительная линия 11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 cy="0"/>
                        </a:xfrm>
                        <a:prstGeom prst="line">
                          <a:avLst/>
                        </a:prstGeom>
                        <a:noFill/>
                        <a:ln w="936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1118" o:spid="_x0000_s1026" style="position:absolute;z-index:252056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82.7pt,11.7pt" to="425.9pt,1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" strokeweight=".26mm">
                <v:stroke joinstyle="miter"/>
              </v:line>
            </w:pict>
          </mc:Fallback>
        </mc:AlternateContent>
      </w:r>
      <w:r w:rsidRPr="00B73624">
        <w:rPr>
          <w:sz w:val="20"/>
          <w:szCs w:val="20"/>
        </w:rPr>
        <mc:AlternateContent>
          <mc:Choice Requires="wps">
            <w:drawing>
              <wp:anchor distT="0" distB="0" distL="114300" distR="114300" simplePos="0" relativeHeight="252060672" behindDoc="0" locked="0" layoutInCell="1" allowOverlap="1">
                <wp:simplePos x="0" y="0"/>
                <wp:positionH relativeFrom="column">
                  <wp:posOffset>5134610</wp:posOffset>
                </wp:positionH>
                <wp:positionV relativeFrom="paragraph">
                  <wp:posOffset>148590</wp:posOffset>
                </wp:positionV>
                <wp:extent cx="0" cy="182880"/>
                <wp:effectExtent l="6350" t="8890" r="12700" b="8255"/>
                <wp:wrapNone/>
                <wp:docPr id="1117" name="Прямая соединительная линия 11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2880"/>
                        </a:xfrm>
                        <a:prstGeom prst="line">
                          <a:avLst/>
                        </a:prstGeom>
                        <a:noFill/>
                        <a:ln w="936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1117" o:spid="_x0000_s1026" style="position:absolute;z-index:252060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04.3pt,11.7pt" to="404.3pt,2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" strokeweight=".26mm">
                <v:stroke joinstyle="miter"/>
              </v:line>
            </w:pict>
          </mc:Fallback>
        </mc:AlternateContent>
      </w:r>
      <w:r w:rsidRPr="00B73624">
        <w:rPr>
          <w:sz w:val="20"/>
          <w:szCs w:val="20"/>
        </w:rPr>
        <mc:AlternateContent>
          <mc:Choice Requires="wps">
            <w:drawing>
              <wp:anchor distT="0" distB="0" distL="114300" distR="114300" simplePos="0" relativeHeight="252061696" behindDoc="0" locked="0" layoutInCell="1" allowOverlap="1">
                <wp:simplePos x="0" y="0"/>
                <wp:positionH relativeFrom="column">
                  <wp:posOffset>4403090</wp:posOffset>
                </wp:positionH>
                <wp:positionV relativeFrom="paragraph">
                  <wp:posOffset>148590</wp:posOffset>
                </wp:positionV>
                <wp:extent cx="0" cy="182880"/>
                <wp:effectExtent l="8255" t="8890" r="10795" b="8255"/>
                <wp:wrapNone/>
                <wp:docPr id="1116" name="Прямая соединительная линия 11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2880"/>
                        </a:xfrm>
                        <a:prstGeom prst="line">
                          <a:avLst/>
                        </a:prstGeom>
                        <a:noFill/>
                        <a:ln w="936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1116" o:spid="_x0000_s1026" style="position:absolute;z-index:25206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6.7pt,11.7pt" to="346.7pt,2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" strokeweight=".26mm">
                <v:stroke joinstyle="miter"/>
              </v:line>
            </w:pict>
          </mc:Fallback>
        </mc:AlternateContent>
      </w:r>
      <w:r w:rsidRPr="00B73624">
        <w:rPr>
          <w:sz w:val="20"/>
          <w:szCs w:val="20"/>
        </w:rPr>
        <mc:AlternateContent>
          <mc:Choice Requires="wps">
            <w:drawing>
              <wp:anchor distT="0" distB="0" distL="114300" distR="114300" simplePos="0" relativeHeight="252062720" behindDoc="0" locked="0" layoutInCell="1" allowOverlap="1">
                <wp:simplePos x="0" y="0"/>
                <wp:positionH relativeFrom="column">
                  <wp:posOffset>3488690</wp:posOffset>
                </wp:positionH>
                <wp:positionV relativeFrom="paragraph">
                  <wp:posOffset>148590</wp:posOffset>
                </wp:positionV>
                <wp:extent cx="0" cy="182880"/>
                <wp:effectExtent l="8255" t="8890" r="10795" b="8255"/>
                <wp:wrapNone/>
                <wp:docPr id="1115" name="Прямая соединительная линия 11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2880"/>
                        </a:xfrm>
                        <a:prstGeom prst="line">
                          <a:avLst/>
                        </a:prstGeom>
                        <a:noFill/>
                        <a:ln w="936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1115" o:spid="_x0000_s1026" style="position:absolute;z-index:252062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4.7pt,11.7pt" to="274.7pt,2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" strokeweight=".26mm">
                <v:stroke joinstyle="miter"/>
              </v:line>
            </w:pict>
          </mc:Fallback>
        </mc:AlternateContent>
      </w:r>
    </w:p>
    <w:p w:rsidR="00B73624" w:rsidRPr="00B73624" w:rsidRDefault="00B73624" w:rsidP="00B73624">
      <w:pPr>
        <w:spacing w:after="0" w:line="240" w:lineRule="auto"/>
        <w:rPr>
          <w:sz w:val="20"/>
          <w:szCs w:val="20"/>
          <w:lang w:val="ru-RU"/>
        </w:rPr>
      </w:pPr>
      <w:r w:rsidRPr="00B73624">
        <w:rPr>
          <w:sz w:val="20"/>
          <w:szCs w:val="20"/>
        </w:rPr>
        <mc:AlternateContent>
          <mc:Choice Requires="wps">
            <w:drawing>
              <wp:anchor distT="0" distB="0" distL="114300" distR="114300" simplePos="0" relativeHeight="252073984" behindDoc="0" locked="0" layoutInCell="1" allowOverlap="1">
                <wp:simplePos x="0" y="0"/>
                <wp:positionH relativeFrom="column">
                  <wp:posOffset>4037330</wp:posOffset>
                </wp:positionH>
                <wp:positionV relativeFrom="paragraph">
                  <wp:posOffset>64770</wp:posOffset>
                </wp:positionV>
                <wp:extent cx="182880" cy="0"/>
                <wp:effectExtent l="13970" t="52705" r="22225" b="61595"/>
                <wp:wrapNone/>
                <wp:docPr id="1114" name="Прямая соединительная линия 11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82880" cy="0"/>
                        </a:xfrm>
                        <a:prstGeom prst="line">
                          <a:avLst/>
                        </a:prstGeom>
                        <a:noFill/>
                        <a:ln w="9360">
                          <a:solidFill>
                            <a:srgbClr val="000000"/>
                          </a:solidFill>
                          <a:miter lim="800000"/>
                          <a:headEnd type="triangle" w="med" len="me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1114" o:spid="_x0000_s1026" style="position:absolute;flip:x;z-index:252073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7.9pt,5.1pt" to="332.3pt,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" strokeweight=".26mm">
                <v:stroke startarrow="block" joinstyle="miter"/>
              </v:line>
            </w:pict>
          </mc:Fallback>
        </mc:AlternateContent>
      </w:r>
      <w:r w:rsidRPr="00B73624">
        <w:rPr>
          <w:sz w:val="20"/>
          <w:szCs w:val="20"/>
        </w:rPr>
        <mc:AlternateContent>
          <mc:Choice Requires="wps">
            <w:drawing>
              <wp:anchor distT="0" distB="0" distL="114300" distR="114300" simplePos="0" relativeHeight="252075008" behindDoc="0" locked="0" layoutInCell="1" allowOverlap="1">
                <wp:simplePos x="0" y="0"/>
                <wp:positionH relativeFrom="column">
                  <wp:posOffset>4037330</wp:posOffset>
                </wp:positionH>
                <wp:positionV relativeFrom="paragraph">
                  <wp:posOffset>64770</wp:posOffset>
                </wp:positionV>
                <wp:extent cx="0" cy="182880"/>
                <wp:effectExtent l="61595" t="5080" r="52705" b="21590"/>
                <wp:wrapNone/>
                <wp:docPr id="1113" name="Прямая соединительная линия 11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2880"/>
                        </a:xfrm>
                        <a:prstGeom prst="line">
                          <a:avLst/>
                        </a:prstGeom>
                        <a:noFill/>
                        <a:ln w="9360">
                          <a:solidFill>
                            <a:srgbClr val="000000"/>
                          </a:solidFill>
                          <a:miter lim="800000"/>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1113" o:spid="_x0000_s1026" style="position:absolute;z-index:252075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7.9pt,5.1pt" to="317.9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" strokeweight=".26mm">
                <v:stroke endarrow="block" joinstyle="miter"/>
              </v:line>
            </w:pict>
          </mc:Fallback>
        </mc:AlternateContent>
      </w:r>
      <w:r w:rsidRPr="00B73624">
        <w:rPr>
          <w:sz w:val="20"/>
          <w:szCs w:val="20"/>
        </w:rPr>
        <mc:AlternateContent>
          <mc:Choice Requires="wps">
            <w:drawing>
              <wp:anchor distT="0" distB="0" distL="114300" distR="114300" simplePos="0" relativeHeight="252076032" behindDoc="0" locked="0" layoutInCell="1" allowOverlap="1">
                <wp:simplePos x="0" y="0"/>
                <wp:positionH relativeFrom="column">
                  <wp:posOffset>3671570</wp:posOffset>
                </wp:positionH>
                <wp:positionV relativeFrom="paragraph">
                  <wp:posOffset>64770</wp:posOffset>
                </wp:positionV>
                <wp:extent cx="0" cy="274320"/>
                <wp:effectExtent l="57785" t="14605" r="56515" b="6350"/>
                <wp:wrapNone/>
                <wp:docPr id="1112" name="Прямая соединительная линия 11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4320"/>
                        </a:xfrm>
                        <a:prstGeom prst="line">
                          <a:avLst/>
                        </a:prstGeom>
                        <a:noFill/>
                        <a:ln w="9360">
                          <a:solidFill>
                            <a:srgbClr val="000000"/>
                          </a:solidFill>
                          <a:miter lim="800000"/>
                          <a:headEnd type="triangle" w="med" len="me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1112" o:spid="_x0000_s1026" style="position:absolute;z-index:252076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9.1pt,5.1pt" to="289.1pt,2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" strokeweight=".26mm">
                <v:stroke startarrow="block" joinstyle="miter"/>
              </v:line>
            </w:pict>
          </mc:Fallback>
        </mc:AlternateContent>
      </w:r>
      <w:r w:rsidRPr="00B73624">
        <w:rPr>
          <w:sz w:val="20"/>
          <w:szCs w:val="20"/>
        </w:rPr>
        <mc:AlternateContent>
          <mc:Choice Requires="wps">
            <w:drawing>
              <wp:anchor distT="0" distB="0" distL="114300" distR="114300" simplePos="0" relativeHeight="252078080" behindDoc="0" locked="0" layoutInCell="1" allowOverlap="1">
                <wp:simplePos x="0" y="0"/>
                <wp:positionH relativeFrom="column">
                  <wp:posOffset>4951730</wp:posOffset>
                </wp:positionH>
                <wp:positionV relativeFrom="paragraph">
                  <wp:posOffset>64770</wp:posOffset>
                </wp:positionV>
                <wp:extent cx="0" cy="274320"/>
                <wp:effectExtent l="61595" t="14605" r="52705" b="6350"/>
                <wp:wrapNone/>
                <wp:docPr id="1111" name="Прямая соединительная линия 11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4320"/>
                        </a:xfrm>
                        <a:prstGeom prst="line">
                          <a:avLst/>
                        </a:prstGeom>
                        <a:noFill/>
                        <a:ln w="9360">
                          <a:solidFill>
                            <a:srgbClr val="000000"/>
                          </a:solidFill>
                          <a:miter lim="800000"/>
                          <a:headEnd type="triangle" w="med" len="me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1111" o:spid="_x0000_s1026" style="position:absolute;z-index:252078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89.9pt,5.1pt" to="389.9pt,2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" strokeweight=".26mm">
                <v:stroke startarrow="block" joinstyle="miter"/>
              </v:line>
            </w:pict>
          </mc:Fallback>
        </mc:AlternateContent>
      </w:r>
    </w:p>
    <w:p w:rsidR="00B73624" w:rsidRPr="00B73624" w:rsidRDefault="00B73624" w:rsidP="00B73624">
      <w:pPr>
        <w:spacing w:after="0" w:line="240" w:lineRule="auto"/>
        <w:rPr>
          <w:sz w:val="20"/>
          <w:szCs w:val="20"/>
          <w:lang w:val="ru-RU"/>
        </w:rPr>
      </w:pPr>
      <w:r w:rsidRPr="00B73624">
        <w:rPr>
          <w:sz w:val="20"/>
          <w:szCs w:val="20"/>
        </w:rPr>
        <mc:AlternateContent>
          <mc:Choice Requires="wps">
            <w:drawing>
              <wp:anchor distT="0" distB="0" distL="114300" distR="114300" simplePos="0" relativeHeight="252050432" behindDoc="0" locked="0" layoutInCell="1" allowOverlap="1">
                <wp:simplePos x="0" y="0"/>
                <wp:positionH relativeFrom="column">
                  <wp:posOffset>3945890</wp:posOffset>
                </wp:positionH>
                <wp:positionV relativeFrom="paragraph">
                  <wp:posOffset>72390</wp:posOffset>
                </wp:positionV>
                <wp:extent cx="548640" cy="274320"/>
                <wp:effectExtent l="8255" t="6985" r="5080" b="13970"/>
                <wp:wrapNone/>
                <wp:docPr id="1110" name="Прямоугольник 11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 cy="274320"/>
                        </a:xfrm>
                        <a:prstGeom prst="rect">
                          <a:avLst/>
                        </a:prstGeom>
                        <a:noFill/>
                        <a:ln w="936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Прямоугольник 1110" o:spid="_x0000_s1026" style="position:absolute;margin-left:310.7pt;margin-top:5.7pt;width:43.2pt;height:21.6pt;z-index:25205043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" filled="f" strokeweight=".26mm"/>
            </w:pict>
          </mc:Fallback>
        </mc:AlternateContent>
      </w:r>
      <w:r w:rsidRPr="00B73624">
        <w:rPr>
          <w:sz w:val="20"/>
          <w:szCs w:val="20"/>
        </w:rPr>
        <mc:AlternateContent>
          <mc:Choice Requires="wps">
            <w:drawing>
              <wp:anchor distT="0" distB="0" distL="114300" distR="114300" simplePos="0" relativeHeight="252057600" behindDoc="0" locked="0" layoutInCell="1" allowOverlap="1">
                <wp:simplePos x="0" y="0"/>
                <wp:positionH relativeFrom="column">
                  <wp:posOffset>3945890</wp:posOffset>
                </wp:positionH>
                <wp:positionV relativeFrom="paragraph">
                  <wp:posOffset>163830</wp:posOffset>
                </wp:positionV>
                <wp:extent cx="548640" cy="0"/>
                <wp:effectExtent l="8255" t="12700" r="5080" b="6350"/>
                <wp:wrapNone/>
                <wp:docPr id="1109" name="Прямая соединительная линия 11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 cy="0"/>
                        </a:xfrm>
                        <a:prstGeom prst="line">
                          <a:avLst/>
                        </a:prstGeom>
                        <a:noFill/>
                        <a:ln w="936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1109" o:spid="_x0000_s1026" style="position:absolute;z-index:25205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0.7pt,12.9pt" to="353.9pt,1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" strokeweight=".26mm">
                <v:stroke joinstyle="miter"/>
              </v:line>
            </w:pict>
          </mc:Fallback>
        </mc:AlternateContent>
      </w:r>
      <w:r w:rsidRPr="00B73624">
        <w:rPr>
          <w:sz w:val="20"/>
          <w:szCs w:val="20"/>
        </w:rPr>
        <mc:AlternateContent>
          <mc:Choice Requires="wps">
            <w:drawing>
              <wp:anchor distT="0" distB="0" distL="114300" distR="114300" simplePos="0" relativeHeight="252063744" behindDoc="0" locked="0" layoutInCell="1" allowOverlap="1">
                <wp:simplePos x="0" y="0"/>
                <wp:positionH relativeFrom="column">
                  <wp:posOffset>4220210</wp:posOffset>
                </wp:positionH>
                <wp:positionV relativeFrom="paragraph">
                  <wp:posOffset>163830</wp:posOffset>
                </wp:positionV>
                <wp:extent cx="0" cy="182880"/>
                <wp:effectExtent l="6350" t="12700" r="12700" b="13970"/>
                <wp:wrapNone/>
                <wp:docPr id="1108" name="Прямая соединительная линия 11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2880"/>
                        </a:xfrm>
                        <a:prstGeom prst="line">
                          <a:avLst/>
                        </a:prstGeom>
                        <a:noFill/>
                        <a:ln w="936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1108" o:spid="_x0000_s1026" style="position:absolute;z-index:25206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2.3pt,12.9pt" to="332.3pt,2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" strokeweight=".26mm">
                <v:stroke joinstyle="miter"/>
              </v:line>
            </w:pict>
          </mc:Fallback>
        </mc:AlternateContent>
      </w:r>
      <w:r w:rsidRPr="00B73624">
        <w:rPr>
          <w:sz w:val="20"/>
          <w:szCs w:val="20"/>
        </w:rPr>
        <mc:AlternateContent>
          <mc:Choice Requires="wps">
            <w:drawing>
              <wp:anchor distT="0" distB="0" distL="114300" distR="114300" simplePos="0" relativeHeight="252077056" behindDoc="0" locked="0" layoutInCell="1" allowOverlap="1">
                <wp:simplePos x="0" y="0"/>
                <wp:positionH relativeFrom="column">
                  <wp:posOffset>3671570</wp:posOffset>
                </wp:positionH>
                <wp:positionV relativeFrom="paragraph">
                  <wp:posOffset>163830</wp:posOffset>
                </wp:positionV>
                <wp:extent cx="274320" cy="0"/>
                <wp:effectExtent l="10160" t="60325" r="20320" b="53975"/>
                <wp:wrapNone/>
                <wp:docPr id="1107" name="Прямая соединительная линия 11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4320" cy="0"/>
                        </a:xfrm>
                        <a:prstGeom prst="line">
                          <a:avLst/>
                        </a:prstGeom>
                        <a:noFill/>
                        <a:ln w="9360">
                          <a:solidFill>
                            <a:srgbClr val="000000"/>
                          </a:solidFill>
                          <a:miter lim="800000"/>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1107" o:spid="_x0000_s1026" style="position:absolute;z-index:252077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9.1pt,12.9pt" to="310.7pt,1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" strokeweight=".26mm">
                <v:stroke endarrow="block" joinstyle="miter"/>
              </v:line>
            </w:pict>
          </mc:Fallback>
        </mc:AlternateContent>
      </w:r>
      <w:r w:rsidRPr="00B73624">
        <w:rPr>
          <w:sz w:val="20"/>
          <w:szCs w:val="20"/>
        </w:rPr>
        <mc:AlternateContent>
          <mc:Choice Requires="wps">
            <w:drawing>
              <wp:anchor distT="0" distB="0" distL="114300" distR="114300" simplePos="0" relativeHeight="252079104" behindDoc="0" locked="0" layoutInCell="1" allowOverlap="1">
                <wp:simplePos x="0" y="0"/>
                <wp:positionH relativeFrom="column">
                  <wp:posOffset>4494530</wp:posOffset>
                </wp:positionH>
                <wp:positionV relativeFrom="paragraph">
                  <wp:posOffset>163830</wp:posOffset>
                </wp:positionV>
                <wp:extent cx="457200" cy="0"/>
                <wp:effectExtent l="23495" t="60325" r="5080" b="53975"/>
                <wp:wrapNone/>
                <wp:docPr id="1106" name="Прямая соединительная линия 11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57200" cy="0"/>
                        </a:xfrm>
                        <a:prstGeom prst="line">
                          <a:avLst/>
                        </a:prstGeom>
                        <a:noFill/>
                        <a:ln w="9360">
                          <a:solidFill>
                            <a:srgbClr val="000000"/>
                          </a:solidFill>
                          <a:miter lim="800000"/>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1106" o:spid="_x0000_s1026" style="position:absolute;flip:x;z-index:25207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3.9pt,12.9pt" to="389.9pt,1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" strokeweight=".26mm">
                <v:stroke endarrow="block" joinstyle="miter"/>
              </v:line>
            </w:pict>
          </mc:Fallback>
        </mc:AlternateContent>
      </w:r>
      <w:r w:rsidRPr="00B73624">
        <w:rPr>
          <w:sz w:val="20"/>
          <w:szCs w:val="20"/>
        </w:rPr>
        <mc:AlternateContent>
          <mc:Choice Requires="wps">
            <w:drawing>
              <wp:anchor distT="0" distB="0" distL="114935" distR="114935" simplePos="0" relativeHeight="252080128" behindDoc="0" locked="0" layoutInCell="1" allowOverlap="1">
                <wp:simplePos x="0" y="0"/>
                <wp:positionH relativeFrom="column">
                  <wp:posOffset>3214370</wp:posOffset>
                </wp:positionH>
                <wp:positionV relativeFrom="paragraph">
                  <wp:posOffset>72390</wp:posOffset>
                </wp:positionV>
                <wp:extent cx="273685" cy="273685"/>
                <wp:effectExtent l="635" t="6985" r="1905" b="5080"/>
                <wp:wrapNone/>
                <wp:docPr id="1105" name="Поле 11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685" cy="27368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54219" w:rsidRDefault="00054219" w:rsidP="00B73624">
                            <w:pPr>
                              <w:rPr>
                                <w:lang w:val="en-US"/>
                              </w:rPr>
                            </w:pPr>
                            <w:r>
                              <w:rPr>
                                <w:lang w:val="en-US"/>
                              </w:rPr>
                              <w: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Поле 1105" o:spid="_x0000_s1178" type="#_x0000_t202" style="position:absolute;margin-left:253.1pt;margin-top:5.7pt;width:21.55pt;height:21.55pt;z-index:252080128;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" stroked="f">
                <v:fill opacity="0"/>
                <v:textbox inset="0,0,0,0">
                  <w:txbxContent>
                    <w:p w:rsidR="00054219" w:rsidRDefault="00054219" w:rsidP="00B73624">
                      <w:pPr>
                        <w:rPr>
                          <w:lang w:val="en-US"/>
                        </w:rPr>
                      </w:pPr>
                      <w:r>
                        <w:rPr>
                          <w:lang w:val="en-US"/>
                        </w:rPr>
                        <w:t>S</w:t>
                      </w:r>
                    </w:p>
                  </w:txbxContent>
                </v:textbox>
              </v:shape>
            </w:pict>
          </mc:Fallback>
        </mc:AlternateContent>
      </w:r>
    </w:p>
    <w:p w:rsidR="00B73624" w:rsidRPr="00B73624" w:rsidRDefault="00B73624" w:rsidP="00B73624">
      <w:pPr>
        <w:spacing w:after="0" w:line="240" w:lineRule="auto"/>
        <w:rPr>
          <w:i/>
          <w:sz w:val="20"/>
          <w:szCs w:val="20"/>
          <w:lang w:val="en-US"/>
        </w:rPr>
      </w:pPr>
      <w:r w:rsidRPr="00B73624">
        <w:rPr>
          <w:sz w:val="20"/>
          <w:szCs w:val="20"/>
        </w:rPr>
        <mc:AlternateContent>
          <mc:Choice Requires="wps">
            <w:drawing>
              <wp:anchor distT="0" distB="0" distL="114300" distR="114300" simplePos="0" relativeHeight="252081152" behindDoc="0" locked="0" layoutInCell="1" allowOverlap="1">
                <wp:simplePos x="0" y="0"/>
                <wp:positionH relativeFrom="column">
                  <wp:posOffset>3397250</wp:posOffset>
                </wp:positionH>
                <wp:positionV relativeFrom="paragraph">
                  <wp:posOffset>80010</wp:posOffset>
                </wp:positionV>
                <wp:extent cx="548640" cy="0"/>
                <wp:effectExtent l="12065" t="56515" r="20320" b="57785"/>
                <wp:wrapNone/>
                <wp:docPr id="1104" name="Прямая соединительная линия 11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 cy="0"/>
                        </a:xfrm>
                        <a:prstGeom prst="line">
                          <a:avLst/>
                        </a:prstGeom>
                        <a:noFill/>
                        <a:ln w="9360">
                          <a:solidFill>
                            <a:srgbClr val="000000"/>
                          </a:solidFill>
                          <a:miter lim="800000"/>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1104" o:spid="_x0000_s1026" style="position:absolute;z-index:252081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7.5pt,6.3pt" to="310.7pt,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" strokeweight=".26mm">
                <v:stroke endarrow="block" joinstyle="miter"/>
              </v:line>
            </w:pict>
          </mc:Fallback>
        </mc:AlternateContent>
      </w:r>
      <w:r w:rsidRPr="00B73624">
        <w:rPr>
          <w:i/>
          <w:sz w:val="20"/>
          <w:szCs w:val="20"/>
          <w:lang w:val="en-US"/>
        </w:rPr>
        <w:t>Function Search (x: integer; t: ElPtr): ElPtr;</w:t>
      </w:r>
    </w:p>
    <w:p w:rsidR="00B73624" w:rsidRPr="00B73624" w:rsidRDefault="00B73624" w:rsidP="00B73624">
      <w:pPr>
        <w:spacing w:after="0" w:line="240" w:lineRule="auto"/>
        <w:rPr>
          <w:i/>
          <w:sz w:val="20"/>
          <w:szCs w:val="20"/>
          <w:lang w:val="en-US"/>
        </w:rPr>
      </w:pPr>
      <w:r w:rsidRPr="00B73624">
        <w:rPr>
          <w:i/>
          <w:sz w:val="20"/>
          <w:szCs w:val="20"/>
          <w:lang w:val="en-US"/>
        </w:rPr>
        <w:t>begin</w:t>
      </w:r>
    </w:p>
    <w:p w:rsidR="00B73624" w:rsidRPr="00B73624" w:rsidRDefault="00B73624" w:rsidP="00B73624">
      <w:pPr>
        <w:spacing w:after="0" w:line="240" w:lineRule="auto"/>
        <w:rPr>
          <w:i/>
          <w:sz w:val="20"/>
          <w:szCs w:val="20"/>
          <w:lang w:val="en-US"/>
        </w:rPr>
      </w:pPr>
      <w:r w:rsidRPr="00B73624">
        <w:rPr>
          <w:i/>
          <w:sz w:val="20"/>
          <w:szCs w:val="20"/>
          <w:lang w:val="en-US"/>
        </w:rPr>
        <w:t>S^.key:=x;</w:t>
      </w:r>
    </w:p>
    <w:p w:rsidR="00B73624" w:rsidRPr="00B73624" w:rsidRDefault="00B73624" w:rsidP="00B73624">
      <w:pPr>
        <w:spacing w:after="0" w:line="240" w:lineRule="auto"/>
        <w:rPr>
          <w:i/>
          <w:sz w:val="20"/>
          <w:szCs w:val="20"/>
          <w:lang w:val="en-US"/>
        </w:rPr>
      </w:pPr>
      <w:r w:rsidRPr="00B73624">
        <w:rPr>
          <w:i/>
          <w:sz w:val="20"/>
          <w:szCs w:val="20"/>
          <w:lang w:val="en-US"/>
        </w:rPr>
        <w:t>while t^.key&lt;&gt;x do</w:t>
      </w:r>
    </w:p>
    <w:p w:rsidR="00B73624" w:rsidRPr="00B73624" w:rsidRDefault="00B73624" w:rsidP="00B73624">
      <w:pPr>
        <w:spacing w:after="0" w:line="240" w:lineRule="auto"/>
        <w:rPr>
          <w:i/>
          <w:sz w:val="20"/>
          <w:szCs w:val="20"/>
          <w:lang w:val="en-US"/>
        </w:rPr>
      </w:pPr>
      <w:r w:rsidRPr="00B73624">
        <w:rPr>
          <w:i/>
          <w:sz w:val="20"/>
          <w:szCs w:val="20"/>
          <w:lang w:val="en-US"/>
        </w:rPr>
        <w:t>if x &gt; t^.key then then t:=t^. R_Son else t:=t^. L_Son;</w:t>
      </w:r>
    </w:p>
    <w:p w:rsidR="00B73624" w:rsidRPr="00B73624" w:rsidRDefault="00B73624" w:rsidP="00B73624">
      <w:pPr>
        <w:spacing w:after="0" w:line="240" w:lineRule="auto"/>
        <w:rPr>
          <w:i/>
          <w:sz w:val="20"/>
          <w:szCs w:val="20"/>
          <w:lang w:val="en-US"/>
        </w:rPr>
      </w:pPr>
      <w:r w:rsidRPr="00B73624">
        <w:rPr>
          <w:i/>
          <w:sz w:val="20"/>
          <w:szCs w:val="20"/>
          <w:lang w:val="en-US"/>
        </w:rPr>
        <w:t>Search:=t;</w:t>
      </w:r>
    </w:p>
    <w:p w:rsidR="00B73624" w:rsidRPr="00B73624" w:rsidRDefault="00B73624" w:rsidP="00B73624">
      <w:pPr>
        <w:spacing w:after="0" w:line="240" w:lineRule="auto"/>
        <w:rPr>
          <w:i/>
          <w:sz w:val="20"/>
          <w:szCs w:val="20"/>
          <w:lang w:val="en-US"/>
        </w:rPr>
      </w:pPr>
      <w:r w:rsidRPr="00B73624">
        <w:rPr>
          <w:i/>
          <w:sz w:val="20"/>
          <w:szCs w:val="20"/>
          <w:lang w:val="en-US"/>
        </w:rPr>
        <w:t>end;</w:t>
      </w:r>
    </w:p>
    <w:p w:rsidR="00B73624" w:rsidRPr="00B73624" w:rsidRDefault="00B73624" w:rsidP="00B73624">
      <w:pPr>
        <w:spacing w:after="0" w:line="240" w:lineRule="auto"/>
        <w:rPr>
          <w:b/>
          <w:sz w:val="20"/>
          <w:szCs w:val="20"/>
        </w:rPr>
      </w:pPr>
      <w:r w:rsidRPr="00B73624">
        <w:rPr>
          <w:b/>
          <w:sz w:val="20"/>
          <w:szCs w:val="20"/>
        </w:rPr>
        <w:t>Операция включения в СД типа бинарное дерево.</w:t>
      </w:r>
    </w:p>
    <w:p w:rsidR="00B73624" w:rsidRPr="00B73624" w:rsidRDefault="00B73624" w:rsidP="00B73624">
      <w:pPr>
        <w:spacing w:after="0" w:line="240" w:lineRule="auto"/>
        <w:rPr>
          <w:sz w:val="20"/>
          <w:szCs w:val="20"/>
        </w:rPr>
      </w:pPr>
      <w:r w:rsidRPr="00B73624">
        <w:rPr>
          <w:sz w:val="20"/>
          <w:szCs w:val="20"/>
        </w:rPr>
        <w:lastRenderedPageBreak/>
        <w:t>Рассмотрим случай постоянно растущего, но никогда не убывающего дерева. Хорошим примером этого является построение частотного словаря. В этой задаче задана последовательность слов, и нужно установить число появления каждого слова. Это означает, что, начиная с пустого дерева, каждое слово, встречающееся в тексте, ищется в нем. Если это слово найдено, то счетчик появления данного слова увеличивается; если же слово не найдено, то в дерево включается новое слово со значением счетчика = 1.</w:t>
      </w:r>
    </w:p>
    <w:p w:rsidR="00B73624" w:rsidRPr="00B73624" w:rsidRDefault="00B73624" w:rsidP="00B73624">
      <w:pPr>
        <w:spacing w:after="0" w:line="240" w:lineRule="auto"/>
        <w:rPr>
          <w:i/>
          <w:sz w:val="20"/>
          <w:szCs w:val="20"/>
          <w:lang w:val="en-US"/>
        </w:rPr>
      </w:pPr>
      <w:r w:rsidRPr="00B73624">
        <w:rPr>
          <w:i/>
          <w:sz w:val="20"/>
          <w:szCs w:val="20"/>
          <w:lang w:val="en-US"/>
        </w:rPr>
        <w:t>Type ElPtr = ^Element</w:t>
      </w:r>
    </w:p>
    <w:p w:rsidR="00B73624" w:rsidRPr="00B73624" w:rsidRDefault="00B73624" w:rsidP="00B73624">
      <w:pPr>
        <w:spacing w:after="0" w:line="240" w:lineRule="auto"/>
        <w:rPr>
          <w:i/>
          <w:sz w:val="20"/>
          <w:szCs w:val="20"/>
          <w:lang w:val="en-US"/>
        </w:rPr>
      </w:pPr>
      <w:r w:rsidRPr="00B73624">
        <w:rPr>
          <w:i/>
          <w:sz w:val="20"/>
          <w:szCs w:val="20"/>
          <w:lang w:val="en-US"/>
        </w:rPr>
        <w:t>Element = record</w:t>
      </w:r>
    </w:p>
    <w:p w:rsidR="00B73624" w:rsidRPr="00B73624" w:rsidRDefault="00B73624" w:rsidP="00B73624">
      <w:pPr>
        <w:spacing w:after="0" w:line="240" w:lineRule="auto"/>
        <w:rPr>
          <w:i/>
          <w:sz w:val="20"/>
          <w:szCs w:val="20"/>
          <w:lang w:val="en-US"/>
        </w:rPr>
      </w:pPr>
      <w:r w:rsidRPr="00B73624">
        <w:rPr>
          <w:i/>
          <w:sz w:val="20"/>
          <w:szCs w:val="20"/>
          <w:lang w:val="en-US"/>
        </w:rPr>
        <w:t>Key: integer;</w:t>
      </w:r>
    </w:p>
    <w:p w:rsidR="00B73624" w:rsidRPr="00B73624" w:rsidRDefault="00B73624" w:rsidP="00B73624">
      <w:pPr>
        <w:spacing w:after="0" w:line="240" w:lineRule="auto"/>
        <w:rPr>
          <w:i/>
          <w:sz w:val="20"/>
          <w:szCs w:val="20"/>
          <w:lang w:val="en-US"/>
        </w:rPr>
      </w:pPr>
      <w:r w:rsidRPr="00B73624">
        <w:rPr>
          <w:i/>
          <w:sz w:val="20"/>
          <w:szCs w:val="20"/>
          <w:lang w:val="en-US"/>
        </w:rPr>
        <w:t>n: integer;</w:t>
      </w:r>
    </w:p>
    <w:p w:rsidR="00B73624" w:rsidRPr="00B73624" w:rsidRDefault="00B73624" w:rsidP="00B73624">
      <w:pPr>
        <w:spacing w:after="0" w:line="240" w:lineRule="auto"/>
        <w:rPr>
          <w:i/>
          <w:sz w:val="20"/>
          <w:szCs w:val="20"/>
          <w:lang w:val="en-US"/>
        </w:rPr>
      </w:pPr>
      <w:r w:rsidRPr="00B73624">
        <w:rPr>
          <w:i/>
          <w:sz w:val="20"/>
          <w:szCs w:val="20"/>
          <w:lang w:val="en-US"/>
        </w:rPr>
        <w:t>L_Son, R_Son: ElPtr;</w:t>
      </w:r>
    </w:p>
    <w:p w:rsidR="00B73624" w:rsidRPr="00B73624" w:rsidRDefault="00B73624" w:rsidP="00B73624">
      <w:pPr>
        <w:spacing w:after="0" w:line="240" w:lineRule="auto"/>
        <w:rPr>
          <w:i/>
          <w:sz w:val="20"/>
          <w:szCs w:val="20"/>
          <w:lang w:val="en-US"/>
        </w:rPr>
      </w:pPr>
      <w:r w:rsidRPr="00B73624">
        <w:rPr>
          <w:i/>
          <w:sz w:val="20"/>
          <w:szCs w:val="20"/>
          <w:lang w:val="en-US"/>
        </w:rPr>
        <w:t>end;</w:t>
      </w:r>
    </w:p>
    <w:p w:rsidR="00B73624" w:rsidRPr="00B73624" w:rsidRDefault="00B73624" w:rsidP="00B73624">
      <w:pPr>
        <w:spacing w:after="0" w:line="240" w:lineRule="auto"/>
        <w:rPr>
          <w:i/>
          <w:sz w:val="20"/>
          <w:szCs w:val="20"/>
          <w:lang w:val="en-US"/>
        </w:rPr>
      </w:pPr>
      <w:r w:rsidRPr="00B73624">
        <w:rPr>
          <w:i/>
          <w:sz w:val="20"/>
          <w:szCs w:val="20"/>
          <w:lang w:val="en-US"/>
        </w:rPr>
        <w:t>Procedure Put (x: integer; var t: ElPtr);</w:t>
      </w:r>
    </w:p>
    <w:p w:rsidR="00B73624" w:rsidRPr="00B73624" w:rsidRDefault="00B73624" w:rsidP="00B73624">
      <w:pPr>
        <w:spacing w:after="0" w:line="240" w:lineRule="auto"/>
        <w:rPr>
          <w:i/>
          <w:sz w:val="20"/>
          <w:szCs w:val="20"/>
          <w:lang w:val="en-US"/>
        </w:rPr>
      </w:pPr>
      <w:r w:rsidRPr="00B73624">
        <w:rPr>
          <w:i/>
          <w:sz w:val="20"/>
          <w:szCs w:val="20"/>
          <w:lang w:val="en-US"/>
        </w:rPr>
        <w:t>begin</w:t>
      </w:r>
    </w:p>
    <w:p w:rsidR="00B73624" w:rsidRPr="00B73624" w:rsidRDefault="00B73624" w:rsidP="00B73624">
      <w:pPr>
        <w:spacing w:after="0" w:line="240" w:lineRule="auto"/>
        <w:rPr>
          <w:i/>
          <w:sz w:val="20"/>
          <w:szCs w:val="20"/>
          <w:lang w:val="en-US"/>
        </w:rPr>
      </w:pPr>
      <w:r w:rsidRPr="00B73624">
        <w:rPr>
          <w:i/>
          <w:sz w:val="20"/>
          <w:szCs w:val="20"/>
          <w:lang w:val="en-US"/>
        </w:rPr>
        <w:t>if t=nil then begin</w:t>
      </w:r>
    </w:p>
    <w:p w:rsidR="00B73624" w:rsidRPr="00B73624" w:rsidRDefault="00B73624" w:rsidP="00B73624">
      <w:pPr>
        <w:spacing w:after="0" w:line="240" w:lineRule="auto"/>
        <w:rPr>
          <w:i/>
          <w:sz w:val="20"/>
          <w:szCs w:val="20"/>
          <w:lang w:val="en-US"/>
        </w:rPr>
      </w:pPr>
      <w:r w:rsidRPr="00B73624">
        <w:rPr>
          <w:i/>
          <w:sz w:val="20"/>
          <w:szCs w:val="20"/>
          <w:lang w:val="en-US"/>
        </w:rPr>
        <w:t>New(t);</w:t>
      </w:r>
    </w:p>
    <w:p w:rsidR="00B73624" w:rsidRPr="00B73624" w:rsidRDefault="00B73624" w:rsidP="00B73624">
      <w:pPr>
        <w:spacing w:after="0" w:line="240" w:lineRule="auto"/>
        <w:rPr>
          <w:i/>
          <w:sz w:val="20"/>
          <w:szCs w:val="20"/>
          <w:lang w:val="en-US"/>
        </w:rPr>
      </w:pPr>
      <w:r w:rsidRPr="00B73624">
        <w:rPr>
          <w:i/>
          <w:sz w:val="20"/>
          <w:szCs w:val="20"/>
          <w:lang w:val="en-US"/>
        </w:rPr>
        <w:t>with t^  do begin</w:t>
      </w:r>
    </w:p>
    <w:p w:rsidR="00B73624" w:rsidRPr="00B73624" w:rsidRDefault="00B73624" w:rsidP="00B73624">
      <w:pPr>
        <w:spacing w:after="0" w:line="240" w:lineRule="auto"/>
        <w:rPr>
          <w:i/>
          <w:sz w:val="20"/>
          <w:szCs w:val="20"/>
          <w:lang w:val="en-US"/>
        </w:rPr>
      </w:pPr>
      <w:r w:rsidRPr="00B73624">
        <w:rPr>
          <w:i/>
          <w:sz w:val="20"/>
          <w:szCs w:val="20"/>
          <w:lang w:val="en-US"/>
        </w:rPr>
        <w:t>key:=x;  n:=1;  L_Son:=nil;  R_Son:=nil;</w:t>
      </w:r>
    </w:p>
    <w:p w:rsidR="00B73624" w:rsidRPr="00B73624" w:rsidRDefault="00B73624" w:rsidP="00B73624">
      <w:pPr>
        <w:spacing w:after="0" w:line="240" w:lineRule="auto"/>
        <w:rPr>
          <w:i/>
          <w:sz w:val="20"/>
          <w:szCs w:val="20"/>
          <w:lang w:val="en-US"/>
        </w:rPr>
      </w:pPr>
      <w:r w:rsidRPr="00B73624">
        <w:rPr>
          <w:i/>
          <w:sz w:val="20"/>
          <w:szCs w:val="20"/>
          <w:lang w:val="en-US"/>
        </w:rPr>
        <w:t>end;</w:t>
      </w:r>
    </w:p>
    <w:p w:rsidR="00B73624" w:rsidRPr="00B73624" w:rsidRDefault="00B73624" w:rsidP="00B73624">
      <w:pPr>
        <w:spacing w:after="0" w:line="240" w:lineRule="auto"/>
        <w:rPr>
          <w:i/>
          <w:sz w:val="20"/>
          <w:szCs w:val="20"/>
          <w:lang w:val="en-US"/>
        </w:rPr>
      </w:pPr>
      <w:r w:rsidRPr="00B73624">
        <w:rPr>
          <w:i/>
          <w:sz w:val="20"/>
          <w:szCs w:val="20"/>
          <w:lang w:val="en-US"/>
        </w:rPr>
        <w:t>end</w:t>
      </w:r>
    </w:p>
    <w:p w:rsidR="00B73624" w:rsidRPr="00B73624" w:rsidRDefault="00B73624" w:rsidP="00B73624">
      <w:pPr>
        <w:spacing w:after="0" w:line="240" w:lineRule="auto"/>
        <w:rPr>
          <w:i/>
          <w:sz w:val="20"/>
          <w:szCs w:val="20"/>
          <w:lang w:val="en-US"/>
        </w:rPr>
      </w:pPr>
      <w:r w:rsidRPr="00B73624">
        <w:rPr>
          <w:i/>
          <w:sz w:val="20"/>
          <w:szCs w:val="20"/>
          <w:lang w:val="en-US"/>
        </w:rPr>
        <w:t>else if x&gt; t^.key then Put(x, t^.R_Son)</w:t>
      </w:r>
    </w:p>
    <w:p w:rsidR="00B73624" w:rsidRPr="00B73624" w:rsidRDefault="00B73624" w:rsidP="00B73624">
      <w:pPr>
        <w:spacing w:after="0" w:line="240" w:lineRule="auto"/>
        <w:rPr>
          <w:i/>
          <w:sz w:val="20"/>
          <w:szCs w:val="20"/>
          <w:lang w:val="en-US"/>
        </w:rPr>
      </w:pPr>
      <w:r w:rsidRPr="00B73624">
        <w:rPr>
          <w:i/>
          <w:sz w:val="20"/>
          <w:szCs w:val="20"/>
          <w:lang w:val="en-US"/>
        </w:rPr>
        <w:t>else if x&lt;t^.key then Put(x, t^.L_Son)</w:t>
      </w:r>
    </w:p>
    <w:p w:rsidR="00B73624" w:rsidRPr="00B73624" w:rsidRDefault="00B73624" w:rsidP="00B73624">
      <w:pPr>
        <w:spacing w:after="0" w:line="240" w:lineRule="auto"/>
        <w:rPr>
          <w:i/>
          <w:sz w:val="20"/>
          <w:szCs w:val="20"/>
          <w:lang w:val="en-US"/>
        </w:rPr>
      </w:pPr>
      <w:r w:rsidRPr="00B73624">
        <w:rPr>
          <w:i/>
          <w:sz w:val="20"/>
          <w:szCs w:val="20"/>
          <w:lang w:val="en-US"/>
        </w:rPr>
        <w:t>else t^.n:=t^.n+1;</w:t>
      </w:r>
    </w:p>
    <w:p w:rsidR="00B73624" w:rsidRPr="00B73624" w:rsidRDefault="00B73624" w:rsidP="00B73624">
      <w:pPr>
        <w:spacing w:after="0" w:line="240" w:lineRule="auto"/>
        <w:rPr>
          <w:i/>
          <w:sz w:val="20"/>
          <w:szCs w:val="20"/>
          <w:lang w:val="en-US"/>
        </w:rPr>
      </w:pPr>
      <w:r w:rsidRPr="00B73624">
        <w:rPr>
          <w:i/>
          <w:sz w:val="20"/>
          <w:szCs w:val="20"/>
          <w:lang w:val="en-US"/>
        </w:rPr>
        <w:t>end;</w:t>
      </w:r>
    </w:p>
    <w:p w:rsidR="00B73624" w:rsidRPr="00B73624" w:rsidRDefault="00B73624" w:rsidP="00B73624">
      <w:pPr>
        <w:spacing w:after="0" w:line="240" w:lineRule="auto"/>
        <w:rPr>
          <w:sz w:val="20"/>
          <w:szCs w:val="20"/>
        </w:rPr>
      </w:pPr>
      <w:r w:rsidRPr="00B73624">
        <w:rPr>
          <w:sz w:val="20"/>
          <w:szCs w:val="20"/>
        </w:rPr>
        <w:t xml:space="preserve">Хотя задача этого алгоритма – </w:t>
      </w:r>
      <w:r w:rsidRPr="00B73624">
        <w:rPr>
          <w:i/>
          <w:sz w:val="20"/>
          <w:szCs w:val="20"/>
        </w:rPr>
        <w:t>поиск с включением</w:t>
      </w:r>
      <w:r w:rsidRPr="00B73624">
        <w:rPr>
          <w:sz w:val="20"/>
          <w:szCs w:val="20"/>
        </w:rPr>
        <w:t xml:space="preserve">, но его можно использовать и для сортировки, т.к. он напоминает сортировку с включением. А так как вместо массива используется дерево, то пропадает необходимость перемещения элементов выше места включения. Для того, чтобы сортировка этого алгоритма была устойчивой, алгоритм должен выполняться одинаково как при </w:t>
      </w:r>
      <w:r w:rsidRPr="00B73624">
        <w:rPr>
          <w:sz w:val="20"/>
          <w:szCs w:val="20"/>
          <w:lang w:val="en-US"/>
        </w:rPr>
        <w:t>t</w:t>
      </w:r>
      <w:r w:rsidRPr="00B73624">
        <w:rPr>
          <w:sz w:val="20"/>
          <w:szCs w:val="20"/>
        </w:rPr>
        <w:t>^.</w:t>
      </w:r>
      <w:r w:rsidRPr="00B73624">
        <w:rPr>
          <w:sz w:val="20"/>
          <w:szCs w:val="20"/>
          <w:lang w:val="en-US"/>
        </w:rPr>
        <w:t>key</w:t>
      </w:r>
      <w:r w:rsidRPr="00B73624">
        <w:rPr>
          <w:sz w:val="20"/>
          <w:szCs w:val="20"/>
        </w:rPr>
        <w:t>=</w:t>
      </w:r>
      <w:r w:rsidRPr="00B73624">
        <w:rPr>
          <w:sz w:val="20"/>
          <w:szCs w:val="20"/>
          <w:lang w:val="en-US"/>
        </w:rPr>
        <w:t>x</w:t>
      </w:r>
      <w:r w:rsidRPr="00B73624">
        <w:rPr>
          <w:sz w:val="20"/>
          <w:szCs w:val="20"/>
        </w:rPr>
        <w:t xml:space="preserve">, так и при </w:t>
      </w:r>
      <w:r w:rsidRPr="00B73624">
        <w:rPr>
          <w:sz w:val="20"/>
          <w:szCs w:val="20"/>
          <w:lang w:val="en-US"/>
        </w:rPr>
        <w:t>t</w:t>
      </w:r>
      <w:r w:rsidRPr="00B73624">
        <w:rPr>
          <w:sz w:val="20"/>
          <w:szCs w:val="20"/>
        </w:rPr>
        <w:t>^.</w:t>
      </w:r>
      <w:r w:rsidRPr="00B73624">
        <w:rPr>
          <w:sz w:val="20"/>
          <w:szCs w:val="20"/>
          <w:lang w:val="en-US"/>
        </w:rPr>
        <w:t>key</w:t>
      </w:r>
      <w:r w:rsidRPr="00B73624">
        <w:rPr>
          <w:sz w:val="20"/>
          <w:szCs w:val="20"/>
        </w:rPr>
        <w:t>&gt;</w:t>
      </w:r>
      <w:r w:rsidRPr="00B73624">
        <w:rPr>
          <w:sz w:val="20"/>
          <w:szCs w:val="20"/>
          <w:lang w:val="en-US"/>
        </w:rPr>
        <w:t>x</w:t>
      </w:r>
      <w:r w:rsidRPr="00B73624">
        <w:rPr>
          <w:sz w:val="20"/>
          <w:szCs w:val="20"/>
        </w:rPr>
        <w:t xml:space="preserve">. </w:t>
      </w:r>
    </w:p>
    <w:p w:rsidR="00B73624" w:rsidRPr="00B73624" w:rsidRDefault="00B73624" w:rsidP="00B73624">
      <w:pPr>
        <w:spacing w:after="0" w:line="240" w:lineRule="auto"/>
        <w:rPr>
          <w:sz w:val="20"/>
          <w:szCs w:val="20"/>
          <w:lang w:val="ru-RU"/>
        </w:rPr>
      </w:pPr>
      <w:r w:rsidRPr="00B73624">
        <w:rPr>
          <w:sz w:val="20"/>
          <w:szCs w:val="20"/>
        </w:rPr>
        <mc:AlternateContent>
          <mc:Choice Requires="wps">
            <w:drawing>
              <wp:anchor distT="0" distB="0" distL="114935" distR="114935" simplePos="0" relativeHeight="252082176" behindDoc="0" locked="0" layoutInCell="1" allowOverlap="1">
                <wp:simplePos x="0" y="0"/>
                <wp:positionH relativeFrom="column">
                  <wp:posOffset>13970</wp:posOffset>
                </wp:positionH>
                <wp:positionV relativeFrom="paragraph">
                  <wp:posOffset>64770</wp:posOffset>
                </wp:positionV>
                <wp:extent cx="3199765" cy="1005205"/>
                <wp:effectExtent l="635" t="3175" r="0" b="1270"/>
                <wp:wrapNone/>
                <wp:docPr id="1103" name="Поле 11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99765" cy="100520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54219" w:rsidRDefault="00054219" w:rsidP="00B73624">
                            <w:pPr>
                              <w:pStyle w:val="a5"/>
                            </w:pPr>
                            <w:r>
                              <w:t>Пусть задана последовательность: 30, 1, 15, 17, 18, 50, 2, 60.</w:t>
                            </w:r>
                          </w:p>
                          <w:p w:rsidR="00054219" w:rsidRDefault="00054219" w:rsidP="00B73624">
                            <w:r>
                              <w:t>После построения дерева осуществляется прохождение дерева в симметричном порядке: 1, 2, 15, 17, 18, 30, 50, 60.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Поле 1103" o:spid="_x0000_s1179" type="#_x0000_t202" style="position:absolute;margin-left:1.1pt;margin-top:5.1pt;width:251.95pt;height:79.15pt;z-index:252082176;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" stroked="f">
                <v:fill opacity="0"/>
                <v:textbox inset="0,0,0,0">
                  <w:txbxContent>
                    <w:p w:rsidR="00054219" w:rsidRDefault="00054219" w:rsidP="00B73624">
                      <w:pPr>
                        <w:pStyle w:val="a5"/>
                      </w:pPr>
                      <w:r>
                        <w:t>Пусть задана последовательность: 30, 1, 15, 17, 18, 50, 2, 60.</w:t>
                      </w:r>
                    </w:p>
                    <w:p w:rsidR="00054219" w:rsidRDefault="00054219" w:rsidP="00B73624">
                      <w:r>
                        <w:t>После построения дерева осуществляется прохождение дерева в симметричном порядке: 1, 2, 15, 17, 18, 30, 50, 60.</w:t>
                      </w:r>
                    </w:p>
                  </w:txbxContent>
                </v:textbox>
              </v:shape>
            </w:pict>
          </mc:Fallback>
        </mc:AlternateContent>
      </w:r>
      <w:r w:rsidRPr="00B73624">
        <w:rPr>
          <w:sz w:val="20"/>
          <w:szCs w:val="20"/>
        </w:rPr>
        <mc:AlternateContent>
          <mc:Choice Requires="wps">
            <w:drawing>
              <wp:anchor distT="0" distB="0" distL="114300" distR="114300" simplePos="0" relativeHeight="252083200" behindDoc="0" locked="0" layoutInCell="1" allowOverlap="1">
                <wp:simplePos x="0" y="0"/>
                <wp:positionH relativeFrom="column">
                  <wp:posOffset>4494530</wp:posOffset>
                </wp:positionH>
                <wp:positionV relativeFrom="paragraph">
                  <wp:posOffset>64770</wp:posOffset>
                </wp:positionV>
                <wp:extent cx="365760" cy="274320"/>
                <wp:effectExtent l="13970" t="12700" r="10795" b="8255"/>
                <wp:wrapNone/>
                <wp:docPr id="1102" name="Овал 11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5760" cy="274320"/>
                        </a:xfrm>
                        <a:prstGeom prst="ellipse">
                          <a:avLst/>
                        </a:prstGeom>
                        <a:solidFill>
                          <a:srgbClr val="FFFFFF"/>
                        </a:solidFill>
                        <a:ln w="936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054219" w:rsidRDefault="00054219" w:rsidP="00B73624">
                            <w:pPr>
                              <w:rPr>
                                <w:rFonts w:ascii="Times New Roman" w:eastAsia="Times New Roman" w:hAnsi="Times New Roman" w:cs="Times New Roman"/>
                                <w:sz w:val="24"/>
                                <w:szCs w:val="24"/>
                                <w:lang w:eastAsia="ar-SA"/>
                              </w:rPr>
                            </w:pPr>
                            <w:r>
                              <w:rPr>
                                <w:rFonts w:ascii="Times New Roman" w:eastAsia="Times New Roman" w:hAnsi="Times New Roman" w:cs="Times New Roman"/>
                                <w:sz w:val="16"/>
                                <w:szCs w:val="24"/>
                                <w:lang w:eastAsia="ar-SA"/>
                              </w:rPr>
                              <w:t>3</w:t>
                            </w:r>
                            <w:r>
                              <w:rPr>
                                <w:rFonts w:ascii="Times New Roman" w:eastAsia="Times New Roman" w:hAnsi="Times New Roman" w:cs="Times New Roman"/>
                                <w:sz w:val="24"/>
                                <w:szCs w:val="24"/>
                                <w:lang w:eastAsia="ar-SA"/>
                              </w:rPr>
                              <w:t>0</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oval id="Овал 1102" o:spid="_x0000_s1180" style="position:absolute;margin-left:353.9pt;margin-top:5.1pt;width:28.8pt;height:21.6pt;z-index:252083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" strokeweight=".26mm">
                <v:stroke joinstyle="miter"/>
                <v:textbox>
                  <w:txbxContent>
                    <w:p w:rsidR="00054219" w:rsidRDefault="00054219" w:rsidP="00B73624">
                      <w:pPr>
                        <w:rPr>
                          <w:rFonts w:ascii="Times New Roman" w:eastAsia="Times New Roman" w:hAnsi="Times New Roman" w:cs="Times New Roman"/>
                          <w:sz w:val="24"/>
                          <w:szCs w:val="24"/>
                          <w:lang w:eastAsia="ar-SA"/>
                        </w:rPr>
                      </w:pPr>
                      <w:r>
                        <w:rPr>
                          <w:rFonts w:ascii="Times New Roman" w:eastAsia="Times New Roman" w:hAnsi="Times New Roman" w:cs="Times New Roman"/>
                          <w:sz w:val="16"/>
                          <w:szCs w:val="24"/>
                          <w:lang w:eastAsia="ar-SA"/>
                        </w:rPr>
                        <w:t>3</w:t>
                      </w:r>
                      <w:r>
                        <w:rPr>
                          <w:rFonts w:ascii="Times New Roman" w:eastAsia="Times New Roman" w:hAnsi="Times New Roman" w:cs="Times New Roman"/>
                          <w:sz w:val="24"/>
                          <w:szCs w:val="24"/>
                          <w:lang w:eastAsia="ar-SA"/>
                        </w:rPr>
                        <w:t>0</w:t>
                      </w:r>
                    </w:p>
                  </w:txbxContent>
                </v:textbox>
              </v:oval>
            </w:pict>
          </mc:Fallback>
        </mc:AlternateContent>
      </w:r>
      <w:r w:rsidRPr="00B73624">
        <w:rPr>
          <w:sz w:val="20"/>
          <w:szCs w:val="20"/>
        </w:rPr>
        <mc:AlternateContent>
          <mc:Choice Requires="wps">
            <w:drawing>
              <wp:anchor distT="0" distB="0" distL="114300" distR="114300" simplePos="0" relativeHeight="252091392" behindDoc="0" locked="0" layoutInCell="1" allowOverlap="1">
                <wp:simplePos x="0" y="0"/>
                <wp:positionH relativeFrom="column">
                  <wp:posOffset>4403090</wp:posOffset>
                </wp:positionH>
                <wp:positionV relativeFrom="paragraph">
                  <wp:posOffset>156210</wp:posOffset>
                </wp:positionV>
                <wp:extent cx="91440" cy="91440"/>
                <wp:effectExtent l="8255" t="8890" r="5080" b="13970"/>
                <wp:wrapNone/>
                <wp:docPr id="1101" name="Прямая соединительная линия 11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91440" cy="91440"/>
                        </a:xfrm>
                        <a:prstGeom prst="line">
                          <a:avLst/>
                        </a:prstGeom>
                        <a:noFill/>
                        <a:ln w="936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1101" o:spid="_x0000_s1026" style="position:absolute;flip:x;z-index:252091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6.7pt,12.3pt" to="353.9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" strokeweight=".26mm">
                <v:stroke joinstyle="miter"/>
              </v:line>
            </w:pict>
          </mc:Fallback>
        </mc:AlternateContent>
      </w:r>
      <w:r w:rsidRPr="00B73624">
        <w:rPr>
          <w:sz w:val="20"/>
          <w:szCs w:val="20"/>
        </w:rPr>
        <mc:AlternateContent>
          <mc:Choice Requires="wps">
            <w:drawing>
              <wp:anchor distT="0" distB="0" distL="114300" distR="114300" simplePos="0" relativeHeight="252092416" behindDoc="0" locked="0" layoutInCell="1" allowOverlap="1">
                <wp:simplePos x="0" y="0"/>
                <wp:positionH relativeFrom="column">
                  <wp:posOffset>4860290</wp:posOffset>
                </wp:positionH>
                <wp:positionV relativeFrom="paragraph">
                  <wp:posOffset>156210</wp:posOffset>
                </wp:positionV>
                <wp:extent cx="91440" cy="91440"/>
                <wp:effectExtent l="8255" t="8890" r="5080" b="13970"/>
                <wp:wrapNone/>
                <wp:docPr id="1100" name="Прямая соединительная линия 11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 cy="91440"/>
                        </a:xfrm>
                        <a:prstGeom prst="line">
                          <a:avLst/>
                        </a:prstGeom>
                        <a:noFill/>
                        <a:ln w="936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1100" o:spid="_x0000_s1026" style="position:absolute;z-index:252092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82.7pt,12.3pt" to="389.9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" strokeweight=".26mm">
                <v:stroke joinstyle="miter"/>
              </v:line>
            </w:pict>
          </mc:Fallback>
        </mc:AlternateContent>
      </w:r>
    </w:p>
    <w:p w:rsidR="00B73624" w:rsidRPr="00B73624" w:rsidRDefault="00B73624" w:rsidP="00B73624">
      <w:pPr>
        <w:spacing w:after="0" w:line="240" w:lineRule="auto"/>
        <w:rPr>
          <w:sz w:val="20"/>
          <w:szCs w:val="20"/>
          <w:lang w:val="ru-RU"/>
        </w:rPr>
      </w:pPr>
      <w:r w:rsidRPr="00B73624">
        <w:rPr>
          <w:sz w:val="20"/>
          <w:szCs w:val="20"/>
        </w:rPr>
        <mc:AlternateContent>
          <mc:Choice Requires="wps">
            <w:drawing>
              <wp:anchor distT="0" distB="0" distL="114300" distR="114300" simplePos="0" relativeHeight="252085248" behindDoc="0" locked="0" layoutInCell="1" allowOverlap="1">
                <wp:simplePos x="0" y="0"/>
                <wp:positionH relativeFrom="column">
                  <wp:posOffset>4037330</wp:posOffset>
                </wp:positionH>
                <wp:positionV relativeFrom="paragraph">
                  <wp:posOffset>-19050</wp:posOffset>
                </wp:positionV>
                <wp:extent cx="365760" cy="274320"/>
                <wp:effectExtent l="13970" t="8890" r="10795" b="12065"/>
                <wp:wrapNone/>
                <wp:docPr id="1099" name="Овал 10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5760" cy="274320"/>
                        </a:xfrm>
                        <a:prstGeom prst="ellipse">
                          <a:avLst/>
                        </a:prstGeom>
                        <a:noFill/>
                        <a:ln w="936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054219" w:rsidRDefault="00054219" w:rsidP="00B73624">
                            <w:pPr>
                              <w:jc w:val="center"/>
                              <w:rPr>
                                <w:rFonts w:ascii="Times New Roman" w:eastAsia="Times New Roman" w:hAnsi="Times New Roman" w:cs="Times New Roman"/>
                                <w:sz w:val="24"/>
                                <w:szCs w:val="24"/>
                                <w:lang w:eastAsia="ar-SA"/>
                              </w:rPr>
                            </w:pPr>
                            <w:r>
                              <w:rPr>
                                <w:rFonts w:ascii="Times New Roman" w:eastAsia="Times New Roman" w:hAnsi="Times New Roman" w:cs="Times New Roman"/>
                                <w:sz w:val="24"/>
                                <w:szCs w:val="24"/>
                                <w:lang w:eastAsia="ar-SA"/>
                              </w:rPr>
                              <w:t>1</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oval id="Овал 1099" o:spid="_x0000_s1181" style="position:absolute;margin-left:317.9pt;margin-top:-1.5pt;width:28.8pt;height:21.6pt;z-index:25208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" filled="f" strokeweight=".26mm">
                <v:stroke joinstyle="miter"/>
                <v:textbox>
                  <w:txbxContent>
                    <w:p w:rsidR="00054219" w:rsidRDefault="00054219" w:rsidP="00B73624">
                      <w:pPr>
                        <w:jc w:val="center"/>
                        <w:rPr>
                          <w:rFonts w:ascii="Times New Roman" w:eastAsia="Times New Roman" w:hAnsi="Times New Roman" w:cs="Times New Roman"/>
                          <w:sz w:val="24"/>
                          <w:szCs w:val="24"/>
                          <w:lang w:eastAsia="ar-SA"/>
                        </w:rPr>
                      </w:pPr>
                      <w:r>
                        <w:rPr>
                          <w:rFonts w:ascii="Times New Roman" w:eastAsia="Times New Roman" w:hAnsi="Times New Roman" w:cs="Times New Roman"/>
                          <w:sz w:val="24"/>
                          <w:szCs w:val="24"/>
                          <w:lang w:eastAsia="ar-SA"/>
                        </w:rPr>
                        <w:t>1</w:t>
                      </w:r>
                    </w:p>
                  </w:txbxContent>
                </v:textbox>
              </v:oval>
            </w:pict>
          </mc:Fallback>
        </mc:AlternateContent>
      </w:r>
      <w:r w:rsidRPr="00B73624">
        <w:rPr>
          <w:sz w:val="20"/>
          <w:szCs w:val="20"/>
        </w:rPr>
        <mc:AlternateContent>
          <mc:Choice Requires="wps">
            <w:drawing>
              <wp:anchor distT="0" distB="0" distL="114300" distR="114300" simplePos="0" relativeHeight="252093440" behindDoc="0" locked="0" layoutInCell="1" allowOverlap="1">
                <wp:simplePos x="0" y="0"/>
                <wp:positionH relativeFrom="column">
                  <wp:posOffset>5317490</wp:posOffset>
                </wp:positionH>
                <wp:positionV relativeFrom="paragraph">
                  <wp:posOffset>163830</wp:posOffset>
                </wp:positionV>
                <wp:extent cx="91440" cy="91440"/>
                <wp:effectExtent l="8255" t="10795" r="5080" b="12065"/>
                <wp:wrapNone/>
                <wp:docPr id="1098" name="Прямая соединительная линия 10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 cy="91440"/>
                        </a:xfrm>
                        <a:prstGeom prst="line">
                          <a:avLst/>
                        </a:prstGeom>
                        <a:noFill/>
                        <a:ln w="936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1098" o:spid="_x0000_s1026" style="position:absolute;z-index:252093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8.7pt,12.9pt" to="425.9pt,2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" strokeweight=".26mm">
                <v:stroke joinstyle="miter"/>
              </v:line>
            </w:pict>
          </mc:Fallback>
        </mc:AlternateContent>
      </w:r>
    </w:p>
    <w:p w:rsidR="00B73624" w:rsidRPr="00B73624" w:rsidRDefault="00B73624" w:rsidP="00B73624">
      <w:pPr>
        <w:spacing w:after="0" w:line="240" w:lineRule="auto"/>
        <w:rPr>
          <w:sz w:val="20"/>
          <w:szCs w:val="20"/>
          <w:lang w:val="ru-RU"/>
        </w:rPr>
      </w:pPr>
      <w:r w:rsidRPr="00B73624">
        <w:rPr>
          <w:sz w:val="20"/>
          <w:szCs w:val="20"/>
        </w:rPr>
        <mc:AlternateContent>
          <mc:Choice Requires="wps">
            <w:drawing>
              <wp:anchor distT="0" distB="0" distL="114300" distR="114300" simplePos="0" relativeHeight="252084224" behindDoc="0" locked="0" layoutInCell="1" allowOverlap="1">
                <wp:simplePos x="0" y="0"/>
                <wp:positionH relativeFrom="column">
                  <wp:posOffset>4951730</wp:posOffset>
                </wp:positionH>
                <wp:positionV relativeFrom="paragraph">
                  <wp:posOffset>-194310</wp:posOffset>
                </wp:positionV>
                <wp:extent cx="365760" cy="274320"/>
                <wp:effectExtent l="13970" t="8890" r="10795" b="12065"/>
                <wp:wrapNone/>
                <wp:docPr id="1097" name="Овал 10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5760" cy="274320"/>
                        </a:xfrm>
                        <a:prstGeom prst="ellipse">
                          <a:avLst/>
                        </a:prstGeom>
                        <a:noFill/>
                        <a:ln w="936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054219" w:rsidRDefault="00054219" w:rsidP="00B73624">
                            <w:pPr>
                              <w:rPr>
                                <w:rFonts w:ascii="Times New Roman" w:eastAsia="Times New Roman" w:hAnsi="Times New Roman" w:cs="Times New Roman"/>
                                <w:sz w:val="16"/>
                                <w:szCs w:val="24"/>
                                <w:lang w:eastAsia="ar-SA"/>
                              </w:rPr>
                            </w:pPr>
                            <w:r>
                              <w:rPr>
                                <w:rFonts w:ascii="Times New Roman" w:eastAsia="Times New Roman" w:hAnsi="Times New Roman" w:cs="Times New Roman"/>
                                <w:sz w:val="16"/>
                                <w:szCs w:val="24"/>
                                <w:lang w:eastAsia="ar-SA"/>
                              </w:rPr>
                              <w:t>50</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oval id="Овал 1097" o:spid="_x0000_s1182" style="position:absolute;margin-left:389.9pt;margin-top:-15.3pt;width:28.8pt;height:21.6pt;z-index:252084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" filled="f" strokeweight=".26mm">
                <v:stroke joinstyle="miter"/>
                <v:textbox>
                  <w:txbxContent>
                    <w:p w:rsidR="00054219" w:rsidRDefault="00054219" w:rsidP="00B73624">
                      <w:pPr>
                        <w:rPr>
                          <w:rFonts w:ascii="Times New Roman" w:eastAsia="Times New Roman" w:hAnsi="Times New Roman" w:cs="Times New Roman"/>
                          <w:sz w:val="16"/>
                          <w:szCs w:val="24"/>
                          <w:lang w:eastAsia="ar-SA"/>
                        </w:rPr>
                      </w:pPr>
                      <w:r>
                        <w:rPr>
                          <w:rFonts w:ascii="Times New Roman" w:eastAsia="Times New Roman" w:hAnsi="Times New Roman" w:cs="Times New Roman"/>
                          <w:sz w:val="16"/>
                          <w:szCs w:val="24"/>
                          <w:lang w:eastAsia="ar-SA"/>
                        </w:rPr>
                        <w:t>50</w:t>
                      </w:r>
                    </w:p>
                  </w:txbxContent>
                </v:textbox>
              </v:oval>
            </w:pict>
          </mc:Fallback>
        </mc:AlternateContent>
      </w:r>
      <w:r w:rsidRPr="00B73624">
        <w:rPr>
          <w:sz w:val="20"/>
          <w:szCs w:val="20"/>
        </w:rPr>
        <mc:AlternateContent>
          <mc:Choice Requires="wps">
            <w:drawing>
              <wp:anchor distT="0" distB="0" distL="114300" distR="114300" simplePos="0" relativeHeight="252086272" behindDoc="0" locked="0" layoutInCell="1" allowOverlap="1">
                <wp:simplePos x="0" y="0"/>
                <wp:positionH relativeFrom="column">
                  <wp:posOffset>4494530</wp:posOffset>
                </wp:positionH>
                <wp:positionV relativeFrom="paragraph">
                  <wp:posOffset>80010</wp:posOffset>
                </wp:positionV>
                <wp:extent cx="365760" cy="274320"/>
                <wp:effectExtent l="13970" t="6985" r="10795" b="13970"/>
                <wp:wrapNone/>
                <wp:docPr id="1096" name="Овал 10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5760" cy="274320"/>
                        </a:xfrm>
                        <a:prstGeom prst="ellipse">
                          <a:avLst/>
                        </a:prstGeom>
                        <a:noFill/>
                        <a:ln w="936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054219" w:rsidRDefault="00054219" w:rsidP="00B73624">
                            <w:pPr>
                              <w:jc w:val="both"/>
                              <w:rPr>
                                <w:rFonts w:ascii="Courier New" w:eastAsia="Times New Roman" w:hAnsi="Courier New" w:cs="Courier New"/>
                                <w:sz w:val="16"/>
                                <w:szCs w:val="20"/>
                                <w:lang w:eastAsia="ar-SA"/>
                              </w:rPr>
                            </w:pPr>
                            <w:r>
                              <w:rPr>
                                <w:rFonts w:ascii="Courier New" w:eastAsia="Times New Roman" w:hAnsi="Courier New" w:cs="Courier New"/>
                                <w:sz w:val="16"/>
                                <w:szCs w:val="20"/>
                                <w:lang w:eastAsia="ar-SA"/>
                              </w:rPr>
                              <w:t>15</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oval id="Овал 1096" o:spid="_x0000_s1183" style="position:absolute;margin-left:353.9pt;margin-top:6.3pt;width:28.8pt;height:21.6pt;z-index:252086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" filled="f" strokeweight=".26mm">
                <v:stroke joinstyle="miter"/>
                <v:textbox>
                  <w:txbxContent>
                    <w:p w:rsidR="00054219" w:rsidRDefault="00054219" w:rsidP="00B73624">
                      <w:pPr>
                        <w:jc w:val="both"/>
                        <w:rPr>
                          <w:rFonts w:ascii="Courier New" w:eastAsia="Times New Roman" w:hAnsi="Courier New" w:cs="Courier New"/>
                          <w:sz w:val="16"/>
                          <w:szCs w:val="20"/>
                          <w:lang w:eastAsia="ar-SA"/>
                        </w:rPr>
                      </w:pPr>
                      <w:r>
                        <w:rPr>
                          <w:rFonts w:ascii="Courier New" w:eastAsia="Times New Roman" w:hAnsi="Courier New" w:cs="Courier New"/>
                          <w:sz w:val="16"/>
                          <w:szCs w:val="20"/>
                          <w:lang w:eastAsia="ar-SA"/>
                        </w:rPr>
                        <w:t>15</w:t>
                      </w:r>
                    </w:p>
                  </w:txbxContent>
                </v:textbox>
              </v:oval>
            </w:pict>
          </mc:Fallback>
        </mc:AlternateContent>
      </w:r>
      <w:r w:rsidRPr="00B73624">
        <w:rPr>
          <w:sz w:val="20"/>
          <w:szCs w:val="20"/>
        </w:rPr>
        <mc:AlternateContent>
          <mc:Choice Requires="wps">
            <w:drawing>
              <wp:anchor distT="0" distB="0" distL="114300" distR="114300" simplePos="0" relativeHeight="252090368" behindDoc="0" locked="0" layoutInCell="1" allowOverlap="1">
                <wp:simplePos x="0" y="0"/>
                <wp:positionH relativeFrom="column">
                  <wp:posOffset>5408930</wp:posOffset>
                </wp:positionH>
                <wp:positionV relativeFrom="paragraph">
                  <wp:posOffset>-11430</wp:posOffset>
                </wp:positionV>
                <wp:extent cx="365760" cy="274320"/>
                <wp:effectExtent l="13970" t="10795" r="10795" b="10160"/>
                <wp:wrapNone/>
                <wp:docPr id="1095" name="Овал 10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5760" cy="274320"/>
                        </a:xfrm>
                        <a:prstGeom prst="ellipse">
                          <a:avLst/>
                        </a:prstGeom>
                        <a:noFill/>
                        <a:ln w="936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054219" w:rsidRDefault="00054219" w:rsidP="00B73624">
                            <w:pPr>
                              <w:jc w:val="center"/>
                              <w:rPr>
                                <w:rFonts w:ascii="Times New Roman" w:eastAsia="Times New Roman" w:hAnsi="Times New Roman" w:cs="Times New Roman"/>
                                <w:sz w:val="16"/>
                                <w:szCs w:val="24"/>
                                <w:lang w:eastAsia="ar-SA"/>
                              </w:rPr>
                            </w:pPr>
                            <w:r>
                              <w:rPr>
                                <w:rFonts w:ascii="Times New Roman" w:eastAsia="Times New Roman" w:hAnsi="Times New Roman" w:cs="Times New Roman"/>
                                <w:sz w:val="16"/>
                                <w:szCs w:val="24"/>
                                <w:lang w:eastAsia="ar-SA"/>
                              </w:rPr>
                              <w:t>60</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oval id="Овал 1095" o:spid="_x0000_s1184" style="position:absolute;margin-left:425.9pt;margin-top:-.9pt;width:28.8pt;height:21.6pt;z-index:252090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" filled="f" strokeweight=".26mm">
                <v:stroke joinstyle="miter"/>
                <v:textbox>
                  <w:txbxContent>
                    <w:p w:rsidR="00054219" w:rsidRDefault="00054219" w:rsidP="00B73624">
                      <w:pPr>
                        <w:jc w:val="center"/>
                        <w:rPr>
                          <w:rFonts w:ascii="Times New Roman" w:eastAsia="Times New Roman" w:hAnsi="Times New Roman" w:cs="Times New Roman"/>
                          <w:sz w:val="16"/>
                          <w:szCs w:val="24"/>
                          <w:lang w:eastAsia="ar-SA"/>
                        </w:rPr>
                      </w:pPr>
                      <w:r>
                        <w:rPr>
                          <w:rFonts w:ascii="Times New Roman" w:eastAsia="Times New Roman" w:hAnsi="Times New Roman" w:cs="Times New Roman"/>
                          <w:sz w:val="16"/>
                          <w:szCs w:val="24"/>
                          <w:lang w:eastAsia="ar-SA"/>
                        </w:rPr>
                        <w:t>60</w:t>
                      </w:r>
                    </w:p>
                  </w:txbxContent>
                </v:textbox>
              </v:oval>
            </w:pict>
          </mc:Fallback>
        </mc:AlternateContent>
      </w:r>
      <w:r w:rsidRPr="00B73624">
        <w:rPr>
          <w:sz w:val="20"/>
          <w:szCs w:val="20"/>
        </w:rPr>
        <mc:AlternateContent>
          <mc:Choice Requires="wps">
            <w:drawing>
              <wp:anchor distT="0" distB="0" distL="114300" distR="114300" simplePos="0" relativeHeight="252094464" behindDoc="0" locked="0" layoutInCell="1" allowOverlap="1">
                <wp:simplePos x="0" y="0"/>
                <wp:positionH relativeFrom="column">
                  <wp:posOffset>4311650</wp:posOffset>
                </wp:positionH>
                <wp:positionV relativeFrom="paragraph">
                  <wp:posOffset>80010</wp:posOffset>
                </wp:positionV>
                <wp:extent cx="182880" cy="91440"/>
                <wp:effectExtent l="12065" t="6985" r="5080" b="6350"/>
                <wp:wrapNone/>
                <wp:docPr id="1094" name="Прямая соединительная линия 10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 cy="91440"/>
                        </a:xfrm>
                        <a:prstGeom prst="line">
                          <a:avLst/>
                        </a:prstGeom>
                        <a:noFill/>
                        <a:ln w="936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1094" o:spid="_x0000_s1026" style="position:absolute;z-index:252094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9.5pt,6.3pt" to="353.9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" strokeweight=".26mm">
                <v:stroke joinstyle="miter"/>
              </v:line>
            </w:pict>
          </mc:Fallback>
        </mc:AlternateContent>
      </w:r>
    </w:p>
    <w:p w:rsidR="00B73624" w:rsidRPr="00B73624" w:rsidRDefault="00B73624" w:rsidP="00B73624">
      <w:pPr>
        <w:spacing w:after="0" w:line="240" w:lineRule="auto"/>
        <w:rPr>
          <w:sz w:val="20"/>
          <w:szCs w:val="20"/>
          <w:lang w:val="ru-RU"/>
        </w:rPr>
      </w:pPr>
      <w:r w:rsidRPr="00B73624">
        <w:rPr>
          <w:sz w:val="20"/>
          <w:szCs w:val="20"/>
        </w:rPr>
        <mc:AlternateContent>
          <mc:Choice Requires="wps">
            <w:drawing>
              <wp:anchor distT="0" distB="0" distL="114300" distR="114300" simplePos="0" relativeHeight="252095488" behindDoc="0" locked="0" layoutInCell="1" allowOverlap="1">
                <wp:simplePos x="0" y="0"/>
                <wp:positionH relativeFrom="column">
                  <wp:posOffset>4403090</wp:posOffset>
                </wp:positionH>
                <wp:positionV relativeFrom="paragraph">
                  <wp:posOffset>87630</wp:posOffset>
                </wp:positionV>
                <wp:extent cx="91440" cy="91440"/>
                <wp:effectExtent l="8255" t="8890" r="5080" b="13970"/>
                <wp:wrapNone/>
                <wp:docPr id="1093" name="Прямая соединительная линия 10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91440" cy="91440"/>
                        </a:xfrm>
                        <a:prstGeom prst="line">
                          <a:avLst/>
                        </a:prstGeom>
                        <a:noFill/>
                        <a:ln w="936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1093" o:spid="_x0000_s1026" style="position:absolute;flip:x;z-index:252095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6.7pt,6.9pt" to="353.9pt,1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" strokeweight=".26mm">
                <v:stroke joinstyle="miter"/>
              </v:line>
            </w:pict>
          </mc:Fallback>
        </mc:AlternateContent>
      </w:r>
      <w:r w:rsidRPr="00B73624">
        <w:rPr>
          <w:sz w:val="20"/>
          <w:szCs w:val="20"/>
        </w:rPr>
        <mc:AlternateContent>
          <mc:Choice Requires="wps">
            <w:drawing>
              <wp:anchor distT="0" distB="0" distL="114300" distR="114300" simplePos="0" relativeHeight="252096512" behindDoc="0" locked="0" layoutInCell="1" allowOverlap="1">
                <wp:simplePos x="0" y="0"/>
                <wp:positionH relativeFrom="column">
                  <wp:posOffset>4860290</wp:posOffset>
                </wp:positionH>
                <wp:positionV relativeFrom="paragraph">
                  <wp:posOffset>87630</wp:posOffset>
                </wp:positionV>
                <wp:extent cx="91440" cy="91440"/>
                <wp:effectExtent l="8255" t="8890" r="5080" b="13970"/>
                <wp:wrapNone/>
                <wp:docPr id="1092" name="Прямая соединительная линия 10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 cy="91440"/>
                        </a:xfrm>
                        <a:prstGeom prst="line">
                          <a:avLst/>
                        </a:prstGeom>
                        <a:noFill/>
                        <a:ln w="936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1092" o:spid="_x0000_s1026" style="position:absolute;z-index:252096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82.7pt,6.9pt" to="389.9pt,1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" strokeweight=".26mm">
                <v:stroke joinstyle="miter"/>
              </v:line>
            </w:pict>
          </mc:Fallback>
        </mc:AlternateContent>
      </w:r>
    </w:p>
    <w:p w:rsidR="00B73624" w:rsidRPr="00B73624" w:rsidRDefault="00B73624" w:rsidP="00B73624">
      <w:pPr>
        <w:spacing w:after="0" w:line="240" w:lineRule="auto"/>
        <w:rPr>
          <w:sz w:val="20"/>
          <w:szCs w:val="20"/>
          <w:lang w:val="ru-RU"/>
        </w:rPr>
      </w:pPr>
      <w:r w:rsidRPr="00B73624">
        <w:rPr>
          <w:sz w:val="20"/>
          <w:szCs w:val="20"/>
        </w:rPr>
        <mc:AlternateContent>
          <mc:Choice Requires="wps">
            <w:drawing>
              <wp:anchor distT="0" distB="0" distL="114300" distR="114300" simplePos="0" relativeHeight="252087296" behindDoc="0" locked="0" layoutInCell="1" allowOverlap="1">
                <wp:simplePos x="0" y="0"/>
                <wp:positionH relativeFrom="column">
                  <wp:posOffset>4037330</wp:posOffset>
                </wp:positionH>
                <wp:positionV relativeFrom="paragraph">
                  <wp:posOffset>-87630</wp:posOffset>
                </wp:positionV>
                <wp:extent cx="365760" cy="274320"/>
                <wp:effectExtent l="13970" t="8890" r="10795" b="12065"/>
                <wp:wrapNone/>
                <wp:docPr id="1091" name="Овал 10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5760" cy="274320"/>
                        </a:xfrm>
                        <a:prstGeom prst="ellipse">
                          <a:avLst/>
                        </a:prstGeom>
                        <a:noFill/>
                        <a:ln w="936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054219" w:rsidRDefault="00054219" w:rsidP="00B73624">
                            <w:pPr>
                              <w:jc w:val="center"/>
                              <w:rPr>
                                <w:rFonts w:ascii="Times New Roman" w:eastAsia="Times New Roman" w:hAnsi="Times New Roman" w:cs="Times New Roman"/>
                                <w:sz w:val="16"/>
                                <w:szCs w:val="24"/>
                                <w:lang w:eastAsia="ar-SA"/>
                              </w:rPr>
                            </w:pPr>
                            <w:r>
                              <w:rPr>
                                <w:rFonts w:ascii="Times New Roman" w:eastAsia="Times New Roman" w:hAnsi="Times New Roman" w:cs="Times New Roman"/>
                                <w:sz w:val="16"/>
                                <w:szCs w:val="24"/>
                                <w:lang w:eastAsia="ar-SA"/>
                              </w:rPr>
                              <w:t>2</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oval id="Овал 1091" o:spid="_x0000_s1185" style="position:absolute;margin-left:317.9pt;margin-top:-6.9pt;width:28.8pt;height:21.6pt;z-index:252087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" filled="f" strokeweight=".26mm">
                <v:stroke joinstyle="miter"/>
                <v:textbox>
                  <w:txbxContent>
                    <w:p w:rsidR="00054219" w:rsidRDefault="00054219" w:rsidP="00B73624">
                      <w:pPr>
                        <w:jc w:val="center"/>
                        <w:rPr>
                          <w:rFonts w:ascii="Times New Roman" w:eastAsia="Times New Roman" w:hAnsi="Times New Roman" w:cs="Times New Roman"/>
                          <w:sz w:val="16"/>
                          <w:szCs w:val="24"/>
                          <w:lang w:eastAsia="ar-SA"/>
                        </w:rPr>
                      </w:pPr>
                      <w:r>
                        <w:rPr>
                          <w:rFonts w:ascii="Times New Roman" w:eastAsia="Times New Roman" w:hAnsi="Times New Roman" w:cs="Times New Roman"/>
                          <w:sz w:val="16"/>
                          <w:szCs w:val="24"/>
                          <w:lang w:eastAsia="ar-SA"/>
                        </w:rPr>
                        <w:t>2</w:t>
                      </w:r>
                    </w:p>
                  </w:txbxContent>
                </v:textbox>
              </v:oval>
            </w:pict>
          </mc:Fallback>
        </mc:AlternateContent>
      </w:r>
      <w:r w:rsidRPr="00B73624">
        <w:rPr>
          <w:sz w:val="20"/>
          <w:szCs w:val="20"/>
        </w:rPr>
        <mc:AlternateContent>
          <mc:Choice Requires="wps">
            <w:drawing>
              <wp:anchor distT="0" distB="0" distL="114300" distR="114300" simplePos="0" relativeHeight="252088320" behindDoc="0" locked="0" layoutInCell="1" allowOverlap="1">
                <wp:simplePos x="0" y="0"/>
                <wp:positionH relativeFrom="column">
                  <wp:posOffset>4951730</wp:posOffset>
                </wp:positionH>
                <wp:positionV relativeFrom="paragraph">
                  <wp:posOffset>-87630</wp:posOffset>
                </wp:positionV>
                <wp:extent cx="365760" cy="274320"/>
                <wp:effectExtent l="13970" t="8890" r="10795" b="12065"/>
                <wp:wrapNone/>
                <wp:docPr id="1090" name="Овал 10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5760" cy="274320"/>
                        </a:xfrm>
                        <a:prstGeom prst="ellipse">
                          <a:avLst/>
                        </a:prstGeom>
                        <a:noFill/>
                        <a:ln w="936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054219" w:rsidRDefault="00054219" w:rsidP="00B73624">
                            <w:pPr>
                              <w:jc w:val="center"/>
                              <w:rPr>
                                <w:rFonts w:ascii="Times New Roman" w:eastAsia="Times New Roman" w:hAnsi="Times New Roman" w:cs="Times New Roman"/>
                                <w:sz w:val="16"/>
                                <w:szCs w:val="24"/>
                                <w:lang w:eastAsia="ar-SA"/>
                              </w:rPr>
                            </w:pPr>
                            <w:r>
                              <w:rPr>
                                <w:rFonts w:ascii="Times New Roman" w:eastAsia="Times New Roman" w:hAnsi="Times New Roman" w:cs="Times New Roman"/>
                                <w:sz w:val="16"/>
                                <w:szCs w:val="24"/>
                                <w:lang w:eastAsia="ar-SA"/>
                              </w:rPr>
                              <w:t>17</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oval id="Овал 1090" o:spid="_x0000_s1186" style="position:absolute;margin-left:389.9pt;margin-top:-6.9pt;width:28.8pt;height:21.6pt;z-index:252088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" filled="f" strokeweight=".26mm">
                <v:stroke joinstyle="miter"/>
                <v:textbox>
                  <w:txbxContent>
                    <w:p w:rsidR="00054219" w:rsidRDefault="00054219" w:rsidP="00B73624">
                      <w:pPr>
                        <w:jc w:val="center"/>
                        <w:rPr>
                          <w:rFonts w:ascii="Times New Roman" w:eastAsia="Times New Roman" w:hAnsi="Times New Roman" w:cs="Times New Roman"/>
                          <w:sz w:val="16"/>
                          <w:szCs w:val="24"/>
                          <w:lang w:eastAsia="ar-SA"/>
                        </w:rPr>
                      </w:pPr>
                      <w:r>
                        <w:rPr>
                          <w:rFonts w:ascii="Times New Roman" w:eastAsia="Times New Roman" w:hAnsi="Times New Roman" w:cs="Times New Roman"/>
                          <w:sz w:val="16"/>
                          <w:szCs w:val="24"/>
                          <w:lang w:eastAsia="ar-SA"/>
                        </w:rPr>
                        <w:t>17</w:t>
                      </w:r>
                    </w:p>
                  </w:txbxContent>
                </v:textbox>
              </v:oval>
            </w:pict>
          </mc:Fallback>
        </mc:AlternateContent>
      </w:r>
      <w:r w:rsidRPr="00B73624">
        <w:rPr>
          <w:sz w:val="20"/>
          <w:szCs w:val="20"/>
        </w:rPr>
        <mc:AlternateContent>
          <mc:Choice Requires="wps">
            <w:drawing>
              <wp:anchor distT="0" distB="0" distL="114300" distR="114300" simplePos="0" relativeHeight="252097536" behindDoc="0" locked="0" layoutInCell="1" allowOverlap="1">
                <wp:simplePos x="0" y="0"/>
                <wp:positionH relativeFrom="column">
                  <wp:posOffset>5317490</wp:posOffset>
                </wp:positionH>
                <wp:positionV relativeFrom="paragraph">
                  <wp:posOffset>95250</wp:posOffset>
                </wp:positionV>
                <wp:extent cx="91440" cy="91440"/>
                <wp:effectExtent l="8255" t="10795" r="5080" b="12065"/>
                <wp:wrapNone/>
                <wp:docPr id="1089" name="Прямая соединительная линия 10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 cy="91440"/>
                        </a:xfrm>
                        <a:prstGeom prst="line">
                          <a:avLst/>
                        </a:prstGeom>
                        <a:noFill/>
                        <a:ln w="936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1089" o:spid="_x0000_s1026" style="position:absolute;z-index:252097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8.7pt,7.5pt" to="425.9pt,1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" strokeweight=".26mm">
                <v:stroke joinstyle="miter"/>
              </v:line>
            </w:pict>
          </mc:Fallback>
        </mc:AlternateContent>
      </w:r>
    </w:p>
    <w:p w:rsidR="00B73624" w:rsidRPr="00B73624" w:rsidRDefault="00B73624" w:rsidP="00B73624">
      <w:pPr>
        <w:spacing w:after="0" w:line="240" w:lineRule="auto"/>
        <w:rPr>
          <w:sz w:val="20"/>
          <w:szCs w:val="20"/>
          <w:lang w:val="ru-RU"/>
        </w:rPr>
      </w:pPr>
      <w:r w:rsidRPr="00B73624">
        <w:rPr>
          <w:sz w:val="20"/>
          <w:szCs w:val="20"/>
        </w:rPr>
        <mc:AlternateContent>
          <mc:Choice Requires="wps">
            <w:drawing>
              <wp:anchor distT="0" distB="0" distL="114300" distR="114300" simplePos="0" relativeHeight="252089344" behindDoc="0" locked="0" layoutInCell="1" allowOverlap="1">
                <wp:simplePos x="0" y="0"/>
                <wp:positionH relativeFrom="column">
                  <wp:posOffset>5408930</wp:posOffset>
                </wp:positionH>
                <wp:positionV relativeFrom="paragraph">
                  <wp:posOffset>-80010</wp:posOffset>
                </wp:positionV>
                <wp:extent cx="365760" cy="274320"/>
                <wp:effectExtent l="13970" t="10795" r="10795" b="10160"/>
                <wp:wrapNone/>
                <wp:docPr id="1088" name="Овал 10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5760" cy="274320"/>
                        </a:xfrm>
                        <a:prstGeom prst="ellipse">
                          <a:avLst/>
                        </a:prstGeom>
                        <a:noFill/>
                        <a:ln w="936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054219" w:rsidRDefault="00054219" w:rsidP="00B73624">
                            <w:pPr>
                              <w:jc w:val="center"/>
                              <w:rPr>
                                <w:rFonts w:ascii="Times New Roman" w:eastAsia="Times New Roman" w:hAnsi="Times New Roman" w:cs="Times New Roman"/>
                                <w:sz w:val="16"/>
                                <w:szCs w:val="24"/>
                                <w:lang w:eastAsia="ar-SA"/>
                              </w:rPr>
                            </w:pPr>
                            <w:r>
                              <w:rPr>
                                <w:rFonts w:ascii="Times New Roman" w:eastAsia="Times New Roman" w:hAnsi="Times New Roman" w:cs="Times New Roman"/>
                                <w:sz w:val="16"/>
                                <w:szCs w:val="24"/>
                                <w:lang w:eastAsia="ar-SA"/>
                              </w:rPr>
                              <w:t>18</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oval id="Овал 1088" o:spid="_x0000_s1187" style="position:absolute;margin-left:425.9pt;margin-top:-6.3pt;width:28.8pt;height:21.6pt;z-index:252089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" filled="f" strokeweight=".26mm">
                <v:stroke joinstyle="miter"/>
                <v:textbox>
                  <w:txbxContent>
                    <w:p w:rsidR="00054219" w:rsidRDefault="00054219" w:rsidP="00B73624">
                      <w:pPr>
                        <w:jc w:val="center"/>
                        <w:rPr>
                          <w:rFonts w:ascii="Times New Roman" w:eastAsia="Times New Roman" w:hAnsi="Times New Roman" w:cs="Times New Roman"/>
                          <w:sz w:val="16"/>
                          <w:szCs w:val="24"/>
                          <w:lang w:eastAsia="ar-SA"/>
                        </w:rPr>
                      </w:pPr>
                      <w:r>
                        <w:rPr>
                          <w:rFonts w:ascii="Times New Roman" w:eastAsia="Times New Roman" w:hAnsi="Times New Roman" w:cs="Times New Roman"/>
                          <w:sz w:val="16"/>
                          <w:szCs w:val="24"/>
                          <w:lang w:eastAsia="ar-SA"/>
                        </w:rPr>
                        <w:t>18</w:t>
                      </w:r>
                    </w:p>
                  </w:txbxContent>
                </v:textbox>
              </v:oval>
            </w:pict>
          </mc:Fallback>
        </mc:AlternateContent>
      </w:r>
    </w:p>
    <w:p w:rsidR="00B73624" w:rsidRPr="00B73624" w:rsidRDefault="00B73624" w:rsidP="00B73624">
      <w:pPr>
        <w:spacing w:after="0" w:line="240" w:lineRule="auto"/>
        <w:rPr>
          <w:sz w:val="20"/>
          <w:szCs w:val="20"/>
        </w:rPr>
      </w:pPr>
      <w:r w:rsidRPr="00B73624">
        <w:rPr>
          <w:b/>
          <w:i/>
          <w:sz w:val="20"/>
          <w:szCs w:val="20"/>
        </w:rPr>
        <w:t>Анализ алгоритма поиска.</w:t>
      </w:r>
      <w:r w:rsidRPr="00B73624">
        <w:rPr>
          <w:sz w:val="20"/>
          <w:szCs w:val="20"/>
        </w:rPr>
        <w:t xml:space="preserve"> Если дерево вырождается в последовательность то сложность в таком случае </w:t>
      </w:r>
      <w:r w:rsidRPr="00B73624">
        <w:rPr>
          <w:sz w:val="20"/>
          <w:szCs w:val="20"/>
          <w:lang w:val="en-US"/>
        </w:rPr>
        <w:t>O</w:t>
      </w:r>
      <w:r w:rsidRPr="00B73624">
        <w:rPr>
          <w:sz w:val="20"/>
          <w:szCs w:val="20"/>
        </w:rPr>
        <w:t>(</w:t>
      </w:r>
      <w:r w:rsidRPr="00B73624">
        <w:rPr>
          <w:sz w:val="20"/>
          <w:szCs w:val="20"/>
          <w:lang w:val="en-US"/>
        </w:rPr>
        <w:t>N</w:t>
      </w:r>
      <w:r w:rsidRPr="00B73624">
        <w:rPr>
          <w:sz w:val="20"/>
          <w:szCs w:val="20"/>
        </w:rPr>
        <w:t xml:space="preserve">) (в худшем случае). В лучшем же случае, если дерево сбалансировано, то сложность будет </w:t>
      </w:r>
      <w:r w:rsidRPr="00B73624">
        <w:rPr>
          <w:sz w:val="20"/>
          <w:szCs w:val="20"/>
          <w:lang w:val="en-US"/>
        </w:rPr>
        <w:t>O</w:t>
      </w:r>
      <w:r w:rsidRPr="00B73624">
        <w:rPr>
          <w:sz w:val="20"/>
          <w:szCs w:val="20"/>
        </w:rPr>
        <w:t>(</w:t>
      </w:r>
      <w:r w:rsidRPr="00B73624">
        <w:rPr>
          <w:sz w:val="20"/>
          <w:szCs w:val="20"/>
          <w:lang w:val="en-US"/>
        </w:rPr>
        <w:t>log</w:t>
      </w:r>
      <w:r w:rsidRPr="00B73624">
        <w:rPr>
          <w:sz w:val="20"/>
          <w:szCs w:val="20"/>
        </w:rPr>
        <w:t xml:space="preserve"> </w:t>
      </w:r>
      <w:r w:rsidRPr="00B73624">
        <w:rPr>
          <w:sz w:val="20"/>
          <w:szCs w:val="20"/>
          <w:vertAlign w:val="subscript"/>
        </w:rPr>
        <w:t>2</w:t>
      </w:r>
      <w:r w:rsidRPr="00B73624">
        <w:rPr>
          <w:sz w:val="20"/>
          <w:szCs w:val="20"/>
        </w:rPr>
        <w:t xml:space="preserve"> </w:t>
      </w:r>
      <w:r w:rsidRPr="00B73624">
        <w:rPr>
          <w:sz w:val="20"/>
          <w:szCs w:val="20"/>
          <w:lang w:val="en-US"/>
        </w:rPr>
        <w:t>N</w:t>
      </w:r>
      <w:r w:rsidRPr="00B73624">
        <w:rPr>
          <w:sz w:val="20"/>
          <w:szCs w:val="20"/>
        </w:rPr>
        <w:t>). Таким образом, имеем:</w:t>
      </w:r>
    </w:p>
    <w:p w:rsidR="00B73624" w:rsidRPr="00B73624" w:rsidRDefault="00B73624" w:rsidP="00B73624">
      <w:pPr>
        <w:spacing w:after="0" w:line="240" w:lineRule="auto"/>
        <w:rPr>
          <w:i/>
          <w:sz w:val="20"/>
          <w:szCs w:val="20"/>
        </w:rPr>
      </w:pPr>
      <w:r w:rsidRPr="00B73624">
        <w:rPr>
          <w:i/>
          <w:sz w:val="20"/>
          <w:szCs w:val="20"/>
          <w:lang w:val="en-US"/>
        </w:rPr>
        <w:t>O</w:t>
      </w:r>
      <w:r w:rsidRPr="00B73624">
        <w:rPr>
          <w:i/>
          <w:sz w:val="20"/>
          <w:szCs w:val="20"/>
        </w:rPr>
        <w:t>(</w:t>
      </w:r>
      <w:r w:rsidRPr="00B73624">
        <w:rPr>
          <w:i/>
          <w:sz w:val="20"/>
          <w:szCs w:val="20"/>
          <w:lang w:val="en-US"/>
        </w:rPr>
        <w:t>N</w:t>
      </w:r>
      <w:r w:rsidRPr="00B73624">
        <w:rPr>
          <w:i/>
          <w:sz w:val="20"/>
          <w:szCs w:val="20"/>
        </w:rPr>
        <w:t xml:space="preserve">) </w:t>
      </w:r>
      <w:r w:rsidRPr="00B73624">
        <w:rPr>
          <w:i/>
          <w:sz w:val="20"/>
          <w:szCs w:val="20"/>
        </w:rPr>
        <w:t> П</w:t>
      </w:r>
      <w:r w:rsidRPr="00B73624">
        <w:rPr>
          <w:i/>
          <w:sz w:val="20"/>
          <w:szCs w:val="20"/>
          <w:vertAlign w:val="subscript"/>
        </w:rPr>
        <w:t>ФВС</w:t>
      </w:r>
      <w:r w:rsidRPr="00B73624">
        <w:rPr>
          <w:i/>
          <w:sz w:val="20"/>
          <w:szCs w:val="20"/>
        </w:rPr>
        <w:t xml:space="preserve"> </w:t>
      </w:r>
      <w:r w:rsidRPr="00B73624">
        <w:rPr>
          <w:i/>
          <w:sz w:val="20"/>
          <w:szCs w:val="20"/>
          <w:lang w:val="en-US"/>
        </w:rPr>
        <w:t></w:t>
      </w:r>
      <w:r w:rsidRPr="00B73624">
        <w:rPr>
          <w:i/>
          <w:sz w:val="20"/>
          <w:szCs w:val="20"/>
        </w:rPr>
        <w:t xml:space="preserve"> </w:t>
      </w:r>
      <w:r w:rsidRPr="00B73624">
        <w:rPr>
          <w:i/>
          <w:sz w:val="20"/>
          <w:szCs w:val="20"/>
          <w:lang w:val="en-US"/>
        </w:rPr>
        <w:t>O</w:t>
      </w:r>
      <w:r w:rsidRPr="00B73624">
        <w:rPr>
          <w:i/>
          <w:sz w:val="20"/>
          <w:szCs w:val="20"/>
        </w:rPr>
        <w:t>(</w:t>
      </w:r>
      <w:r w:rsidRPr="00B73624">
        <w:rPr>
          <w:i/>
          <w:sz w:val="20"/>
          <w:szCs w:val="20"/>
          <w:lang w:val="en-US"/>
        </w:rPr>
        <w:t>log</w:t>
      </w:r>
      <w:r w:rsidRPr="00B73624">
        <w:rPr>
          <w:i/>
          <w:sz w:val="20"/>
          <w:szCs w:val="20"/>
        </w:rPr>
        <w:t xml:space="preserve"> </w:t>
      </w:r>
      <w:r w:rsidRPr="00B73624">
        <w:rPr>
          <w:i/>
          <w:sz w:val="20"/>
          <w:szCs w:val="20"/>
          <w:vertAlign w:val="subscript"/>
        </w:rPr>
        <w:t>2</w:t>
      </w:r>
      <w:r w:rsidRPr="00B73624">
        <w:rPr>
          <w:i/>
          <w:sz w:val="20"/>
          <w:szCs w:val="20"/>
        </w:rPr>
        <w:t xml:space="preserve"> </w:t>
      </w:r>
      <w:r w:rsidRPr="00B73624">
        <w:rPr>
          <w:i/>
          <w:sz w:val="20"/>
          <w:szCs w:val="20"/>
          <w:lang w:val="en-US"/>
        </w:rPr>
        <w:t>N</w:t>
      </w:r>
      <w:r w:rsidRPr="00B73624">
        <w:rPr>
          <w:i/>
          <w:sz w:val="20"/>
          <w:szCs w:val="20"/>
        </w:rPr>
        <w:t>).</w:t>
      </w:r>
    </w:p>
    <w:p w:rsidR="00B73624" w:rsidRPr="00B73624" w:rsidRDefault="00B73624" w:rsidP="00B73624">
      <w:pPr>
        <w:spacing w:after="0" w:line="240" w:lineRule="auto"/>
        <w:rPr>
          <w:sz w:val="20"/>
          <w:szCs w:val="20"/>
        </w:rPr>
      </w:pPr>
      <w:r w:rsidRPr="00B73624">
        <w:rPr>
          <w:sz w:val="20"/>
          <w:szCs w:val="20"/>
        </w:rPr>
        <w:lastRenderedPageBreak/>
        <w:t xml:space="preserve">Если считать, что вероятность появления любой структуры дерева одинакова, и ключи появляются с одинаковой вероятностью, то </w:t>
      </w:r>
      <w:r w:rsidRPr="00B73624">
        <w:rPr>
          <w:sz w:val="20"/>
          <w:szCs w:val="20"/>
        </w:rPr>
        <w:object w:dxaOrig="2374" w:dyaOrig="685">
          <v:shape id="_x0000_i1027" type="#_x0000_t75" style="width:118.5pt;height:34.5pt" o:ole="" filled="t">
            <v:fill color2="black"/>
            <v:imagedata r:id="rId56" o:title=""/>
          </v:shape>
          <o:OLEObject Type="Embed" ProgID="Equation.3" ShapeID="_x0000_i1027" DrawAspect="Content" ObjectID="_1490551588" r:id="rId57"/>
        </w:object>
      </w:r>
      <w:r w:rsidRPr="00B73624">
        <w:rPr>
          <w:sz w:val="20"/>
          <w:szCs w:val="20"/>
        </w:rPr>
        <w:t>.</w:t>
      </w:r>
    </w:p>
    <w:p w:rsidR="00B73624" w:rsidRPr="00B73624" w:rsidRDefault="00B73624" w:rsidP="00B73624">
      <w:pPr>
        <w:spacing w:after="0" w:line="240" w:lineRule="auto"/>
        <w:rPr>
          <w:sz w:val="20"/>
          <w:szCs w:val="20"/>
        </w:rPr>
      </w:pPr>
      <w:r w:rsidRPr="00B73624">
        <w:rPr>
          <w:sz w:val="20"/>
          <w:szCs w:val="20"/>
        </w:rPr>
        <w:t>Алгоритм сортировки является устойчивым, если элементы с одинаковыми ключами появляются в той же последовательности при симметричном обходе дерева, что и в процессе их включения в дерево.</w:t>
      </w:r>
    </w:p>
    <w:p w:rsidR="00B73624" w:rsidRPr="00B73624" w:rsidRDefault="00B73624" w:rsidP="00B73624">
      <w:pPr>
        <w:spacing w:after="0" w:line="240" w:lineRule="auto"/>
        <w:rPr>
          <w:b/>
          <w:sz w:val="20"/>
          <w:szCs w:val="20"/>
        </w:rPr>
      </w:pPr>
      <w:r w:rsidRPr="00B73624">
        <w:rPr>
          <w:b/>
          <w:sz w:val="20"/>
          <w:szCs w:val="20"/>
        </w:rPr>
        <w:t>Операция исключения из бинарного дерева.</w:t>
      </w:r>
    </w:p>
    <w:p w:rsidR="00B73624" w:rsidRPr="00B73624" w:rsidRDefault="00B73624" w:rsidP="00B73624">
      <w:pPr>
        <w:spacing w:after="0" w:line="240" w:lineRule="auto"/>
        <w:rPr>
          <w:sz w:val="20"/>
          <w:szCs w:val="20"/>
        </w:rPr>
      </w:pPr>
      <w:r w:rsidRPr="00B73624">
        <w:rPr>
          <w:sz w:val="20"/>
          <w:szCs w:val="20"/>
        </w:rPr>
        <w:t>При удалении узла дерево должно оставаться упорядоченным относительно ключа:</w:t>
      </w:r>
    </w:p>
    <w:p w:rsidR="00B73624" w:rsidRPr="00B73624" w:rsidRDefault="00B73624" w:rsidP="00B73624">
      <w:pPr>
        <w:spacing w:after="0" w:line="240" w:lineRule="auto"/>
        <w:rPr>
          <w:sz w:val="20"/>
          <w:szCs w:val="20"/>
        </w:rPr>
      </w:pPr>
      <w:r w:rsidRPr="00B73624">
        <w:rPr>
          <w:sz w:val="20"/>
          <w:szCs w:val="20"/>
        </w:rPr>
        <w:t>а) удаляется лист;</w:t>
      </w:r>
    </w:p>
    <w:p w:rsidR="00B73624" w:rsidRPr="00B73624" w:rsidRDefault="00B73624" w:rsidP="00B73624">
      <w:pPr>
        <w:spacing w:after="0" w:line="240" w:lineRule="auto"/>
        <w:rPr>
          <w:sz w:val="20"/>
          <w:szCs w:val="20"/>
        </w:rPr>
      </w:pPr>
      <w:r w:rsidRPr="00B73624">
        <w:rPr>
          <w:sz w:val="20"/>
          <w:szCs w:val="20"/>
        </w:rPr>
        <w:t>б) удаляется узел с одним потомком (потомок слева или справа);</w:t>
      </w:r>
    </w:p>
    <w:p w:rsidR="00B73624" w:rsidRPr="00B73624" w:rsidRDefault="00B73624" w:rsidP="00B73624">
      <w:pPr>
        <w:spacing w:after="0" w:line="240" w:lineRule="auto"/>
        <w:rPr>
          <w:sz w:val="20"/>
          <w:szCs w:val="20"/>
        </w:rPr>
      </w:pPr>
      <w:r w:rsidRPr="00B73624">
        <w:rPr>
          <w:sz w:val="20"/>
          <w:szCs w:val="20"/>
        </w:rPr>
        <w:t>в) удаляется узел с двумя потомками, но в левом потомке нет правого поддерева;</w:t>
      </w:r>
    </w:p>
    <w:p w:rsidR="00B73624" w:rsidRPr="00B73624" w:rsidRDefault="00B73624" w:rsidP="00B73624">
      <w:pPr>
        <w:spacing w:after="0" w:line="240" w:lineRule="auto"/>
        <w:rPr>
          <w:sz w:val="20"/>
          <w:szCs w:val="20"/>
        </w:rPr>
      </w:pPr>
      <w:r w:rsidRPr="00B73624">
        <w:rPr>
          <w:sz w:val="20"/>
          <w:szCs w:val="20"/>
        </w:rPr>
        <w:t>г) общий случай.</w:t>
      </w:r>
    </w:p>
    <w:p w:rsidR="00B73624" w:rsidRPr="00B73624" w:rsidRDefault="00B73624" w:rsidP="00B73624">
      <w:pPr>
        <w:spacing w:after="0" w:line="240" w:lineRule="auto"/>
        <w:rPr>
          <w:sz w:val="20"/>
          <w:szCs w:val="20"/>
        </w:rPr>
      </w:pPr>
      <w:r w:rsidRPr="00B73624">
        <w:rPr>
          <w:sz w:val="20"/>
          <w:szCs w:val="20"/>
        </w:rPr>
        <mc:AlternateContent>
          <mc:Choice Requires="wps">
            <w:drawing>
              <wp:anchor distT="0" distB="0" distL="114935" distR="114935" simplePos="0" relativeHeight="252133376" behindDoc="0" locked="0" layoutInCell="1" allowOverlap="1">
                <wp:simplePos x="0" y="0"/>
                <wp:positionH relativeFrom="column">
                  <wp:posOffset>3031490</wp:posOffset>
                </wp:positionH>
                <wp:positionV relativeFrom="paragraph">
                  <wp:posOffset>395605</wp:posOffset>
                </wp:positionV>
                <wp:extent cx="273685" cy="273685"/>
                <wp:effectExtent l="8255" t="8890" r="3810" b="3175"/>
                <wp:wrapNone/>
                <wp:docPr id="1087" name="Поле 10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685" cy="27368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54219" w:rsidRDefault="00054219" w:rsidP="00B73624">
                            <w:pPr>
                              <w:rPr>
                                <w:lang w:val="en-US"/>
                              </w:rPr>
                            </w:pPr>
                            <w:r>
                              <w:rPr>
                                <w:lang w:val="en-US"/>
                              </w:rPr>
                              <w:t>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Поле 1087" o:spid="_x0000_s1188" type="#_x0000_t202" style="position:absolute;margin-left:238.7pt;margin-top:31.15pt;width:21.55pt;height:21.55pt;z-index:252133376;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" stroked="f">
                <v:fill opacity="0"/>
                <v:textbox inset="0,0,0,0">
                  <w:txbxContent>
                    <w:p w:rsidR="00054219" w:rsidRDefault="00054219" w:rsidP="00B73624">
                      <w:pPr>
                        <w:rPr>
                          <w:lang w:val="en-US"/>
                        </w:rPr>
                      </w:pPr>
                      <w:r>
                        <w:rPr>
                          <w:lang w:val="en-US"/>
                        </w:rPr>
                        <w:t>t</w:t>
                      </w:r>
                    </w:p>
                  </w:txbxContent>
                </v:textbox>
              </v:shape>
            </w:pict>
          </mc:Fallback>
        </mc:AlternateContent>
      </w:r>
      <w:r w:rsidRPr="00B73624">
        <w:rPr>
          <w:sz w:val="20"/>
          <w:szCs w:val="20"/>
        </w:rPr>
        <w:t>Рассмотрим случай б):</w:t>
      </w:r>
    </w:p>
    <w:p w:rsidR="00B73624" w:rsidRPr="00B73624" w:rsidRDefault="00B73624" w:rsidP="00B73624">
      <w:pPr>
        <w:spacing w:after="0" w:line="240" w:lineRule="auto"/>
        <w:rPr>
          <w:i/>
          <w:sz w:val="20"/>
          <w:szCs w:val="20"/>
          <w:lang w:val="en-US"/>
        </w:rPr>
      </w:pPr>
      <w:r w:rsidRPr="00B73624">
        <w:rPr>
          <w:sz w:val="20"/>
          <w:szCs w:val="20"/>
        </w:rPr>
        <mc:AlternateContent>
          <mc:Choice Requires="wps">
            <w:drawing>
              <wp:anchor distT="0" distB="0" distL="114300" distR="114300" simplePos="0" relativeHeight="252098560" behindDoc="0" locked="0" layoutInCell="1" allowOverlap="1">
                <wp:simplePos x="0" y="0"/>
                <wp:positionH relativeFrom="column">
                  <wp:posOffset>2482850</wp:posOffset>
                </wp:positionH>
                <wp:positionV relativeFrom="paragraph">
                  <wp:posOffset>128905</wp:posOffset>
                </wp:positionV>
                <wp:extent cx="548640" cy="365760"/>
                <wp:effectExtent l="12065" t="12700" r="10795" b="12065"/>
                <wp:wrapNone/>
                <wp:docPr id="1086" name="Прямоугольник 10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 cy="365760"/>
                        </a:xfrm>
                        <a:prstGeom prst="rect">
                          <a:avLst/>
                        </a:prstGeom>
                        <a:noFill/>
                        <a:ln w="936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Прямоугольник 1086" o:spid="_x0000_s1026" style="position:absolute;margin-left:195.5pt;margin-top:10.15pt;width:43.2pt;height:28.8pt;z-index:25209856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" filled="f" strokeweight=".26mm"/>
            </w:pict>
          </mc:Fallback>
        </mc:AlternateContent>
      </w:r>
      <w:r w:rsidRPr="00B73624">
        <w:rPr>
          <w:sz w:val="20"/>
          <w:szCs w:val="20"/>
        </w:rPr>
        <mc:AlternateContent>
          <mc:Choice Requires="wps">
            <w:drawing>
              <wp:anchor distT="0" distB="0" distL="114300" distR="114300" simplePos="0" relativeHeight="252102656" behindDoc="0" locked="0" layoutInCell="1" allowOverlap="1">
                <wp:simplePos x="0" y="0"/>
                <wp:positionH relativeFrom="column">
                  <wp:posOffset>4585970</wp:posOffset>
                </wp:positionH>
                <wp:positionV relativeFrom="paragraph">
                  <wp:posOffset>128905</wp:posOffset>
                </wp:positionV>
                <wp:extent cx="548640" cy="365760"/>
                <wp:effectExtent l="10160" t="12700" r="12700" b="12065"/>
                <wp:wrapNone/>
                <wp:docPr id="1085" name="Прямоугольник 10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 cy="365760"/>
                        </a:xfrm>
                        <a:prstGeom prst="rect">
                          <a:avLst/>
                        </a:prstGeom>
                        <a:noFill/>
                        <a:ln w="936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Прямоугольник 1085" o:spid="_x0000_s1026" style="position:absolute;margin-left:361.1pt;margin-top:10.15pt;width:43.2pt;height:28.8pt;z-index:25210265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" filled="f" strokeweight=".26mm"/>
            </w:pict>
          </mc:Fallback>
        </mc:AlternateContent>
      </w:r>
      <w:r w:rsidRPr="00B73624">
        <w:rPr>
          <w:sz w:val="20"/>
          <w:szCs w:val="20"/>
        </w:rPr>
        <mc:AlternateContent>
          <mc:Choice Requires="wps">
            <w:drawing>
              <wp:anchor distT="0" distB="0" distL="114935" distR="114935" simplePos="0" relativeHeight="252136448" behindDoc="0" locked="0" layoutInCell="1" allowOverlap="1">
                <wp:simplePos x="0" y="0"/>
                <wp:positionH relativeFrom="column">
                  <wp:posOffset>4311650</wp:posOffset>
                </wp:positionH>
                <wp:positionV relativeFrom="paragraph">
                  <wp:posOffset>220345</wp:posOffset>
                </wp:positionV>
                <wp:extent cx="273685" cy="273685"/>
                <wp:effectExtent l="2540" t="8890" r="0" b="3175"/>
                <wp:wrapNone/>
                <wp:docPr id="1084" name="Поле 10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685" cy="27368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54219" w:rsidRDefault="00054219" w:rsidP="00B73624">
                            <w:pPr>
                              <w:rPr>
                                <w:lang w:val="en-US"/>
                              </w:rPr>
                            </w:pPr>
                            <w:r>
                              <w:rPr>
                                <w:lang w:val="en-US"/>
                              </w:rPr>
                              <w:t>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Поле 1084" o:spid="_x0000_s1189" type="#_x0000_t202" style="position:absolute;margin-left:339.5pt;margin-top:17.35pt;width:21.55pt;height:21.55pt;z-index:252136448;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" stroked="f">
                <v:fill opacity="0"/>
                <v:textbox inset="0,0,0,0">
                  <w:txbxContent>
                    <w:p w:rsidR="00054219" w:rsidRDefault="00054219" w:rsidP="00B73624">
                      <w:pPr>
                        <w:rPr>
                          <w:lang w:val="en-US"/>
                        </w:rPr>
                      </w:pPr>
                      <w:r>
                        <w:rPr>
                          <w:lang w:val="en-US"/>
                        </w:rPr>
                        <w:t>t</w:t>
                      </w:r>
                    </w:p>
                  </w:txbxContent>
                </v:textbox>
              </v:shape>
            </w:pict>
          </mc:Fallback>
        </mc:AlternateContent>
      </w:r>
      <w:r w:rsidRPr="00B73624">
        <w:rPr>
          <w:i/>
          <w:sz w:val="20"/>
          <w:szCs w:val="20"/>
          <w:lang w:val="en-US"/>
        </w:rPr>
        <w:t>if g^.L_Son=nil then begin</w:t>
      </w:r>
    </w:p>
    <w:p w:rsidR="00B73624" w:rsidRPr="00B73624" w:rsidRDefault="00B73624" w:rsidP="00B73624">
      <w:pPr>
        <w:spacing w:after="0" w:line="240" w:lineRule="auto"/>
        <w:rPr>
          <w:i/>
          <w:sz w:val="20"/>
          <w:szCs w:val="20"/>
          <w:lang w:val="en-US"/>
        </w:rPr>
      </w:pPr>
      <w:r w:rsidRPr="00B73624">
        <w:rPr>
          <w:sz w:val="20"/>
          <w:szCs w:val="20"/>
        </w:rPr>
        <mc:AlternateContent>
          <mc:Choice Requires="wps">
            <w:drawing>
              <wp:anchor distT="0" distB="0" distL="114935" distR="114935" simplePos="0" relativeHeight="252099584" behindDoc="0" locked="0" layoutInCell="1" allowOverlap="1">
                <wp:simplePos x="0" y="0"/>
                <wp:positionH relativeFrom="column">
                  <wp:posOffset>4305300</wp:posOffset>
                </wp:positionH>
                <wp:positionV relativeFrom="paragraph">
                  <wp:posOffset>404495</wp:posOffset>
                </wp:positionV>
                <wp:extent cx="560705" cy="377825"/>
                <wp:effectExtent l="5715" t="6350" r="5080" b="6350"/>
                <wp:wrapNone/>
                <wp:docPr id="1083" name="Поле 10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0705" cy="377825"/>
                        </a:xfrm>
                        <a:prstGeom prst="rect">
                          <a:avLst/>
                        </a:prstGeom>
                        <a:solidFill>
                          <a:srgbClr val="FFFFFF">
                            <a:alpha val="0"/>
                          </a:srgbClr>
                        </a:solidFill>
                        <a:ln w="6350" cmpd="sng">
                          <a:solidFill>
                            <a:srgbClr val="000000"/>
                          </a:solidFill>
                          <a:prstDash val="solid"/>
                          <a:miter lim="800000"/>
                          <a:headEnd/>
                          <a:tailEnd/>
                        </a:ln>
                      </wps:spPr>
                      <wps:txbx>
                        <w:txbxContent>
                          <w:p w:rsidR="00054219" w:rsidRDefault="00054219" w:rsidP="00B73624">
                            <w:pPr>
                              <w:jc w:val="center"/>
                              <w:rPr>
                                <w:lang w:val="en-US"/>
                              </w:rPr>
                            </w:pPr>
                            <w:r>
                              <w:rPr>
                                <w:lang w:val="en-US"/>
                              </w:rPr>
                              <w:t>K</w:t>
                            </w:r>
                          </w:p>
                        </w:txbxContent>
                      </wps:txbx>
                      <wps:bodyPr rot="0" vert="horz" wrap="square" lIns="94615" tIns="48895" rIns="94615" bIns="48895" anchor="t" anchorCtr="0" upright="1">
                        <a:noAutofit/>
                      </wps:bodyPr>
                    </wps:wsp>
                  </a:graphicData>
                </a:graphic>
                <wp14:sizeRelH relativeFrom="page">
                  <wp14:pctWidth>0</wp14:pctWidth>
                </wp14:sizeRelH>
                <wp14:sizeRelV relativeFrom="page">
                  <wp14:pctHeight>0</wp14:pctHeight>
                </wp14:sizeRelV>
              </wp:anchor>
            </w:drawing>
          </mc:Choice>
          <mc:Fallback>
            <w:pict>
              <v:shape id="Поле 1083" o:spid="_x0000_s1190" type="#_x0000_t202" style="position:absolute;margin-left:339pt;margin-top:31.85pt;width:44.15pt;height:29.75pt;z-index:252099584;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" strokeweight=".5pt">
                <v:fill opacity="0"/>
                <v:textbox inset="7.45pt,3.85pt,7.45pt,3.85pt">
                  <w:txbxContent>
                    <w:p w:rsidR="00054219" w:rsidRDefault="00054219" w:rsidP="00B73624">
                      <w:pPr>
                        <w:jc w:val="center"/>
                        <w:rPr>
                          <w:lang w:val="en-US"/>
                        </w:rPr>
                      </w:pPr>
                      <w:r>
                        <w:rPr>
                          <w:lang w:val="en-US"/>
                        </w:rPr>
                        <w:t>K</w:t>
                      </w:r>
                    </w:p>
                  </w:txbxContent>
                </v:textbox>
              </v:shape>
            </w:pict>
          </mc:Fallback>
        </mc:AlternateContent>
      </w:r>
      <w:r w:rsidRPr="00B73624">
        <w:rPr>
          <w:sz w:val="20"/>
          <w:szCs w:val="20"/>
        </w:rPr>
        <mc:AlternateContent>
          <mc:Choice Requires="wps">
            <w:drawing>
              <wp:anchor distT="0" distB="0" distL="114935" distR="114935" simplePos="0" relativeHeight="252100608" behindDoc="0" locked="0" layoutInCell="1" allowOverlap="1">
                <wp:simplePos x="0" y="0"/>
                <wp:positionH relativeFrom="column">
                  <wp:posOffset>2750820</wp:posOffset>
                </wp:positionH>
                <wp:positionV relativeFrom="paragraph">
                  <wp:posOffset>404495</wp:posOffset>
                </wp:positionV>
                <wp:extent cx="560705" cy="377825"/>
                <wp:effectExtent l="13335" t="6350" r="6985" b="6350"/>
                <wp:wrapNone/>
                <wp:docPr id="1082" name="Поле 10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0705" cy="377825"/>
                        </a:xfrm>
                        <a:prstGeom prst="rect">
                          <a:avLst/>
                        </a:prstGeom>
                        <a:solidFill>
                          <a:srgbClr val="FFFFFF">
                            <a:alpha val="0"/>
                          </a:srgbClr>
                        </a:solidFill>
                        <a:ln w="6350" cmpd="sng">
                          <a:solidFill>
                            <a:srgbClr val="000000"/>
                          </a:solidFill>
                          <a:prstDash val="solid"/>
                          <a:miter lim="800000"/>
                          <a:headEnd/>
                          <a:tailEnd/>
                        </a:ln>
                      </wps:spPr>
                      <wps:txbx>
                        <w:txbxContent>
                          <w:p w:rsidR="00054219" w:rsidRDefault="00054219" w:rsidP="00B73624">
                            <w:pPr>
                              <w:jc w:val="center"/>
                              <w:rPr>
                                <w:sz w:val="16"/>
                                <w:lang w:val="en-US"/>
                              </w:rPr>
                            </w:pPr>
                            <w:r>
                              <w:rPr>
                                <w:sz w:val="16"/>
                                <w:lang w:val="en-US"/>
                              </w:rPr>
                              <w:t>K</w:t>
                            </w:r>
                          </w:p>
                        </w:txbxContent>
                      </wps:txbx>
                      <wps:bodyPr rot="0" vert="horz" wrap="square" lIns="94615" tIns="48895" rIns="94615" bIns="48895" anchor="t" anchorCtr="0" upright="1">
                        <a:noAutofit/>
                      </wps:bodyPr>
                    </wps:wsp>
                  </a:graphicData>
                </a:graphic>
                <wp14:sizeRelH relativeFrom="page">
                  <wp14:pctWidth>0</wp14:pctWidth>
                </wp14:sizeRelH>
                <wp14:sizeRelV relativeFrom="page">
                  <wp14:pctHeight>0</wp14:pctHeight>
                </wp14:sizeRelV>
              </wp:anchor>
            </w:drawing>
          </mc:Choice>
          <mc:Fallback>
            <w:pict>
              <v:shape id="Поле 1082" o:spid="_x0000_s1191" type="#_x0000_t202" style="position:absolute;margin-left:216.6pt;margin-top:31.85pt;width:44.15pt;height:29.75pt;z-index:252100608;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" strokeweight=".5pt">
                <v:fill opacity="0"/>
                <v:textbox inset="7.45pt,3.85pt,7.45pt,3.85pt">
                  <w:txbxContent>
                    <w:p w:rsidR="00054219" w:rsidRDefault="00054219" w:rsidP="00B73624">
                      <w:pPr>
                        <w:jc w:val="center"/>
                        <w:rPr>
                          <w:sz w:val="16"/>
                          <w:lang w:val="en-US"/>
                        </w:rPr>
                      </w:pPr>
                      <w:r>
                        <w:rPr>
                          <w:sz w:val="16"/>
                          <w:lang w:val="en-US"/>
                        </w:rPr>
                        <w:t>K</w:t>
                      </w:r>
                    </w:p>
                  </w:txbxContent>
                </v:textbox>
              </v:shape>
            </w:pict>
          </mc:Fallback>
        </mc:AlternateContent>
      </w:r>
      <w:r w:rsidRPr="00B73624">
        <w:rPr>
          <w:sz w:val="20"/>
          <w:szCs w:val="20"/>
        </w:rPr>
        <mc:AlternateContent>
          <mc:Choice Requires="wps">
            <w:drawing>
              <wp:anchor distT="0" distB="0" distL="114300" distR="114300" simplePos="0" relativeHeight="252106752" behindDoc="0" locked="0" layoutInCell="1" allowOverlap="1">
                <wp:simplePos x="0" y="0"/>
                <wp:positionH relativeFrom="column">
                  <wp:posOffset>2482850</wp:posOffset>
                </wp:positionH>
                <wp:positionV relativeFrom="paragraph">
                  <wp:posOffset>136525</wp:posOffset>
                </wp:positionV>
                <wp:extent cx="548640" cy="0"/>
                <wp:effectExtent l="12065" t="5080" r="10795" b="13970"/>
                <wp:wrapNone/>
                <wp:docPr id="1081" name="Прямая соединительная линия 10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 cy="0"/>
                        </a:xfrm>
                        <a:prstGeom prst="line">
                          <a:avLst/>
                        </a:prstGeom>
                        <a:noFill/>
                        <a:ln w="936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1081" o:spid="_x0000_s1026" style="position:absolute;z-index:252106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5.5pt,10.75pt" to="238.7pt,1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" strokeweight=".26mm">
                <v:stroke joinstyle="miter"/>
              </v:line>
            </w:pict>
          </mc:Fallback>
        </mc:AlternateContent>
      </w:r>
      <w:r w:rsidRPr="00B73624">
        <w:rPr>
          <w:sz w:val="20"/>
          <w:szCs w:val="20"/>
        </w:rPr>
        <mc:AlternateContent>
          <mc:Choice Requires="wps">
            <w:drawing>
              <wp:anchor distT="0" distB="0" distL="114300" distR="114300" simplePos="0" relativeHeight="252109824" behindDoc="0" locked="0" layoutInCell="1" allowOverlap="1">
                <wp:simplePos x="0" y="0"/>
                <wp:positionH relativeFrom="column">
                  <wp:posOffset>4585970</wp:posOffset>
                </wp:positionH>
                <wp:positionV relativeFrom="paragraph">
                  <wp:posOffset>136525</wp:posOffset>
                </wp:positionV>
                <wp:extent cx="548640" cy="0"/>
                <wp:effectExtent l="10160" t="5080" r="12700" b="13970"/>
                <wp:wrapNone/>
                <wp:docPr id="1080" name="Прямая соединительная линия 10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 cy="0"/>
                        </a:xfrm>
                        <a:prstGeom prst="line">
                          <a:avLst/>
                        </a:prstGeom>
                        <a:noFill/>
                        <a:ln w="936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1080" o:spid="_x0000_s1026" style="position:absolute;z-index:252109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1.1pt,10.75pt" to="404.3pt,1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" strokeweight=".26mm">
                <v:stroke joinstyle="miter"/>
              </v:line>
            </w:pict>
          </mc:Fallback>
        </mc:AlternateContent>
      </w:r>
      <w:r w:rsidRPr="00B73624">
        <w:rPr>
          <w:sz w:val="20"/>
          <w:szCs w:val="20"/>
        </w:rPr>
        <mc:AlternateContent>
          <mc:Choice Requires="wps">
            <w:drawing>
              <wp:anchor distT="0" distB="0" distL="114300" distR="114300" simplePos="0" relativeHeight="252113920" behindDoc="0" locked="0" layoutInCell="1" allowOverlap="1">
                <wp:simplePos x="0" y="0"/>
                <wp:positionH relativeFrom="column">
                  <wp:posOffset>4860290</wp:posOffset>
                </wp:positionH>
                <wp:positionV relativeFrom="paragraph">
                  <wp:posOffset>136525</wp:posOffset>
                </wp:positionV>
                <wp:extent cx="0" cy="182880"/>
                <wp:effectExtent l="8255" t="5080" r="10795" b="12065"/>
                <wp:wrapNone/>
                <wp:docPr id="1079" name="Прямая соединительная линия 10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2880"/>
                        </a:xfrm>
                        <a:prstGeom prst="line">
                          <a:avLst/>
                        </a:prstGeom>
                        <a:noFill/>
                        <a:ln w="936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1079" o:spid="_x0000_s1026" style="position:absolute;z-index:252113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82.7pt,10.75pt" to="382.7pt,2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" strokeweight=".26mm">
                <v:stroke joinstyle="miter"/>
              </v:line>
            </w:pict>
          </mc:Fallback>
        </mc:AlternateContent>
      </w:r>
      <w:r w:rsidRPr="00B73624">
        <w:rPr>
          <w:sz w:val="20"/>
          <w:szCs w:val="20"/>
        </w:rPr>
        <mc:AlternateContent>
          <mc:Choice Requires="wps">
            <w:drawing>
              <wp:anchor distT="0" distB="0" distL="114300" distR="114300" simplePos="0" relativeHeight="252115968" behindDoc="0" locked="0" layoutInCell="1" allowOverlap="1">
                <wp:simplePos x="0" y="0"/>
                <wp:positionH relativeFrom="column">
                  <wp:posOffset>2757170</wp:posOffset>
                </wp:positionH>
                <wp:positionV relativeFrom="paragraph">
                  <wp:posOffset>136525</wp:posOffset>
                </wp:positionV>
                <wp:extent cx="0" cy="182880"/>
                <wp:effectExtent l="10160" t="5080" r="8890" b="12065"/>
                <wp:wrapNone/>
                <wp:docPr id="1078" name="Прямая соединительная линия 10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2880"/>
                        </a:xfrm>
                        <a:prstGeom prst="line">
                          <a:avLst/>
                        </a:prstGeom>
                        <a:noFill/>
                        <a:ln w="936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1078" o:spid="_x0000_s1026" style="position:absolute;z-index:252115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7.1pt,10.75pt" to="217.1pt,2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" strokeweight=".26mm">
                <v:stroke joinstyle="miter"/>
              </v:line>
            </w:pict>
          </mc:Fallback>
        </mc:AlternateContent>
      </w:r>
      <w:r w:rsidRPr="00B73624">
        <w:rPr>
          <w:i/>
          <w:sz w:val="20"/>
          <w:szCs w:val="20"/>
          <w:lang w:val="en-US"/>
        </w:rPr>
        <w:t>g:=t;</w:t>
      </w:r>
    </w:p>
    <w:p w:rsidR="00B73624" w:rsidRPr="00B73624" w:rsidRDefault="00B73624" w:rsidP="00B73624">
      <w:pPr>
        <w:spacing w:after="0" w:line="240" w:lineRule="auto"/>
        <w:rPr>
          <w:i/>
          <w:sz w:val="20"/>
          <w:szCs w:val="20"/>
          <w:lang w:val="en-US"/>
        </w:rPr>
      </w:pPr>
      <w:r w:rsidRPr="00B73624">
        <w:rPr>
          <w:sz w:val="20"/>
          <w:szCs w:val="20"/>
        </w:rPr>
        <mc:AlternateContent>
          <mc:Choice Requires="wps">
            <w:drawing>
              <wp:anchor distT="0" distB="0" distL="114300" distR="114300" simplePos="0" relativeHeight="252104704" behindDoc="0" locked="0" layoutInCell="1" allowOverlap="1">
                <wp:simplePos x="0" y="0"/>
                <wp:positionH relativeFrom="column">
                  <wp:posOffset>4403090</wp:posOffset>
                </wp:positionH>
                <wp:positionV relativeFrom="paragraph">
                  <wp:posOffset>52705</wp:posOffset>
                </wp:positionV>
                <wp:extent cx="274320" cy="0"/>
                <wp:effectExtent l="8255" t="58420" r="22225" b="55880"/>
                <wp:wrapNone/>
                <wp:docPr id="1077" name="Прямая соединительная линия 10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74320" cy="0"/>
                        </a:xfrm>
                        <a:prstGeom prst="line">
                          <a:avLst/>
                        </a:prstGeom>
                        <a:noFill/>
                        <a:ln w="9360">
                          <a:solidFill>
                            <a:srgbClr val="000000"/>
                          </a:solidFill>
                          <a:miter lim="800000"/>
                          <a:headEnd type="triangle" w="med" len="me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1077" o:spid="_x0000_s1026" style="position:absolute;flip:x;z-index:252104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6.7pt,4.15pt" to="368.3pt,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" strokeweight=".26mm">
                <v:stroke startarrow="block" joinstyle="miter"/>
              </v:line>
            </w:pict>
          </mc:Fallback>
        </mc:AlternateContent>
      </w:r>
      <w:r w:rsidRPr="00B73624">
        <w:rPr>
          <w:sz w:val="20"/>
          <w:szCs w:val="20"/>
        </w:rPr>
        <mc:AlternateContent>
          <mc:Choice Requires="wps">
            <w:drawing>
              <wp:anchor distT="0" distB="0" distL="114300" distR="114300" simplePos="0" relativeHeight="252118016" behindDoc="0" locked="0" layoutInCell="1" allowOverlap="1">
                <wp:simplePos x="0" y="0"/>
                <wp:positionH relativeFrom="column">
                  <wp:posOffset>4403090</wp:posOffset>
                </wp:positionH>
                <wp:positionV relativeFrom="paragraph">
                  <wp:posOffset>52705</wp:posOffset>
                </wp:positionV>
                <wp:extent cx="0" cy="182880"/>
                <wp:effectExtent l="55880" t="10795" r="58420" b="15875"/>
                <wp:wrapNone/>
                <wp:docPr id="1076" name="Прямая соединительная линия 10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2880"/>
                        </a:xfrm>
                        <a:prstGeom prst="line">
                          <a:avLst/>
                        </a:prstGeom>
                        <a:noFill/>
                        <a:ln w="9360">
                          <a:solidFill>
                            <a:srgbClr val="000000"/>
                          </a:solidFill>
                          <a:miter lim="800000"/>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1076" o:spid="_x0000_s1026" style="position:absolute;z-index:252118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6.7pt,4.15pt" to="346.7pt,1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" strokeweight=".26mm">
                <v:stroke endarrow="block" joinstyle="miter"/>
              </v:line>
            </w:pict>
          </mc:Fallback>
        </mc:AlternateContent>
      </w:r>
      <w:r w:rsidRPr="00B73624">
        <w:rPr>
          <w:sz w:val="20"/>
          <w:szCs w:val="20"/>
        </w:rPr>
        <mc:AlternateContent>
          <mc:Choice Requires="wps">
            <w:drawing>
              <wp:anchor distT="0" distB="0" distL="114300" distR="114300" simplePos="0" relativeHeight="252119040" behindDoc="0" locked="0" layoutInCell="1" allowOverlap="1">
                <wp:simplePos x="0" y="0"/>
                <wp:positionH relativeFrom="column">
                  <wp:posOffset>2940050</wp:posOffset>
                </wp:positionH>
                <wp:positionV relativeFrom="paragraph">
                  <wp:posOffset>52705</wp:posOffset>
                </wp:positionV>
                <wp:extent cx="274320" cy="0"/>
                <wp:effectExtent l="21590" t="58420" r="8890" b="55880"/>
                <wp:wrapNone/>
                <wp:docPr id="1075" name="Прямая соединительная линия 10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4320" cy="0"/>
                        </a:xfrm>
                        <a:prstGeom prst="line">
                          <a:avLst/>
                        </a:prstGeom>
                        <a:noFill/>
                        <a:ln w="9360">
                          <a:solidFill>
                            <a:srgbClr val="000000"/>
                          </a:solidFill>
                          <a:miter lim="800000"/>
                          <a:headEnd type="triangle" w="med" len="me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1075" o:spid="_x0000_s1026" style="position:absolute;z-index:252119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1.5pt,4.15pt" to="253.1pt,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" strokeweight=".26mm">
                <v:stroke startarrow="block" joinstyle="miter"/>
              </v:line>
            </w:pict>
          </mc:Fallback>
        </mc:AlternateContent>
      </w:r>
      <w:r w:rsidRPr="00B73624">
        <w:rPr>
          <w:sz w:val="20"/>
          <w:szCs w:val="20"/>
        </w:rPr>
        <mc:AlternateContent>
          <mc:Choice Requires="wps">
            <w:drawing>
              <wp:anchor distT="0" distB="0" distL="114300" distR="114300" simplePos="0" relativeHeight="252120064" behindDoc="0" locked="0" layoutInCell="1" allowOverlap="1">
                <wp:simplePos x="0" y="0"/>
                <wp:positionH relativeFrom="column">
                  <wp:posOffset>3214370</wp:posOffset>
                </wp:positionH>
                <wp:positionV relativeFrom="paragraph">
                  <wp:posOffset>52705</wp:posOffset>
                </wp:positionV>
                <wp:extent cx="0" cy="182880"/>
                <wp:effectExtent l="57785" t="10795" r="56515" b="15875"/>
                <wp:wrapNone/>
                <wp:docPr id="1074" name="Прямая соединительная линия 10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2880"/>
                        </a:xfrm>
                        <a:prstGeom prst="line">
                          <a:avLst/>
                        </a:prstGeom>
                        <a:noFill/>
                        <a:ln w="9360">
                          <a:solidFill>
                            <a:srgbClr val="000000"/>
                          </a:solidFill>
                          <a:miter lim="800000"/>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1074" o:spid="_x0000_s1026" style="position:absolute;z-index:252120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3.1pt,4.15pt" to="253.1pt,1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" strokeweight=".26mm">
                <v:stroke endarrow="block" joinstyle="miter"/>
              </v:line>
            </w:pict>
          </mc:Fallback>
        </mc:AlternateContent>
      </w:r>
      <w:r w:rsidRPr="00B73624">
        <w:rPr>
          <w:i/>
          <w:sz w:val="20"/>
          <w:szCs w:val="20"/>
          <w:lang w:val="en-US"/>
        </w:rPr>
        <w:t>t:=t^.R_Son;</w:t>
      </w:r>
    </w:p>
    <w:p w:rsidR="00B73624" w:rsidRPr="00B73624" w:rsidRDefault="00B73624" w:rsidP="00B73624">
      <w:pPr>
        <w:spacing w:after="0" w:line="240" w:lineRule="auto"/>
        <w:rPr>
          <w:i/>
          <w:sz w:val="20"/>
          <w:szCs w:val="20"/>
          <w:lang w:val="en-US"/>
        </w:rPr>
      </w:pPr>
      <w:r w:rsidRPr="00B73624">
        <w:rPr>
          <w:sz w:val="20"/>
          <w:szCs w:val="20"/>
        </w:rPr>
        <mc:AlternateContent>
          <mc:Choice Requires="wps">
            <w:drawing>
              <wp:anchor distT="0" distB="0" distL="114935" distR="114935" simplePos="0" relativeHeight="252137472" behindDoc="0" locked="0" layoutInCell="1" allowOverlap="1">
                <wp:simplePos x="0" y="0"/>
                <wp:positionH relativeFrom="column">
                  <wp:posOffset>5226050</wp:posOffset>
                </wp:positionH>
                <wp:positionV relativeFrom="paragraph">
                  <wp:posOffset>151765</wp:posOffset>
                </wp:positionV>
                <wp:extent cx="273685" cy="273685"/>
                <wp:effectExtent l="2540" t="8890" r="0" b="3175"/>
                <wp:wrapNone/>
                <wp:docPr id="1073" name="Поле 10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685" cy="27368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54219" w:rsidRDefault="00054219" w:rsidP="00B73624">
                            <w:pPr>
                              <w:rPr>
                                <w:lang w:val="en-US"/>
                              </w:rPr>
                            </w:pPr>
                            <w:r>
                              <w:rPr>
                                <w:lang w:val="en-US"/>
                              </w:rPr>
                              <w:t>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Поле 1073" o:spid="_x0000_s1192" type="#_x0000_t202" style="position:absolute;margin-left:411.5pt;margin-top:11.95pt;width:21.55pt;height:21.55pt;z-index:252137472;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" stroked="f">
                <v:fill opacity="0"/>
                <v:textbox inset="0,0,0,0">
                  <w:txbxContent>
                    <w:p w:rsidR="00054219" w:rsidRDefault="00054219" w:rsidP="00B73624">
                      <w:pPr>
                        <w:rPr>
                          <w:lang w:val="en-US"/>
                        </w:rPr>
                      </w:pPr>
                      <w:r>
                        <w:rPr>
                          <w:lang w:val="en-US"/>
                        </w:rPr>
                        <w:t>g</w:t>
                      </w:r>
                    </w:p>
                  </w:txbxContent>
                </v:textbox>
              </v:shape>
            </w:pict>
          </mc:Fallback>
        </mc:AlternateContent>
      </w:r>
      <w:r w:rsidRPr="00B73624">
        <w:rPr>
          <w:sz w:val="20"/>
          <w:szCs w:val="20"/>
        </w:rPr>
        <mc:AlternateContent>
          <mc:Choice Requires="wps">
            <w:drawing>
              <wp:anchor distT="0" distB="0" distL="114935" distR="114935" simplePos="0" relativeHeight="252138496" behindDoc="0" locked="0" layoutInCell="1" allowOverlap="1">
                <wp:simplePos x="0" y="0"/>
                <wp:positionH relativeFrom="column">
                  <wp:posOffset>2299970</wp:posOffset>
                </wp:positionH>
                <wp:positionV relativeFrom="paragraph">
                  <wp:posOffset>151765</wp:posOffset>
                </wp:positionV>
                <wp:extent cx="273685" cy="273685"/>
                <wp:effectExtent l="635" t="8890" r="1905" b="3175"/>
                <wp:wrapNone/>
                <wp:docPr id="1072" name="Поле 10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685" cy="27368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54219" w:rsidRDefault="00054219" w:rsidP="00B73624">
                            <w:pPr>
                              <w:rPr>
                                <w:lang w:val="en-US"/>
                              </w:rPr>
                            </w:pPr>
                            <w:r>
                              <w:rPr>
                                <w:lang w:val="en-US"/>
                              </w:rPr>
                              <w:t>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Поле 1072" o:spid="_x0000_s1193" type="#_x0000_t202" style="position:absolute;margin-left:181.1pt;margin-top:11.95pt;width:21.55pt;height:21.55pt;z-index:252138496;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" stroked="f">
                <v:fill opacity="0"/>
                <v:textbox inset="0,0,0,0">
                  <w:txbxContent>
                    <w:p w:rsidR="00054219" w:rsidRDefault="00054219" w:rsidP="00B73624">
                      <w:pPr>
                        <w:rPr>
                          <w:lang w:val="en-US"/>
                        </w:rPr>
                      </w:pPr>
                      <w:r>
                        <w:rPr>
                          <w:lang w:val="en-US"/>
                        </w:rPr>
                        <w:t>g</w:t>
                      </w:r>
                    </w:p>
                  </w:txbxContent>
                </v:textbox>
              </v:shape>
            </w:pict>
          </mc:Fallback>
        </mc:AlternateContent>
      </w:r>
      <w:r w:rsidRPr="00B73624">
        <w:rPr>
          <w:i/>
          <w:sz w:val="20"/>
          <w:szCs w:val="20"/>
          <w:lang w:val="en-US"/>
        </w:rPr>
        <w:t>dispose(g);</w:t>
      </w:r>
    </w:p>
    <w:p w:rsidR="00B73624" w:rsidRPr="00B73624" w:rsidRDefault="00B73624" w:rsidP="00B73624">
      <w:pPr>
        <w:spacing w:after="0" w:line="240" w:lineRule="auto"/>
        <w:rPr>
          <w:i/>
          <w:sz w:val="20"/>
          <w:szCs w:val="20"/>
          <w:lang w:val="en-US"/>
        </w:rPr>
      </w:pPr>
      <w:r w:rsidRPr="00B73624">
        <w:rPr>
          <w:sz w:val="20"/>
          <w:szCs w:val="20"/>
        </w:rPr>
        <mc:AlternateContent>
          <mc:Choice Requires="wps">
            <w:drawing>
              <wp:anchor distT="0" distB="0" distL="114300" distR="114300" simplePos="0" relativeHeight="252105728" behindDoc="0" locked="0" layoutInCell="1" allowOverlap="1">
                <wp:simplePos x="0" y="0"/>
                <wp:positionH relativeFrom="column">
                  <wp:posOffset>4311650</wp:posOffset>
                </wp:positionH>
                <wp:positionV relativeFrom="paragraph">
                  <wp:posOffset>67945</wp:posOffset>
                </wp:positionV>
                <wp:extent cx="548640" cy="0"/>
                <wp:effectExtent l="12065" t="6985" r="10795" b="12065"/>
                <wp:wrapNone/>
                <wp:docPr id="1071" name="Прямая соединительная линия 10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 cy="0"/>
                        </a:xfrm>
                        <a:prstGeom prst="line">
                          <a:avLst/>
                        </a:prstGeom>
                        <a:noFill/>
                        <a:ln w="936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1071" o:spid="_x0000_s1026" style="position:absolute;z-index:252105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9.5pt,5.35pt" to="382.7pt,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" strokeweight=".26mm">
                <v:stroke joinstyle="miter"/>
              </v:line>
            </w:pict>
          </mc:Fallback>
        </mc:AlternateContent>
      </w:r>
      <w:r w:rsidRPr="00B73624">
        <w:rPr>
          <w:sz w:val="20"/>
          <w:szCs w:val="20"/>
        </w:rPr>
        <mc:AlternateContent>
          <mc:Choice Requires="wps">
            <w:drawing>
              <wp:anchor distT="0" distB="0" distL="114300" distR="114300" simplePos="0" relativeHeight="252107776" behindDoc="0" locked="0" layoutInCell="1" allowOverlap="1">
                <wp:simplePos x="0" y="0"/>
                <wp:positionH relativeFrom="column">
                  <wp:posOffset>2757170</wp:posOffset>
                </wp:positionH>
                <wp:positionV relativeFrom="paragraph">
                  <wp:posOffset>67945</wp:posOffset>
                </wp:positionV>
                <wp:extent cx="548640" cy="0"/>
                <wp:effectExtent l="10160" t="6985" r="12700" b="12065"/>
                <wp:wrapNone/>
                <wp:docPr id="1070" name="Прямая соединительная линия 10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 cy="0"/>
                        </a:xfrm>
                        <a:prstGeom prst="line">
                          <a:avLst/>
                        </a:prstGeom>
                        <a:noFill/>
                        <a:ln w="936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1070" o:spid="_x0000_s1026" style="position:absolute;z-index:252107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7.1pt,5.35pt" to="260.3pt,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" strokeweight=".26mm">
                <v:stroke joinstyle="miter"/>
              </v:line>
            </w:pict>
          </mc:Fallback>
        </mc:AlternateContent>
      </w:r>
      <w:r w:rsidRPr="00B73624">
        <w:rPr>
          <w:sz w:val="20"/>
          <w:szCs w:val="20"/>
        </w:rPr>
        <mc:AlternateContent>
          <mc:Choice Requires="wps">
            <w:drawing>
              <wp:anchor distT="0" distB="0" distL="114300" distR="114300" simplePos="0" relativeHeight="252111872" behindDoc="0" locked="0" layoutInCell="1" allowOverlap="1">
                <wp:simplePos x="0" y="0"/>
                <wp:positionH relativeFrom="column">
                  <wp:posOffset>4585970</wp:posOffset>
                </wp:positionH>
                <wp:positionV relativeFrom="paragraph">
                  <wp:posOffset>67945</wp:posOffset>
                </wp:positionV>
                <wp:extent cx="0" cy="182880"/>
                <wp:effectExtent l="10160" t="6985" r="8890" b="10160"/>
                <wp:wrapNone/>
                <wp:docPr id="1069" name="Прямая соединительная линия 10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2880"/>
                        </a:xfrm>
                        <a:prstGeom prst="line">
                          <a:avLst/>
                        </a:prstGeom>
                        <a:noFill/>
                        <a:ln w="936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1069" o:spid="_x0000_s1026" style="position:absolute;z-index:252111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1.1pt,5.35pt" to="361.1pt,1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" strokeweight=".26mm">
                <v:stroke joinstyle="miter"/>
              </v:line>
            </w:pict>
          </mc:Fallback>
        </mc:AlternateContent>
      </w:r>
      <w:r w:rsidRPr="00B73624">
        <w:rPr>
          <w:sz w:val="20"/>
          <w:szCs w:val="20"/>
        </w:rPr>
        <mc:AlternateContent>
          <mc:Choice Requires="wps">
            <w:drawing>
              <wp:anchor distT="0" distB="0" distL="114300" distR="114300" simplePos="0" relativeHeight="252112896" behindDoc="0" locked="0" layoutInCell="1" allowOverlap="1">
                <wp:simplePos x="0" y="0"/>
                <wp:positionH relativeFrom="column">
                  <wp:posOffset>3031490</wp:posOffset>
                </wp:positionH>
                <wp:positionV relativeFrom="paragraph">
                  <wp:posOffset>67945</wp:posOffset>
                </wp:positionV>
                <wp:extent cx="0" cy="182880"/>
                <wp:effectExtent l="8255" t="6985" r="10795" b="10160"/>
                <wp:wrapNone/>
                <wp:docPr id="1068" name="Прямая соединительная линия 10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2880"/>
                        </a:xfrm>
                        <a:prstGeom prst="line">
                          <a:avLst/>
                        </a:prstGeom>
                        <a:noFill/>
                        <a:ln w="936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1068" o:spid="_x0000_s1026" style="position:absolute;z-index:252112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8.7pt,5.35pt" to="238.7pt,1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" strokeweight=".26mm">
                <v:stroke joinstyle="miter"/>
              </v:line>
            </w:pict>
          </mc:Fallback>
        </mc:AlternateContent>
      </w:r>
      <w:r w:rsidRPr="00B73624">
        <w:rPr>
          <w:sz w:val="20"/>
          <w:szCs w:val="20"/>
        </w:rPr>
        <mc:AlternateContent>
          <mc:Choice Requires="wps">
            <w:drawing>
              <wp:anchor distT="0" distB="0" distL="114300" distR="114300" simplePos="0" relativeHeight="252123136" behindDoc="0" locked="0" layoutInCell="1" allowOverlap="1">
                <wp:simplePos x="0" y="0"/>
                <wp:positionH relativeFrom="column">
                  <wp:posOffset>4128770</wp:posOffset>
                </wp:positionH>
                <wp:positionV relativeFrom="paragraph">
                  <wp:posOffset>159385</wp:posOffset>
                </wp:positionV>
                <wp:extent cx="274320" cy="0"/>
                <wp:effectExtent l="10160" t="60325" r="20320" b="53975"/>
                <wp:wrapNone/>
                <wp:docPr id="1067" name="Прямая соединительная линия 10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74320" cy="0"/>
                        </a:xfrm>
                        <a:prstGeom prst="line">
                          <a:avLst/>
                        </a:prstGeom>
                        <a:noFill/>
                        <a:ln w="9360">
                          <a:solidFill>
                            <a:srgbClr val="000000"/>
                          </a:solidFill>
                          <a:miter lim="800000"/>
                          <a:headEnd type="triangle" w="med" len="me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1067" o:spid="_x0000_s1026" style="position:absolute;flip:x;z-index:252123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5.1pt,12.55pt" to="346.7pt,1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" strokeweight=".26mm">
                <v:stroke startarrow="block" joinstyle="miter"/>
              </v:line>
            </w:pict>
          </mc:Fallback>
        </mc:AlternateContent>
      </w:r>
      <w:r w:rsidRPr="00B73624">
        <w:rPr>
          <w:sz w:val="20"/>
          <w:szCs w:val="20"/>
        </w:rPr>
        <mc:AlternateContent>
          <mc:Choice Requires="wps">
            <w:drawing>
              <wp:anchor distT="0" distB="0" distL="114300" distR="114300" simplePos="0" relativeHeight="252124160" behindDoc="0" locked="0" layoutInCell="1" allowOverlap="1">
                <wp:simplePos x="0" y="0"/>
                <wp:positionH relativeFrom="column">
                  <wp:posOffset>3214370</wp:posOffset>
                </wp:positionH>
                <wp:positionV relativeFrom="paragraph">
                  <wp:posOffset>159385</wp:posOffset>
                </wp:positionV>
                <wp:extent cx="274320" cy="0"/>
                <wp:effectExtent l="19685" t="60325" r="10795" b="53975"/>
                <wp:wrapNone/>
                <wp:docPr id="1066" name="Прямая соединительная линия 10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4320" cy="0"/>
                        </a:xfrm>
                        <a:prstGeom prst="line">
                          <a:avLst/>
                        </a:prstGeom>
                        <a:noFill/>
                        <a:ln w="9360">
                          <a:solidFill>
                            <a:srgbClr val="000000"/>
                          </a:solidFill>
                          <a:miter lim="800000"/>
                          <a:headEnd type="triangle" w="med" len="me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1066" o:spid="_x0000_s1026" style="position:absolute;z-index:252124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3.1pt,12.55pt" to="274.7pt,1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" strokeweight=".26mm">
                <v:stroke startarrow="block" joinstyle="miter"/>
              </v:line>
            </w:pict>
          </mc:Fallback>
        </mc:AlternateContent>
      </w:r>
      <w:r w:rsidRPr="00B73624">
        <w:rPr>
          <w:sz w:val="20"/>
          <w:szCs w:val="20"/>
        </w:rPr>
        <mc:AlternateContent>
          <mc:Choice Requires="wps">
            <w:drawing>
              <wp:anchor distT="0" distB="0" distL="114300" distR="114300" simplePos="0" relativeHeight="252125184" behindDoc="0" locked="0" layoutInCell="1" allowOverlap="1">
                <wp:simplePos x="0" y="0"/>
                <wp:positionH relativeFrom="column">
                  <wp:posOffset>3488690</wp:posOffset>
                </wp:positionH>
                <wp:positionV relativeFrom="paragraph">
                  <wp:posOffset>159385</wp:posOffset>
                </wp:positionV>
                <wp:extent cx="0" cy="182880"/>
                <wp:effectExtent l="55880" t="12700" r="58420" b="23495"/>
                <wp:wrapNone/>
                <wp:docPr id="1065" name="Прямая соединительная линия 10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2880"/>
                        </a:xfrm>
                        <a:prstGeom prst="line">
                          <a:avLst/>
                        </a:prstGeom>
                        <a:noFill/>
                        <a:ln w="9360">
                          <a:solidFill>
                            <a:srgbClr val="000000"/>
                          </a:solidFill>
                          <a:miter lim="800000"/>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1065" o:spid="_x0000_s1026" style="position:absolute;z-index:252125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4.7pt,12.55pt" to="274.7pt,2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" strokeweight=".26mm">
                <v:stroke endarrow="block" joinstyle="miter"/>
              </v:line>
            </w:pict>
          </mc:Fallback>
        </mc:AlternateContent>
      </w:r>
      <w:r w:rsidRPr="00B73624">
        <w:rPr>
          <w:sz w:val="20"/>
          <w:szCs w:val="20"/>
        </w:rPr>
        <mc:AlternateContent>
          <mc:Choice Requires="wps">
            <w:drawing>
              <wp:anchor distT="0" distB="0" distL="114300" distR="114300" simplePos="0" relativeHeight="252126208" behindDoc="0" locked="0" layoutInCell="1" allowOverlap="1">
                <wp:simplePos x="0" y="0"/>
                <wp:positionH relativeFrom="column">
                  <wp:posOffset>4128770</wp:posOffset>
                </wp:positionH>
                <wp:positionV relativeFrom="paragraph">
                  <wp:posOffset>159385</wp:posOffset>
                </wp:positionV>
                <wp:extent cx="0" cy="182880"/>
                <wp:effectExtent l="57785" t="12700" r="56515" b="23495"/>
                <wp:wrapNone/>
                <wp:docPr id="1064" name="Прямая соединительная линия 10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2880"/>
                        </a:xfrm>
                        <a:prstGeom prst="line">
                          <a:avLst/>
                        </a:prstGeom>
                        <a:noFill/>
                        <a:ln w="9360">
                          <a:solidFill>
                            <a:srgbClr val="000000"/>
                          </a:solidFill>
                          <a:miter lim="800000"/>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1064" o:spid="_x0000_s1026" style="position:absolute;z-index:252126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5.1pt,12.55pt" to="325.1pt,2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" strokeweight=".26mm">
                <v:stroke endarrow="block" joinstyle="miter"/>
              </v:line>
            </w:pict>
          </mc:Fallback>
        </mc:AlternateContent>
      </w:r>
      <w:r w:rsidRPr="00B73624">
        <w:rPr>
          <w:sz w:val="20"/>
          <w:szCs w:val="20"/>
        </w:rPr>
        <mc:AlternateContent>
          <mc:Choice Requires="wps">
            <w:drawing>
              <wp:anchor distT="0" distB="0" distL="114300" distR="114300" simplePos="0" relativeHeight="252130304" behindDoc="0" locked="0" layoutInCell="1" allowOverlap="1">
                <wp:simplePos x="0" y="0"/>
                <wp:positionH relativeFrom="column">
                  <wp:posOffset>2482850</wp:posOffset>
                </wp:positionH>
                <wp:positionV relativeFrom="paragraph">
                  <wp:posOffset>159385</wp:posOffset>
                </wp:positionV>
                <wp:extent cx="274320" cy="0"/>
                <wp:effectExtent l="12065" t="60325" r="18415" b="53975"/>
                <wp:wrapNone/>
                <wp:docPr id="1063" name="Прямая соединительная линия 10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4320" cy="0"/>
                        </a:xfrm>
                        <a:prstGeom prst="line">
                          <a:avLst/>
                        </a:prstGeom>
                        <a:noFill/>
                        <a:ln w="9360">
                          <a:solidFill>
                            <a:srgbClr val="000000"/>
                          </a:solidFill>
                          <a:miter lim="800000"/>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1063" o:spid="_x0000_s1026" style="position:absolute;z-index:252130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5.5pt,12.55pt" to="217.1pt,1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" strokeweight=".26mm">
                <v:stroke endarrow="block" joinstyle="miter"/>
              </v:line>
            </w:pict>
          </mc:Fallback>
        </mc:AlternateContent>
      </w:r>
      <w:r w:rsidRPr="00B73624">
        <w:rPr>
          <w:sz w:val="20"/>
          <w:szCs w:val="20"/>
        </w:rPr>
        <mc:AlternateContent>
          <mc:Choice Requires="wps">
            <w:drawing>
              <wp:anchor distT="0" distB="0" distL="114300" distR="114300" simplePos="0" relativeHeight="252132352" behindDoc="0" locked="0" layoutInCell="1" allowOverlap="1">
                <wp:simplePos x="0" y="0"/>
                <wp:positionH relativeFrom="column">
                  <wp:posOffset>4860290</wp:posOffset>
                </wp:positionH>
                <wp:positionV relativeFrom="paragraph">
                  <wp:posOffset>159385</wp:posOffset>
                </wp:positionV>
                <wp:extent cx="457200" cy="0"/>
                <wp:effectExtent l="17780" t="60325" r="10795" b="53975"/>
                <wp:wrapNone/>
                <wp:docPr id="1062" name="Прямая соединительная линия 10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57200" cy="0"/>
                        </a:xfrm>
                        <a:prstGeom prst="line">
                          <a:avLst/>
                        </a:prstGeom>
                        <a:noFill/>
                        <a:ln w="9360">
                          <a:solidFill>
                            <a:srgbClr val="000000"/>
                          </a:solidFill>
                          <a:miter lim="800000"/>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1062" o:spid="_x0000_s1026" style="position:absolute;flip:x;z-index:252132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82.7pt,12.55pt" to="418.7pt,1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" strokeweight=".26mm">
                <v:stroke endarrow="block" joinstyle="miter"/>
              </v:line>
            </w:pict>
          </mc:Fallback>
        </mc:AlternateContent>
      </w:r>
      <w:r w:rsidRPr="00B73624">
        <w:rPr>
          <w:sz w:val="20"/>
          <w:szCs w:val="20"/>
        </w:rPr>
        <mc:AlternateContent>
          <mc:Choice Requires="wps">
            <w:drawing>
              <wp:anchor distT="0" distB="0" distL="114300" distR="114300" simplePos="0" relativeHeight="252134400" behindDoc="0" locked="0" layoutInCell="1" allowOverlap="1">
                <wp:simplePos x="0" y="0"/>
                <wp:positionH relativeFrom="column">
                  <wp:posOffset>2757170</wp:posOffset>
                </wp:positionH>
                <wp:positionV relativeFrom="paragraph">
                  <wp:posOffset>67945</wp:posOffset>
                </wp:positionV>
                <wp:extent cx="274320" cy="182880"/>
                <wp:effectExtent l="10160" t="6985" r="10795" b="10160"/>
                <wp:wrapNone/>
                <wp:docPr id="1061" name="Прямая соединительная линия 10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74320" cy="182880"/>
                        </a:xfrm>
                        <a:prstGeom prst="line">
                          <a:avLst/>
                        </a:prstGeom>
                        <a:noFill/>
                        <a:ln w="936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1061" o:spid="_x0000_s1026" style="position:absolute;flip:y;z-index:252134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7.1pt,5.35pt" to="238.7pt,1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" strokeweight=".26mm">
                <v:stroke joinstyle="miter"/>
              </v:line>
            </w:pict>
          </mc:Fallback>
        </mc:AlternateContent>
      </w:r>
      <w:r w:rsidRPr="00B73624">
        <w:rPr>
          <w:sz w:val="20"/>
          <w:szCs w:val="20"/>
        </w:rPr>
        <mc:AlternateContent>
          <mc:Choice Requires="wps">
            <w:drawing>
              <wp:anchor distT="0" distB="0" distL="114300" distR="114300" simplePos="0" relativeHeight="252135424" behindDoc="0" locked="0" layoutInCell="1" allowOverlap="1">
                <wp:simplePos x="0" y="0"/>
                <wp:positionH relativeFrom="column">
                  <wp:posOffset>4585970</wp:posOffset>
                </wp:positionH>
                <wp:positionV relativeFrom="paragraph">
                  <wp:posOffset>67945</wp:posOffset>
                </wp:positionV>
                <wp:extent cx="274320" cy="182880"/>
                <wp:effectExtent l="10160" t="6985" r="10795" b="10160"/>
                <wp:wrapNone/>
                <wp:docPr id="1060" name="Прямая соединительная линия 10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74320" cy="182880"/>
                        </a:xfrm>
                        <a:prstGeom prst="line">
                          <a:avLst/>
                        </a:prstGeom>
                        <a:noFill/>
                        <a:ln w="936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1060" o:spid="_x0000_s1026" style="position:absolute;flip:y;z-index:252135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1.1pt,5.35pt" to="382.7pt,1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" strokeweight=".26mm">
                <v:stroke joinstyle="miter"/>
              </v:line>
            </w:pict>
          </mc:Fallback>
        </mc:AlternateContent>
      </w:r>
      <w:r w:rsidRPr="00B73624">
        <w:rPr>
          <w:i/>
          <w:sz w:val="20"/>
          <w:szCs w:val="20"/>
          <w:lang w:val="en-US"/>
        </w:rPr>
        <w:t>end;</w:t>
      </w:r>
    </w:p>
    <w:p w:rsidR="00B73624" w:rsidRPr="00B73624" w:rsidRDefault="00B73624" w:rsidP="00B73624">
      <w:pPr>
        <w:spacing w:after="0" w:line="240" w:lineRule="auto"/>
        <w:rPr>
          <w:i/>
          <w:sz w:val="20"/>
          <w:szCs w:val="20"/>
          <w:lang w:val="en-US"/>
        </w:rPr>
      </w:pPr>
      <w:r w:rsidRPr="00B73624">
        <w:rPr>
          <w:sz w:val="20"/>
          <w:szCs w:val="20"/>
        </w:rPr>
        <mc:AlternateContent>
          <mc:Choice Requires="wps">
            <w:drawing>
              <wp:anchor distT="0" distB="0" distL="114300" distR="114300" simplePos="0" relativeHeight="252101632" behindDoc="0" locked="0" layoutInCell="1" allowOverlap="1">
                <wp:simplePos x="0" y="0"/>
                <wp:positionH relativeFrom="column">
                  <wp:posOffset>3031490</wp:posOffset>
                </wp:positionH>
                <wp:positionV relativeFrom="paragraph">
                  <wp:posOffset>167005</wp:posOffset>
                </wp:positionV>
                <wp:extent cx="548640" cy="365760"/>
                <wp:effectExtent l="8255" t="5080" r="5080" b="10160"/>
                <wp:wrapNone/>
                <wp:docPr id="1059" name="Прямоугольник 10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 cy="365760"/>
                        </a:xfrm>
                        <a:prstGeom prst="rect">
                          <a:avLst/>
                        </a:prstGeom>
                        <a:noFill/>
                        <a:ln w="936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Прямоугольник 1059" o:spid="_x0000_s1026" style="position:absolute;margin-left:238.7pt;margin-top:13.15pt;width:43.2pt;height:28.8pt;z-index:25210163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" filled="f" strokeweight=".26mm"/>
            </w:pict>
          </mc:Fallback>
        </mc:AlternateContent>
      </w:r>
      <w:r w:rsidRPr="00B73624">
        <w:rPr>
          <w:sz w:val="20"/>
          <w:szCs w:val="20"/>
        </w:rPr>
        <mc:AlternateContent>
          <mc:Choice Requires="wps">
            <w:drawing>
              <wp:anchor distT="0" distB="0" distL="114300" distR="114300" simplePos="0" relativeHeight="252103680" behindDoc="0" locked="0" layoutInCell="1" allowOverlap="1">
                <wp:simplePos x="0" y="0"/>
                <wp:positionH relativeFrom="column">
                  <wp:posOffset>4037330</wp:posOffset>
                </wp:positionH>
                <wp:positionV relativeFrom="paragraph">
                  <wp:posOffset>167005</wp:posOffset>
                </wp:positionV>
                <wp:extent cx="548640" cy="365760"/>
                <wp:effectExtent l="13970" t="5080" r="8890" b="10160"/>
                <wp:wrapNone/>
                <wp:docPr id="1058" name="Прямоугольник 10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 cy="365760"/>
                        </a:xfrm>
                        <a:prstGeom prst="rect">
                          <a:avLst/>
                        </a:prstGeom>
                        <a:noFill/>
                        <a:ln w="936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Прямоугольник 1058" o:spid="_x0000_s1026" style="position:absolute;margin-left:317.9pt;margin-top:13.15pt;width:43.2pt;height:28.8pt;z-index:25210368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" filled="f" strokeweight=".26mm"/>
            </w:pict>
          </mc:Fallback>
        </mc:AlternateContent>
      </w:r>
      <w:r w:rsidRPr="00B73624">
        <w:rPr>
          <w:i/>
          <w:sz w:val="20"/>
          <w:szCs w:val="20"/>
          <w:lang w:val="en-US"/>
        </w:rPr>
        <w:t>if g^.R_Son=nil then begin</w:t>
      </w:r>
    </w:p>
    <w:p w:rsidR="00B73624" w:rsidRPr="00B73624" w:rsidRDefault="00B73624" w:rsidP="00B73624">
      <w:pPr>
        <w:spacing w:after="0" w:line="240" w:lineRule="auto"/>
        <w:rPr>
          <w:i/>
          <w:sz w:val="20"/>
          <w:szCs w:val="20"/>
          <w:lang w:val="en-US"/>
        </w:rPr>
      </w:pPr>
      <w:r w:rsidRPr="00B73624">
        <w:rPr>
          <w:i/>
          <w:sz w:val="20"/>
          <w:szCs w:val="20"/>
          <w:lang w:val="en-US"/>
        </w:rPr>
        <w:t>g:=t;</w:t>
      </w:r>
    </w:p>
    <w:p w:rsidR="00B73624" w:rsidRPr="00B73624" w:rsidRDefault="00B73624" w:rsidP="00B73624">
      <w:pPr>
        <w:spacing w:after="0" w:line="240" w:lineRule="auto"/>
        <w:rPr>
          <w:i/>
          <w:sz w:val="20"/>
          <w:szCs w:val="20"/>
          <w:lang w:val="en-US"/>
        </w:rPr>
      </w:pPr>
      <w:r w:rsidRPr="00B73624">
        <w:rPr>
          <w:sz w:val="20"/>
          <w:szCs w:val="20"/>
        </w:rPr>
        <mc:AlternateContent>
          <mc:Choice Requires="wps">
            <w:drawing>
              <wp:anchor distT="0" distB="0" distL="114300" distR="114300" simplePos="0" relativeHeight="252108800" behindDoc="0" locked="0" layoutInCell="1" allowOverlap="1">
                <wp:simplePos x="0" y="0"/>
                <wp:positionH relativeFrom="column">
                  <wp:posOffset>4037330</wp:posOffset>
                </wp:positionH>
                <wp:positionV relativeFrom="paragraph">
                  <wp:posOffset>-635</wp:posOffset>
                </wp:positionV>
                <wp:extent cx="548640" cy="0"/>
                <wp:effectExtent l="13970" t="6985" r="8890" b="12065"/>
                <wp:wrapNone/>
                <wp:docPr id="1057" name="Прямая соединительная линия 10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 cy="0"/>
                        </a:xfrm>
                        <a:prstGeom prst="line">
                          <a:avLst/>
                        </a:prstGeom>
                        <a:noFill/>
                        <a:ln w="936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1057" o:spid="_x0000_s1026" style="position:absolute;z-index:252108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7.9pt,-.05pt" to="361.1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" strokeweight=".26mm">
                <v:stroke joinstyle="miter"/>
              </v:line>
            </w:pict>
          </mc:Fallback>
        </mc:AlternateContent>
      </w:r>
      <w:r w:rsidRPr="00B73624">
        <w:rPr>
          <w:sz w:val="20"/>
          <w:szCs w:val="20"/>
        </w:rPr>
        <mc:AlternateContent>
          <mc:Choice Requires="wps">
            <w:drawing>
              <wp:anchor distT="0" distB="0" distL="114300" distR="114300" simplePos="0" relativeHeight="252110848" behindDoc="0" locked="0" layoutInCell="1" allowOverlap="1">
                <wp:simplePos x="0" y="0"/>
                <wp:positionH relativeFrom="column">
                  <wp:posOffset>3031490</wp:posOffset>
                </wp:positionH>
                <wp:positionV relativeFrom="paragraph">
                  <wp:posOffset>-635</wp:posOffset>
                </wp:positionV>
                <wp:extent cx="548640" cy="0"/>
                <wp:effectExtent l="8255" t="6985" r="5080" b="12065"/>
                <wp:wrapNone/>
                <wp:docPr id="1056" name="Прямая соединительная линия 10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 cy="0"/>
                        </a:xfrm>
                        <a:prstGeom prst="line">
                          <a:avLst/>
                        </a:prstGeom>
                        <a:noFill/>
                        <a:ln w="936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1056" o:spid="_x0000_s1026" style="position:absolute;z-index:252110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8.7pt,-.05pt" to="281.9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" strokeweight=".26mm">
                <v:stroke joinstyle="miter"/>
              </v:line>
            </w:pict>
          </mc:Fallback>
        </mc:AlternateContent>
      </w:r>
      <w:r w:rsidRPr="00B73624">
        <w:rPr>
          <w:sz w:val="20"/>
          <w:szCs w:val="20"/>
        </w:rPr>
        <mc:AlternateContent>
          <mc:Choice Requires="wps">
            <w:drawing>
              <wp:anchor distT="0" distB="0" distL="114300" distR="114300" simplePos="0" relativeHeight="252114944" behindDoc="0" locked="0" layoutInCell="1" allowOverlap="1">
                <wp:simplePos x="0" y="0"/>
                <wp:positionH relativeFrom="column">
                  <wp:posOffset>4311650</wp:posOffset>
                </wp:positionH>
                <wp:positionV relativeFrom="paragraph">
                  <wp:posOffset>-635</wp:posOffset>
                </wp:positionV>
                <wp:extent cx="0" cy="182880"/>
                <wp:effectExtent l="12065" t="6985" r="6985" b="10160"/>
                <wp:wrapNone/>
                <wp:docPr id="1055" name="Прямая соединительная линия 10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2880"/>
                        </a:xfrm>
                        <a:prstGeom prst="line">
                          <a:avLst/>
                        </a:prstGeom>
                        <a:noFill/>
                        <a:ln w="936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1055" o:spid="_x0000_s1026" style="position:absolute;z-index:252114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9.5pt,-.05pt" to="339.5pt,1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" strokeweight=".26mm">
                <v:stroke joinstyle="miter"/>
              </v:line>
            </w:pict>
          </mc:Fallback>
        </mc:AlternateContent>
      </w:r>
      <w:r w:rsidRPr="00B73624">
        <w:rPr>
          <w:sz w:val="20"/>
          <w:szCs w:val="20"/>
        </w:rPr>
        <mc:AlternateContent>
          <mc:Choice Requires="wps">
            <w:drawing>
              <wp:anchor distT="0" distB="0" distL="114300" distR="114300" simplePos="0" relativeHeight="252116992" behindDoc="0" locked="0" layoutInCell="1" allowOverlap="1">
                <wp:simplePos x="0" y="0"/>
                <wp:positionH relativeFrom="column">
                  <wp:posOffset>3305810</wp:posOffset>
                </wp:positionH>
                <wp:positionV relativeFrom="paragraph">
                  <wp:posOffset>-635</wp:posOffset>
                </wp:positionV>
                <wp:extent cx="0" cy="182880"/>
                <wp:effectExtent l="6350" t="6985" r="12700" b="10160"/>
                <wp:wrapNone/>
                <wp:docPr id="1054" name="Прямая соединительная линия 10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2880"/>
                        </a:xfrm>
                        <a:prstGeom prst="line">
                          <a:avLst/>
                        </a:prstGeom>
                        <a:noFill/>
                        <a:ln w="936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1054" o:spid="_x0000_s1026" style="position:absolute;z-index:252116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0.3pt,-.05pt" to="260.3pt,1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" strokeweight=".26mm">
                <v:stroke joinstyle="miter"/>
              </v:line>
            </w:pict>
          </mc:Fallback>
        </mc:AlternateContent>
      </w:r>
      <w:r w:rsidRPr="00B73624">
        <w:rPr>
          <w:i/>
          <w:sz w:val="20"/>
          <w:szCs w:val="20"/>
          <w:lang w:val="en-US"/>
        </w:rPr>
        <w:t>t:=t^.L_Son;</w:t>
      </w:r>
    </w:p>
    <w:p w:rsidR="00B73624" w:rsidRPr="00B73624" w:rsidRDefault="00B73624" w:rsidP="00B73624">
      <w:pPr>
        <w:spacing w:after="0" w:line="240" w:lineRule="auto"/>
        <w:rPr>
          <w:i/>
          <w:sz w:val="20"/>
          <w:szCs w:val="20"/>
          <w:lang w:val="en-US"/>
        </w:rPr>
      </w:pPr>
      <w:r w:rsidRPr="00B73624">
        <w:rPr>
          <w:i/>
          <w:sz w:val="20"/>
          <w:szCs w:val="20"/>
          <w:lang w:val="en-US"/>
        </w:rPr>
        <w:t>dispose(g);</w:t>
      </w:r>
    </w:p>
    <w:p w:rsidR="00B73624" w:rsidRPr="00B73624" w:rsidRDefault="00B73624" w:rsidP="00B73624">
      <w:pPr>
        <w:spacing w:after="0" w:line="240" w:lineRule="auto"/>
        <w:rPr>
          <w:i/>
          <w:sz w:val="20"/>
          <w:szCs w:val="20"/>
        </w:rPr>
      </w:pPr>
      <w:r w:rsidRPr="00B73624">
        <w:rPr>
          <w:i/>
          <w:sz w:val="20"/>
          <w:szCs w:val="20"/>
          <w:lang w:val="en-US"/>
        </w:rPr>
        <w:t>end</w:t>
      </w:r>
      <w:r w:rsidRPr="00B73624">
        <w:rPr>
          <w:i/>
          <w:sz w:val="20"/>
          <w:szCs w:val="20"/>
        </w:rPr>
        <w:t>;</w:t>
      </w:r>
    </w:p>
    <w:p w:rsidR="00B73624" w:rsidRPr="00B73624" w:rsidRDefault="00B73624" w:rsidP="00B73624">
      <w:pPr>
        <w:spacing w:after="0" w:line="240" w:lineRule="auto"/>
        <w:rPr>
          <w:sz w:val="20"/>
          <w:szCs w:val="20"/>
        </w:rPr>
      </w:pPr>
      <w:r w:rsidRPr="00B73624">
        <w:rPr>
          <w:sz w:val="20"/>
          <w:szCs w:val="20"/>
        </w:rPr>
        <w:t>Случай а) является частным случаем этого алгоритма.</w:t>
      </w:r>
    </w:p>
    <w:p w:rsidR="00B73624" w:rsidRPr="00B73624" w:rsidRDefault="00B73624" w:rsidP="00B73624">
      <w:pPr>
        <w:spacing w:after="0" w:line="240" w:lineRule="auto"/>
        <w:rPr>
          <w:sz w:val="20"/>
          <w:szCs w:val="20"/>
        </w:rPr>
      </w:pPr>
      <w:r w:rsidRPr="00B73624">
        <w:rPr>
          <w:sz w:val="20"/>
          <w:szCs w:val="20"/>
        </w:rPr>
        <w:t>Случай в):  r указывает на элемент, не имеющий правого поддерева.</w:t>
      </w:r>
    </w:p>
    <w:p w:rsidR="00B73624" w:rsidRPr="00B73624" w:rsidRDefault="00B73624" w:rsidP="00B73624">
      <w:pPr>
        <w:spacing w:after="0" w:line="240" w:lineRule="auto"/>
        <w:rPr>
          <w:i/>
          <w:sz w:val="20"/>
          <w:szCs w:val="20"/>
          <w:lang w:val="en-US"/>
        </w:rPr>
      </w:pPr>
      <w:r w:rsidRPr="00B73624">
        <w:rPr>
          <w:sz w:val="20"/>
          <w:szCs w:val="20"/>
        </w:rPr>
        <mc:AlternateContent>
          <mc:Choice Requires="wps">
            <w:drawing>
              <wp:anchor distT="0" distB="0" distL="114300" distR="114300" simplePos="0" relativeHeight="252147712" behindDoc="0" locked="0" layoutInCell="1" allowOverlap="1">
                <wp:simplePos x="0" y="0"/>
                <wp:positionH relativeFrom="column">
                  <wp:posOffset>3671570</wp:posOffset>
                </wp:positionH>
                <wp:positionV relativeFrom="paragraph">
                  <wp:posOffset>128905</wp:posOffset>
                </wp:positionV>
                <wp:extent cx="548640" cy="365760"/>
                <wp:effectExtent l="10160" t="12700" r="12700" b="12065"/>
                <wp:wrapNone/>
                <wp:docPr id="1053" name="Прямоугольник 10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 cy="365760"/>
                        </a:xfrm>
                        <a:prstGeom prst="rect">
                          <a:avLst/>
                        </a:prstGeom>
                        <a:noFill/>
                        <a:ln w="936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Прямоугольник 1053" o:spid="_x0000_s1026" style="position:absolute;margin-left:289.1pt;margin-top:10.15pt;width:43.2pt;height:28.8pt;z-index:25214771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" filled="f" strokeweight=".26mm"/>
            </w:pict>
          </mc:Fallback>
        </mc:AlternateContent>
      </w:r>
      <w:r w:rsidRPr="00B73624">
        <w:rPr>
          <w:i/>
          <w:sz w:val="20"/>
          <w:szCs w:val="20"/>
          <w:lang w:val="en-US"/>
        </w:rPr>
        <w:t>g:=t;</w:t>
      </w:r>
    </w:p>
    <w:p w:rsidR="00B73624" w:rsidRPr="00B73624" w:rsidRDefault="00B73624" w:rsidP="00B73624">
      <w:pPr>
        <w:spacing w:after="0" w:line="240" w:lineRule="auto"/>
        <w:rPr>
          <w:i/>
          <w:sz w:val="20"/>
          <w:szCs w:val="20"/>
          <w:lang w:val="en-US"/>
        </w:rPr>
      </w:pPr>
      <w:r w:rsidRPr="00B73624">
        <w:rPr>
          <w:sz w:val="20"/>
          <w:szCs w:val="20"/>
        </w:rPr>
        <mc:AlternateContent>
          <mc:Choice Requires="wps">
            <w:drawing>
              <wp:anchor distT="0" distB="0" distL="114300" distR="114300" simplePos="0" relativeHeight="252148736" behindDoc="0" locked="0" layoutInCell="1" allowOverlap="1">
                <wp:simplePos x="0" y="0"/>
                <wp:positionH relativeFrom="column">
                  <wp:posOffset>3671570</wp:posOffset>
                </wp:positionH>
                <wp:positionV relativeFrom="paragraph">
                  <wp:posOffset>136525</wp:posOffset>
                </wp:positionV>
                <wp:extent cx="548640" cy="0"/>
                <wp:effectExtent l="10160" t="5080" r="12700" b="13970"/>
                <wp:wrapNone/>
                <wp:docPr id="1052" name="Прямая соединительная линия 10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 cy="0"/>
                        </a:xfrm>
                        <a:prstGeom prst="line">
                          <a:avLst/>
                        </a:prstGeom>
                        <a:noFill/>
                        <a:ln w="936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1052" o:spid="_x0000_s1026" style="position:absolute;z-index:252148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9.1pt,10.75pt" to="332.3pt,1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" strokeweight=".26mm">
                <v:stroke joinstyle="miter"/>
              </v:line>
            </w:pict>
          </mc:Fallback>
        </mc:AlternateContent>
      </w:r>
      <w:r w:rsidRPr="00B73624">
        <w:rPr>
          <w:sz w:val="20"/>
          <w:szCs w:val="20"/>
        </w:rPr>
        <mc:AlternateContent>
          <mc:Choice Requires="wps">
            <w:drawing>
              <wp:anchor distT="0" distB="0" distL="114300" distR="114300" simplePos="0" relativeHeight="252149760" behindDoc="0" locked="0" layoutInCell="1" allowOverlap="1">
                <wp:simplePos x="0" y="0"/>
                <wp:positionH relativeFrom="column">
                  <wp:posOffset>3945890</wp:posOffset>
                </wp:positionH>
                <wp:positionV relativeFrom="paragraph">
                  <wp:posOffset>136525</wp:posOffset>
                </wp:positionV>
                <wp:extent cx="0" cy="182880"/>
                <wp:effectExtent l="8255" t="5080" r="10795" b="12065"/>
                <wp:wrapNone/>
                <wp:docPr id="1051" name="Прямая соединительная линия 10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2880"/>
                        </a:xfrm>
                        <a:prstGeom prst="line">
                          <a:avLst/>
                        </a:prstGeom>
                        <a:noFill/>
                        <a:ln w="936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1051" o:spid="_x0000_s1026" style="position:absolute;z-index:252149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0.7pt,10.75pt" to="310.7pt,2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" strokeweight=".26mm">
                <v:stroke joinstyle="miter"/>
              </v:line>
            </w:pict>
          </mc:Fallback>
        </mc:AlternateContent>
      </w:r>
      <w:r w:rsidRPr="00B73624">
        <w:rPr>
          <w:sz w:val="20"/>
          <w:szCs w:val="20"/>
        </w:rPr>
        <mc:AlternateContent>
          <mc:Choice Requires="wps">
            <w:drawing>
              <wp:anchor distT="0" distB="0" distL="114935" distR="114935" simplePos="0" relativeHeight="252155904" behindDoc="0" locked="0" layoutInCell="1" allowOverlap="1">
                <wp:simplePos x="0" y="0"/>
                <wp:positionH relativeFrom="column">
                  <wp:posOffset>3488690</wp:posOffset>
                </wp:positionH>
                <wp:positionV relativeFrom="paragraph">
                  <wp:posOffset>45085</wp:posOffset>
                </wp:positionV>
                <wp:extent cx="273685" cy="273685"/>
                <wp:effectExtent l="8255" t="8890" r="3810" b="3175"/>
                <wp:wrapNone/>
                <wp:docPr id="1050" name="Поле 10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685" cy="27368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54219" w:rsidRDefault="00054219" w:rsidP="00B73624">
                            <w:pPr>
                              <w:rPr>
                                <w:lang w:val="en-US"/>
                              </w:rPr>
                            </w:pPr>
                            <w:r>
                              <w:rPr>
                                <w:lang w:val="en-US"/>
                              </w:rPr>
                              <w:t>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Поле 1050" o:spid="_x0000_s1194" type="#_x0000_t202" style="position:absolute;margin-left:274.7pt;margin-top:3.55pt;width:21.55pt;height:21.55pt;z-index:252155904;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" stroked="f">
                <v:fill opacity="0"/>
                <v:textbox inset="0,0,0,0">
                  <w:txbxContent>
                    <w:p w:rsidR="00054219" w:rsidRDefault="00054219" w:rsidP="00B73624">
                      <w:pPr>
                        <w:rPr>
                          <w:lang w:val="en-US"/>
                        </w:rPr>
                      </w:pPr>
                      <w:r>
                        <w:rPr>
                          <w:lang w:val="en-US"/>
                        </w:rPr>
                        <w:t>t</w:t>
                      </w:r>
                    </w:p>
                  </w:txbxContent>
                </v:textbox>
              </v:shape>
            </w:pict>
          </mc:Fallback>
        </mc:AlternateContent>
      </w:r>
      <w:r w:rsidRPr="00B73624">
        <w:rPr>
          <w:i/>
          <w:sz w:val="20"/>
          <w:szCs w:val="20"/>
          <w:lang w:val="en-US"/>
        </w:rPr>
        <w:t>g^.key:=r^.key;</w:t>
      </w:r>
    </w:p>
    <w:p w:rsidR="00B73624" w:rsidRPr="00B73624" w:rsidRDefault="00B73624" w:rsidP="00B73624">
      <w:pPr>
        <w:spacing w:after="0" w:line="240" w:lineRule="auto"/>
        <w:rPr>
          <w:i/>
          <w:sz w:val="20"/>
          <w:szCs w:val="20"/>
          <w:lang w:val="en-US"/>
        </w:rPr>
      </w:pPr>
      <w:r w:rsidRPr="00B73624">
        <w:rPr>
          <w:sz w:val="20"/>
          <w:szCs w:val="20"/>
        </w:rPr>
        <mc:AlternateContent>
          <mc:Choice Requires="wps">
            <w:drawing>
              <wp:anchor distT="0" distB="0" distL="114935" distR="114935" simplePos="0" relativeHeight="252144640" behindDoc="0" locked="0" layoutInCell="1" allowOverlap="1">
                <wp:simplePos x="0" y="0"/>
                <wp:positionH relativeFrom="column">
                  <wp:posOffset>2933700</wp:posOffset>
                </wp:positionH>
                <wp:positionV relativeFrom="paragraph">
                  <wp:posOffset>46355</wp:posOffset>
                </wp:positionV>
                <wp:extent cx="560705" cy="377825"/>
                <wp:effectExtent l="5715" t="13970" r="5080" b="8255"/>
                <wp:wrapNone/>
                <wp:docPr id="1049" name="Поле 10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0705" cy="377825"/>
                        </a:xfrm>
                        <a:prstGeom prst="rect">
                          <a:avLst/>
                        </a:prstGeom>
                        <a:solidFill>
                          <a:srgbClr val="FFFFFF">
                            <a:alpha val="0"/>
                          </a:srgbClr>
                        </a:solidFill>
                        <a:ln w="6350" cmpd="sng">
                          <a:solidFill>
                            <a:srgbClr val="000000"/>
                          </a:solidFill>
                          <a:prstDash val="solid"/>
                          <a:miter lim="800000"/>
                          <a:headEnd/>
                          <a:tailEnd/>
                        </a:ln>
                      </wps:spPr>
                      <wps:txbx>
                        <w:txbxContent>
                          <w:p w:rsidR="00054219" w:rsidRDefault="00054219" w:rsidP="00B73624">
                            <w:pPr>
                              <w:jc w:val="center"/>
                            </w:pPr>
                            <w:r>
                              <w:t>К</w:t>
                            </w:r>
                          </w:p>
                        </w:txbxContent>
                      </wps:txbx>
                      <wps:bodyPr rot="0" vert="horz" wrap="square" lIns="94615" tIns="48895" rIns="94615" bIns="48895" anchor="t" anchorCtr="0" upright="1">
                        <a:noAutofit/>
                      </wps:bodyPr>
                    </wps:wsp>
                  </a:graphicData>
                </a:graphic>
                <wp14:sizeRelH relativeFrom="page">
                  <wp14:pctWidth>0</wp14:pctWidth>
                </wp14:sizeRelH>
                <wp14:sizeRelV relativeFrom="page">
                  <wp14:pctHeight>0</wp14:pctHeight>
                </wp14:sizeRelV>
              </wp:anchor>
            </w:drawing>
          </mc:Choice>
          <mc:Fallback>
            <w:pict>
              <v:shape id="Поле 1049" o:spid="_x0000_s1195" type="#_x0000_t202" style="position:absolute;margin-left:231pt;margin-top:3.65pt;width:44.15pt;height:29.75pt;z-index:252144640;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" strokeweight=".5pt">
                <v:fill opacity="0"/>
                <v:textbox inset="7.45pt,3.85pt,7.45pt,3.85pt">
                  <w:txbxContent>
                    <w:p w:rsidR="00054219" w:rsidRDefault="00054219" w:rsidP="00B73624">
                      <w:pPr>
                        <w:jc w:val="center"/>
                      </w:pPr>
                      <w:r>
                        <w:t>К</w:t>
                      </w:r>
                    </w:p>
                  </w:txbxContent>
                </v:textbox>
              </v:shape>
            </w:pict>
          </mc:Fallback>
        </mc:AlternateContent>
      </w:r>
      <w:r w:rsidRPr="00B73624">
        <w:rPr>
          <w:sz w:val="20"/>
          <w:szCs w:val="20"/>
        </w:rPr>
        <mc:AlternateContent>
          <mc:Choice Requires="wps">
            <w:drawing>
              <wp:anchor distT="0" distB="0" distL="114300" distR="114300" simplePos="0" relativeHeight="252150784" behindDoc="0" locked="0" layoutInCell="1" allowOverlap="1">
                <wp:simplePos x="0" y="0"/>
                <wp:positionH relativeFrom="column">
                  <wp:posOffset>3488690</wp:posOffset>
                </wp:positionH>
                <wp:positionV relativeFrom="paragraph">
                  <wp:posOffset>52705</wp:posOffset>
                </wp:positionV>
                <wp:extent cx="274320" cy="91440"/>
                <wp:effectExtent l="36830" t="58420" r="31750" b="59690"/>
                <wp:wrapNone/>
                <wp:docPr id="1048" name="Прямая соединительная линия 10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74320" cy="91440"/>
                        </a:xfrm>
                        <a:prstGeom prst="line">
                          <a:avLst/>
                        </a:prstGeom>
                        <a:noFill/>
                        <a:ln w="9360">
                          <a:solidFill>
                            <a:srgbClr val="000000"/>
                          </a:solidFill>
                          <a:miter lim="800000"/>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1048" o:spid="_x0000_s1026" style="position:absolute;flip:x;z-index:252150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4.7pt,4.15pt" to="296.3pt,1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" strokeweight=".26mm">
                <v:stroke startarrow="block" endarrow="block" joinstyle="miter"/>
              </v:line>
            </w:pict>
          </mc:Fallback>
        </mc:AlternateContent>
      </w:r>
      <w:r w:rsidRPr="00B73624">
        <w:rPr>
          <w:sz w:val="20"/>
          <w:szCs w:val="20"/>
        </w:rPr>
        <mc:AlternateContent>
          <mc:Choice Requires="wps">
            <w:drawing>
              <wp:anchor distT="0" distB="0" distL="114300" distR="114300" simplePos="0" relativeHeight="252153856" behindDoc="0" locked="0" layoutInCell="1" allowOverlap="1">
                <wp:simplePos x="0" y="0"/>
                <wp:positionH relativeFrom="column">
                  <wp:posOffset>2482850</wp:posOffset>
                </wp:positionH>
                <wp:positionV relativeFrom="paragraph">
                  <wp:posOffset>144145</wp:posOffset>
                </wp:positionV>
                <wp:extent cx="457200" cy="0"/>
                <wp:effectExtent l="12065" t="54610" r="16510" b="59690"/>
                <wp:wrapNone/>
                <wp:docPr id="1047" name="Прямая соединительная линия 10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9360">
                          <a:solidFill>
                            <a:srgbClr val="000000"/>
                          </a:solidFill>
                          <a:miter lim="800000"/>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1047" o:spid="_x0000_s1026" style="position:absolute;z-index:252153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5.5pt,11.35pt" to="231.5pt,1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" strokeweight=".26mm">
                <v:stroke endarrow="block" joinstyle="miter"/>
              </v:line>
            </w:pict>
          </mc:Fallback>
        </mc:AlternateContent>
      </w:r>
      <w:r w:rsidRPr="00B73624">
        <w:rPr>
          <w:sz w:val="20"/>
          <w:szCs w:val="20"/>
        </w:rPr>
        <mc:AlternateContent>
          <mc:Choice Requires="wps">
            <w:drawing>
              <wp:anchor distT="0" distB="0" distL="114935" distR="114935" simplePos="0" relativeHeight="252154880" behindDoc="0" locked="0" layoutInCell="1" allowOverlap="1">
                <wp:simplePos x="0" y="0"/>
                <wp:positionH relativeFrom="column">
                  <wp:posOffset>2299970</wp:posOffset>
                </wp:positionH>
                <wp:positionV relativeFrom="paragraph">
                  <wp:posOffset>-38735</wp:posOffset>
                </wp:positionV>
                <wp:extent cx="273685" cy="273685"/>
                <wp:effectExtent l="635" t="5080" r="1905" b="6985"/>
                <wp:wrapNone/>
                <wp:docPr id="1046" name="Поле 10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685" cy="27368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54219" w:rsidRDefault="00054219" w:rsidP="00B73624">
                            <w:r>
                              <w:t>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Поле 1046" o:spid="_x0000_s1196" type="#_x0000_t202" style="position:absolute;margin-left:181.1pt;margin-top:-3.05pt;width:21.55pt;height:21.55pt;z-index:252154880;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" stroked="f">
                <v:fill opacity="0"/>
                <v:textbox inset="0,0,0,0">
                  <w:txbxContent>
                    <w:p w:rsidR="00054219" w:rsidRDefault="00054219" w:rsidP="00B73624">
                      <w:r>
                        <w:t>g</w:t>
                      </w:r>
                    </w:p>
                  </w:txbxContent>
                </v:textbox>
              </v:shape>
            </w:pict>
          </mc:Fallback>
        </mc:AlternateContent>
      </w:r>
      <w:r w:rsidRPr="00B73624">
        <w:rPr>
          <w:i/>
          <w:sz w:val="20"/>
          <w:szCs w:val="20"/>
          <w:lang w:val="en-US"/>
        </w:rPr>
        <w:t>g:=r;</w:t>
      </w:r>
    </w:p>
    <w:p w:rsidR="00B73624" w:rsidRPr="00B73624" w:rsidRDefault="00B73624" w:rsidP="00B73624">
      <w:pPr>
        <w:spacing w:after="0" w:line="240" w:lineRule="auto"/>
        <w:rPr>
          <w:i/>
          <w:sz w:val="20"/>
          <w:szCs w:val="20"/>
          <w:lang w:val="en-US"/>
        </w:rPr>
      </w:pPr>
      <w:r w:rsidRPr="00B73624">
        <w:rPr>
          <w:sz w:val="20"/>
          <w:szCs w:val="20"/>
        </w:rPr>
        <mc:AlternateContent>
          <mc:Choice Requires="wps">
            <w:drawing>
              <wp:anchor distT="0" distB="0" distL="114300" distR="114300" simplePos="0" relativeHeight="252139520" behindDoc="0" locked="0" layoutInCell="1" allowOverlap="1">
                <wp:simplePos x="0" y="0"/>
                <wp:positionH relativeFrom="column">
                  <wp:posOffset>2208530</wp:posOffset>
                </wp:positionH>
                <wp:positionV relativeFrom="paragraph">
                  <wp:posOffset>151765</wp:posOffset>
                </wp:positionV>
                <wp:extent cx="548640" cy="365760"/>
                <wp:effectExtent l="13970" t="8890" r="8890" b="6350"/>
                <wp:wrapNone/>
                <wp:docPr id="1045" name="Прямоугольник 10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 cy="365760"/>
                        </a:xfrm>
                        <a:prstGeom prst="rect">
                          <a:avLst/>
                        </a:prstGeom>
                        <a:noFill/>
                        <a:ln w="936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Прямоугольник 1045" o:spid="_x0000_s1026" style="position:absolute;margin-left:173.9pt;margin-top:11.95pt;width:43.2pt;height:28.8pt;z-index:25213952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" filled="f" strokeweight=".26mm"/>
            </w:pict>
          </mc:Fallback>
        </mc:AlternateContent>
      </w:r>
      <w:r w:rsidRPr="00B73624">
        <w:rPr>
          <w:sz w:val="20"/>
          <w:szCs w:val="20"/>
        </w:rPr>
        <mc:AlternateContent>
          <mc:Choice Requires="wps">
            <w:drawing>
              <wp:anchor distT="0" distB="0" distL="114300" distR="114300" simplePos="0" relativeHeight="252145664" behindDoc="0" locked="0" layoutInCell="1" allowOverlap="1">
                <wp:simplePos x="0" y="0"/>
                <wp:positionH relativeFrom="column">
                  <wp:posOffset>2940050</wp:posOffset>
                </wp:positionH>
                <wp:positionV relativeFrom="paragraph">
                  <wp:posOffset>60325</wp:posOffset>
                </wp:positionV>
                <wp:extent cx="548640" cy="0"/>
                <wp:effectExtent l="12065" t="12700" r="10795" b="6350"/>
                <wp:wrapNone/>
                <wp:docPr id="1044" name="Прямая соединительная линия 10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 cy="0"/>
                        </a:xfrm>
                        <a:prstGeom prst="line">
                          <a:avLst/>
                        </a:prstGeom>
                        <a:noFill/>
                        <a:ln w="936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1044" o:spid="_x0000_s1026" style="position:absolute;z-index:252145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1.5pt,4.75pt" to="274.7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" strokeweight=".26mm">
                <v:stroke joinstyle="miter"/>
              </v:line>
            </w:pict>
          </mc:Fallback>
        </mc:AlternateContent>
      </w:r>
      <w:r w:rsidRPr="00B73624">
        <w:rPr>
          <w:sz w:val="20"/>
          <w:szCs w:val="20"/>
        </w:rPr>
        <mc:AlternateContent>
          <mc:Choice Requires="wps">
            <w:drawing>
              <wp:anchor distT="0" distB="0" distL="114300" distR="114300" simplePos="0" relativeHeight="252146688" behindDoc="0" locked="0" layoutInCell="1" allowOverlap="1">
                <wp:simplePos x="0" y="0"/>
                <wp:positionH relativeFrom="column">
                  <wp:posOffset>3214370</wp:posOffset>
                </wp:positionH>
                <wp:positionV relativeFrom="paragraph">
                  <wp:posOffset>60325</wp:posOffset>
                </wp:positionV>
                <wp:extent cx="0" cy="182880"/>
                <wp:effectExtent l="10160" t="12700" r="8890" b="13970"/>
                <wp:wrapNone/>
                <wp:docPr id="1043" name="Прямая соединительная линия 10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2880"/>
                        </a:xfrm>
                        <a:prstGeom prst="line">
                          <a:avLst/>
                        </a:prstGeom>
                        <a:noFill/>
                        <a:ln w="936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1043" o:spid="_x0000_s1026" style="position:absolute;z-index:252146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3.1pt,4.75pt" to="253.1pt,1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" strokeweight=".26mm">
                <v:stroke joinstyle="miter"/>
              </v:line>
            </w:pict>
          </mc:Fallback>
        </mc:AlternateContent>
      </w:r>
      <w:r w:rsidRPr="00B73624">
        <w:rPr>
          <w:sz w:val="20"/>
          <w:szCs w:val="20"/>
        </w:rPr>
        <mc:AlternateContent>
          <mc:Choice Requires="wps">
            <w:drawing>
              <wp:anchor distT="0" distB="0" distL="114300" distR="114300" simplePos="0" relativeHeight="252151808" behindDoc="0" locked="0" layoutInCell="1" allowOverlap="1">
                <wp:simplePos x="0" y="0"/>
                <wp:positionH relativeFrom="column">
                  <wp:posOffset>2757170</wp:posOffset>
                </wp:positionH>
                <wp:positionV relativeFrom="paragraph">
                  <wp:posOffset>151765</wp:posOffset>
                </wp:positionV>
                <wp:extent cx="274320" cy="91440"/>
                <wp:effectExtent l="29210" t="56515" r="29845" b="61595"/>
                <wp:wrapNone/>
                <wp:docPr id="1042" name="Прямая соединительная линия 10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74320" cy="91440"/>
                        </a:xfrm>
                        <a:prstGeom prst="line">
                          <a:avLst/>
                        </a:prstGeom>
                        <a:noFill/>
                        <a:ln w="9360">
                          <a:solidFill>
                            <a:srgbClr val="000000"/>
                          </a:solidFill>
                          <a:miter lim="800000"/>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1042" o:spid="_x0000_s1026" style="position:absolute;flip:x;z-index:252151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7.1pt,11.95pt" to="238.7pt,1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" strokeweight=".26mm">
                <v:stroke startarrow="block" endarrow="block" joinstyle="miter"/>
              </v:line>
            </w:pict>
          </mc:Fallback>
        </mc:AlternateContent>
      </w:r>
      <w:r w:rsidRPr="00B73624">
        <w:rPr>
          <w:sz w:val="20"/>
          <w:szCs w:val="20"/>
        </w:rPr>
        <mc:AlternateContent>
          <mc:Choice Requires="wps">
            <w:drawing>
              <wp:anchor distT="0" distB="0" distL="114300" distR="114300" simplePos="0" relativeHeight="252152832" behindDoc="0" locked="0" layoutInCell="1" allowOverlap="1">
                <wp:simplePos x="0" y="0"/>
                <wp:positionH relativeFrom="column">
                  <wp:posOffset>3397250</wp:posOffset>
                </wp:positionH>
                <wp:positionV relativeFrom="paragraph">
                  <wp:posOffset>151765</wp:posOffset>
                </wp:positionV>
                <wp:extent cx="274320" cy="91440"/>
                <wp:effectExtent l="31115" t="56515" r="37465" b="61595"/>
                <wp:wrapNone/>
                <wp:docPr id="1041" name="Прямая соединительная линия 10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4320" cy="91440"/>
                        </a:xfrm>
                        <a:prstGeom prst="line">
                          <a:avLst/>
                        </a:prstGeom>
                        <a:noFill/>
                        <a:ln w="9360">
                          <a:solidFill>
                            <a:srgbClr val="000000"/>
                          </a:solidFill>
                          <a:miter lim="800000"/>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1041" o:spid="_x0000_s1026" style="position:absolute;z-index:252152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7.5pt,11.95pt" to="289.1pt,1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" strokeweight=".26mm">
                <v:stroke startarrow="block" endarrow="block" joinstyle="miter"/>
              </v:line>
            </w:pict>
          </mc:Fallback>
        </mc:AlternateContent>
      </w:r>
      <w:r w:rsidRPr="00B73624">
        <w:rPr>
          <w:sz w:val="20"/>
          <w:szCs w:val="20"/>
        </w:rPr>
        <mc:AlternateContent>
          <mc:Choice Requires="wps">
            <w:drawing>
              <wp:anchor distT="0" distB="0" distL="114935" distR="114935" simplePos="0" relativeHeight="252156928" behindDoc="0" locked="0" layoutInCell="1" allowOverlap="1">
                <wp:simplePos x="0" y="0"/>
                <wp:positionH relativeFrom="column">
                  <wp:posOffset>2757170</wp:posOffset>
                </wp:positionH>
                <wp:positionV relativeFrom="paragraph">
                  <wp:posOffset>151765</wp:posOffset>
                </wp:positionV>
                <wp:extent cx="273685" cy="273685"/>
                <wp:effectExtent l="635" t="8890" r="1905" b="3175"/>
                <wp:wrapNone/>
                <wp:docPr id="1040" name="Поле 10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685" cy="27368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54219" w:rsidRDefault="00054219" w:rsidP="00B73624">
                            <w:pPr>
                              <w:jc w:val="center"/>
                              <w:rPr>
                                <w:lang w:val="en-US"/>
                              </w:rPr>
                            </w:pPr>
                            <w:r>
                              <w:rPr>
                                <w:lang w:val="en-US"/>
                              </w:rPr>
                              <w:t>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Поле 1040" o:spid="_x0000_s1197" type="#_x0000_t202" style="position:absolute;margin-left:217.1pt;margin-top:11.95pt;width:21.55pt;height:21.55pt;z-index:252156928;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" stroked="f">
                <v:fill opacity="0"/>
                <v:textbox inset="0,0,0,0">
                  <w:txbxContent>
                    <w:p w:rsidR="00054219" w:rsidRDefault="00054219" w:rsidP="00B73624">
                      <w:pPr>
                        <w:jc w:val="center"/>
                        <w:rPr>
                          <w:lang w:val="en-US"/>
                        </w:rPr>
                      </w:pPr>
                      <w:r>
                        <w:rPr>
                          <w:lang w:val="en-US"/>
                        </w:rPr>
                        <w:t>r</w:t>
                      </w:r>
                    </w:p>
                  </w:txbxContent>
                </v:textbox>
              </v:shape>
            </w:pict>
          </mc:Fallback>
        </mc:AlternateContent>
      </w:r>
      <w:r w:rsidRPr="00B73624">
        <w:rPr>
          <w:i/>
          <w:sz w:val="20"/>
          <w:szCs w:val="20"/>
          <w:lang w:val="en-US"/>
        </w:rPr>
        <w:t>r:=r^.L_Son;</w:t>
      </w:r>
    </w:p>
    <w:p w:rsidR="00B73624" w:rsidRPr="00B73624" w:rsidRDefault="00B73624" w:rsidP="00B73624">
      <w:pPr>
        <w:spacing w:after="0" w:line="240" w:lineRule="auto"/>
        <w:rPr>
          <w:i/>
          <w:sz w:val="20"/>
          <w:szCs w:val="20"/>
          <w:lang w:val="en-US"/>
        </w:rPr>
      </w:pPr>
      <w:r w:rsidRPr="00B73624">
        <w:rPr>
          <w:sz w:val="20"/>
          <w:szCs w:val="20"/>
        </w:rPr>
        <mc:AlternateContent>
          <mc:Choice Requires="wps">
            <w:drawing>
              <wp:anchor distT="0" distB="0" distL="114300" distR="114300" simplePos="0" relativeHeight="252140544" behindDoc="0" locked="0" layoutInCell="1" allowOverlap="1">
                <wp:simplePos x="0" y="0"/>
                <wp:positionH relativeFrom="column">
                  <wp:posOffset>2208530</wp:posOffset>
                </wp:positionH>
                <wp:positionV relativeFrom="paragraph">
                  <wp:posOffset>159385</wp:posOffset>
                </wp:positionV>
                <wp:extent cx="548640" cy="0"/>
                <wp:effectExtent l="13970" t="10795" r="8890" b="8255"/>
                <wp:wrapNone/>
                <wp:docPr id="1039" name="Прямая соединительная линия 10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 cy="0"/>
                        </a:xfrm>
                        <a:prstGeom prst="line">
                          <a:avLst/>
                        </a:prstGeom>
                        <a:noFill/>
                        <a:ln w="936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1039" o:spid="_x0000_s1026" style="position:absolute;z-index:252140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3.9pt,12.55pt" to="217.1pt,1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" strokeweight=".26mm">
                <v:stroke joinstyle="miter"/>
              </v:line>
            </w:pict>
          </mc:Fallback>
        </mc:AlternateContent>
      </w:r>
      <w:r w:rsidRPr="00B73624">
        <w:rPr>
          <w:sz w:val="20"/>
          <w:szCs w:val="20"/>
        </w:rPr>
        <mc:AlternateContent>
          <mc:Choice Requires="wps">
            <w:drawing>
              <wp:anchor distT="0" distB="0" distL="114300" distR="114300" simplePos="0" relativeHeight="252141568" behindDoc="0" locked="0" layoutInCell="1" allowOverlap="1">
                <wp:simplePos x="0" y="0"/>
                <wp:positionH relativeFrom="column">
                  <wp:posOffset>2482850</wp:posOffset>
                </wp:positionH>
                <wp:positionV relativeFrom="paragraph">
                  <wp:posOffset>159385</wp:posOffset>
                </wp:positionV>
                <wp:extent cx="0" cy="182880"/>
                <wp:effectExtent l="12065" t="10795" r="6985" b="6350"/>
                <wp:wrapNone/>
                <wp:docPr id="1038" name="Прямая соединительная линия 10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2880"/>
                        </a:xfrm>
                        <a:prstGeom prst="line">
                          <a:avLst/>
                        </a:prstGeom>
                        <a:noFill/>
                        <a:ln w="936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1038" o:spid="_x0000_s1026" style="position:absolute;z-index:252141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5.5pt,12.55pt" to="195.5pt,2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" strokeweight=".26mm">
                <v:stroke joinstyle="miter"/>
              </v:line>
            </w:pict>
          </mc:Fallback>
        </mc:AlternateContent>
      </w:r>
      <w:r w:rsidRPr="00B73624">
        <w:rPr>
          <w:sz w:val="20"/>
          <w:szCs w:val="20"/>
        </w:rPr>
        <mc:AlternateContent>
          <mc:Choice Requires="wps">
            <w:drawing>
              <wp:anchor distT="0" distB="0" distL="114300" distR="114300" simplePos="0" relativeHeight="252142592" behindDoc="0" locked="0" layoutInCell="1" allowOverlap="1">
                <wp:simplePos x="0" y="0"/>
                <wp:positionH relativeFrom="column">
                  <wp:posOffset>2482850</wp:posOffset>
                </wp:positionH>
                <wp:positionV relativeFrom="paragraph">
                  <wp:posOffset>159385</wp:posOffset>
                </wp:positionV>
                <wp:extent cx="274320" cy="182880"/>
                <wp:effectExtent l="12065" t="10795" r="8890" b="6350"/>
                <wp:wrapNone/>
                <wp:docPr id="1037" name="Прямая соединительная линия 10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74320" cy="182880"/>
                        </a:xfrm>
                        <a:prstGeom prst="line">
                          <a:avLst/>
                        </a:prstGeom>
                        <a:noFill/>
                        <a:ln w="936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1037" o:spid="_x0000_s1026" style="position:absolute;flip:y;z-index:252142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5.5pt,12.55pt" to="217.1pt,2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" strokeweight=".26mm">
                <v:stroke joinstyle="miter"/>
              </v:line>
            </w:pict>
          </mc:Fallback>
        </mc:AlternateContent>
      </w:r>
      <w:r w:rsidRPr="00B73624">
        <w:rPr>
          <w:i/>
          <w:sz w:val="20"/>
          <w:szCs w:val="20"/>
          <w:lang w:val="en-US"/>
        </w:rPr>
        <w:t>dispose(g);</w:t>
      </w:r>
    </w:p>
    <w:p w:rsidR="00B73624" w:rsidRPr="00B73624" w:rsidRDefault="00B73624" w:rsidP="00B73624">
      <w:pPr>
        <w:spacing w:after="0" w:line="240" w:lineRule="auto"/>
        <w:rPr>
          <w:sz w:val="20"/>
          <w:szCs w:val="20"/>
          <w:lang w:val="en-US"/>
        </w:rPr>
      </w:pPr>
      <w:r w:rsidRPr="00B73624">
        <w:rPr>
          <w:sz w:val="20"/>
          <w:szCs w:val="20"/>
        </w:rPr>
        <mc:AlternateContent>
          <mc:Choice Requires="wps">
            <w:drawing>
              <wp:anchor distT="0" distB="0" distL="114300" distR="114300" simplePos="0" relativeHeight="252143616" behindDoc="0" locked="0" layoutInCell="1" allowOverlap="1">
                <wp:simplePos x="0" y="0"/>
                <wp:positionH relativeFrom="column">
                  <wp:posOffset>1934210</wp:posOffset>
                </wp:positionH>
                <wp:positionV relativeFrom="paragraph">
                  <wp:posOffset>75565</wp:posOffset>
                </wp:positionV>
                <wp:extent cx="365760" cy="91440"/>
                <wp:effectExtent l="34925" t="54610" r="27940" b="53975"/>
                <wp:wrapNone/>
                <wp:docPr id="1036" name="Прямая соединительная линия 10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65760" cy="91440"/>
                        </a:xfrm>
                        <a:prstGeom prst="line">
                          <a:avLst/>
                        </a:prstGeom>
                        <a:noFill/>
                        <a:ln w="9360">
                          <a:solidFill>
                            <a:srgbClr val="000000"/>
                          </a:solidFill>
                          <a:miter lim="800000"/>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1036" o:spid="_x0000_s1026" style="position:absolute;flip:x;z-index:252143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2.3pt,5.95pt" to="181.1pt,1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" strokeweight=".26mm">
                <v:stroke startarrow="block" endarrow="block" joinstyle="miter"/>
              </v:line>
            </w:pict>
          </mc:Fallback>
        </mc:AlternateContent>
      </w:r>
    </w:p>
    <w:p w:rsidR="00B73624" w:rsidRPr="00B73624" w:rsidRDefault="00B73624" w:rsidP="00B73624">
      <w:pPr>
        <w:spacing w:after="0" w:line="240" w:lineRule="auto"/>
        <w:rPr>
          <w:sz w:val="20"/>
          <w:szCs w:val="20"/>
          <w:lang w:val="en-US"/>
        </w:rPr>
      </w:pPr>
    </w:p>
    <w:p w:rsidR="00B73624" w:rsidRPr="00B73624" w:rsidRDefault="00B73624" w:rsidP="00B73624">
      <w:pPr>
        <w:spacing w:after="0" w:line="240" w:lineRule="auto"/>
        <w:rPr>
          <w:sz w:val="20"/>
          <w:szCs w:val="20"/>
          <w:lang w:val="en-US"/>
        </w:rPr>
      </w:pPr>
      <w:r w:rsidRPr="00B73624">
        <w:rPr>
          <w:sz w:val="20"/>
          <w:szCs w:val="20"/>
        </w:rPr>
        <mc:AlternateContent>
          <mc:Choice Requires="wps">
            <w:drawing>
              <wp:anchor distT="0" distB="0" distL="114300" distR="114300" simplePos="0" relativeHeight="252157952" behindDoc="0" locked="0" layoutInCell="1" allowOverlap="1">
                <wp:simplePos x="0" y="0"/>
                <wp:positionH relativeFrom="column">
                  <wp:posOffset>1659890</wp:posOffset>
                </wp:positionH>
                <wp:positionV relativeFrom="paragraph">
                  <wp:posOffset>102870</wp:posOffset>
                </wp:positionV>
                <wp:extent cx="548640" cy="365760"/>
                <wp:effectExtent l="8255" t="13335" r="5080" b="11430"/>
                <wp:wrapNone/>
                <wp:docPr id="1035" name="Прямоугольник 10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 cy="365760"/>
                        </a:xfrm>
                        <a:prstGeom prst="rect">
                          <a:avLst/>
                        </a:prstGeom>
                        <a:noFill/>
                        <a:ln w="936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Прямоугольник 1035" o:spid="_x0000_s1026" style="position:absolute;margin-left:130.7pt;margin-top:8.1pt;width:43.2pt;height:28.8pt;z-index:25215795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" filled="f" strokeweight=".26mm"/>
            </w:pict>
          </mc:Fallback>
        </mc:AlternateContent>
      </w:r>
      <w:r w:rsidRPr="00B73624">
        <w:rPr>
          <w:sz w:val="20"/>
          <w:szCs w:val="20"/>
        </w:rPr>
        <mc:AlternateContent>
          <mc:Choice Requires="wps">
            <w:drawing>
              <wp:anchor distT="0" distB="0" distL="114935" distR="114935" simplePos="0" relativeHeight="252177408" behindDoc="0" locked="0" layoutInCell="1" allowOverlap="1">
                <wp:simplePos x="0" y="0"/>
                <wp:positionH relativeFrom="column">
                  <wp:posOffset>2299970</wp:posOffset>
                </wp:positionH>
                <wp:positionV relativeFrom="paragraph">
                  <wp:posOffset>102870</wp:posOffset>
                </wp:positionV>
                <wp:extent cx="3656965" cy="1188085"/>
                <wp:effectExtent l="635" t="3810" r="0" b="8255"/>
                <wp:wrapNone/>
                <wp:docPr id="1034" name="Поле 10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6965" cy="118808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54219" w:rsidRDefault="00054219" w:rsidP="00B73624">
                            <w:r>
                              <w:t xml:space="preserve">Мы ищем такой элемент, у которого отсутствует правое поддерево (на такой элемент указывает </w:t>
                            </w:r>
                            <w:r>
                              <w:rPr>
                                <w:lang w:val="en-US"/>
                              </w:rPr>
                              <w:t>r</w:t>
                            </w:r>
                            <w:r>
                              <w:t>). Последовательность операторов та же, т.е. удаляемый элемент нужно заменить самым правым элементом его левого поддерева. Такие элементы не могут иметь более одного потомка.</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Поле 1034" o:spid="_x0000_s1198" type="#_x0000_t202" style="position:absolute;margin-left:181.1pt;margin-top:8.1pt;width:287.95pt;height:93.55pt;z-index:252177408;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" stroked="f">
                <v:fill opacity="0"/>
                <v:textbox inset="0,0,0,0">
                  <w:txbxContent>
                    <w:p w:rsidR="00054219" w:rsidRDefault="00054219" w:rsidP="00B73624">
                      <w:r>
                        <w:t xml:space="preserve">Мы ищем такой элемент, у которого отсутствует правое поддерево (на такой элемент указывает </w:t>
                      </w:r>
                      <w:r>
                        <w:rPr>
                          <w:lang w:val="en-US"/>
                        </w:rPr>
                        <w:t>r</w:t>
                      </w:r>
                      <w:r>
                        <w:t>). Последовательность операторов та же, т.е. удаляемый элемент нужно заменить самым правым элементом его левого поддерева. Такие элементы не могут иметь более одного потомка.</w:t>
                      </w:r>
                    </w:p>
                  </w:txbxContent>
                </v:textbox>
              </v:shape>
            </w:pict>
          </mc:Fallback>
        </mc:AlternateContent>
      </w:r>
      <w:r w:rsidRPr="00B73624">
        <w:rPr>
          <w:sz w:val="20"/>
          <w:szCs w:val="20"/>
        </w:rPr>
        <w:t>Случай</w:t>
      </w:r>
      <w:r w:rsidRPr="00B73624">
        <w:rPr>
          <w:sz w:val="20"/>
          <w:szCs w:val="20"/>
          <w:lang w:val="en-US"/>
        </w:rPr>
        <w:t xml:space="preserve"> </w:t>
      </w:r>
      <w:r w:rsidRPr="00B73624">
        <w:rPr>
          <w:sz w:val="20"/>
          <w:szCs w:val="20"/>
        </w:rPr>
        <w:t>г</w:t>
      </w:r>
      <w:r w:rsidRPr="00B73624">
        <w:rPr>
          <w:sz w:val="20"/>
          <w:szCs w:val="20"/>
          <w:lang w:val="en-US"/>
        </w:rPr>
        <w:t>):</w:t>
      </w:r>
    </w:p>
    <w:p w:rsidR="00B73624" w:rsidRPr="00B73624" w:rsidRDefault="00B73624" w:rsidP="00B73624">
      <w:pPr>
        <w:spacing w:after="0" w:line="240" w:lineRule="auto"/>
        <w:rPr>
          <w:sz w:val="20"/>
          <w:szCs w:val="20"/>
          <w:lang w:val="en-US"/>
        </w:rPr>
      </w:pPr>
      <w:r w:rsidRPr="00B73624">
        <w:rPr>
          <w:sz w:val="20"/>
          <w:szCs w:val="20"/>
        </w:rPr>
        <mc:AlternateContent>
          <mc:Choice Requires="wps">
            <w:drawing>
              <wp:anchor distT="0" distB="0" distL="114935" distR="114935" simplePos="0" relativeHeight="252158976" behindDoc="0" locked="0" layoutInCell="1" allowOverlap="1">
                <wp:simplePos x="0" y="0"/>
                <wp:positionH relativeFrom="column">
                  <wp:posOffset>922020</wp:posOffset>
                </wp:positionH>
                <wp:positionV relativeFrom="paragraph">
                  <wp:posOffset>104140</wp:posOffset>
                </wp:positionV>
                <wp:extent cx="560705" cy="377825"/>
                <wp:effectExtent l="13335" t="8890" r="6985" b="13335"/>
                <wp:wrapNone/>
                <wp:docPr id="1033" name="Поле 10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0705" cy="377825"/>
                        </a:xfrm>
                        <a:prstGeom prst="rect">
                          <a:avLst/>
                        </a:prstGeom>
                        <a:solidFill>
                          <a:srgbClr val="FFFFFF">
                            <a:alpha val="0"/>
                          </a:srgbClr>
                        </a:solidFill>
                        <a:ln w="6350" cmpd="sng">
                          <a:solidFill>
                            <a:srgbClr val="000000"/>
                          </a:solidFill>
                          <a:prstDash val="solid"/>
                          <a:miter lim="800000"/>
                          <a:headEnd/>
                          <a:tailEnd/>
                        </a:ln>
                      </wps:spPr>
                      <wps:txbx>
                        <w:txbxContent>
                          <w:p w:rsidR="00054219" w:rsidRDefault="00054219" w:rsidP="00B73624">
                            <w:pPr>
                              <w:jc w:val="center"/>
                            </w:pPr>
                            <w:r>
                              <w:t>К</w:t>
                            </w:r>
                          </w:p>
                        </w:txbxContent>
                      </wps:txbx>
                      <wps:bodyPr rot="0" vert="horz" wrap="square" lIns="94615" tIns="48895" rIns="94615" bIns="48895" anchor="t" anchorCtr="0" upright="1">
                        <a:noAutofit/>
                      </wps:bodyPr>
                    </wps:wsp>
                  </a:graphicData>
                </a:graphic>
                <wp14:sizeRelH relativeFrom="page">
                  <wp14:pctWidth>0</wp14:pctWidth>
                </wp14:sizeRelH>
                <wp14:sizeRelV relativeFrom="page">
                  <wp14:pctHeight>0</wp14:pctHeight>
                </wp14:sizeRelV>
              </wp:anchor>
            </w:drawing>
          </mc:Choice>
          <mc:Fallback>
            <w:pict>
              <v:shape id="Поле 1033" o:spid="_x0000_s1199" type="#_x0000_t202" style="position:absolute;margin-left:72.6pt;margin-top:8.2pt;width:44.15pt;height:29.75pt;z-index:252158976;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" strokeweight=".5pt">
                <v:fill opacity="0"/>
                <v:textbox inset="7.45pt,3.85pt,7.45pt,3.85pt">
                  <w:txbxContent>
                    <w:p w:rsidR="00054219" w:rsidRDefault="00054219" w:rsidP="00B73624">
                      <w:pPr>
                        <w:jc w:val="center"/>
                      </w:pPr>
                      <w:r>
                        <w:t>К</w:t>
                      </w:r>
                    </w:p>
                  </w:txbxContent>
                </v:textbox>
              </v:shape>
            </w:pict>
          </mc:Fallback>
        </mc:AlternateContent>
      </w:r>
      <w:r w:rsidRPr="00B73624">
        <w:rPr>
          <w:sz w:val="20"/>
          <w:szCs w:val="20"/>
        </w:rPr>
        <mc:AlternateContent>
          <mc:Choice Requires="wps">
            <w:drawing>
              <wp:anchor distT="0" distB="0" distL="114300" distR="114300" simplePos="0" relativeHeight="252163072" behindDoc="0" locked="0" layoutInCell="1" allowOverlap="1">
                <wp:simplePos x="0" y="0"/>
                <wp:positionH relativeFrom="column">
                  <wp:posOffset>1659890</wp:posOffset>
                </wp:positionH>
                <wp:positionV relativeFrom="paragraph">
                  <wp:posOffset>110490</wp:posOffset>
                </wp:positionV>
                <wp:extent cx="548640" cy="0"/>
                <wp:effectExtent l="8255" t="5715" r="5080" b="13335"/>
                <wp:wrapNone/>
                <wp:docPr id="1032" name="Прямая соединительная линия 10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 cy="0"/>
                        </a:xfrm>
                        <a:prstGeom prst="line">
                          <a:avLst/>
                        </a:prstGeom>
                        <a:noFill/>
                        <a:ln w="936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1032" o:spid="_x0000_s1026" style="position:absolute;z-index:252163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0.7pt,8.7pt" to="173.9pt,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" strokeweight=".26mm">
                <v:stroke joinstyle="miter"/>
              </v:line>
            </w:pict>
          </mc:Fallback>
        </mc:AlternateContent>
      </w:r>
      <w:r w:rsidRPr="00B73624">
        <w:rPr>
          <w:sz w:val="20"/>
          <w:szCs w:val="20"/>
        </w:rPr>
        <mc:AlternateContent>
          <mc:Choice Requires="wps">
            <w:drawing>
              <wp:anchor distT="0" distB="0" distL="114300" distR="114300" simplePos="0" relativeHeight="252164096" behindDoc="0" locked="0" layoutInCell="1" allowOverlap="1">
                <wp:simplePos x="0" y="0"/>
                <wp:positionH relativeFrom="column">
                  <wp:posOffset>1934210</wp:posOffset>
                </wp:positionH>
                <wp:positionV relativeFrom="paragraph">
                  <wp:posOffset>110490</wp:posOffset>
                </wp:positionV>
                <wp:extent cx="0" cy="182880"/>
                <wp:effectExtent l="6350" t="5715" r="12700" b="11430"/>
                <wp:wrapNone/>
                <wp:docPr id="1031" name="Прямая соединительная линия 10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2880"/>
                        </a:xfrm>
                        <a:prstGeom prst="line">
                          <a:avLst/>
                        </a:prstGeom>
                        <a:noFill/>
                        <a:ln w="936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1031" o:spid="_x0000_s1026" style="position:absolute;z-index:252164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2.3pt,8.7pt" to="152.3pt,2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" strokeweight=".26mm">
                <v:stroke joinstyle="miter"/>
              </v:line>
            </w:pict>
          </mc:Fallback>
        </mc:AlternateContent>
      </w:r>
      <w:r w:rsidRPr="00B73624">
        <w:rPr>
          <w:sz w:val="20"/>
          <w:szCs w:val="20"/>
        </w:rPr>
        <mc:AlternateContent>
          <mc:Choice Requires="wps">
            <w:drawing>
              <wp:anchor distT="0" distB="0" distL="114935" distR="114935" simplePos="0" relativeHeight="252175360" behindDoc="0" locked="0" layoutInCell="1" allowOverlap="1">
                <wp:simplePos x="0" y="0"/>
                <wp:positionH relativeFrom="column">
                  <wp:posOffset>1477010</wp:posOffset>
                </wp:positionH>
                <wp:positionV relativeFrom="paragraph">
                  <wp:posOffset>19050</wp:posOffset>
                </wp:positionV>
                <wp:extent cx="273685" cy="273685"/>
                <wp:effectExtent l="6350" t="0" r="5715" b="2540"/>
                <wp:wrapNone/>
                <wp:docPr id="1030" name="Поле 10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685" cy="27368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54219" w:rsidRDefault="00054219" w:rsidP="00B73624">
                            <w:pPr>
                              <w:rPr>
                                <w:lang w:val="en-US"/>
                              </w:rPr>
                            </w:pPr>
                            <w:r>
                              <w:rPr>
                                <w:lang w:val="en-US"/>
                              </w:rPr>
                              <w:t>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Поле 1030" o:spid="_x0000_s1200" type="#_x0000_t202" style="position:absolute;margin-left:116.3pt;margin-top:1.5pt;width:21.55pt;height:21.55pt;z-index:252175360;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" stroked="f">
                <v:fill opacity="0"/>
                <v:textbox inset="0,0,0,0">
                  <w:txbxContent>
                    <w:p w:rsidR="00054219" w:rsidRDefault="00054219" w:rsidP="00B73624">
                      <w:pPr>
                        <w:rPr>
                          <w:lang w:val="en-US"/>
                        </w:rPr>
                      </w:pPr>
                      <w:r>
                        <w:rPr>
                          <w:lang w:val="en-US"/>
                        </w:rPr>
                        <w:t>t</w:t>
                      </w:r>
                    </w:p>
                  </w:txbxContent>
                </v:textbox>
              </v:shape>
            </w:pict>
          </mc:Fallback>
        </mc:AlternateContent>
      </w:r>
    </w:p>
    <w:p w:rsidR="00B73624" w:rsidRPr="00B73624" w:rsidRDefault="00B73624" w:rsidP="00B73624">
      <w:pPr>
        <w:spacing w:after="0" w:line="240" w:lineRule="auto"/>
        <w:rPr>
          <w:sz w:val="20"/>
          <w:szCs w:val="20"/>
          <w:lang w:val="en-US"/>
        </w:rPr>
      </w:pPr>
      <w:r w:rsidRPr="00B73624">
        <w:rPr>
          <w:sz w:val="20"/>
          <w:szCs w:val="20"/>
        </w:rPr>
        <mc:AlternateContent>
          <mc:Choice Requires="wps">
            <w:drawing>
              <wp:anchor distT="0" distB="0" distL="114300" distR="114300" simplePos="0" relativeHeight="252129280" behindDoc="0" locked="0" layoutInCell="1" allowOverlap="1">
                <wp:simplePos x="0" y="0"/>
                <wp:positionH relativeFrom="column">
                  <wp:posOffset>1477010</wp:posOffset>
                </wp:positionH>
                <wp:positionV relativeFrom="paragraph">
                  <wp:posOffset>26670</wp:posOffset>
                </wp:positionV>
                <wp:extent cx="274320" cy="0"/>
                <wp:effectExtent l="15875" t="59055" r="14605" b="55245"/>
                <wp:wrapNone/>
                <wp:docPr id="1029" name="Прямая соединительная линия 10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74320" cy="0"/>
                        </a:xfrm>
                        <a:prstGeom prst="line">
                          <a:avLst/>
                        </a:prstGeom>
                        <a:noFill/>
                        <a:ln w="9360">
                          <a:solidFill>
                            <a:srgbClr val="000000"/>
                          </a:solidFill>
                          <a:miter lim="800000"/>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1029" o:spid="_x0000_s1026" style="position:absolute;flip:x;z-index:252129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6.3pt,2.1pt" to="137.9pt,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" strokeweight=".26mm">
                <v:stroke startarrow="block" endarrow="block" joinstyle="miter"/>
              </v:line>
            </w:pict>
          </mc:Fallback>
        </mc:AlternateContent>
      </w:r>
      <w:r w:rsidRPr="00B73624">
        <w:rPr>
          <w:sz w:val="20"/>
          <w:szCs w:val="20"/>
        </w:rPr>
        <mc:AlternateContent>
          <mc:Choice Requires="wps">
            <w:drawing>
              <wp:anchor distT="0" distB="0" distL="114300" distR="114300" simplePos="0" relativeHeight="252165120" behindDoc="0" locked="0" layoutInCell="1" allowOverlap="1">
                <wp:simplePos x="0" y="0"/>
                <wp:positionH relativeFrom="column">
                  <wp:posOffset>928370</wp:posOffset>
                </wp:positionH>
                <wp:positionV relativeFrom="paragraph">
                  <wp:posOffset>118110</wp:posOffset>
                </wp:positionV>
                <wp:extent cx="548640" cy="0"/>
                <wp:effectExtent l="10160" t="7620" r="12700" b="11430"/>
                <wp:wrapNone/>
                <wp:docPr id="1028" name="Прямая соединительная линия 10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 cy="0"/>
                        </a:xfrm>
                        <a:prstGeom prst="line">
                          <a:avLst/>
                        </a:prstGeom>
                        <a:noFill/>
                        <a:ln w="936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1028" o:spid="_x0000_s1026" style="position:absolute;z-index:252165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3.1pt,9.3pt" to="116.3pt,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" strokeweight=".26mm">
                <v:stroke joinstyle="miter"/>
              </v:line>
            </w:pict>
          </mc:Fallback>
        </mc:AlternateContent>
      </w:r>
      <w:r w:rsidRPr="00B73624">
        <w:rPr>
          <w:sz w:val="20"/>
          <w:szCs w:val="20"/>
        </w:rPr>
        <mc:AlternateContent>
          <mc:Choice Requires="wps">
            <w:drawing>
              <wp:anchor distT="0" distB="0" distL="114300" distR="114300" simplePos="0" relativeHeight="252166144" behindDoc="0" locked="0" layoutInCell="1" allowOverlap="1">
                <wp:simplePos x="0" y="0"/>
                <wp:positionH relativeFrom="column">
                  <wp:posOffset>1202690</wp:posOffset>
                </wp:positionH>
                <wp:positionV relativeFrom="paragraph">
                  <wp:posOffset>118110</wp:posOffset>
                </wp:positionV>
                <wp:extent cx="0" cy="182880"/>
                <wp:effectExtent l="8255" t="7620" r="10795" b="9525"/>
                <wp:wrapNone/>
                <wp:docPr id="1027" name="Прямая соединительная линия 10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2880"/>
                        </a:xfrm>
                        <a:prstGeom prst="line">
                          <a:avLst/>
                        </a:prstGeom>
                        <a:noFill/>
                        <a:ln w="936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1027" o:spid="_x0000_s1026" style="position:absolute;z-index:252166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4.7pt,9.3pt" to="94.7pt,2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" strokeweight=".26mm">
                <v:stroke joinstyle="miter"/>
              </v:line>
            </w:pict>
          </mc:Fallback>
        </mc:AlternateContent>
      </w:r>
    </w:p>
    <w:p w:rsidR="00B73624" w:rsidRPr="00B73624" w:rsidRDefault="00B73624" w:rsidP="00B73624">
      <w:pPr>
        <w:spacing w:after="0" w:line="240" w:lineRule="auto"/>
        <w:rPr>
          <w:sz w:val="20"/>
          <w:szCs w:val="20"/>
          <w:lang w:val="en-US"/>
        </w:rPr>
      </w:pPr>
      <w:r w:rsidRPr="00B73624">
        <w:rPr>
          <w:sz w:val="20"/>
          <w:szCs w:val="20"/>
        </w:rPr>
        <mc:AlternateContent>
          <mc:Choice Requires="wps">
            <w:drawing>
              <wp:anchor distT="0" distB="0" distL="114300" distR="114300" simplePos="0" relativeHeight="252122112" behindDoc="0" locked="0" layoutInCell="1" allowOverlap="1">
                <wp:simplePos x="0" y="0"/>
                <wp:positionH relativeFrom="column">
                  <wp:posOffset>1385570</wp:posOffset>
                </wp:positionH>
                <wp:positionV relativeFrom="paragraph">
                  <wp:posOffset>36195</wp:posOffset>
                </wp:positionV>
                <wp:extent cx="274320" cy="91440"/>
                <wp:effectExtent l="29210" t="55245" r="29845" b="53340"/>
                <wp:wrapNone/>
                <wp:docPr id="1026" name="Прямая соединительная линия 10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4320" cy="91440"/>
                        </a:xfrm>
                        <a:prstGeom prst="line">
                          <a:avLst/>
                        </a:prstGeom>
                        <a:noFill/>
                        <a:ln w="9360">
                          <a:solidFill>
                            <a:srgbClr val="000000"/>
                          </a:solidFill>
                          <a:miter lim="800000"/>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1026" o:spid="_x0000_s1026" style="position:absolute;z-index:252122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9.1pt,2.85pt" to="130.7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" strokeweight=".26mm">
                <v:stroke startarrow="block" endarrow="block" joinstyle="miter"/>
              </v:line>
            </w:pict>
          </mc:Fallback>
        </mc:AlternateContent>
      </w:r>
      <w:r w:rsidRPr="00B73624">
        <w:rPr>
          <w:sz w:val="20"/>
          <w:szCs w:val="20"/>
        </w:rPr>
        <mc:AlternateContent>
          <mc:Choice Requires="wps">
            <w:drawing>
              <wp:anchor distT="0" distB="0" distL="114300" distR="114300" simplePos="0" relativeHeight="252131328" behindDoc="0" locked="0" layoutInCell="1" allowOverlap="1">
                <wp:simplePos x="0" y="0"/>
                <wp:positionH relativeFrom="column">
                  <wp:posOffset>745490</wp:posOffset>
                </wp:positionH>
                <wp:positionV relativeFrom="paragraph">
                  <wp:posOffset>34290</wp:posOffset>
                </wp:positionV>
                <wp:extent cx="274320" cy="91440"/>
                <wp:effectExtent l="36830" t="53340" r="31750" b="55245"/>
                <wp:wrapNone/>
                <wp:docPr id="1025" name="Прямая соединительная линия 10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74320" cy="91440"/>
                        </a:xfrm>
                        <a:prstGeom prst="line">
                          <a:avLst/>
                        </a:prstGeom>
                        <a:noFill/>
                        <a:ln w="9360">
                          <a:solidFill>
                            <a:srgbClr val="000000"/>
                          </a:solidFill>
                          <a:miter lim="800000"/>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1025" o:spid="_x0000_s1026" style="position:absolute;flip:x;z-index:252131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8.7pt,2.7pt" to="80.3pt,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" strokeweight=".26mm">
                <v:stroke startarrow="block" endarrow="block" joinstyle="miter"/>
              </v:line>
            </w:pict>
          </mc:Fallback>
        </mc:AlternateContent>
      </w:r>
      <w:r w:rsidRPr="00B73624">
        <w:rPr>
          <w:sz w:val="20"/>
          <w:szCs w:val="20"/>
        </w:rPr>
        <mc:AlternateContent>
          <mc:Choice Requires="wps">
            <w:drawing>
              <wp:anchor distT="0" distB="0" distL="114300" distR="114300" simplePos="0" relativeHeight="252160000" behindDoc="0" locked="0" layoutInCell="1" allowOverlap="1">
                <wp:simplePos x="0" y="0"/>
                <wp:positionH relativeFrom="column">
                  <wp:posOffset>196850</wp:posOffset>
                </wp:positionH>
                <wp:positionV relativeFrom="paragraph">
                  <wp:posOffset>34290</wp:posOffset>
                </wp:positionV>
                <wp:extent cx="548640" cy="365760"/>
                <wp:effectExtent l="12065" t="5715" r="10795" b="9525"/>
                <wp:wrapNone/>
                <wp:docPr id="1024" name="Прямоугольник 10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 cy="365760"/>
                        </a:xfrm>
                        <a:prstGeom prst="rect">
                          <a:avLst/>
                        </a:prstGeom>
                        <a:noFill/>
                        <a:ln w="936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Прямоугольник 1024" o:spid="_x0000_s1026" style="position:absolute;margin-left:15.5pt;margin-top:2.7pt;width:43.2pt;height:28.8pt;z-index:25216000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" filled="f" strokeweight=".26mm"/>
            </w:pict>
          </mc:Fallback>
        </mc:AlternateContent>
      </w:r>
    </w:p>
    <w:p w:rsidR="00B73624" w:rsidRPr="00B73624" w:rsidRDefault="00B73624" w:rsidP="00B73624">
      <w:pPr>
        <w:spacing w:after="0" w:line="240" w:lineRule="auto"/>
        <w:rPr>
          <w:sz w:val="20"/>
          <w:szCs w:val="20"/>
          <w:lang w:val="en-US"/>
        </w:rPr>
      </w:pPr>
      <w:r w:rsidRPr="00B73624">
        <w:rPr>
          <w:sz w:val="20"/>
          <w:szCs w:val="20"/>
        </w:rPr>
        <mc:AlternateContent>
          <mc:Choice Requires="wps">
            <w:drawing>
              <wp:anchor distT="0" distB="0" distL="114300" distR="114300" simplePos="0" relativeHeight="252127232" behindDoc="0" locked="0" layoutInCell="1" allowOverlap="1">
                <wp:simplePos x="0" y="0"/>
                <wp:positionH relativeFrom="column">
                  <wp:posOffset>13970</wp:posOffset>
                </wp:positionH>
                <wp:positionV relativeFrom="paragraph">
                  <wp:posOffset>133350</wp:posOffset>
                </wp:positionV>
                <wp:extent cx="274320" cy="0"/>
                <wp:effectExtent l="19685" t="52705" r="20320" b="61595"/>
                <wp:wrapNone/>
                <wp:docPr id="1023" name="Прямая соединительная линия 10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74320" cy="0"/>
                        </a:xfrm>
                        <a:prstGeom prst="line">
                          <a:avLst/>
                        </a:prstGeom>
                        <a:noFill/>
                        <a:ln w="9360">
                          <a:solidFill>
                            <a:srgbClr val="000000"/>
                          </a:solidFill>
                          <a:miter lim="800000"/>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1023" o:spid="_x0000_s1026" style="position:absolute;flip:x;z-index:252127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pt,10.5pt" to="22.7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" strokeweight=".26mm">
                <v:stroke startarrow="block" endarrow="block" joinstyle="miter"/>
              </v:line>
            </w:pict>
          </mc:Fallback>
        </mc:AlternateContent>
      </w:r>
      <w:r w:rsidRPr="00B73624">
        <w:rPr>
          <w:sz w:val="20"/>
          <w:szCs w:val="20"/>
        </w:rPr>
        <mc:AlternateContent>
          <mc:Choice Requires="wps">
            <w:drawing>
              <wp:anchor distT="0" distB="0" distL="114300" distR="114300" simplePos="0" relativeHeight="252128256" behindDoc="0" locked="0" layoutInCell="1" allowOverlap="1">
                <wp:simplePos x="0" y="0"/>
                <wp:positionH relativeFrom="column">
                  <wp:posOffset>654050</wp:posOffset>
                </wp:positionH>
                <wp:positionV relativeFrom="paragraph">
                  <wp:posOffset>133350</wp:posOffset>
                </wp:positionV>
                <wp:extent cx="274320" cy="0"/>
                <wp:effectExtent l="21590" t="52705" r="18415" b="61595"/>
                <wp:wrapNone/>
                <wp:docPr id="1022" name="Прямая соединительная линия 10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4320" cy="0"/>
                        </a:xfrm>
                        <a:prstGeom prst="line">
                          <a:avLst/>
                        </a:prstGeom>
                        <a:noFill/>
                        <a:ln w="9360">
                          <a:solidFill>
                            <a:srgbClr val="000000"/>
                          </a:solidFill>
                          <a:miter lim="800000"/>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1022" o:spid="_x0000_s1026" style="position:absolute;z-index:25212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1.5pt,10.5pt" to="73.1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" strokeweight=".26mm">
                <v:stroke startarrow="block" endarrow="block" joinstyle="miter"/>
              </v:line>
            </w:pict>
          </mc:Fallback>
        </mc:AlternateContent>
      </w:r>
      <w:r w:rsidRPr="00B73624">
        <w:rPr>
          <w:sz w:val="20"/>
          <w:szCs w:val="20"/>
        </w:rPr>
        <mc:AlternateContent>
          <mc:Choice Requires="wps">
            <w:drawing>
              <wp:anchor distT="0" distB="0" distL="114300" distR="114300" simplePos="0" relativeHeight="252161024" behindDoc="0" locked="0" layoutInCell="1" allowOverlap="1">
                <wp:simplePos x="0" y="0"/>
                <wp:positionH relativeFrom="column">
                  <wp:posOffset>928370</wp:posOffset>
                </wp:positionH>
                <wp:positionV relativeFrom="paragraph">
                  <wp:posOffset>41910</wp:posOffset>
                </wp:positionV>
                <wp:extent cx="548640" cy="365760"/>
                <wp:effectExtent l="10160" t="8890" r="12700" b="6350"/>
                <wp:wrapNone/>
                <wp:docPr id="1021" name="Прямоугольник 10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 cy="365760"/>
                        </a:xfrm>
                        <a:prstGeom prst="rect">
                          <a:avLst/>
                        </a:prstGeom>
                        <a:noFill/>
                        <a:ln w="936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Прямоугольник 1021" o:spid="_x0000_s1026" style="position:absolute;margin-left:73.1pt;margin-top:3.3pt;width:43.2pt;height:28.8pt;z-index:25216102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" filled="f" strokeweight=".26mm"/>
            </w:pict>
          </mc:Fallback>
        </mc:AlternateContent>
      </w:r>
      <w:r w:rsidRPr="00B73624">
        <w:rPr>
          <w:sz w:val="20"/>
          <w:szCs w:val="20"/>
        </w:rPr>
        <mc:AlternateContent>
          <mc:Choice Requires="wps">
            <w:drawing>
              <wp:anchor distT="0" distB="0" distL="114300" distR="114300" simplePos="0" relativeHeight="252167168" behindDoc="0" locked="0" layoutInCell="1" allowOverlap="1">
                <wp:simplePos x="0" y="0"/>
                <wp:positionH relativeFrom="column">
                  <wp:posOffset>196850</wp:posOffset>
                </wp:positionH>
                <wp:positionV relativeFrom="paragraph">
                  <wp:posOffset>41910</wp:posOffset>
                </wp:positionV>
                <wp:extent cx="548640" cy="0"/>
                <wp:effectExtent l="12065" t="8890" r="10795" b="10160"/>
                <wp:wrapNone/>
                <wp:docPr id="1020" name="Прямая соединительная линия 10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 cy="0"/>
                        </a:xfrm>
                        <a:prstGeom prst="line">
                          <a:avLst/>
                        </a:prstGeom>
                        <a:noFill/>
                        <a:ln w="936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1020" o:spid="_x0000_s1026" style="position:absolute;z-index:252167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5pt,3.3pt" to="58.7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" strokeweight=".26mm">
                <v:stroke joinstyle="miter"/>
              </v:line>
            </w:pict>
          </mc:Fallback>
        </mc:AlternateContent>
      </w:r>
      <w:r w:rsidRPr="00B73624">
        <w:rPr>
          <w:sz w:val="20"/>
          <w:szCs w:val="20"/>
        </w:rPr>
        <mc:AlternateContent>
          <mc:Choice Requires="wps">
            <w:drawing>
              <wp:anchor distT="0" distB="0" distL="114300" distR="114300" simplePos="0" relativeHeight="252168192" behindDoc="0" locked="0" layoutInCell="1" allowOverlap="1">
                <wp:simplePos x="0" y="0"/>
                <wp:positionH relativeFrom="column">
                  <wp:posOffset>471170</wp:posOffset>
                </wp:positionH>
                <wp:positionV relativeFrom="paragraph">
                  <wp:posOffset>41910</wp:posOffset>
                </wp:positionV>
                <wp:extent cx="0" cy="182880"/>
                <wp:effectExtent l="10160" t="8890" r="8890" b="8255"/>
                <wp:wrapNone/>
                <wp:docPr id="1019" name="Прямая соединительная линия 10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2880"/>
                        </a:xfrm>
                        <a:prstGeom prst="line">
                          <a:avLst/>
                        </a:prstGeom>
                        <a:noFill/>
                        <a:ln w="936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1019" o:spid="_x0000_s1026" style="position:absolute;z-index:252168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1pt,3.3pt" to="37.1pt,1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" strokeweight=".26mm">
                <v:stroke joinstyle="miter"/>
              </v:line>
            </w:pict>
          </mc:Fallback>
        </mc:AlternateContent>
      </w:r>
      <w:r w:rsidRPr="00B73624">
        <w:rPr>
          <w:sz w:val="20"/>
          <w:szCs w:val="20"/>
        </w:rPr>
        <mc:AlternateContent>
          <mc:Choice Requires="wps">
            <w:drawing>
              <wp:anchor distT="0" distB="0" distL="114935" distR="114935" simplePos="0" relativeHeight="252176384" behindDoc="0" locked="0" layoutInCell="1" allowOverlap="1">
                <wp:simplePos x="0" y="0"/>
                <wp:positionH relativeFrom="column">
                  <wp:posOffset>1477010</wp:posOffset>
                </wp:positionH>
                <wp:positionV relativeFrom="paragraph">
                  <wp:posOffset>41910</wp:posOffset>
                </wp:positionV>
                <wp:extent cx="273685" cy="273685"/>
                <wp:effectExtent l="6350" t="8890" r="5715" b="3175"/>
                <wp:wrapNone/>
                <wp:docPr id="1018" name="Поле 10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685" cy="27368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54219" w:rsidRDefault="00054219" w:rsidP="00B73624">
                            <w:pPr>
                              <w:rPr>
                                <w:lang w:val="en-US"/>
                              </w:rPr>
                            </w:pPr>
                            <w:r>
                              <w:rPr>
                                <w:lang w:val="en-US"/>
                              </w:rPr>
                              <w:t>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Поле 1018" o:spid="_x0000_s1201" type="#_x0000_t202" style="position:absolute;margin-left:116.3pt;margin-top:3.3pt;width:21.55pt;height:21.55pt;z-index:252176384;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" stroked="f">
                <v:fill opacity="0"/>
                <v:textbox inset="0,0,0,0">
                  <w:txbxContent>
                    <w:p w:rsidR="00054219" w:rsidRDefault="00054219" w:rsidP="00B73624">
                      <w:pPr>
                        <w:rPr>
                          <w:lang w:val="en-US"/>
                        </w:rPr>
                      </w:pPr>
                      <w:r>
                        <w:rPr>
                          <w:lang w:val="en-US"/>
                        </w:rPr>
                        <w:t>r</w:t>
                      </w:r>
                    </w:p>
                  </w:txbxContent>
                </v:textbox>
              </v:shape>
            </w:pict>
          </mc:Fallback>
        </mc:AlternateContent>
      </w:r>
    </w:p>
    <w:p w:rsidR="00B73624" w:rsidRPr="00B73624" w:rsidRDefault="00B73624" w:rsidP="00B73624">
      <w:pPr>
        <w:spacing w:after="0" w:line="240" w:lineRule="auto"/>
        <w:rPr>
          <w:sz w:val="20"/>
          <w:szCs w:val="20"/>
          <w:lang w:val="en-US"/>
        </w:rPr>
      </w:pPr>
      <w:r w:rsidRPr="00B73624">
        <w:rPr>
          <w:sz w:val="20"/>
          <w:szCs w:val="20"/>
        </w:rPr>
        <mc:AlternateContent>
          <mc:Choice Requires="wps">
            <w:drawing>
              <wp:anchor distT="0" distB="0" distL="114300" distR="114300" simplePos="0" relativeHeight="252121088" behindDoc="0" locked="0" layoutInCell="1" allowOverlap="1">
                <wp:simplePos x="0" y="0"/>
                <wp:positionH relativeFrom="column">
                  <wp:posOffset>1385570</wp:posOffset>
                </wp:positionH>
                <wp:positionV relativeFrom="paragraph">
                  <wp:posOffset>140970</wp:posOffset>
                </wp:positionV>
                <wp:extent cx="274320" cy="0"/>
                <wp:effectExtent l="19685" t="56515" r="20320" b="57785"/>
                <wp:wrapNone/>
                <wp:docPr id="1017" name="Прямая соединительная линия 10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4320" cy="0"/>
                        </a:xfrm>
                        <a:prstGeom prst="line">
                          <a:avLst/>
                        </a:prstGeom>
                        <a:noFill/>
                        <a:ln w="9360">
                          <a:solidFill>
                            <a:srgbClr val="000000"/>
                          </a:solidFill>
                          <a:miter lim="800000"/>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1017" o:spid="_x0000_s1026" style="position:absolute;z-index:252121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9.1pt,11.1pt" to="130.7pt,1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" strokeweight=".26mm">
                <v:stroke startarrow="block" endarrow="block" joinstyle="miter"/>
              </v:line>
            </w:pict>
          </mc:Fallback>
        </mc:AlternateContent>
      </w:r>
      <w:r w:rsidRPr="00B73624">
        <w:rPr>
          <w:sz w:val="20"/>
          <w:szCs w:val="20"/>
        </w:rPr>
        <mc:AlternateContent>
          <mc:Choice Requires="wps">
            <w:drawing>
              <wp:anchor distT="0" distB="0" distL="114300" distR="114300" simplePos="0" relativeHeight="252162048" behindDoc="0" locked="0" layoutInCell="1" allowOverlap="1">
                <wp:simplePos x="0" y="0"/>
                <wp:positionH relativeFrom="column">
                  <wp:posOffset>1659890</wp:posOffset>
                </wp:positionH>
                <wp:positionV relativeFrom="paragraph">
                  <wp:posOffset>49530</wp:posOffset>
                </wp:positionV>
                <wp:extent cx="548640" cy="365760"/>
                <wp:effectExtent l="8255" t="12700" r="5080" b="12065"/>
                <wp:wrapNone/>
                <wp:docPr id="1016" name="Прямоугольник 10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 cy="365760"/>
                        </a:xfrm>
                        <a:prstGeom prst="rect">
                          <a:avLst/>
                        </a:prstGeom>
                        <a:noFill/>
                        <a:ln w="936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Прямоугольник 1016" o:spid="_x0000_s1026" style="position:absolute;margin-left:130.7pt;margin-top:3.9pt;width:43.2pt;height:28.8pt;z-index:25216204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" filled="f" strokeweight=".26mm"/>
            </w:pict>
          </mc:Fallback>
        </mc:AlternateContent>
      </w:r>
      <w:r w:rsidRPr="00B73624">
        <w:rPr>
          <w:sz w:val="20"/>
          <w:szCs w:val="20"/>
        </w:rPr>
        <mc:AlternateContent>
          <mc:Choice Requires="wps">
            <w:drawing>
              <wp:anchor distT="0" distB="0" distL="114300" distR="114300" simplePos="0" relativeHeight="252169216" behindDoc="0" locked="0" layoutInCell="1" allowOverlap="1">
                <wp:simplePos x="0" y="0"/>
                <wp:positionH relativeFrom="column">
                  <wp:posOffset>928370</wp:posOffset>
                </wp:positionH>
                <wp:positionV relativeFrom="paragraph">
                  <wp:posOffset>49530</wp:posOffset>
                </wp:positionV>
                <wp:extent cx="548640" cy="0"/>
                <wp:effectExtent l="10160" t="12700" r="12700" b="6350"/>
                <wp:wrapNone/>
                <wp:docPr id="1015" name="Прямая соединительная линия 10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 cy="0"/>
                        </a:xfrm>
                        <a:prstGeom prst="line">
                          <a:avLst/>
                        </a:prstGeom>
                        <a:noFill/>
                        <a:ln w="936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1015" o:spid="_x0000_s1026" style="position:absolute;z-index:252169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3.1pt,3.9pt" to="116.3pt,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" strokeweight=".26mm">
                <v:stroke joinstyle="miter"/>
              </v:line>
            </w:pict>
          </mc:Fallback>
        </mc:AlternateContent>
      </w:r>
      <w:r w:rsidRPr="00B73624">
        <w:rPr>
          <w:sz w:val="20"/>
          <w:szCs w:val="20"/>
        </w:rPr>
        <mc:AlternateContent>
          <mc:Choice Requires="wps">
            <w:drawing>
              <wp:anchor distT="0" distB="0" distL="114300" distR="114300" simplePos="0" relativeHeight="252170240" behindDoc="0" locked="0" layoutInCell="1" allowOverlap="1">
                <wp:simplePos x="0" y="0"/>
                <wp:positionH relativeFrom="column">
                  <wp:posOffset>1202690</wp:posOffset>
                </wp:positionH>
                <wp:positionV relativeFrom="paragraph">
                  <wp:posOffset>49530</wp:posOffset>
                </wp:positionV>
                <wp:extent cx="0" cy="182880"/>
                <wp:effectExtent l="8255" t="12700" r="10795" b="13970"/>
                <wp:wrapNone/>
                <wp:docPr id="1014" name="Прямая соединительная линия 10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2880"/>
                        </a:xfrm>
                        <a:prstGeom prst="line">
                          <a:avLst/>
                        </a:prstGeom>
                        <a:noFill/>
                        <a:ln w="936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1014" o:spid="_x0000_s1026" style="position:absolute;z-index:252170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4.7pt,3.9pt" to="94.7pt,1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" strokeweight=".26mm">
                <v:stroke joinstyle="miter"/>
              </v:line>
            </w:pict>
          </mc:Fallback>
        </mc:AlternateContent>
      </w:r>
    </w:p>
    <w:p w:rsidR="00B73624" w:rsidRPr="00B73624" w:rsidRDefault="00B73624" w:rsidP="00B73624">
      <w:pPr>
        <w:spacing w:after="0" w:line="240" w:lineRule="auto"/>
        <w:rPr>
          <w:sz w:val="20"/>
          <w:szCs w:val="20"/>
          <w:lang w:val="en-US"/>
        </w:rPr>
      </w:pPr>
      <w:r w:rsidRPr="00B73624">
        <w:rPr>
          <w:sz w:val="20"/>
          <w:szCs w:val="20"/>
        </w:rPr>
        <mc:AlternateContent>
          <mc:Choice Requires="wps">
            <w:drawing>
              <wp:anchor distT="0" distB="0" distL="114300" distR="114300" simplePos="0" relativeHeight="252171264" behindDoc="0" locked="0" layoutInCell="1" allowOverlap="1">
                <wp:simplePos x="0" y="0"/>
                <wp:positionH relativeFrom="column">
                  <wp:posOffset>1659890</wp:posOffset>
                </wp:positionH>
                <wp:positionV relativeFrom="paragraph">
                  <wp:posOffset>57150</wp:posOffset>
                </wp:positionV>
                <wp:extent cx="548640" cy="0"/>
                <wp:effectExtent l="8255" t="6985" r="5080" b="12065"/>
                <wp:wrapNone/>
                <wp:docPr id="1013" name="Прямая соединительная линия 10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 cy="0"/>
                        </a:xfrm>
                        <a:prstGeom prst="line">
                          <a:avLst/>
                        </a:prstGeom>
                        <a:noFill/>
                        <a:ln w="936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1013" o:spid="_x0000_s1026" style="position:absolute;z-index:252171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0.7pt,4.5pt" to="173.9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" strokeweight=".26mm">
                <v:stroke joinstyle="miter"/>
              </v:line>
            </w:pict>
          </mc:Fallback>
        </mc:AlternateContent>
      </w:r>
      <w:r w:rsidRPr="00B73624">
        <w:rPr>
          <w:sz w:val="20"/>
          <w:szCs w:val="20"/>
        </w:rPr>
        <mc:AlternateContent>
          <mc:Choice Requires="wps">
            <w:drawing>
              <wp:anchor distT="0" distB="0" distL="114300" distR="114300" simplePos="0" relativeHeight="252172288" behindDoc="0" locked="0" layoutInCell="1" allowOverlap="1">
                <wp:simplePos x="0" y="0"/>
                <wp:positionH relativeFrom="column">
                  <wp:posOffset>1934210</wp:posOffset>
                </wp:positionH>
                <wp:positionV relativeFrom="paragraph">
                  <wp:posOffset>57150</wp:posOffset>
                </wp:positionV>
                <wp:extent cx="0" cy="182880"/>
                <wp:effectExtent l="6350" t="6985" r="12700" b="10160"/>
                <wp:wrapNone/>
                <wp:docPr id="1012" name="Прямая соединительная линия 10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2880"/>
                        </a:xfrm>
                        <a:prstGeom prst="line">
                          <a:avLst/>
                        </a:prstGeom>
                        <a:noFill/>
                        <a:ln w="936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1012" o:spid="_x0000_s1026" style="position:absolute;z-index:252172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2.3pt,4.5pt" to="152.3pt,1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" strokeweight=".26mm">
                <v:stroke joinstyle="miter"/>
              </v:line>
            </w:pict>
          </mc:Fallback>
        </mc:AlternateContent>
      </w:r>
      <w:r w:rsidRPr="00B73624">
        <w:rPr>
          <w:sz w:val="20"/>
          <w:szCs w:val="20"/>
        </w:rPr>
        <mc:AlternateContent>
          <mc:Choice Requires="wps">
            <w:drawing>
              <wp:anchor distT="0" distB="0" distL="114300" distR="114300" simplePos="0" relativeHeight="252173312" behindDoc="0" locked="0" layoutInCell="1" allowOverlap="1">
                <wp:simplePos x="0" y="0"/>
                <wp:positionH relativeFrom="column">
                  <wp:posOffset>1934210</wp:posOffset>
                </wp:positionH>
                <wp:positionV relativeFrom="paragraph">
                  <wp:posOffset>57150</wp:posOffset>
                </wp:positionV>
                <wp:extent cx="274320" cy="182880"/>
                <wp:effectExtent l="6350" t="6985" r="5080" b="10160"/>
                <wp:wrapNone/>
                <wp:docPr id="1011" name="Прямая соединительная линия 10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74320" cy="182880"/>
                        </a:xfrm>
                        <a:prstGeom prst="line">
                          <a:avLst/>
                        </a:prstGeom>
                        <a:noFill/>
                        <a:ln w="936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1011" o:spid="_x0000_s1026" style="position:absolute;flip:y;z-index:252173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2.3pt,4.5pt" to="173.9pt,1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" strokeweight=".26mm">
                <v:stroke joinstyle="miter"/>
              </v:line>
            </w:pict>
          </mc:Fallback>
        </mc:AlternateContent>
      </w:r>
      <w:r w:rsidRPr="00B73624">
        <w:rPr>
          <w:sz w:val="20"/>
          <w:szCs w:val="20"/>
        </w:rPr>
        <mc:AlternateContent>
          <mc:Choice Requires="wps">
            <w:drawing>
              <wp:anchor distT="0" distB="0" distL="114300" distR="114300" simplePos="0" relativeHeight="252174336" behindDoc="0" locked="0" layoutInCell="1" allowOverlap="1">
                <wp:simplePos x="0" y="0"/>
                <wp:positionH relativeFrom="column">
                  <wp:posOffset>1477010</wp:posOffset>
                </wp:positionH>
                <wp:positionV relativeFrom="paragraph">
                  <wp:posOffset>148590</wp:posOffset>
                </wp:positionV>
                <wp:extent cx="274320" cy="91440"/>
                <wp:effectExtent l="34925" t="60325" r="33655" b="57785"/>
                <wp:wrapNone/>
                <wp:docPr id="1010" name="Прямая соединительная линия 10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74320" cy="91440"/>
                        </a:xfrm>
                        <a:prstGeom prst="line">
                          <a:avLst/>
                        </a:prstGeom>
                        <a:noFill/>
                        <a:ln w="9360">
                          <a:solidFill>
                            <a:srgbClr val="000000"/>
                          </a:solidFill>
                          <a:miter lim="800000"/>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1010" o:spid="_x0000_s1026" style="position:absolute;flip:x;z-index:252174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6.3pt,11.7pt" to="137.9pt,1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" strokeweight=".26mm">
                <v:stroke startarrow="block" endarrow="block" joinstyle="miter"/>
              </v:line>
            </w:pict>
          </mc:Fallback>
        </mc:AlternateContent>
      </w:r>
    </w:p>
    <w:p w:rsidR="00B73624" w:rsidRPr="00B73624" w:rsidRDefault="00B73624" w:rsidP="00B73624">
      <w:pPr>
        <w:spacing w:after="0" w:line="240" w:lineRule="auto"/>
        <w:rPr>
          <w:sz w:val="20"/>
          <w:szCs w:val="20"/>
          <w:lang w:val="en-US"/>
        </w:rPr>
      </w:pPr>
    </w:p>
    <w:p w:rsidR="00B73624" w:rsidRPr="00B73624" w:rsidRDefault="00B73624" w:rsidP="00B73624">
      <w:pPr>
        <w:spacing w:after="0" w:line="240" w:lineRule="auto"/>
        <w:rPr>
          <w:sz w:val="20"/>
          <w:szCs w:val="20"/>
          <w:lang w:val="en-US"/>
        </w:rPr>
      </w:pPr>
    </w:p>
    <w:p w:rsidR="00B73624" w:rsidRPr="00B73624" w:rsidRDefault="00B73624" w:rsidP="00B73624">
      <w:pPr>
        <w:spacing w:after="0" w:line="240" w:lineRule="auto"/>
        <w:rPr>
          <w:sz w:val="20"/>
          <w:szCs w:val="20"/>
          <w:lang w:val="en-US"/>
        </w:rPr>
      </w:pPr>
    </w:p>
    <w:p w:rsidR="00B73624" w:rsidRPr="00B73624" w:rsidRDefault="00B73624" w:rsidP="00B73624">
      <w:pPr>
        <w:spacing w:after="0" w:line="240" w:lineRule="auto"/>
        <w:rPr>
          <w:i/>
          <w:sz w:val="20"/>
          <w:szCs w:val="20"/>
          <w:lang w:val="en-US"/>
        </w:rPr>
      </w:pPr>
      <w:r w:rsidRPr="00B73624">
        <w:rPr>
          <w:i/>
          <w:sz w:val="20"/>
          <w:szCs w:val="20"/>
          <w:lang w:val="en-US"/>
        </w:rPr>
        <w:t>Procedure Get (x: integer; var t: ElPtr);</w:t>
      </w:r>
    </w:p>
    <w:p w:rsidR="00B73624" w:rsidRPr="00B73624" w:rsidRDefault="00B73624" w:rsidP="00B73624">
      <w:pPr>
        <w:spacing w:after="0" w:line="240" w:lineRule="auto"/>
        <w:rPr>
          <w:i/>
          <w:sz w:val="20"/>
          <w:szCs w:val="20"/>
        </w:rPr>
      </w:pPr>
      <w:r w:rsidRPr="00B73624">
        <w:rPr>
          <w:i/>
          <w:sz w:val="20"/>
          <w:szCs w:val="20"/>
          <w:lang w:val="en-US"/>
        </w:rPr>
        <w:t>var</w:t>
      </w:r>
      <w:r w:rsidRPr="00B73624">
        <w:rPr>
          <w:i/>
          <w:sz w:val="20"/>
          <w:szCs w:val="20"/>
        </w:rPr>
        <w:t xml:space="preserve"> </w:t>
      </w:r>
      <w:r w:rsidRPr="00B73624">
        <w:rPr>
          <w:i/>
          <w:sz w:val="20"/>
          <w:szCs w:val="20"/>
          <w:lang w:val="en-US"/>
        </w:rPr>
        <w:t>g</w:t>
      </w:r>
      <w:r w:rsidRPr="00B73624">
        <w:rPr>
          <w:i/>
          <w:sz w:val="20"/>
          <w:szCs w:val="20"/>
        </w:rPr>
        <w:t xml:space="preserve">: </w:t>
      </w:r>
      <w:r w:rsidRPr="00B73624">
        <w:rPr>
          <w:i/>
          <w:sz w:val="20"/>
          <w:szCs w:val="20"/>
          <w:lang w:val="en-US"/>
        </w:rPr>
        <w:t>ElPtr</w:t>
      </w:r>
      <w:r w:rsidRPr="00B73624">
        <w:rPr>
          <w:i/>
          <w:sz w:val="20"/>
          <w:szCs w:val="20"/>
        </w:rPr>
        <w:t>;</w:t>
      </w:r>
    </w:p>
    <w:p w:rsidR="00B73624" w:rsidRPr="001D4EBD" w:rsidRDefault="00B73624" w:rsidP="00B73624">
      <w:pPr>
        <w:spacing w:after="0" w:line="240" w:lineRule="auto"/>
        <w:rPr>
          <w:i/>
          <w:sz w:val="20"/>
          <w:szCs w:val="20"/>
        </w:rPr>
      </w:pPr>
      <w:r w:rsidRPr="00B73624">
        <w:rPr>
          <w:i/>
          <w:sz w:val="20"/>
          <w:szCs w:val="20"/>
          <w:lang w:val="en-US"/>
        </w:rPr>
        <w:t>begin</w:t>
      </w:r>
    </w:p>
    <w:p w:rsidR="00B73624" w:rsidRPr="00B73624" w:rsidRDefault="00B73624" w:rsidP="00B73624">
      <w:pPr>
        <w:spacing w:after="0" w:line="240" w:lineRule="auto"/>
        <w:rPr>
          <w:i/>
          <w:sz w:val="20"/>
          <w:szCs w:val="20"/>
        </w:rPr>
      </w:pPr>
      <w:r w:rsidRPr="00B73624">
        <w:rPr>
          <w:i/>
          <w:sz w:val="20"/>
          <w:szCs w:val="20"/>
          <w:lang w:val="en-US"/>
        </w:rPr>
        <w:t>if</w:t>
      </w:r>
      <w:r w:rsidRPr="00B73624">
        <w:rPr>
          <w:i/>
          <w:sz w:val="20"/>
          <w:szCs w:val="20"/>
        </w:rPr>
        <w:t xml:space="preserve"> </w:t>
      </w:r>
      <w:r w:rsidRPr="00B73624">
        <w:rPr>
          <w:i/>
          <w:sz w:val="20"/>
          <w:szCs w:val="20"/>
          <w:lang w:val="en-US"/>
        </w:rPr>
        <w:t>t</w:t>
      </w:r>
      <w:r w:rsidRPr="00B73624">
        <w:rPr>
          <w:i/>
          <w:sz w:val="20"/>
          <w:szCs w:val="20"/>
        </w:rPr>
        <w:t>=</w:t>
      </w:r>
      <w:r w:rsidRPr="00B73624">
        <w:rPr>
          <w:i/>
          <w:sz w:val="20"/>
          <w:szCs w:val="20"/>
          <w:lang w:val="en-US"/>
        </w:rPr>
        <w:t>nil</w:t>
      </w:r>
      <w:r w:rsidRPr="00B73624">
        <w:rPr>
          <w:i/>
          <w:sz w:val="20"/>
          <w:szCs w:val="20"/>
        </w:rPr>
        <w:t xml:space="preserve"> </w:t>
      </w:r>
      <w:r w:rsidRPr="00B73624">
        <w:rPr>
          <w:i/>
          <w:sz w:val="20"/>
          <w:szCs w:val="20"/>
          <w:lang w:val="en-US"/>
        </w:rPr>
        <w:t>then</w:t>
      </w:r>
      <w:r w:rsidRPr="00B73624">
        <w:rPr>
          <w:i/>
          <w:sz w:val="20"/>
          <w:szCs w:val="20"/>
        </w:rPr>
        <w:t xml:space="preserve"> {обработка исключительной ситуации, когда элемента с заданным ключом в дереве нет}</w:t>
      </w:r>
    </w:p>
    <w:p w:rsidR="00B73624" w:rsidRPr="00B73624" w:rsidRDefault="00B73624" w:rsidP="00B73624">
      <w:pPr>
        <w:spacing w:after="0" w:line="240" w:lineRule="auto"/>
        <w:rPr>
          <w:i/>
          <w:sz w:val="20"/>
          <w:szCs w:val="20"/>
          <w:lang w:val="en-US"/>
        </w:rPr>
      </w:pPr>
      <w:r w:rsidRPr="00B73624">
        <w:rPr>
          <w:i/>
          <w:sz w:val="20"/>
          <w:szCs w:val="20"/>
          <w:lang w:val="en-US"/>
        </w:rPr>
        <w:t>else if x&gt;t^.key then Get(x, t^.R_Son)</w:t>
      </w:r>
    </w:p>
    <w:p w:rsidR="00B73624" w:rsidRPr="00B73624" w:rsidRDefault="00B73624" w:rsidP="00B73624">
      <w:pPr>
        <w:spacing w:after="0" w:line="240" w:lineRule="auto"/>
        <w:rPr>
          <w:i/>
          <w:sz w:val="20"/>
          <w:szCs w:val="20"/>
          <w:lang w:val="en-US"/>
        </w:rPr>
      </w:pPr>
      <w:r w:rsidRPr="00B73624">
        <w:rPr>
          <w:i/>
          <w:sz w:val="20"/>
          <w:szCs w:val="20"/>
          <w:lang w:val="en-US"/>
        </w:rPr>
        <w:t>else if x&lt;t^.key then Get(x, t^.L_Son)</w:t>
      </w:r>
    </w:p>
    <w:p w:rsidR="00B73624" w:rsidRPr="00B73624" w:rsidRDefault="00B73624" w:rsidP="00B73624">
      <w:pPr>
        <w:spacing w:after="0" w:line="240" w:lineRule="auto"/>
        <w:rPr>
          <w:i/>
          <w:sz w:val="20"/>
          <w:szCs w:val="20"/>
          <w:lang w:val="en-US"/>
        </w:rPr>
      </w:pPr>
      <w:r w:rsidRPr="00B73624">
        <w:rPr>
          <w:i/>
          <w:sz w:val="20"/>
          <w:szCs w:val="20"/>
          <w:lang w:val="en-US"/>
        </w:rPr>
        <w:t>else begin</w:t>
      </w:r>
    </w:p>
    <w:p w:rsidR="00B73624" w:rsidRPr="00B73624" w:rsidRDefault="00B73624" w:rsidP="00B73624">
      <w:pPr>
        <w:spacing w:after="0" w:line="240" w:lineRule="auto"/>
        <w:rPr>
          <w:i/>
          <w:sz w:val="20"/>
          <w:szCs w:val="20"/>
          <w:lang w:val="en-US"/>
        </w:rPr>
      </w:pPr>
      <w:r w:rsidRPr="00B73624">
        <w:rPr>
          <w:i/>
          <w:sz w:val="20"/>
          <w:szCs w:val="20"/>
          <w:lang w:val="en-US"/>
        </w:rPr>
        <w:t>g:=t;</w:t>
      </w:r>
    </w:p>
    <w:p w:rsidR="00B73624" w:rsidRPr="00B73624" w:rsidRDefault="00B73624" w:rsidP="00B73624">
      <w:pPr>
        <w:spacing w:after="0" w:line="240" w:lineRule="auto"/>
        <w:rPr>
          <w:i/>
          <w:sz w:val="20"/>
          <w:szCs w:val="20"/>
          <w:lang w:val="en-US"/>
        </w:rPr>
      </w:pPr>
      <w:r w:rsidRPr="00B73624">
        <w:rPr>
          <w:i/>
          <w:sz w:val="20"/>
          <w:szCs w:val="20"/>
          <w:lang w:val="en-US"/>
        </w:rPr>
        <w:t>if g^.L_Son=nil then t:=g^.R_Son</w:t>
      </w:r>
    </w:p>
    <w:p w:rsidR="00B73624" w:rsidRPr="00B73624" w:rsidRDefault="00B73624" w:rsidP="00B73624">
      <w:pPr>
        <w:spacing w:after="0" w:line="240" w:lineRule="auto"/>
        <w:rPr>
          <w:i/>
          <w:sz w:val="20"/>
          <w:szCs w:val="20"/>
          <w:lang w:val="en-US"/>
        </w:rPr>
      </w:pPr>
      <w:r w:rsidRPr="00B73624">
        <w:rPr>
          <w:i/>
          <w:sz w:val="20"/>
          <w:szCs w:val="20"/>
          <w:lang w:val="en-US"/>
        </w:rPr>
        <w:t>else if g^.R_Son=nil then t:=g^.R_Son</w:t>
      </w:r>
    </w:p>
    <w:p w:rsidR="00B73624" w:rsidRPr="00B73624" w:rsidRDefault="00B73624" w:rsidP="00B73624">
      <w:pPr>
        <w:spacing w:after="0" w:line="240" w:lineRule="auto"/>
        <w:rPr>
          <w:i/>
          <w:sz w:val="20"/>
          <w:szCs w:val="20"/>
          <w:lang w:val="en-US"/>
        </w:rPr>
      </w:pPr>
      <w:r w:rsidRPr="00B73624">
        <w:rPr>
          <w:i/>
          <w:sz w:val="20"/>
          <w:szCs w:val="20"/>
          <w:lang w:val="en-US"/>
        </w:rPr>
        <w:t>else D(g^.L_Son); {</w:t>
      </w:r>
      <w:r w:rsidRPr="00B73624">
        <w:rPr>
          <w:i/>
          <w:sz w:val="20"/>
          <w:szCs w:val="20"/>
        </w:rPr>
        <w:t>найти</w:t>
      </w:r>
      <w:r w:rsidRPr="00B73624">
        <w:rPr>
          <w:i/>
          <w:sz w:val="20"/>
          <w:szCs w:val="20"/>
          <w:lang w:val="en-US"/>
        </w:rPr>
        <w:t xml:space="preserve"> r)</w:t>
      </w:r>
    </w:p>
    <w:p w:rsidR="00B73624" w:rsidRPr="00B73624" w:rsidRDefault="00B73624" w:rsidP="00B73624">
      <w:pPr>
        <w:spacing w:after="0" w:line="240" w:lineRule="auto"/>
        <w:rPr>
          <w:i/>
          <w:sz w:val="20"/>
          <w:szCs w:val="20"/>
        </w:rPr>
      </w:pPr>
      <w:r w:rsidRPr="00B73624">
        <w:rPr>
          <w:i/>
          <w:sz w:val="20"/>
          <w:szCs w:val="20"/>
          <w:lang w:val="en-US"/>
        </w:rPr>
        <w:t>dispose</w:t>
      </w:r>
      <w:r w:rsidRPr="00B73624">
        <w:rPr>
          <w:i/>
          <w:sz w:val="20"/>
          <w:szCs w:val="20"/>
        </w:rPr>
        <w:t>(</w:t>
      </w:r>
      <w:r w:rsidRPr="00B73624">
        <w:rPr>
          <w:i/>
          <w:sz w:val="20"/>
          <w:szCs w:val="20"/>
          <w:lang w:val="en-US"/>
        </w:rPr>
        <w:t>g</w:t>
      </w:r>
      <w:r w:rsidRPr="00B73624">
        <w:rPr>
          <w:i/>
          <w:sz w:val="20"/>
          <w:szCs w:val="20"/>
        </w:rPr>
        <w:t>);</w:t>
      </w:r>
    </w:p>
    <w:p w:rsidR="00B73624" w:rsidRPr="00B73624" w:rsidRDefault="00B73624" w:rsidP="00B73624">
      <w:pPr>
        <w:spacing w:after="0" w:line="240" w:lineRule="auto"/>
        <w:rPr>
          <w:i/>
          <w:sz w:val="20"/>
          <w:szCs w:val="20"/>
        </w:rPr>
      </w:pPr>
      <w:r w:rsidRPr="00B73624">
        <w:rPr>
          <w:i/>
          <w:sz w:val="20"/>
          <w:szCs w:val="20"/>
          <w:lang w:val="en-US"/>
        </w:rPr>
        <w:t>end</w:t>
      </w:r>
      <w:r w:rsidRPr="00B73624">
        <w:rPr>
          <w:i/>
          <w:sz w:val="20"/>
          <w:szCs w:val="20"/>
        </w:rPr>
        <w:t>;</w:t>
      </w:r>
    </w:p>
    <w:p w:rsidR="00B73624" w:rsidRPr="00B73624" w:rsidRDefault="00B73624" w:rsidP="00B73624">
      <w:pPr>
        <w:spacing w:after="0" w:line="240" w:lineRule="auto"/>
        <w:rPr>
          <w:i/>
          <w:sz w:val="20"/>
          <w:szCs w:val="20"/>
        </w:rPr>
      </w:pPr>
      <w:r w:rsidRPr="00B73624">
        <w:rPr>
          <w:i/>
          <w:sz w:val="20"/>
          <w:szCs w:val="20"/>
          <w:lang w:val="en-US"/>
        </w:rPr>
        <w:t>end</w:t>
      </w:r>
      <w:r w:rsidRPr="00B73624">
        <w:rPr>
          <w:i/>
          <w:sz w:val="20"/>
          <w:szCs w:val="20"/>
        </w:rPr>
        <w:t>;</w:t>
      </w:r>
    </w:p>
    <w:p w:rsidR="00B73624" w:rsidRPr="00B73624" w:rsidRDefault="00B73624" w:rsidP="00B73624">
      <w:pPr>
        <w:spacing w:after="0" w:line="240" w:lineRule="auto"/>
        <w:rPr>
          <w:b/>
          <w:sz w:val="20"/>
          <w:szCs w:val="20"/>
        </w:rPr>
      </w:pPr>
      <w:r w:rsidRPr="00B73624">
        <w:rPr>
          <w:b/>
          <w:sz w:val="20"/>
          <w:szCs w:val="20"/>
        </w:rPr>
        <w:t>Представление бинарного дерева в прямоугольной памяти.</w:t>
      </w:r>
    </w:p>
    <w:p w:rsidR="00B73624" w:rsidRPr="00B73624" w:rsidRDefault="00B73624" w:rsidP="00B73624">
      <w:pPr>
        <w:spacing w:after="0" w:line="240" w:lineRule="auto"/>
        <w:rPr>
          <w:sz w:val="20"/>
          <w:szCs w:val="20"/>
          <w:lang w:val="en-US"/>
        </w:rPr>
      </w:pPr>
      <w:r w:rsidRPr="00B73624">
        <w:rPr>
          <w:sz w:val="20"/>
          <w:szCs w:val="20"/>
        </w:rPr>
        <w:t xml:space="preserve">При представлении дерева в прямоугольной памяти одно из полей </w:t>
      </w:r>
      <w:r w:rsidRPr="00B73624">
        <w:rPr>
          <w:sz w:val="20"/>
          <w:szCs w:val="20"/>
          <w:lang w:val="en-US"/>
        </w:rPr>
        <w:t>R</w:t>
      </w:r>
      <w:r w:rsidRPr="00B73624">
        <w:rPr>
          <w:sz w:val="20"/>
          <w:szCs w:val="20"/>
        </w:rPr>
        <w:t>_</w:t>
      </w:r>
      <w:r w:rsidRPr="00B73624">
        <w:rPr>
          <w:sz w:val="20"/>
          <w:szCs w:val="20"/>
          <w:lang w:val="en-US"/>
        </w:rPr>
        <w:t>Son</w:t>
      </w:r>
      <w:r w:rsidRPr="00B73624">
        <w:rPr>
          <w:sz w:val="20"/>
          <w:szCs w:val="20"/>
        </w:rPr>
        <w:t xml:space="preserve"> или </w:t>
      </w:r>
      <w:r w:rsidRPr="00B73624">
        <w:rPr>
          <w:sz w:val="20"/>
          <w:szCs w:val="20"/>
          <w:lang w:val="en-US"/>
        </w:rPr>
        <w:t>L</w:t>
      </w:r>
      <w:r w:rsidRPr="00B73624">
        <w:rPr>
          <w:sz w:val="20"/>
          <w:szCs w:val="20"/>
        </w:rPr>
        <w:t>_</w:t>
      </w:r>
      <w:r w:rsidRPr="00B73624">
        <w:rPr>
          <w:sz w:val="20"/>
          <w:szCs w:val="20"/>
          <w:lang w:val="en-US"/>
        </w:rPr>
        <w:t>Son</w:t>
      </w:r>
      <w:r w:rsidRPr="00B73624">
        <w:rPr>
          <w:sz w:val="20"/>
          <w:szCs w:val="20"/>
        </w:rPr>
        <w:t xml:space="preserve"> удаляется, т.к. необходимость в нем отпадает. Потомок может размещаться рядом, т.е. в непосредственной близости. Чтобы узнать, есть ли потомок, вводится булево поле </w:t>
      </w:r>
      <w:r w:rsidRPr="00B73624">
        <w:rPr>
          <w:sz w:val="20"/>
          <w:szCs w:val="20"/>
          <w:lang w:val="en-US"/>
        </w:rPr>
        <w:t>L</w:t>
      </w:r>
      <w:r w:rsidRPr="00B73624">
        <w:rPr>
          <w:sz w:val="20"/>
          <w:szCs w:val="20"/>
        </w:rPr>
        <w:t xml:space="preserve"> или </w:t>
      </w:r>
      <w:r w:rsidRPr="00B73624">
        <w:rPr>
          <w:sz w:val="20"/>
          <w:szCs w:val="20"/>
          <w:lang w:val="en-US"/>
        </w:rPr>
        <w:t>R</w:t>
      </w:r>
      <w:r w:rsidRPr="00B73624">
        <w:rPr>
          <w:sz w:val="20"/>
          <w:szCs w:val="20"/>
        </w:rPr>
        <w:t>. Пусть, например, отсутствует левый потомок. Введем</w:t>
      </w:r>
      <w:r w:rsidRPr="00B73624">
        <w:rPr>
          <w:sz w:val="20"/>
          <w:szCs w:val="20"/>
          <w:lang w:val="en-US"/>
        </w:rPr>
        <w:t xml:space="preserve"> </w:t>
      </w:r>
      <w:r w:rsidRPr="00B73624">
        <w:rPr>
          <w:sz w:val="20"/>
          <w:szCs w:val="20"/>
        </w:rPr>
        <w:t>следующие</w:t>
      </w:r>
      <w:r w:rsidRPr="00B73624">
        <w:rPr>
          <w:sz w:val="20"/>
          <w:szCs w:val="20"/>
          <w:lang w:val="en-US"/>
        </w:rPr>
        <w:t xml:space="preserve"> </w:t>
      </w:r>
      <w:r w:rsidRPr="00B73624">
        <w:rPr>
          <w:sz w:val="20"/>
          <w:szCs w:val="20"/>
        </w:rPr>
        <w:t>переменные</w:t>
      </w:r>
      <w:r w:rsidRPr="00B73624">
        <w:rPr>
          <w:sz w:val="20"/>
          <w:szCs w:val="20"/>
          <w:lang w:val="en-US"/>
        </w:rPr>
        <w:t>:</w:t>
      </w:r>
    </w:p>
    <w:p w:rsidR="00B73624" w:rsidRPr="00B73624" w:rsidRDefault="00B73624" w:rsidP="00B73624">
      <w:pPr>
        <w:spacing w:after="0" w:line="240" w:lineRule="auto"/>
        <w:rPr>
          <w:i/>
          <w:sz w:val="20"/>
          <w:szCs w:val="20"/>
          <w:lang w:val="en-US"/>
        </w:rPr>
      </w:pPr>
      <w:r w:rsidRPr="00B73624">
        <w:rPr>
          <w:sz w:val="20"/>
          <w:szCs w:val="20"/>
        </w:rPr>
        <mc:AlternateContent>
          <mc:Choice Requires="wps">
            <w:drawing>
              <wp:anchor distT="0" distB="0" distL="114935" distR="114935" simplePos="0" relativeHeight="252185600" behindDoc="0" locked="0" layoutInCell="1" allowOverlap="1">
                <wp:simplePos x="0" y="0"/>
                <wp:positionH relativeFrom="column">
                  <wp:posOffset>3488690</wp:posOffset>
                </wp:positionH>
                <wp:positionV relativeFrom="paragraph">
                  <wp:posOffset>120015</wp:posOffset>
                </wp:positionV>
                <wp:extent cx="1828165" cy="1005205"/>
                <wp:effectExtent l="8255" t="6350" r="1905" b="7620"/>
                <wp:wrapNone/>
                <wp:docPr id="1009" name="Поле 10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165" cy="100520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54219" w:rsidRDefault="00054219" w:rsidP="00B73624">
                            <w:pPr>
                              <w:jc w:val="both"/>
                              <w:rPr>
                                <w:lang w:val="en-US"/>
                              </w:rPr>
                            </w:pPr>
                            <w:r>
                              <w:rPr>
                                <w:lang w:val="en-US"/>
                              </w:rPr>
                              <w:t xml:space="preserve">                     a</w:t>
                            </w:r>
                          </w:p>
                          <w:p w:rsidR="00054219" w:rsidRDefault="00054219" w:rsidP="00B73624">
                            <w:pPr>
                              <w:jc w:val="both"/>
                              <w:rPr>
                                <w:lang w:val="en-US"/>
                              </w:rPr>
                            </w:pPr>
                            <w:r>
                              <w:rPr>
                                <w:lang w:val="en-US"/>
                              </w:rPr>
                              <w:t xml:space="preserve"> b                                     d</w:t>
                            </w:r>
                          </w:p>
                          <w:p w:rsidR="00054219" w:rsidRDefault="00054219" w:rsidP="00B73624">
                            <w:pPr>
                              <w:jc w:val="both"/>
                              <w:rPr>
                                <w:lang w:val="en-US"/>
                              </w:rPr>
                            </w:pPr>
                            <w:r>
                              <w:rPr>
                                <w:lang w:val="en-US"/>
                              </w:rPr>
                              <w:t xml:space="preserve">              c            e</w:t>
                            </w:r>
                          </w:p>
                          <w:p w:rsidR="00054219" w:rsidRDefault="00054219" w:rsidP="00B73624">
                            <w:pPr>
                              <w:jc w:val="both"/>
                              <w:rPr>
                                <w:lang w:val="en-US"/>
                              </w:rPr>
                            </w:pPr>
                          </w:p>
                          <w:p w:rsidR="00054219" w:rsidRDefault="00054219" w:rsidP="00B73624">
                            <w:pPr>
                              <w:jc w:val="both"/>
                              <w:rPr>
                                <w:lang w:val="en-US"/>
                              </w:rPr>
                            </w:pPr>
                            <w:r>
                              <w:rPr>
                                <w:lang w:val="en-US"/>
                              </w:rPr>
                              <w:t xml:space="preserve">  f             g                 h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Поле 1009" o:spid="_x0000_s1202" type="#_x0000_t202" style="position:absolute;margin-left:274.7pt;margin-top:9.45pt;width:143.95pt;height:79.15pt;z-index:252185600;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" stroked="f">
                <v:fill opacity="0"/>
                <v:textbox inset="0,0,0,0">
                  <w:txbxContent>
                    <w:p w:rsidR="00054219" w:rsidRDefault="00054219" w:rsidP="00B73624">
                      <w:pPr>
                        <w:jc w:val="both"/>
                        <w:rPr>
                          <w:lang w:val="en-US"/>
                        </w:rPr>
                      </w:pPr>
                      <w:r>
                        <w:rPr>
                          <w:lang w:val="en-US"/>
                        </w:rPr>
                        <w:t xml:space="preserve">                     a</w:t>
                      </w:r>
                    </w:p>
                    <w:p w:rsidR="00054219" w:rsidRDefault="00054219" w:rsidP="00B73624">
                      <w:pPr>
                        <w:jc w:val="both"/>
                        <w:rPr>
                          <w:lang w:val="en-US"/>
                        </w:rPr>
                      </w:pPr>
                      <w:r>
                        <w:rPr>
                          <w:lang w:val="en-US"/>
                        </w:rPr>
                        <w:t xml:space="preserve"> b                                     d</w:t>
                      </w:r>
                    </w:p>
                    <w:p w:rsidR="00054219" w:rsidRDefault="00054219" w:rsidP="00B73624">
                      <w:pPr>
                        <w:jc w:val="both"/>
                        <w:rPr>
                          <w:lang w:val="en-US"/>
                        </w:rPr>
                      </w:pPr>
                      <w:r>
                        <w:rPr>
                          <w:lang w:val="en-US"/>
                        </w:rPr>
                        <w:t xml:space="preserve">              c            e</w:t>
                      </w:r>
                    </w:p>
                    <w:p w:rsidR="00054219" w:rsidRDefault="00054219" w:rsidP="00B73624">
                      <w:pPr>
                        <w:jc w:val="both"/>
                        <w:rPr>
                          <w:lang w:val="en-US"/>
                        </w:rPr>
                      </w:pPr>
                    </w:p>
                    <w:p w:rsidR="00054219" w:rsidRDefault="00054219" w:rsidP="00B73624">
                      <w:pPr>
                        <w:jc w:val="both"/>
                        <w:rPr>
                          <w:lang w:val="en-US"/>
                        </w:rPr>
                      </w:pPr>
                      <w:r>
                        <w:rPr>
                          <w:lang w:val="en-US"/>
                        </w:rPr>
                        <w:t xml:space="preserve">  f             g                 h   </w:t>
                      </w:r>
                    </w:p>
                  </w:txbxContent>
                </v:textbox>
              </v:shape>
            </w:pict>
          </mc:Fallback>
        </mc:AlternateContent>
      </w:r>
      <w:r w:rsidRPr="00B73624">
        <w:rPr>
          <w:i/>
          <w:sz w:val="20"/>
          <w:szCs w:val="20"/>
          <w:lang w:val="en-US"/>
        </w:rPr>
        <w:t>index = 0..max;</w:t>
      </w:r>
    </w:p>
    <w:p w:rsidR="00B73624" w:rsidRPr="00B73624" w:rsidRDefault="00B73624" w:rsidP="00B73624">
      <w:pPr>
        <w:spacing w:after="0" w:line="240" w:lineRule="auto"/>
        <w:rPr>
          <w:i/>
          <w:sz w:val="20"/>
          <w:szCs w:val="20"/>
          <w:lang w:val="en-US"/>
        </w:rPr>
      </w:pPr>
      <w:r w:rsidRPr="00B73624">
        <w:rPr>
          <w:sz w:val="20"/>
          <w:szCs w:val="20"/>
        </w:rPr>
        <mc:AlternateContent>
          <mc:Choice Requires="wps">
            <w:drawing>
              <wp:anchor distT="0" distB="0" distL="114300" distR="114300" simplePos="0" relativeHeight="252178432" behindDoc="0" locked="0" layoutInCell="1" allowOverlap="1">
                <wp:simplePos x="0" y="0"/>
                <wp:positionH relativeFrom="column">
                  <wp:posOffset>3763010</wp:posOffset>
                </wp:positionH>
                <wp:positionV relativeFrom="paragraph">
                  <wp:posOffset>125730</wp:posOffset>
                </wp:positionV>
                <wp:extent cx="640080" cy="184785"/>
                <wp:effectExtent l="34925" t="53975" r="29845" b="56515"/>
                <wp:wrapNone/>
                <wp:docPr id="1008" name="Прямая соединительная линия 10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40080" cy="184785"/>
                        </a:xfrm>
                        <a:prstGeom prst="line">
                          <a:avLst/>
                        </a:prstGeom>
                        <a:noFill/>
                        <a:ln w="9360">
                          <a:solidFill>
                            <a:srgbClr val="000000"/>
                          </a:solidFill>
                          <a:miter lim="800000"/>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1008" o:spid="_x0000_s1026" style="position:absolute;flip:x;z-index:252178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6.3pt,9.9pt" to="346.7pt,2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" strokeweight=".26mm">
                <v:stroke startarrow="block" endarrow="block" joinstyle="miter"/>
              </v:line>
            </w:pict>
          </mc:Fallback>
        </mc:AlternateContent>
      </w:r>
      <w:r w:rsidRPr="00B73624">
        <w:rPr>
          <w:sz w:val="20"/>
          <w:szCs w:val="20"/>
        </w:rPr>
        <mc:AlternateContent>
          <mc:Choice Requires="wps">
            <w:drawing>
              <wp:anchor distT="0" distB="0" distL="114300" distR="114300" simplePos="0" relativeHeight="252179456" behindDoc="0" locked="0" layoutInCell="1" allowOverlap="1">
                <wp:simplePos x="0" y="0"/>
                <wp:positionH relativeFrom="column">
                  <wp:posOffset>4403090</wp:posOffset>
                </wp:positionH>
                <wp:positionV relativeFrom="paragraph">
                  <wp:posOffset>125730</wp:posOffset>
                </wp:positionV>
                <wp:extent cx="640080" cy="184785"/>
                <wp:effectExtent l="27305" t="53975" r="27940" b="56515"/>
                <wp:wrapNone/>
                <wp:docPr id="1007" name="Прямая соединительная линия 10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 cy="184785"/>
                        </a:xfrm>
                        <a:prstGeom prst="line">
                          <a:avLst/>
                        </a:prstGeom>
                        <a:noFill/>
                        <a:ln w="9360">
                          <a:solidFill>
                            <a:srgbClr val="000000"/>
                          </a:solidFill>
                          <a:miter lim="800000"/>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1007" o:spid="_x0000_s1026" style="position:absolute;z-index:252179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6.7pt,9.9pt" to="397.1pt,2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" strokeweight=".26mm">
                <v:stroke startarrow="block" endarrow="block" joinstyle="miter"/>
              </v:line>
            </w:pict>
          </mc:Fallback>
        </mc:AlternateContent>
      </w:r>
      <w:r w:rsidRPr="00B73624">
        <w:rPr>
          <w:i/>
          <w:sz w:val="20"/>
          <w:szCs w:val="20"/>
          <w:lang w:val="en-US"/>
        </w:rPr>
        <w:t>type Element = record</w:t>
      </w:r>
    </w:p>
    <w:p w:rsidR="00B73624" w:rsidRPr="00B73624" w:rsidRDefault="00B73624" w:rsidP="00B73624">
      <w:pPr>
        <w:spacing w:after="0" w:line="240" w:lineRule="auto"/>
        <w:rPr>
          <w:i/>
          <w:sz w:val="20"/>
          <w:szCs w:val="20"/>
          <w:lang w:val="en-US"/>
        </w:rPr>
      </w:pPr>
      <w:r w:rsidRPr="00B73624">
        <w:rPr>
          <w:sz w:val="20"/>
          <w:szCs w:val="20"/>
        </w:rPr>
        <mc:AlternateContent>
          <mc:Choice Requires="wps">
            <w:drawing>
              <wp:anchor distT="0" distB="0" distL="114300" distR="114300" simplePos="0" relativeHeight="252180480" behindDoc="0" locked="0" layoutInCell="1" allowOverlap="1">
                <wp:simplePos x="0" y="0"/>
                <wp:positionH relativeFrom="column">
                  <wp:posOffset>3763010</wp:posOffset>
                </wp:positionH>
                <wp:positionV relativeFrom="paragraph">
                  <wp:posOffset>135255</wp:posOffset>
                </wp:positionV>
                <wp:extent cx="274320" cy="182880"/>
                <wp:effectExtent l="6350" t="10160" r="43180" b="54610"/>
                <wp:wrapNone/>
                <wp:docPr id="1006" name="Прямая соединительная линия 10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4320" cy="182880"/>
                        </a:xfrm>
                        <a:prstGeom prst="line">
                          <a:avLst/>
                        </a:prstGeom>
                        <a:noFill/>
                        <a:ln w="9360">
                          <a:solidFill>
                            <a:srgbClr val="000000"/>
                          </a:solidFill>
                          <a:miter lim="800000"/>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1006" o:spid="_x0000_s1026" style="position:absolute;z-index:252180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6.3pt,10.65pt" to="317.9pt,2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" strokeweight=".26mm">
                <v:stroke endarrow="block" joinstyle="miter"/>
              </v:line>
            </w:pict>
          </mc:Fallback>
        </mc:AlternateContent>
      </w:r>
      <w:r w:rsidRPr="00B73624">
        <w:rPr>
          <w:sz w:val="20"/>
          <w:szCs w:val="20"/>
        </w:rPr>
        <mc:AlternateContent>
          <mc:Choice Requires="wps">
            <w:drawing>
              <wp:anchor distT="0" distB="0" distL="114300" distR="114300" simplePos="0" relativeHeight="252183552" behindDoc="0" locked="0" layoutInCell="1" allowOverlap="1">
                <wp:simplePos x="0" y="0"/>
                <wp:positionH relativeFrom="column">
                  <wp:posOffset>4768850</wp:posOffset>
                </wp:positionH>
                <wp:positionV relativeFrom="paragraph">
                  <wp:posOffset>135255</wp:posOffset>
                </wp:positionV>
                <wp:extent cx="274320" cy="182880"/>
                <wp:effectExtent l="40640" t="10160" r="8890" b="54610"/>
                <wp:wrapNone/>
                <wp:docPr id="1005" name="Прямая соединительная линия 10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74320" cy="182880"/>
                        </a:xfrm>
                        <a:prstGeom prst="line">
                          <a:avLst/>
                        </a:prstGeom>
                        <a:noFill/>
                        <a:ln w="9360">
                          <a:solidFill>
                            <a:srgbClr val="000000"/>
                          </a:solidFill>
                          <a:miter lim="800000"/>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1005" o:spid="_x0000_s1026" style="position:absolute;flip:x;z-index:252183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5.5pt,10.65pt" to="397.1pt,2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" strokeweight=".26mm">
                <v:stroke endarrow="block" joinstyle="miter"/>
              </v:line>
            </w:pict>
          </mc:Fallback>
        </mc:AlternateContent>
      </w:r>
      <w:r w:rsidRPr="00B73624">
        <w:rPr>
          <w:i/>
          <w:sz w:val="20"/>
          <w:szCs w:val="20"/>
          <w:lang w:val="en-US"/>
        </w:rPr>
        <w:t>R_Son: index;</w:t>
      </w:r>
    </w:p>
    <w:p w:rsidR="00B73624" w:rsidRPr="00B73624" w:rsidRDefault="00B73624" w:rsidP="00B73624">
      <w:pPr>
        <w:spacing w:after="0" w:line="240" w:lineRule="auto"/>
        <w:rPr>
          <w:i/>
          <w:sz w:val="20"/>
          <w:szCs w:val="20"/>
          <w:lang w:val="en-US"/>
        </w:rPr>
      </w:pPr>
      <w:r w:rsidRPr="00B73624">
        <w:rPr>
          <w:sz w:val="20"/>
          <w:szCs w:val="20"/>
        </w:rPr>
        <mc:AlternateContent>
          <mc:Choice Requires="wps">
            <w:drawing>
              <wp:anchor distT="0" distB="0" distL="114300" distR="114300" simplePos="0" relativeHeight="252181504" behindDoc="0" locked="0" layoutInCell="1" allowOverlap="1">
                <wp:simplePos x="0" y="0"/>
                <wp:positionH relativeFrom="column">
                  <wp:posOffset>3763010</wp:posOffset>
                </wp:positionH>
                <wp:positionV relativeFrom="paragraph">
                  <wp:posOffset>142875</wp:posOffset>
                </wp:positionV>
                <wp:extent cx="274320" cy="182880"/>
                <wp:effectExtent l="44450" t="12065" r="5080" b="52705"/>
                <wp:wrapNone/>
                <wp:docPr id="1004" name="Прямая соединительная линия 10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74320" cy="182880"/>
                        </a:xfrm>
                        <a:prstGeom prst="line">
                          <a:avLst/>
                        </a:prstGeom>
                        <a:noFill/>
                        <a:ln w="9360">
                          <a:solidFill>
                            <a:srgbClr val="000000"/>
                          </a:solidFill>
                          <a:miter lim="800000"/>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1004" o:spid="_x0000_s1026" style="position:absolute;flip:x;z-index:252181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6.3pt,11.25pt" to="317.9pt,2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" strokeweight=".26mm">
                <v:stroke endarrow="block" joinstyle="miter"/>
              </v:line>
            </w:pict>
          </mc:Fallback>
        </mc:AlternateContent>
      </w:r>
      <w:r w:rsidRPr="00B73624">
        <w:rPr>
          <w:sz w:val="20"/>
          <w:szCs w:val="20"/>
        </w:rPr>
        <mc:AlternateContent>
          <mc:Choice Requires="wps">
            <w:drawing>
              <wp:anchor distT="0" distB="0" distL="114300" distR="114300" simplePos="0" relativeHeight="252182528" behindDoc="0" locked="0" layoutInCell="1" allowOverlap="1">
                <wp:simplePos x="0" y="0"/>
                <wp:positionH relativeFrom="column">
                  <wp:posOffset>4037330</wp:posOffset>
                </wp:positionH>
                <wp:positionV relativeFrom="paragraph">
                  <wp:posOffset>142875</wp:posOffset>
                </wp:positionV>
                <wp:extent cx="274320" cy="182880"/>
                <wp:effectExtent l="13970" t="12065" r="45085" b="52705"/>
                <wp:wrapNone/>
                <wp:docPr id="1003" name="Прямая соединительная линия 10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4320" cy="182880"/>
                        </a:xfrm>
                        <a:prstGeom prst="line">
                          <a:avLst/>
                        </a:prstGeom>
                        <a:noFill/>
                        <a:ln w="9360">
                          <a:solidFill>
                            <a:srgbClr val="000000"/>
                          </a:solidFill>
                          <a:miter lim="800000"/>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1003" o:spid="_x0000_s1026" style="position:absolute;z-index:252182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7.9pt,11.25pt" to="339.5pt,2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" strokeweight=".26mm">
                <v:stroke endarrow="block" joinstyle="miter"/>
              </v:line>
            </w:pict>
          </mc:Fallback>
        </mc:AlternateContent>
      </w:r>
      <w:r w:rsidRPr="00B73624">
        <w:rPr>
          <w:sz w:val="20"/>
          <w:szCs w:val="20"/>
        </w:rPr>
        <mc:AlternateContent>
          <mc:Choice Requires="wps">
            <w:drawing>
              <wp:anchor distT="0" distB="0" distL="114300" distR="114300" simplePos="0" relativeHeight="252184576" behindDoc="0" locked="0" layoutInCell="1" allowOverlap="1">
                <wp:simplePos x="0" y="0"/>
                <wp:positionH relativeFrom="column">
                  <wp:posOffset>4768850</wp:posOffset>
                </wp:positionH>
                <wp:positionV relativeFrom="paragraph">
                  <wp:posOffset>142875</wp:posOffset>
                </wp:positionV>
                <wp:extent cx="274320" cy="182880"/>
                <wp:effectExtent l="12065" t="12065" r="46990" b="52705"/>
                <wp:wrapNone/>
                <wp:docPr id="1002" name="Прямая соединительная линия 10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4320" cy="182880"/>
                        </a:xfrm>
                        <a:prstGeom prst="line">
                          <a:avLst/>
                        </a:prstGeom>
                        <a:noFill/>
                        <a:ln w="9360">
                          <a:solidFill>
                            <a:srgbClr val="000000"/>
                          </a:solidFill>
                          <a:miter lim="800000"/>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1002" o:spid="_x0000_s1026" style="position:absolute;z-index:252184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5.5pt,11.25pt" to="397.1pt,2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" strokeweight=".26mm">
                <v:stroke endarrow="block" joinstyle="miter"/>
              </v:line>
            </w:pict>
          </mc:Fallback>
        </mc:AlternateContent>
      </w:r>
      <w:r w:rsidRPr="00B73624">
        <w:rPr>
          <w:i/>
          <w:sz w:val="20"/>
          <w:szCs w:val="20"/>
          <w:lang w:val="en-US"/>
        </w:rPr>
        <w:t>Data: BaseType;</w:t>
      </w:r>
    </w:p>
    <w:p w:rsidR="00B73624" w:rsidRPr="00B73624" w:rsidRDefault="00B73624" w:rsidP="00B73624">
      <w:pPr>
        <w:spacing w:after="0" w:line="240" w:lineRule="auto"/>
        <w:rPr>
          <w:i/>
          <w:sz w:val="20"/>
          <w:szCs w:val="20"/>
          <w:lang w:val="en-US"/>
        </w:rPr>
      </w:pPr>
      <w:r w:rsidRPr="00B73624">
        <w:rPr>
          <w:i/>
          <w:sz w:val="20"/>
          <w:szCs w:val="20"/>
          <w:lang w:val="en-US"/>
        </w:rPr>
        <w:t>L: boolean;</w:t>
      </w:r>
    </w:p>
    <w:p w:rsidR="00B73624" w:rsidRPr="00B73624" w:rsidRDefault="00B73624" w:rsidP="00B73624">
      <w:pPr>
        <w:spacing w:after="0" w:line="240" w:lineRule="auto"/>
        <w:rPr>
          <w:i/>
          <w:sz w:val="20"/>
          <w:szCs w:val="20"/>
          <w:lang w:val="en-US"/>
        </w:rPr>
      </w:pPr>
      <w:r w:rsidRPr="00B73624">
        <w:rPr>
          <w:i/>
          <w:sz w:val="20"/>
          <w:szCs w:val="20"/>
          <w:lang w:val="en-US"/>
        </w:rPr>
        <w:t>end;</w:t>
      </w:r>
    </w:p>
    <w:p w:rsidR="00B73624" w:rsidRPr="00B73624" w:rsidRDefault="00B73624" w:rsidP="00B73624">
      <w:pPr>
        <w:spacing w:after="0" w:line="240" w:lineRule="auto"/>
        <w:rPr>
          <w:i/>
          <w:sz w:val="20"/>
          <w:szCs w:val="20"/>
          <w:lang w:val="en-US"/>
        </w:rPr>
      </w:pPr>
      <w:r w:rsidRPr="00B73624">
        <w:rPr>
          <w:i/>
          <w:sz w:val="20"/>
          <w:szCs w:val="20"/>
          <w:lang w:val="en-US"/>
        </w:rPr>
        <w:t>var Tree = array [index] of Element;</w:t>
      </w:r>
    </w:p>
    <w:p w:rsidR="00B73624" w:rsidRPr="00B73624" w:rsidRDefault="00B73624" w:rsidP="00B73624">
      <w:pPr>
        <w:spacing w:after="0" w:line="240" w:lineRule="auto"/>
        <w:rPr>
          <w:sz w:val="20"/>
          <w:szCs w:val="20"/>
          <w:lang w:val="en-US"/>
        </w:rPr>
      </w:pPr>
      <w:r w:rsidRPr="00B73624">
        <w:rPr>
          <w:sz w:val="20"/>
          <w:szCs w:val="20"/>
        </w:rPr>
        <mc:AlternateContent>
          <mc:Choice Requires="wps">
            <w:drawing>
              <wp:anchor distT="0" distB="0" distL="114935" distR="114935" simplePos="0" relativeHeight="252197888" behindDoc="0" locked="0" layoutInCell="1" allowOverlap="1">
                <wp:simplePos x="0" y="0"/>
                <wp:positionH relativeFrom="column">
                  <wp:posOffset>3031490</wp:posOffset>
                </wp:positionH>
                <wp:positionV relativeFrom="paragraph">
                  <wp:posOffset>171450</wp:posOffset>
                </wp:positionV>
                <wp:extent cx="2925445" cy="824230"/>
                <wp:effectExtent l="8255" t="8255" r="0" b="5715"/>
                <wp:wrapNone/>
                <wp:docPr id="1001" name="Поле 10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5445" cy="82423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54219" w:rsidRDefault="00054219" w:rsidP="00B73624">
                            <w:pPr>
                              <w:pStyle w:val="a5"/>
                            </w:pPr>
                            <w:r>
                              <w:t xml:space="preserve">Порядок называется </w:t>
                            </w:r>
                            <w:r>
                              <w:rPr>
                                <w:i/>
                              </w:rPr>
                              <w:t>прямым</w:t>
                            </w:r>
                            <w:r>
                              <w:t xml:space="preserve">, если отсутствует левое поддерево. Если же отсутствует правое поддерево, то такой порядок называется </w:t>
                            </w:r>
                            <w:r>
                              <w:rPr>
                                <w:i/>
                              </w:rPr>
                              <w:t>фамильным</w:t>
                            </w:r>
                            <w: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Поле 1001" o:spid="_x0000_s1203" type="#_x0000_t202" style="position:absolute;margin-left:238.7pt;margin-top:13.5pt;width:230.35pt;height:64.9pt;z-index:252197888;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" stroked="f">
                <v:fill opacity="0"/>
                <v:textbox inset="0,0,0,0">
                  <w:txbxContent>
                    <w:p w:rsidR="00054219" w:rsidRDefault="00054219" w:rsidP="00B73624">
                      <w:pPr>
                        <w:pStyle w:val="a5"/>
                      </w:pPr>
                      <w:r>
                        <w:t xml:space="preserve">Порядок называется </w:t>
                      </w:r>
                      <w:r>
                        <w:rPr>
                          <w:i/>
                        </w:rPr>
                        <w:t>прямым</w:t>
                      </w:r>
                      <w:r>
                        <w:t xml:space="preserve">, если отсутствует левое поддерево. Если же отсутствует правое поддерево, то такой порядок называется </w:t>
                      </w:r>
                      <w:r>
                        <w:rPr>
                          <w:i/>
                        </w:rPr>
                        <w:t>фамильным</w:t>
                      </w:r>
                      <w:r>
                        <w:t>.</w:t>
                      </w:r>
                    </w:p>
                  </w:txbxContent>
                </v:textbox>
              </v:shape>
            </w:pict>
          </mc:Fallback>
        </mc:AlternateContent>
      </w:r>
    </w:p>
    <w:p w:rsidR="00B73624" w:rsidRPr="00B73624" w:rsidRDefault="00B73624" w:rsidP="00B73624">
      <w:pPr>
        <w:spacing w:after="0" w:line="240" w:lineRule="auto"/>
        <w:rPr>
          <w:sz w:val="20"/>
          <w:szCs w:val="20"/>
          <w:lang w:val="en-US"/>
        </w:rPr>
      </w:pPr>
      <w:r w:rsidRPr="00B73624">
        <w:rPr>
          <w:sz w:val="20"/>
          <w:szCs w:val="20"/>
        </w:rPr>
        <mc:AlternateContent>
          <mc:Choice Requires="wps">
            <w:drawing>
              <wp:anchor distT="0" distB="0" distL="114300" distR="114300" simplePos="0" relativeHeight="252187648" behindDoc="0" locked="0" layoutInCell="1" allowOverlap="1">
                <wp:simplePos x="0" y="0"/>
                <wp:positionH relativeFrom="column">
                  <wp:posOffset>928370</wp:posOffset>
                </wp:positionH>
                <wp:positionV relativeFrom="paragraph">
                  <wp:posOffset>89535</wp:posOffset>
                </wp:positionV>
                <wp:extent cx="0" cy="182880"/>
                <wp:effectExtent l="57785" t="8255" r="56515" b="18415"/>
                <wp:wrapNone/>
                <wp:docPr id="1000" name="Прямая соединительная линия 10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82880"/>
                        </a:xfrm>
                        <a:prstGeom prst="line">
                          <a:avLst/>
                        </a:prstGeom>
                        <a:noFill/>
                        <a:ln w="9360">
                          <a:solidFill>
                            <a:srgbClr val="000000"/>
                          </a:solidFill>
                          <a:miter lim="800000"/>
                          <a:headEnd type="triangle" w="med" len="me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1000" o:spid="_x0000_s1026" style="position:absolute;flip:y;z-index:252187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3.1pt,7.05pt" to="73.1pt,2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" strokeweight=".26mm">
                <v:stroke startarrow="block" joinstyle="miter"/>
              </v:line>
            </w:pict>
          </mc:Fallback>
        </mc:AlternateContent>
      </w:r>
      <w:r w:rsidRPr="00B73624">
        <w:rPr>
          <w:sz w:val="20"/>
          <w:szCs w:val="20"/>
        </w:rPr>
        <mc:AlternateContent>
          <mc:Choice Requires="wps">
            <w:drawing>
              <wp:anchor distT="0" distB="0" distL="114300" distR="114300" simplePos="0" relativeHeight="252188672" behindDoc="0" locked="0" layoutInCell="1" allowOverlap="1">
                <wp:simplePos x="0" y="0"/>
                <wp:positionH relativeFrom="column">
                  <wp:posOffset>928370</wp:posOffset>
                </wp:positionH>
                <wp:positionV relativeFrom="paragraph">
                  <wp:posOffset>89535</wp:posOffset>
                </wp:positionV>
                <wp:extent cx="457200" cy="0"/>
                <wp:effectExtent l="10160" t="8255" r="8890" b="10795"/>
                <wp:wrapNone/>
                <wp:docPr id="999" name="Прямая соединительная линия 9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936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999" o:spid="_x0000_s1026" style="position:absolute;z-index:252188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3.1pt,7.05pt" to="109.1pt,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" strokeweight=".26mm">
                <v:stroke joinstyle="miter"/>
              </v:line>
            </w:pict>
          </mc:Fallback>
        </mc:AlternateContent>
      </w:r>
      <w:r w:rsidRPr="00B73624">
        <w:rPr>
          <w:sz w:val="20"/>
          <w:szCs w:val="20"/>
        </w:rPr>
        <mc:AlternateContent>
          <mc:Choice Requires="wps">
            <w:drawing>
              <wp:anchor distT="0" distB="0" distL="114300" distR="114300" simplePos="0" relativeHeight="252189696" behindDoc="0" locked="0" layoutInCell="1" allowOverlap="1">
                <wp:simplePos x="0" y="0"/>
                <wp:positionH relativeFrom="column">
                  <wp:posOffset>1385570</wp:posOffset>
                </wp:positionH>
                <wp:positionV relativeFrom="paragraph">
                  <wp:posOffset>89535</wp:posOffset>
                </wp:positionV>
                <wp:extent cx="0" cy="91440"/>
                <wp:effectExtent l="57785" t="8255" r="56515" b="14605"/>
                <wp:wrapNone/>
                <wp:docPr id="998" name="Прямая соединительная линия 9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1440"/>
                        </a:xfrm>
                        <a:prstGeom prst="line">
                          <a:avLst/>
                        </a:prstGeom>
                        <a:noFill/>
                        <a:ln w="9360">
                          <a:solidFill>
                            <a:srgbClr val="000000"/>
                          </a:solidFill>
                          <a:miter lim="800000"/>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998" o:spid="_x0000_s1026" style="position:absolute;z-index:252189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9.1pt,7.05pt" to="109.1pt,1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" strokeweight=".26mm">
                <v:stroke endarrow="block" joinstyle="miter"/>
              </v:line>
            </w:pict>
          </mc:Fallback>
        </mc:AlternateContent>
      </w:r>
      <w:r w:rsidRPr="00B73624">
        <w:rPr>
          <w:sz w:val="20"/>
          <w:szCs w:val="20"/>
        </w:rPr>
        <mc:AlternateContent>
          <mc:Choice Requires="wps">
            <w:drawing>
              <wp:anchor distT="0" distB="0" distL="114300" distR="114300" simplePos="0" relativeHeight="252190720" behindDoc="0" locked="0" layoutInCell="1" allowOverlap="1">
                <wp:simplePos x="0" y="0"/>
                <wp:positionH relativeFrom="column">
                  <wp:posOffset>562610</wp:posOffset>
                </wp:positionH>
                <wp:positionV relativeFrom="paragraph">
                  <wp:posOffset>89535</wp:posOffset>
                </wp:positionV>
                <wp:extent cx="0" cy="182880"/>
                <wp:effectExtent l="53975" t="8255" r="60325" b="18415"/>
                <wp:wrapNone/>
                <wp:docPr id="997" name="Прямая соединительная линия 9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82880"/>
                        </a:xfrm>
                        <a:prstGeom prst="line">
                          <a:avLst/>
                        </a:prstGeom>
                        <a:noFill/>
                        <a:ln w="9360">
                          <a:solidFill>
                            <a:srgbClr val="000000"/>
                          </a:solidFill>
                          <a:miter lim="800000"/>
                          <a:headEnd type="triangle" w="med" len="me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997" o:spid="_x0000_s1026" style="position:absolute;flip:y;z-index:252190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4.3pt,7.05pt" to="44.3pt,2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" strokeweight=".26mm">
                <v:stroke startarrow="block" joinstyle="miter"/>
              </v:line>
            </w:pict>
          </mc:Fallback>
        </mc:AlternateContent>
      </w:r>
      <w:r w:rsidRPr="00B73624">
        <w:rPr>
          <w:sz w:val="20"/>
          <w:szCs w:val="20"/>
        </w:rPr>
        <mc:AlternateContent>
          <mc:Choice Requires="wps">
            <w:drawing>
              <wp:anchor distT="0" distB="0" distL="114300" distR="114300" simplePos="0" relativeHeight="252191744" behindDoc="0" locked="0" layoutInCell="1" allowOverlap="1">
                <wp:simplePos x="0" y="0"/>
                <wp:positionH relativeFrom="column">
                  <wp:posOffset>836930</wp:posOffset>
                </wp:positionH>
                <wp:positionV relativeFrom="paragraph">
                  <wp:posOffset>89535</wp:posOffset>
                </wp:positionV>
                <wp:extent cx="0" cy="91440"/>
                <wp:effectExtent l="61595" t="8255" r="52705" b="14605"/>
                <wp:wrapNone/>
                <wp:docPr id="996" name="Прямая соединительная линия 9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1440"/>
                        </a:xfrm>
                        <a:prstGeom prst="line">
                          <a:avLst/>
                        </a:prstGeom>
                        <a:noFill/>
                        <a:ln w="9360">
                          <a:solidFill>
                            <a:srgbClr val="000000"/>
                          </a:solidFill>
                          <a:miter lim="800000"/>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996" o:spid="_x0000_s1026" style="position:absolute;z-index:252191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5.9pt,7.05pt" to="65.9pt,1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" strokeweight=".26mm">
                <v:stroke endarrow="block" joinstyle="miter"/>
              </v:line>
            </w:pict>
          </mc:Fallback>
        </mc:AlternateContent>
      </w:r>
      <w:r w:rsidRPr="00B73624">
        <w:rPr>
          <w:sz w:val="20"/>
          <w:szCs w:val="20"/>
        </w:rPr>
        <mc:AlternateContent>
          <mc:Choice Requires="wps">
            <w:drawing>
              <wp:anchor distT="0" distB="0" distL="114300" distR="114300" simplePos="0" relativeHeight="252192768" behindDoc="0" locked="0" layoutInCell="1" allowOverlap="1">
                <wp:simplePos x="0" y="0"/>
                <wp:positionH relativeFrom="column">
                  <wp:posOffset>562610</wp:posOffset>
                </wp:positionH>
                <wp:positionV relativeFrom="paragraph">
                  <wp:posOffset>89535</wp:posOffset>
                </wp:positionV>
                <wp:extent cx="274320" cy="0"/>
                <wp:effectExtent l="6350" t="8255" r="5080" b="10795"/>
                <wp:wrapNone/>
                <wp:docPr id="995" name="Прямая соединительная линия 9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4320" cy="0"/>
                        </a:xfrm>
                        <a:prstGeom prst="line">
                          <a:avLst/>
                        </a:prstGeom>
                        <a:noFill/>
                        <a:ln w="936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995" o:spid="_x0000_s1026" style="position:absolute;z-index:252192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4.3pt,7.05pt" to="65.9pt,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" strokeweight=".26mm">
                <v:stroke joinstyle="miter"/>
              </v:line>
            </w:pict>
          </mc:Fallback>
        </mc:AlternateContent>
      </w:r>
      <w:r w:rsidRPr="00B73624">
        <w:rPr>
          <w:sz w:val="20"/>
          <w:szCs w:val="20"/>
        </w:rPr>
        <mc:AlternateContent>
          <mc:Choice Requires="wps">
            <w:drawing>
              <wp:anchor distT="0" distB="0" distL="114300" distR="114300" simplePos="0" relativeHeight="252193792" behindDoc="0" locked="0" layoutInCell="1" allowOverlap="1">
                <wp:simplePos x="0" y="0"/>
                <wp:positionH relativeFrom="column">
                  <wp:posOffset>288290</wp:posOffset>
                </wp:positionH>
                <wp:positionV relativeFrom="paragraph">
                  <wp:posOffset>-3810</wp:posOffset>
                </wp:positionV>
                <wp:extent cx="0" cy="274320"/>
                <wp:effectExtent l="55880" t="10160" r="58420" b="20320"/>
                <wp:wrapNone/>
                <wp:docPr id="994" name="Прямая соединительная линия 9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74320"/>
                        </a:xfrm>
                        <a:prstGeom prst="line">
                          <a:avLst/>
                        </a:prstGeom>
                        <a:noFill/>
                        <a:ln w="9360">
                          <a:solidFill>
                            <a:srgbClr val="000000"/>
                          </a:solidFill>
                          <a:miter lim="800000"/>
                          <a:headEnd type="triangle" w="med" len="me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994" o:spid="_x0000_s1026" style="position:absolute;flip:y;z-index:252193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7pt,-.3pt" to="22.7pt,2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" strokeweight=".26mm">
                <v:stroke startarrow="block" joinstyle="miter"/>
              </v:line>
            </w:pict>
          </mc:Fallback>
        </mc:AlternateContent>
      </w:r>
      <w:r w:rsidRPr="00B73624">
        <w:rPr>
          <w:sz w:val="20"/>
          <w:szCs w:val="20"/>
        </w:rPr>
        <mc:AlternateContent>
          <mc:Choice Requires="wps">
            <w:drawing>
              <wp:anchor distT="0" distB="0" distL="114300" distR="114300" simplePos="0" relativeHeight="252194816" behindDoc="0" locked="0" layoutInCell="1" allowOverlap="1">
                <wp:simplePos x="0" y="0"/>
                <wp:positionH relativeFrom="column">
                  <wp:posOffset>288290</wp:posOffset>
                </wp:positionH>
                <wp:positionV relativeFrom="paragraph">
                  <wp:posOffset>-1905</wp:posOffset>
                </wp:positionV>
                <wp:extent cx="1188720" cy="0"/>
                <wp:effectExtent l="8255" t="12065" r="12700" b="6985"/>
                <wp:wrapNone/>
                <wp:docPr id="993" name="Прямая соединительная линия 9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88720" cy="0"/>
                        </a:xfrm>
                        <a:prstGeom prst="line">
                          <a:avLst/>
                        </a:prstGeom>
                        <a:noFill/>
                        <a:ln w="936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993" o:spid="_x0000_s1026" style="position:absolute;z-index:252194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7pt,-.15pt" to="116.3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" strokeweight=".26mm">
                <v:stroke joinstyle="miter"/>
              </v:line>
            </w:pict>
          </mc:Fallback>
        </mc:AlternateContent>
      </w:r>
      <w:r w:rsidRPr="00B73624">
        <w:rPr>
          <w:sz w:val="20"/>
          <w:szCs w:val="20"/>
        </w:rPr>
        <mc:AlternateContent>
          <mc:Choice Requires="wps">
            <w:drawing>
              <wp:anchor distT="0" distB="0" distL="114300" distR="114300" simplePos="0" relativeHeight="252195840" behindDoc="0" locked="0" layoutInCell="1" allowOverlap="1">
                <wp:simplePos x="0" y="0"/>
                <wp:positionH relativeFrom="column">
                  <wp:posOffset>1477010</wp:posOffset>
                </wp:positionH>
                <wp:positionV relativeFrom="paragraph">
                  <wp:posOffset>-3810</wp:posOffset>
                </wp:positionV>
                <wp:extent cx="0" cy="182880"/>
                <wp:effectExtent l="53975" t="10160" r="60325" b="16510"/>
                <wp:wrapNone/>
                <wp:docPr id="992" name="Прямая соединительная линия 9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2880"/>
                        </a:xfrm>
                        <a:prstGeom prst="line">
                          <a:avLst/>
                        </a:prstGeom>
                        <a:noFill/>
                        <a:ln w="9360">
                          <a:solidFill>
                            <a:srgbClr val="000000"/>
                          </a:solidFill>
                          <a:miter lim="800000"/>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992" o:spid="_x0000_s1026" style="position:absolute;z-index:252195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6.3pt,-.3pt" to="116.3pt,1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" strokeweight=".26mm">
                <v:stroke endarrow="block" joinstyle="miter"/>
              </v:line>
            </w:pict>
          </mc:Fallback>
        </mc:AlternateContent>
      </w:r>
    </w:p>
    <w:tbl>
      <w:tblPr>
        <w:tblW w:w="0" w:type="auto"/>
        <w:tblInd w:w="243" w:type="dxa"/>
        <w:tblLayout w:type="fixed"/>
        <w:tblLook w:val="0000" w:firstRow="0" w:lastRow="0" w:firstColumn="0" w:lastColumn="0" w:noHBand="0" w:noVBand="0"/>
      </w:tblPr>
      <w:tblGrid>
        <w:gridCol w:w="425"/>
        <w:gridCol w:w="58"/>
        <w:gridCol w:w="368"/>
        <w:gridCol w:w="102"/>
        <w:gridCol w:w="465"/>
        <w:gridCol w:w="18"/>
        <w:gridCol w:w="407"/>
        <w:gridCol w:w="63"/>
        <w:gridCol w:w="362"/>
        <w:gridCol w:w="108"/>
        <w:gridCol w:w="459"/>
        <w:gridCol w:w="425"/>
        <w:gridCol w:w="18"/>
        <w:gridCol w:w="408"/>
        <w:gridCol w:w="63"/>
      </w:tblGrid>
      <w:tr w:rsidR="00B73624" w:rsidRPr="00B73624" w:rsidTr="00054219">
        <w:tc>
          <w:tcPr>
            <w:tcW w:w="483" w:type="dxa"/>
            <w:gridSpan w:val="2"/>
            <w:tcBorders>
              <w:top w:val="single" w:sz="4" w:space="0" w:color="000000"/>
              <w:left w:val="single" w:sz="4" w:space="0" w:color="000000"/>
              <w:bottom w:val="single" w:sz="4" w:space="0" w:color="000000"/>
            </w:tcBorders>
            <w:shd w:val="clear" w:color="auto" w:fill="auto"/>
          </w:tcPr>
          <w:p w:rsidR="00B73624" w:rsidRPr="00B73624" w:rsidRDefault="00B73624" w:rsidP="00B73624">
            <w:pPr>
              <w:spacing w:after="0" w:line="240" w:lineRule="auto"/>
              <w:rPr>
                <w:sz w:val="20"/>
                <w:szCs w:val="20"/>
                <w:lang w:val="en-US"/>
              </w:rPr>
            </w:pPr>
            <w:r w:rsidRPr="00B73624">
              <w:rPr>
                <w:sz w:val="20"/>
                <w:szCs w:val="20"/>
              </w:rPr>
              <mc:AlternateContent>
                <mc:Choice Requires="wps">
                  <w:drawing>
                    <wp:anchor distT="0" distB="0" distL="114300" distR="114300" simplePos="0" relativeHeight="252186624" behindDoc="0" locked="0" layoutInCell="1" allowOverlap="1">
                      <wp:simplePos x="0" y="0"/>
                      <wp:positionH relativeFrom="column">
                        <wp:posOffset>1019810</wp:posOffset>
                      </wp:positionH>
                      <wp:positionV relativeFrom="paragraph">
                        <wp:posOffset>-1905</wp:posOffset>
                      </wp:positionV>
                      <wp:extent cx="274320" cy="182880"/>
                      <wp:effectExtent l="8255" t="5080" r="12700" b="12065"/>
                      <wp:wrapNone/>
                      <wp:docPr id="991" name="Прямая соединительная линия 9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74320" cy="182880"/>
                              </a:xfrm>
                              <a:prstGeom prst="line">
                                <a:avLst/>
                              </a:prstGeom>
                              <a:noFill/>
                              <a:ln w="936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991" o:spid="_x0000_s1026" style="position:absolute;flip:y;z-index:252186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0.3pt,-.15pt" to="101.9pt,1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" strokeweight=".26mm">
                      <v:stroke joinstyle="miter"/>
                    </v:line>
                  </w:pict>
                </mc:Fallback>
              </mc:AlternateContent>
            </w:r>
            <w:r w:rsidRPr="00B73624">
              <w:rPr>
                <w:sz w:val="20"/>
                <w:szCs w:val="20"/>
              </w:rPr>
              <mc:AlternateContent>
                <mc:Choice Requires="wps">
                  <w:drawing>
                    <wp:anchor distT="0" distB="0" distL="114935" distR="114935" simplePos="0" relativeHeight="252196864" behindDoc="0" locked="0" layoutInCell="1" allowOverlap="1">
                      <wp:simplePos x="0" y="0"/>
                      <wp:positionH relativeFrom="column">
                        <wp:posOffset>2391410</wp:posOffset>
                      </wp:positionH>
                      <wp:positionV relativeFrom="paragraph">
                        <wp:posOffset>5715</wp:posOffset>
                      </wp:positionV>
                      <wp:extent cx="639445" cy="548005"/>
                      <wp:effectExtent l="8255" t="3175" r="0" b="1270"/>
                      <wp:wrapNone/>
                      <wp:docPr id="990" name="Поле 9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9445" cy="54800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54219" w:rsidRDefault="00054219" w:rsidP="00B73624">
                                  <w:pPr>
                                    <w:rPr>
                                      <w:lang w:val="en-US"/>
                                    </w:rPr>
                                  </w:pPr>
                                  <w:r>
                                    <w:rPr>
                                      <w:lang w:val="en-US"/>
                                    </w:rPr>
                                    <w:t>R_Son</w:t>
                                  </w:r>
                                </w:p>
                                <w:p w:rsidR="00054219" w:rsidRDefault="00054219" w:rsidP="00B73624">
                                  <w:pPr>
                                    <w:rPr>
                                      <w:lang w:val="en-US"/>
                                    </w:rPr>
                                  </w:pPr>
                                  <w:r>
                                    <w:rPr>
                                      <w:lang w:val="en-US"/>
                                    </w:rPr>
                                    <w:t>Data</w:t>
                                  </w:r>
                                </w:p>
                                <w:p w:rsidR="00054219" w:rsidRDefault="00054219" w:rsidP="00B73624">
                                  <w:pPr>
                                    <w:rPr>
                                      <w:lang w:val="en-US"/>
                                    </w:rPr>
                                  </w:pPr>
                                  <w:r>
                                    <w:rPr>
                                      <w:lang w:val="en-US"/>
                                    </w:rPr>
                                    <w:t>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Поле 990" o:spid="_x0000_s1204" type="#_x0000_t202" style="position:absolute;margin-left:188.3pt;margin-top:.45pt;width:50.35pt;height:43.15pt;z-index:252196864;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" stroked="f">
                      <v:fill opacity="0"/>
                      <v:textbox inset="0,0,0,0">
                        <w:txbxContent>
                          <w:p w:rsidR="00054219" w:rsidRDefault="00054219" w:rsidP="00B73624">
                            <w:pPr>
                              <w:rPr>
                                <w:lang w:val="en-US"/>
                              </w:rPr>
                            </w:pPr>
                            <w:r>
                              <w:rPr>
                                <w:lang w:val="en-US"/>
                              </w:rPr>
                              <w:t>R_Son</w:t>
                            </w:r>
                          </w:p>
                          <w:p w:rsidR="00054219" w:rsidRDefault="00054219" w:rsidP="00B73624">
                            <w:pPr>
                              <w:rPr>
                                <w:lang w:val="en-US"/>
                              </w:rPr>
                            </w:pPr>
                            <w:r>
                              <w:rPr>
                                <w:lang w:val="en-US"/>
                              </w:rPr>
                              <w:t>Data</w:t>
                            </w:r>
                          </w:p>
                          <w:p w:rsidR="00054219" w:rsidRDefault="00054219" w:rsidP="00B73624">
                            <w:pPr>
                              <w:rPr>
                                <w:lang w:val="en-US"/>
                              </w:rPr>
                            </w:pPr>
                            <w:r>
                              <w:rPr>
                                <w:lang w:val="en-US"/>
                              </w:rPr>
                              <w:t>L</w:t>
                            </w:r>
                          </w:p>
                        </w:txbxContent>
                      </v:textbox>
                    </v:shape>
                  </w:pict>
                </mc:Fallback>
              </mc:AlternateContent>
            </w:r>
          </w:p>
        </w:tc>
        <w:tc>
          <w:tcPr>
            <w:tcW w:w="470" w:type="dxa"/>
            <w:gridSpan w:val="2"/>
            <w:tcBorders>
              <w:top w:val="single" w:sz="4" w:space="0" w:color="000000"/>
              <w:left w:val="single" w:sz="4" w:space="0" w:color="000000"/>
              <w:bottom w:val="single" w:sz="4" w:space="0" w:color="000000"/>
            </w:tcBorders>
            <w:shd w:val="clear" w:color="auto" w:fill="auto"/>
          </w:tcPr>
          <w:p w:rsidR="00B73624" w:rsidRPr="00B73624" w:rsidRDefault="00B73624" w:rsidP="00B73624">
            <w:pPr>
              <w:spacing w:after="0" w:line="240" w:lineRule="auto"/>
              <w:rPr>
                <w:sz w:val="20"/>
                <w:szCs w:val="20"/>
                <w:lang w:val="en-US"/>
              </w:rPr>
            </w:pPr>
          </w:p>
        </w:tc>
        <w:tc>
          <w:tcPr>
            <w:tcW w:w="483" w:type="dxa"/>
            <w:gridSpan w:val="2"/>
            <w:tcBorders>
              <w:top w:val="single" w:sz="4" w:space="0" w:color="000000"/>
              <w:left w:val="single" w:sz="4" w:space="0" w:color="000000"/>
              <w:bottom w:val="single" w:sz="4" w:space="0" w:color="000000"/>
            </w:tcBorders>
            <w:shd w:val="clear" w:color="auto" w:fill="auto"/>
          </w:tcPr>
          <w:p w:rsidR="00B73624" w:rsidRPr="00B73624" w:rsidRDefault="00B73624" w:rsidP="00B73624">
            <w:pPr>
              <w:spacing w:after="0" w:line="240" w:lineRule="auto"/>
              <w:rPr>
                <w:sz w:val="20"/>
                <w:szCs w:val="20"/>
                <w:lang w:val="en-US"/>
              </w:rPr>
            </w:pPr>
          </w:p>
        </w:tc>
        <w:tc>
          <w:tcPr>
            <w:tcW w:w="470" w:type="dxa"/>
            <w:gridSpan w:val="2"/>
            <w:tcBorders>
              <w:top w:val="single" w:sz="4" w:space="0" w:color="000000"/>
              <w:left w:val="single" w:sz="4" w:space="0" w:color="000000"/>
              <w:bottom w:val="single" w:sz="4" w:space="0" w:color="000000"/>
            </w:tcBorders>
            <w:shd w:val="clear" w:color="auto" w:fill="auto"/>
          </w:tcPr>
          <w:p w:rsidR="00B73624" w:rsidRPr="00B73624" w:rsidRDefault="00B73624" w:rsidP="00B73624">
            <w:pPr>
              <w:spacing w:after="0" w:line="240" w:lineRule="auto"/>
              <w:rPr>
                <w:sz w:val="20"/>
                <w:szCs w:val="20"/>
                <w:lang w:val="en-US"/>
              </w:rPr>
            </w:pPr>
          </w:p>
        </w:tc>
        <w:tc>
          <w:tcPr>
            <w:tcW w:w="470" w:type="dxa"/>
            <w:gridSpan w:val="2"/>
            <w:tcBorders>
              <w:top w:val="single" w:sz="4" w:space="0" w:color="000000"/>
              <w:left w:val="single" w:sz="4" w:space="0" w:color="000000"/>
              <w:bottom w:val="single" w:sz="4" w:space="0" w:color="000000"/>
            </w:tcBorders>
            <w:shd w:val="clear" w:color="auto" w:fill="auto"/>
          </w:tcPr>
          <w:p w:rsidR="00B73624" w:rsidRPr="00B73624" w:rsidRDefault="00B73624" w:rsidP="00B73624">
            <w:pPr>
              <w:spacing w:after="0" w:line="240" w:lineRule="auto"/>
              <w:rPr>
                <w:sz w:val="20"/>
                <w:szCs w:val="20"/>
                <w:lang w:val="en-US"/>
              </w:rPr>
            </w:pPr>
          </w:p>
        </w:tc>
        <w:tc>
          <w:tcPr>
            <w:tcW w:w="459" w:type="dxa"/>
            <w:tcBorders>
              <w:top w:val="single" w:sz="4" w:space="0" w:color="000000"/>
              <w:left w:val="single" w:sz="4" w:space="0" w:color="000000"/>
              <w:bottom w:val="single" w:sz="4" w:space="0" w:color="000000"/>
            </w:tcBorders>
            <w:shd w:val="clear" w:color="auto" w:fill="auto"/>
          </w:tcPr>
          <w:p w:rsidR="00B73624" w:rsidRPr="00B73624" w:rsidRDefault="00B73624" w:rsidP="00B73624">
            <w:pPr>
              <w:spacing w:after="0" w:line="240" w:lineRule="auto"/>
              <w:rPr>
                <w:sz w:val="20"/>
                <w:szCs w:val="20"/>
                <w:lang w:val="en-US"/>
              </w:rPr>
            </w:pPr>
          </w:p>
        </w:tc>
        <w:tc>
          <w:tcPr>
            <w:tcW w:w="443" w:type="dxa"/>
            <w:gridSpan w:val="2"/>
            <w:tcBorders>
              <w:top w:val="single" w:sz="4" w:space="0" w:color="000000"/>
              <w:left w:val="single" w:sz="4" w:space="0" w:color="000000"/>
              <w:bottom w:val="single" w:sz="4" w:space="0" w:color="000000"/>
            </w:tcBorders>
            <w:shd w:val="clear" w:color="auto" w:fill="auto"/>
          </w:tcPr>
          <w:p w:rsidR="00B73624" w:rsidRPr="00B73624" w:rsidRDefault="00B73624" w:rsidP="00B73624">
            <w:pPr>
              <w:spacing w:after="0" w:line="240" w:lineRule="auto"/>
              <w:rPr>
                <w:sz w:val="20"/>
                <w:szCs w:val="20"/>
                <w:lang w:val="en-US"/>
              </w:rPr>
            </w:pPr>
          </w:p>
        </w:tc>
        <w:tc>
          <w:tcPr>
            <w:tcW w:w="471" w:type="dxa"/>
            <w:gridSpan w:val="2"/>
            <w:tcBorders>
              <w:top w:val="single" w:sz="4" w:space="0" w:color="000000"/>
              <w:left w:val="single" w:sz="4" w:space="0" w:color="000000"/>
              <w:bottom w:val="single" w:sz="4" w:space="0" w:color="000000"/>
              <w:right w:val="single" w:sz="4" w:space="0" w:color="000000"/>
            </w:tcBorders>
            <w:shd w:val="clear" w:color="auto" w:fill="auto"/>
          </w:tcPr>
          <w:p w:rsidR="00B73624" w:rsidRPr="00B73624" w:rsidRDefault="00B73624" w:rsidP="00B73624">
            <w:pPr>
              <w:spacing w:after="0" w:line="240" w:lineRule="auto"/>
              <w:rPr>
                <w:sz w:val="20"/>
                <w:szCs w:val="20"/>
                <w:lang w:val="en-US"/>
              </w:rPr>
            </w:pPr>
          </w:p>
        </w:tc>
      </w:tr>
      <w:tr w:rsidR="00B73624" w:rsidRPr="00B73624" w:rsidTr="00054219">
        <w:tc>
          <w:tcPr>
            <w:tcW w:w="483" w:type="dxa"/>
            <w:gridSpan w:val="2"/>
            <w:tcBorders>
              <w:top w:val="single" w:sz="4" w:space="0" w:color="000000"/>
              <w:left w:val="single" w:sz="4" w:space="0" w:color="000000"/>
              <w:bottom w:val="single" w:sz="4" w:space="0" w:color="000000"/>
            </w:tcBorders>
            <w:shd w:val="clear" w:color="auto" w:fill="auto"/>
          </w:tcPr>
          <w:p w:rsidR="00B73624" w:rsidRPr="00B73624" w:rsidRDefault="00B73624" w:rsidP="00B73624">
            <w:pPr>
              <w:spacing w:after="0" w:line="240" w:lineRule="auto"/>
              <w:rPr>
                <w:sz w:val="20"/>
                <w:szCs w:val="20"/>
                <w:lang w:val="en-US"/>
              </w:rPr>
            </w:pPr>
            <w:r w:rsidRPr="00B73624">
              <w:rPr>
                <w:sz w:val="20"/>
                <w:szCs w:val="20"/>
                <w:lang w:val="en-US"/>
              </w:rPr>
              <w:t>A</w:t>
            </w:r>
          </w:p>
        </w:tc>
        <w:tc>
          <w:tcPr>
            <w:tcW w:w="470" w:type="dxa"/>
            <w:gridSpan w:val="2"/>
            <w:tcBorders>
              <w:top w:val="single" w:sz="4" w:space="0" w:color="000000"/>
              <w:left w:val="single" w:sz="4" w:space="0" w:color="000000"/>
              <w:bottom w:val="single" w:sz="4" w:space="0" w:color="000000"/>
            </w:tcBorders>
            <w:shd w:val="clear" w:color="auto" w:fill="auto"/>
          </w:tcPr>
          <w:p w:rsidR="00B73624" w:rsidRPr="00B73624" w:rsidRDefault="00B73624" w:rsidP="00B73624">
            <w:pPr>
              <w:spacing w:after="0" w:line="240" w:lineRule="auto"/>
              <w:rPr>
                <w:sz w:val="20"/>
                <w:szCs w:val="20"/>
                <w:lang w:val="en-US"/>
              </w:rPr>
            </w:pPr>
            <w:r w:rsidRPr="00B73624">
              <w:rPr>
                <w:sz w:val="20"/>
                <w:szCs w:val="20"/>
                <w:lang w:val="en-US"/>
              </w:rPr>
              <w:t>b</w:t>
            </w:r>
          </w:p>
        </w:tc>
        <w:tc>
          <w:tcPr>
            <w:tcW w:w="483" w:type="dxa"/>
            <w:gridSpan w:val="2"/>
            <w:tcBorders>
              <w:top w:val="single" w:sz="4" w:space="0" w:color="000000"/>
              <w:left w:val="single" w:sz="4" w:space="0" w:color="000000"/>
              <w:bottom w:val="single" w:sz="4" w:space="0" w:color="000000"/>
            </w:tcBorders>
            <w:shd w:val="clear" w:color="auto" w:fill="auto"/>
          </w:tcPr>
          <w:p w:rsidR="00B73624" w:rsidRPr="00B73624" w:rsidRDefault="00B73624" w:rsidP="00B73624">
            <w:pPr>
              <w:spacing w:after="0" w:line="240" w:lineRule="auto"/>
              <w:rPr>
                <w:sz w:val="20"/>
                <w:szCs w:val="20"/>
                <w:lang w:val="en-US"/>
              </w:rPr>
            </w:pPr>
            <w:r w:rsidRPr="00B73624">
              <w:rPr>
                <w:sz w:val="20"/>
                <w:szCs w:val="20"/>
                <w:lang w:val="en-US"/>
              </w:rPr>
              <w:t>c</w:t>
            </w:r>
          </w:p>
        </w:tc>
        <w:tc>
          <w:tcPr>
            <w:tcW w:w="470" w:type="dxa"/>
            <w:gridSpan w:val="2"/>
            <w:tcBorders>
              <w:top w:val="single" w:sz="4" w:space="0" w:color="000000"/>
              <w:left w:val="single" w:sz="4" w:space="0" w:color="000000"/>
              <w:bottom w:val="single" w:sz="4" w:space="0" w:color="000000"/>
            </w:tcBorders>
            <w:shd w:val="clear" w:color="auto" w:fill="auto"/>
          </w:tcPr>
          <w:p w:rsidR="00B73624" w:rsidRPr="00B73624" w:rsidRDefault="00B73624" w:rsidP="00B73624">
            <w:pPr>
              <w:spacing w:after="0" w:line="240" w:lineRule="auto"/>
              <w:rPr>
                <w:sz w:val="20"/>
                <w:szCs w:val="20"/>
                <w:lang w:val="en-US"/>
              </w:rPr>
            </w:pPr>
            <w:r w:rsidRPr="00B73624">
              <w:rPr>
                <w:sz w:val="20"/>
                <w:szCs w:val="20"/>
                <w:lang w:val="en-US"/>
              </w:rPr>
              <w:t>f</w:t>
            </w:r>
          </w:p>
        </w:tc>
        <w:tc>
          <w:tcPr>
            <w:tcW w:w="470" w:type="dxa"/>
            <w:gridSpan w:val="2"/>
            <w:tcBorders>
              <w:top w:val="single" w:sz="4" w:space="0" w:color="000000"/>
              <w:left w:val="single" w:sz="4" w:space="0" w:color="000000"/>
              <w:bottom w:val="single" w:sz="4" w:space="0" w:color="000000"/>
            </w:tcBorders>
            <w:shd w:val="clear" w:color="auto" w:fill="auto"/>
          </w:tcPr>
          <w:p w:rsidR="00B73624" w:rsidRPr="00B73624" w:rsidRDefault="00B73624" w:rsidP="00B73624">
            <w:pPr>
              <w:spacing w:after="0" w:line="240" w:lineRule="auto"/>
              <w:rPr>
                <w:sz w:val="20"/>
                <w:szCs w:val="20"/>
                <w:lang w:val="en-US"/>
              </w:rPr>
            </w:pPr>
            <w:r w:rsidRPr="00B73624">
              <w:rPr>
                <w:sz w:val="20"/>
                <w:szCs w:val="20"/>
                <w:lang w:val="en-US"/>
              </w:rPr>
              <w:t>g</w:t>
            </w:r>
          </w:p>
        </w:tc>
        <w:tc>
          <w:tcPr>
            <w:tcW w:w="459" w:type="dxa"/>
            <w:tcBorders>
              <w:top w:val="single" w:sz="4" w:space="0" w:color="000000"/>
              <w:left w:val="single" w:sz="4" w:space="0" w:color="000000"/>
              <w:bottom w:val="single" w:sz="4" w:space="0" w:color="000000"/>
            </w:tcBorders>
            <w:shd w:val="clear" w:color="auto" w:fill="auto"/>
          </w:tcPr>
          <w:p w:rsidR="00B73624" w:rsidRPr="00B73624" w:rsidRDefault="00B73624" w:rsidP="00B73624">
            <w:pPr>
              <w:spacing w:after="0" w:line="240" w:lineRule="auto"/>
              <w:rPr>
                <w:sz w:val="20"/>
                <w:szCs w:val="20"/>
                <w:lang w:val="en-US"/>
              </w:rPr>
            </w:pPr>
            <w:r w:rsidRPr="00B73624">
              <w:rPr>
                <w:sz w:val="20"/>
                <w:szCs w:val="20"/>
                <w:lang w:val="en-US"/>
              </w:rPr>
              <w:t>D</w:t>
            </w:r>
          </w:p>
        </w:tc>
        <w:tc>
          <w:tcPr>
            <w:tcW w:w="443" w:type="dxa"/>
            <w:gridSpan w:val="2"/>
            <w:tcBorders>
              <w:top w:val="single" w:sz="4" w:space="0" w:color="000000"/>
              <w:left w:val="single" w:sz="4" w:space="0" w:color="000000"/>
              <w:bottom w:val="single" w:sz="4" w:space="0" w:color="000000"/>
            </w:tcBorders>
            <w:shd w:val="clear" w:color="auto" w:fill="auto"/>
          </w:tcPr>
          <w:p w:rsidR="00B73624" w:rsidRPr="00B73624" w:rsidRDefault="00B73624" w:rsidP="00B73624">
            <w:pPr>
              <w:spacing w:after="0" w:line="240" w:lineRule="auto"/>
              <w:rPr>
                <w:sz w:val="20"/>
                <w:szCs w:val="20"/>
                <w:lang w:val="en-US"/>
              </w:rPr>
            </w:pPr>
            <w:r w:rsidRPr="00B73624">
              <w:rPr>
                <w:sz w:val="20"/>
                <w:szCs w:val="20"/>
                <w:lang w:val="en-US"/>
              </w:rPr>
              <w:t>e</w:t>
            </w:r>
          </w:p>
        </w:tc>
        <w:tc>
          <w:tcPr>
            <w:tcW w:w="471" w:type="dxa"/>
            <w:gridSpan w:val="2"/>
            <w:tcBorders>
              <w:top w:val="single" w:sz="4" w:space="0" w:color="000000"/>
              <w:left w:val="single" w:sz="4" w:space="0" w:color="000000"/>
              <w:bottom w:val="single" w:sz="4" w:space="0" w:color="000000"/>
              <w:right w:val="single" w:sz="4" w:space="0" w:color="000000"/>
            </w:tcBorders>
            <w:shd w:val="clear" w:color="auto" w:fill="auto"/>
          </w:tcPr>
          <w:p w:rsidR="00B73624" w:rsidRPr="00B73624" w:rsidRDefault="00B73624" w:rsidP="00B73624">
            <w:pPr>
              <w:spacing w:after="0" w:line="240" w:lineRule="auto"/>
              <w:rPr>
                <w:sz w:val="20"/>
                <w:szCs w:val="20"/>
                <w:lang w:val="en-US"/>
              </w:rPr>
            </w:pPr>
            <w:r w:rsidRPr="00B73624">
              <w:rPr>
                <w:sz w:val="20"/>
                <w:szCs w:val="20"/>
                <w:lang w:val="en-US"/>
              </w:rPr>
              <w:t>h</w:t>
            </w:r>
          </w:p>
        </w:tc>
      </w:tr>
      <w:tr w:rsidR="00B73624" w:rsidRPr="00B73624" w:rsidTr="00054219">
        <w:tc>
          <w:tcPr>
            <w:tcW w:w="483" w:type="dxa"/>
            <w:gridSpan w:val="2"/>
            <w:tcBorders>
              <w:top w:val="single" w:sz="4" w:space="0" w:color="000000"/>
              <w:left w:val="single" w:sz="4" w:space="0" w:color="000000"/>
              <w:bottom w:val="single" w:sz="4" w:space="0" w:color="000000"/>
            </w:tcBorders>
            <w:shd w:val="clear" w:color="auto" w:fill="auto"/>
          </w:tcPr>
          <w:p w:rsidR="00B73624" w:rsidRPr="00B73624" w:rsidRDefault="00B73624" w:rsidP="00B73624">
            <w:pPr>
              <w:spacing w:after="0" w:line="240" w:lineRule="auto"/>
              <w:rPr>
                <w:sz w:val="20"/>
                <w:szCs w:val="20"/>
                <w:lang w:val="en-US"/>
              </w:rPr>
            </w:pPr>
            <w:r w:rsidRPr="00B73624">
              <w:rPr>
                <w:sz w:val="20"/>
                <w:szCs w:val="20"/>
                <w:lang w:val="en-US"/>
              </w:rPr>
              <w:t>T</w:t>
            </w:r>
          </w:p>
        </w:tc>
        <w:tc>
          <w:tcPr>
            <w:tcW w:w="470" w:type="dxa"/>
            <w:gridSpan w:val="2"/>
            <w:tcBorders>
              <w:top w:val="single" w:sz="4" w:space="0" w:color="000000"/>
              <w:left w:val="single" w:sz="4" w:space="0" w:color="000000"/>
              <w:bottom w:val="single" w:sz="4" w:space="0" w:color="000000"/>
            </w:tcBorders>
            <w:shd w:val="clear" w:color="auto" w:fill="auto"/>
          </w:tcPr>
          <w:p w:rsidR="00B73624" w:rsidRPr="00B73624" w:rsidRDefault="00B73624" w:rsidP="00B73624">
            <w:pPr>
              <w:spacing w:after="0" w:line="240" w:lineRule="auto"/>
              <w:rPr>
                <w:sz w:val="20"/>
                <w:szCs w:val="20"/>
                <w:lang w:val="en-US"/>
              </w:rPr>
            </w:pPr>
            <w:r w:rsidRPr="00B73624">
              <w:rPr>
                <w:sz w:val="20"/>
                <w:szCs w:val="20"/>
                <w:lang w:val="en-US"/>
              </w:rPr>
              <w:t>F</w:t>
            </w:r>
          </w:p>
        </w:tc>
        <w:tc>
          <w:tcPr>
            <w:tcW w:w="483" w:type="dxa"/>
            <w:gridSpan w:val="2"/>
            <w:tcBorders>
              <w:top w:val="single" w:sz="4" w:space="0" w:color="000000"/>
              <w:left w:val="single" w:sz="4" w:space="0" w:color="000000"/>
              <w:bottom w:val="single" w:sz="4" w:space="0" w:color="000000"/>
            </w:tcBorders>
            <w:shd w:val="clear" w:color="auto" w:fill="auto"/>
          </w:tcPr>
          <w:p w:rsidR="00B73624" w:rsidRPr="00B73624" w:rsidRDefault="00B73624" w:rsidP="00B73624">
            <w:pPr>
              <w:spacing w:after="0" w:line="240" w:lineRule="auto"/>
              <w:rPr>
                <w:sz w:val="20"/>
                <w:szCs w:val="20"/>
                <w:lang w:val="en-US"/>
              </w:rPr>
            </w:pPr>
            <w:r w:rsidRPr="00B73624">
              <w:rPr>
                <w:sz w:val="20"/>
                <w:szCs w:val="20"/>
                <w:lang w:val="en-US"/>
              </w:rPr>
              <w:t>T</w:t>
            </w:r>
          </w:p>
        </w:tc>
        <w:tc>
          <w:tcPr>
            <w:tcW w:w="470" w:type="dxa"/>
            <w:gridSpan w:val="2"/>
            <w:tcBorders>
              <w:top w:val="single" w:sz="4" w:space="0" w:color="000000"/>
              <w:left w:val="single" w:sz="4" w:space="0" w:color="000000"/>
              <w:bottom w:val="single" w:sz="4" w:space="0" w:color="000000"/>
            </w:tcBorders>
            <w:shd w:val="clear" w:color="auto" w:fill="auto"/>
          </w:tcPr>
          <w:p w:rsidR="00B73624" w:rsidRPr="00B73624" w:rsidRDefault="00B73624" w:rsidP="00B73624">
            <w:pPr>
              <w:spacing w:after="0" w:line="240" w:lineRule="auto"/>
              <w:rPr>
                <w:sz w:val="20"/>
                <w:szCs w:val="20"/>
                <w:lang w:val="en-US"/>
              </w:rPr>
            </w:pPr>
            <w:r w:rsidRPr="00B73624">
              <w:rPr>
                <w:sz w:val="20"/>
                <w:szCs w:val="20"/>
                <w:lang w:val="en-US"/>
              </w:rPr>
              <w:t>F</w:t>
            </w:r>
          </w:p>
        </w:tc>
        <w:tc>
          <w:tcPr>
            <w:tcW w:w="470" w:type="dxa"/>
            <w:gridSpan w:val="2"/>
            <w:tcBorders>
              <w:top w:val="single" w:sz="4" w:space="0" w:color="000000"/>
              <w:left w:val="single" w:sz="4" w:space="0" w:color="000000"/>
              <w:bottom w:val="single" w:sz="4" w:space="0" w:color="000000"/>
            </w:tcBorders>
            <w:shd w:val="clear" w:color="auto" w:fill="auto"/>
          </w:tcPr>
          <w:p w:rsidR="00B73624" w:rsidRPr="00B73624" w:rsidRDefault="00B73624" w:rsidP="00B73624">
            <w:pPr>
              <w:spacing w:after="0" w:line="240" w:lineRule="auto"/>
              <w:rPr>
                <w:sz w:val="20"/>
                <w:szCs w:val="20"/>
                <w:lang w:val="en-US"/>
              </w:rPr>
            </w:pPr>
            <w:r w:rsidRPr="00B73624">
              <w:rPr>
                <w:sz w:val="20"/>
                <w:szCs w:val="20"/>
                <w:lang w:val="en-US"/>
              </w:rPr>
              <w:t>F</w:t>
            </w:r>
          </w:p>
        </w:tc>
        <w:tc>
          <w:tcPr>
            <w:tcW w:w="459" w:type="dxa"/>
            <w:tcBorders>
              <w:top w:val="single" w:sz="4" w:space="0" w:color="000000"/>
              <w:left w:val="single" w:sz="4" w:space="0" w:color="000000"/>
              <w:bottom w:val="single" w:sz="4" w:space="0" w:color="000000"/>
            </w:tcBorders>
            <w:shd w:val="clear" w:color="auto" w:fill="auto"/>
          </w:tcPr>
          <w:p w:rsidR="00B73624" w:rsidRPr="00B73624" w:rsidRDefault="00B73624" w:rsidP="00B73624">
            <w:pPr>
              <w:spacing w:after="0" w:line="240" w:lineRule="auto"/>
              <w:rPr>
                <w:sz w:val="20"/>
                <w:szCs w:val="20"/>
                <w:lang w:val="en-US"/>
              </w:rPr>
            </w:pPr>
          </w:p>
        </w:tc>
        <w:tc>
          <w:tcPr>
            <w:tcW w:w="443" w:type="dxa"/>
            <w:gridSpan w:val="2"/>
            <w:tcBorders>
              <w:top w:val="single" w:sz="4" w:space="0" w:color="000000"/>
              <w:left w:val="single" w:sz="4" w:space="0" w:color="000000"/>
              <w:bottom w:val="single" w:sz="4" w:space="0" w:color="000000"/>
            </w:tcBorders>
            <w:shd w:val="clear" w:color="auto" w:fill="auto"/>
          </w:tcPr>
          <w:p w:rsidR="00B73624" w:rsidRPr="00B73624" w:rsidRDefault="00B73624" w:rsidP="00B73624">
            <w:pPr>
              <w:spacing w:after="0" w:line="240" w:lineRule="auto"/>
              <w:rPr>
                <w:sz w:val="20"/>
                <w:szCs w:val="20"/>
                <w:lang w:val="en-US"/>
              </w:rPr>
            </w:pPr>
          </w:p>
        </w:tc>
        <w:tc>
          <w:tcPr>
            <w:tcW w:w="471" w:type="dxa"/>
            <w:gridSpan w:val="2"/>
            <w:tcBorders>
              <w:top w:val="single" w:sz="4" w:space="0" w:color="000000"/>
              <w:left w:val="single" w:sz="4" w:space="0" w:color="000000"/>
              <w:bottom w:val="single" w:sz="4" w:space="0" w:color="000000"/>
              <w:right w:val="single" w:sz="4" w:space="0" w:color="000000"/>
            </w:tcBorders>
            <w:shd w:val="clear" w:color="auto" w:fill="auto"/>
          </w:tcPr>
          <w:p w:rsidR="00B73624" w:rsidRPr="00B73624" w:rsidRDefault="00B73624" w:rsidP="00B73624">
            <w:pPr>
              <w:spacing w:after="0" w:line="240" w:lineRule="auto"/>
              <w:rPr>
                <w:sz w:val="20"/>
                <w:szCs w:val="20"/>
                <w:lang w:val="en-US"/>
              </w:rPr>
            </w:pPr>
          </w:p>
        </w:tc>
      </w:tr>
      <w:tr w:rsidR="00B73624" w:rsidRPr="00B73624" w:rsidTr="00054219">
        <w:tblPrEx>
          <w:tblCellMar>
            <w:left w:w="0" w:type="dxa"/>
            <w:right w:w="0" w:type="dxa"/>
          </w:tblCellMar>
        </w:tblPrEx>
        <w:tc>
          <w:tcPr>
            <w:tcW w:w="425" w:type="dxa"/>
            <w:shd w:val="clear" w:color="auto" w:fill="auto"/>
          </w:tcPr>
          <w:p w:rsidR="00B73624" w:rsidRPr="00B73624" w:rsidRDefault="00B73624" w:rsidP="00B73624">
            <w:pPr>
              <w:spacing w:after="0" w:line="240" w:lineRule="auto"/>
              <w:rPr>
                <w:sz w:val="20"/>
                <w:szCs w:val="20"/>
                <w:lang w:val="en-US"/>
              </w:rPr>
            </w:pPr>
            <w:r w:rsidRPr="00B73624">
              <w:rPr>
                <w:sz w:val="20"/>
                <w:szCs w:val="20"/>
                <w:lang w:val="en-US"/>
              </w:rPr>
              <w:t>1</w:t>
            </w:r>
          </w:p>
        </w:tc>
        <w:tc>
          <w:tcPr>
            <w:tcW w:w="426" w:type="dxa"/>
            <w:gridSpan w:val="2"/>
            <w:shd w:val="clear" w:color="auto" w:fill="auto"/>
          </w:tcPr>
          <w:p w:rsidR="00B73624" w:rsidRPr="00B73624" w:rsidRDefault="00B73624" w:rsidP="00B73624">
            <w:pPr>
              <w:spacing w:after="0" w:line="240" w:lineRule="auto"/>
              <w:rPr>
                <w:sz w:val="20"/>
                <w:szCs w:val="20"/>
                <w:lang w:val="en-US"/>
              </w:rPr>
            </w:pPr>
            <w:r w:rsidRPr="00B73624">
              <w:rPr>
                <w:sz w:val="20"/>
                <w:szCs w:val="20"/>
                <w:lang w:val="en-US"/>
              </w:rPr>
              <w:t>2</w:t>
            </w:r>
          </w:p>
        </w:tc>
        <w:tc>
          <w:tcPr>
            <w:tcW w:w="567" w:type="dxa"/>
            <w:gridSpan w:val="2"/>
            <w:shd w:val="clear" w:color="auto" w:fill="auto"/>
          </w:tcPr>
          <w:p w:rsidR="00B73624" w:rsidRPr="00B73624" w:rsidRDefault="00B73624" w:rsidP="00B73624">
            <w:pPr>
              <w:spacing w:after="0" w:line="240" w:lineRule="auto"/>
              <w:rPr>
                <w:sz w:val="20"/>
                <w:szCs w:val="20"/>
                <w:lang w:val="en-US"/>
              </w:rPr>
            </w:pPr>
            <w:r w:rsidRPr="00B73624">
              <w:rPr>
                <w:sz w:val="20"/>
                <w:szCs w:val="20"/>
                <w:lang w:val="en-US"/>
              </w:rPr>
              <w:t>3</w:t>
            </w:r>
          </w:p>
        </w:tc>
        <w:tc>
          <w:tcPr>
            <w:tcW w:w="425" w:type="dxa"/>
            <w:gridSpan w:val="2"/>
            <w:shd w:val="clear" w:color="auto" w:fill="auto"/>
          </w:tcPr>
          <w:p w:rsidR="00B73624" w:rsidRPr="00B73624" w:rsidRDefault="00B73624" w:rsidP="00B73624">
            <w:pPr>
              <w:spacing w:after="0" w:line="240" w:lineRule="auto"/>
              <w:rPr>
                <w:sz w:val="20"/>
                <w:szCs w:val="20"/>
                <w:lang w:val="en-US"/>
              </w:rPr>
            </w:pPr>
            <w:r w:rsidRPr="00B73624">
              <w:rPr>
                <w:sz w:val="20"/>
                <w:szCs w:val="20"/>
                <w:lang w:val="en-US"/>
              </w:rPr>
              <w:t>4</w:t>
            </w:r>
          </w:p>
        </w:tc>
        <w:tc>
          <w:tcPr>
            <w:tcW w:w="425" w:type="dxa"/>
            <w:gridSpan w:val="2"/>
            <w:shd w:val="clear" w:color="auto" w:fill="auto"/>
          </w:tcPr>
          <w:p w:rsidR="00B73624" w:rsidRPr="00B73624" w:rsidRDefault="00B73624" w:rsidP="00B73624">
            <w:pPr>
              <w:spacing w:after="0" w:line="240" w:lineRule="auto"/>
              <w:rPr>
                <w:sz w:val="20"/>
                <w:szCs w:val="20"/>
                <w:lang w:val="en-US"/>
              </w:rPr>
            </w:pPr>
            <w:r w:rsidRPr="00B73624">
              <w:rPr>
                <w:sz w:val="20"/>
                <w:szCs w:val="20"/>
                <w:lang w:val="en-US"/>
              </w:rPr>
              <w:t>5</w:t>
            </w:r>
          </w:p>
        </w:tc>
        <w:tc>
          <w:tcPr>
            <w:tcW w:w="567" w:type="dxa"/>
            <w:gridSpan w:val="2"/>
            <w:shd w:val="clear" w:color="auto" w:fill="auto"/>
          </w:tcPr>
          <w:p w:rsidR="00B73624" w:rsidRPr="00B73624" w:rsidRDefault="00B73624" w:rsidP="00B73624">
            <w:pPr>
              <w:spacing w:after="0" w:line="240" w:lineRule="auto"/>
              <w:rPr>
                <w:sz w:val="20"/>
                <w:szCs w:val="20"/>
                <w:lang w:val="en-US"/>
              </w:rPr>
            </w:pPr>
            <w:r w:rsidRPr="00B73624">
              <w:rPr>
                <w:sz w:val="20"/>
                <w:szCs w:val="20"/>
                <w:lang w:val="en-US"/>
              </w:rPr>
              <w:t>6</w:t>
            </w:r>
          </w:p>
        </w:tc>
        <w:tc>
          <w:tcPr>
            <w:tcW w:w="425" w:type="dxa"/>
            <w:shd w:val="clear" w:color="auto" w:fill="auto"/>
          </w:tcPr>
          <w:p w:rsidR="00B73624" w:rsidRPr="00B73624" w:rsidRDefault="00B73624" w:rsidP="00B73624">
            <w:pPr>
              <w:spacing w:after="0" w:line="240" w:lineRule="auto"/>
              <w:rPr>
                <w:sz w:val="20"/>
                <w:szCs w:val="20"/>
                <w:lang w:val="en-US"/>
              </w:rPr>
            </w:pPr>
            <w:r w:rsidRPr="00B73624">
              <w:rPr>
                <w:sz w:val="20"/>
                <w:szCs w:val="20"/>
                <w:lang w:val="en-US"/>
              </w:rPr>
              <w:t>7</w:t>
            </w:r>
          </w:p>
        </w:tc>
        <w:tc>
          <w:tcPr>
            <w:tcW w:w="426" w:type="dxa"/>
            <w:gridSpan w:val="2"/>
            <w:shd w:val="clear" w:color="auto" w:fill="auto"/>
          </w:tcPr>
          <w:p w:rsidR="00B73624" w:rsidRPr="00B73624" w:rsidRDefault="00B73624" w:rsidP="00B73624">
            <w:pPr>
              <w:spacing w:after="0" w:line="240" w:lineRule="auto"/>
              <w:rPr>
                <w:sz w:val="20"/>
                <w:szCs w:val="20"/>
                <w:lang w:val="en-US"/>
              </w:rPr>
            </w:pPr>
            <w:r w:rsidRPr="00B73624">
              <w:rPr>
                <w:sz w:val="20"/>
                <w:szCs w:val="20"/>
                <w:lang w:val="en-US"/>
              </w:rPr>
              <w:t>8</w:t>
            </w:r>
          </w:p>
        </w:tc>
        <w:tc>
          <w:tcPr>
            <w:tcW w:w="63" w:type="dxa"/>
            <w:shd w:val="clear" w:color="auto" w:fill="auto"/>
          </w:tcPr>
          <w:p w:rsidR="00B73624" w:rsidRPr="00B73624" w:rsidRDefault="00B73624" w:rsidP="00B73624">
            <w:pPr>
              <w:spacing w:after="0" w:line="240" w:lineRule="auto"/>
              <w:rPr>
                <w:sz w:val="20"/>
                <w:szCs w:val="20"/>
                <w:lang w:val="en-US"/>
              </w:rPr>
            </w:pPr>
          </w:p>
        </w:tc>
      </w:tr>
    </w:tbl>
    <w:p w:rsidR="00B73624" w:rsidRPr="00B73624" w:rsidRDefault="00B73624" w:rsidP="00B73624">
      <w:pPr>
        <w:spacing w:after="0" w:line="240" w:lineRule="auto"/>
        <w:rPr>
          <w:sz w:val="20"/>
          <w:szCs w:val="20"/>
        </w:rPr>
      </w:pPr>
    </w:p>
    <w:p w:rsidR="00B73624" w:rsidRPr="00B73624" w:rsidRDefault="00B73624" w:rsidP="00B73624">
      <w:pPr>
        <w:spacing w:after="0" w:line="240" w:lineRule="auto"/>
        <w:rPr>
          <w:b/>
          <w:sz w:val="20"/>
          <w:szCs w:val="20"/>
        </w:rPr>
      </w:pPr>
      <w:r w:rsidRPr="00B73624">
        <w:rPr>
          <w:b/>
          <w:sz w:val="20"/>
          <w:szCs w:val="20"/>
        </w:rPr>
        <w:t>Применение бинарных деревьев.</w:t>
      </w:r>
    </w:p>
    <w:p w:rsidR="00B73624" w:rsidRPr="00B73624" w:rsidRDefault="00B73624" w:rsidP="00B73624">
      <w:pPr>
        <w:numPr>
          <w:ilvl w:val="0"/>
          <w:numId w:val="7"/>
        </w:numPr>
        <w:tabs>
          <w:tab w:val="clear" w:pos="1069"/>
          <w:tab w:val="num" w:pos="927"/>
        </w:tabs>
        <w:spacing w:after="0" w:line="240" w:lineRule="auto"/>
        <w:rPr>
          <w:sz w:val="20"/>
          <w:szCs w:val="20"/>
        </w:rPr>
      </w:pPr>
      <w:r w:rsidRPr="00B73624">
        <w:rPr>
          <w:sz w:val="20"/>
          <w:szCs w:val="20"/>
        </w:rPr>
        <w:t xml:space="preserve">Любое алгебраическое выражение, которое содержит переменные, числа, знаки операций и скобки можно представить в виде бинарного </w:t>
      </w:r>
      <w:r w:rsidRPr="00B73624">
        <w:rPr>
          <w:sz w:val="20"/>
          <w:szCs w:val="20"/>
        </w:rPr>
        <w:lastRenderedPageBreak/>
        <w:t>дерева (исходя из бинарности этих операций). При этом знак операции помещается в корне, первый операнд – в левом поддереве, а второй операнд – в правом. Скобки при этом опускаются. В результате все числа и переменные окажутся в листьях, а знаки операций – во внутренних узлах.</w:t>
      </w:r>
    </w:p>
    <w:p w:rsidR="00B73624" w:rsidRPr="00B73624" w:rsidRDefault="00B73624" w:rsidP="00B73624">
      <w:pPr>
        <w:spacing w:after="0" w:line="240" w:lineRule="auto"/>
        <w:rPr>
          <w:sz w:val="20"/>
          <w:szCs w:val="20"/>
        </w:rPr>
      </w:pPr>
      <w:r w:rsidRPr="00B73624">
        <w:rPr>
          <w:sz w:val="20"/>
          <w:szCs w:val="20"/>
        </w:rPr>
        <w:t xml:space="preserve">рассмотрим пример: 3 </w:t>
      </w:r>
      <w:r w:rsidRPr="00B73624">
        <w:rPr>
          <w:sz w:val="20"/>
          <w:szCs w:val="20"/>
        </w:rPr>
        <w:t> (</w:t>
      </w:r>
      <w:r w:rsidRPr="00B73624">
        <w:rPr>
          <w:sz w:val="20"/>
          <w:szCs w:val="20"/>
          <w:lang w:val="en-US"/>
        </w:rPr>
        <w:t>x</w:t>
      </w:r>
      <w:r w:rsidRPr="00B73624">
        <w:rPr>
          <w:sz w:val="20"/>
          <w:szCs w:val="20"/>
        </w:rPr>
        <w:t xml:space="preserve"> – 2) + 4.</w:t>
      </w:r>
    </w:p>
    <w:p w:rsidR="00B73624" w:rsidRPr="00B73624" w:rsidRDefault="00B73624" w:rsidP="00B73624">
      <w:pPr>
        <w:spacing w:after="0" w:line="240" w:lineRule="auto"/>
        <w:rPr>
          <w:sz w:val="20"/>
          <w:szCs w:val="20"/>
          <w:lang w:val="ru-RU"/>
        </w:rPr>
      </w:pPr>
      <w:r w:rsidRPr="00B73624">
        <w:rPr>
          <w:sz w:val="20"/>
          <w:szCs w:val="20"/>
        </w:rPr>
        <mc:AlternateContent>
          <mc:Choice Requires="wps">
            <w:drawing>
              <wp:anchor distT="0" distB="0" distL="114935" distR="114935" simplePos="0" relativeHeight="252205056" behindDoc="0" locked="0" layoutInCell="1" allowOverlap="1">
                <wp:simplePos x="0" y="0"/>
                <wp:positionH relativeFrom="column">
                  <wp:posOffset>105410</wp:posOffset>
                </wp:positionH>
                <wp:positionV relativeFrom="paragraph">
                  <wp:posOffset>7620</wp:posOffset>
                </wp:positionV>
                <wp:extent cx="1553845" cy="730885"/>
                <wp:effectExtent l="6350" t="5715" r="1905" b="6350"/>
                <wp:wrapNone/>
                <wp:docPr id="989" name="Поле 9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53845" cy="73088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54219" w:rsidRDefault="00054219" w:rsidP="00B73624">
                            <w:pPr>
                              <w:jc w:val="both"/>
                            </w:pPr>
                            <w:r>
                              <w:rPr>
                                <w:lang w:val="en-US"/>
                              </w:rPr>
                              <w:t xml:space="preserve">  </w:t>
                            </w:r>
                            <w:r>
                              <w:t xml:space="preserve">       </w:t>
                            </w:r>
                            <w:r>
                              <w:rPr>
                                <w:lang w:val="en-US"/>
                              </w:rPr>
                              <w:t>+</w:t>
                            </w:r>
                            <w:r>
                              <w:t xml:space="preserve"> </w:t>
                            </w:r>
                          </w:p>
                          <w:p w:rsidR="00054219" w:rsidRDefault="00054219" w:rsidP="00B73624">
                            <w:pPr>
                              <w:jc w:val="both"/>
                              <w:rPr>
                                <w:lang w:val="en-US"/>
                              </w:rPr>
                            </w:pPr>
                            <w:r>
                              <w:rPr>
                                <w:lang w:val="en-US"/>
                              </w:rPr>
                              <w:t xml:space="preserve"> 4                      *   </w:t>
                            </w:r>
                          </w:p>
                          <w:p w:rsidR="00054219" w:rsidRDefault="00054219" w:rsidP="00B73624">
                            <w:pPr>
                              <w:jc w:val="both"/>
                              <w:rPr>
                                <w:lang w:val="en-US"/>
                              </w:rPr>
                            </w:pPr>
                            <w:r>
                              <w:rPr>
                                <w:lang w:val="en-US"/>
                              </w:rPr>
                              <w:t xml:space="preserve">           3                  _</w:t>
                            </w:r>
                          </w:p>
                          <w:p w:rsidR="00054219" w:rsidRDefault="00054219" w:rsidP="00B73624">
                            <w:pPr>
                              <w:jc w:val="both"/>
                              <w:rPr>
                                <w:lang w:val="en-US"/>
                              </w:rPr>
                            </w:pPr>
                            <w:r>
                              <w:rPr>
                                <w:lang w:val="en-US"/>
                              </w:rPr>
                              <w:t xml:space="preserve">                    X              2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Поле 989" o:spid="_x0000_s1205" type="#_x0000_t202" style="position:absolute;margin-left:8.3pt;margin-top:.6pt;width:122.35pt;height:57.55pt;z-index:252205056;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" stroked="f">
                <v:fill opacity="0"/>
                <v:textbox inset="0,0,0,0">
                  <w:txbxContent>
                    <w:p w:rsidR="00054219" w:rsidRDefault="00054219" w:rsidP="00B73624">
                      <w:pPr>
                        <w:jc w:val="both"/>
                      </w:pPr>
                      <w:r>
                        <w:rPr>
                          <w:lang w:val="en-US"/>
                        </w:rPr>
                        <w:t xml:space="preserve">  </w:t>
                      </w:r>
                      <w:r>
                        <w:t xml:space="preserve">       </w:t>
                      </w:r>
                      <w:r>
                        <w:rPr>
                          <w:lang w:val="en-US"/>
                        </w:rPr>
                        <w:t>+</w:t>
                      </w:r>
                      <w:r>
                        <w:t xml:space="preserve"> </w:t>
                      </w:r>
                    </w:p>
                    <w:p w:rsidR="00054219" w:rsidRDefault="00054219" w:rsidP="00B73624">
                      <w:pPr>
                        <w:jc w:val="both"/>
                        <w:rPr>
                          <w:lang w:val="en-US"/>
                        </w:rPr>
                      </w:pPr>
                      <w:r>
                        <w:rPr>
                          <w:lang w:val="en-US"/>
                        </w:rPr>
                        <w:t xml:space="preserve"> 4                      *   </w:t>
                      </w:r>
                    </w:p>
                    <w:p w:rsidR="00054219" w:rsidRDefault="00054219" w:rsidP="00B73624">
                      <w:pPr>
                        <w:jc w:val="both"/>
                        <w:rPr>
                          <w:lang w:val="en-US"/>
                        </w:rPr>
                      </w:pPr>
                      <w:r>
                        <w:rPr>
                          <w:lang w:val="en-US"/>
                        </w:rPr>
                        <w:t xml:space="preserve">           3                  _</w:t>
                      </w:r>
                    </w:p>
                    <w:p w:rsidR="00054219" w:rsidRDefault="00054219" w:rsidP="00B73624">
                      <w:pPr>
                        <w:jc w:val="both"/>
                        <w:rPr>
                          <w:lang w:val="en-US"/>
                        </w:rPr>
                      </w:pPr>
                      <w:r>
                        <w:rPr>
                          <w:lang w:val="en-US"/>
                        </w:rPr>
                        <w:t xml:space="preserve">                    X              2     </w:t>
                      </w:r>
                    </w:p>
                  </w:txbxContent>
                </v:textbox>
              </v:shape>
            </w:pict>
          </mc:Fallback>
        </mc:AlternateContent>
      </w:r>
      <w:r w:rsidRPr="00B73624">
        <w:rPr>
          <w:sz w:val="20"/>
          <w:szCs w:val="20"/>
        </w:rPr>
        <mc:AlternateContent>
          <mc:Choice Requires="wps">
            <w:drawing>
              <wp:anchor distT="0" distB="0" distL="114935" distR="114935" simplePos="0" relativeHeight="252206080" behindDoc="0" locked="0" layoutInCell="1" allowOverlap="1">
                <wp:simplePos x="0" y="0"/>
                <wp:positionH relativeFrom="column">
                  <wp:posOffset>1842770</wp:posOffset>
                </wp:positionH>
                <wp:positionV relativeFrom="paragraph">
                  <wp:posOffset>7620</wp:posOffset>
                </wp:positionV>
                <wp:extent cx="3931285" cy="822325"/>
                <wp:effectExtent l="635" t="5715" r="1905" b="635"/>
                <wp:wrapNone/>
                <wp:docPr id="988" name="Поле 9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31285" cy="82232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54219" w:rsidRDefault="00054219" w:rsidP="00B73624">
                            <w:pPr>
                              <w:pStyle w:val="a5"/>
                            </w:pPr>
                            <w:r>
                              <w:t>Если осуществлять просмотр такого дерева в прямом порядке (сначала проходим корень, затем – левое поддерево, а последним проходим правое поддерево), то получим прямую польскую запись выражения.</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Поле 988" o:spid="_x0000_s1206" type="#_x0000_t202" style="position:absolute;margin-left:145.1pt;margin-top:.6pt;width:309.55pt;height:64.75pt;z-index:252206080;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" stroked="f">
                <v:fill opacity="0"/>
                <v:textbox inset="0,0,0,0">
                  <w:txbxContent>
                    <w:p w:rsidR="00054219" w:rsidRDefault="00054219" w:rsidP="00B73624">
                      <w:pPr>
                        <w:pStyle w:val="a5"/>
                      </w:pPr>
                      <w:r>
                        <w:t>Если осуществлять просмотр такого дерева в прямом порядке (сначала проходим корень, затем – левое поддерево, а последним проходим правое поддерево), то получим прямую польскую запись выражения.</w:t>
                      </w:r>
                    </w:p>
                  </w:txbxContent>
                </v:textbox>
              </v:shape>
            </w:pict>
          </mc:Fallback>
        </mc:AlternateContent>
      </w:r>
    </w:p>
    <w:p w:rsidR="00B73624" w:rsidRPr="00B73624" w:rsidRDefault="00B73624" w:rsidP="00B73624">
      <w:pPr>
        <w:spacing w:after="0" w:line="240" w:lineRule="auto"/>
        <w:rPr>
          <w:sz w:val="20"/>
          <w:szCs w:val="20"/>
          <w:lang w:val="ru-RU"/>
        </w:rPr>
      </w:pPr>
      <w:r w:rsidRPr="00B73624">
        <w:rPr>
          <w:sz w:val="20"/>
          <w:szCs w:val="20"/>
        </w:rPr>
        <mc:AlternateContent>
          <mc:Choice Requires="wps">
            <w:drawing>
              <wp:anchor distT="0" distB="0" distL="114300" distR="114300" simplePos="0" relativeHeight="252198912" behindDoc="0" locked="0" layoutInCell="1" allowOverlap="1">
                <wp:simplePos x="0" y="0"/>
                <wp:positionH relativeFrom="column">
                  <wp:posOffset>379730</wp:posOffset>
                </wp:positionH>
                <wp:positionV relativeFrom="paragraph">
                  <wp:posOffset>15240</wp:posOffset>
                </wp:positionV>
                <wp:extent cx="274320" cy="91440"/>
                <wp:effectExtent l="33020" t="55245" r="35560" b="53340"/>
                <wp:wrapNone/>
                <wp:docPr id="987" name="Прямая соединительная линия 9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74320" cy="91440"/>
                        </a:xfrm>
                        <a:prstGeom prst="line">
                          <a:avLst/>
                        </a:prstGeom>
                        <a:noFill/>
                        <a:ln w="9360">
                          <a:solidFill>
                            <a:srgbClr val="000000"/>
                          </a:solidFill>
                          <a:miter lim="800000"/>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987" o:spid="_x0000_s1026" style="position:absolute;flip:x;z-index:252198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9pt,1.2pt" to="51.5pt,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" strokeweight=".26mm">
                <v:stroke startarrow="block" endarrow="block" joinstyle="miter"/>
              </v:line>
            </w:pict>
          </mc:Fallback>
        </mc:AlternateContent>
      </w:r>
      <w:r w:rsidRPr="00B73624">
        <w:rPr>
          <w:sz w:val="20"/>
          <w:szCs w:val="20"/>
        </w:rPr>
        <mc:AlternateContent>
          <mc:Choice Requires="wps">
            <w:drawing>
              <wp:anchor distT="0" distB="0" distL="114300" distR="114300" simplePos="0" relativeHeight="252199936" behindDoc="0" locked="0" layoutInCell="1" allowOverlap="1">
                <wp:simplePos x="0" y="0"/>
                <wp:positionH relativeFrom="column">
                  <wp:posOffset>654050</wp:posOffset>
                </wp:positionH>
                <wp:positionV relativeFrom="paragraph">
                  <wp:posOffset>15240</wp:posOffset>
                </wp:positionV>
                <wp:extent cx="274320" cy="91440"/>
                <wp:effectExtent l="12065" t="7620" r="37465" b="53340"/>
                <wp:wrapNone/>
                <wp:docPr id="986" name="Прямая соединительная линия 9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4320" cy="91440"/>
                        </a:xfrm>
                        <a:prstGeom prst="line">
                          <a:avLst/>
                        </a:prstGeom>
                        <a:noFill/>
                        <a:ln w="9360">
                          <a:solidFill>
                            <a:srgbClr val="000000"/>
                          </a:solidFill>
                          <a:miter lim="800000"/>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986" o:spid="_x0000_s1026" style="position:absolute;z-index:252199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1.5pt,1.2pt" to="73.1pt,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" strokeweight=".26mm">
                <v:stroke endarrow="block" joinstyle="miter"/>
              </v:line>
            </w:pict>
          </mc:Fallback>
        </mc:AlternateContent>
      </w:r>
      <w:r w:rsidRPr="00B73624">
        <w:rPr>
          <w:sz w:val="20"/>
          <w:szCs w:val="20"/>
        </w:rPr>
        <mc:AlternateContent>
          <mc:Choice Requires="wps">
            <w:drawing>
              <wp:anchor distT="0" distB="0" distL="114300" distR="114300" simplePos="0" relativeHeight="252200960" behindDoc="0" locked="0" layoutInCell="1" allowOverlap="1">
                <wp:simplePos x="0" y="0"/>
                <wp:positionH relativeFrom="column">
                  <wp:posOffset>928370</wp:posOffset>
                </wp:positionH>
                <wp:positionV relativeFrom="paragraph">
                  <wp:posOffset>106680</wp:posOffset>
                </wp:positionV>
                <wp:extent cx="274320" cy="91440"/>
                <wp:effectExtent l="10160" t="13335" r="29845" b="57150"/>
                <wp:wrapNone/>
                <wp:docPr id="985" name="Прямая соединительная линия 9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4320" cy="91440"/>
                        </a:xfrm>
                        <a:prstGeom prst="line">
                          <a:avLst/>
                        </a:prstGeom>
                        <a:noFill/>
                        <a:ln w="9360">
                          <a:solidFill>
                            <a:srgbClr val="000000"/>
                          </a:solidFill>
                          <a:miter lim="800000"/>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985" o:spid="_x0000_s1026" style="position:absolute;z-index:252200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3.1pt,8.4pt" to="94.7pt,1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" strokeweight=".26mm">
                <v:stroke endarrow="block" joinstyle="miter"/>
              </v:line>
            </w:pict>
          </mc:Fallback>
        </mc:AlternateContent>
      </w:r>
      <w:r w:rsidRPr="00B73624">
        <w:rPr>
          <w:sz w:val="20"/>
          <w:szCs w:val="20"/>
        </w:rPr>
        <mc:AlternateContent>
          <mc:Choice Requires="wps">
            <w:drawing>
              <wp:anchor distT="0" distB="0" distL="114300" distR="114300" simplePos="0" relativeHeight="252201984" behindDoc="0" locked="0" layoutInCell="1" allowOverlap="1">
                <wp:simplePos x="0" y="0"/>
                <wp:positionH relativeFrom="column">
                  <wp:posOffset>654050</wp:posOffset>
                </wp:positionH>
                <wp:positionV relativeFrom="paragraph">
                  <wp:posOffset>106680</wp:posOffset>
                </wp:positionV>
                <wp:extent cx="274320" cy="91440"/>
                <wp:effectExtent l="31115" t="13335" r="8890" b="57150"/>
                <wp:wrapNone/>
                <wp:docPr id="984" name="Прямая соединительная линия 9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74320" cy="91440"/>
                        </a:xfrm>
                        <a:prstGeom prst="line">
                          <a:avLst/>
                        </a:prstGeom>
                        <a:noFill/>
                        <a:ln w="9360">
                          <a:solidFill>
                            <a:srgbClr val="000000"/>
                          </a:solidFill>
                          <a:miter lim="800000"/>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984" o:spid="_x0000_s1026" style="position:absolute;flip:x;z-index:252201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1.5pt,8.4pt" to="73.1pt,1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" strokeweight=".26mm">
                <v:stroke endarrow="block" joinstyle="miter"/>
              </v:line>
            </w:pict>
          </mc:Fallback>
        </mc:AlternateContent>
      </w:r>
    </w:p>
    <w:p w:rsidR="00B73624" w:rsidRPr="00B73624" w:rsidRDefault="00B73624" w:rsidP="00B73624">
      <w:pPr>
        <w:spacing w:after="0" w:line="240" w:lineRule="auto"/>
        <w:rPr>
          <w:sz w:val="20"/>
          <w:szCs w:val="20"/>
          <w:lang w:val="ru-RU"/>
        </w:rPr>
      </w:pPr>
      <w:r w:rsidRPr="00B73624">
        <w:rPr>
          <w:sz w:val="20"/>
          <w:szCs w:val="20"/>
        </w:rPr>
        <mc:AlternateContent>
          <mc:Choice Requires="wps">
            <w:drawing>
              <wp:anchor distT="0" distB="0" distL="114300" distR="114300" simplePos="0" relativeHeight="252203008" behindDoc="0" locked="0" layoutInCell="1" allowOverlap="1">
                <wp:simplePos x="0" y="0"/>
                <wp:positionH relativeFrom="column">
                  <wp:posOffset>928370</wp:posOffset>
                </wp:positionH>
                <wp:positionV relativeFrom="paragraph">
                  <wp:posOffset>22860</wp:posOffset>
                </wp:positionV>
                <wp:extent cx="274320" cy="91440"/>
                <wp:effectExtent l="29210" t="9525" r="10795" b="60960"/>
                <wp:wrapNone/>
                <wp:docPr id="983" name="Прямая соединительная линия 9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74320" cy="91440"/>
                        </a:xfrm>
                        <a:prstGeom prst="line">
                          <a:avLst/>
                        </a:prstGeom>
                        <a:noFill/>
                        <a:ln w="9360">
                          <a:solidFill>
                            <a:srgbClr val="000000"/>
                          </a:solidFill>
                          <a:miter lim="800000"/>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983" o:spid="_x0000_s1026" style="position:absolute;flip:x;z-index:252203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3.1pt,1.8pt" to="94.7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" strokeweight=".26mm">
                <v:stroke endarrow="block" joinstyle="miter"/>
              </v:line>
            </w:pict>
          </mc:Fallback>
        </mc:AlternateContent>
      </w:r>
      <w:r w:rsidRPr="00B73624">
        <w:rPr>
          <w:sz w:val="20"/>
          <w:szCs w:val="20"/>
        </w:rPr>
        <mc:AlternateContent>
          <mc:Choice Requires="wps">
            <w:drawing>
              <wp:anchor distT="0" distB="0" distL="114300" distR="114300" simplePos="0" relativeHeight="252204032" behindDoc="0" locked="0" layoutInCell="1" allowOverlap="1">
                <wp:simplePos x="0" y="0"/>
                <wp:positionH relativeFrom="column">
                  <wp:posOffset>1202690</wp:posOffset>
                </wp:positionH>
                <wp:positionV relativeFrom="paragraph">
                  <wp:posOffset>22860</wp:posOffset>
                </wp:positionV>
                <wp:extent cx="274320" cy="91440"/>
                <wp:effectExtent l="8255" t="9525" r="31750" b="60960"/>
                <wp:wrapNone/>
                <wp:docPr id="982" name="Прямая соединительная линия 9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4320" cy="91440"/>
                        </a:xfrm>
                        <a:prstGeom prst="line">
                          <a:avLst/>
                        </a:prstGeom>
                        <a:noFill/>
                        <a:ln w="9360">
                          <a:solidFill>
                            <a:srgbClr val="000000"/>
                          </a:solidFill>
                          <a:miter lim="800000"/>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982" o:spid="_x0000_s1026" style="position:absolute;z-index:252204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4.7pt,1.8pt" to="116.3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" strokeweight=".26mm">
                <v:stroke endarrow="block" joinstyle="miter"/>
              </v:line>
            </w:pict>
          </mc:Fallback>
        </mc:AlternateContent>
      </w:r>
    </w:p>
    <w:p w:rsidR="00B73624" w:rsidRPr="00B73624" w:rsidRDefault="00B73624" w:rsidP="00B73624">
      <w:pPr>
        <w:spacing w:after="0" w:line="240" w:lineRule="auto"/>
        <w:rPr>
          <w:sz w:val="20"/>
          <w:szCs w:val="20"/>
        </w:rPr>
      </w:pPr>
    </w:p>
    <w:p w:rsidR="00B73624" w:rsidRPr="00B73624" w:rsidRDefault="00B73624" w:rsidP="00B73624">
      <w:pPr>
        <w:spacing w:after="0" w:line="240" w:lineRule="auto"/>
        <w:rPr>
          <w:sz w:val="20"/>
          <w:szCs w:val="20"/>
        </w:rPr>
      </w:pPr>
    </w:p>
    <w:p w:rsidR="00B73624" w:rsidRPr="00B73624" w:rsidRDefault="00B73624" w:rsidP="00B73624">
      <w:pPr>
        <w:spacing w:after="0" w:line="240" w:lineRule="auto"/>
        <w:rPr>
          <w:sz w:val="20"/>
          <w:szCs w:val="20"/>
        </w:rPr>
      </w:pPr>
    </w:p>
    <w:p w:rsidR="00B73624" w:rsidRPr="00B73624" w:rsidRDefault="00B73624" w:rsidP="00B73624">
      <w:pPr>
        <w:spacing w:after="0" w:line="240" w:lineRule="auto"/>
        <w:rPr>
          <w:sz w:val="20"/>
          <w:szCs w:val="20"/>
        </w:rPr>
      </w:pPr>
      <w:r w:rsidRPr="00B73624">
        <w:rPr>
          <w:sz w:val="20"/>
          <w:szCs w:val="20"/>
        </w:rPr>
        <w:t>Если же осуществить просмотр дерева в обратном порядке (левое поддерево, правое поддерево, корень), то получим обратную польскую запись.</w:t>
      </w:r>
    </w:p>
    <w:p w:rsidR="00B73624" w:rsidRPr="00B73624" w:rsidRDefault="00B73624" w:rsidP="00B73624">
      <w:pPr>
        <w:numPr>
          <w:ilvl w:val="0"/>
          <w:numId w:val="7"/>
        </w:numPr>
        <w:tabs>
          <w:tab w:val="clear" w:pos="1069"/>
          <w:tab w:val="num" w:pos="927"/>
        </w:tabs>
        <w:spacing w:after="0" w:line="240" w:lineRule="auto"/>
        <w:rPr>
          <w:sz w:val="20"/>
          <w:szCs w:val="20"/>
        </w:rPr>
      </w:pPr>
      <w:r w:rsidRPr="00B73624">
        <w:rPr>
          <w:sz w:val="20"/>
          <w:szCs w:val="20"/>
        </w:rPr>
        <w:t xml:space="preserve">Классическая программа из класса интеллектуальных: </w:t>
      </w:r>
      <w:r w:rsidRPr="00B73624">
        <w:rPr>
          <w:b/>
          <w:sz w:val="20"/>
          <w:szCs w:val="20"/>
        </w:rPr>
        <w:t>построение деревьев решений</w:t>
      </w:r>
      <w:r w:rsidRPr="00B73624">
        <w:rPr>
          <w:sz w:val="20"/>
          <w:szCs w:val="20"/>
        </w:rPr>
        <w:t>. В этом случае не листовые (внутренние) узлы содержат предикаты – вопросы, ответы на которые могут принимать значения “да” или “нет”. На уровне листьев находятся объекты (альтернативы, с помощью которых распознаются программы). Пользователь получает вопросы, начиная с корня, и, в зависимости от ответа, спускается либо на левое поддерево, либо на правое. Таким образом, он выходит на тот объект, который соответствует совокупности ответов на вопрос.</w:t>
      </w:r>
    </w:p>
    <w:p w:rsidR="00B73624" w:rsidRPr="00B73624" w:rsidRDefault="00B73624" w:rsidP="00B73624">
      <w:pPr>
        <w:numPr>
          <w:ilvl w:val="0"/>
          <w:numId w:val="7"/>
        </w:numPr>
        <w:tabs>
          <w:tab w:val="clear" w:pos="1069"/>
          <w:tab w:val="num" w:pos="927"/>
        </w:tabs>
        <w:spacing w:after="0" w:line="240" w:lineRule="auto"/>
        <w:rPr>
          <w:sz w:val="20"/>
          <w:szCs w:val="20"/>
        </w:rPr>
      </w:pPr>
      <w:r w:rsidRPr="00B73624">
        <w:rPr>
          <w:sz w:val="20"/>
          <w:szCs w:val="20"/>
        </w:rPr>
        <w:t>Применение практических задач.</w:t>
      </w:r>
    </w:p>
    <w:p w:rsidR="00B73624" w:rsidRPr="00B73624" w:rsidRDefault="00B73624" w:rsidP="00B73624">
      <w:pPr>
        <w:spacing w:after="0" w:line="240" w:lineRule="auto"/>
        <w:rPr>
          <w:b/>
          <w:sz w:val="20"/>
          <w:szCs w:val="20"/>
        </w:rPr>
      </w:pPr>
      <w:r w:rsidRPr="00B73624">
        <w:rPr>
          <w:b/>
          <w:sz w:val="20"/>
          <w:szCs w:val="20"/>
        </w:rPr>
        <w:t>Алгоритмы прохождения деревьев в глубину и в ширину.</w:t>
      </w:r>
    </w:p>
    <w:p w:rsidR="00B73624" w:rsidRPr="00B73624" w:rsidRDefault="00B73624" w:rsidP="00B73624">
      <w:pPr>
        <w:spacing w:after="0" w:line="240" w:lineRule="auto"/>
        <w:rPr>
          <w:sz w:val="20"/>
          <w:szCs w:val="20"/>
          <w:lang w:val="ru-RU"/>
        </w:rPr>
      </w:pPr>
      <w:r w:rsidRPr="00B73624">
        <w:rPr>
          <w:sz w:val="20"/>
          <w:szCs w:val="20"/>
        </w:rPr>
        <mc:AlternateContent>
          <mc:Choice Requires="wps">
            <w:drawing>
              <wp:anchor distT="0" distB="0" distL="114300" distR="114300" simplePos="0" relativeHeight="252211200" behindDoc="0" locked="0" layoutInCell="1" allowOverlap="1">
                <wp:simplePos x="0" y="0"/>
                <wp:positionH relativeFrom="column">
                  <wp:posOffset>2025650</wp:posOffset>
                </wp:positionH>
                <wp:positionV relativeFrom="paragraph">
                  <wp:posOffset>142875</wp:posOffset>
                </wp:positionV>
                <wp:extent cx="274320" cy="274320"/>
                <wp:effectExtent l="12065" t="5080" r="8890" b="6350"/>
                <wp:wrapNone/>
                <wp:docPr id="981" name="Овал 9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4320" cy="274320"/>
                        </a:xfrm>
                        <a:prstGeom prst="ellipse">
                          <a:avLst/>
                        </a:prstGeom>
                        <a:noFill/>
                        <a:ln w="936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054219" w:rsidRDefault="00054219" w:rsidP="00B73624">
                            <w:pPr>
                              <w:rPr>
                                <w:rFonts w:ascii="Times New Roman" w:eastAsia="Times New Roman" w:hAnsi="Times New Roman" w:cs="Times New Roman"/>
                                <w:sz w:val="24"/>
                                <w:szCs w:val="24"/>
                                <w:lang w:val="en-US" w:eastAsia="ar-SA"/>
                              </w:rPr>
                            </w:pPr>
                            <w:r>
                              <w:rPr>
                                <w:rFonts w:ascii="Times New Roman" w:eastAsia="Times New Roman" w:hAnsi="Times New Roman" w:cs="Times New Roman"/>
                                <w:sz w:val="24"/>
                                <w:szCs w:val="24"/>
                                <w:lang w:val="en-US" w:eastAsia="ar-SA"/>
                              </w:rPr>
                              <w:t>E</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oval id="Овал 981" o:spid="_x0000_s1207" style="position:absolute;margin-left:159.5pt;margin-top:11.25pt;width:21.6pt;height:21.6pt;z-index:252211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" filled="f" strokeweight=".26mm">
                <v:stroke joinstyle="miter"/>
                <v:textbox>
                  <w:txbxContent>
                    <w:p w:rsidR="00054219" w:rsidRDefault="00054219" w:rsidP="00B73624">
                      <w:pPr>
                        <w:rPr>
                          <w:rFonts w:ascii="Times New Roman" w:eastAsia="Times New Roman" w:hAnsi="Times New Roman" w:cs="Times New Roman"/>
                          <w:sz w:val="24"/>
                          <w:szCs w:val="24"/>
                          <w:lang w:val="en-US" w:eastAsia="ar-SA"/>
                        </w:rPr>
                      </w:pPr>
                      <w:r>
                        <w:rPr>
                          <w:rFonts w:ascii="Times New Roman" w:eastAsia="Times New Roman" w:hAnsi="Times New Roman" w:cs="Times New Roman"/>
                          <w:sz w:val="24"/>
                          <w:szCs w:val="24"/>
                          <w:lang w:val="en-US" w:eastAsia="ar-SA"/>
                        </w:rPr>
                        <w:t>E</w:t>
                      </w:r>
                    </w:p>
                  </w:txbxContent>
                </v:textbox>
              </v:oval>
            </w:pict>
          </mc:Fallback>
        </mc:AlternateContent>
      </w:r>
      <w:r w:rsidRPr="00B73624">
        <w:rPr>
          <w:sz w:val="20"/>
          <w:szCs w:val="20"/>
        </w:rPr>
        <mc:AlternateContent>
          <mc:Choice Requires="wps">
            <w:drawing>
              <wp:anchor distT="0" distB="0" distL="114300" distR="114300" simplePos="0" relativeHeight="252213248" behindDoc="0" locked="0" layoutInCell="1" allowOverlap="1">
                <wp:simplePos x="0" y="0"/>
                <wp:positionH relativeFrom="column">
                  <wp:posOffset>836930</wp:posOffset>
                </wp:positionH>
                <wp:positionV relativeFrom="paragraph">
                  <wp:posOffset>113665</wp:posOffset>
                </wp:positionV>
                <wp:extent cx="274320" cy="274320"/>
                <wp:effectExtent l="13970" t="13970" r="6985" b="6985"/>
                <wp:wrapNone/>
                <wp:docPr id="980" name="Овал 9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4320" cy="274320"/>
                        </a:xfrm>
                        <a:prstGeom prst="ellipse">
                          <a:avLst/>
                        </a:prstGeom>
                        <a:noFill/>
                        <a:ln w="936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054219" w:rsidRDefault="00054219" w:rsidP="00B73624">
                            <w:pPr>
                              <w:rPr>
                                <w:rFonts w:ascii="Times New Roman" w:eastAsia="Times New Roman" w:hAnsi="Times New Roman" w:cs="Times New Roman"/>
                                <w:sz w:val="18"/>
                                <w:szCs w:val="24"/>
                                <w:lang w:eastAsia="ar-SA"/>
                              </w:rPr>
                            </w:pPr>
                            <w:r>
                              <w:rPr>
                                <w:rFonts w:ascii="Times New Roman" w:eastAsia="Times New Roman" w:hAnsi="Times New Roman" w:cs="Times New Roman"/>
                                <w:sz w:val="18"/>
                                <w:szCs w:val="24"/>
                                <w:lang w:eastAsia="ar-SA"/>
                              </w:rPr>
                              <w:t>А</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oval id="Овал 980" o:spid="_x0000_s1208" style="position:absolute;margin-left:65.9pt;margin-top:8.95pt;width:21.6pt;height:21.6pt;z-index:252213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" filled="f" strokeweight=".26mm">
                <v:stroke joinstyle="miter"/>
                <v:textbox>
                  <w:txbxContent>
                    <w:p w:rsidR="00054219" w:rsidRDefault="00054219" w:rsidP="00B73624">
                      <w:pPr>
                        <w:rPr>
                          <w:rFonts w:ascii="Times New Roman" w:eastAsia="Times New Roman" w:hAnsi="Times New Roman" w:cs="Times New Roman"/>
                          <w:sz w:val="18"/>
                          <w:szCs w:val="24"/>
                          <w:lang w:eastAsia="ar-SA"/>
                        </w:rPr>
                      </w:pPr>
                      <w:r>
                        <w:rPr>
                          <w:rFonts w:ascii="Times New Roman" w:eastAsia="Times New Roman" w:hAnsi="Times New Roman" w:cs="Times New Roman"/>
                          <w:sz w:val="18"/>
                          <w:szCs w:val="24"/>
                          <w:lang w:eastAsia="ar-SA"/>
                        </w:rPr>
                        <w:t>А</w:t>
                      </w:r>
                    </w:p>
                  </w:txbxContent>
                </v:textbox>
              </v:oval>
            </w:pict>
          </mc:Fallback>
        </mc:AlternateContent>
      </w:r>
    </w:p>
    <w:p w:rsidR="00B73624" w:rsidRPr="00B73624" w:rsidRDefault="00B73624" w:rsidP="00B73624">
      <w:pPr>
        <w:spacing w:after="0" w:line="240" w:lineRule="auto"/>
        <w:rPr>
          <w:sz w:val="20"/>
          <w:szCs w:val="20"/>
          <w:lang w:val="ru-RU"/>
        </w:rPr>
      </w:pPr>
      <w:r w:rsidRPr="00B73624">
        <w:rPr>
          <w:sz w:val="20"/>
          <w:szCs w:val="20"/>
        </w:rPr>
        <mc:AlternateContent>
          <mc:Choice Requires="wps">
            <w:drawing>
              <wp:anchor distT="0" distB="0" distL="114300" distR="114300" simplePos="0" relativeHeight="252218368" behindDoc="0" locked="0" layoutInCell="1" allowOverlap="1">
                <wp:simplePos x="0" y="0"/>
                <wp:positionH relativeFrom="column">
                  <wp:posOffset>1111250</wp:posOffset>
                </wp:positionH>
                <wp:positionV relativeFrom="paragraph">
                  <wp:posOffset>59055</wp:posOffset>
                </wp:positionV>
                <wp:extent cx="914400" cy="0"/>
                <wp:effectExtent l="12065" t="12700" r="6985" b="6350"/>
                <wp:wrapNone/>
                <wp:docPr id="979" name="Прямая соединительная линия 9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0"/>
                        </a:xfrm>
                        <a:prstGeom prst="line">
                          <a:avLst/>
                        </a:prstGeom>
                        <a:noFill/>
                        <a:ln w="936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979" o:spid="_x0000_s1026" style="position:absolute;z-index:252218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7.5pt,4.65pt" to="159.5pt,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" strokeweight=".26mm">
                <v:stroke joinstyle="miter"/>
              </v:line>
            </w:pict>
          </mc:Fallback>
        </mc:AlternateContent>
      </w:r>
      <w:r w:rsidRPr="00B73624">
        <w:rPr>
          <w:sz w:val="20"/>
          <w:szCs w:val="20"/>
        </w:rPr>
        <mc:AlternateContent>
          <mc:Choice Requires="wps">
            <w:drawing>
              <wp:anchor distT="0" distB="0" distL="114300" distR="114300" simplePos="0" relativeHeight="252220416" behindDoc="0" locked="0" layoutInCell="1" allowOverlap="1">
                <wp:simplePos x="0" y="0"/>
                <wp:positionH relativeFrom="column">
                  <wp:posOffset>654050</wp:posOffset>
                </wp:positionH>
                <wp:positionV relativeFrom="paragraph">
                  <wp:posOffset>150495</wp:posOffset>
                </wp:positionV>
                <wp:extent cx="182880" cy="182880"/>
                <wp:effectExtent l="12065" t="8890" r="5080" b="8255"/>
                <wp:wrapNone/>
                <wp:docPr id="978" name="Прямая соединительная линия 9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82880" cy="182880"/>
                        </a:xfrm>
                        <a:prstGeom prst="line">
                          <a:avLst/>
                        </a:prstGeom>
                        <a:noFill/>
                        <a:ln w="936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978" o:spid="_x0000_s1026" style="position:absolute;flip:x;z-index:25222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1.5pt,11.85pt" to="65.9pt,2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" strokeweight=".26mm">
                <v:stroke joinstyle="miter"/>
              </v:line>
            </w:pict>
          </mc:Fallback>
        </mc:AlternateContent>
      </w:r>
      <w:r w:rsidRPr="00B73624">
        <w:rPr>
          <w:sz w:val="20"/>
          <w:szCs w:val="20"/>
        </w:rPr>
        <mc:AlternateContent>
          <mc:Choice Requires="wps">
            <w:drawing>
              <wp:anchor distT="0" distB="0" distL="114300" distR="114300" simplePos="0" relativeHeight="252221440" behindDoc="0" locked="0" layoutInCell="1" allowOverlap="1">
                <wp:simplePos x="0" y="0"/>
                <wp:positionH relativeFrom="column">
                  <wp:posOffset>1111250</wp:posOffset>
                </wp:positionH>
                <wp:positionV relativeFrom="paragraph">
                  <wp:posOffset>150495</wp:posOffset>
                </wp:positionV>
                <wp:extent cx="182880" cy="182880"/>
                <wp:effectExtent l="12065" t="8890" r="5080" b="8255"/>
                <wp:wrapNone/>
                <wp:docPr id="977" name="Прямая соединительная линия 9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 cy="182880"/>
                        </a:xfrm>
                        <a:prstGeom prst="line">
                          <a:avLst/>
                        </a:prstGeom>
                        <a:noFill/>
                        <a:ln w="936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977" o:spid="_x0000_s1026" style="position:absolute;z-index:252221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7.5pt,11.85pt" to="101.9pt,2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" strokeweight=".26mm">
                <v:stroke joinstyle="miter"/>
              </v:line>
            </w:pict>
          </mc:Fallback>
        </mc:AlternateContent>
      </w:r>
      <w:r w:rsidRPr="00B73624">
        <w:rPr>
          <w:sz w:val="20"/>
          <w:szCs w:val="20"/>
        </w:rPr>
        <mc:AlternateContent>
          <mc:Choice Requires="wps">
            <w:drawing>
              <wp:anchor distT="0" distB="0" distL="114300" distR="114300" simplePos="0" relativeHeight="252225536" behindDoc="0" locked="0" layoutInCell="1" allowOverlap="1">
                <wp:simplePos x="0" y="0"/>
                <wp:positionH relativeFrom="column">
                  <wp:posOffset>1934210</wp:posOffset>
                </wp:positionH>
                <wp:positionV relativeFrom="paragraph">
                  <wp:posOffset>150495</wp:posOffset>
                </wp:positionV>
                <wp:extent cx="91440" cy="182880"/>
                <wp:effectExtent l="6350" t="8890" r="6985" b="8255"/>
                <wp:wrapNone/>
                <wp:docPr id="976" name="Прямая соединительная линия 9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91440" cy="182880"/>
                        </a:xfrm>
                        <a:prstGeom prst="line">
                          <a:avLst/>
                        </a:prstGeom>
                        <a:noFill/>
                        <a:ln w="936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976" o:spid="_x0000_s1026" style="position:absolute;flip:x;z-index:252225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2.3pt,11.85pt" to="159.5pt,2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" strokeweight=".26mm">
                <v:stroke joinstyle="miter"/>
              </v:line>
            </w:pict>
          </mc:Fallback>
        </mc:AlternateContent>
      </w:r>
      <w:r w:rsidRPr="00B73624">
        <w:rPr>
          <w:sz w:val="20"/>
          <w:szCs w:val="20"/>
        </w:rPr>
        <mc:AlternateContent>
          <mc:Choice Requires="wps">
            <w:drawing>
              <wp:anchor distT="0" distB="0" distL="114300" distR="114300" simplePos="0" relativeHeight="252226560" behindDoc="0" locked="0" layoutInCell="1" allowOverlap="1">
                <wp:simplePos x="0" y="0"/>
                <wp:positionH relativeFrom="column">
                  <wp:posOffset>2299970</wp:posOffset>
                </wp:positionH>
                <wp:positionV relativeFrom="paragraph">
                  <wp:posOffset>150495</wp:posOffset>
                </wp:positionV>
                <wp:extent cx="91440" cy="182880"/>
                <wp:effectExtent l="10160" t="8890" r="12700" b="8255"/>
                <wp:wrapNone/>
                <wp:docPr id="975" name="Прямая соединительная линия 9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 cy="182880"/>
                        </a:xfrm>
                        <a:prstGeom prst="line">
                          <a:avLst/>
                        </a:prstGeom>
                        <a:noFill/>
                        <a:ln w="936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975" o:spid="_x0000_s1026" style="position:absolute;z-index:252226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1.1pt,11.85pt" to="188.3pt,2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" strokeweight=".26mm">
                <v:stroke joinstyle="miter"/>
              </v:line>
            </w:pict>
          </mc:Fallback>
        </mc:AlternateContent>
      </w:r>
      <w:r w:rsidRPr="00B73624">
        <w:rPr>
          <w:sz w:val="20"/>
          <w:szCs w:val="20"/>
        </w:rPr>
        <mc:AlternateContent>
          <mc:Choice Requires="wps">
            <w:drawing>
              <wp:anchor distT="0" distB="0" distL="114935" distR="114935" simplePos="0" relativeHeight="252228608" behindDoc="0" locked="0" layoutInCell="1" allowOverlap="1">
                <wp:simplePos x="0" y="0"/>
                <wp:positionH relativeFrom="column">
                  <wp:posOffset>2757170</wp:posOffset>
                </wp:positionH>
                <wp:positionV relativeFrom="paragraph">
                  <wp:posOffset>59055</wp:posOffset>
                </wp:positionV>
                <wp:extent cx="3108325" cy="1005205"/>
                <wp:effectExtent l="635" t="3175" r="5715" b="1270"/>
                <wp:wrapNone/>
                <wp:docPr id="974" name="Поле 9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8325" cy="100520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54219" w:rsidRDefault="00054219" w:rsidP="00B73624">
                            <w:pPr>
                              <w:pStyle w:val="a5"/>
                            </w:pPr>
                            <w:r>
                              <w:t>При прохождении в глубину представленного дерева, список его вершин, записанных в порядке их посещения, будет выглядеть следующим образом:</w:t>
                            </w:r>
                          </w:p>
                          <w:p w:rsidR="00054219" w:rsidRDefault="00054219" w:rsidP="00B73624">
                            <w:pPr>
                              <w:rPr>
                                <w:lang w:val="en-US"/>
                              </w:rPr>
                            </w:pPr>
                            <w:r>
                              <w:rPr>
                                <w:lang w:val="en-US"/>
                              </w:rPr>
                              <w:t>A, B, C, F, G, H, D, E, I, J, K.</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Поле 974" o:spid="_x0000_s1209" type="#_x0000_t202" style="position:absolute;margin-left:217.1pt;margin-top:4.65pt;width:244.75pt;height:79.15pt;z-index:252228608;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" stroked="f">
                <v:fill opacity="0"/>
                <v:textbox inset="0,0,0,0">
                  <w:txbxContent>
                    <w:p w:rsidR="00054219" w:rsidRDefault="00054219" w:rsidP="00B73624">
                      <w:pPr>
                        <w:pStyle w:val="a5"/>
                      </w:pPr>
                      <w:r>
                        <w:t>При прохождении в глубину представленного дерева, список его вершин, записанных в порядке их посещения, будет выглядеть следующим образом:</w:t>
                      </w:r>
                    </w:p>
                    <w:p w:rsidR="00054219" w:rsidRDefault="00054219" w:rsidP="00B73624">
                      <w:pPr>
                        <w:rPr>
                          <w:lang w:val="en-US"/>
                        </w:rPr>
                      </w:pPr>
                      <w:r>
                        <w:rPr>
                          <w:lang w:val="en-US"/>
                        </w:rPr>
                        <w:t>A, B, C, F, G, H, D, E, I, J, K.</w:t>
                      </w:r>
                    </w:p>
                  </w:txbxContent>
                </v:textbox>
              </v:shape>
            </w:pict>
          </mc:Fallback>
        </mc:AlternateContent>
      </w:r>
    </w:p>
    <w:p w:rsidR="00B73624" w:rsidRPr="00B73624" w:rsidRDefault="00B73624" w:rsidP="00B73624">
      <w:pPr>
        <w:spacing w:after="0" w:line="240" w:lineRule="auto"/>
        <w:rPr>
          <w:sz w:val="20"/>
          <w:szCs w:val="20"/>
          <w:lang w:val="ru-RU"/>
        </w:rPr>
      </w:pPr>
      <w:r w:rsidRPr="00B73624">
        <w:rPr>
          <w:sz w:val="20"/>
          <w:szCs w:val="20"/>
        </w:rPr>
        <mc:AlternateContent>
          <mc:Choice Requires="wps">
            <w:drawing>
              <wp:anchor distT="0" distB="0" distL="114300" distR="114300" simplePos="0" relativeHeight="252207104" behindDoc="0" locked="0" layoutInCell="1" allowOverlap="1">
                <wp:simplePos x="0" y="0"/>
                <wp:positionH relativeFrom="column">
                  <wp:posOffset>471170</wp:posOffset>
                </wp:positionH>
                <wp:positionV relativeFrom="paragraph">
                  <wp:posOffset>158115</wp:posOffset>
                </wp:positionV>
                <wp:extent cx="274320" cy="274320"/>
                <wp:effectExtent l="10160" t="12700" r="10795" b="8255"/>
                <wp:wrapNone/>
                <wp:docPr id="973" name="Овал 9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4320" cy="274320"/>
                        </a:xfrm>
                        <a:prstGeom prst="ellipse">
                          <a:avLst/>
                        </a:prstGeom>
                        <a:noFill/>
                        <a:ln w="936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054219" w:rsidRDefault="00054219" w:rsidP="00B73624">
                            <w:pPr>
                              <w:jc w:val="center"/>
                              <w:rPr>
                                <w:rFonts w:ascii="Times New Roman" w:eastAsia="Times New Roman" w:hAnsi="Times New Roman" w:cs="Times New Roman"/>
                                <w:sz w:val="16"/>
                                <w:szCs w:val="24"/>
                                <w:lang w:val="en-US" w:eastAsia="ar-SA"/>
                              </w:rPr>
                            </w:pPr>
                            <w:r>
                              <w:rPr>
                                <w:rFonts w:ascii="Times New Roman" w:eastAsia="Times New Roman" w:hAnsi="Times New Roman" w:cs="Times New Roman"/>
                                <w:sz w:val="16"/>
                                <w:szCs w:val="24"/>
                                <w:lang w:val="en-US" w:eastAsia="ar-SA"/>
                              </w:rPr>
                              <w:t>B</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oval id="Овал 973" o:spid="_x0000_s1210" style="position:absolute;margin-left:37.1pt;margin-top:12.45pt;width:21.6pt;height:21.6pt;z-index:252207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" filled="f" strokeweight=".26mm">
                <v:stroke joinstyle="miter"/>
                <v:textbox>
                  <w:txbxContent>
                    <w:p w:rsidR="00054219" w:rsidRDefault="00054219" w:rsidP="00B73624">
                      <w:pPr>
                        <w:jc w:val="center"/>
                        <w:rPr>
                          <w:rFonts w:ascii="Times New Roman" w:eastAsia="Times New Roman" w:hAnsi="Times New Roman" w:cs="Times New Roman"/>
                          <w:sz w:val="16"/>
                          <w:szCs w:val="24"/>
                          <w:lang w:val="en-US" w:eastAsia="ar-SA"/>
                        </w:rPr>
                      </w:pPr>
                      <w:r>
                        <w:rPr>
                          <w:rFonts w:ascii="Times New Roman" w:eastAsia="Times New Roman" w:hAnsi="Times New Roman" w:cs="Times New Roman"/>
                          <w:sz w:val="16"/>
                          <w:szCs w:val="24"/>
                          <w:lang w:val="en-US" w:eastAsia="ar-SA"/>
                        </w:rPr>
                        <w:t>B</w:t>
                      </w:r>
                    </w:p>
                  </w:txbxContent>
                </v:textbox>
              </v:oval>
            </w:pict>
          </mc:Fallback>
        </mc:AlternateContent>
      </w:r>
      <w:r w:rsidRPr="00B73624">
        <w:rPr>
          <w:sz w:val="20"/>
          <w:szCs w:val="20"/>
        </w:rPr>
        <mc:AlternateContent>
          <mc:Choice Requires="wps">
            <w:drawing>
              <wp:anchor distT="0" distB="0" distL="114300" distR="114300" simplePos="0" relativeHeight="252209152" behindDoc="0" locked="0" layoutInCell="1" allowOverlap="1">
                <wp:simplePos x="0" y="0"/>
                <wp:positionH relativeFrom="column">
                  <wp:posOffset>836930</wp:posOffset>
                </wp:positionH>
                <wp:positionV relativeFrom="paragraph">
                  <wp:posOffset>158115</wp:posOffset>
                </wp:positionV>
                <wp:extent cx="274320" cy="274320"/>
                <wp:effectExtent l="13970" t="12700" r="6985" b="8255"/>
                <wp:wrapNone/>
                <wp:docPr id="972" name="Овал 9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4320" cy="274320"/>
                        </a:xfrm>
                        <a:prstGeom prst="ellipse">
                          <a:avLst/>
                        </a:prstGeom>
                        <a:noFill/>
                        <a:ln w="936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054219" w:rsidRDefault="00054219" w:rsidP="00B73624">
                            <w:pPr>
                              <w:rPr>
                                <w:rFonts w:ascii="Times New Roman" w:eastAsia="Times New Roman" w:hAnsi="Times New Roman" w:cs="Times New Roman"/>
                                <w:sz w:val="24"/>
                                <w:szCs w:val="24"/>
                                <w:lang w:val="en-US" w:eastAsia="ar-SA"/>
                              </w:rPr>
                            </w:pPr>
                            <w:r>
                              <w:rPr>
                                <w:rFonts w:ascii="Times New Roman" w:eastAsia="Times New Roman" w:hAnsi="Times New Roman" w:cs="Times New Roman"/>
                                <w:sz w:val="24"/>
                                <w:szCs w:val="24"/>
                                <w:lang w:val="en-US" w:eastAsia="ar-SA"/>
                              </w:rPr>
                              <w:t>С</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oval id="Овал 972" o:spid="_x0000_s1211" style="position:absolute;margin-left:65.9pt;margin-top:12.45pt;width:21.6pt;height:21.6pt;z-index:252209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" filled="f" strokeweight=".26mm">
                <v:stroke joinstyle="miter"/>
                <v:textbox>
                  <w:txbxContent>
                    <w:p w:rsidR="00054219" w:rsidRDefault="00054219" w:rsidP="00B73624">
                      <w:pPr>
                        <w:rPr>
                          <w:rFonts w:ascii="Times New Roman" w:eastAsia="Times New Roman" w:hAnsi="Times New Roman" w:cs="Times New Roman"/>
                          <w:sz w:val="24"/>
                          <w:szCs w:val="24"/>
                          <w:lang w:val="en-US" w:eastAsia="ar-SA"/>
                        </w:rPr>
                      </w:pPr>
                      <w:r>
                        <w:rPr>
                          <w:rFonts w:ascii="Times New Roman" w:eastAsia="Times New Roman" w:hAnsi="Times New Roman" w:cs="Times New Roman"/>
                          <w:sz w:val="24"/>
                          <w:szCs w:val="24"/>
                          <w:lang w:val="en-US" w:eastAsia="ar-SA"/>
                        </w:rPr>
                        <w:t>С</w:t>
                      </w:r>
                    </w:p>
                  </w:txbxContent>
                </v:textbox>
              </v:oval>
            </w:pict>
          </mc:Fallback>
        </mc:AlternateContent>
      </w:r>
      <w:r w:rsidRPr="00B73624">
        <w:rPr>
          <w:sz w:val="20"/>
          <w:szCs w:val="20"/>
        </w:rPr>
        <mc:AlternateContent>
          <mc:Choice Requires="wps">
            <w:drawing>
              <wp:anchor distT="0" distB="0" distL="114300" distR="114300" simplePos="0" relativeHeight="252210176" behindDoc="0" locked="0" layoutInCell="1" allowOverlap="1">
                <wp:simplePos x="0" y="0"/>
                <wp:positionH relativeFrom="column">
                  <wp:posOffset>1202690</wp:posOffset>
                </wp:positionH>
                <wp:positionV relativeFrom="paragraph">
                  <wp:posOffset>158115</wp:posOffset>
                </wp:positionV>
                <wp:extent cx="274320" cy="274320"/>
                <wp:effectExtent l="8255" t="12700" r="12700" b="8255"/>
                <wp:wrapNone/>
                <wp:docPr id="971" name="Овал 9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4320" cy="274320"/>
                        </a:xfrm>
                        <a:prstGeom prst="ellipse">
                          <a:avLst/>
                        </a:prstGeom>
                        <a:noFill/>
                        <a:ln w="936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054219" w:rsidRDefault="00054219" w:rsidP="00B73624">
                            <w:pPr>
                              <w:rPr>
                                <w:rFonts w:ascii="Times New Roman" w:eastAsia="Times New Roman" w:hAnsi="Times New Roman" w:cs="Times New Roman"/>
                                <w:sz w:val="16"/>
                                <w:szCs w:val="24"/>
                                <w:lang w:val="en-US" w:eastAsia="ar-SA"/>
                              </w:rPr>
                            </w:pPr>
                            <w:r>
                              <w:rPr>
                                <w:rFonts w:ascii="Times New Roman" w:eastAsia="Times New Roman" w:hAnsi="Times New Roman" w:cs="Times New Roman"/>
                                <w:sz w:val="16"/>
                                <w:szCs w:val="24"/>
                                <w:lang w:val="en-US" w:eastAsia="ar-SA"/>
                              </w:rPr>
                              <w:t>D</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oval id="Овал 971" o:spid="_x0000_s1212" style="position:absolute;margin-left:94.7pt;margin-top:12.45pt;width:21.6pt;height:21.6pt;z-index:252210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" filled="f" strokeweight=".26mm">
                <v:stroke joinstyle="miter"/>
                <v:textbox>
                  <w:txbxContent>
                    <w:p w:rsidR="00054219" w:rsidRDefault="00054219" w:rsidP="00B73624">
                      <w:pPr>
                        <w:rPr>
                          <w:rFonts w:ascii="Times New Roman" w:eastAsia="Times New Roman" w:hAnsi="Times New Roman" w:cs="Times New Roman"/>
                          <w:sz w:val="16"/>
                          <w:szCs w:val="24"/>
                          <w:lang w:val="en-US" w:eastAsia="ar-SA"/>
                        </w:rPr>
                      </w:pPr>
                      <w:r>
                        <w:rPr>
                          <w:rFonts w:ascii="Times New Roman" w:eastAsia="Times New Roman" w:hAnsi="Times New Roman" w:cs="Times New Roman"/>
                          <w:sz w:val="16"/>
                          <w:szCs w:val="24"/>
                          <w:lang w:val="en-US" w:eastAsia="ar-SA"/>
                        </w:rPr>
                        <w:t>D</w:t>
                      </w:r>
                    </w:p>
                  </w:txbxContent>
                </v:textbox>
              </v:oval>
            </w:pict>
          </mc:Fallback>
        </mc:AlternateContent>
      </w:r>
      <w:r w:rsidRPr="00B73624">
        <w:rPr>
          <w:sz w:val="20"/>
          <w:szCs w:val="20"/>
        </w:rPr>
        <mc:AlternateContent>
          <mc:Choice Requires="wps">
            <w:drawing>
              <wp:anchor distT="0" distB="0" distL="114300" distR="114300" simplePos="0" relativeHeight="252215296" behindDoc="0" locked="0" layoutInCell="1" allowOverlap="1">
                <wp:simplePos x="0" y="0"/>
                <wp:positionH relativeFrom="column">
                  <wp:posOffset>1751330</wp:posOffset>
                </wp:positionH>
                <wp:positionV relativeFrom="paragraph">
                  <wp:posOffset>158115</wp:posOffset>
                </wp:positionV>
                <wp:extent cx="274320" cy="274320"/>
                <wp:effectExtent l="13970" t="12700" r="6985" b="8255"/>
                <wp:wrapNone/>
                <wp:docPr id="970" name="Овал 9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4320" cy="274320"/>
                        </a:xfrm>
                        <a:prstGeom prst="ellipse">
                          <a:avLst/>
                        </a:prstGeom>
                        <a:noFill/>
                        <a:ln w="936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054219" w:rsidRDefault="00054219" w:rsidP="00B73624">
                            <w:pPr>
                              <w:rPr>
                                <w:rFonts w:ascii="Times New Roman" w:eastAsia="Times New Roman" w:hAnsi="Times New Roman" w:cs="Times New Roman"/>
                                <w:sz w:val="24"/>
                                <w:szCs w:val="24"/>
                                <w:lang w:val="en-US" w:eastAsia="ar-SA"/>
                              </w:rPr>
                            </w:pPr>
                            <w:r>
                              <w:rPr>
                                <w:rFonts w:ascii="Times New Roman" w:eastAsia="Times New Roman" w:hAnsi="Times New Roman" w:cs="Times New Roman"/>
                                <w:sz w:val="24"/>
                                <w:szCs w:val="24"/>
                                <w:lang w:val="en-US" w:eastAsia="ar-SA"/>
                              </w:rPr>
                              <w:t>I</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oval id="Овал 970" o:spid="_x0000_s1213" style="position:absolute;margin-left:137.9pt;margin-top:12.45pt;width:21.6pt;height:21.6pt;z-index:252215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" filled="f" strokeweight=".26mm">
                <v:stroke joinstyle="miter"/>
                <v:textbox>
                  <w:txbxContent>
                    <w:p w:rsidR="00054219" w:rsidRDefault="00054219" w:rsidP="00B73624">
                      <w:pPr>
                        <w:rPr>
                          <w:rFonts w:ascii="Times New Roman" w:eastAsia="Times New Roman" w:hAnsi="Times New Roman" w:cs="Times New Roman"/>
                          <w:sz w:val="24"/>
                          <w:szCs w:val="24"/>
                          <w:lang w:val="en-US" w:eastAsia="ar-SA"/>
                        </w:rPr>
                      </w:pPr>
                      <w:r>
                        <w:rPr>
                          <w:rFonts w:ascii="Times New Roman" w:eastAsia="Times New Roman" w:hAnsi="Times New Roman" w:cs="Times New Roman"/>
                          <w:sz w:val="24"/>
                          <w:szCs w:val="24"/>
                          <w:lang w:val="en-US" w:eastAsia="ar-SA"/>
                        </w:rPr>
                        <w:t>I</w:t>
                      </w:r>
                    </w:p>
                  </w:txbxContent>
                </v:textbox>
              </v:oval>
            </w:pict>
          </mc:Fallback>
        </mc:AlternateContent>
      </w:r>
      <w:r w:rsidRPr="00B73624">
        <w:rPr>
          <w:sz w:val="20"/>
          <w:szCs w:val="20"/>
        </w:rPr>
        <mc:AlternateContent>
          <mc:Choice Requires="wps">
            <w:drawing>
              <wp:anchor distT="0" distB="0" distL="114300" distR="114300" simplePos="0" relativeHeight="252216320" behindDoc="0" locked="0" layoutInCell="1" allowOverlap="1">
                <wp:simplePos x="0" y="0"/>
                <wp:positionH relativeFrom="column">
                  <wp:posOffset>2299970</wp:posOffset>
                </wp:positionH>
                <wp:positionV relativeFrom="paragraph">
                  <wp:posOffset>158115</wp:posOffset>
                </wp:positionV>
                <wp:extent cx="274320" cy="274320"/>
                <wp:effectExtent l="10160" t="12700" r="10795" b="8255"/>
                <wp:wrapNone/>
                <wp:docPr id="969" name="Овал 9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4320" cy="274320"/>
                        </a:xfrm>
                        <a:prstGeom prst="ellipse">
                          <a:avLst/>
                        </a:prstGeom>
                        <a:noFill/>
                        <a:ln w="936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054219" w:rsidRDefault="00054219" w:rsidP="00B73624">
                            <w:pPr>
                              <w:rPr>
                                <w:rFonts w:ascii="Times New Roman" w:eastAsia="Times New Roman" w:hAnsi="Times New Roman" w:cs="Times New Roman"/>
                                <w:sz w:val="24"/>
                                <w:szCs w:val="24"/>
                                <w:lang w:val="en-US" w:eastAsia="ar-SA"/>
                              </w:rPr>
                            </w:pPr>
                            <w:r>
                              <w:rPr>
                                <w:rFonts w:ascii="Times New Roman" w:eastAsia="Times New Roman" w:hAnsi="Times New Roman" w:cs="Times New Roman"/>
                                <w:sz w:val="24"/>
                                <w:szCs w:val="24"/>
                                <w:lang w:val="en-US" w:eastAsia="ar-SA"/>
                              </w:rPr>
                              <w:t>J</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oval id="Овал 969" o:spid="_x0000_s1214" style="position:absolute;margin-left:181.1pt;margin-top:12.45pt;width:21.6pt;height:21.6pt;z-index:252216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" filled="f" strokeweight=".26mm">
                <v:stroke joinstyle="miter"/>
                <v:textbox>
                  <w:txbxContent>
                    <w:p w:rsidR="00054219" w:rsidRDefault="00054219" w:rsidP="00B73624">
                      <w:pPr>
                        <w:rPr>
                          <w:rFonts w:ascii="Times New Roman" w:eastAsia="Times New Roman" w:hAnsi="Times New Roman" w:cs="Times New Roman"/>
                          <w:sz w:val="24"/>
                          <w:szCs w:val="24"/>
                          <w:lang w:val="en-US" w:eastAsia="ar-SA"/>
                        </w:rPr>
                      </w:pPr>
                      <w:r>
                        <w:rPr>
                          <w:rFonts w:ascii="Times New Roman" w:eastAsia="Times New Roman" w:hAnsi="Times New Roman" w:cs="Times New Roman"/>
                          <w:sz w:val="24"/>
                          <w:szCs w:val="24"/>
                          <w:lang w:val="en-US" w:eastAsia="ar-SA"/>
                        </w:rPr>
                        <w:t>J</w:t>
                      </w:r>
                    </w:p>
                  </w:txbxContent>
                </v:textbox>
              </v:oval>
            </w:pict>
          </mc:Fallback>
        </mc:AlternateContent>
      </w:r>
      <w:r w:rsidRPr="00B73624">
        <w:rPr>
          <w:sz w:val="20"/>
          <w:szCs w:val="20"/>
        </w:rPr>
        <mc:AlternateContent>
          <mc:Choice Requires="wps">
            <w:drawing>
              <wp:anchor distT="0" distB="0" distL="114300" distR="114300" simplePos="0" relativeHeight="252219392" behindDoc="0" locked="0" layoutInCell="1" allowOverlap="1">
                <wp:simplePos x="0" y="0"/>
                <wp:positionH relativeFrom="column">
                  <wp:posOffset>928370</wp:posOffset>
                </wp:positionH>
                <wp:positionV relativeFrom="paragraph">
                  <wp:posOffset>66675</wp:posOffset>
                </wp:positionV>
                <wp:extent cx="0" cy="91440"/>
                <wp:effectExtent l="10160" t="6985" r="8890" b="6350"/>
                <wp:wrapNone/>
                <wp:docPr id="968" name="Прямая соединительная линия 9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1440"/>
                        </a:xfrm>
                        <a:prstGeom prst="line">
                          <a:avLst/>
                        </a:prstGeom>
                        <a:noFill/>
                        <a:ln w="936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968" o:spid="_x0000_s1026" style="position:absolute;z-index:252219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3.1pt,5.25pt" to="73.1pt,1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" strokeweight=".26mm">
                <v:stroke joinstyle="miter"/>
              </v:line>
            </w:pict>
          </mc:Fallback>
        </mc:AlternateContent>
      </w:r>
    </w:p>
    <w:p w:rsidR="00B73624" w:rsidRPr="00B73624" w:rsidRDefault="00B73624" w:rsidP="00B73624">
      <w:pPr>
        <w:spacing w:after="0" w:line="240" w:lineRule="auto"/>
        <w:rPr>
          <w:sz w:val="20"/>
          <w:szCs w:val="20"/>
          <w:lang w:val="ru-RU"/>
        </w:rPr>
      </w:pPr>
      <w:r w:rsidRPr="00B73624">
        <w:rPr>
          <w:sz w:val="20"/>
          <w:szCs w:val="20"/>
        </w:rPr>
        <mc:AlternateContent>
          <mc:Choice Requires="wps">
            <w:drawing>
              <wp:anchor distT="0" distB="0" distL="114300" distR="114300" simplePos="0" relativeHeight="252223488" behindDoc="0" locked="0" layoutInCell="1" allowOverlap="1">
                <wp:simplePos x="0" y="0"/>
                <wp:positionH relativeFrom="column">
                  <wp:posOffset>654050</wp:posOffset>
                </wp:positionH>
                <wp:positionV relativeFrom="paragraph">
                  <wp:posOffset>165735</wp:posOffset>
                </wp:positionV>
                <wp:extent cx="182880" cy="274320"/>
                <wp:effectExtent l="12065" t="6985" r="5080" b="13970"/>
                <wp:wrapNone/>
                <wp:docPr id="967" name="Прямая соединительная линия 9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82880" cy="274320"/>
                        </a:xfrm>
                        <a:prstGeom prst="line">
                          <a:avLst/>
                        </a:prstGeom>
                        <a:noFill/>
                        <a:ln w="936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967" o:spid="_x0000_s1026" style="position:absolute;flip:x;z-index:252223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1.5pt,13.05pt" to="65.9pt,3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" strokeweight=".26mm">
                <v:stroke joinstyle="miter"/>
              </v:line>
            </w:pict>
          </mc:Fallback>
        </mc:AlternateContent>
      </w:r>
      <w:r w:rsidRPr="00B73624">
        <w:rPr>
          <w:sz w:val="20"/>
          <w:szCs w:val="20"/>
        </w:rPr>
        <mc:AlternateContent>
          <mc:Choice Requires="wps">
            <w:drawing>
              <wp:anchor distT="0" distB="0" distL="114300" distR="114300" simplePos="0" relativeHeight="252224512" behindDoc="0" locked="0" layoutInCell="1" allowOverlap="1">
                <wp:simplePos x="0" y="0"/>
                <wp:positionH relativeFrom="column">
                  <wp:posOffset>1111250</wp:posOffset>
                </wp:positionH>
                <wp:positionV relativeFrom="paragraph">
                  <wp:posOffset>165735</wp:posOffset>
                </wp:positionV>
                <wp:extent cx="182880" cy="274320"/>
                <wp:effectExtent l="12065" t="6985" r="5080" b="13970"/>
                <wp:wrapNone/>
                <wp:docPr id="966" name="Прямая соединительная линия 9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 cy="274320"/>
                        </a:xfrm>
                        <a:prstGeom prst="line">
                          <a:avLst/>
                        </a:prstGeom>
                        <a:noFill/>
                        <a:ln w="936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966" o:spid="_x0000_s1026" style="position:absolute;z-index:252224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7.5pt,13.05pt" to="101.9pt,3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" strokeweight=".26mm">
                <v:stroke joinstyle="miter"/>
              </v:line>
            </w:pict>
          </mc:Fallback>
        </mc:AlternateContent>
      </w:r>
    </w:p>
    <w:p w:rsidR="00B73624" w:rsidRPr="00B73624" w:rsidRDefault="00B73624" w:rsidP="00B73624">
      <w:pPr>
        <w:spacing w:after="0" w:line="240" w:lineRule="auto"/>
        <w:rPr>
          <w:sz w:val="20"/>
          <w:szCs w:val="20"/>
        </w:rPr>
      </w:pPr>
    </w:p>
    <w:p w:rsidR="00B73624" w:rsidRPr="00B73624" w:rsidRDefault="00B73624" w:rsidP="00B73624">
      <w:pPr>
        <w:spacing w:after="0" w:line="240" w:lineRule="auto"/>
        <w:rPr>
          <w:sz w:val="20"/>
          <w:szCs w:val="20"/>
          <w:lang w:val="ru-RU"/>
        </w:rPr>
      </w:pPr>
      <w:r w:rsidRPr="00B73624">
        <w:rPr>
          <w:sz w:val="20"/>
          <w:szCs w:val="20"/>
        </w:rPr>
        <mc:AlternateContent>
          <mc:Choice Requires="wps">
            <w:drawing>
              <wp:anchor distT="0" distB="0" distL="114300" distR="114300" simplePos="0" relativeHeight="252222464" behindDoc="0" locked="0" layoutInCell="1" allowOverlap="1">
                <wp:simplePos x="0" y="0"/>
                <wp:positionH relativeFrom="column">
                  <wp:posOffset>928370</wp:posOffset>
                </wp:positionH>
                <wp:positionV relativeFrom="paragraph">
                  <wp:posOffset>81915</wp:posOffset>
                </wp:positionV>
                <wp:extent cx="0" cy="182880"/>
                <wp:effectExtent l="10160" t="10795" r="8890" b="6350"/>
                <wp:wrapNone/>
                <wp:docPr id="965" name="Прямая соединительная линия 9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2880"/>
                        </a:xfrm>
                        <a:prstGeom prst="line">
                          <a:avLst/>
                        </a:prstGeom>
                        <a:noFill/>
                        <a:ln w="936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965" o:spid="_x0000_s1026" style="position:absolute;z-index:25222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3.1pt,6.45pt" to="73.1pt,2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" strokeweight=".26mm">
                <v:stroke joinstyle="miter"/>
              </v:line>
            </w:pict>
          </mc:Fallback>
        </mc:AlternateContent>
      </w:r>
      <w:r w:rsidRPr="00B73624">
        <w:rPr>
          <w:sz w:val="20"/>
          <w:szCs w:val="20"/>
        </w:rPr>
        <mc:AlternateContent>
          <mc:Choice Requires="wps">
            <w:drawing>
              <wp:anchor distT="0" distB="0" distL="114300" distR="114300" simplePos="0" relativeHeight="252227584" behindDoc="0" locked="0" layoutInCell="1" allowOverlap="1">
                <wp:simplePos x="0" y="0"/>
                <wp:positionH relativeFrom="column">
                  <wp:posOffset>2482850</wp:posOffset>
                </wp:positionH>
                <wp:positionV relativeFrom="paragraph">
                  <wp:posOffset>81915</wp:posOffset>
                </wp:positionV>
                <wp:extent cx="0" cy="182880"/>
                <wp:effectExtent l="12065" t="10795" r="6985" b="6350"/>
                <wp:wrapNone/>
                <wp:docPr id="964" name="Прямая соединительная линия 9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2880"/>
                        </a:xfrm>
                        <a:prstGeom prst="line">
                          <a:avLst/>
                        </a:prstGeom>
                        <a:noFill/>
                        <a:ln w="936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964" o:spid="_x0000_s1026" style="position:absolute;z-index:252227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5.5pt,6.45pt" to="195.5pt,2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" strokeweight=".26mm">
                <v:stroke joinstyle="miter"/>
              </v:line>
            </w:pict>
          </mc:Fallback>
        </mc:AlternateContent>
      </w:r>
    </w:p>
    <w:p w:rsidR="00B73624" w:rsidRPr="00B73624" w:rsidRDefault="00B73624" w:rsidP="00B73624">
      <w:pPr>
        <w:spacing w:after="0" w:line="240" w:lineRule="auto"/>
        <w:rPr>
          <w:b/>
          <w:i/>
          <w:sz w:val="20"/>
          <w:szCs w:val="20"/>
          <w:lang w:val="ru-RU"/>
        </w:rPr>
      </w:pPr>
      <w:r w:rsidRPr="00B73624">
        <w:rPr>
          <w:sz w:val="20"/>
          <w:szCs w:val="20"/>
        </w:rPr>
        <mc:AlternateContent>
          <mc:Choice Requires="wps">
            <w:drawing>
              <wp:anchor distT="0" distB="0" distL="114300" distR="114300" simplePos="0" relativeHeight="252208128" behindDoc="0" locked="0" layoutInCell="1" allowOverlap="1">
                <wp:simplePos x="0" y="0"/>
                <wp:positionH relativeFrom="column">
                  <wp:posOffset>471170</wp:posOffset>
                </wp:positionH>
                <wp:positionV relativeFrom="paragraph">
                  <wp:posOffset>89535</wp:posOffset>
                </wp:positionV>
                <wp:extent cx="274320" cy="274320"/>
                <wp:effectExtent l="10160" t="5080" r="10795" b="6350"/>
                <wp:wrapNone/>
                <wp:docPr id="963" name="Овал 9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4320" cy="274320"/>
                        </a:xfrm>
                        <a:prstGeom prst="ellipse">
                          <a:avLst/>
                        </a:prstGeom>
                        <a:noFill/>
                        <a:ln w="936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054219" w:rsidRDefault="00054219" w:rsidP="00B73624">
                            <w:pPr>
                              <w:jc w:val="center"/>
                              <w:rPr>
                                <w:rFonts w:ascii="Times New Roman" w:eastAsia="Times New Roman" w:hAnsi="Times New Roman" w:cs="Times New Roman"/>
                                <w:sz w:val="24"/>
                                <w:szCs w:val="24"/>
                                <w:lang w:val="en-US" w:eastAsia="ar-SA"/>
                              </w:rPr>
                            </w:pPr>
                            <w:r>
                              <w:rPr>
                                <w:rFonts w:ascii="Times New Roman" w:eastAsia="Times New Roman" w:hAnsi="Times New Roman" w:cs="Times New Roman"/>
                                <w:sz w:val="24"/>
                                <w:szCs w:val="24"/>
                                <w:lang w:val="en-US" w:eastAsia="ar-SA"/>
                              </w:rPr>
                              <w:t>F</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oval id="Овал 963" o:spid="_x0000_s1215" style="position:absolute;margin-left:37.1pt;margin-top:7.05pt;width:21.6pt;height:21.6pt;z-index:252208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" filled="f" strokeweight=".26mm">
                <v:stroke joinstyle="miter"/>
                <v:textbox>
                  <w:txbxContent>
                    <w:p w:rsidR="00054219" w:rsidRDefault="00054219" w:rsidP="00B73624">
                      <w:pPr>
                        <w:jc w:val="center"/>
                        <w:rPr>
                          <w:rFonts w:ascii="Times New Roman" w:eastAsia="Times New Roman" w:hAnsi="Times New Roman" w:cs="Times New Roman"/>
                          <w:sz w:val="24"/>
                          <w:szCs w:val="24"/>
                          <w:lang w:val="en-US" w:eastAsia="ar-SA"/>
                        </w:rPr>
                      </w:pPr>
                      <w:r>
                        <w:rPr>
                          <w:rFonts w:ascii="Times New Roman" w:eastAsia="Times New Roman" w:hAnsi="Times New Roman" w:cs="Times New Roman"/>
                          <w:sz w:val="24"/>
                          <w:szCs w:val="24"/>
                          <w:lang w:val="en-US" w:eastAsia="ar-SA"/>
                        </w:rPr>
                        <w:t>F</w:t>
                      </w:r>
                    </w:p>
                  </w:txbxContent>
                </v:textbox>
              </v:oval>
            </w:pict>
          </mc:Fallback>
        </mc:AlternateContent>
      </w:r>
      <w:r w:rsidRPr="00B73624">
        <w:rPr>
          <w:sz w:val="20"/>
          <w:szCs w:val="20"/>
        </w:rPr>
        <mc:AlternateContent>
          <mc:Choice Requires="wps">
            <w:drawing>
              <wp:anchor distT="0" distB="0" distL="114300" distR="114300" simplePos="0" relativeHeight="252212224" behindDoc="0" locked="0" layoutInCell="1" allowOverlap="1">
                <wp:simplePos x="0" y="0"/>
                <wp:positionH relativeFrom="column">
                  <wp:posOffset>1202690</wp:posOffset>
                </wp:positionH>
                <wp:positionV relativeFrom="paragraph">
                  <wp:posOffset>89535</wp:posOffset>
                </wp:positionV>
                <wp:extent cx="274320" cy="274320"/>
                <wp:effectExtent l="8255" t="5080" r="12700" b="6350"/>
                <wp:wrapNone/>
                <wp:docPr id="962" name="Овал 9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4320" cy="274320"/>
                        </a:xfrm>
                        <a:prstGeom prst="ellipse">
                          <a:avLst/>
                        </a:prstGeom>
                        <a:noFill/>
                        <a:ln w="936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054219" w:rsidRDefault="00054219" w:rsidP="00B73624">
                            <w:pPr>
                              <w:rPr>
                                <w:rFonts w:ascii="Times New Roman" w:eastAsia="Times New Roman" w:hAnsi="Times New Roman" w:cs="Times New Roman"/>
                                <w:sz w:val="24"/>
                                <w:szCs w:val="24"/>
                                <w:lang w:val="en-US" w:eastAsia="ar-SA"/>
                              </w:rPr>
                            </w:pPr>
                            <w:r>
                              <w:rPr>
                                <w:rFonts w:ascii="Times New Roman" w:eastAsia="Times New Roman" w:hAnsi="Times New Roman" w:cs="Times New Roman"/>
                                <w:sz w:val="24"/>
                                <w:szCs w:val="24"/>
                                <w:lang w:val="en-US" w:eastAsia="ar-SA"/>
                              </w:rPr>
                              <w:t>H</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oval id="Овал 962" o:spid="_x0000_s1216" style="position:absolute;margin-left:94.7pt;margin-top:7.05pt;width:21.6pt;height:21.6pt;z-index:252212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" filled="f" strokeweight=".26mm">
                <v:stroke joinstyle="miter"/>
                <v:textbox>
                  <w:txbxContent>
                    <w:p w:rsidR="00054219" w:rsidRDefault="00054219" w:rsidP="00B73624">
                      <w:pPr>
                        <w:rPr>
                          <w:rFonts w:ascii="Times New Roman" w:eastAsia="Times New Roman" w:hAnsi="Times New Roman" w:cs="Times New Roman"/>
                          <w:sz w:val="24"/>
                          <w:szCs w:val="24"/>
                          <w:lang w:val="en-US" w:eastAsia="ar-SA"/>
                        </w:rPr>
                      </w:pPr>
                      <w:r>
                        <w:rPr>
                          <w:rFonts w:ascii="Times New Roman" w:eastAsia="Times New Roman" w:hAnsi="Times New Roman" w:cs="Times New Roman"/>
                          <w:sz w:val="24"/>
                          <w:szCs w:val="24"/>
                          <w:lang w:val="en-US" w:eastAsia="ar-SA"/>
                        </w:rPr>
                        <w:t>H</w:t>
                      </w:r>
                    </w:p>
                  </w:txbxContent>
                </v:textbox>
              </v:oval>
            </w:pict>
          </mc:Fallback>
        </mc:AlternateContent>
      </w:r>
      <w:r w:rsidRPr="00B73624">
        <w:rPr>
          <w:sz w:val="20"/>
          <w:szCs w:val="20"/>
        </w:rPr>
        <mc:AlternateContent>
          <mc:Choice Requires="wps">
            <w:drawing>
              <wp:anchor distT="0" distB="0" distL="114300" distR="114300" simplePos="0" relativeHeight="252214272" behindDoc="0" locked="0" layoutInCell="1" allowOverlap="1">
                <wp:simplePos x="0" y="0"/>
                <wp:positionH relativeFrom="column">
                  <wp:posOffset>836930</wp:posOffset>
                </wp:positionH>
                <wp:positionV relativeFrom="paragraph">
                  <wp:posOffset>89535</wp:posOffset>
                </wp:positionV>
                <wp:extent cx="274320" cy="274320"/>
                <wp:effectExtent l="13970" t="5080" r="6985" b="6350"/>
                <wp:wrapNone/>
                <wp:docPr id="961" name="Овал 9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4320" cy="274320"/>
                        </a:xfrm>
                        <a:prstGeom prst="ellipse">
                          <a:avLst/>
                        </a:prstGeom>
                        <a:noFill/>
                        <a:ln w="936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054219" w:rsidRDefault="00054219" w:rsidP="00B73624">
                            <w:pPr>
                              <w:rPr>
                                <w:rFonts w:ascii="Times New Roman" w:eastAsia="Times New Roman" w:hAnsi="Times New Roman" w:cs="Times New Roman"/>
                                <w:sz w:val="24"/>
                                <w:szCs w:val="24"/>
                                <w:lang w:val="en-US" w:eastAsia="ar-SA"/>
                              </w:rPr>
                            </w:pPr>
                            <w:r>
                              <w:rPr>
                                <w:rFonts w:ascii="Times New Roman" w:eastAsia="Times New Roman" w:hAnsi="Times New Roman" w:cs="Times New Roman"/>
                                <w:sz w:val="24"/>
                                <w:szCs w:val="24"/>
                                <w:lang w:val="en-US" w:eastAsia="ar-SA"/>
                              </w:rPr>
                              <w:t>G</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oval id="Овал 961" o:spid="_x0000_s1217" style="position:absolute;margin-left:65.9pt;margin-top:7.05pt;width:21.6pt;height:21.6pt;z-index:252214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" filled="f" strokeweight=".26mm">
                <v:stroke joinstyle="miter"/>
                <v:textbox>
                  <w:txbxContent>
                    <w:p w:rsidR="00054219" w:rsidRDefault="00054219" w:rsidP="00B73624">
                      <w:pPr>
                        <w:rPr>
                          <w:rFonts w:ascii="Times New Roman" w:eastAsia="Times New Roman" w:hAnsi="Times New Roman" w:cs="Times New Roman"/>
                          <w:sz w:val="24"/>
                          <w:szCs w:val="24"/>
                          <w:lang w:val="en-US" w:eastAsia="ar-SA"/>
                        </w:rPr>
                      </w:pPr>
                      <w:r>
                        <w:rPr>
                          <w:rFonts w:ascii="Times New Roman" w:eastAsia="Times New Roman" w:hAnsi="Times New Roman" w:cs="Times New Roman"/>
                          <w:sz w:val="24"/>
                          <w:szCs w:val="24"/>
                          <w:lang w:val="en-US" w:eastAsia="ar-SA"/>
                        </w:rPr>
                        <w:t>G</w:t>
                      </w:r>
                    </w:p>
                  </w:txbxContent>
                </v:textbox>
              </v:oval>
            </w:pict>
          </mc:Fallback>
        </mc:AlternateContent>
      </w:r>
      <w:r w:rsidRPr="00B73624">
        <w:rPr>
          <w:sz w:val="20"/>
          <w:szCs w:val="20"/>
        </w:rPr>
        <mc:AlternateContent>
          <mc:Choice Requires="wps">
            <w:drawing>
              <wp:anchor distT="0" distB="0" distL="114300" distR="114300" simplePos="0" relativeHeight="252217344" behindDoc="0" locked="0" layoutInCell="1" allowOverlap="1">
                <wp:simplePos x="0" y="0"/>
                <wp:positionH relativeFrom="column">
                  <wp:posOffset>2299970</wp:posOffset>
                </wp:positionH>
                <wp:positionV relativeFrom="paragraph">
                  <wp:posOffset>89535</wp:posOffset>
                </wp:positionV>
                <wp:extent cx="274320" cy="274320"/>
                <wp:effectExtent l="10160" t="5080" r="10795" b="6350"/>
                <wp:wrapNone/>
                <wp:docPr id="960" name="Овал 9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4320" cy="274320"/>
                        </a:xfrm>
                        <a:prstGeom prst="ellipse">
                          <a:avLst/>
                        </a:prstGeom>
                        <a:noFill/>
                        <a:ln w="936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054219" w:rsidRDefault="00054219" w:rsidP="00B73624">
                            <w:pPr>
                              <w:rPr>
                                <w:rFonts w:ascii="Times New Roman" w:eastAsia="Times New Roman" w:hAnsi="Times New Roman" w:cs="Times New Roman"/>
                                <w:sz w:val="20"/>
                                <w:szCs w:val="20"/>
                                <w:lang w:val="en-US" w:eastAsia="ar-SA"/>
                              </w:rPr>
                            </w:pPr>
                            <w:r>
                              <w:rPr>
                                <w:rFonts w:ascii="Times New Roman" w:eastAsia="Times New Roman" w:hAnsi="Times New Roman" w:cs="Times New Roman"/>
                                <w:sz w:val="20"/>
                                <w:szCs w:val="20"/>
                                <w:lang w:val="en-US" w:eastAsia="ar-SA"/>
                              </w:rPr>
                              <w:t>K</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oval id="Овал 960" o:spid="_x0000_s1218" style="position:absolute;margin-left:181.1pt;margin-top:7.05pt;width:21.6pt;height:21.6pt;z-index:252217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" filled="f" strokeweight=".26mm">
                <v:stroke joinstyle="miter"/>
                <v:textbox>
                  <w:txbxContent>
                    <w:p w:rsidR="00054219" w:rsidRDefault="00054219" w:rsidP="00B73624">
                      <w:pPr>
                        <w:rPr>
                          <w:rFonts w:ascii="Times New Roman" w:eastAsia="Times New Roman" w:hAnsi="Times New Roman" w:cs="Times New Roman"/>
                          <w:sz w:val="20"/>
                          <w:szCs w:val="20"/>
                          <w:lang w:val="en-US" w:eastAsia="ar-SA"/>
                        </w:rPr>
                      </w:pPr>
                      <w:r>
                        <w:rPr>
                          <w:rFonts w:ascii="Times New Roman" w:eastAsia="Times New Roman" w:hAnsi="Times New Roman" w:cs="Times New Roman"/>
                          <w:sz w:val="20"/>
                          <w:szCs w:val="20"/>
                          <w:lang w:val="en-US" w:eastAsia="ar-SA"/>
                        </w:rPr>
                        <w:t>K</w:t>
                      </w:r>
                    </w:p>
                  </w:txbxContent>
                </v:textbox>
              </v:oval>
            </w:pict>
          </mc:Fallback>
        </mc:AlternateContent>
      </w:r>
    </w:p>
    <w:p w:rsidR="00B73624" w:rsidRPr="00B73624" w:rsidRDefault="00B73624" w:rsidP="00B73624">
      <w:pPr>
        <w:spacing w:after="0" w:line="240" w:lineRule="auto"/>
        <w:rPr>
          <w:b/>
          <w:i/>
          <w:sz w:val="20"/>
          <w:szCs w:val="20"/>
        </w:rPr>
      </w:pPr>
    </w:p>
    <w:p w:rsidR="00B73624" w:rsidRPr="00B73624" w:rsidRDefault="00B73624" w:rsidP="00B73624">
      <w:pPr>
        <w:spacing w:after="0" w:line="240" w:lineRule="auto"/>
        <w:rPr>
          <w:b/>
          <w:i/>
          <w:sz w:val="20"/>
          <w:szCs w:val="20"/>
        </w:rPr>
      </w:pPr>
    </w:p>
    <w:p w:rsidR="00B73624" w:rsidRPr="00B73624" w:rsidRDefault="00B73624" w:rsidP="00B73624">
      <w:pPr>
        <w:spacing w:after="0" w:line="240" w:lineRule="auto"/>
        <w:rPr>
          <w:b/>
          <w:i/>
          <w:sz w:val="20"/>
          <w:szCs w:val="20"/>
        </w:rPr>
      </w:pPr>
    </w:p>
    <w:p w:rsidR="00B73624" w:rsidRPr="00B73624" w:rsidRDefault="00B73624" w:rsidP="00B73624">
      <w:pPr>
        <w:spacing w:after="0" w:line="240" w:lineRule="auto"/>
        <w:rPr>
          <w:b/>
          <w:i/>
          <w:sz w:val="20"/>
          <w:szCs w:val="20"/>
        </w:rPr>
      </w:pPr>
      <w:r w:rsidRPr="00B73624">
        <w:rPr>
          <w:b/>
          <w:i/>
          <w:sz w:val="20"/>
          <w:szCs w:val="20"/>
        </w:rPr>
        <w:t>Алгоритм прохождения дерева в глубину:</w:t>
      </w:r>
    </w:p>
    <w:p w:rsidR="00B73624" w:rsidRPr="00B73624" w:rsidRDefault="00B73624" w:rsidP="00B73624">
      <w:pPr>
        <w:spacing w:after="0" w:line="240" w:lineRule="auto"/>
        <w:rPr>
          <w:sz w:val="20"/>
          <w:szCs w:val="20"/>
        </w:rPr>
      </w:pPr>
      <w:r w:rsidRPr="00B73624">
        <w:rPr>
          <w:sz w:val="20"/>
          <w:szCs w:val="20"/>
        </w:rPr>
        <w:t xml:space="preserve">&lt;пустой стек </w:t>
      </w:r>
      <w:r w:rsidRPr="00B73624">
        <w:rPr>
          <w:sz w:val="20"/>
          <w:szCs w:val="20"/>
          <w:lang w:val="en-US"/>
        </w:rPr>
        <w:t>S</w:t>
      </w:r>
      <w:r w:rsidRPr="00B73624">
        <w:rPr>
          <w:sz w:val="20"/>
          <w:szCs w:val="20"/>
        </w:rPr>
        <w:t>&gt;;</w:t>
      </w:r>
    </w:p>
    <w:p w:rsidR="00B73624" w:rsidRPr="00B73624" w:rsidRDefault="00B73624" w:rsidP="00B73624">
      <w:pPr>
        <w:spacing w:after="0" w:line="240" w:lineRule="auto"/>
        <w:rPr>
          <w:sz w:val="20"/>
          <w:szCs w:val="20"/>
        </w:rPr>
      </w:pPr>
      <w:r w:rsidRPr="00B73624">
        <w:rPr>
          <w:sz w:val="20"/>
          <w:szCs w:val="20"/>
        </w:rPr>
        <w:t xml:space="preserve">&lt;пройти корень и включить его в стек </w:t>
      </w:r>
      <w:r w:rsidRPr="00B73624">
        <w:rPr>
          <w:sz w:val="20"/>
          <w:szCs w:val="20"/>
          <w:lang w:val="en-US"/>
        </w:rPr>
        <w:t>S</w:t>
      </w:r>
      <w:r w:rsidRPr="00B73624">
        <w:rPr>
          <w:sz w:val="20"/>
          <w:szCs w:val="20"/>
        </w:rPr>
        <w:t>&gt;;</w:t>
      </w:r>
    </w:p>
    <w:p w:rsidR="00B73624" w:rsidRPr="00B73624" w:rsidRDefault="00B73624" w:rsidP="00B73624">
      <w:pPr>
        <w:spacing w:after="0" w:line="240" w:lineRule="auto"/>
        <w:rPr>
          <w:sz w:val="20"/>
          <w:szCs w:val="20"/>
        </w:rPr>
      </w:pPr>
      <w:r w:rsidRPr="00B73624">
        <w:rPr>
          <w:sz w:val="20"/>
          <w:szCs w:val="20"/>
          <w:lang w:val="en-US"/>
        </w:rPr>
        <w:t>while</w:t>
      </w:r>
      <w:r w:rsidRPr="00B73624">
        <w:rPr>
          <w:sz w:val="20"/>
          <w:szCs w:val="20"/>
        </w:rPr>
        <w:t xml:space="preserve"> &lt;стек </w:t>
      </w:r>
      <w:r w:rsidRPr="00B73624">
        <w:rPr>
          <w:sz w:val="20"/>
          <w:szCs w:val="20"/>
          <w:lang w:val="en-US"/>
        </w:rPr>
        <w:t>S</w:t>
      </w:r>
      <w:r w:rsidRPr="00B73624">
        <w:rPr>
          <w:sz w:val="20"/>
          <w:szCs w:val="20"/>
        </w:rPr>
        <w:t xml:space="preserve"> не пуст&gt; </w:t>
      </w:r>
      <w:r w:rsidRPr="00B73624">
        <w:rPr>
          <w:sz w:val="20"/>
          <w:szCs w:val="20"/>
          <w:lang w:val="en-US"/>
        </w:rPr>
        <w:t>do</w:t>
      </w:r>
    </w:p>
    <w:p w:rsidR="00B73624" w:rsidRPr="00B73624" w:rsidRDefault="00B73624" w:rsidP="00B73624">
      <w:pPr>
        <w:spacing w:after="0" w:line="240" w:lineRule="auto"/>
        <w:rPr>
          <w:sz w:val="20"/>
          <w:szCs w:val="20"/>
        </w:rPr>
      </w:pPr>
      <w:r w:rsidRPr="00B73624">
        <w:rPr>
          <w:sz w:val="20"/>
          <w:szCs w:val="20"/>
          <w:lang w:val="en-US"/>
        </w:rPr>
        <w:t>begin</w:t>
      </w:r>
      <w:r w:rsidRPr="00B73624">
        <w:rPr>
          <w:sz w:val="20"/>
          <w:szCs w:val="20"/>
        </w:rPr>
        <w:t xml:space="preserve">  {пусть </w:t>
      </w:r>
      <w:r w:rsidRPr="00B73624">
        <w:rPr>
          <w:sz w:val="20"/>
          <w:szCs w:val="20"/>
          <w:lang w:val="en-US"/>
        </w:rPr>
        <w:t>P</w:t>
      </w:r>
      <w:r w:rsidRPr="00B73624">
        <w:rPr>
          <w:sz w:val="20"/>
          <w:szCs w:val="20"/>
        </w:rPr>
        <w:t xml:space="preserve"> – узел, находящийся в вершине стека </w:t>
      </w:r>
      <w:r w:rsidRPr="00B73624">
        <w:rPr>
          <w:sz w:val="20"/>
          <w:szCs w:val="20"/>
          <w:lang w:val="en-US"/>
        </w:rPr>
        <w:t>S</w:t>
      </w:r>
      <w:r w:rsidRPr="00B73624">
        <w:rPr>
          <w:sz w:val="20"/>
          <w:szCs w:val="20"/>
        </w:rPr>
        <w:t>}</w:t>
      </w:r>
    </w:p>
    <w:p w:rsidR="00B73624" w:rsidRPr="00B73624" w:rsidRDefault="00B73624" w:rsidP="00B73624">
      <w:pPr>
        <w:spacing w:after="0" w:line="240" w:lineRule="auto"/>
        <w:rPr>
          <w:sz w:val="20"/>
          <w:szCs w:val="20"/>
        </w:rPr>
      </w:pPr>
      <w:r w:rsidRPr="00B73624">
        <w:rPr>
          <w:sz w:val="20"/>
          <w:szCs w:val="20"/>
          <w:lang w:val="en-US"/>
        </w:rPr>
        <w:t>if</w:t>
      </w:r>
      <w:r w:rsidRPr="00B73624">
        <w:rPr>
          <w:sz w:val="20"/>
          <w:szCs w:val="20"/>
        </w:rPr>
        <w:t xml:space="preserve"> &lt;не все сыновья узла Р пройдены&gt; </w:t>
      </w:r>
    </w:p>
    <w:p w:rsidR="00B73624" w:rsidRPr="00B73624" w:rsidRDefault="00B73624" w:rsidP="00B73624">
      <w:pPr>
        <w:spacing w:after="0" w:line="240" w:lineRule="auto"/>
        <w:rPr>
          <w:sz w:val="20"/>
          <w:szCs w:val="20"/>
        </w:rPr>
      </w:pPr>
      <w:r w:rsidRPr="00B73624">
        <w:rPr>
          <w:sz w:val="20"/>
          <w:szCs w:val="20"/>
          <w:lang w:val="en-US"/>
        </w:rPr>
        <w:lastRenderedPageBreak/>
        <w:t>then</w:t>
      </w:r>
      <w:r w:rsidRPr="00B73624">
        <w:rPr>
          <w:sz w:val="20"/>
          <w:szCs w:val="20"/>
        </w:rPr>
        <w:t xml:space="preserve"> &lt;пройти старшего сына и включить его в стек </w:t>
      </w:r>
      <w:r w:rsidRPr="00B73624">
        <w:rPr>
          <w:sz w:val="20"/>
          <w:szCs w:val="20"/>
          <w:lang w:val="en-US"/>
        </w:rPr>
        <w:t>S</w:t>
      </w:r>
      <w:r w:rsidRPr="00B73624">
        <w:rPr>
          <w:sz w:val="20"/>
          <w:szCs w:val="20"/>
        </w:rPr>
        <w:t>&gt;</w:t>
      </w:r>
    </w:p>
    <w:p w:rsidR="00B73624" w:rsidRPr="00B73624" w:rsidRDefault="00B73624" w:rsidP="00B73624">
      <w:pPr>
        <w:spacing w:after="0" w:line="240" w:lineRule="auto"/>
        <w:rPr>
          <w:sz w:val="20"/>
          <w:szCs w:val="20"/>
        </w:rPr>
      </w:pPr>
      <w:r w:rsidRPr="00B73624">
        <w:rPr>
          <w:sz w:val="20"/>
          <w:szCs w:val="20"/>
          <w:lang w:val="en-US"/>
        </w:rPr>
        <w:t>else</w:t>
      </w:r>
      <w:r w:rsidRPr="00B73624">
        <w:rPr>
          <w:sz w:val="20"/>
          <w:szCs w:val="20"/>
        </w:rPr>
        <w:t xml:space="preserve"> </w:t>
      </w:r>
      <w:r w:rsidRPr="00B73624">
        <w:rPr>
          <w:sz w:val="20"/>
          <w:szCs w:val="20"/>
          <w:lang w:val="en-US"/>
        </w:rPr>
        <w:t>begin</w:t>
      </w:r>
    </w:p>
    <w:p w:rsidR="00B73624" w:rsidRPr="00B73624" w:rsidRDefault="00B73624" w:rsidP="00B73624">
      <w:pPr>
        <w:spacing w:after="0" w:line="240" w:lineRule="auto"/>
        <w:rPr>
          <w:sz w:val="20"/>
          <w:szCs w:val="20"/>
        </w:rPr>
      </w:pPr>
      <w:r w:rsidRPr="00B73624">
        <w:rPr>
          <w:sz w:val="20"/>
          <w:szCs w:val="20"/>
        </w:rPr>
        <w:t>&lt;исключить из вершины стека узел Р&gt;;</w:t>
      </w:r>
    </w:p>
    <w:p w:rsidR="00B73624" w:rsidRPr="00B73624" w:rsidRDefault="00B73624" w:rsidP="00B73624">
      <w:pPr>
        <w:spacing w:after="0" w:line="240" w:lineRule="auto"/>
        <w:rPr>
          <w:sz w:val="20"/>
          <w:szCs w:val="20"/>
        </w:rPr>
      </w:pPr>
      <w:r w:rsidRPr="00B73624">
        <w:rPr>
          <w:sz w:val="20"/>
          <w:szCs w:val="20"/>
          <w:lang w:val="en-US"/>
        </w:rPr>
        <w:t>if</w:t>
      </w:r>
      <w:r w:rsidRPr="00B73624">
        <w:rPr>
          <w:sz w:val="20"/>
          <w:szCs w:val="20"/>
        </w:rPr>
        <w:t xml:space="preserve"> &lt;не все братья вершины Р пройдены&gt;</w:t>
      </w:r>
    </w:p>
    <w:p w:rsidR="00B73624" w:rsidRPr="00B73624" w:rsidRDefault="00B73624" w:rsidP="00B73624">
      <w:pPr>
        <w:spacing w:after="0" w:line="240" w:lineRule="auto"/>
        <w:rPr>
          <w:sz w:val="20"/>
          <w:szCs w:val="20"/>
        </w:rPr>
      </w:pPr>
      <w:r w:rsidRPr="00B73624">
        <w:rPr>
          <w:sz w:val="20"/>
          <w:szCs w:val="20"/>
          <w:lang w:val="en-US"/>
        </w:rPr>
        <w:t>then</w:t>
      </w:r>
      <w:r w:rsidRPr="00B73624">
        <w:rPr>
          <w:sz w:val="20"/>
          <w:szCs w:val="20"/>
        </w:rPr>
        <w:t xml:space="preserve"> &lt;пройти старшего брата и включить его в стек </w:t>
      </w:r>
      <w:r w:rsidRPr="00B73624">
        <w:rPr>
          <w:sz w:val="20"/>
          <w:szCs w:val="20"/>
          <w:lang w:val="en-US"/>
        </w:rPr>
        <w:t>S</w:t>
      </w:r>
      <w:r w:rsidRPr="00B73624">
        <w:rPr>
          <w:sz w:val="20"/>
          <w:szCs w:val="20"/>
        </w:rPr>
        <w:t>&gt;</w:t>
      </w:r>
    </w:p>
    <w:p w:rsidR="00B73624" w:rsidRPr="00B73624" w:rsidRDefault="00B73624" w:rsidP="00B73624">
      <w:pPr>
        <w:spacing w:after="0" w:line="240" w:lineRule="auto"/>
        <w:rPr>
          <w:sz w:val="20"/>
          <w:szCs w:val="20"/>
        </w:rPr>
      </w:pPr>
      <w:r w:rsidRPr="00B73624">
        <w:rPr>
          <w:sz w:val="20"/>
          <w:szCs w:val="20"/>
          <w:lang w:val="en-US"/>
        </w:rPr>
        <w:t>end</w:t>
      </w:r>
      <w:r w:rsidRPr="00B73624">
        <w:rPr>
          <w:sz w:val="20"/>
          <w:szCs w:val="20"/>
        </w:rPr>
        <w:t>;</w:t>
      </w:r>
    </w:p>
    <w:p w:rsidR="00B73624" w:rsidRPr="00B73624" w:rsidRDefault="00B73624" w:rsidP="00B73624">
      <w:pPr>
        <w:spacing w:after="0" w:line="240" w:lineRule="auto"/>
        <w:rPr>
          <w:sz w:val="20"/>
          <w:szCs w:val="20"/>
        </w:rPr>
      </w:pPr>
      <w:r w:rsidRPr="00B73624">
        <w:rPr>
          <w:sz w:val="20"/>
          <w:szCs w:val="20"/>
          <w:lang w:val="en-US"/>
        </w:rPr>
        <w:t>end</w:t>
      </w:r>
      <w:r w:rsidRPr="00B73624">
        <w:rPr>
          <w:sz w:val="20"/>
          <w:szCs w:val="20"/>
        </w:rPr>
        <w:t>;</w:t>
      </w:r>
    </w:p>
    <w:p w:rsidR="00B73624" w:rsidRPr="00B73624" w:rsidRDefault="00B73624" w:rsidP="00B73624">
      <w:pPr>
        <w:spacing w:after="0" w:line="240" w:lineRule="auto"/>
        <w:rPr>
          <w:sz w:val="20"/>
          <w:szCs w:val="20"/>
        </w:rPr>
      </w:pPr>
      <w:r w:rsidRPr="00B73624">
        <w:rPr>
          <w:sz w:val="20"/>
          <w:szCs w:val="20"/>
        </w:rPr>
        <w:t>При прохождении представленного дерева в ширину (по уровням), список его вершин, записанных в порядке их посещения, будет выглядеть следующим образом:</w:t>
      </w:r>
    </w:p>
    <w:p w:rsidR="00B73624" w:rsidRPr="00B73624" w:rsidRDefault="00B73624" w:rsidP="00B73624">
      <w:pPr>
        <w:spacing w:after="0" w:line="240" w:lineRule="auto"/>
        <w:rPr>
          <w:sz w:val="20"/>
          <w:szCs w:val="20"/>
          <w:lang w:val="en-US"/>
        </w:rPr>
      </w:pPr>
      <w:r w:rsidRPr="00B73624">
        <w:rPr>
          <w:sz w:val="20"/>
          <w:szCs w:val="20"/>
        </w:rPr>
        <mc:AlternateContent>
          <mc:Choice Requires="wps">
            <w:drawing>
              <wp:anchor distT="0" distB="0" distL="114300" distR="114300" simplePos="0" relativeHeight="252229632" behindDoc="0" locked="0" layoutInCell="1" allowOverlap="1">
                <wp:simplePos x="0" y="0"/>
                <wp:positionH relativeFrom="column">
                  <wp:posOffset>196850</wp:posOffset>
                </wp:positionH>
                <wp:positionV relativeFrom="paragraph">
                  <wp:posOffset>125730</wp:posOffset>
                </wp:positionV>
                <wp:extent cx="0" cy="91440"/>
                <wp:effectExtent l="12065" t="6350" r="6985" b="6985"/>
                <wp:wrapNone/>
                <wp:docPr id="959" name="Прямая соединительная линия 9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1440"/>
                        </a:xfrm>
                        <a:prstGeom prst="line">
                          <a:avLst/>
                        </a:prstGeom>
                        <a:noFill/>
                        <a:ln w="936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959" o:spid="_x0000_s1026" style="position:absolute;z-index:252229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5pt,9.9pt" to="15.5pt,1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" strokeweight=".26mm">
                <v:stroke joinstyle="miter"/>
              </v:line>
            </w:pict>
          </mc:Fallback>
        </mc:AlternateContent>
      </w:r>
      <w:r w:rsidRPr="00B73624">
        <w:rPr>
          <w:sz w:val="20"/>
          <w:szCs w:val="20"/>
        </w:rPr>
        <mc:AlternateContent>
          <mc:Choice Requires="wps">
            <w:drawing>
              <wp:anchor distT="0" distB="0" distL="114300" distR="114300" simplePos="0" relativeHeight="252231680" behindDoc="0" locked="0" layoutInCell="1" allowOverlap="1">
                <wp:simplePos x="0" y="0"/>
                <wp:positionH relativeFrom="column">
                  <wp:posOffset>928370</wp:posOffset>
                </wp:positionH>
                <wp:positionV relativeFrom="paragraph">
                  <wp:posOffset>125730</wp:posOffset>
                </wp:positionV>
                <wp:extent cx="0" cy="91440"/>
                <wp:effectExtent l="10160" t="6350" r="8890" b="6985"/>
                <wp:wrapNone/>
                <wp:docPr id="958" name="Прямая соединительная линия 9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91440"/>
                        </a:xfrm>
                        <a:prstGeom prst="line">
                          <a:avLst/>
                        </a:prstGeom>
                        <a:noFill/>
                        <a:ln w="936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958" o:spid="_x0000_s1026" style="position:absolute;flip:y;z-index:252231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3.1pt,9.9pt" to="73.1pt,1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" strokeweight=".26mm">
                <v:stroke joinstyle="miter"/>
              </v:line>
            </w:pict>
          </mc:Fallback>
        </mc:AlternateContent>
      </w:r>
      <w:r w:rsidRPr="00B73624">
        <w:rPr>
          <w:sz w:val="20"/>
          <w:szCs w:val="20"/>
        </w:rPr>
        <mc:AlternateContent>
          <mc:Choice Requires="wps">
            <w:drawing>
              <wp:anchor distT="0" distB="0" distL="114300" distR="114300" simplePos="0" relativeHeight="252232704" behindDoc="0" locked="0" layoutInCell="1" allowOverlap="1">
                <wp:simplePos x="0" y="0"/>
                <wp:positionH relativeFrom="column">
                  <wp:posOffset>1019810</wp:posOffset>
                </wp:positionH>
                <wp:positionV relativeFrom="paragraph">
                  <wp:posOffset>125730</wp:posOffset>
                </wp:positionV>
                <wp:extent cx="0" cy="91440"/>
                <wp:effectExtent l="6350" t="6350" r="12700" b="6985"/>
                <wp:wrapNone/>
                <wp:docPr id="957" name="Прямая соединительная линия 9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1440"/>
                        </a:xfrm>
                        <a:prstGeom prst="line">
                          <a:avLst/>
                        </a:prstGeom>
                        <a:noFill/>
                        <a:ln w="936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957" o:spid="_x0000_s1026" style="position:absolute;z-index:252232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0.3pt,9.9pt" to="80.3pt,1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" strokeweight=".26mm">
                <v:stroke joinstyle="miter"/>
              </v:line>
            </w:pict>
          </mc:Fallback>
        </mc:AlternateContent>
      </w:r>
      <w:r w:rsidRPr="00B73624">
        <w:rPr>
          <w:sz w:val="20"/>
          <w:szCs w:val="20"/>
        </w:rPr>
        <mc:AlternateContent>
          <mc:Choice Requires="wps">
            <w:drawing>
              <wp:anchor distT="0" distB="0" distL="114300" distR="114300" simplePos="0" relativeHeight="252234752" behindDoc="0" locked="0" layoutInCell="1" allowOverlap="1">
                <wp:simplePos x="0" y="0"/>
                <wp:positionH relativeFrom="column">
                  <wp:posOffset>1842770</wp:posOffset>
                </wp:positionH>
                <wp:positionV relativeFrom="paragraph">
                  <wp:posOffset>125730</wp:posOffset>
                </wp:positionV>
                <wp:extent cx="0" cy="91440"/>
                <wp:effectExtent l="10160" t="6350" r="8890" b="6985"/>
                <wp:wrapNone/>
                <wp:docPr id="956" name="Прямая соединительная линия 9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91440"/>
                        </a:xfrm>
                        <a:prstGeom prst="line">
                          <a:avLst/>
                        </a:prstGeom>
                        <a:noFill/>
                        <a:ln w="936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956" o:spid="_x0000_s1026" style="position:absolute;flip:y;z-index:252234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5.1pt,9.9pt" to="145.1pt,1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" strokeweight=".26mm">
                <v:stroke joinstyle="miter"/>
              </v:line>
            </w:pict>
          </mc:Fallback>
        </mc:AlternateContent>
      </w:r>
      <w:r w:rsidRPr="00B73624">
        <w:rPr>
          <w:sz w:val="20"/>
          <w:szCs w:val="20"/>
        </w:rPr>
        <mc:AlternateContent>
          <mc:Choice Requires="wps">
            <w:drawing>
              <wp:anchor distT="0" distB="0" distL="114300" distR="114300" simplePos="0" relativeHeight="252235776" behindDoc="0" locked="0" layoutInCell="1" allowOverlap="1">
                <wp:simplePos x="0" y="0"/>
                <wp:positionH relativeFrom="column">
                  <wp:posOffset>1934210</wp:posOffset>
                </wp:positionH>
                <wp:positionV relativeFrom="paragraph">
                  <wp:posOffset>125730</wp:posOffset>
                </wp:positionV>
                <wp:extent cx="0" cy="91440"/>
                <wp:effectExtent l="6350" t="6350" r="12700" b="6985"/>
                <wp:wrapNone/>
                <wp:docPr id="955" name="Прямая соединительная линия 9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1440"/>
                        </a:xfrm>
                        <a:prstGeom prst="line">
                          <a:avLst/>
                        </a:prstGeom>
                        <a:noFill/>
                        <a:ln w="936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955" o:spid="_x0000_s1026" style="position:absolute;z-index:252235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2.3pt,9.9pt" to="152.3pt,1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" strokeweight=".26mm">
                <v:stroke joinstyle="miter"/>
              </v:line>
            </w:pict>
          </mc:Fallback>
        </mc:AlternateContent>
      </w:r>
      <w:r w:rsidRPr="00B73624">
        <w:rPr>
          <w:sz w:val="20"/>
          <w:szCs w:val="20"/>
        </w:rPr>
        <mc:AlternateContent>
          <mc:Choice Requires="wps">
            <w:drawing>
              <wp:anchor distT="0" distB="0" distL="114300" distR="114300" simplePos="0" relativeHeight="252237824" behindDoc="0" locked="0" layoutInCell="1" allowOverlap="1">
                <wp:simplePos x="0" y="0"/>
                <wp:positionH relativeFrom="column">
                  <wp:posOffset>2117090</wp:posOffset>
                </wp:positionH>
                <wp:positionV relativeFrom="paragraph">
                  <wp:posOffset>125730</wp:posOffset>
                </wp:positionV>
                <wp:extent cx="0" cy="91440"/>
                <wp:effectExtent l="8255" t="6350" r="10795" b="6985"/>
                <wp:wrapNone/>
                <wp:docPr id="954" name="Прямая соединительная линия 9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91440"/>
                        </a:xfrm>
                        <a:prstGeom prst="line">
                          <a:avLst/>
                        </a:prstGeom>
                        <a:noFill/>
                        <a:ln w="936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954" o:spid="_x0000_s1026" style="position:absolute;flip:y;z-index:252237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6.7pt,9.9pt" to="166.7pt,1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" strokeweight=".26mm">
                <v:stroke joinstyle="miter"/>
              </v:line>
            </w:pict>
          </mc:Fallback>
        </mc:AlternateContent>
      </w:r>
      <w:r w:rsidRPr="00B73624">
        <w:rPr>
          <w:sz w:val="20"/>
          <w:szCs w:val="20"/>
          <w:lang w:val="en-US"/>
        </w:rPr>
        <w:t>A,  B, C, D, E,    F, G, H, I, J,    K.</w:t>
      </w:r>
    </w:p>
    <w:p w:rsidR="00B73624" w:rsidRPr="00B73624" w:rsidRDefault="00B73624" w:rsidP="00B73624">
      <w:pPr>
        <w:spacing w:after="0" w:line="240" w:lineRule="auto"/>
        <w:rPr>
          <w:sz w:val="20"/>
          <w:szCs w:val="20"/>
          <w:lang w:val="en-US"/>
        </w:rPr>
      </w:pPr>
      <w:r w:rsidRPr="00B73624">
        <w:rPr>
          <w:sz w:val="20"/>
          <w:szCs w:val="20"/>
        </w:rPr>
        <mc:AlternateContent>
          <mc:Choice Requires="wps">
            <w:drawing>
              <wp:anchor distT="0" distB="0" distL="114300" distR="114300" simplePos="0" relativeHeight="252230656" behindDoc="0" locked="0" layoutInCell="1" allowOverlap="1">
                <wp:simplePos x="0" y="0"/>
                <wp:positionH relativeFrom="column">
                  <wp:posOffset>196850</wp:posOffset>
                </wp:positionH>
                <wp:positionV relativeFrom="paragraph">
                  <wp:posOffset>41910</wp:posOffset>
                </wp:positionV>
                <wp:extent cx="731520" cy="0"/>
                <wp:effectExtent l="12065" t="12065" r="8890" b="6985"/>
                <wp:wrapNone/>
                <wp:docPr id="953" name="Прямая соединительная линия 9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31520" cy="0"/>
                        </a:xfrm>
                        <a:prstGeom prst="line">
                          <a:avLst/>
                        </a:prstGeom>
                        <a:noFill/>
                        <a:ln w="936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953" o:spid="_x0000_s1026" style="position:absolute;z-index:252230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5pt,3.3pt" to="73.1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" strokeweight=".26mm">
                <v:stroke joinstyle="miter"/>
              </v:line>
            </w:pict>
          </mc:Fallback>
        </mc:AlternateContent>
      </w:r>
      <w:r w:rsidRPr="00B73624">
        <w:rPr>
          <w:sz w:val="20"/>
          <w:szCs w:val="20"/>
        </w:rPr>
        <mc:AlternateContent>
          <mc:Choice Requires="wps">
            <w:drawing>
              <wp:anchor distT="0" distB="0" distL="114300" distR="114300" simplePos="0" relativeHeight="252233728" behindDoc="0" locked="0" layoutInCell="1" allowOverlap="1">
                <wp:simplePos x="0" y="0"/>
                <wp:positionH relativeFrom="column">
                  <wp:posOffset>1019810</wp:posOffset>
                </wp:positionH>
                <wp:positionV relativeFrom="paragraph">
                  <wp:posOffset>41910</wp:posOffset>
                </wp:positionV>
                <wp:extent cx="822960" cy="0"/>
                <wp:effectExtent l="6350" t="12065" r="8890" b="6985"/>
                <wp:wrapNone/>
                <wp:docPr id="952" name="Прямая соединительная линия 9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 cy="0"/>
                        </a:xfrm>
                        <a:prstGeom prst="line">
                          <a:avLst/>
                        </a:prstGeom>
                        <a:noFill/>
                        <a:ln w="936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952" o:spid="_x0000_s1026" style="position:absolute;z-index:252233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0.3pt,3.3pt" to="145.1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" strokeweight=".26mm">
                <v:stroke joinstyle="miter"/>
              </v:line>
            </w:pict>
          </mc:Fallback>
        </mc:AlternateContent>
      </w:r>
      <w:r w:rsidRPr="00B73624">
        <w:rPr>
          <w:sz w:val="20"/>
          <w:szCs w:val="20"/>
        </w:rPr>
        <mc:AlternateContent>
          <mc:Choice Requires="wps">
            <w:drawing>
              <wp:anchor distT="0" distB="0" distL="114300" distR="114300" simplePos="0" relativeHeight="252236800" behindDoc="0" locked="0" layoutInCell="1" allowOverlap="1">
                <wp:simplePos x="0" y="0"/>
                <wp:positionH relativeFrom="column">
                  <wp:posOffset>1934210</wp:posOffset>
                </wp:positionH>
                <wp:positionV relativeFrom="paragraph">
                  <wp:posOffset>41910</wp:posOffset>
                </wp:positionV>
                <wp:extent cx="182880" cy="0"/>
                <wp:effectExtent l="6350" t="12065" r="10795" b="6985"/>
                <wp:wrapNone/>
                <wp:docPr id="951" name="Прямая соединительная линия 9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 cy="0"/>
                        </a:xfrm>
                        <a:prstGeom prst="line">
                          <a:avLst/>
                        </a:prstGeom>
                        <a:noFill/>
                        <a:ln w="936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951" o:spid="_x0000_s1026" style="position:absolute;z-index:252236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2.3pt,3.3pt" to="166.7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" strokeweight=".26mm">
                <v:stroke joinstyle="miter"/>
              </v:line>
            </w:pict>
          </mc:Fallback>
        </mc:AlternateContent>
      </w:r>
    </w:p>
    <w:p w:rsidR="00B73624" w:rsidRPr="00B73624" w:rsidRDefault="00B73624" w:rsidP="00B73624">
      <w:pPr>
        <w:spacing w:after="0" w:line="240" w:lineRule="auto"/>
        <w:rPr>
          <w:b/>
          <w:i/>
          <w:sz w:val="20"/>
          <w:szCs w:val="20"/>
        </w:rPr>
      </w:pPr>
      <w:r w:rsidRPr="00B73624">
        <w:rPr>
          <w:b/>
          <w:i/>
          <w:sz w:val="20"/>
          <w:szCs w:val="20"/>
        </w:rPr>
        <w:t>Алгоритм прохождения дерева в ширину:</w:t>
      </w:r>
    </w:p>
    <w:p w:rsidR="00B73624" w:rsidRPr="00B73624" w:rsidRDefault="00B73624" w:rsidP="00B73624">
      <w:pPr>
        <w:spacing w:after="0" w:line="240" w:lineRule="auto"/>
        <w:rPr>
          <w:sz w:val="20"/>
          <w:szCs w:val="20"/>
        </w:rPr>
      </w:pPr>
      <w:r w:rsidRPr="00B73624">
        <w:rPr>
          <w:sz w:val="20"/>
          <w:szCs w:val="20"/>
        </w:rPr>
        <w:t>&lt;взять две очереди О1 и О2&gt;;</w:t>
      </w:r>
    </w:p>
    <w:p w:rsidR="00B73624" w:rsidRPr="00B73624" w:rsidRDefault="00B73624" w:rsidP="00B73624">
      <w:pPr>
        <w:spacing w:after="0" w:line="240" w:lineRule="auto"/>
        <w:rPr>
          <w:sz w:val="20"/>
          <w:szCs w:val="20"/>
        </w:rPr>
      </w:pPr>
      <w:r w:rsidRPr="00B73624">
        <w:rPr>
          <w:sz w:val="20"/>
          <w:szCs w:val="20"/>
        </w:rPr>
        <w:t>&lt;поместить корень в очередь О1&gt;;</w:t>
      </w:r>
    </w:p>
    <w:p w:rsidR="00B73624" w:rsidRPr="00B73624" w:rsidRDefault="00B73624" w:rsidP="00B73624">
      <w:pPr>
        <w:spacing w:after="0" w:line="240" w:lineRule="auto"/>
        <w:rPr>
          <w:sz w:val="20"/>
          <w:szCs w:val="20"/>
        </w:rPr>
      </w:pPr>
      <w:r w:rsidRPr="00B73624">
        <w:rPr>
          <w:sz w:val="20"/>
          <w:szCs w:val="20"/>
          <w:lang w:val="en-US"/>
        </w:rPr>
        <w:t>while</w:t>
      </w:r>
      <w:r w:rsidRPr="00B73624">
        <w:rPr>
          <w:sz w:val="20"/>
          <w:szCs w:val="20"/>
        </w:rPr>
        <w:t xml:space="preserve"> &lt;О1 или О2 не пуста&gt; </w:t>
      </w:r>
      <w:r w:rsidRPr="00B73624">
        <w:rPr>
          <w:sz w:val="20"/>
          <w:szCs w:val="20"/>
          <w:lang w:val="en-US"/>
        </w:rPr>
        <w:t>do</w:t>
      </w:r>
      <w:r w:rsidRPr="00B73624">
        <w:rPr>
          <w:sz w:val="20"/>
          <w:szCs w:val="20"/>
        </w:rPr>
        <w:t xml:space="preserve"> </w:t>
      </w:r>
    </w:p>
    <w:p w:rsidR="00B73624" w:rsidRPr="00B73624" w:rsidRDefault="00B73624" w:rsidP="00B73624">
      <w:pPr>
        <w:spacing w:after="0" w:line="240" w:lineRule="auto"/>
        <w:rPr>
          <w:sz w:val="20"/>
          <w:szCs w:val="20"/>
        </w:rPr>
      </w:pPr>
      <w:r w:rsidRPr="00B73624">
        <w:rPr>
          <w:sz w:val="20"/>
          <w:szCs w:val="20"/>
          <w:lang w:val="en-US"/>
        </w:rPr>
        <w:t>if</w:t>
      </w:r>
      <w:r w:rsidRPr="00B73624">
        <w:rPr>
          <w:sz w:val="20"/>
          <w:szCs w:val="20"/>
        </w:rPr>
        <w:t xml:space="preserve"> &lt;О1 не пуста&gt; </w:t>
      </w:r>
      <w:r w:rsidRPr="00B73624">
        <w:rPr>
          <w:sz w:val="20"/>
          <w:szCs w:val="20"/>
          <w:lang w:val="en-US"/>
        </w:rPr>
        <w:t>then</w:t>
      </w:r>
      <w:r w:rsidRPr="00B73624">
        <w:rPr>
          <w:sz w:val="20"/>
          <w:szCs w:val="20"/>
        </w:rPr>
        <w:t xml:space="preserve"> {Р – узел, находящийся в голове очереди О1}</w:t>
      </w:r>
    </w:p>
    <w:p w:rsidR="00B73624" w:rsidRPr="00B73624" w:rsidRDefault="00B73624" w:rsidP="00B73624">
      <w:pPr>
        <w:spacing w:after="0" w:line="240" w:lineRule="auto"/>
        <w:rPr>
          <w:sz w:val="20"/>
          <w:szCs w:val="20"/>
        </w:rPr>
      </w:pPr>
      <w:r w:rsidRPr="00B73624">
        <w:rPr>
          <w:sz w:val="20"/>
          <w:szCs w:val="20"/>
          <w:lang w:val="en-US"/>
        </w:rPr>
        <w:t>begin</w:t>
      </w:r>
    </w:p>
    <w:p w:rsidR="00B73624" w:rsidRPr="00B73624" w:rsidRDefault="00B73624" w:rsidP="00B73624">
      <w:pPr>
        <w:spacing w:after="0" w:line="240" w:lineRule="auto"/>
        <w:rPr>
          <w:sz w:val="20"/>
          <w:szCs w:val="20"/>
        </w:rPr>
      </w:pPr>
      <w:r w:rsidRPr="00B73624">
        <w:rPr>
          <w:sz w:val="20"/>
          <w:szCs w:val="20"/>
        </w:rPr>
        <w:t>&lt;исключить узел из очереди О1 и пройти его&gt;;</w:t>
      </w:r>
    </w:p>
    <w:p w:rsidR="00B73624" w:rsidRPr="00B73624" w:rsidRDefault="00B73624" w:rsidP="00B73624">
      <w:pPr>
        <w:spacing w:after="0" w:line="240" w:lineRule="auto"/>
        <w:rPr>
          <w:sz w:val="20"/>
          <w:szCs w:val="20"/>
        </w:rPr>
      </w:pPr>
      <w:r w:rsidRPr="00B73624">
        <w:rPr>
          <w:sz w:val="20"/>
          <w:szCs w:val="20"/>
        </w:rPr>
        <w:t>&lt;поместить все узлы, относящиеся к братьям этого узла Р в очередь О2&gt;;</w:t>
      </w:r>
    </w:p>
    <w:p w:rsidR="00B73624" w:rsidRPr="001D4EBD" w:rsidRDefault="00B73624" w:rsidP="00B73624">
      <w:pPr>
        <w:spacing w:after="0" w:line="240" w:lineRule="auto"/>
        <w:rPr>
          <w:sz w:val="20"/>
          <w:szCs w:val="20"/>
        </w:rPr>
      </w:pPr>
      <w:r w:rsidRPr="00B73624">
        <w:rPr>
          <w:sz w:val="20"/>
          <w:szCs w:val="20"/>
          <w:lang w:val="en-US"/>
        </w:rPr>
        <w:t>end</w:t>
      </w:r>
    </w:p>
    <w:p w:rsidR="00B73624" w:rsidRPr="00B73624" w:rsidRDefault="00B73624" w:rsidP="00B73624">
      <w:pPr>
        <w:spacing w:after="0" w:line="240" w:lineRule="auto"/>
        <w:rPr>
          <w:sz w:val="20"/>
          <w:szCs w:val="20"/>
        </w:rPr>
      </w:pPr>
      <w:r w:rsidRPr="00B73624">
        <w:rPr>
          <w:sz w:val="20"/>
          <w:szCs w:val="20"/>
          <w:lang w:val="en-US"/>
        </w:rPr>
        <w:t>else</w:t>
      </w:r>
      <w:r w:rsidRPr="00B73624">
        <w:rPr>
          <w:sz w:val="20"/>
          <w:szCs w:val="20"/>
        </w:rPr>
        <w:t xml:space="preserve"> &lt;</w:t>
      </w:r>
      <w:r w:rsidRPr="00B73624">
        <w:rPr>
          <w:sz w:val="20"/>
          <w:szCs w:val="20"/>
          <w:lang w:val="en-US"/>
        </w:rPr>
        <w:t>O</w:t>
      </w:r>
      <w:r w:rsidRPr="00B73624">
        <w:rPr>
          <w:sz w:val="20"/>
          <w:szCs w:val="20"/>
        </w:rPr>
        <w:t>1=</w:t>
      </w:r>
      <w:r w:rsidRPr="00B73624">
        <w:rPr>
          <w:sz w:val="20"/>
          <w:szCs w:val="20"/>
          <w:lang w:val="en-US"/>
        </w:rPr>
        <w:t>O</w:t>
      </w:r>
      <w:r w:rsidRPr="00B73624">
        <w:rPr>
          <w:sz w:val="20"/>
          <w:szCs w:val="20"/>
        </w:rPr>
        <w:t xml:space="preserve">2; </w:t>
      </w:r>
      <w:r w:rsidRPr="00B73624">
        <w:rPr>
          <w:sz w:val="20"/>
          <w:szCs w:val="20"/>
          <w:lang w:val="en-US"/>
        </w:rPr>
        <w:t>O</w:t>
      </w:r>
      <w:r w:rsidRPr="00B73624">
        <w:rPr>
          <w:sz w:val="20"/>
          <w:szCs w:val="20"/>
        </w:rPr>
        <w:t>2=</w:t>
      </w:r>
      <w:r w:rsidRPr="00B73624">
        <w:rPr>
          <w:sz w:val="20"/>
          <w:szCs w:val="20"/>
          <w:lang w:val="en-US"/>
        </w:rPr>
        <w:t></w:t>
      </w:r>
      <w:r w:rsidRPr="00B73624">
        <w:rPr>
          <w:sz w:val="20"/>
          <w:szCs w:val="20"/>
        </w:rPr>
        <w:t>&gt; и повторяем цикл.</w:t>
      </w:r>
    </w:p>
    <w:p w:rsidR="00B73624" w:rsidRDefault="00B73624" w:rsidP="00650ECF">
      <w:pPr>
        <w:spacing w:after="0" w:line="240" w:lineRule="auto"/>
        <w:rPr>
          <w:sz w:val="20"/>
          <w:szCs w:val="20"/>
        </w:rPr>
      </w:pPr>
    </w:p>
    <w:p w:rsidR="00B73624" w:rsidRPr="00B73624" w:rsidRDefault="00B73624" w:rsidP="00B73624">
      <w:pPr>
        <w:spacing w:after="0" w:line="240" w:lineRule="auto"/>
        <w:rPr>
          <w:sz w:val="20"/>
          <w:szCs w:val="20"/>
        </w:rPr>
      </w:pPr>
      <w:r w:rsidRPr="00B73624">
        <w:rPr>
          <w:b/>
          <w:sz w:val="20"/>
          <w:szCs w:val="20"/>
        </w:rPr>
        <w:t>8. Эталонная модель взаимодействия открытых систем. Понятие уровня и уровневых сетевых сервисов. Характеристика уровней. Преимущества и недостатки уравнения, распределённого по уровням</w:t>
      </w:r>
      <w:r w:rsidRPr="00B73624">
        <w:rPr>
          <w:sz w:val="20"/>
          <w:szCs w:val="20"/>
        </w:rPr>
        <w:t>.</w:t>
      </w:r>
    </w:p>
    <w:p w:rsidR="00B73624" w:rsidRPr="00B73624" w:rsidRDefault="00B73624" w:rsidP="00B73624">
      <w:pPr>
        <w:spacing w:after="0" w:line="240" w:lineRule="auto"/>
        <w:rPr>
          <w:sz w:val="20"/>
          <w:szCs w:val="20"/>
        </w:rPr>
      </w:pPr>
      <w:r w:rsidRPr="00B73624">
        <w:rPr>
          <w:sz w:val="20"/>
          <w:szCs w:val="20"/>
        </w:rPr>
        <w:t>Работа сети заключается в передаче данных от одного компьютера к другому и представляет распознавание данных, разбиение данных на управляемые блоки, добавление информации к каждому блоку, чтобы указать местонахождение данных, получателя, добавление информации синхронизации и информации для проверки ошибок, помещение данных в сеть и отправление их по заданному адресу.</w:t>
      </w:r>
    </w:p>
    <w:p w:rsidR="00B73624" w:rsidRPr="00B73624" w:rsidRDefault="00B73624" w:rsidP="00B73624">
      <w:pPr>
        <w:spacing w:after="0" w:line="240" w:lineRule="auto"/>
        <w:rPr>
          <w:sz w:val="20"/>
          <w:szCs w:val="20"/>
        </w:rPr>
      </w:pPr>
      <w:r w:rsidRPr="00B73624">
        <w:rPr>
          <w:sz w:val="20"/>
          <w:szCs w:val="20"/>
        </w:rPr>
        <w:t xml:space="preserve">В 1984 году </w:t>
      </w:r>
      <w:r w:rsidRPr="00B73624">
        <w:rPr>
          <w:sz w:val="20"/>
          <w:szCs w:val="20"/>
          <w:lang w:val="en-US"/>
        </w:rPr>
        <w:t>ISO</w:t>
      </w:r>
      <w:r w:rsidRPr="00B73624">
        <w:rPr>
          <w:sz w:val="20"/>
          <w:szCs w:val="20"/>
        </w:rPr>
        <w:t xml:space="preserve"> выпустила новую версию своей модели, названную эталонной моделью взаимодействия открытых систем. Являясь многоуровневой системой, она отражает взаимодействие программного и аппаратного обеспечения при осуществлении сеанса связи, а также помогает решить разнообразные проблемы. В модели OSI сетевые функции распределены между семью уровнями. </w:t>
      </w:r>
      <w:r w:rsidRPr="00B73624">
        <w:rPr>
          <w:i/>
          <w:sz w:val="20"/>
          <w:szCs w:val="20"/>
        </w:rPr>
        <w:t>Уровень</w:t>
      </w:r>
      <w:r w:rsidRPr="00B73624">
        <w:rPr>
          <w:sz w:val="20"/>
          <w:szCs w:val="20"/>
        </w:rPr>
        <w:t xml:space="preserve"> – компонент, слой либо граница иерархической структуры. Каждому уровню соответствуют различные сетевые операции, оборудование и протоколы. </w:t>
      </w:r>
    </w:p>
    <w:p w:rsidR="00B73624" w:rsidRPr="00B73624" w:rsidRDefault="00B73624" w:rsidP="00B73624">
      <w:pPr>
        <w:spacing w:after="0" w:line="240" w:lineRule="auto"/>
        <w:rPr>
          <w:sz w:val="20"/>
          <w:szCs w:val="20"/>
        </w:rPr>
      </w:pPr>
      <w:r w:rsidRPr="00B73624">
        <w:rPr>
          <w:sz w:val="20"/>
          <w:szCs w:val="20"/>
        </w:rPr>
        <w:t>В основу иерархической организации протоколов положены следующие принципы:</w:t>
      </w:r>
    </w:p>
    <w:p w:rsidR="00B73624" w:rsidRPr="00B73624" w:rsidRDefault="00B73624" w:rsidP="00B73624">
      <w:pPr>
        <w:numPr>
          <w:ilvl w:val="0"/>
          <w:numId w:val="18"/>
        </w:numPr>
        <w:spacing w:after="0" w:line="240" w:lineRule="auto"/>
        <w:rPr>
          <w:sz w:val="20"/>
          <w:szCs w:val="20"/>
        </w:rPr>
      </w:pPr>
      <w:r w:rsidRPr="00B73624">
        <w:rPr>
          <w:sz w:val="20"/>
          <w:szCs w:val="20"/>
        </w:rPr>
        <w:lastRenderedPageBreak/>
        <w:t>закрепление функции одного целевого назначения за одним и тем же уровнем;</w:t>
      </w:r>
    </w:p>
    <w:p w:rsidR="00B73624" w:rsidRPr="00B73624" w:rsidRDefault="00B73624" w:rsidP="00B73624">
      <w:pPr>
        <w:numPr>
          <w:ilvl w:val="0"/>
          <w:numId w:val="18"/>
        </w:numPr>
        <w:spacing w:after="0" w:line="240" w:lineRule="auto"/>
        <w:rPr>
          <w:sz w:val="20"/>
          <w:szCs w:val="20"/>
        </w:rPr>
      </w:pPr>
      <w:r w:rsidRPr="00B73624">
        <w:rPr>
          <w:sz w:val="20"/>
          <w:szCs w:val="20"/>
        </w:rPr>
        <w:t>внесение изменений при модификации имеющихся и добавлении новых функций не должно оказывать никакого влияния на протоколы других уровней и обслуживающие интерфейсы;</w:t>
      </w:r>
    </w:p>
    <w:p w:rsidR="00B73624" w:rsidRPr="00B73624" w:rsidRDefault="00B73624" w:rsidP="00B73624">
      <w:pPr>
        <w:numPr>
          <w:ilvl w:val="0"/>
          <w:numId w:val="18"/>
        </w:numPr>
        <w:spacing w:after="0" w:line="240" w:lineRule="auto"/>
        <w:rPr>
          <w:sz w:val="20"/>
          <w:szCs w:val="20"/>
        </w:rPr>
      </w:pPr>
      <w:r w:rsidRPr="00B73624">
        <w:rPr>
          <w:sz w:val="20"/>
          <w:szCs w:val="20"/>
        </w:rPr>
        <w:t>простота обслуживающих интерфейсов;</w:t>
      </w:r>
    </w:p>
    <w:p w:rsidR="00B73624" w:rsidRPr="00B73624" w:rsidRDefault="00B73624" w:rsidP="00B73624">
      <w:pPr>
        <w:numPr>
          <w:ilvl w:val="0"/>
          <w:numId w:val="18"/>
        </w:numPr>
        <w:spacing w:after="0" w:line="240" w:lineRule="auto"/>
        <w:rPr>
          <w:sz w:val="20"/>
          <w:szCs w:val="20"/>
        </w:rPr>
      </w:pPr>
      <w:r w:rsidRPr="00B73624">
        <w:rPr>
          <w:sz w:val="20"/>
          <w:szCs w:val="20"/>
        </w:rPr>
        <w:t>минимальное количество уровней иерархии.</w:t>
      </w:r>
    </w:p>
    <w:p w:rsidR="00B73624" w:rsidRPr="00B73624" w:rsidRDefault="00B73624" w:rsidP="00B73624">
      <w:pPr>
        <w:spacing w:after="0" w:line="240" w:lineRule="auto"/>
        <w:rPr>
          <w:sz w:val="20"/>
          <w:szCs w:val="20"/>
        </w:rPr>
      </w:pPr>
      <w:r w:rsidRPr="00B73624">
        <w:rPr>
          <w:sz w:val="20"/>
          <w:szCs w:val="20"/>
        </w:rPr>
        <w:drawing>
          <wp:anchor distT="0" distB="0" distL="114300" distR="114300" simplePos="0" relativeHeight="252240896" behindDoc="1" locked="0" layoutInCell="1" allowOverlap="1" wp14:anchorId="125D9BFF" wp14:editId="2C364B9F">
            <wp:simplePos x="0" y="0"/>
            <wp:positionH relativeFrom="column">
              <wp:align>left</wp:align>
            </wp:positionH>
            <wp:positionV relativeFrom="paragraph">
              <wp:posOffset>438150</wp:posOffset>
            </wp:positionV>
            <wp:extent cx="2796540" cy="2217420"/>
            <wp:effectExtent l="0" t="0" r="3810" b="0"/>
            <wp:wrapTight wrapText="bothSides">
              <wp:wrapPolygon edited="0">
                <wp:start x="0" y="0"/>
                <wp:lineTo x="0" y="21340"/>
                <wp:lineTo x="21482" y="21340"/>
                <wp:lineTo x="21482" y="0"/>
                <wp:lineTo x="0" y="0"/>
              </wp:wrapPolygon>
            </wp:wrapTight>
            <wp:docPr id="1298" name="Рисунок 1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796540" cy="22174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73624">
        <w:rPr>
          <w:sz w:val="20"/>
          <w:szCs w:val="20"/>
        </w:rPr>
        <w:t xml:space="preserve">Задача каждого уровня — предоставление услуг вышележащему уровню, «маскируя» детали реализации этих услуг. При этом каждый уровень на одном компьютере </w:t>
      </w:r>
      <w:r w:rsidRPr="00B73624">
        <w:rPr>
          <w:sz w:val="20"/>
          <w:szCs w:val="20"/>
          <w:lang w:val="en-US"/>
        </w:rPr>
        <w:t>pa</w:t>
      </w:r>
      <w:r w:rsidRPr="00B73624">
        <w:rPr>
          <w:sz w:val="20"/>
          <w:szCs w:val="20"/>
        </w:rPr>
        <w:t>6</w:t>
      </w:r>
      <w:r w:rsidRPr="00B73624">
        <w:rPr>
          <w:sz w:val="20"/>
          <w:szCs w:val="20"/>
          <w:lang w:val="en-US"/>
        </w:rPr>
        <w:t>o</w:t>
      </w:r>
      <w:r w:rsidRPr="00B73624">
        <w:rPr>
          <w:sz w:val="20"/>
          <w:szCs w:val="20"/>
        </w:rPr>
        <w:t>тает так,  будто он напрямую связан с таким же уровнем на другом компьютере. Эта логическая, или виртуальная связь между одинаковыми уровнями показана на рисунке. Однако в действительности связь осуществляется между смежными уровнями одного компьютера.</w:t>
      </w:r>
    </w:p>
    <w:p w:rsidR="00B73624" w:rsidRPr="00B73624" w:rsidRDefault="00B73624" w:rsidP="00B73624">
      <w:pPr>
        <w:spacing w:after="0" w:line="240" w:lineRule="auto"/>
        <w:rPr>
          <w:sz w:val="20"/>
          <w:szCs w:val="20"/>
        </w:rPr>
      </w:pPr>
      <w:r w:rsidRPr="00B73624">
        <w:rPr>
          <w:b/>
          <w:sz w:val="20"/>
          <w:szCs w:val="20"/>
        </w:rPr>
        <w:t>Физический уровень</w:t>
      </w:r>
      <w:r w:rsidRPr="00B73624">
        <w:rPr>
          <w:sz w:val="20"/>
          <w:szCs w:val="20"/>
        </w:rPr>
        <w:t xml:space="preserve">Уровень I, Физический, —осуществляет передачу неструктурированного, «сырого» потока битов по физической среде (например, по сетевому кабелю, он также формирует сигналы, которые переносят данные, поступившие от всех вышележащих уровней. </w:t>
      </w:r>
    </w:p>
    <w:p w:rsidR="00B73624" w:rsidRPr="00B73624" w:rsidRDefault="00B73624" w:rsidP="00B73624">
      <w:pPr>
        <w:spacing w:after="0" w:line="240" w:lineRule="auto"/>
        <w:rPr>
          <w:sz w:val="20"/>
          <w:szCs w:val="20"/>
        </w:rPr>
      </w:pPr>
      <w:r w:rsidRPr="00B73624">
        <w:rPr>
          <w:b/>
          <w:sz w:val="20"/>
          <w:szCs w:val="20"/>
        </w:rPr>
        <w:t>Канальный уровень</w:t>
      </w:r>
      <w:r w:rsidRPr="00B73624">
        <w:rPr>
          <w:sz w:val="20"/>
          <w:szCs w:val="20"/>
        </w:rPr>
        <w:t xml:space="preserve">Уровень 2, Канальный, осуществляет передачу кадров данных от Сетевого уровня к Физическому. Кадры — это логически организованная структура, в которую можно помещать данные. Канальный уровень компьютера-получателя упаковывает «сырой» поток битов, поступающих от Физического уровня, в кадры данных. </w:t>
      </w:r>
    </w:p>
    <w:p w:rsidR="00B73624" w:rsidRPr="00B73624" w:rsidRDefault="00B73624" w:rsidP="00B73624">
      <w:pPr>
        <w:spacing w:after="0" w:line="240" w:lineRule="auto"/>
        <w:rPr>
          <w:b/>
          <w:sz w:val="20"/>
          <w:szCs w:val="20"/>
        </w:rPr>
      </w:pPr>
      <w:r w:rsidRPr="00B73624">
        <w:rPr>
          <w:b/>
          <w:sz w:val="20"/>
          <w:szCs w:val="20"/>
        </w:rPr>
        <w:t>Сетевой уровень</w:t>
      </w:r>
      <w:r w:rsidRPr="00B73624">
        <w:rPr>
          <w:sz w:val="20"/>
          <w:szCs w:val="20"/>
        </w:rPr>
        <w:t>Уровень З, Сетевой (</w:t>
      </w:r>
      <w:r w:rsidRPr="00B73624">
        <w:rPr>
          <w:sz w:val="20"/>
          <w:szCs w:val="20"/>
          <w:lang w:val="en-US"/>
        </w:rPr>
        <w:t>Network</w:t>
      </w:r>
      <w:r w:rsidRPr="00B73624">
        <w:rPr>
          <w:sz w:val="20"/>
          <w:szCs w:val="20"/>
        </w:rPr>
        <w:t>), отвечает за адресацию сообщений и перевод логических адресов и имен в физические адреса. Одним словом здесь определяется маршрут от компьютера-oтправителя к компьютеру-получателю. На этом уровне решаются также такие задачи и проблемы, связанные с сетевым графиком, как коммутация пакетов, маршрутизация и перегрузки.</w:t>
      </w:r>
    </w:p>
    <w:p w:rsidR="00B73624" w:rsidRPr="00B73624" w:rsidRDefault="00B73624" w:rsidP="00B73624">
      <w:pPr>
        <w:spacing w:after="0" w:line="240" w:lineRule="auto"/>
        <w:rPr>
          <w:b/>
          <w:sz w:val="20"/>
          <w:szCs w:val="20"/>
        </w:rPr>
      </w:pPr>
      <w:r w:rsidRPr="00B73624">
        <w:rPr>
          <w:b/>
          <w:sz w:val="20"/>
          <w:szCs w:val="20"/>
        </w:rPr>
        <w:t>Транспортный уровень</w:t>
      </w:r>
      <w:r w:rsidRPr="00B73624">
        <w:rPr>
          <w:sz w:val="20"/>
          <w:szCs w:val="20"/>
        </w:rPr>
        <w:t>Уровень 4, Транспортный (</w:t>
      </w:r>
      <w:r w:rsidRPr="00B73624">
        <w:rPr>
          <w:sz w:val="20"/>
          <w:szCs w:val="20"/>
          <w:lang w:val="en-US"/>
        </w:rPr>
        <w:t>Transport</w:t>
      </w:r>
      <w:r w:rsidRPr="00B73624">
        <w:rPr>
          <w:sz w:val="20"/>
          <w:szCs w:val="20"/>
        </w:rPr>
        <w:t xml:space="preserve">), обеспечивает дополнительный уровень соединения — ниже Сеансового уровня. Транспортный уровень гарантирует  доставку пакетов без ошибок, в той же последовательности, без потерь и дублирования. Транспортный уровень управляет потоком, проверяет </w:t>
      </w:r>
      <w:r w:rsidRPr="00B73624">
        <w:rPr>
          <w:sz w:val="20"/>
          <w:szCs w:val="20"/>
        </w:rPr>
        <w:lastRenderedPageBreak/>
        <w:t>ошибки и участвует в решении проблем, связанных с отправкой и получением пакетов.</w:t>
      </w:r>
    </w:p>
    <w:p w:rsidR="00B73624" w:rsidRPr="00B73624" w:rsidRDefault="00B73624" w:rsidP="00B73624">
      <w:pPr>
        <w:spacing w:after="0" w:line="240" w:lineRule="auto"/>
        <w:rPr>
          <w:b/>
          <w:sz w:val="20"/>
          <w:szCs w:val="20"/>
        </w:rPr>
      </w:pPr>
      <w:r w:rsidRPr="00B73624">
        <w:rPr>
          <w:b/>
          <w:sz w:val="20"/>
          <w:szCs w:val="20"/>
        </w:rPr>
        <w:t>Сеансовый уровень</w:t>
      </w:r>
      <w:r w:rsidRPr="00B73624">
        <w:rPr>
          <w:sz w:val="20"/>
          <w:szCs w:val="20"/>
        </w:rPr>
        <w:t>Уровень 5, Сеансовый (</w:t>
      </w:r>
      <w:r w:rsidRPr="00B73624">
        <w:rPr>
          <w:sz w:val="20"/>
          <w:szCs w:val="20"/>
          <w:lang w:val="en-US"/>
        </w:rPr>
        <w:t>Session</w:t>
      </w:r>
      <w:r w:rsidRPr="00B73624">
        <w:rPr>
          <w:sz w:val="20"/>
          <w:szCs w:val="20"/>
        </w:rPr>
        <w:t>), позволяет  двум приложениям на разных компьютерах устанавливать, использовать и завершить соединение, называемое сеансом. На этом уровне выполняются такие функции, как распознавание имен и защит, необходимые для связи двух приложений в сети.</w:t>
      </w:r>
    </w:p>
    <w:p w:rsidR="00B73624" w:rsidRPr="00B73624" w:rsidRDefault="00B73624" w:rsidP="00B73624">
      <w:pPr>
        <w:spacing w:after="0" w:line="240" w:lineRule="auto"/>
        <w:rPr>
          <w:b/>
          <w:sz w:val="20"/>
          <w:szCs w:val="20"/>
        </w:rPr>
      </w:pPr>
      <w:r w:rsidRPr="00B73624">
        <w:rPr>
          <w:b/>
          <w:sz w:val="20"/>
          <w:szCs w:val="20"/>
        </w:rPr>
        <w:t>Представительский уровень</w:t>
      </w:r>
      <w:r w:rsidRPr="00B73624">
        <w:rPr>
          <w:sz w:val="20"/>
          <w:szCs w:val="20"/>
        </w:rPr>
        <w:t>Уровень 6, Представительский (</w:t>
      </w:r>
      <w:r w:rsidRPr="00B73624">
        <w:rPr>
          <w:sz w:val="20"/>
          <w:szCs w:val="20"/>
          <w:lang w:val="en-US"/>
        </w:rPr>
        <w:t>Presentation</w:t>
      </w:r>
      <w:r w:rsidRPr="00B73624">
        <w:rPr>
          <w:sz w:val="20"/>
          <w:szCs w:val="20"/>
        </w:rPr>
        <w:t>), определяет формат, используемый для обмена данными между сетевыми компьютерами. Этот уровень можно назвать переводчиком. На компьютере-отправителе данные, поступившие от Прикладного уровня  на этом уровне переводятся в общепонятный промежуточный формат. На компьютере-получателе, на этом уровне происходит перевод из промежуточного формата в тот, который используется Прикладным уровнем данного компьютера. Представительский  уровень отвечает за преобразование протоколов, трансляцию данных, их шифрование, смену или преобразование применяемого набора символов (кодовой таблицы) и рас</w:t>
      </w:r>
      <w:r w:rsidRPr="00B73624">
        <w:rPr>
          <w:sz w:val="20"/>
          <w:szCs w:val="20"/>
        </w:rPr>
        <w:softHyphen/>
        <w:t>ширение графических команд. Представительский уровень, кроме того, управляет сжатием данных для уменьшения передаваемых битов.</w:t>
      </w:r>
    </w:p>
    <w:p w:rsidR="00B73624" w:rsidRPr="00B73624" w:rsidRDefault="00B73624" w:rsidP="00B73624">
      <w:pPr>
        <w:spacing w:after="0" w:line="240" w:lineRule="auto"/>
        <w:rPr>
          <w:b/>
          <w:sz w:val="20"/>
          <w:szCs w:val="20"/>
        </w:rPr>
      </w:pPr>
      <w:r w:rsidRPr="00B73624">
        <w:rPr>
          <w:b/>
          <w:sz w:val="20"/>
          <w:szCs w:val="20"/>
        </w:rPr>
        <w:t>Прикладной уровень.</w:t>
      </w:r>
      <w:r w:rsidRPr="00B73624">
        <w:rPr>
          <w:sz w:val="20"/>
          <w:szCs w:val="20"/>
        </w:rPr>
        <w:t>Уровень 7, Прикладной (</w:t>
      </w:r>
      <w:r w:rsidRPr="00B73624">
        <w:rPr>
          <w:sz w:val="20"/>
          <w:szCs w:val="20"/>
          <w:lang w:val="en-US"/>
        </w:rPr>
        <w:t>Application</w:t>
      </w:r>
      <w:r w:rsidRPr="00B73624">
        <w:rPr>
          <w:sz w:val="20"/>
          <w:szCs w:val="20"/>
        </w:rPr>
        <w:t>) — обеспечивает услуги, напрямую поддерживающие приложения пользователя, такие, как программное обеспечение для передачи файлов, доступа к базам данных, электронная почта. Нижележащие уровни поддерживают задачи, выполняемые на Прикладном уровне. Прикладной уровень управляет общим доступом к сети, потоком данных и обработкой ошибок.</w:t>
      </w:r>
    </w:p>
    <w:p w:rsidR="00B73624" w:rsidRPr="00B73624" w:rsidRDefault="00B73624" w:rsidP="00B73624">
      <w:pPr>
        <w:spacing w:after="0" w:line="240" w:lineRule="auto"/>
        <w:rPr>
          <w:b/>
          <w:sz w:val="20"/>
          <w:szCs w:val="20"/>
        </w:rPr>
      </w:pPr>
      <w:r w:rsidRPr="00B73624">
        <w:rPr>
          <w:b/>
          <w:sz w:val="20"/>
          <w:szCs w:val="20"/>
        </w:rPr>
        <w:t>Преимущества и недостатки управления распределенного по уровням.</w:t>
      </w:r>
    </w:p>
    <w:p w:rsidR="00B73624" w:rsidRPr="00B73624" w:rsidRDefault="00B73624" w:rsidP="00B73624">
      <w:pPr>
        <w:spacing w:after="0" w:line="240" w:lineRule="auto"/>
        <w:rPr>
          <w:b/>
          <w:sz w:val="20"/>
          <w:szCs w:val="20"/>
        </w:rPr>
      </w:pPr>
      <w:r w:rsidRPr="00B73624">
        <w:rPr>
          <w:b/>
          <w:sz w:val="20"/>
          <w:szCs w:val="20"/>
        </w:rPr>
        <w:t xml:space="preserve">«+» </w:t>
      </w:r>
    </w:p>
    <w:p w:rsidR="00B73624" w:rsidRPr="00B73624" w:rsidRDefault="00B73624" w:rsidP="00B73624">
      <w:pPr>
        <w:numPr>
          <w:ilvl w:val="0"/>
          <w:numId w:val="16"/>
        </w:numPr>
        <w:tabs>
          <w:tab w:val="num" w:pos="540"/>
        </w:tabs>
        <w:spacing w:after="0" w:line="240" w:lineRule="auto"/>
        <w:rPr>
          <w:b/>
          <w:sz w:val="20"/>
          <w:szCs w:val="20"/>
        </w:rPr>
      </w:pPr>
      <w:r w:rsidRPr="00B73624">
        <w:rPr>
          <w:sz w:val="20"/>
          <w:szCs w:val="20"/>
        </w:rPr>
        <w:t>Любой уровень может изменяться и развиваться, не затрагивая другие уровни.</w:t>
      </w:r>
    </w:p>
    <w:p w:rsidR="00B73624" w:rsidRPr="00B73624" w:rsidRDefault="00B73624" w:rsidP="00B73624">
      <w:pPr>
        <w:numPr>
          <w:ilvl w:val="0"/>
          <w:numId w:val="16"/>
        </w:numPr>
        <w:tabs>
          <w:tab w:val="num" w:pos="540"/>
        </w:tabs>
        <w:spacing w:after="0" w:line="240" w:lineRule="auto"/>
        <w:rPr>
          <w:b/>
          <w:sz w:val="20"/>
          <w:szCs w:val="20"/>
        </w:rPr>
      </w:pPr>
      <w:r w:rsidRPr="00B73624">
        <w:rPr>
          <w:sz w:val="20"/>
          <w:szCs w:val="20"/>
        </w:rPr>
        <w:t>Возникающая при расслоении модульность упрощает создание всей системы в целом.</w:t>
      </w:r>
    </w:p>
    <w:p w:rsidR="00B73624" w:rsidRPr="00B73624" w:rsidRDefault="00B73624" w:rsidP="00B73624">
      <w:pPr>
        <w:numPr>
          <w:ilvl w:val="0"/>
          <w:numId w:val="16"/>
        </w:numPr>
        <w:tabs>
          <w:tab w:val="num" w:pos="540"/>
        </w:tabs>
        <w:spacing w:after="0" w:line="240" w:lineRule="auto"/>
        <w:rPr>
          <w:b/>
          <w:sz w:val="20"/>
          <w:szCs w:val="20"/>
        </w:rPr>
      </w:pPr>
      <w:r w:rsidRPr="00B73624">
        <w:rPr>
          <w:sz w:val="20"/>
          <w:szCs w:val="20"/>
        </w:rPr>
        <w:t>Можно осуществить подстановку принципиально других механизмов, затронув не более одного уровня.</w:t>
      </w:r>
    </w:p>
    <w:p w:rsidR="00B73624" w:rsidRPr="00B73624" w:rsidRDefault="00B73624" w:rsidP="00B73624">
      <w:pPr>
        <w:spacing w:after="0" w:line="240" w:lineRule="auto"/>
        <w:rPr>
          <w:b/>
          <w:sz w:val="20"/>
          <w:szCs w:val="20"/>
        </w:rPr>
      </w:pPr>
      <w:r w:rsidRPr="00B73624">
        <w:rPr>
          <w:b/>
          <w:sz w:val="20"/>
          <w:szCs w:val="20"/>
        </w:rPr>
        <w:t xml:space="preserve">      «-»</w:t>
      </w:r>
    </w:p>
    <w:p w:rsidR="00B73624" w:rsidRPr="00B73624" w:rsidRDefault="00B73624" w:rsidP="00B73624">
      <w:pPr>
        <w:numPr>
          <w:ilvl w:val="0"/>
          <w:numId w:val="17"/>
        </w:numPr>
        <w:spacing w:after="0" w:line="240" w:lineRule="auto"/>
        <w:rPr>
          <w:sz w:val="20"/>
          <w:szCs w:val="20"/>
        </w:rPr>
      </w:pPr>
      <w:r w:rsidRPr="00B73624">
        <w:rPr>
          <w:sz w:val="20"/>
          <w:szCs w:val="20"/>
        </w:rPr>
        <w:t>Растут суммарные накладные расходы (заголовки и т.д.).</w:t>
      </w:r>
    </w:p>
    <w:p w:rsidR="00B73624" w:rsidRPr="00B73624" w:rsidRDefault="00B73624" w:rsidP="00B73624">
      <w:pPr>
        <w:numPr>
          <w:ilvl w:val="0"/>
          <w:numId w:val="17"/>
        </w:numPr>
        <w:tabs>
          <w:tab w:val="num" w:pos="540"/>
        </w:tabs>
        <w:spacing w:after="0" w:line="240" w:lineRule="auto"/>
        <w:rPr>
          <w:sz w:val="20"/>
          <w:szCs w:val="20"/>
        </w:rPr>
      </w:pPr>
      <w:r w:rsidRPr="00B73624">
        <w:rPr>
          <w:sz w:val="20"/>
          <w:szCs w:val="20"/>
        </w:rPr>
        <w:t xml:space="preserve">     Может оказаться, что две связанные между собой вычислительные системы должны выполнять какие-то функции, без которых они могли бы обойтись.</w:t>
      </w:r>
    </w:p>
    <w:p w:rsidR="00B73624" w:rsidRPr="00B73624" w:rsidRDefault="00B73624" w:rsidP="00B73624">
      <w:pPr>
        <w:spacing w:after="0" w:line="240" w:lineRule="auto"/>
        <w:rPr>
          <w:sz w:val="20"/>
          <w:szCs w:val="20"/>
        </w:rPr>
      </w:pPr>
    </w:p>
    <w:p w:rsidR="00B73624" w:rsidRPr="00B73624" w:rsidRDefault="00B73624" w:rsidP="00B73624">
      <w:pPr>
        <w:spacing w:after="0" w:line="240" w:lineRule="auto"/>
        <w:rPr>
          <w:b/>
          <w:sz w:val="20"/>
          <w:szCs w:val="20"/>
        </w:rPr>
      </w:pPr>
      <w:r w:rsidRPr="00B73624">
        <w:rPr>
          <w:b/>
          <w:sz w:val="20"/>
          <w:szCs w:val="20"/>
        </w:rPr>
        <w:t>8. Стили программирования. Программные продукты как сложные системы. Признаки сложных систем. Декомпозиция. Преимущества и недостатки объектно-ориентированного подхода в программировании.</w:t>
      </w:r>
    </w:p>
    <w:p w:rsidR="00B73624" w:rsidRPr="00B73624" w:rsidRDefault="00B73624" w:rsidP="00B73624">
      <w:pPr>
        <w:spacing w:after="0" w:line="240" w:lineRule="auto"/>
        <w:rPr>
          <w:sz w:val="20"/>
          <w:szCs w:val="20"/>
        </w:rPr>
      </w:pPr>
      <w:r w:rsidRPr="00B73624">
        <w:rPr>
          <w:sz w:val="20"/>
          <w:szCs w:val="20"/>
        </w:rPr>
        <w:lastRenderedPageBreak/>
        <w:t>Стили программирования:</w:t>
      </w:r>
    </w:p>
    <w:p w:rsidR="00B73624" w:rsidRPr="00B73624" w:rsidRDefault="00B73624" w:rsidP="00B73624">
      <w:pPr>
        <w:numPr>
          <w:ilvl w:val="0"/>
          <w:numId w:val="19"/>
        </w:numPr>
        <w:spacing w:after="0" w:line="240" w:lineRule="auto"/>
        <w:rPr>
          <w:sz w:val="20"/>
          <w:szCs w:val="20"/>
        </w:rPr>
      </w:pPr>
      <w:r w:rsidRPr="00B73624">
        <w:rPr>
          <w:sz w:val="20"/>
          <w:szCs w:val="20"/>
        </w:rPr>
        <w:t>структурное программирование (в основе понятия алгоритма, Pascal);</w:t>
      </w:r>
    </w:p>
    <w:p w:rsidR="00B73624" w:rsidRPr="00B73624" w:rsidRDefault="00B73624" w:rsidP="00B73624">
      <w:pPr>
        <w:numPr>
          <w:ilvl w:val="0"/>
          <w:numId w:val="19"/>
        </w:numPr>
        <w:spacing w:after="0" w:line="240" w:lineRule="auto"/>
        <w:rPr>
          <w:sz w:val="20"/>
          <w:szCs w:val="20"/>
        </w:rPr>
      </w:pPr>
      <w:r w:rsidRPr="00B73624">
        <w:rPr>
          <w:sz w:val="20"/>
          <w:szCs w:val="20"/>
        </w:rPr>
        <w:t>логическое программирование (в основе исчисление предикатов, Prolog);</w:t>
      </w:r>
    </w:p>
    <w:p w:rsidR="00B73624" w:rsidRPr="00B73624" w:rsidRDefault="00B73624" w:rsidP="00B73624">
      <w:pPr>
        <w:numPr>
          <w:ilvl w:val="0"/>
          <w:numId w:val="19"/>
        </w:numPr>
        <w:spacing w:after="0" w:line="240" w:lineRule="auto"/>
        <w:rPr>
          <w:sz w:val="20"/>
          <w:szCs w:val="20"/>
        </w:rPr>
      </w:pPr>
      <w:r w:rsidRPr="00B73624">
        <w:rPr>
          <w:sz w:val="20"/>
          <w:szCs w:val="20"/>
        </w:rPr>
        <w:t>функциональное программирование (в основе понятие функции, Lisp);</w:t>
      </w:r>
    </w:p>
    <w:p w:rsidR="00B73624" w:rsidRPr="00B73624" w:rsidRDefault="00B73624" w:rsidP="00B73624">
      <w:pPr>
        <w:numPr>
          <w:ilvl w:val="0"/>
          <w:numId w:val="19"/>
        </w:numPr>
        <w:spacing w:after="0" w:line="240" w:lineRule="auto"/>
        <w:rPr>
          <w:sz w:val="20"/>
          <w:szCs w:val="20"/>
        </w:rPr>
      </w:pPr>
      <w:r w:rsidRPr="00B73624">
        <w:rPr>
          <w:sz w:val="20"/>
          <w:szCs w:val="20"/>
        </w:rPr>
        <w:t>ООП (</w:t>
      </w:r>
      <w:r w:rsidRPr="00B73624">
        <w:rPr>
          <w:sz w:val="20"/>
          <w:szCs w:val="20"/>
          <w:lang w:val="en-US"/>
        </w:rPr>
        <w:t>C</w:t>
      </w:r>
      <w:r w:rsidRPr="00B73624">
        <w:rPr>
          <w:sz w:val="20"/>
          <w:szCs w:val="20"/>
        </w:rPr>
        <w:t xml:space="preserve">++, </w:t>
      </w:r>
      <w:r w:rsidRPr="00B73624">
        <w:rPr>
          <w:sz w:val="20"/>
          <w:szCs w:val="20"/>
          <w:lang w:val="en-US"/>
        </w:rPr>
        <w:t>Object</w:t>
      </w:r>
      <w:r w:rsidRPr="00B73624">
        <w:rPr>
          <w:sz w:val="20"/>
          <w:szCs w:val="20"/>
        </w:rPr>
        <w:t xml:space="preserve"> </w:t>
      </w:r>
      <w:r w:rsidRPr="00B73624">
        <w:rPr>
          <w:sz w:val="20"/>
          <w:szCs w:val="20"/>
          <w:lang w:val="en-US"/>
        </w:rPr>
        <w:t>Pascal</w:t>
      </w:r>
      <w:r w:rsidRPr="00B73624">
        <w:rPr>
          <w:sz w:val="20"/>
          <w:szCs w:val="20"/>
        </w:rPr>
        <w:t>).</w:t>
      </w:r>
    </w:p>
    <w:p w:rsidR="00B73624" w:rsidRPr="00B73624" w:rsidRDefault="00B73624" w:rsidP="00B73624">
      <w:pPr>
        <w:spacing w:after="0" w:line="240" w:lineRule="auto"/>
        <w:rPr>
          <w:sz w:val="20"/>
          <w:szCs w:val="20"/>
        </w:rPr>
      </w:pPr>
      <w:r w:rsidRPr="00B73624">
        <w:rPr>
          <w:sz w:val="20"/>
          <w:szCs w:val="20"/>
        </w:rPr>
        <w:t>ООП - методология программирования, основанная на представление программы в виде совокупности объектов, каждый из которых является экземпляром определённого класса,  а классы образуют иерархию наследования.</w:t>
      </w:r>
    </w:p>
    <w:p w:rsidR="00B73624" w:rsidRPr="00B73624" w:rsidRDefault="00B73624" w:rsidP="00B73624">
      <w:pPr>
        <w:spacing w:after="0" w:line="240" w:lineRule="auto"/>
        <w:rPr>
          <w:sz w:val="20"/>
          <w:szCs w:val="20"/>
        </w:rPr>
      </w:pPr>
      <w:r w:rsidRPr="00B73624">
        <w:rPr>
          <w:sz w:val="20"/>
          <w:szCs w:val="20"/>
        </w:rPr>
        <w:t>Опыт разработки программного обеспечения, показывает, что большинство программных продуктов представляют собой сложные системы. Быть сложным, значит включать множество частей, аспектов, деталей, понятий, требующих для понимания серьёзного исследования или рассмотрения. Примеры пк, структура растений.</w:t>
      </w:r>
    </w:p>
    <w:p w:rsidR="00B73624" w:rsidRPr="00B73624" w:rsidRDefault="00B73624" w:rsidP="00B73624">
      <w:pPr>
        <w:spacing w:after="0" w:line="240" w:lineRule="auto"/>
        <w:rPr>
          <w:sz w:val="20"/>
          <w:szCs w:val="20"/>
        </w:rPr>
      </w:pPr>
      <w:r w:rsidRPr="00B73624">
        <w:rPr>
          <w:sz w:val="20"/>
          <w:szCs w:val="20"/>
        </w:rPr>
        <w:t>Разработка программ требует анализа сложного неорганизованного реального мира, точного и полного определения зависимостей и исключений, проектирования абсолютно верных решений.</w:t>
      </w:r>
    </w:p>
    <w:p w:rsidR="00B73624" w:rsidRPr="00B73624" w:rsidRDefault="00B73624" w:rsidP="00B73624">
      <w:pPr>
        <w:spacing w:after="0" w:line="240" w:lineRule="auto"/>
        <w:rPr>
          <w:sz w:val="20"/>
          <w:szCs w:val="20"/>
        </w:rPr>
      </w:pPr>
      <w:r w:rsidRPr="00B73624">
        <w:rPr>
          <w:sz w:val="20"/>
          <w:szCs w:val="20"/>
        </w:rPr>
        <w:t>Все остальные технические цели разработки ПО вторичны по отношению к управлению сложностью.</w:t>
      </w:r>
    </w:p>
    <w:p w:rsidR="00B73624" w:rsidRPr="00B73624" w:rsidRDefault="00B73624" w:rsidP="00B73624">
      <w:pPr>
        <w:spacing w:after="0" w:line="240" w:lineRule="auto"/>
        <w:rPr>
          <w:sz w:val="20"/>
          <w:szCs w:val="20"/>
        </w:rPr>
      </w:pPr>
      <w:r w:rsidRPr="00B73624">
        <w:rPr>
          <w:sz w:val="20"/>
          <w:szCs w:val="20"/>
        </w:rPr>
        <w:t>Особенности или признаки сложных систем:</w:t>
      </w:r>
    </w:p>
    <w:p w:rsidR="00B73624" w:rsidRPr="00B73624" w:rsidRDefault="00B73624" w:rsidP="00B73624">
      <w:pPr>
        <w:numPr>
          <w:ilvl w:val="0"/>
          <w:numId w:val="20"/>
        </w:numPr>
        <w:spacing w:after="0" w:line="240" w:lineRule="auto"/>
        <w:rPr>
          <w:sz w:val="20"/>
          <w:szCs w:val="20"/>
        </w:rPr>
      </w:pPr>
      <w:r w:rsidRPr="00B73624">
        <w:rPr>
          <w:sz w:val="20"/>
          <w:szCs w:val="20"/>
        </w:rPr>
        <w:t>Сложные системы являются иерархическими, т. е. состоят из взаимосвязанных подсистем, которые в свою очередь могут быть разделены на подсистемы и т. д. в плоть до самого низкого уровня.</w:t>
      </w:r>
    </w:p>
    <w:p w:rsidR="00B73624" w:rsidRPr="00B73624" w:rsidRDefault="00B73624" w:rsidP="00B73624">
      <w:pPr>
        <w:numPr>
          <w:ilvl w:val="0"/>
          <w:numId w:val="20"/>
        </w:numPr>
        <w:spacing w:after="0" w:line="240" w:lineRule="auto"/>
        <w:rPr>
          <w:sz w:val="20"/>
          <w:szCs w:val="20"/>
        </w:rPr>
      </w:pPr>
      <w:r w:rsidRPr="00B73624">
        <w:rPr>
          <w:sz w:val="20"/>
          <w:szCs w:val="20"/>
        </w:rPr>
        <w:t>Выбор какие компоненты в данной системе являются элементарными относительно произволен и в большей степени оставляется на усмотрение исследователя.</w:t>
      </w:r>
    </w:p>
    <w:p w:rsidR="00B73624" w:rsidRPr="00B73624" w:rsidRDefault="00B73624" w:rsidP="00B73624">
      <w:pPr>
        <w:numPr>
          <w:ilvl w:val="0"/>
          <w:numId w:val="20"/>
        </w:numPr>
        <w:spacing w:after="0" w:line="240" w:lineRule="auto"/>
        <w:rPr>
          <w:sz w:val="20"/>
          <w:szCs w:val="20"/>
        </w:rPr>
      </w:pPr>
      <w:r w:rsidRPr="00B73624">
        <w:rPr>
          <w:sz w:val="20"/>
          <w:szCs w:val="20"/>
        </w:rPr>
        <w:t>Внутрикомпонентные связи обычно сильнее, чем связи между компонентами системы. Это различие внутрикомпонентных и межкомпонентных взаимодействий обуславливает разделение функций между частями системы и даёт возможность относительно независимо изучать каждую часть.</w:t>
      </w:r>
    </w:p>
    <w:p w:rsidR="00B73624" w:rsidRPr="00B73624" w:rsidRDefault="00B73624" w:rsidP="00B73624">
      <w:pPr>
        <w:numPr>
          <w:ilvl w:val="0"/>
          <w:numId w:val="20"/>
        </w:numPr>
        <w:spacing w:after="0" w:line="240" w:lineRule="auto"/>
        <w:rPr>
          <w:sz w:val="20"/>
          <w:szCs w:val="20"/>
        </w:rPr>
      </w:pPr>
      <w:r w:rsidRPr="00B73624">
        <w:rPr>
          <w:sz w:val="20"/>
          <w:szCs w:val="20"/>
        </w:rPr>
        <w:t>Иерархические системы обычно состоят из небольшого количества одинаковых структурных частей, т. е. система обычно состоит из различных подсистем по – разному скомбинированных и организованных.</w:t>
      </w:r>
    </w:p>
    <w:p w:rsidR="00B73624" w:rsidRPr="00B73624" w:rsidRDefault="00B73624" w:rsidP="00B73624">
      <w:pPr>
        <w:numPr>
          <w:ilvl w:val="0"/>
          <w:numId w:val="20"/>
        </w:numPr>
        <w:spacing w:after="0" w:line="240" w:lineRule="auto"/>
        <w:rPr>
          <w:sz w:val="20"/>
          <w:szCs w:val="20"/>
        </w:rPr>
      </w:pPr>
      <w:r w:rsidRPr="00B73624">
        <w:rPr>
          <w:sz w:val="20"/>
          <w:szCs w:val="20"/>
        </w:rPr>
        <w:t>Любая работающая сложная система является результатом развития работающей более простой системы. В процессе развития системы объекты первоначально рассматривающиеся как сложные становятся элементарными из них строят более сложные системы.</w:t>
      </w:r>
    </w:p>
    <w:p w:rsidR="00B73624" w:rsidRPr="00B73624" w:rsidRDefault="00B73624" w:rsidP="00B73624">
      <w:pPr>
        <w:spacing w:after="0" w:line="240" w:lineRule="auto"/>
        <w:rPr>
          <w:sz w:val="20"/>
          <w:szCs w:val="20"/>
        </w:rPr>
      </w:pPr>
      <w:r w:rsidRPr="00B73624">
        <w:rPr>
          <w:sz w:val="20"/>
          <w:szCs w:val="20"/>
        </w:rPr>
        <w:t>Сложность программных продуктов постоянно растёт, а человеческие возможности при рассмотрении сложных систем ограничены. Тогда на помощь пришел принцип «разделяй и властвуй», т. е. рассмотрение любой сложной системы требует применения декомпозиции, т. е. разбиение на составляющие элементы.</w:t>
      </w:r>
    </w:p>
    <w:p w:rsidR="00B73624" w:rsidRPr="00B73624" w:rsidRDefault="00B73624" w:rsidP="00B73624">
      <w:pPr>
        <w:spacing w:after="0" w:line="240" w:lineRule="auto"/>
        <w:rPr>
          <w:sz w:val="20"/>
          <w:szCs w:val="20"/>
        </w:rPr>
      </w:pPr>
      <w:r w:rsidRPr="00B73624">
        <w:rPr>
          <w:sz w:val="20"/>
          <w:szCs w:val="20"/>
        </w:rPr>
        <w:lastRenderedPageBreak/>
        <w:t>При проектирование сложной программной системы необходимо разделять на всё меньшие и меньшие подсистемы, каждую из которых можно совершенствовать не зависимо. В этом случае мы не превысим человеческие возможности. В программирование известны две схемы декомпозиции:</w:t>
      </w:r>
    </w:p>
    <w:p w:rsidR="00B73624" w:rsidRPr="00B73624" w:rsidRDefault="00B73624" w:rsidP="00B73624">
      <w:pPr>
        <w:numPr>
          <w:ilvl w:val="0"/>
          <w:numId w:val="21"/>
        </w:numPr>
        <w:spacing w:after="0" w:line="240" w:lineRule="auto"/>
        <w:rPr>
          <w:sz w:val="20"/>
          <w:szCs w:val="20"/>
        </w:rPr>
      </w:pPr>
      <w:r w:rsidRPr="00B73624">
        <w:rPr>
          <w:sz w:val="20"/>
          <w:szCs w:val="20"/>
        </w:rPr>
        <w:t xml:space="preserve">алгоритмическая; </w:t>
      </w:r>
    </w:p>
    <w:p w:rsidR="00B73624" w:rsidRPr="00B73624" w:rsidRDefault="00B73624" w:rsidP="00B73624">
      <w:pPr>
        <w:numPr>
          <w:ilvl w:val="0"/>
          <w:numId w:val="21"/>
        </w:numPr>
        <w:spacing w:after="0" w:line="240" w:lineRule="auto"/>
        <w:rPr>
          <w:sz w:val="20"/>
          <w:szCs w:val="20"/>
        </w:rPr>
      </w:pPr>
      <w:r w:rsidRPr="00B73624">
        <w:rPr>
          <w:sz w:val="20"/>
          <w:szCs w:val="20"/>
        </w:rPr>
        <w:t>объектно-ориентированная.</w:t>
      </w:r>
    </w:p>
    <w:p w:rsidR="00B73624" w:rsidRPr="00B73624" w:rsidRDefault="00B73624" w:rsidP="00B73624">
      <w:pPr>
        <w:spacing w:after="0" w:line="240" w:lineRule="auto"/>
        <w:rPr>
          <w:sz w:val="20"/>
          <w:szCs w:val="20"/>
        </w:rPr>
      </w:pPr>
      <w:r w:rsidRPr="00B73624">
        <w:rPr>
          <w:i/>
          <w:sz w:val="20"/>
          <w:szCs w:val="20"/>
        </w:rPr>
        <w:t>Алгоритмическая декомпозиция.</w:t>
      </w:r>
      <w:r w:rsidRPr="00B73624">
        <w:rPr>
          <w:sz w:val="20"/>
          <w:szCs w:val="20"/>
        </w:rPr>
        <w:t xml:space="preserve"> В основе лежит разбиение программы по действиям, т. е. по алгоритму. Данному подходу соответствует структурное программирование сверху вниз.</w:t>
      </w:r>
    </w:p>
    <w:p w:rsidR="00B73624" w:rsidRPr="00B73624" w:rsidRDefault="00B73624" w:rsidP="00B73624">
      <w:pPr>
        <w:spacing w:after="0" w:line="240" w:lineRule="auto"/>
        <w:rPr>
          <w:sz w:val="20"/>
          <w:szCs w:val="20"/>
        </w:rPr>
      </w:pPr>
      <w:r w:rsidRPr="00B73624">
        <w:rPr>
          <w:i/>
          <w:sz w:val="20"/>
          <w:szCs w:val="20"/>
        </w:rPr>
        <w:t>Объектно–ориентированная  декомпозиция.</w:t>
      </w:r>
      <w:r w:rsidRPr="00B73624">
        <w:rPr>
          <w:sz w:val="20"/>
          <w:szCs w:val="20"/>
        </w:rPr>
        <w:t xml:space="preserve"> Обеспечивает разбиение по объектам, т. е. реальным или виртуальным элементам, каждый из которых несёт в себе описание данных и действия над этими данными. Обеспечивает ряд преимуществ перед алгоритмической декомпозицией.1. уменьшается размер программных систем за счёт повторного исполнения общих механизмов. 2. ОО системы являются более гибкими и проще эволюционируют во времени, поскольку базируются на устойчивых промежуточных формулах. 3. объектная декомпозиция снижает риск при создании сложных программных систем, т. к. она развивается из меньших систем, в которых мы уже уверены. 4 помогает  разобраться в сложной программной системе.</w:t>
      </w:r>
    </w:p>
    <w:p w:rsidR="00B73624" w:rsidRPr="00B73624" w:rsidRDefault="00B73624" w:rsidP="00B73624">
      <w:pPr>
        <w:spacing w:after="0" w:line="240" w:lineRule="auto"/>
        <w:rPr>
          <w:sz w:val="20"/>
          <w:szCs w:val="20"/>
        </w:rPr>
      </w:pPr>
      <w:r w:rsidRPr="00B73624">
        <w:rPr>
          <w:bCs/>
          <w:sz w:val="20"/>
          <w:szCs w:val="20"/>
        </w:rPr>
        <w:t>Преимущества ООП:</w:t>
      </w:r>
    </w:p>
    <w:p w:rsidR="00B73624" w:rsidRPr="00B73624" w:rsidRDefault="00B73624" w:rsidP="00B73624">
      <w:pPr>
        <w:spacing w:after="0" w:line="240" w:lineRule="auto"/>
        <w:rPr>
          <w:sz w:val="20"/>
          <w:szCs w:val="20"/>
        </w:rPr>
      </w:pPr>
      <w:r w:rsidRPr="00B73624">
        <w:rPr>
          <w:sz w:val="20"/>
          <w:szCs w:val="20"/>
        </w:rPr>
        <w:t>Сокращение количества межмодульных вызовов</w:t>
      </w:r>
    </w:p>
    <w:p w:rsidR="00B73624" w:rsidRPr="00B73624" w:rsidRDefault="00B73624" w:rsidP="00B73624">
      <w:pPr>
        <w:spacing w:after="0" w:line="240" w:lineRule="auto"/>
        <w:rPr>
          <w:sz w:val="20"/>
          <w:szCs w:val="20"/>
        </w:rPr>
      </w:pPr>
      <w:r w:rsidRPr="00B73624">
        <w:rPr>
          <w:sz w:val="20"/>
          <w:szCs w:val="20"/>
        </w:rPr>
        <w:t>Уменьшение объема информации, передаваемой между модулями</w:t>
      </w:r>
    </w:p>
    <w:p w:rsidR="00B73624" w:rsidRPr="00B73624" w:rsidRDefault="00B73624" w:rsidP="00B73624">
      <w:pPr>
        <w:spacing w:after="0" w:line="240" w:lineRule="auto"/>
        <w:rPr>
          <w:sz w:val="20"/>
          <w:szCs w:val="20"/>
        </w:rPr>
      </w:pPr>
      <w:r w:rsidRPr="00B73624">
        <w:rPr>
          <w:sz w:val="20"/>
          <w:szCs w:val="20"/>
        </w:rPr>
        <w:t>Возможность вести независимую разработку объектов программы</w:t>
      </w:r>
    </w:p>
    <w:p w:rsidR="00B73624" w:rsidRPr="00B73624" w:rsidRDefault="00B73624" w:rsidP="00B73624">
      <w:pPr>
        <w:spacing w:after="0" w:line="240" w:lineRule="auto"/>
        <w:rPr>
          <w:sz w:val="20"/>
          <w:szCs w:val="20"/>
        </w:rPr>
      </w:pPr>
      <w:r w:rsidRPr="00B73624">
        <w:rPr>
          <w:bCs/>
          <w:sz w:val="20"/>
          <w:szCs w:val="20"/>
        </w:rPr>
        <w:t>Недостатки</w:t>
      </w:r>
    </w:p>
    <w:p w:rsidR="00B73624" w:rsidRPr="00B73624" w:rsidRDefault="00B73624" w:rsidP="00B73624">
      <w:pPr>
        <w:spacing w:after="0" w:line="240" w:lineRule="auto"/>
        <w:rPr>
          <w:sz w:val="20"/>
          <w:szCs w:val="20"/>
        </w:rPr>
      </w:pPr>
      <w:r w:rsidRPr="00B73624">
        <w:rPr>
          <w:sz w:val="20"/>
          <w:szCs w:val="20"/>
        </w:rPr>
        <w:t>Некоторое снижение быстродействия за счет более сложной организации программной системы</w:t>
      </w:r>
    </w:p>
    <w:p w:rsidR="00B73624" w:rsidRPr="00B73624" w:rsidRDefault="00B73624" w:rsidP="00B73624">
      <w:pPr>
        <w:spacing w:after="0" w:line="240" w:lineRule="auto"/>
        <w:rPr>
          <w:sz w:val="20"/>
          <w:szCs w:val="20"/>
        </w:rPr>
      </w:pPr>
    </w:p>
    <w:p w:rsidR="00B73624" w:rsidRPr="00B73624" w:rsidRDefault="00B73624" w:rsidP="00B73624">
      <w:pPr>
        <w:spacing w:after="0" w:line="240" w:lineRule="auto"/>
        <w:rPr>
          <w:b/>
          <w:sz w:val="20"/>
          <w:szCs w:val="20"/>
        </w:rPr>
      </w:pPr>
      <w:r w:rsidRPr="00B73624">
        <w:rPr>
          <w:b/>
          <w:sz w:val="20"/>
          <w:szCs w:val="20"/>
        </w:rPr>
        <w:t>9. Основные понятия ООП. Класс, объект, виды отношений между классами</w:t>
      </w:r>
    </w:p>
    <w:p w:rsidR="00B73624" w:rsidRPr="00B73624" w:rsidRDefault="00B73624" w:rsidP="00B73624">
      <w:pPr>
        <w:spacing w:after="0" w:line="240" w:lineRule="auto"/>
        <w:rPr>
          <w:sz w:val="20"/>
          <w:szCs w:val="20"/>
        </w:rPr>
      </w:pPr>
      <w:r w:rsidRPr="00B73624">
        <w:rPr>
          <w:b/>
          <w:sz w:val="20"/>
          <w:szCs w:val="20"/>
        </w:rPr>
        <w:t>Объектно-ориентированное программирование</w:t>
      </w:r>
      <w:r w:rsidRPr="00B73624">
        <w:rPr>
          <w:sz w:val="20"/>
          <w:szCs w:val="20"/>
        </w:rPr>
        <w:t xml:space="preserve"> — это методология программирования, которая основана на представлении программы в виде совокупности объектов, каждый из которых является реализацией определенного класса (типа особого вида), а классы образуют иерархию, основанную на принципах наследуемости. При этом объект характеризуется как совокупностью всех своих свойств и их текущих значений, так и совокупностью допустимых для данного объекта действий.</w:t>
      </w:r>
    </w:p>
    <w:p w:rsidR="00B73624" w:rsidRPr="00B73624" w:rsidRDefault="00B73624" w:rsidP="00B73624">
      <w:pPr>
        <w:spacing w:after="0" w:line="240" w:lineRule="auto"/>
        <w:rPr>
          <w:sz w:val="20"/>
          <w:szCs w:val="20"/>
        </w:rPr>
      </w:pPr>
      <w:r w:rsidRPr="00B73624">
        <w:rPr>
          <w:b/>
          <w:sz w:val="20"/>
          <w:szCs w:val="20"/>
        </w:rPr>
        <w:t xml:space="preserve">Класс </w:t>
      </w:r>
      <w:r w:rsidRPr="00B73624">
        <w:rPr>
          <w:sz w:val="20"/>
          <w:szCs w:val="20"/>
        </w:rPr>
        <w:t>– это абстрактный тип данных, который включает в себя не только данные, но и функции и процедуры.</w:t>
      </w:r>
    </w:p>
    <w:p w:rsidR="00B73624" w:rsidRPr="00B73624" w:rsidRDefault="00B73624" w:rsidP="00B73624">
      <w:pPr>
        <w:spacing w:after="0" w:line="240" w:lineRule="auto"/>
        <w:rPr>
          <w:sz w:val="20"/>
          <w:szCs w:val="20"/>
        </w:rPr>
      </w:pPr>
      <w:r w:rsidRPr="00B73624">
        <w:rPr>
          <w:b/>
          <w:sz w:val="20"/>
          <w:szCs w:val="20"/>
        </w:rPr>
        <w:t xml:space="preserve">Класс </w:t>
      </w:r>
      <w:r w:rsidRPr="00B73624">
        <w:rPr>
          <w:sz w:val="20"/>
          <w:szCs w:val="20"/>
        </w:rPr>
        <w:t>- это шаблон, на основе которого может быть создан конкретный программный объект, он описывает свойства и методы, определяющие поведение объектов этого класса. Каждый конкретный объект, имеющий структуру этого класса, называется экземпляром класса.</w:t>
      </w:r>
    </w:p>
    <w:p w:rsidR="00B73624" w:rsidRPr="00B73624" w:rsidRDefault="00B73624" w:rsidP="00B73624">
      <w:pPr>
        <w:spacing w:after="0" w:line="240" w:lineRule="auto"/>
        <w:rPr>
          <w:sz w:val="20"/>
          <w:szCs w:val="20"/>
        </w:rPr>
      </w:pPr>
      <w:r w:rsidRPr="00B73624">
        <w:rPr>
          <w:b/>
          <w:sz w:val="20"/>
          <w:szCs w:val="20"/>
        </w:rPr>
        <w:lastRenderedPageBreak/>
        <w:t xml:space="preserve">Поля </w:t>
      </w:r>
      <w:r w:rsidRPr="00B73624">
        <w:rPr>
          <w:sz w:val="20"/>
          <w:szCs w:val="20"/>
        </w:rPr>
        <w:t>класса являются переменными, объявленными внутри класса. Они предназначены для хранения данных во время работы экземпляра класса (объекта). Ограничений на тип полей в классе не предусмотрено. В описании класса поля должны предшествовать методам и свойствам.</w:t>
      </w:r>
    </w:p>
    <w:p w:rsidR="00B73624" w:rsidRPr="00B73624" w:rsidRDefault="00B73624" w:rsidP="00B73624">
      <w:pPr>
        <w:spacing w:after="0" w:line="240" w:lineRule="auto"/>
        <w:rPr>
          <w:sz w:val="20"/>
          <w:szCs w:val="20"/>
        </w:rPr>
      </w:pPr>
      <w:r w:rsidRPr="00B73624">
        <w:rPr>
          <w:b/>
          <w:sz w:val="20"/>
          <w:szCs w:val="20"/>
        </w:rPr>
        <w:t xml:space="preserve">Методы </w:t>
      </w:r>
      <w:r w:rsidRPr="00B73624">
        <w:rPr>
          <w:sz w:val="20"/>
          <w:szCs w:val="20"/>
        </w:rPr>
        <w:t>— это процедуры и функции, описанные внутри класса и предназначенные для операций над его полями.</w:t>
      </w:r>
    </w:p>
    <w:p w:rsidR="00B73624" w:rsidRPr="00B73624" w:rsidRDefault="00B73624" w:rsidP="00B73624">
      <w:pPr>
        <w:spacing w:after="0" w:line="240" w:lineRule="auto"/>
        <w:rPr>
          <w:sz w:val="20"/>
          <w:szCs w:val="20"/>
        </w:rPr>
      </w:pPr>
      <w:r w:rsidRPr="00B73624">
        <w:rPr>
          <w:sz w:val="20"/>
          <w:szCs w:val="20"/>
        </w:rPr>
        <w:t>Функции и процедуры класса называются методами и содержат исходный код, предназначенный для обработки внутренних данных объекта данного класса.</w:t>
      </w:r>
    </w:p>
    <w:p w:rsidR="00B73624" w:rsidRPr="00B73624" w:rsidRDefault="00B73624" w:rsidP="00B73624">
      <w:pPr>
        <w:spacing w:after="0" w:line="240" w:lineRule="auto"/>
        <w:rPr>
          <w:sz w:val="20"/>
          <w:szCs w:val="20"/>
        </w:rPr>
      </w:pPr>
      <w:r w:rsidRPr="00B73624">
        <w:rPr>
          <w:sz w:val="20"/>
          <w:szCs w:val="20"/>
        </w:rPr>
        <w:t xml:space="preserve">После того, как Вы объявили состав класса, необходимо определить (описать), что делает каждая функция-член (метод). С помощью класса описывается некоторая сущность (ее характеристики и возможные действия). Например, класс может описывать студента, автомобиль и т.д. Описав класс, мы можем создать его экземпляр – объект. </w:t>
      </w:r>
    </w:p>
    <w:p w:rsidR="00B73624" w:rsidRPr="00B73624" w:rsidRDefault="00B73624" w:rsidP="00B73624">
      <w:pPr>
        <w:spacing w:after="0" w:line="240" w:lineRule="auto"/>
        <w:rPr>
          <w:sz w:val="20"/>
          <w:szCs w:val="20"/>
        </w:rPr>
      </w:pPr>
      <w:r w:rsidRPr="00B73624">
        <w:rPr>
          <w:b/>
          <w:sz w:val="20"/>
          <w:szCs w:val="20"/>
        </w:rPr>
        <w:t>Объект</w:t>
      </w:r>
      <w:r w:rsidRPr="00B73624">
        <w:rPr>
          <w:sz w:val="20"/>
          <w:szCs w:val="20"/>
        </w:rPr>
        <w:t>- это осязаемая сущность, которая четко проявляет свое поведение.</w:t>
      </w:r>
    </w:p>
    <w:p w:rsidR="00B73624" w:rsidRPr="00B73624" w:rsidRDefault="00B73624" w:rsidP="00B73624">
      <w:pPr>
        <w:spacing w:after="0" w:line="240" w:lineRule="auto"/>
        <w:rPr>
          <w:sz w:val="20"/>
          <w:szCs w:val="20"/>
        </w:rPr>
      </w:pPr>
      <w:r w:rsidRPr="00B73624">
        <w:rPr>
          <w:sz w:val="20"/>
          <w:szCs w:val="20"/>
        </w:rPr>
        <w:t>Объект состоит из следующих трех частей:</w:t>
      </w:r>
    </w:p>
    <w:p w:rsidR="00B73624" w:rsidRPr="00B73624" w:rsidRDefault="00B73624" w:rsidP="00B73624">
      <w:pPr>
        <w:spacing w:after="0" w:line="240" w:lineRule="auto"/>
        <w:rPr>
          <w:sz w:val="20"/>
          <w:szCs w:val="20"/>
        </w:rPr>
      </w:pPr>
      <w:r w:rsidRPr="00B73624">
        <w:rPr>
          <w:sz w:val="20"/>
          <w:szCs w:val="20"/>
        </w:rPr>
        <w:t>- имя объекта;</w:t>
      </w:r>
    </w:p>
    <w:p w:rsidR="00B73624" w:rsidRPr="00B73624" w:rsidRDefault="00B73624" w:rsidP="00B73624">
      <w:pPr>
        <w:spacing w:after="0" w:line="240" w:lineRule="auto"/>
        <w:rPr>
          <w:sz w:val="20"/>
          <w:szCs w:val="20"/>
        </w:rPr>
      </w:pPr>
      <w:r w:rsidRPr="00B73624">
        <w:rPr>
          <w:sz w:val="20"/>
          <w:szCs w:val="20"/>
        </w:rPr>
        <w:t>- состояние (переменные состояния);</w:t>
      </w:r>
    </w:p>
    <w:p w:rsidR="00B73624" w:rsidRPr="00B73624" w:rsidRDefault="00B73624" w:rsidP="00B73624">
      <w:pPr>
        <w:spacing w:after="0" w:line="240" w:lineRule="auto"/>
        <w:rPr>
          <w:sz w:val="20"/>
          <w:szCs w:val="20"/>
        </w:rPr>
      </w:pPr>
      <w:r w:rsidRPr="00B73624">
        <w:rPr>
          <w:sz w:val="20"/>
          <w:szCs w:val="20"/>
        </w:rPr>
        <w:t>- методы (операции).</w:t>
      </w:r>
    </w:p>
    <w:p w:rsidR="00B73624" w:rsidRPr="00B73624" w:rsidRDefault="00B73624" w:rsidP="00B73624">
      <w:pPr>
        <w:spacing w:after="0" w:line="240" w:lineRule="auto"/>
        <w:rPr>
          <w:sz w:val="20"/>
          <w:szCs w:val="20"/>
        </w:rPr>
      </w:pPr>
      <w:r w:rsidRPr="00B73624">
        <w:rPr>
          <w:b/>
          <w:sz w:val="20"/>
          <w:szCs w:val="20"/>
        </w:rPr>
        <w:t>Объект</w:t>
      </w:r>
      <w:r w:rsidRPr="00B73624">
        <w:rPr>
          <w:sz w:val="20"/>
          <w:szCs w:val="20"/>
        </w:rPr>
        <w:t xml:space="preserve"> – это уже конкретный представитель класса.</w:t>
      </w:r>
    </w:p>
    <w:p w:rsidR="00B73624" w:rsidRPr="00B73624" w:rsidRDefault="00B73624" w:rsidP="00B73624">
      <w:pPr>
        <w:spacing w:after="0" w:line="240" w:lineRule="auto"/>
        <w:rPr>
          <w:sz w:val="20"/>
          <w:szCs w:val="20"/>
        </w:rPr>
      </w:pPr>
    </w:p>
    <w:p w:rsidR="00B73624" w:rsidRPr="00B73624" w:rsidRDefault="00B73624" w:rsidP="00B73624">
      <w:pPr>
        <w:spacing w:after="0" w:line="240" w:lineRule="auto"/>
        <w:rPr>
          <w:sz w:val="20"/>
          <w:szCs w:val="20"/>
        </w:rPr>
      </w:pPr>
      <w:r w:rsidRPr="00B73624">
        <w:rPr>
          <w:sz w:val="20"/>
          <w:szCs w:val="20"/>
        </w:rPr>
        <w:t>Теория ООП выделяет три основных отношения между классами:</w:t>
      </w:r>
    </w:p>
    <w:p w:rsidR="00B73624" w:rsidRPr="00B73624" w:rsidRDefault="00B73624" w:rsidP="00B73624">
      <w:pPr>
        <w:numPr>
          <w:ilvl w:val="0"/>
          <w:numId w:val="22"/>
        </w:numPr>
        <w:spacing w:after="0" w:line="240" w:lineRule="auto"/>
        <w:rPr>
          <w:sz w:val="20"/>
          <w:szCs w:val="20"/>
        </w:rPr>
      </w:pPr>
      <w:r w:rsidRPr="00B73624">
        <w:rPr>
          <w:sz w:val="20"/>
          <w:szCs w:val="20"/>
        </w:rPr>
        <w:t>Ассоциация</w:t>
      </w:r>
    </w:p>
    <w:p w:rsidR="00B73624" w:rsidRPr="00B73624" w:rsidRDefault="00B73624" w:rsidP="00B73624">
      <w:pPr>
        <w:numPr>
          <w:ilvl w:val="0"/>
          <w:numId w:val="22"/>
        </w:numPr>
        <w:spacing w:after="0" w:line="240" w:lineRule="auto"/>
        <w:rPr>
          <w:sz w:val="20"/>
          <w:szCs w:val="20"/>
        </w:rPr>
      </w:pPr>
      <w:r w:rsidRPr="00B73624">
        <w:rPr>
          <w:sz w:val="20"/>
          <w:szCs w:val="20"/>
        </w:rPr>
        <w:t>Агрегация и композиция</w:t>
      </w:r>
    </w:p>
    <w:p w:rsidR="00B73624" w:rsidRPr="00B73624" w:rsidRDefault="00B73624" w:rsidP="00B73624">
      <w:pPr>
        <w:numPr>
          <w:ilvl w:val="0"/>
          <w:numId w:val="22"/>
        </w:numPr>
        <w:spacing w:after="0" w:line="240" w:lineRule="auto"/>
        <w:rPr>
          <w:sz w:val="20"/>
          <w:szCs w:val="20"/>
        </w:rPr>
      </w:pPr>
      <w:r w:rsidRPr="00B73624">
        <w:rPr>
          <w:sz w:val="20"/>
          <w:szCs w:val="20"/>
        </w:rPr>
        <w:t>Обобщение/Расширение (наследование)</w:t>
      </w:r>
    </w:p>
    <w:p w:rsidR="00B73624" w:rsidRPr="00B73624" w:rsidRDefault="00B73624" w:rsidP="00B73624">
      <w:pPr>
        <w:spacing w:after="0" w:line="240" w:lineRule="auto"/>
        <w:rPr>
          <w:b/>
          <w:sz w:val="20"/>
          <w:szCs w:val="20"/>
        </w:rPr>
      </w:pPr>
      <w:r w:rsidRPr="00B73624">
        <w:rPr>
          <w:b/>
          <w:sz w:val="20"/>
          <w:szCs w:val="20"/>
        </w:rPr>
        <w:t>Ассоциация</w:t>
      </w:r>
    </w:p>
    <w:p w:rsidR="00B73624" w:rsidRPr="00B73624" w:rsidRDefault="00B73624" w:rsidP="00B73624">
      <w:pPr>
        <w:spacing w:after="0" w:line="240" w:lineRule="auto"/>
        <w:rPr>
          <w:sz w:val="20"/>
          <w:szCs w:val="20"/>
        </w:rPr>
      </w:pPr>
      <w:r w:rsidRPr="00B73624">
        <w:rPr>
          <w:sz w:val="20"/>
          <w:szCs w:val="20"/>
        </w:rPr>
        <w:t>Ассоциация означает, что объекты двух классов могут ссылаться один на другой, иметь некоторую связь между друг другом. Например, Менеджер может выписать Счет. Соответственно возникает ассоциация между Менеджером и Счетом. Еще пример – Преподаватель и Студент – т.е. какой-то Студент учится у какого-то Преподавателя. Ассоциация и есть описание связи между двумя объектами. Студент учится у Преподавателя. Идея достаточно простая – два объекта могут быть связаны между собой и это надо как-то описать.</w:t>
      </w:r>
    </w:p>
    <w:p w:rsidR="00B73624" w:rsidRPr="00B73624" w:rsidRDefault="00B73624" w:rsidP="00B73624">
      <w:pPr>
        <w:spacing w:after="0" w:line="240" w:lineRule="auto"/>
        <w:rPr>
          <w:b/>
          <w:sz w:val="20"/>
          <w:szCs w:val="20"/>
        </w:rPr>
      </w:pPr>
      <w:r w:rsidRPr="00B73624">
        <w:rPr>
          <w:b/>
          <w:sz w:val="20"/>
          <w:szCs w:val="20"/>
        </w:rPr>
        <w:t>Агрегация и композиция</w:t>
      </w:r>
    </w:p>
    <w:p w:rsidR="00B73624" w:rsidRPr="00B73624" w:rsidRDefault="00B73624" w:rsidP="00B73624">
      <w:pPr>
        <w:spacing w:after="0" w:line="240" w:lineRule="auto"/>
        <w:rPr>
          <w:sz w:val="20"/>
          <w:szCs w:val="20"/>
        </w:rPr>
      </w:pPr>
      <w:r w:rsidRPr="00B73624">
        <w:rPr>
          <w:sz w:val="20"/>
          <w:szCs w:val="20"/>
        </w:rPr>
        <w:t>Агрегация и композиция на самом деле являются частными случаями ассоциации. Это более конкретизированные отношения между объектами.</w:t>
      </w:r>
    </w:p>
    <w:p w:rsidR="00B73624" w:rsidRPr="00B73624" w:rsidRDefault="00B73624" w:rsidP="00B73624">
      <w:pPr>
        <w:spacing w:after="0" w:line="240" w:lineRule="auto"/>
        <w:rPr>
          <w:sz w:val="20"/>
          <w:szCs w:val="20"/>
        </w:rPr>
      </w:pPr>
      <w:r w:rsidRPr="00B73624">
        <w:rPr>
          <w:b/>
          <w:sz w:val="20"/>
          <w:szCs w:val="20"/>
        </w:rPr>
        <w:t xml:space="preserve">Агрегация </w:t>
      </w:r>
      <w:r w:rsidRPr="00B73624">
        <w:rPr>
          <w:sz w:val="20"/>
          <w:szCs w:val="20"/>
        </w:rPr>
        <w:t>– отношение, когда один объект является частью другого. Например, Студент входит в Группу любителей физики.</w:t>
      </w:r>
    </w:p>
    <w:p w:rsidR="00B73624" w:rsidRPr="00B73624" w:rsidRDefault="00B73624" w:rsidP="00B73624">
      <w:pPr>
        <w:spacing w:after="0" w:line="240" w:lineRule="auto"/>
        <w:rPr>
          <w:sz w:val="20"/>
          <w:szCs w:val="20"/>
        </w:rPr>
      </w:pPr>
      <w:r w:rsidRPr="00B73624">
        <w:rPr>
          <w:b/>
          <w:sz w:val="20"/>
          <w:szCs w:val="20"/>
        </w:rPr>
        <w:t>Композиция</w:t>
      </w:r>
      <w:r w:rsidRPr="00B73624">
        <w:rPr>
          <w:sz w:val="20"/>
          <w:szCs w:val="20"/>
        </w:rPr>
        <w:t xml:space="preserve"> – еще более “жесткое отношение, когда объект не только является частью другого объекта, но и вообще не может принадлежат еще кому-то. Например, Машина и Двигатель. Хотя двигатель может быть и без машины, но он вряд ли сможет быть в двух или трех машинах одновременно. В отличии от </w:t>
      </w:r>
      <w:r w:rsidRPr="00B73624">
        <w:rPr>
          <w:sz w:val="20"/>
          <w:szCs w:val="20"/>
        </w:rPr>
        <w:lastRenderedPageBreak/>
        <w:t>студента, который может входить и в другие группы тоже. Такие описания всегда несколько условны, но тем не менее.</w:t>
      </w:r>
    </w:p>
    <w:p w:rsidR="00B73624" w:rsidRPr="00B73624" w:rsidRDefault="00B73624" w:rsidP="00B73624">
      <w:pPr>
        <w:spacing w:after="0" w:line="240" w:lineRule="auto"/>
        <w:rPr>
          <w:sz w:val="20"/>
          <w:szCs w:val="20"/>
        </w:rPr>
      </w:pPr>
      <w:r w:rsidRPr="00B73624">
        <w:rPr>
          <w:b/>
          <w:sz w:val="20"/>
          <w:szCs w:val="20"/>
        </w:rPr>
        <w:t>Наследование (Генерализация)</w:t>
      </w:r>
      <w:r w:rsidRPr="00B73624">
        <w:rPr>
          <w:sz w:val="20"/>
          <w:szCs w:val="20"/>
        </w:rPr>
        <w:t xml:space="preserve"> — объекты дочернего класса наследуют все свойства родительского класса.</w:t>
      </w:r>
    </w:p>
    <w:p w:rsidR="00B73624" w:rsidRPr="00B73624" w:rsidRDefault="00B73624" w:rsidP="00B73624">
      <w:pPr>
        <w:spacing w:after="0" w:line="240" w:lineRule="auto"/>
        <w:rPr>
          <w:sz w:val="20"/>
          <w:szCs w:val="20"/>
        </w:rPr>
      </w:pPr>
      <w:r w:rsidRPr="00B73624">
        <w:rPr>
          <w:b/>
          <w:sz w:val="20"/>
          <w:szCs w:val="20"/>
        </w:rPr>
        <w:t>Класс-Метакласс</w:t>
      </w:r>
      <w:r w:rsidRPr="00B73624">
        <w:rPr>
          <w:sz w:val="20"/>
          <w:szCs w:val="20"/>
        </w:rPr>
        <w:t xml:space="preserve"> — отношение, при котором экземплярами одного класса являются другие классы.</w:t>
      </w:r>
    </w:p>
    <w:p w:rsidR="00B73624" w:rsidRPr="001D4EBD" w:rsidRDefault="00B73624" w:rsidP="00650ECF">
      <w:pPr>
        <w:spacing w:after="0" w:line="240" w:lineRule="auto"/>
        <w:rPr>
          <w:sz w:val="20"/>
          <w:szCs w:val="20"/>
        </w:rPr>
      </w:pPr>
    </w:p>
    <w:p w:rsidR="00B73624" w:rsidRPr="00B73624" w:rsidRDefault="00B73624" w:rsidP="00B73624">
      <w:pPr>
        <w:spacing w:after="0" w:line="240" w:lineRule="auto"/>
        <w:rPr>
          <w:sz w:val="20"/>
          <w:szCs w:val="20"/>
        </w:rPr>
      </w:pPr>
      <w:r w:rsidRPr="00B73624">
        <w:rPr>
          <w:b/>
          <w:sz w:val="20"/>
          <w:szCs w:val="20"/>
        </w:rPr>
        <w:t>Операционная система</w:t>
      </w:r>
      <w:r w:rsidRPr="00B73624">
        <w:rPr>
          <w:sz w:val="20"/>
          <w:szCs w:val="20"/>
        </w:rPr>
        <w:t xml:space="preserve"> — это программное обеспечение, управляющее выполнением программ и исполняющее роль интерфейса между приложениями   и   аппаратным   обеспечением   компьютера.  </w:t>
      </w:r>
    </w:p>
    <w:p w:rsidR="00B73624" w:rsidRPr="00B73624" w:rsidRDefault="00B73624" w:rsidP="00B73624">
      <w:pPr>
        <w:spacing w:after="0" w:line="240" w:lineRule="auto"/>
        <w:rPr>
          <w:sz w:val="20"/>
          <w:szCs w:val="20"/>
        </w:rPr>
      </w:pPr>
      <w:r w:rsidRPr="00B73624">
        <w:rPr>
          <w:sz w:val="20"/>
          <w:szCs w:val="20"/>
        </w:rPr>
        <w:t xml:space="preserve">Ее   предназначение можно разделить на </w:t>
      </w:r>
      <w:r w:rsidRPr="00B73624">
        <w:rPr>
          <w:b/>
          <w:sz w:val="20"/>
          <w:szCs w:val="20"/>
        </w:rPr>
        <w:t>три основные составляющие</w:t>
      </w:r>
      <w:r w:rsidRPr="00B73624">
        <w:rPr>
          <w:sz w:val="20"/>
          <w:szCs w:val="20"/>
        </w:rPr>
        <w:t>:</w:t>
      </w:r>
    </w:p>
    <w:p w:rsidR="00B73624" w:rsidRPr="00B73624" w:rsidRDefault="00B73624" w:rsidP="00B73624">
      <w:pPr>
        <w:spacing w:after="0" w:line="240" w:lineRule="auto"/>
        <w:rPr>
          <w:sz w:val="20"/>
          <w:szCs w:val="20"/>
        </w:rPr>
      </w:pPr>
      <w:r w:rsidRPr="00B73624">
        <w:rPr>
          <w:sz w:val="20"/>
          <w:szCs w:val="20"/>
        </w:rPr>
        <w:t xml:space="preserve">• Удобство.  Операционная система делает использование  компьютера  простым и удобным. </w:t>
      </w:r>
    </w:p>
    <w:p w:rsidR="00B73624" w:rsidRPr="00B73624" w:rsidRDefault="00B73624" w:rsidP="00B73624">
      <w:pPr>
        <w:spacing w:after="0" w:line="240" w:lineRule="auto"/>
        <w:rPr>
          <w:sz w:val="20"/>
          <w:szCs w:val="20"/>
        </w:rPr>
      </w:pPr>
      <w:r w:rsidRPr="00B73624">
        <w:rPr>
          <w:sz w:val="20"/>
          <w:szCs w:val="20"/>
        </w:rPr>
        <w:t>• Эффективность. Операционная система позволяет эффективно использовать ресурсы компьютерной системы.</w:t>
      </w:r>
    </w:p>
    <w:p w:rsidR="00B73624" w:rsidRPr="00B73624" w:rsidRDefault="00B73624" w:rsidP="00B73624">
      <w:pPr>
        <w:spacing w:after="0" w:line="240" w:lineRule="auto"/>
        <w:rPr>
          <w:sz w:val="20"/>
          <w:szCs w:val="20"/>
        </w:rPr>
      </w:pPr>
      <w:r w:rsidRPr="00B73624">
        <w:rPr>
          <w:sz w:val="20"/>
          <w:szCs w:val="20"/>
        </w:rPr>
        <w:t>•    Возможность развития. Операционная система должна быть организована так, чтобы она допускала эффективную разработку, тестирование и внедрение новых приложений и системных функций, причем это не должно ме¬шать нормальному функционированию вычислительной системы.</w:t>
      </w:r>
    </w:p>
    <w:p w:rsidR="00B73624" w:rsidRPr="00B73624" w:rsidRDefault="00B73624" w:rsidP="00B73624">
      <w:pPr>
        <w:spacing w:after="0" w:line="240" w:lineRule="auto"/>
        <w:rPr>
          <w:b/>
          <w:sz w:val="20"/>
          <w:szCs w:val="20"/>
        </w:rPr>
      </w:pPr>
      <w:r w:rsidRPr="00B73624">
        <w:rPr>
          <w:b/>
          <w:sz w:val="20"/>
          <w:szCs w:val="20"/>
        </w:rPr>
        <w:t>Классификация ОС.</w:t>
      </w:r>
    </w:p>
    <w:p w:rsidR="00B73624" w:rsidRPr="00B73624" w:rsidRDefault="00B73624" w:rsidP="00B73624">
      <w:pPr>
        <w:numPr>
          <w:ilvl w:val="0"/>
          <w:numId w:val="23"/>
        </w:numPr>
        <w:spacing w:after="0" w:line="240" w:lineRule="auto"/>
        <w:rPr>
          <w:b/>
          <w:sz w:val="20"/>
          <w:szCs w:val="20"/>
        </w:rPr>
      </w:pPr>
      <w:r w:rsidRPr="00B73624">
        <w:rPr>
          <w:b/>
          <w:sz w:val="20"/>
          <w:szCs w:val="20"/>
        </w:rPr>
        <w:t>По режиму обработки задачи:</w:t>
      </w:r>
    </w:p>
    <w:p w:rsidR="00B73624" w:rsidRPr="00B73624" w:rsidRDefault="00B73624" w:rsidP="00B73624">
      <w:pPr>
        <w:numPr>
          <w:ilvl w:val="0"/>
          <w:numId w:val="24"/>
        </w:numPr>
        <w:spacing w:after="0" w:line="240" w:lineRule="auto"/>
        <w:rPr>
          <w:sz w:val="20"/>
          <w:szCs w:val="20"/>
        </w:rPr>
      </w:pPr>
      <w:r w:rsidRPr="00B73624">
        <w:rPr>
          <w:sz w:val="20"/>
          <w:szCs w:val="20"/>
        </w:rPr>
        <w:t>однопрограммные(MSDOS, MSX)</w:t>
      </w:r>
    </w:p>
    <w:p w:rsidR="00B73624" w:rsidRPr="00B73624" w:rsidRDefault="00B73624" w:rsidP="00B73624">
      <w:pPr>
        <w:numPr>
          <w:ilvl w:val="0"/>
          <w:numId w:val="24"/>
        </w:numPr>
        <w:spacing w:after="0" w:line="240" w:lineRule="auto"/>
        <w:rPr>
          <w:sz w:val="20"/>
          <w:szCs w:val="20"/>
        </w:rPr>
      </w:pPr>
      <w:r w:rsidRPr="00B73624">
        <w:rPr>
          <w:sz w:val="20"/>
          <w:szCs w:val="20"/>
        </w:rPr>
        <w:t>Мультипрограммные(UNIX, OS/2, Windows 95)</w:t>
      </w:r>
    </w:p>
    <w:p w:rsidR="00B73624" w:rsidRPr="00B73624" w:rsidRDefault="00B73624" w:rsidP="00B73624">
      <w:pPr>
        <w:spacing w:after="0" w:line="240" w:lineRule="auto"/>
        <w:rPr>
          <w:sz w:val="20"/>
          <w:szCs w:val="20"/>
        </w:rPr>
      </w:pPr>
      <w:r w:rsidRPr="00B73624">
        <w:rPr>
          <w:sz w:val="20"/>
          <w:szCs w:val="20"/>
        </w:rPr>
        <w:t>Мультипрограммная ОС-сама распараллеливает задачи.</w:t>
      </w:r>
    </w:p>
    <w:p w:rsidR="00B73624" w:rsidRPr="00B73624" w:rsidRDefault="00B73624" w:rsidP="00B73624">
      <w:pPr>
        <w:spacing w:after="0" w:line="240" w:lineRule="auto"/>
        <w:rPr>
          <w:sz w:val="20"/>
          <w:szCs w:val="20"/>
        </w:rPr>
      </w:pPr>
      <w:r w:rsidRPr="00B73624">
        <w:rPr>
          <w:sz w:val="20"/>
          <w:szCs w:val="20"/>
        </w:rPr>
        <w:t>Мультизадачная ос-распараллеливанием занимается программист.</w:t>
      </w:r>
    </w:p>
    <w:p w:rsidR="00B73624" w:rsidRPr="00B73624" w:rsidRDefault="00B73624" w:rsidP="00B73624">
      <w:pPr>
        <w:spacing w:after="0" w:line="240" w:lineRule="auto"/>
        <w:rPr>
          <w:sz w:val="20"/>
          <w:szCs w:val="20"/>
        </w:rPr>
      </w:pPr>
      <w:r w:rsidRPr="00B73624">
        <w:rPr>
          <w:sz w:val="20"/>
          <w:szCs w:val="20"/>
        </w:rPr>
        <w:t>Используются механизм вытесняющих приоритетов для создания иллюзии выполнения нескольких программ одновременно.</w:t>
      </w:r>
    </w:p>
    <w:p w:rsidR="00B73624" w:rsidRPr="00B73624" w:rsidRDefault="00B73624" w:rsidP="00B73624">
      <w:pPr>
        <w:numPr>
          <w:ilvl w:val="0"/>
          <w:numId w:val="23"/>
        </w:numPr>
        <w:spacing w:after="0" w:line="240" w:lineRule="auto"/>
        <w:rPr>
          <w:b/>
          <w:sz w:val="20"/>
          <w:szCs w:val="20"/>
        </w:rPr>
      </w:pPr>
      <w:r w:rsidRPr="00B73624">
        <w:rPr>
          <w:b/>
          <w:sz w:val="20"/>
          <w:szCs w:val="20"/>
        </w:rPr>
        <w:t>По способу взаимодействия систем:</w:t>
      </w:r>
    </w:p>
    <w:p w:rsidR="00B73624" w:rsidRPr="00B73624" w:rsidRDefault="00B73624" w:rsidP="00B73624">
      <w:pPr>
        <w:numPr>
          <w:ilvl w:val="0"/>
          <w:numId w:val="25"/>
        </w:numPr>
        <w:spacing w:after="0" w:line="240" w:lineRule="auto"/>
        <w:rPr>
          <w:sz w:val="20"/>
          <w:szCs w:val="20"/>
        </w:rPr>
      </w:pPr>
      <w:r w:rsidRPr="00B73624">
        <w:rPr>
          <w:sz w:val="20"/>
          <w:szCs w:val="20"/>
        </w:rPr>
        <w:t>ОС с пакетной обработкой (ОС ЕС)</w:t>
      </w:r>
    </w:p>
    <w:p w:rsidR="00B73624" w:rsidRPr="00B73624" w:rsidRDefault="00B73624" w:rsidP="00B73624">
      <w:pPr>
        <w:numPr>
          <w:ilvl w:val="0"/>
          <w:numId w:val="25"/>
        </w:numPr>
        <w:spacing w:after="0" w:line="240" w:lineRule="auto"/>
        <w:rPr>
          <w:sz w:val="20"/>
          <w:szCs w:val="20"/>
        </w:rPr>
      </w:pPr>
      <w:r w:rsidRPr="00B73624">
        <w:rPr>
          <w:sz w:val="20"/>
          <w:szCs w:val="20"/>
        </w:rPr>
        <w:t xml:space="preserve">диалоговые системы: </w:t>
      </w:r>
    </w:p>
    <w:p w:rsidR="00B73624" w:rsidRPr="00B73624" w:rsidRDefault="00B73624" w:rsidP="00B73624">
      <w:pPr>
        <w:numPr>
          <w:ilvl w:val="0"/>
          <w:numId w:val="26"/>
        </w:numPr>
        <w:spacing w:after="0" w:line="240" w:lineRule="auto"/>
        <w:rPr>
          <w:sz w:val="20"/>
          <w:szCs w:val="20"/>
        </w:rPr>
      </w:pPr>
      <w:r w:rsidRPr="00B73624">
        <w:rPr>
          <w:sz w:val="20"/>
          <w:szCs w:val="20"/>
        </w:rPr>
        <w:t>однопользовательские (однотерминальные)ОС (MS-DOS, Windows до NT)</w:t>
      </w:r>
    </w:p>
    <w:p w:rsidR="00B73624" w:rsidRPr="00B73624" w:rsidRDefault="00B73624" w:rsidP="00B73624">
      <w:pPr>
        <w:numPr>
          <w:ilvl w:val="0"/>
          <w:numId w:val="26"/>
        </w:numPr>
        <w:spacing w:after="0" w:line="240" w:lineRule="auto"/>
        <w:rPr>
          <w:sz w:val="20"/>
          <w:szCs w:val="20"/>
        </w:rPr>
      </w:pPr>
      <w:r w:rsidRPr="00B73624">
        <w:rPr>
          <w:sz w:val="20"/>
          <w:szCs w:val="20"/>
        </w:rPr>
        <w:t>мультитерминальные ОС (Linux) (UNIX, Windows NT).</w:t>
      </w:r>
    </w:p>
    <w:p w:rsidR="00B73624" w:rsidRPr="00B73624" w:rsidRDefault="00B73624" w:rsidP="00B73624">
      <w:pPr>
        <w:numPr>
          <w:ilvl w:val="0"/>
          <w:numId w:val="23"/>
        </w:numPr>
        <w:spacing w:after="0" w:line="240" w:lineRule="auto"/>
        <w:rPr>
          <w:b/>
          <w:sz w:val="20"/>
          <w:szCs w:val="20"/>
        </w:rPr>
      </w:pPr>
      <w:r w:rsidRPr="00B73624">
        <w:rPr>
          <w:b/>
          <w:sz w:val="20"/>
          <w:szCs w:val="20"/>
        </w:rPr>
        <w:t>По способу построения:</w:t>
      </w:r>
    </w:p>
    <w:p w:rsidR="00B73624" w:rsidRPr="00B73624" w:rsidRDefault="00B73624" w:rsidP="00B73624">
      <w:pPr>
        <w:spacing w:after="0" w:line="240" w:lineRule="auto"/>
        <w:rPr>
          <w:sz w:val="20"/>
          <w:szCs w:val="20"/>
        </w:rPr>
      </w:pPr>
      <w:r w:rsidRPr="00B73624">
        <w:rPr>
          <w:sz w:val="20"/>
          <w:szCs w:val="20"/>
        </w:rPr>
        <w:t>-Микроядерные                                -многоуровневая</w:t>
      </w:r>
    </w:p>
    <w:p w:rsidR="00B73624" w:rsidRPr="00B73624" w:rsidRDefault="00B73624" w:rsidP="00B73624">
      <w:pPr>
        <w:spacing w:after="0" w:line="240" w:lineRule="auto"/>
        <w:rPr>
          <w:sz w:val="20"/>
          <w:szCs w:val="20"/>
        </w:rPr>
      </w:pPr>
      <w:r w:rsidRPr="00B73624">
        <w:rPr>
          <w:sz w:val="20"/>
          <w:szCs w:val="20"/>
        </w:rPr>
        <w:t xml:space="preserve">-Макроядерные(монолитные)        -объектно-ориентированная </w:t>
      </w:r>
    </w:p>
    <w:p w:rsidR="00B73624" w:rsidRPr="00B73624" w:rsidRDefault="00B73624" w:rsidP="00B73624">
      <w:pPr>
        <w:spacing w:after="0" w:line="240" w:lineRule="auto"/>
        <w:rPr>
          <w:sz w:val="20"/>
          <w:szCs w:val="20"/>
        </w:rPr>
      </w:pPr>
      <w:r w:rsidRPr="00B73624">
        <w:rPr>
          <w:sz w:val="20"/>
          <w:szCs w:val="20"/>
        </w:rPr>
        <w:t>-распределённая                               -С множественными прикладными средами</w:t>
      </w:r>
    </w:p>
    <w:p w:rsidR="00B73624" w:rsidRPr="00B73624" w:rsidRDefault="00B73624" w:rsidP="00B73624">
      <w:pPr>
        <w:numPr>
          <w:ilvl w:val="0"/>
          <w:numId w:val="23"/>
        </w:numPr>
        <w:spacing w:after="0" w:line="240" w:lineRule="auto"/>
        <w:rPr>
          <w:b/>
          <w:sz w:val="20"/>
          <w:szCs w:val="20"/>
        </w:rPr>
      </w:pPr>
      <w:r w:rsidRPr="00B73624">
        <w:rPr>
          <w:b/>
          <w:sz w:val="20"/>
          <w:szCs w:val="20"/>
        </w:rPr>
        <w:t xml:space="preserve">По назначению  </w:t>
      </w:r>
    </w:p>
    <w:p w:rsidR="00B73624" w:rsidRPr="00B73624" w:rsidRDefault="00B73624" w:rsidP="00B73624">
      <w:pPr>
        <w:numPr>
          <w:ilvl w:val="0"/>
          <w:numId w:val="27"/>
        </w:numPr>
        <w:spacing w:after="0" w:line="240" w:lineRule="auto"/>
        <w:rPr>
          <w:sz w:val="20"/>
          <w:szCs w:val="20"/>
        </w:rPr>
      </w:pPr>
      <w:r w:rsidRPr="00B73624">
        <w:rPr>
          <w:sz w:val="20"/>
          <w:szCs w:val="20"/>
        </w:rPr>
        <w:t>Общего назначения ;</w:t>
      </w:r>
    </w:p>
    <w:p w:rsidR="00B73624" w:rsidRPr="00B73624" w:rsidRDefault="00B73624" w:rsidP="00B73624">
      <w:pPr>
        <w:numPr>
          <w:ilvl w:val="0"/>
          <w:numId w:val="27"/>
        </w:numPr>
        <w:spacing w:after="0" w:line="240" w:lineRule="auto"/>
        <w:rPr>
          <w:sz w:val="20"/>
          <w:szCs w:val="20"/>
        </w:rPr>
      </w:pPr>
      <w:r w:rsidRPr="00B73624">
        <w:rPr>
          <w:sz w:val="20"/>
          <w:szCs w:val="20"/>
        </w:rPr>
        <w:t>Специального назначения:</w:t>
      </w:r>
    </w:p>
    <w:p w:rsidR="00B73624" w:rsidRPr="00B73624" w:rsidRDefault="00B73624" w:rsidP="00B73624">
      <w:pPr>
        <w:numPr>
          <w:ilvl w:val="0"/>
          <w:numId w:val="28"/>
        </w:numPr>
        <w:spacing w:after="0" w:line="240" w:lineRule="auto"/>
        <w:rPr>
          <w:sz w:val="20"/>
          <w:szCs w:val="20"/>
        </w:rPr>
      </w:pPr>
      <w:r w:rsidRPr="00B73624">
        <w:rPr>
          <w:sz w:val="20"/>
          <w:szCs w:val="20"/>
        </w:rPr>
        <w:t xml:space="preserve">ОС для КПК, </w:t>
      </w:r>
    </w:p>
    <w:p w:rsidR="00B73624" w:rsidRPr="00B73624" w:rsidRDefault="00B73624" w:rsidP="00B73624">
      <w:pPr>
        <w:numPr>
          <w:ilvl w:val="0"/>
          <w:numId w:val="28"/>
        </w:numPr>
        <w:spacing w:after="0" w:line="240" w:lineRule="auto"/>
        <w:rPr>
          <w:sz w:val="20"/>
          <w:szCs w:val="20"/>
        </w:rPr>
      </w:pPr>
      <w:r w:rsidRPr="00B73624">
        <w:rPr>
          <w:sz w:val="20"/>
          <w:szCs w:val="20"/>
        </w:rPr>
        <w:t xml:space="preserve">ОС для встроенных систем, </w:t>
      </w:r>
    </w:p>
    <w:p w:rsidR="00B73624" w:rsidRPr="00B73624" w:rsidRDefault="00B73624" w:rsidP="00B73624">
      <w:pPr>
        <w:numPr>
          <w:ilvl w:val="0"/>
          <w:numId w:val="28"/>
        </w:numPr>
        <w:spacing w:after="0" w:line="240" w:lineRule="auto"/>
        <w:rPr>
          <w:sz w:val="20"/>
          <w:szCs w:val="20"/>
        </w:rPr>
      </w:pPr>
      <w:r w:rsidRPr="00B73624">
        <w:rPr>
          <w:sz w:val="20"/>
          <w:szCs w:val="20"/>
        </w:rPr>
        <w:lastRenderedPageBreak/>
        <w:t xml:space="preserve">ОС для организации и ведения баз данных  </w:t>
      </w:r>
    </w:p>
    <w:p w:rsidR="00B73624" w:rsidRPr="00B73624" w:rsidRDefault="00B73624" w:rsidP="00B73624">
      <w:pPr>
        <w:numPr>
          <w:ilvl w:val="0"/>
          <w:numId w:val="28"/>
        </w:numPr>
        <w:spacing w:after="0" w:line="240" w:lineRule="auto"/>
        <w:rPr>
          <w:sz w:val="20"/>
          <w:szCs w:val="20"/>
        </w:rPr>
      </w:pPr>
      <w:r w:rsidRPr="00B73624">
        <w:rPr>
          <w:sz w:val="20"/>
          <w:szCs w:val="20"/>
        </w:rPr>
        <w:t>ОС для решения задач реального времени</w:t>
      </w:r>
    </w:p>
    <w:p w:rsidR="00B73624" w:rsidRPr="00B73624" w:rsidRDefault="00B73624" w:rsidP="00B73624">
      <w:pPr>
        <w:spacing w:after="0" w:line="240" w:lineRule="auto"/>
        <w:rPr>
          <w:sz w:val="20"/>
          <w:szCs w:val="20"/>
        </w:rPr>
      </w:pPr>
    </w:p>
    <w:p w:rsidR="00B73624" w:rsidRPr="00B73624" w:rsidRDefault="00B73624" w:rsidP="00B73624">
      <w:pPr>
        <w:spacing w:after="0" w:line="240" w:lineRule="auto"/>
        <w:rPr>
          <w:b/>
          <w:sz w:val="20"/>
          <w:szCs w:val="20"/>
        </w:rPr>
      </w:pPr>
      <w:r w:rsidRPr="00B73624">
        <w:rPr>
          <w:b/>
          <w:sz w:val="20"/>
          <w:szCs w:val="20"/>
        </w:rPr>
        <w:t>Функциональные компоненты ОС.</w:t>
      </w:r>
    </w:p>
    <w:p w:rsidR="00B73624" w:rsidRPr="00B73624" w:rsidRDefault="00B73624" w:rsidP="00B73624">
      <w:pPr>
        <w:spacing w:after="0" w:line="240" w:lineRule="auto"/>
        <w:rPr>
          <w:sz w:val="20"/>
          <w:szCs w:val="20"/>
        </w:rPr>
      </w:pPr>
      <w:r w:rsidRPr="00B73624">
        <w:rPr>
          <w:sz w:val="20"/>
          <w:szCs w:val="20"/>
        </w:rPr>
        <w:t>Программы ОС группируются согласно выполняемым функциям и называются подсистемами ОС. Все подсистемы разделяются на два больших класса по следующим признакам:</w:t>
      </w:r>
    </w:p>
    <w:p w:rsidR="00B73624" w:rsidRPr="00B73624" w:rsidRDefault="00B73624" w:rsidP="00B73624">
      <w:pPr>
        <w:spacing w:after="0" w:line="240" w:lineRule="auto"/>
        <w:rPr>
          <w:sz w:val="20"/>
          <w:szCs w:val="20"/>
        </w:rPr>
      </w:pPr>
      <w:r w:rsidRPr="00B73624">
        <w:rPr>
          <w:sz w:val="20"/>
          <w:szCs w:val="20"/>
        </w:rPr>
        <w:t>по типам локальных ресурсов, которыми управляет ОС;</w:t>
      </w:r>
    </w:p>
    <w:p w:rsidR="00B73624" w:rsidRPr="00B73624" w:rsidRDefault="00B73624" w:rsidP="00B73624">
      <w:pPr>
        <w:spacing w:after="0" w:line="240" w:lineRule="auto"/>
        <w:rPr>
          <w:b/>
          <w:sz w:val="20"/>
          <w:szCs w:val="20"/>
        </w:rPr>
      </w:pPr>
      <w:r w:rsidRPr="00B73624">
        <w:rPr>
          <w:sz w:val="20"/>
          <w:szCs w:val="20"/>
        </w:rPr>
        <w:t xml:space="preserve"> соответствующие подсистемы –</w:t>
      </w:r>
      <w:r w:rsidRPr="00B73624">
        <w:rPr>
          <w:b/>
          <w:sz w:val="20"/>
          <w:szCs w:val="20"/>
        </w:rPr>
        <w:t>подсистемы управления ресурсами;</w:t>
      </w:r>
    </w:p>
    <w:p w:rsidR="00B73624" w:rsidRPr="00B73624" w:rsidRDefault="00B73624" w:rsidP="00B73624">
      <w:pPr>
        <w:spacing w:after="0" w:line="240" w:lineRule="auto"/>
        <w:rPr>
          <w:sz w:val="20"/>
          <w:szCs w:val="20"/>
        </w:rPr>
      </w:pPr>
      <w:r w:rsidRPr="00B73624">
        <w:rPr>
          <w:sz w:val="20"/>
          <w:szCs w:val="20"/>
        </w:rPr>
        <w:t xml:space="preserve">по специфические задачи, применимым ко всем ресурсам; </w:t>
      </w:r>
    </w:p>
    <w:p w:rsidR="00B73624" w:rsidRPr="00B73624" w:rsidRDefault="00B73624" w:rsidP="00B73624">
      <w:pPr>
        <w:spacing w:after="0" w:line="240" w:lineRule="auto"/>
        <w:rPr>
          <w:sz w:val="20"/>
          <w:szCs w:val="20"/>
        </w:rPr>
      </w:pPr>
      <w:r w:rsidRPr="00B73624">
        <w:rPr>
          <w:sz w:val="20"/>
          <w:szCs w:val="20"/>
        </w:rPr>
        <w:t>соответствующие подсистемы –</w:t>
      </w:r>
      <w:r w:rsidRPr="00B73624">
        <w:rPr>
          <w:b/>
          <w:sz w:val="20"/>
          <w:szCs w:val="20"/>
        </w:rPr>
        <w:t>подсистемы, общие для всех ресурсов.</w:t>
      </w:r>
    </w:p>
    <w:p w:rsidR="00B73624" w:rsidRPr="00B73624" w:rsidRDefault="00B73624" w:rsidP="00B73624">
      <w:pPr>
        <w:spacing w:after="0" w:line="240" w:lineRule="auto"/>
        <w:rPr>
          <w:sz w:val="20"/>
          <w:szCs w:val="20"/>
        </w:rPr>
      </w:pPr>
      <w:r w:rsidRPr="00B73624">
        <w:rPr>
          <w:b/>
          <w:sz w:val="20"/>
          <w:szCs w:val="20"/>
        </w:rPr>
        <w:t>Основные подсистемы управления ресурсами</w:t>
      </w:r>
      <w:r w:rsidRPr="00B73624">
        <w:rPr>
          <w:sz w:val="20"/>
          <w:szCs w:val="20"/>
        </w:rPr>
        <w:t xml:space="preserve"> – это подсистемы:</w:t>
      </w:r>
    </w:p>
    <w:p w:rsidR="00B73624" w:rsidRPr="00B73624" w:rsidRDefault="00B73624" w:rsidP="00B73624">
      <w:pPr>
        <w:spacing w:after="0" w:line="240" w:lineRule="auto"/>
        <w:rPr>
          <w:sz w:val="20"/>
          <w:szCs w:val="20"/>
        </w:rPr>
      </w:pPr>
      <w:r w:rsidRPr="00B73624">
        <w:rPr>
          <w:sz w:val="20"/>
          <w:szCs w:val="20"/>
        </w:rPr>
        <w:t>-управления процессами;</w:t>
      </w:r>
    </w:p>
    <w:p w:rsidR="00B73624" w:rsidRPr="00B73624" w:rsidRDefault="00B73624" w:rsidP="00B73624">
      <w:pPr>
        <w:spacing w:after="0" w:line="240" w:lineRule="auto"/>
        <w:rPr>
          <w:sz w:val="20"/>
          <w:szCs w:val="20"/>
        </w:rPr>
      </w:pPr>
      <w:r w:rsidRPr="00B73624">
        <w:rPr>
          <w:sz w:val="20"/>
          <w:szCs w:val="20"/>
        </w:rPr>
        <w:t>-управления памятью;</w:t>
      </w:r>
    </w:p>
    <w:p w:rsidR="00B73624" w:rsidRPr="00B73624" w:rsidRDefault="00B73624" w:rsidP="00B73624">
      <w:pPr>
        <w:spacing w:after="0" w:line="240" w:lineRule="auto"/>
        <w:rPr>
          <w:sz w:val="20"/>
          <w:szCs w:val="20"/>
        </w:rPr>
      </w:pPr>
      <w:r w:rsidRPr="00B73624">
        <w:rPr>
          <w:sz w:val="20"/>
          <w:szCs w:val="20"/>
        </w:rPr>
        <w:t>-управления файлами и внешними устройствами.</w:t>
      </w:r>
    </w:p>
    <w:p w:rsidR="00B73624" w:rsidRPr="00B73624" w:rsidRDefault="00B73624" w:rsidP="00B73624">
      <w:pPr>
        <w:spacing w:after="0" w:line="240" w:lineRule="auto"/>
        <w:rPr>
          <w:sz w:val="20"/>
          <w:szCs w:val="20"/>
        </w:rPr>
      </w:pPr>
      <w:r w:rsidRPr="00B73624">
        <w:rPr>
          <w:b/>
          <w:sz w:val="20"/>
          <w:szCs w:val="20"/>
        </w:rPr>
        <w:t>Общие для всех ресурсов</w:t>
      </w:r>
      <w:r w:rsidRPr="00B73624">
        <w:rPr>
          <w:sz w:val="20"/>
          <w:szCs w:val="20"/>
        </w:rPr>
        <w:t xml:space="preserve"> – это подсистемы:</w:t>
      </w:r>
    </w:p>
    <w:p w:rsidR="00B73624" w:rsidRPr="00B73624" w:rsidRDefault="00B73624" w:rsidP="00B73624">
      <w:pPr>
        <w:spacing w:after="0" w:line="240" w:lineRule="auto"/>
        <w:rPr>
          <w:sz w:val="20"/>
          <w:szCs w:val="20"/>
        </w:rPr>
      </w:pPr>
      <w:r w:rsidRPr="00B73624">
        <w:rPr>
          <w:sz w:val="20"/>
          <w:szCs w:val="20"/>
        </w:rPr>
        <w:t>-прикладного программного и пользовательского интерфейсов;</w:t>
      </w:r>
    </w:p>
    <w:p w:rsidR="00B73624" w:rsidRPr="00B73624" w:rsidRDefault="00B73624" w:rsidP="00B73624">
      <w:pPr>
        <w:spacing w:after="0" w:line="240" w:lineRule="auto"/>
        <w:rPr>
          <w:sz w:val="20"/>
          <w:szCs w:val="20"/>
        </w:rPr>
      </w:pPr>
      <w:r w:rsidRPr="00B73624">
        <w:rPr>
          <w:sz w:val="20"/>
          <w:szCs w:val="20"/>
        </w:rPr>
        <w:t>-защиты данных и администрирования.</w:t>
      </w:r>
    </w:p>
    <w:p w:rsidR="00B73624" w:rsidRPr="001D4EBD" w:rsidRDefault="00B73624" w:rsidP="00650ECF">
      <w:pPr>
        <w:spacing w:after="0" w:line="240" w:lineRule="auto"/>
        <w:rPr>
          <w:sz w:val="20"/>
          <w:szCs w:val="20"/>
        </w:rPr>
      </w:pPr>
    </w:p>
    <w:p w:rsidR="00B73624" w:rsidRPr="00B73624" w:rsidRDefault="00B73624" w:rsidP="00B73624">
      <w:pPr>
        <w:spacing w:after="0" w:line="240" w:lineRule="auto"/>
        <w:rPr>
          <w:sz w:val="20"/>
          <w:szCs w:val="20"/>
        </w:rPr>
      </w:pPr>
      <w:r w:rsidRPr="00B73624">
        <w:rPr>
          <w:b/>
          <w:sz w:val="20"/>
          <w:szCs w:val="20"/>
        </w:rPr>
        <w:t xml:space="preserve">9. HTML </w:t>
      </w:r>
      <w:r w:rsidRPr="00B73624">
        <w:rPr>
          <w:sz w:val="20"/>
          <w:szCs w:val="20"/>
        </w:rPr>
        <w:t>(от англ. HyperText Markup Language — «язык гипертекстовой разметки») — стандартный язык разметки документов во Всемирной паутине. Большинство веб-страниц содержат описание разметки на языке HTML (или XHTML). Язык HTML интерпретируется браузерами и отображается в виде документа в удобной для человека форме.</w:t>
      </w:r>
    </w:p>
    <w:p w:rsidR="00B73624" w:rsidRPr="00B73624" w:rsidRDefault="00B73624" w:rsidP="00B73624">
      <w:pPr>
        <w:spacing w:after="0" w:line="240" w:lineRule="auto"/>
        <w:rPr>
          <w:sz w:val="20"/>
          <w:szCs w:val="20"/>
        </w:rPr>
      </w:pPr>
      <w:r w:rsidRPr="00B73624">
        <w:rPr>
          <w:sz w:val="20"/>
          <w:szCs w:val="20"/>
          <w:lang w:val="en-US"/>
        </w:rPr>
        <w:t>HTML</w:t>
      </w:r>
      <w:r w:rsidRPr="00B73624">
        <w:rPr>
          <w:sz w:val="20"/>
          <w:szCs w:val="20"/>
        </w:rPr>
        <w:t xml:space="preserve"> позволяет формировать на странице сайта текстовые блоки, включать в них изображения, организовывать таблицы, управлять отображением цвета документа и текста, добавлять в дизайн сайта звуковое сопровождение, организовывать гиперссылки с контекстным переходом в другие разделы сервера или обращаться к иным ресурсам Сети и компоновать все эти элементы между собой. Файлы, содержащие гипертекстовый код, имеют расширение .</w:t>
      </w:r>
      <w:r w:rsidRPr="00B73624">
        <w:rPr>
          <w:sz w:val="20"/>
          <w:szCs w:val="20"/>
          <w:lang w:val="en-US"/>
        </w:rPr>
        <w:t>htm</w:t>
      </w:r>
      <w:r w:rsidRPr="00B73624">
        <w:rPr>
          <w:sz w:val="20"/>
          <w:szCs w:val="20"/>
        </w:rPr>
        <w:t xml:space="preserve"> или .</w:t>
      </w:r>
      <w:r w:rsidRPr="00B73624">
        <w:rPr>
          <w:sz w:val="20"/>
          <w:szCs w:val="20"/>
          <w:lang w:val="en-US"/>
        </w:rPr>
        <w:t>html</w:t>
      </w:r>
      <w:r w:rsidRPr="00B73624">
        <w:rPr>
          <w:sz w:val="20"/>
          <w:szCs w:val="20"/>
        </w:rPr>
        <w:t>.</w:t>
      </w:r>
    </w:p>
    <w:p w:rsidR="00B73624" w:rsidRPr="00B73624" w:rsidRDefault="00B73624" w:rsidP="00B73624">
      <w:pPr>
        <w:spacing w:after="0" w:line="240" w:lineRule="auto"/>
        <w:rPr>
          <w:sz w:val="20"/>
          <w:szCs w:val="20"/>
        </w:rPr>
      </w:pPr>
      <w:r w:rsidRPr="00B73624">
        <w:rPr>
          <w:sz w:val="20"/>
          <w:szCs w:val="20"/>
        </w:rPr>
        <w:t xml:space="preserve">Базовая технология Интернета, в своё время (на заре создания единых Сетей) разработанная специально для «общения» двух основных функционалов виртуального пространства: сервера и клиента (говоря проще, «от сохи», сетевого и пользовательского компьютеров). Является основным и единым (но не единственным) стандартом для обмена данными в связке «сервер — клиент». </w:t>
      </w:r>
    </w:p>
    <w:p w:rsidR="00B73624" w:rsidRPr="00B73624" w:rsidRDefault="00B73624" w:rsidP="00B73624">
      <w:pPr>
        <w:spacing w:after="0" w:line="240" w:lineRule="auto"/>
        <w:rPr>
          <w:sz w:val="20"/>
          <w:szCs w:val="20"/>
        </w:rPr>
      </w:pPr>
      <w:r w:rsidRPr="00B73624">
        <w:rPr>
          <w:sz w:val="20"/>
          <w:szCs w:val="20"/>
        </w:rPr>
        <w:t xml:space="preserve">HTML — теговый язык разметки документов. Любой документ на языке HTML представляет собой набор элементов, причём начало и конец каждого элемента обозначается специальными пометками — тегами. Элементы могут быть пустыми, то есть не содержащими никакого текста и других данных (например, тег перевода строки &lt;br&gt;). В этом случае обычно не указывается закрывающий тег. Кроме того, элементы могут иметь атрибуты, определяющие какие-либо их свойства </w:t>
      </w:r>
      <w:r w:rsidRPr="00B73624">
        <w:rPr>
          <w:sz w:val="20"/>
          <w:szCs w:val="20"/>
        </w:rPr>
        <w:lastRenderedPageBreak/>
        <w:t>(например, размер шрифта для элемента font). Атрибуты указываются в открывающем теге. Вот примеры фрагментов HTML-документа:</w:t>
      </w:r>
    </w:p>
    <w:p w:rsidR="00B73624" w:rsidRPr="00B73624" w:rsidRDefault="00B73624" w:rsidP="00B73624">
      <w:pPr>
        <w:spacing w:after="0" w:line="240" w:lineRule="auto"/>
        <w:rPr>
          <w:sz w:val="20"/>
          <w:szCs w:val="20"/>
        </w:rPr>
      </w:pPr>
      <w:r w:rsidRPr="00B73624">
        <w:rPr>
          <w:sz w:val="20"/>
          <w:szCs w:val="20"/>
        </w:rPr>
        <w:t>&lt;strong&gt;Текст между двумя тегами — открывающим и закрывающим.&lt;/strong&gt;</w:t>
      </w:r>
    </w:p>
    <w:p w:rsidR="00B73624" w:rsidRPr="00B73624" w:rsidRDefault="00B73624" w:rsidP="00B73624">
      <w:pPr>
        <w:spacing w:after="0" w:line="240" w:lineRule="auto"/>
        <w:rPr>
          <w:sz w:val="20"/>
          <w:szCs w:val="20"/>
        </w:rPr>
      </w:pPr>
      <w:r w:rsidRPr="00B73624">
        <w:rPr>
          <w:sz w:val="20"/>
          <w:szCs w:val="20"/>
        </w:rPr>
        <w:t>&lt;a href="http://www.example.com"&gt;Здесь элемент содержит атрибут href, то есть гиперссылку.&lt;/a&gt;</w:t>
      </w:r>
    </w:p>
    <w:p w:rsidR="00B73624" w:rsidRPr="00B73624" w:rsidRDefault="00B73624" w:rsidP="00B73624">
      <w:pPr>
        <w:spacing w:after="0" w:line="240" w:lineRule="auto"/>
        <w:rPr>
          <w:sz w:val="20"/>
          <w:szCs w:val="20"/>
        </w:rPr>
      </w:pPr>
      <w:r w:rsidRPr="00B73624">
        <w:rPr>
          <w:sz w:val="20"/>
          <w:szCs w:val="20"/>
        </w:rPr>
        <w:t>А вот пример пустого элемента: &lt;br&gt;</w:t>
      </w:r>
    </w:p>
    <w:p w:rsidR="00B73624" w:rsidRPr="00B73624" w:rsidRDefault="00B73624" w:rsidP="00B73624">
      <w:pPr>
        <w:spacing w:after="0" w:line="240" w:lineRule="auto"/>
        <w:rPr>
          <w:b/>
          <w:sz w:val="20"/>
          <w:szCs w:val="20"/>
          <w:lang w:val="en-US"/>
        </w:rPr>
      </w:pPr>
      <w:r w:rsidRPr="00B73624">
        <w:rPr>
          <w:b/>
          <w:sz w:val="20"/>
          <w:szCs w:val="20"/>
        </w:rPr>
        <w:t>Версии</w:t>
      </w:r>
    </w:p>
    <w:p w:rsidR="00B73624" w:rsidRPr="00B73624" w:rsidRDefault="00B73624" w:rsidP="00B73624">
      <w:pPr>
        <w:numPr>
          <w:ilvl w:val="0"/>
          <w:numId w:val="29"/>
        </w:numPr>
        <w:spacing w:after="0" w:line="240" w:lineRule="auto"/>
        <w:rPr>
          <w:sz w:val="20"/>
          <w:szCs w:val="20"/>
        </w:rPr>
      </w:pPr>
      <w:r w:rsidRPr="00B73624">
        <w:rPr>
          <w:sz w:val="20"/>
          <w:szCs w:val="20"/>
        </w:rPr>
        <w:t>HTML 0.9</w:t>
      </w:r>
    </w:p>
    <w:p w:rsidR="00B73624" w:rsidRPr="00B73624" w:rsidRDefault="00B73624" w:rsidP="00B73624">
      <w:pPr>
        <w:numPr>
          <w:ilvl w:val="0"/>
          <w:numId w:val="29"/>
        </w:numPr>
        <w:spacing w:after="0" w:line="240" w:lineRule="auto"/>
        <w:rPr>
          <w:sz w:val="20"/>
          <w:szCs w:val="20"/>
        </w:rPr>
      </w:pPr>
      <w:r w:rsidRPr="00B73624">
        <w:rPr>
          <w:sz w:val="20"/>
          <w:szCs w:val="20"/>
        </w:rPr>
        <w:t>RFC 1866 — HTML 2.0, одобренный как стандарт 22 сентября 1995 года;</w:t>
      </w:r>
    </w:p>
    <w:p w:rsidR="00B73624" w:rsidRPr="00B73624" w:rsidRDefault="00B73624" w:rsidP="00B73624">
      <w:pPr>
        <w:numPr>
          <w:ilvl w:val="0"/>
          <w:numId w:val="29"/>
        </w:numPr>
        <w:spacing w:after="0" w:line="240" w:lineRule="auto"/>
        <w:rPr>
          <w:sz w:val="20"/>
          <w:szCs w:val="20"/>
        </w:rPr>
      </w:pPr>
      <w:r w:rsidRPr="00B73624">
        <w:rPr>
          <w:sz w:val="20"/>
          <w:szCs w:val="20"/>
        </w:rPr>
        <w:t>HTML 3.2[1] — 14 января 1997 года;</w:t>
      </w:r>
    </w:p>
    <w:p w:rsidR="00B73624" w:rsidRPr="00B73624" w:rsidRDefault="00B73624" w:rsidP="00B73624">
      <w:pPr>
        <w:numPr>
          <w:ilvl w:val="0"/>
          <w:numId w:val="29"/>
        </w:numPr>
        <w:spacing w:after="0" w:line="240" w:lineRule="auto"/>
        <w:rPr>
          <w:sz w:val="20"/>
          <w:szCs w:val="20"/>
        </w:rPr>
      </w:pPr>
      <w:r w:rsidRPr="00B73624">
        <w:rPr>
          <w:sz w:val="20"/>
          <w:szCs w:val="20"/>
        </w:rPr>
        <w:t>HTML 4.0[2] — 18 декабря 1997 года;</w:t>
      </w:r>
    </w:p>
    <w:p w:rsidR="00B73624" w:rsidRPr="00B73624" w:rsidRDefault="00B73624" w:rsidP="00B73624">
      <w:pPr>
        <w:numPr>
          <w:ilvl w:val="0"/>
          <w:numId w:val="29"/>
        </w:numPr>
        <w:spacing w:after="0" w:line="240" w:lineRule="auto"/>
        <w:rPr>
          <w:sz w:val="20"/>
          <w:szCs w:val="20"/>
        </w:rPr>
      </w:pPr>
      <w:r w:rsidRPr="00B73624">
        <w:rPr>
          <w:sz w:val="20"/>
          <w:szCs w:val="20"/>
        </w:rPr>
        <w:t>HTML 4.01[3] (изменения, причём более значительные, чем кажется на первый взгляд) — 24 декабря 1999 года;</w:t>
      </w:r>
    </w:p>
    <w:p w:rsidR="00B73624" w:rsidRPr="00B73624" w:rsidRDefault="00B73624" w:rsidP="00B73624">
      <w:pPr>
        <w:numPr>
          <w:ilvl w:val="0"/>
          <w:numId w:val="29"/>
        </w:numPr>
        <w:spacing w:after="0" w:line="240" w:lineRule="auto"/>
        <w:rPr>
          <w:sz w:val="20"/>
          <w:szCs w:val="20"/>
        </w:rPr>
      </w:pPr>
      <w:r w:rsidRPr="00B73624">
        <w:rPr>
          <w:sz w:val="20"/>
          <w:szCs w:val="20"/>
        </w:rPr>
        <w:t>ISO/IEC 15445:2000[4] (так называемый ISO HTML, основан на HTML 4.01 Strict) — 15 мая 2000 года.</w:t>
      </w:r>
    </w:p>
    <w:p w:rsidR="00B73624" w:rsidRPr="00B73624" w:rsidRDefault="00B73624" w:rsidP="00B73624">
      <w:pPr>
        <w:numPr>
          <w:ilvl w:val="0"/>
          <w:numId w:val="29"/>
        </w:numPr>
        <w:spacing w:after="0" w:line="240" w:lineRule="auto"/>
        <w:rPr>
          <w:sz w:val="20"/>
          <w:szCs w:val="20"/>
        </w:rPr>
      </w:pPr>
      <w:r w:rsidRPr="00B73624">
        <w:rPr>
          <w:sz w:val="20"/>
          <w:szCs w:val="20"/>
        </w:rPr>
        <w:t>HTML 5[5] — 28 октября 2014 года</w:t>
      </w:r>
    </w:p>
    <w:p w:rsidR="00B73624" w:rsidRPr="00B73624" w:rsidRDefault="00B73624" w:rsidP="00B73624">
      <w:pPr>
        <w:numPr>
          <w:ilvl w:val="0"/>
          <w:numId w:val="29"/>
        </w:numPr>
        <w:spacing w:after="0" w:line="240" w:lineRule="auto"/>
        <w:rPr>
          <w:sz w:val="20"/>
          <w:szCs w:val="20"/>
        </w:rPr>
      </w:pPr>
      <w:r w:rsidRPr="00B73624">
        <w:rPr>
          <w:sz w:val="20"/>
          <w:szCs w:val="20"/>
        </w:rPr>
        <w:t>HTML 5.1 начал разрабатываться примерно 19 декабря 2012 года.</w:t>
      </w:r>
    </w:p>
    <w:p w:rsidR="00B73624" w:rsidRPr="00B73624" w:rsidRDefault="00B73624" w:rsidP="00B73624">
      <w:pPr>
        <w:spacing w:after="0" w:line="240" w:lineRule="auto"/>
        <w:rPr>
          <w:sz w:val="20"/>
          <w:szCs w:val="20"/>
        </w:rPr>
      </w:pPr>
      <w:r w:rsidRPr="00B73624">
        <w:rPr>
          <w:b/>
          <w:sz w:val="20"/>
          <w:szCs w:val="20"/>
        </w:rPr>
        <w:t xml:space="preserve">CSS – </w:t>
      </w:r>
      <w:r w:rsidRPr="00B73624">
        <w:rPr>
          <w:sz w:val="20"/>
          <w:szCs w:val="20"/>
        </w:rPr>
        <w:t>это язык, содержащий набор свойств для определения внешнего вида документа. Cпецификация CSS определяет свойства и описательный язык для установления связи с HTML-элементами.</w:t>
      </w:r>
    </w:p>
    <w:p w:rsidR="00B73624" w:rsidRPr="00B73624" w:rsidRDefault="00B73624" w:rsidP="00B73624">
      <w:pPr>
        <w:spacing w:after="0" w:line="240" w:lineRule="auto"/>
        <w:rPr>
          <w:sz w:val="20"/>
          <w:szCs w:val="20"/>
        </w:rPr>
      </w:pPr>
      <w:r w:rsidRPr="00B73624">
        <w:rPr>
          <w:b/>
          <w:sz w:val="20"/>
          <w:szCs w:val="20"/>
        </w:rPr>
        <w:t xml:space="preserve">CSS – </w:t>
      </w:r>
      <w:r w:rsidRPr="00B73624">
        <w:rPr>
          <w:sz w:val="20"/>
          <w:szCs w:val="20"/>
        </w:rPr>
        <w:t>абстракция, в которой внешний вид Web-документа определяется отдельно от его содержания.</w:t>
      </w:r>
    </w:p>
    <w:p w:rsidR="00B73624" w:rsidRPr="00B73624" w:rsidRDefault="00B73624" w:rsidP="00B73624">
      <w:pPr>
        <w:spacing w:after="0" w:line="240" w:lineRule="auto"/>
        <w:rPr>
          <w:sz w:val="20"/>
          <w:szCs w:val="20"/>
        </w:rPr>
      </w:pPr>
      <w:r w:rsidRPr="00B73624">
        <w:rPr>
          <w:sz w:val="20"/>
          <w:szCs w:val="20"/>
        </w:rPr>
        <w:t>Преимущественно используется как средство описания, оформления внешнего вида веб-страниц, написанных с помощью языков разметки HTML и XHTML, но может также применяться к любым XML-документам, например, к SVG или XUL.</w:t>
      </w:r>
    </w:p>
    <w:p w:rsidR="00B73624" w:rsidRPr="00B73624" w:rsidRDefault="00B73624" w:rsidP="00B73624">
      <w:pPr>
        <w:spacing w:after="0" w:line="240" w:lineRule="auto"/>
        <w:rPr>
          <w:sz w:val="20"/>
          <w:szCs w:val="20"/>
        </w:rPr>
      </w:pPr>
      <w:r w:rsidRPr="00B73624">
        <w:rPr>
          <w:sz w:val="20"/>
          <w:szCs w:val="20"/>
        </w:rPr>
        <w:t>CSS обеспечивает более эффективную, быструю и удобную работу электронных документов и web приложений. CSS стили помогают обрабатывать такие элементы оформления страниц, как шрифт, цветовая гамма, позиционирование элементов, обеспечивает более эффективную работу с изображениями.</w:t>
      </w:r>
    </w:p>
    <w:p w:rsidR="00B73624" w:rsidRPr="00B73624" w:rsidRDefault="00B73624" w:rsidP="00B73624">
      <w:pPr>
        <w:spacing w:after="0" w:line="240" w:lineRule="auto"/>
        <w:rPr>
          <w:sz w:val="20"/>
          <w:szCs w:val="20"/>
        </w:rPr>
      </w:pPr>
    </w:p>
    <w:p w:rsidR="00B73624" w:rsidRPr="00B73624" w:rsidRDefault="00B73624" w:rsidP="00B73624">
      <w:pPr>
        <w:spacing w:after="0" w:line="240" w:lineRule="auto"/>
        <w:rPr>
          <w:sz w:val="20"/>
          <w:szCs w:val="20"/>
        </w:rPr>
      </w:pPr>
      <w:r w:rsidRPr="00B73624">
        <w:rPr>
          <w:sz w:val="20"/>
          <w:szCs w:val="20"/>
        </w:rPr>
        <w:t>В отличие от HTML, где для каждого элемента все его свойства задавались отдельно, в CSS создается блочное описание свойств. Впоследствии, полученные блоки могут быть применены для любого элемента документа.</w:t>
      </w:r>
    </w:p>
    <w:p w:rsidR="00B73624" w:rsidRPr="00B73624" w:rsidRDefault="00B73624" w:rsidP="00B73624">
      <w:pPr>
        <w:spacing w:after="0" w:line="240" w:lineRule="auto"/>
        <w:rPr>
          <w:sz w:val="20"/>
          <w:szCs w:val="20"/>
        </w:rPr>
      </w:pPr>
      <w:r w:rsidRPr="00B73624">
        <w:rPr>
          <w:sz w:val="20"/>
          <w:szCs w:val="20"/>
          <w:lang w:val="en-US"/>
        </w:rPr>
        <w:t>K</w:t>
      </w:r>
      <w:r w:rsidRPr="00B73624">
        <w:rPr>
          <w:sz w:val="20"/>
          <w:szCs w:val="20"/>
        </w:rPr>
        <w:t>аждое правило CSS из таблицы стилей имеет две основные части — селектор и блок объявлений. Селектор, расположенный в левой части правила, определяет, на какие части документа распространяется правило. Блок объявлений располагается в правой части правила. Он помещается в фигурные скобки, и, в свою очередь, состоит из одного или более объявлений, разделённых знаком «;». Каждое объявление представляет собой сочетание свойства CSS и значения, разделённых знаком ": ". Селекторы могут группироваться в одной строке через запятую. В таком случае свойство применяется к каждому из них.</w:t>
      </w:r>
    </w:p>
    <w:p w:rsidR="00B73624" w:rsidRPr="00B73624" w:rsidRDefault="00B73624" w:rsidP="00B73624">
      <w:pPr>
        <w:spacing w:after="0" w:line="240" w:lineRule="auto"/>
        <w:rPr>
          <w:sz w:val="20"/>
          <w:szCs w:val="20"/>
        </w:rPr>
      </w:pPr>
      <w:r w:rsidRPr="00B73624">
        <w:rPr>
          <w:sz w:val="20"/>
          <w:szCs w:val="20"/>
        </w:rPr>
        <w:lastRenderedPageBreak/>
        <w:t>селектор, селектор {</w:t>
      </w:r>
    </w:p>
    <w:p w:rsidR="00B73624" w:rsidRPr="00B73624" w:rsidRDefault="00B73624" w:rsidP="00B73624">
      <w:pPr>
        <w:spacing w:after="0" w:line="240" w:lineRule="auto"/>
        <w:rPr>
          <w:sz w:val="20"/>
          <w:szCs w:val="20"/>
        </w:rPr>
      </w:pPr>
      <w:r w:rsidRPr="00B73624">
        <w:rPr>
          <w:sz w:val="20"/>
          <w:szCs w:val="20"/>
        </w:rPr>
        <w:t xml:space="preserve">  свойство: значение;</w:t>
      </w:r>
    </w:p>
    <w:p w:rsidR="00B73624" w:rsidRPr="00B73624" w:rsidRDefault="00B73624" w:rsidP="00B73624">
      <w:pPr>
        <w:spacing w:after="0" w:line="240" w:lineRule="auto"/>
        <w:rPr>
          <w:sz w:val="20"/>
          <w:szCs w:val="20"/>
        </w:rPr>
      </w:pPr>
      <w:r w:rsidRPr="00B73624">
        <w:rPr>
          <w:sz w:val="20"/>
          <w:szCs w:val="20"/>
        </w:rPr>
        <w:t xml:space="preserve">  свойство: значение;</w:t>
      </w:r>
    </w:p>
    <w:p w:rsidR="00B73624" w:rsidRPr="00B73624" w:rsidRDefault="00B73624" w:rsidP="00B73624">
      <w:pPr>
        <w:spacing w:after="0" w:line="240" w:lineRule="auto"/>
        <w:rPr>
          <w:sz w:val="20"/>
          <w:szCs w:val="20"/>
        </w:rPr>
      </w:pPr>
      <w:r w:rsidRPr="00B73624">
        <w:rPr>
          <w:sz w:val="20"/>
          <w:szCs w:val="20"/>
        </w:rPr>
        <w:t xml:space="preserve">  свойство: значение;</w:t>
      </w:r>
    </w:p>
    <w:p w:rsidR="00B73624" w:rsidRPr="00B73624" w:rsidRDefault="00B73624" w:rsidP="00B73624">
      <w:pPr>
        <w:spacing w:after="0" w:line="240" w:lineRule="auto"/>
        <w:rPr>
          <w:sz w:val="20"/>
          <w:szCs w:val="20"/>
        </w:rPr>
      </w:pPr>
      <w:r w:rsidRPr="00B73624">
        <w:rPr>
          <w:sz w:val="20"/>
          <w:szCs w:val="20"/>
        </w:rPr>
        <w:t>}</w:t>
      </w:r>
    </w:p>
    <w:p w:rsidR="00B73624" w:rsidRPr="00B73624" w:rsidRDefault="00B73624" w:rsidP="00B73624">
      <w:pPr>
        <w:spacing w:after="0" w:line="240" w:lineRule="auto"/>
        <w:rPr>
          <w:b/>
          <w:sz w:val="20"/>
          <w:szCs w:val="20"/>
          <w:lang w:val="en-US"/>
        </w:rPr>
      </w:pPr>
      <w:r w:rsidRPr="00B73624">
        <w:rPr>
          <w:b/>
          <w:sz w:val="20"/>
          <w:szCs w:val="20"/>
        </w:rPr>
        <w:t>Виды селекторов</w:t>
      </w:r>
    </w:p>
    <w:tbl>
      <w:tblPr>
        <w:tblStyle w:val="a8"/>
        <w:tblW w:w="0" w:type="auto"/>
        <w:tblInd w:w="-318" w:type="dxa"/>
        <w:tblLayout w:type="fixed"/>
        <w:tblLook w:val="04A0" w:firstRow="1" w:lastRow="0" w:firstColumn="1" w:lastColumn="0" w:noHBand="0" w:noVBand="1"/>
      </w:tblPr>
      <w:tblGrid>
        <w:gridCol w:w="1986"/>
        <w:gridCol w:w="1417"/>
        <w:gridCol w:w="1843"/>
        <w:gridCol w:w="1701"/>
        <w:gridCol w:w="2942"/>
      </w:tblGrid>
      <w:tr w:rsidR="00B73624" w:rsidRPr="00B73624" w:rsidTr="00054219">
        <w:trPr>
          <w:trHeight w:val="983"/>
        </w:trPr>
        <w:tc>
          <w:tcPr>
            <w:tcW w:w="1986" w:type="dxa"/>
          </w:tcPr>
          <w:p w:rsidR="00B73624" w:rsidRPr="00B73624" w:rsidRDefault="00B73624" w:rsidP="00B73624">
            <w:pPr>
              <w:rPr>
                <w:b/>
                <w:sz w:val="20"/>
                <w:szCs w:val="20"/>
                <w:lang w:val="en-US"/>
              </w:rPr>
            </w:pPr>
          </w:p>
          <w:p w:rsidR="00B73624" w:rsidRPr="00B73624" w:rsidRDefault="00B73624" w:rsidP="00B73624">
            <w:pPr>
              <w:rPr>
                <w:b/>
                <w:sz w:val="20"/>
                <w:szCs w:val="20"/>
                <w:lang w:val="en-US"/>
              </w:rPr>
            </w:pPr>
            <w:r w:rsidRPr="00B73624">
              <w:rPr>
                <w:b/>
                <w:sz w:val="20"/>
                <w:szCs w:val="20"/>
              </w:rPr>
              <w:t>Универсальный селектор</w:t>
            </w:r>
          </w:p>
        </w:tc>
        <w:tc>
          <w:tcPr>
            <w:tcW w:w="1417" w:type="dxa"/>
          </w:tcPr>
          <w:p w:rsidR="00B73624" w:rsidRPr="00B73624" w:rsidRDefault="00B73624" w:rsidP="00B73624">
            <w:pPr>
              <w:rPr>
                <w:b/>
                <w:sz w:val="20"/>
                <w:szCs w:val="20"/>
                <w:lang w:val="en-US"/>
              </w:rPr>
            </w:pPr>
          </w:p>
          <w:p w:rsidR="00B73624" w:rsidRPr="00B73624" w:rsidRDefault="00B73624" w:rsidP="00B73624">
            <w:pPr>
              <w:rPr>
                <w:b/>
                <w:sz w:val="20"/>
                <w:szCs w:val="20"/>
                <w:lang w:val="en-US"/>
              </w:rPr>
            </w:pPr>
            <w:r w:rsidRPr="00B73624">
              <w:rPr>
                <w:b/>
                <w:sz w:val="20"/>
                <w:szCs w:val="20"/>
              </w:rPr>
              <w:t>Селектор элементов</w:t>
            </w:r>
          </w:p>
          <w:p w:rsidR="00B73624" w:rsidRPr="00B73624" w:rsidRDefault="00B73624" w:rsidP="00B73624">
            <w:pPr>
              <w:rPr>
                <w:b/>
                <w:sz w:val="20"/>
                <w:szCs w:val="20"/>
                <w:lang w:val="en-US"/>
              </w:rPr>
            </w:pPr>
          </w:p>
        </w:tc>
        <w:tc>
          <w:tcPr>
            <w:tcW w:w="1843" w:type="dxa"/>
          </w:tcPr>
          <w:p w:rsidR="00B73624" w:rsidRPr="00B73624" w:rsidRDefault="00B73624" w:rsidP="00B73624">
            <w:pPr>
              <w:rPr>
                <w:b/>
                <w:sz w:val="20"/>
                <w:szCs w:val="20"/>
                <w:lang w:val="en-US"/>
              </w:rPr>
            </w:pPr>
          </w:p>
          <w:p w:rsidR="00B73624" w:rsidRPr="00B73624" w:rsidRDefault="00B73624" w:rsidP="00B73624">
            <w:pPr>
              <w:rPr>
                <w:b/>
                <w:sz w:val="20"/>
                <w:szCs w:val="20"/>
                <w:lang w:val="en-US"/>
              </w:rPr>
            </w:pPr>
            <w:r w:rsidRPr="00B73624">
              <w:rPr>
                <w:b/>
                <w:sz w:val="20"/>
                <w:szCs w:val="20"/>
                <w:lang w:val="en-US"/>
              </w:rPr>
              <w:t>Селектор классов</w:t>
            </w:r>
          </w:p>
        </w:tc>
        <w:tc>
          <w:tcPr>
            <w:tcW w:w="1701" w:type="dxa"/>
          </w:tcPr>
          <w:p w:rsidR="00B73624" w:rsidRPr="00B73624" w:rsidRDefault="00B73624" w:rsidP="00B73624">
            <w:pPr>
              <w:rPr>
                <w:b/>
                <w:sz w:val="20"/>
                <w:szCs w:val="20"/>
                <w:lang w:val="en-US"/>
              </w:rPr>
            </w:pPr>
          </w:p>
          <w:p w:rsidR="00B73624" w:rsidRPr="00B73624" w:rsidRDefault="00B73624" w:rsidP="00B73624">
            <w:pPr>
              <w:rPr>
                <w:b/>
                <w:sz w:val="20"/>
                <w:szCs w:val="20"/>
                <w:lang w:val="en-US"/>
              </w:rPr>
            </w:pPr>
            <w:r w:rsidRPr="00B73624">
              <w:rPr>
                <w:b/>
                <w:sz w:val="20"/>
                <w:szCs w:val="20"/>
                <w:lang w:val="en-US"/>
              </w:rPr>
              <w:t>Селектор идентификаторов</w:t>
            </w:r>
          </w:p>
        </w:tc>
        <w:tc>
          <w:tcPr>
            <w:tcW w:w="2942" w:type="dxa"/>
          </w:tcPr>
          <w:p w:rsidR="00B73624" w:rsidRPr="00B73624" w:rsidRDefault="00B73624" w:rsidP="00B73624">
            <w:pPr>
              <w:rPr>
                <w:b/>
                <w:sz w:val="20"/>
                <w:szCs w:val="20"/>
                <w:lang w:val="en-US"/>
              </w:rPr>
            </w:pPr>
            <w:r w:rsidRPr="00B73624">
              <w:rPr>
                <w:b/>
                <w:sz w:val="20"/>
                <w:szCs w:val="20"/>
                <w:lang w:val="en-US"/>
              </w:rPr>
              <w:tab/>
            </w:r>
          </w:p>
          <w:p w:rsidR="00B73624" w:rsidRPr="00B73624" w:rsidRDefault="00B73624" w:rsidP="00B73624">
            <w:pPr>
              <w:rPr>
                <w:b/>
                <w:sz w:val="20"/>
                <w:szCs w:val="20"/>
                <w:lang w:val="en-US"/>
              </w:rPr>
            </w:pPr>
            <w:r w:rsidRPr="00B73624">
              <w:rPr>
                <w:b/>
                <w:sz w:val="20"/>
                <w:szCs w:val="20"/>
                <w:lang w:val="en-US"/>
              </w:rPr>
              <w:t>Селектор атрибутов</w:t>
            </w:r>
          </w:p>
        </w:tc>
      </w:tr>
      <w:tr w:rsidR="00B73624" w:rsidRPr="00B73624" w:rsidTr="00054219">
        <w:trPr>
          <w:trHeight w:val="1202"/>
        </w:trPr>
        <w:tc>
          <w:tcPr>
            <w:tcW w:w="1986" w:type="dxa"/>
          </w:tcPr>
          <w:p w:rsidR="00B73624" w:rsidRPr="00B73624" w:rsidRDefault="00B73624" w:rsidP="00B73624">
            <w:pPr>
              <w:rPr>
                <w:b/>
                <w:sz w:val="20"/>
                <w:szCs w:val="20"/>
                <w:lang w:val="en-US"/>
              </w:rPr>
            </w:pPr>
            <w:r w:rsidRPr="00B73624">
              <w:rPr>
                <w:b/>
                <w:sz w:val="20"/>
                <w:szCs w:val="20"/>
                <w:lang w:val="en-US"/>
              </w:rPr>
              <w:t>* {</w:t>
            </w:r>
          </w:p>
          <w:p w:rsidR="00B73624" w:rsidRPr="00B73624" w:rsidRDefault="00B73624" w:rsidP="00B73624">
            <w:pPr>
              <w:rPr>
                <w:b/>
                <w:sz w:val="20"/>
                <w:szCs w:val="20"/>
                <w:lang w:val="en-US"/>
              </w:rPr>
            </w:pPr>
            <w:r w:rsidRPr="00B73624">
              <w:rPr>
                <w:b/>
                <w:sz w:val="20"/>
                <w:szCs w:val="20"/>
                <w:lang w:val="en-US"/>
              </w:rPr>
              <w:t xml:space="preserve">   margin: 0; </w:t>
            </w:r>
          </w:p>
          <w:p w:rsidR="00B73624" w:rsidRPr="00B73624" w:rsidRDefault="00B73624" w:rsidP="00B73624">
            <w:pPr>
              <w:rPr>
                <w:b/>
                <w:sz w:val="20"/>
                <w:szCs w:val="20"/>
                <w:lang w:val="en-US"/>
              </w:rPr>
            </w:pPr>
            <w:r w:rsidRPr="00B73624">
              <w:rPr>
                <w:b/>
                <w:sz w:val="20"/>
                <w:szCs w:val="20"/>
                <w:lang w:val="en-US"/>
              </w:rPr>
              <w:t xml:space="preserve">   padding: 0; </w:t>
            </w:r>
          </w:p>
          <w:p w:rsidR="00B73624" w:rsidRPr="00B73624" w:rsidRDefault="00B73624" w:rsidP="00B73624">
            <w:pPr>
              <w:rPr>
                <w:b/>
                <w:sz w:val="20"/>
                <w:szCs w:val="20"/>
              </w:rPr>
            </w:pPr>
            <w:r w:rsidRPr="00B73624">
              <w:rPr>
                <w:b/>
                <w:sz w:val="20"/>
                <w:szCs w:val="20"/>
              </w:rPr>
              <w:t>}</w:t>
            </w:r>
          </w:p>
          <w:p w:rsidR="00B73624" w:rsidRPr="00B73624" w:rsidRDefault="00B73624" w:rsidP="00B73624">
            <w:pPr>
              <w:rPr>
                <w:b/>
                <w:sz w:val="20"/>
                <w:szCs w:val="20"/>
                <w:lang w:val="en-US"/>
              </w:rPr>
            </w:pPr>
          </w:p>
        </w:tc>
        <w:tc>
          <w:tcPr>
            <w:tcW w:w="1417" w:type="dxa"/>
          </w:tcPr>
          <w:p w:rsidR="00B73624" w:rsidRPr="00B73624" w:rsidRDefault="00B73624" w:rsidP="00B73624">
            <w:pPr>
              <w:rPr>
                <w:b/>
                <w:sz w:val="20"/>
                <w:szCs w:val="20"/>
                <w:lang w:val="en-US"/>
              </w:rPr>
            </w:pPr>
            <w:r w:rsidRPr="00B73624">
              <w:rPr>
                <w:b/>
                <w:sz w:val="20"/>
                <w:szCs w:val="20"/>
                <w:lang w:val="en-US"/>
              </w:rPr>
              <w:t>p {</w:t>
            </w:r>
          </w:p>
          <w:p w:rsidR="00B73624" w:rsidRPr="00B73624" w:rsidRDefault="00B73624" w:rsidP="00B73624">
            <w:pPr>
              <w:rPr>
                <w:b/>
                <w:sz w:val="20"/>
                <w:szCs w:val="20"/>
                <w:lang w:val="en-US"/>
              </w:rPr>
            </w:pPr>
            <w:r w:rsidRPr="00B73624">
              <w:rPr>
                <w:b/>
                <w:sz w:val="20"/>
                <w:szCs w:val="20"/>
                <w:lang w:val="en-US"/>
              </w:rPr>
              <w:t xml:space="preserve">   font-family: arial, helvetica, sans-serif; </w:t>
            </w:r>
          </w:p>
          <w:p w:rsidR="00B73624" w:rsidRPr="00B73624" w:rsidRDefault="00B73624" w:rsidP="00B73624">
            <w:pPr>
              <w:rPr>
                <w:b/>
                <w:sz w:val="20"/>
                <w:szCs w:val="20"/>
                <w:lang w:val="en-US"/>
              </w:rPr>
            </w:pPr>
            <w:r w:rsidRPr="00B73624">
              <w:rPr>
                <w:b/>
                <w:sz w:val="20"/>
                <w:szCs w:val="20"/>
                <w:lang w:val="en-US"/>
              </w:rPr>
              <w:t>}</w:t>
            </w:r>
          </w:p>
        </w:tc>
        <w:tc>
          <w:tcPr>
            <w:tcW w:w="1843" w:type="dxa"/>
          </w:tcPr>
          <w:p w:rsidR="00B73624" w:rsidRPr="00B73624" w:rsidRDefault="00B73624" w:rsidP="00B73624">
            <w:pPr>
              <w:rPr>
                <w:b/>
                <w:sz w:val="20"/>
                <w:szCs w:val="20"/>
                <w:lang w:val="en-US"/>
              </w:rPr>
            </w:pPr>
            <w:r w:rsidRPr="00B73624">
              <w:rPr>
                <w:b/>
                <w:sz w:val="20"/>
                <w:szCs w:val="20"/>
                <w:lang w:val="en-US"/>
              </w:rPr>
              <w:t>.note {</w:t>
            </w:r>
          </w:p>
          <w:p w:rsidR="00B73624" w:rsidRPr="00B73624" w:rsidRDefault="00B73624" w:rsidP="00B73624">
            <w:pPr>
              <w:rPr>
                <w:b/>
                <w:sz w:val="20"/>
                <w:szCs w:val="20"/>
                <w:lang w:val="en-US"/>
              </w:rPr>
            </w:pPr>
            <w:r w:rsidRPr="00B73624">
              <w:rPr>
                <w:b/>
                <w:sz w:val="20"/>
                <w:szCs w:val="20"/>
                <w:lang w:val="en-US"/>
              </w:rPr>
              <w:t xml:space="preserve">   color: red; </w:t>
            </w:r>
          </w:p>
          <w:p w:rsidR="00B73624" w:rsidRPr="00B73624" w:rsidRDefault="00B73624" w:rsidP="00B73624">
            <w:pPr>
              <w:rPr>
                <w:b/>
                <w:sz w:val="20"/>
                <w:szCs w:val="20"/>
                <w:lang w:val="en-US"/>
              </w:rPr>
            </w:pPr>
            <w:r w:rsidRPr="00B73624">
              <w:rPr>
                <w:b/>
                <w:sz w:val="20"/>
                <w:szCs w:val="20"/>
                <w:lang w:val="en-US"/>
              </w:rPr>
              <w:t xml:space="preserve">   background-color: yellow; </w:t>
            </w:r>
          </w:p>
          <w:p w:rsidR="00B73624" w:rsidRPr="00B73624" w:rsidRDefault="00B73624" w:rsidP="00B73624">
            <w:pPr>
              <w:rPr>
                <w:b/>
                <w:sz w:val="20"/>
                <w:szCs w:val="20"/>
                <w:lang w:val="en-US"/>
              </w:rPr>
            </w:pPr>
            <w:r w:rsidRPr="00B73624">
              <w:rPr>
                <w:b/>
                <w:sz w:val="20"/>
                <w:szCs w:val="20"/>
                <w:lang w:val="en-US"/>
              </w:rPr>
              <w:t xml:space="preserve">   font-weight: bold; </w:t>
            </w:r>
          </w:p>
          <w:p w:rsidR="00B73624" w:rsidRPr="00B73624" w:rsidRDefault="00B73624" w:rsidP="00B73624">
            <w:pPr>
              <w:rPr>
                <w:b/>
                <w:sz w:val="20"/>
                <w:szCs w:val="20"/>
                <w:lang w:val="en-US"/>
              </w:rPr>
            </w:pPr>
            <w:r w:rsidRPr="00B73624">
              <w:rPr>
                <w:b/>
                <w:sz w:val="20"/>
                <w:szCs w:val="20"/>
                <w:lang w:val="en-US"/>
              </w:rPr>
              <w:t>}</w:t>
            </w:r>
          </w:p>
        </w:tc>
        <w:tc>
          <w:tcPr>
            <w:tcW w:w="1701" w:type="dxa"/>
          </w:tcPr>
          <w:p w:rsidR="00B73624" w:rsidRPr="00B73624" w:rsidRDefault="00B73624" w:rsidP="00B73624">
            <w:pPr>
              <w:rPr>
                <w:b/>
                <w:sz w:val="20"/>
                <w:szCs w:val="20"/>
                <w:lang w:val="en-US"/>
              </w:rPr>
            </w:pPr>
          </w:p>
          <w:p w:rsidR="00B73624" w:rsidRPr="00B73624" w:rsidRDefault="00B73624" w:rsidP="00B73624">
            <w:pPr>
              <w:rPr>
                <w:b/>
                <w:sz w:val="20"/>
                <w:szCs w:val="20"/>
                <w:lang w:val="en-US"/>
              </w:rPr>
            </w:pPr>
          </w:p>
          <w:p w:rsidR="00B73624" w:rsidRPr="00B73624" w:rsidRDefault="00B73624" w:rsidP="00B73624">
            <w:pPr>
              <w:rPr>
                <w:b/>
                <w:sz w:val="20"/>
                <w:szCs w:val="20"/>
                <w:lang w:val="en-US"/>
              </w:rPr>
            </w:pPr>
            <w:r w:rsidRPr="00B73624">
              <w:rPr>
                <w:b/>
                <w:sz w:val="20"/>
                <w:szCs w:val="20"/>
                <w:lang w:val="en-US"/>
              </w:rPr>
              <w:t>#paragraph1 {</w:t>
            </w:r>
          </w:p>
          <w:p w:rsidR="00B73624" w:rsidRPr="00B73624" w:rsidRDefault="00B73624" w:rsidP="00B73624">
            <w:pPr>
              <w:rPr>
                <w:b/>
                <w:sz w:val="20"/>
                <w:szCs w:val="20"/>
                <w:lang w:val="en-US"/>
              </w:rPr>
            </w:pPr>
            <w:r w:rsidRPr="00B73624">
              <w:rPr>
                <w:b/>
                <w:sz w:val="20"/>
                <w:szCs w:val="20"/>
                <w:lang w:val="en-US"/>
              </w:rPr>
              <w:t xml:space="preserve">    margin: 0px; </w:t>
            </w:r>
          </w:p>
          <w:p w:rsidR="00B73624" w:rsidRPr="00B73624" w:rsidRDefault="00B73624" w:rsidP="00B73624">
            <w:pPr>
              <w:rPr>
                <w:b/>
                <w:sz w:val="20"/>
                <w:szCs w:val="20"/>
                <w:lang w:val="en-US"/>
              </w:rPr>
            </w:pPr>
            <w:r w:rsidRPr="00B73624">
              <w:rPr>
                <w:b/>
                <w:sz w:val="20"/>
                <w:szCs w:val="20"/>
                <w:lang w:val="en-US"/>
              </w:rPr>
              <w:t>}</w:t>
            </w:r>
          </w:p>
        </w:tc>
        <w:tc>
          <w:tcPr>
            <w:tcW w:w="2942" w:type="dxa"/>
          </w:tcPr>
          <w:p w:rsidR="00B73624" w:rsidRPr="00B73624" w:rsidRDefault="00B73624" w:rsidP="00B73624">
            <w:pPr>
              <w:rPr>
                <w:b/>
                <w:sz w:val="20"/>
                <w:szCs w:val="20"/>
                <w:lang w:val="en-US"/>
              </w:rPr>
            </w:pPr>
          </w:p>
          <w:p w:rsidR="00B73624" w:rsidRPr="00B73624" w:rsidRDefault="00B73624" w:rsidP="00B73624">
            <w:pPr>
              <w:rPr>
                <w:b/>
                <w:sz w:val="20"/>
                <w:szCs w:val="20"/>
                <w:lang w:val="en-US"/>
              </w:rPr>
            </w:pPr>
          </w:p>
          <w:p w:rsidR="00B73624" w:rsidRPr="00B73624" w:rsidRDefault="00B73624" w:rsidP="00B73624">
            <w:pPr>
              <w:rPr>
                <w:b/>
                <w:sz w:val="20"/>
                <w:szCs w:val="20"/>
                <w:lang w:val="en-US"/>
              </w:rPr>
            </w:pPr>
            <w:r w:rsidRPr="00B73624">
              <w:rPr>
                <w:b/>
                <w:sz w:val="20"/>
                <w:szCs w:val="20"/>
                <w:lang w:val="en-US"/>
              </w:rPr>
              <w:t>a[href="http://www.somesite.com"] {</w:t>
            </w:r>
          </w:p>
          <w:p w:rsidR="00B73624" w:rsidRPr="00B73624" w:rsidRDefault="00B73624" w:rsidP="00B73624">
            <w:pPr>
              <w:rPr>
                <w:b/>
                <w:sz w:val="20"/>
                <w:szCs w:val="20"/>
                <w:lang w:val="en-US"/>
              </w:rPr>
            </w:pPr>
            <w:r w:rsidRPr="00B73624">
              <w:rPr>
                <w:b/>
                <w:sz w:val="20"/>
                <w:szCs w:val="20"/>
                <w:lang w:val="en-US"/>
              </w:rPr>
              <w:t xml:space="preserve">   font-weight: bold; </w:t>
            </w:r>
          </w:p>
          <w:p w:rsidR="00B73624" w:rsidRPr="00B73624" w:rsidRDefault="00B73624" w:rsidP="00B73624">
            <w:pPr>
              <w:rPr>
                <w:b/>
                <w:sz w:val="20"/>
                <w:szCs w:val="20"/>
                <w:lang w:val="en-US"/>
              </w:rPr>
            </w:pPr>
            <w:r w:rsidRPr="00B73624">
              <w:rPr>
                <w:b/>
                <w:sz w:val="20"/>
                <w:szCs w:val="20"/>
                <w:lang w:val="en-US"/>
              </w:rPr>
              <w:t>}</w:t>
            </w:r>
          </w:p>
        </w:tc>
      </w:tr>
    </w:tbl>
    <w:p w:rsidR="00B73624" w:rsidRPr="00B73624" w:rsidRDefault="00B73624" w:rsidP="00B73624">
      <w:pPr>
        <w:spacing w:after="0" w:line="240" w:lineRule="auto"/>
        <w:rPr>
          <w:sz w:val="20"/>
          <w:szCs w:val="20"/>
        </w:rPr>
      </w:pPr>
      <w:r w:rsidRPr="00B73624">
        <w:rPr>
          <w:sz w:val="20"/>
          <w:szCs w:val="20"/>
        </w:rPr>
        <w:t>Пример таблицы стилей (в таком виде она может быть либо размещена в отдельном файле .css, либо же обрамлена тегами &lt;style&gt; и размещена в «шапке» той самой веб-страницы, на которую она действует):</w:t>
      </w:r>
    </w:p>
    <w:p w:rsidR="00B73624" w:rsidRPr="00B73624" w:rsidRDefault="00B73624" w:rsidP="00B73624">
      <w:pPr>
        <w:spacing w:after="0" w:line="240" w:lineRule="auto"/>
        <w:rPr>
          <w:sz w:val="20"/>
          <w:szCs w:val="20"/>
          <w:lang w:val="en-US"/>
        </w:rPr>
      </w:pPr>
      <w:r w:rsidRPr="00B73624">
        <w:rPr>
          <w:sz w:val="20"/>
          <w:szCs w:val="20"/>
          <w:lang w:val="en-US"/>
        </w:rPr>
        <w:t>p {</w:t>
      </w:r>
    </w:p>
    <w:p w:rsidR="00B73624" w:rsidRPr="00B73624" w:rsidRDefault="00B73624" w:rsidP="00B73624">
      <w:pPr>
        <w:spacing w:after="0" w:line="240" w:lineRule="auto"/>
        <w:rPr>
          <w:sz w:val="20"/>
          <w:szCs w:val="20"/>
          <w:lang w:val="en-US"/>
        </w:rPr>
      </w:pPr>
      <w:r w:rsidRPr="00B73624">
        <w:rPr>
          <w:sz w:val="20"/>
          <w:szCs w:val="20"/>
          <w:lang w:val="en-US"/>
        </w:rPr>
        <w:t xml:space="preserve">   </w:t>
      </w:r>
      <w:r w:rsidRPr="00B73624">
        <w:rPr>
          <w:b/>
          <w:bCs/>
          <w:sz w:val="20"/>
          <w:szCs w:val="20"/>
          <w:lang w:val="en-US"/>
        </w:rPr>
        <w:t>font-family</w:t>
      </w:r>
      <w:r w:rsidRPr="00B73624">
        <w:rPr>
          <w:sz w:val="20"/>
          <w:szCs w:val="20"/>
          <w:lang w:val="en-US"/>
        </w:rPr>
        <w:t xml:space="preserve">: arial, helvetica, sans-serif; </w:t>
      </w:r>
    </w:p>
    <w:p w:rsidR="00B73624" w:rsidRPr="00B73624" w:rsidRDefault="00B73624" w:rsidP="00B73624">
      <w:pPr>
        <w:spacing w:after="0" w:line="240" w:lineRule="auto"/>
        <w:rPr>
          <w:sz w:val="20"/>
          <w:szCs w:val="20"/>
          <w:lang w:val="en-US"/>
        </w:rPr>
      </w:pPr>
      <w:r w:rsidRPr="00B73624">
        <w:rPr>
          <w:sz w:val="20"/>
          <w:szCs w:val="20"/>
          <w:lang w:val="en-US"/>
        </w:rPr>
        <w:t>}</w:t>
      </w:r>
    </w:p>
    <w:p w:rsidR="00B73624" w:rsidRPr="00B73624" w:rsidRDefault="00B73624" w:rsidP="00B73624">
      <w:pPr>
        <w:spacing w:after="0" w:line="240" w:lineRule="auto"/>
        <w:rPr>
          <w:sz w:val="20"/>
          <w:szCs w:val="20"/>
          <w:lang w:val="en-US"/>
        </w:rPr>
      </w:pPr>
      <w:r w:rsidRPr="00B73624">
        <w:rPr>
          <w:sz w:val="20"/>
          <w:szCs w:val="20"/>
          <w:lang w:val="en-US"/>
        </w:rPr>
        <w:t>h2 {</w:t>
      </w:r>
    </w:p>
    <w:p w:rsidR="00B73624" w:rsidRPr="00B73624" w:rsidRDefault="00B73624" w:rsidP="00B73624">
      <w:pPr>
        <w:spacing w:after="0" w:line="240" w:lineRule="auto"/>
        <w:rPr>
          <w:sz w:val="20"/>
          <w:szCs w:val="20"/>
          <w:lang w:val="en-US"/>
        </w:rPr>
      </w:pPr>
      <w:r w:rsidRPr="00B73624">
        <w:rPr>
          <w:sz w:val="20"/>
          <w:szCs w:val="20"/>
          <w:lang w:val="en-US"/>
        </w:rPr>
        <w:t xml:space="preserve">   </w:t>
      </w:r>
      <w:r w:rsidRPr="00B73624">
        <w:rPr>
          <w:b/>
          <w:bCs/>
          <w:sz w:val="20"/>
          <w:szCs w:val="20"/>
          <w:lang w:val="en-US"/>
        </w:rPr>
        <w:t>font-size</w:t>
      </w:r>
      <w:r w:rsidRPr="00B73624">
        <w:rPr>
          <w:sz w:val="20"/>
          <w:szCs w:val="20"/>
          <w:lang w:val="en-US"/>
        </w:rPr>
        <w:t xml:space="preserve">: 20pt; </w:t>
      </w:r>
    </w:p>
    <w:p w:rsidR="00B73624" w:rsidRPr="00B73624" w:rsidRDefault="00B73624" w:rsidP="00B73624">
      <w:pPr>
        <w:spacing w:after="0" w:line="240" w:lineRule="auto"/>
        <w:rPr>
          <w:sz w:val="20"/>
          <w:szCs w:val="20"/>
          <w:lang w:val="en-US"/>
        </w:rPr>
      </w:pPr>
      <w:r w:rsidRPr="00B73624">
        <w:rPr>
          <w:sz w:val="20"/>
          <w:szCs w:val="20"/>
          <w:lang w:val="en-US"/>
        </w:rPr>
        <w:t xml:space="preserve">   </w:t>
      </w:r>
      <w:r w:rsidRPr="00B73624">
        <w:rPr>
          <w:b/>
          <w:bCs/>
          <w:sz w:val="20"/>
          <w:szCs w:val="20"/>
          <w:lang w:val="en-US"/>
        </w:rPr>
        <w:t>color</w:t>
      </w:r>
      <w:r w:rsidRPr="00B73624">
        <w:rPr>
          <w:sz w:val="20"/>
          <w:szCs w:val="20"/>
          <w:lang w:val="en-US"/>
        </w:rPr>
        <w:t xml:space="preserve">: red; </w:t>
      </w:r>
    </w:p>
    <w:p w:rsidR="00B73624" w:rsidRPr="00B73624" w:rsidRDefault="00B73624" w:rsidP="00B73624">
      <w:pPr>
        <w:spacing w:after="0" w:line="240" w:lineRule="auto"/>
        <w:rPr>
          <w:sz w:val="20"/>
          <w:szCs w:val="20"/>
        </w:rPr>
      </w:pPr>
      <w:r w:rsidRPr="00B73624">
        <w:rPr>
          <w:sz w:val="20"/>
          <w:szCs w:val="20"/>
          <w:lang w:val="en-US"/>
        </w:rPr>
        <w:t xml:space="preserve">   </w:t>
      </w:r>
      <w:r w:rsidRPr="00B73624">
        <w:rPr>
          <w:b/>
          <w:bCs/>
          <w:sz w:val="20"/>
          <w:szCs w:val="20"/>
          <w:lang w:val="en-US"/>
        </w:rPr>
        <w:t>background</w:t>
      </w:r>
      <w:r w:rsidRPr="00B73624">
        <w:rPr>
          <w:sz w:val="20"/>
          <w:szCs w:val="20"/>
        </w:rPr>
        <w:t xml:space="preserve">: </w:t>
      </w:r>
      <w:r w:rsidRPr="00B73624">
        <w:rPr>
          <w:sz w:val="20"/>
          <w:szCs w:val="20"/>
          <w:lang w:val="en-US"/>
        </w:rPr>
        <w:t>white</w:t>
      </w:r>
      <w:r w:rsidRPr="00B73624">
        <w:rPr>
          <w:sz w:val="20"/>
          <w:szCs w:val="20"/>
        </w:rPr>
        <w:t xml:space="preserve">; </w:t>
      </w:r>
    </w:p>
    <w:p w:rsidR="00B73624" w:rsidRPr="00B73624" w:rsidRDefault="00B73624" w:rsidP="00B73624">
      <w:pPr>
        <w:spacing w:after="0" w:line="240" w:lineRule="auto"/>
        <w:rPr>
          <w:sz w:val="20"/>
          <w:szCs w:val="20"/>
        </w:rPr>
      </w:pPr>
      <w:r w:rsidRPr="00B73624">
        <w:rPr>
          <w:sz w:val="20"/>
          <w:szCs w:val="20"/>
        </w:rPr>
        <w:t>}</w:t>
      </w:r>
    </w:p>
    <w:p w:rsidR="00B73624" w:rsidRPr="00B73624" w:rsidRDefault="00B73624" w:rsidP="00B73624">
      <w:pPr>
        <w:spacing w:after="0" w:line="240" w:lineRule="auto"/>
        <w:rPr>
          <w:sz w:val="20"/>
          <w:szCs w:val="20"/>
        </w:rPr>
      </w:pPr>
    </w:p>
    <w:p w:rsidR="00B73624" w:rsidRPr="00B73624" w:rsidRDefault="00B73624" w:rsidP="00B73624">
      <w:pPr>
        <w:spacing w:after="0" w:line="240" w:lineRule="auto"/>
        <w:rPr>
          <w:sz w:val="20"/>
          <w:szCs w:val="20"/>
        </w:rPr>
      </w:pPr>
      <w:r w:rsidRPr="00B73624">
        <w:rPr>
          <w:b/>
          <w:sz w:val="20"/>
          <w:szCs w:val="20"/>
        </w:rPr>
        <w:t xml:space="preserve">JavaScript </w:t>
      </w:r>
      <w:r w:rsidRPr="00B73624">
        <w:rPr>
          <w:sz w:val="20"/>
          <w:szCs w:val="20"/>
        </w:rPr>
        <w:t>- предназначен для написания сценариев для активных HTML-страниц. Язык JavaScript не имеет никакого отношения к языку Java. Первоначальное название - LiveScript. После завоевания языком Java всемирной известности LiveScript из коммерческих соображений переименовали в JavaScript.</w:t>
      </w:r>
    </w:p>
    <w:p w:rsidR="00B73624" w:rsidRPr="00B73624" w:rsidRDefault="00B73624" w:rsidP="00B73624">
      <w:pPr>
        <w:spacing w:after="0" w:line="240" w:lineRule="auto"/>
        <w:rPr>
          <w:sz w:val="20"/>
          <w:szCs w:val="20"/>
        </w:rPr>
      </w:pPr>
      <w:r w:rsidRPr="00B73624">
        <w:rPr>
          <w:sz w:val="20"/>
          <w:szCs w:val="20"/>
        </w:rPr>
        <w:t>JavaScript не предназначен для создания автономных приложений. Программа на JavaScript встраивается непосредственно в исходный текст HTML-документа и интерпретируется брaузером по мере загрузки этого документа. С помощью JavaScript можно динамически изменять текст загружаемого HTML-документа и реагировать на события, связанные с действиями посетителя или изменениями состоятия документа или окна.</w:t>
      </w:r>
    </w:p>
    <w:p w:rsidR="00B73624" w:rsidRPr="00B73624" w:rsidRDefault="00B73624" w:rsidP="00B73624">
      <w:pPr>
        <w:spacing w:after="0" w:line="240" w:lineRule="auto"/>
        <w:rPr>
          <w:sz w:val="20"/>
          <w:szCs w:val="20"/>
        </w:rPr>
      </w:pPr>
      <w:r w:rsidRPr="00B73624">
        <w:rPr>
          <w:sz w:val="20"/>
          <w:szCs w:val="20"/>
        </w:rPr>
        <w:t xml:space="preserve">Важная особенность JavaScript - объектная ориентированность. Программисту доступны многочисленные объекты, такие, как документы, гиперссылки, формы, </w:t>
      </w:r>
      <w:r w:rsidRPr="00B73624">
        <w:rPr>
          <w:sz w:val="20"/>
          <w:szCs w:val="20"/>
        </w:rPr>
        <w:lastRenderedPageBreak/>
        <w:t>фреймы и т.д. Объекты характеризуются описательной информацией (свойствами) и возможными действиями (методами).</w:t>
      </w:r>
    </w:p>
    <w:p w:rsidR="00B73624" w:rsidRPr="00B73624" w:rsidRDefault="00B73624" w:rsidP="00B73624">
      <w:pPr>
        <w:spacing w:after="0" w:line="240" w:lineRule="auto"/>
        <w:rPr>
          <w:sz w:val="20"/>
          <w:szCs w:val="20"/>
        </w:rPr>
      </w:pPr>
      <w:r w:rsidRPr="00B73624">
        <w:rPr>
          <w:sz w:val="20"/>
          <w:szCs w:val="20"/>
        </w:rPr>
        <w:t>Сценарий JavaScript встраивается в HTML-документ с помощью тега &lt;script&gt;.</w:t>
      </w:r>
    </w:p>
    <w:p w:rsidR="00B73624" w:rsidRPr="00B73624" w:rsidRDefault="00B73624" w:rsidP="00B73624">
      <w:pPr>
        <w:spacing w:after="0" w:line="240" w:lineRule="auto"/>
        <w:rPr>
          <w:b/>
          <w:sz w:val="20"/>
          <w:szCs w:val="20"/>
        </w:rPr>
      </w:pPr>
      <w:r w:rsidRPr="00B73624">
        <w:rPr>
          <w:b/>
          <w:sz w:val="20"/>
          <w:szCs w:val="20"/>
        </w:rPr>
        <w:t>Переменные в JavaScript</w:t>
      </w:r>
    </w:p>
    <w:p w:rsidR="00B73624" w:rsidRPr="00B73624" w:rsidRDefault="00B73624" w:rsidP="00B73624">
      <w:pPr>
        <w:spacing w:after="0" w:line="240" w:lineRule="auto"/>
        <w:rPr>
          <w:sz w:val="20"/>
          <w:szCs w:val="20"/>
        </w:rPr>
      </w:pPr>
      <w:r w:rsidRPr="00B73624">
        <w:rPr>
          <w:sz w:val="20"/>
          <w:szCs w:val="20"/>
        </w:rPr>
        <w:t>Имя переменной не должно совпадать с зарезервированными ключевыми словами JavaScript.</w:t>
      </w:r>
    </w:p>
    <w:p w:rsidR="00B73624" w:rsidRPr="00B73624" w:rsidRDefault="00B73624" w:rsidP="00B73624">
      <w:pPr>
        <w:spacing w:after="0" w:line="240" w:lineRule="auto"/>
        <w:rPr>
          <w:sz w:val="20"/>
          <w:szCs w:val="20"/>
        </w:rPr>
      </w:pPr>
      <w:r w:rsidRPr="00B73624">
        <w:rPr>
          <w:sz w:val="20"/>
          <w:szCs w:val="20"/>
        </w:rPr>
        <w:t>Все переменные в JavaScript объявляются с помощью ключевого слова var. При объявлении тип переменной не указывается. Этот тип присваивается переменной только тогда, когда ей присваивается какое-либо значение.</w:t>
      </w:r>
    </w:p>
    <w:p w:rsidR="00B73624" w:rsidRPr="00B73624" w:rsidRDefault="00B73624" w:rsidP="00B73624">
      <w:pPr>
        <w:spacing w:after="0" w:line="240" w:lineRule="auto"/>
        <w:rPr>
          <w:sz w:val="20"/>
          <w:szCs w:val="20"/>
        </w:rPr>
      </w:pPr>
      <w:r w:rsidRPr="00B73624">
        <w:rPr>
          <w:sz w:val="20"/>
          <w:szCs w:val="20"/>
        </w:rPr>
        <w:t>Числа в строки интерпретатор JavaScript преобразует автоматически. Для преобразования строк в числа используют специальные функции parseInt и parseFloat.</w:t>
      </w:r>
    </w:p>
    <w:p w:rsidR="00B73624" w:rsidRPr="00B73624" w:rsidRDefault="00B73624" w:rsidP="00B73624">
      <w:pPr>
        <w:spacing w:after="0" w:line="240" w:lineRule="auto"/>
        <w:rPr>
          <w:b/>
          <w:sz w:val="20"/>
          <w:szCs w:val="20"/>
        </w:rPr>
      </w:pPr>
      <w:r w:rsidRPr="00B73624">
        <w:rPr>
          <w:b/>
          <w:sz w:val="20"/>
          <w:szCs w:val="20"/>
        </w:rPr>
        <w:t xml:space="preserve">Объекты </w:t>
      </w:r>
      <w:r w:rsidRPr="00B73624">
        <w:rPr>
          <w:b/>
          <w:sz w:val="20"/>
          <w:szCs w:val="20"/>
          <w:lang w:val="en-US"/>
        </w:rPr>
        <w:t>JavaScript</w:t>
      </w:r>
    </w:p>
    <w:p w:rsidR="00B73624" w:rsidRPr="00B73624" w:rsidRDefault="00B73624" w:rsidP="00B73624">
      <w:pPr>
        <w:spacing w:after="0" w:line="240" w:lineRule="auto"/>
        <w:rPr>
          <w:sz w:val="20"/>
          <w:szCs w:val="20"/>
        </w:rPr>
      </w:pPr>
      <w:r w:rsidRPr="00B73624">
        <w:rPr>
          <w:sz w:val="20"/>
          <w:szCs w:val="20"/>
        </w:rPr>
        <w:t xml:space="preserve">Язык </w:t>
      </w:r>
      <w:r w:rsidRPr="00B73624">
        <w:rPr>
          <w:sz w:val="20"/>
          <w:szCs w:val="20"/>
          <w:lang w:val="en-US"/>
        </w:rPr>
        <w:t>JavaScript</w:t>
      </w:r>
      <w:r w:rsidRPr="00B73624">
        <w:rPr>
          <w:sz w:val="20"/>
          <w:szCs w:val="20"/>
        </w:rPr>
        <w:t xml:space="preserve"> является объектно-ориентированным. Объекты </w:t>
      </w:r>
      <w:r w:rsidRPr="00B73624">
        <w:rPr>
          <w:sz w:val="20"/>
          <w:szCs w:val="20"/>
          <w:lang w:val="en-US"/>
        </w:rPr>
        <w:t>JavaScript</w:t>
      </w:r>
      <w:r w:rsidRPr="00B73624">
        <w:rPr>
          <w:sz w:val="20"/>
          <w:szCs w:val="20"/>
        </w:rPr>
        <w:t xml:space="preserve"> представляют собой наборы свойств и методов. Можно сказать, что свойства объектов - это данные, связанные с объектом, а методы - функции для обработки данных объекта.</w:t>
      </w:r>
    </w:p>
    <w:p w:rsidR="00B73624" w:rsidRPr="00B73624" w:rsidRDefault="00B73624" w:rsidP="00B73624">
      <w:pPr>
        <w:spacing w:after="0" w:line="240" w:lineRule="auto"/>
        <w:rPr>
          <w:sz w:val="20"/>
          <w:szCs w:val="20"/>
        </w:rPr>
      </w:pPr>
      <w:r w:rsidRPr="00B73624">
        <w:rPr>
          <w:sz w:val="20"/>
          <w:szCs w:val="20"/>
        </w:rPr>
        <w:t xml:space="preserve">В языке </w:t>
      </w:r>
      <w:r w:rsidRPr="00B73624">
        <w:rPr>
          <w:sz w:val="20"/>
          <w:szCs w:val="20"/>
          <w:lang w:val="en-US"/>
        </w:rPr>
        <w:t>JavaScript</w:t>
      </w:r>
      <w:r w:rsidRPr="00B73624">
        <w:rPr>
          <w:sz w:val="20"/>
          <w:szCs w:val="20"/>
        </w:rPr>
        <w:t xml:space="preserve"> имеется три вида объектов: встроенные объекты, объекты бр</w:t>
      </w:r>
      <w:r w:rsidRPr="00B73624">
        <w:rPr>
          <w:sz w:val="20"/>
          <w:szCs w:val="20"/>
          <w:lang w:val="en-US"/>
        </w:rPr>
        <w:t>a</w:t>
      </w:r>
      <w:r w:rsidRPr="00B73624">
        <w:rPr>
          <w:sz w:val="20"/>
          <w:szCs w:val="20"/>
        </w:rPr>
        <w:t>узера и объекты, создаваемые программистом.</w:t>
      </w:r>
    </w:p>
    <w:p w:rsidR="00B73624" w:rsidRPr="00B73624" w:rsidRDefault="00B73624" w:rsidP="00B73624">
      <w:pPr>
        <w:spacing w:after="0" w:line="240" w:lineRule="auto"/>
        <w:rPr>
          <w:sz w:val="20"/>
          <w:szCs w:val="20"/>
          <w:lang w:val="en-US"/>
        </w:rPr>
      </w:pPr>
      <w:r w:rsidRPr="00B73624">
        <w:rPr>
          <w:sz w:val="20"/>
          <w:szCs w:val="20"/>
          <w:lang w:val="en-US"/>
        </w:rPr>
        <w:t>JavaScript поддерживает следующий набор встроенных объектов: Array, Boolean, Date, Global, Function, Math, Number, String.</w:t>
      </w:r>
    </w:p>
    <w:p w:rsidR="00B73624" w:rsidRPr="00B73624" w:rsidRDefault="00B73624" w:rsidP="00B73624">
      <w:pPr>
        <w:spacing w:after="0" w:line="240" w:lineRule="auto"/>
        <w:rPr>
          <w:b/>
          <w:sz w:val="20"/>
          <w:szCs w:val="20"/>
        </w:rPr>
      </w:pPr>
      <w:r w:rsidRPr="00B73624">
        <w:rPr>
          <w:b/>
          <w:sz w:val="20"/>
          <w:szCs w:val="20"/>
        </w:rPr>
        <w:t xml:space="preserve">Операторы языка </w:t>
      </w:r>
      <w:r w:rsidRPr="00B73624">
        <w:rPr>
          <w:b/>
          <w:sz w:val="20"/>
          <w:szCs w:val="20"/>
          <w:lang w:val="en-US"/>
        </w:rPr>
        <w:t>JavaScript</w:t>
      </w:r>
    </w:p>
    <w:p w:rsidR="00B73624" w:rsidRPr="00B73624" w:rsidRDefault="00B73624" w:rsidP="00B73624">
      <w:pPr>
        <w:spacing w:after="0" w:line="240" w:lineRule="auto"/>
        <w:rPr>
          <w:b/>
          <w:sz w:val="20"/>
          <w:szCs w:val="20"/>
          <w:lang w:val="en-US"/>
        </w:rPr>
      </w:pPr>
      <w:r w:rsidRPr="00B73624">
        <w:rPr>
          <w:b/>
          <w:sz w:val="20"/>
          <w:szCs w:val="20"/>
        </w:rPr>
        <w:t>Унарные операторы</w:t>
      </w:r>
    </w:p>
    <w:tbl>
      <w:tblPr>
        <w:tblStyle w:val="a8"/>
        <w:tblW w:w="0" w:type="auto"/>
        <w:tblInd w:w="-601" w:type="dxa"/>
        <w:tblLook w:val="04A0" w:firstRow="1" w:lastRow="0" w:firstColumn="1" w:lastColumn="0" w:noHBand="0" w:noVBand="1"/>
      </w:tblPr>
      <w:tblGrid>
        <w:gridCol w:w="2180"/>
        <w:gridCol w:w="2383"/>
        <w:gridCol w:w="1774"/>
        <w:gridCol w:w="1694"/>
      </w:tblGrid>
      <w:tr w:rsidR="00B73624" w:rsidRPr="00B73624" w:rsidTr="00054219">
        <w:tc>
          <w:tcPr>
            <w:tcW w:w="2552" w:type="dxa"/>
          </w:tcPr>
          <w:p w:rsidR="00B73624" w:rsidRPr="00B73624" w:rsidRDefault="00B73624" w:rsidP="00B73624">
            <w:pPr>
              <w:rPr>
                <w:b/>
                <w:sz w:val="20"/>
                <w:szCs w:val="20"/>
                <w:lang w:val="en-US"/>
              </w:rPr>
            </w:pPr>
            <w:r w:rsidRPr="00B73624">
              <w:rPr>
                <w:b/>
                <w:sz w:val="20"/>
                <w:szCs w:val="20"/>
              </w:rPr>
              <w:t>Изменение знака на противоположный</w:t>
            </w:r>
          </w:p>
        </w:tc>
        <w:tc>
          <w:tcPr>
            <w:tcW w:w="3260" w:type="dxa"/>
          </w:tcPr>
          <w:p w:rsidR="00B73624" w:rsidRPr="00B73624" w:rsidRDefault="00B73624" w:rsidP="00B73624">
            <w:pPr>
              <w:rPr>
                <w:b/>
                <w:sz w:val="20"/>
                <w:szCs w:val="20"/>
              </w:rPr>
            </w:pPr>
            <w:r w:rsidRPr="00B73624">
              <w:rPr>
                <w:b/>
                <w:sz w:val="20"/>
                <w:szCs w:val="20"/>
              </w:rPr>
              <w:t>Дополнение. Используется для реверсирования значения логических переменных</w:t>
            </w:r>
          </w:p>
        </w:tc>
        <w:tc>
          <w:tcPr>
            <w:tcW w:w="2268" w:type="dxa"/>
          </w:tcPr>
          <w:p w:rsidR="00B73624" w:rsidRPr="00B73624" w:rsidRDefault="00B73624" w:rsidP="00B73624">
            <w:pPr>
              <w:rPr>
                <w:b/>
                <w:sz w:val="20"/>
                <w:szCs w:val="20"/>
              </w:rPr>
            </w:pPr>
            <w:r w:rsidRPr="00B73624">
              <w:rPr>
                <w:b/>
                <w:sz w:val="20"/>
                <w:szCs w:val="20"/>
              </w:rPr>
              <w:t xml:space="preserve">Увеличение значения переменной. </w:t>
            </w:r>
          </w:p>
        </w:tc>
        <w:tc>
          <w:tcPr>
            <w:tcW w:w="2092" w:type="dxa"/>
          </w:tcPr>
          <w:p w:rsidR="00B73624" w:rsidRPr="00B73624" w:rsidRDefault="00B73624" w:rsidP="00B73624">
            <w:pPr>
              <w:rPr>
                <w:b/>
                <w:sz w:val="20"/>
                <w:szCs w:val="20"/>
              </w:rPr>
            </w:pPr>
            <w:r w:rsidRPr="00B73624">
              <w:rPr>
                <w:b/>
                <w:sz w:val="20"/>
                <w:szCs w:val="20"/>
              </w:rPr>
              <w:t xml:space="preserve">Уменьшение значения переменной. </w:t>
            </w:r>
          </w:p>
        </w:tc>
      </w:tr>
      <w:tr w:rsidR="00B73624" w:rsidRPr="00B73624" w:rsidTr="00054219">
        <w:tc>
          <w:tcPr>
            <w:tcW w:w="2552" w:type="dxa"/>
          </w:tcPr>
          <w:p w:rsidR="00B73624" w:rsidRPr="00B73624" w:rsidRDefault="00B73624" w:rsidP="00B73624">
            <w:pPr>
              <w:rPr>
                <w:b/>
                <w:sz w:val="20"/>
                <w:szCs w:val="20"/>
                <w:lang w:val="en-US"/>
              </w:rPr>
            </w:pPr>
            <w:r w:rsidRPr="00B73624">
              <w:rPr>
                <w:b/>
                <w:sz w:val="20"/>
                <w:szCs w:val="20"/>
              </w:rPr>
              <w:t>-</w:t>
            </w:r>
          </w:p>
        </w:tc>
        <w:tc>
          <w:tcPr>
            <w:tcW w:w="3260" w:type="dxa"/>
          </w:tcPr>
          <w:p w:rsidR="00B73624" w:rsidRPr="00B73624" w:rsidRDefault="00B73624" w:rsidP="00B73624">
            <w:pPr>
              <w:rPr>
                <w:b/>
                <w:sz w:val="20"/>
                <w:szCs w:val="20"/>
                <w:lang w:val="en-US"/>
              </w:rPr>
            </w:pPr>
            <w:r w:rsidRPr="00B73624">
              <w:rPr>
                <w:b/>
                <w:sz w:val="20"/>
                <w:szCs w:val="20"/>
                <w:lang w:val="en-US"/>
              </w:rPr>
              <w:t>!</w:t>
            </w:r>
          </w:p>
        </w:tc>
        <w:tc>
          <w:tcPr>
            <w:tcW w:w="2268" w:type="dxa"/>
          </w:tcPr>
          <w:p w:rsidR="00B73624" w:rsidRPr="00B73624" w:rsidRDefault="00B73624" w:rsidP="00B73624">
            <w:pPr>
              <w:rPr>
                <w:b/>
                <w:sz w:val="20"/>
                <w:szCs w:val="20"/>
                <w:lang w:val="en-US"/>
              </w:rPr>
            </w:pPr>
            <w:r w:rsidRPr="00B73624">
              <w:rPr>
                <w:b/>
                <w:sz w:val="20"/>
                <w:szCs w:val="20"/>
                <w:lang w:val="en-US"/>
              </w:rPr>
              <w:t>++</w:t>
            </w:r>
          </w:p>
        </w:tc>
        <w:tc>
          <w:tcPr>
            <w:tcW w:w="2092" w:type="dxa"/>
          </w:tcPr>
          <w:p w:rsidR="00B73624" w:rsidRPr="00B73624" w:rsidRDefault="00B73624" w:rsidP="00B73624">
            <w:pPr>
              <w:rPr>
                <w:b/>
                <w:sz w:val="20"/>
                <w:szCs w:val="20"/>
                <w:lang w:val="en-US"/>
              </w:rPr>
            </w:pPr>
            <w:r w:rsidRPr="00B73624">
              <w:rPr>
                <w:b/>
                <w:sz w:val="20"/>
                <w:szCs w:val="20"/>
                <w:lang w:val="en-US"/>
              </w:rPr>
              <w:t>--</w:t>
            </w:r>
          </w:p>
        </w:tc>
      </w:tr>
    </w:tbl>
    <w:p w:rsidR="00B73624" w:rsidRPr="00B73624" w:rsidRDefault="00B73624" w:rsidP="00B73624">
      <w:pPr>
        <w:spacing w:after="0" w:line="240" w:lineRule="auto"/>
        <w:rPr>
          <w:b/>
          <w:sz w:val="20"/>
          <w:szCs w:val="20"/>
        </w:rPr>
      </w:pPr>
      <w:r w:rsidRPr="00B73624">
        <w:rPr>
          <w:b/>
          <w:sz w:val="20"/>
          <w:szCs w:val="20"/>
        </w:rPr>
        <w:t>Примечания: ++ и -- могут применяться и как префикс, и как суффикс.</w:t>
      </w:r>
    </w:p>
    <w:p w:rsidR="00B73624" w:rsidRPr="00B73624" w:rsidRDefault="00B73624" w:rsidP="00B73624">
      <w:pPr>
        <w:spacing w:after="0" w:line="240" w:lineRule="auto"/>
        <w:rPr>
          <w:b/>
          <w:sz w:val="20"/>
          <w:szCs w:val="20"/>
          <w:lang w:val="en-US"/>
        </w:rPr>
      </w:pPr>
      <w:r w:rsidRPr="00B73624">
        <w:rPr>
          <w:b/>
          <w:sz w:val="20"/>
          <w:szCs w:val="20"/>
        </w:rPr>
        <w:t>Бинарные операторы</w:t>
      </w:r>
    </w:p>
    <w:tbl>
      <w:tblPr>
        <w:tblStyle w:val="a8"/>
        <w:tblW w:w="0" w:type="auto"/>
        <w:tblLook w:val="04A0" w:firstRow="1" w:lastRow="0" w:firstColumn="1" w:lastColumn="0" w:noHBand="0" w:noVBand="1"/>
      </w:tblPr>
      <w:tblGrid>
        <w:gridCol w:w="1529"/>
        <w:gridCol w:w="1491"/>
        <w:gridCol w:w="1569"/>
        <w:gridCol w:w="1206"/>
        <w:gridCol w:w="1635"/>
      </w:tblGrid>
      <w:tr w:rsidR="00B73624" w:rsidRPr="00B73624" w:rsidTr="00054219">
        <w:tc>
          <w:tcPr>
            <w:tcW w:w="1914" w:type="dxa"/>
          </w:tcPr>
          <w:p w:rsidR="00B73624" w:rsidRPr="00B73624" w:rsidRDefault="00B73624" w:rsidP="00B73624">
            <w:pPr>
              <w:rPr>
                <w:b/>
                <w:sz w:val="20"/>
                <w:szCs w:val="20"/>
                <w:lang w:val="en-US"/>
              </w:rPr>
            </w:pPr>
            <w:r w:rsidRPr="00B73624">
              <w:rPr>
                <w:b/>
                <w:sz w:val="20"/>
                <w:szCs w:val="20"/>
              </w:rPr>
              <w:t>Вычитание</w:t>
            </w:r>
          </w:p>
        </w:tc>
        <w:tc>
          <w:tcPr>
            <w:tcW w:w="1914" w:type="dxa"/>
          </w:tcPr>
          <w:p w:rsidR="00B73624" w:rsidRPr="00B73624" w:rsidRDefault="00B73624" w:rsidP="00B73624">
            <w:pPr>
              <w:rPr>
                <w:b/>
                <w:sz w:val="20"/>
                <w:szCs w:val="20"/>
                <w:lang w:val="en-US"/>
              </w:rPr>
            </w:pPr>
            <w:r w:rsidRPr="00B73624">
              <w:rPr>
                <w:b/>
                <w:sz w:val="20"/>
                <w:szCs w:val="20"/>
                <w:lang w:val="en-US"/>
              </w:rPr>
              <w:t>Сложение</w:t>
            </w:r>
          </w:p>
        </w:tc>
        <w:tc>
          <w:tcPr>
            <w:tcW w:w="1914" w:type="dxa"/>
          </w:tcPr>
          <w:p w:rsidR="00B73624" w:rsidRPr="00B73624" w:rsidRDefault="00B73624" w:rsidP="00B73624">
            <w:pPr>
              <w:rPr>
                <w:b/>
                <w:sz w:val="20"/>
                <w:szCs w:val="20"/>
                <w:lang w:val="en-US"/>
              </w:rPr>
            </w:pPr>
            <w:r w:rsidRPr="00B73624">
              <w:rPr>
                <w:b/>
                <w:sz w:val="20"/>
                <w:szCs w:val="20"/>
                <w:lang w:val="en-US"/>
              </w:rPr>
              <w:t>Умножение</w:t>
            </w:r>
          </w:p>
        </w:tc>
        <w:tc>
          <w:tcPr>
            <w:tcW w:w="1454" w:type="dxa"/>
          </w:tcPr>
          <w:p w:rsidR="00B73624" w:rsidRPr="00B73624" w:rsidRDefault="00B73624" w:rsidP="00B73624">
            <w:pPr>
              <w:rPr>
                <w:b/>
                <w:sz w:val="20"/>
                <w:szCs w:val="20"/>
                <w:lang w:val="en-US"/>
              </w:rPr>
            </w:pPr>
            <w:r w:rsidRPr="00B73624">
              <w:rPr>
                <w:b/>
                <w:sz w:val="20"/>
                <w:szCs w:val="20"/>
                <w:lang w:val="en-US"/>
              </w:rPr>
              <w:t>Деление</w:t>
            </w:r>
          </w:p>
        </w:tc>
        <w:tc>
          <w:tcPr>
            <w:tcW w:w="2375" w:type="dxa"/>
          </w:tcPr>
          <w:p w:rsidR="00B73624" w:rsidRPr="00B73624" w:rsidRDefault="00B73624" w:rsidP="00B73624">
            <w:pPr>
              <w:rPr>
                <w:b/>
                <w:sz w:val="20"/>
                <w:szCs w:val="20"/>
                <w:lang w:val="en-US"/>
              </w:rPr>
            </w:pPr>
            <w:r w:rsidRPr="00B73624">
              <w:rPr>
                <w:b/>
                <w:sz w:val="20"/>
                <w:szCs w:val="20"/>
              </w:rPr>
              <w:t>Остаток от деления</w:t>
            </w:r>
          </w:p>
        </w:tc>
      </w:tr>
      <w:tr w:rsidR="00B73624" w:rsidRPr="00B73624" w:rsidTr="00054219">
        <w:tc>
          <w:tcPr>
            <w:tcW w:w="1914" w:type="dxa"/>
          </w:tcPr>
          <w:p w:rsidR="00B73624" w:rsidRPr="00B73624" w:rsidRDefault="00B73624" w:rsidP="00B73624">
            <w:pPr>
              <w:rPr>
                <w:b/>
                <w:sz w:val="20"/>
                <w:szCs w:val="20"/>
                <w:lang w:val="en-US"/>
              </w:rPr>
            </w:pPr>
            <w:r w:rsidRPr="00B73624">
              <w:rPr>
                <w:b/>
                <w:sz w:val="20"/>
                <w:szCs w:val="20"/>
                <w:lang w:val="en-US"/>
              </w:rPr>
              <w:t>-</w:t>
            </w:r>
          </w:p>
        </w:tc>
        <w:tc>
          <w:tcPr>
            <w:tcW w:w="1914" w:type="dxa"/>
          </w:tcPr>
          <w:p w:rsidR="00B73624" w:rsidRPr="00B73624" w:rsidRDefault="00B73624" w:rsidP="00B73624">
            <w:pPr>
              <w:rPr>
                <w:b/>
                <w:sz w:val="20"/>
                <w:szCs w:val="20"/>
                <w:lang w:val="en-US"/>
              </w:rPr>
            </w:pPr>
            <w:r w:rsidRPr="00B73624">
              <w:rPr>
                <w:b/>
                <w:sz w:val="20"/>
                <w:szCs w:val="20"/>
                <w:lang w:val="en-US"/>
              </w:rPr>
              <w:t>+</w:t>
            </w:r>
          </w:p>
        </w:tc>
        <w:tc>
          <w:tcPr>
            <w:tcW w:w="1914" w:type="dxa"/>
          </w:tcPr>
          <w:p w:rsidR="00B73624" w:rsidRPr="00B73624" w:rsidRDefault="00B73624" w:rsidP="00B73624">
            <w:pPr>
              <w:rPr>
                <w:sz w:val="20"/>
                <w:szCs w:val="20"/>
              </w:rPr>
            </w:pPr>
            <w:r w:rsidRPr="00B73624">
              <w:rPr>
                <w:sz w:val="20"/>
                <w:szCs w:val="20"/>
              </w:rPr>
              <w:tab/>
              <w:t>*</w:t>
            </w:r>
          </w:p>
        </w:tc>
        <w:tc>
          <w:tcPr>
            <w:tcW w:w="1454" w:type="dxa"/>
          </w:tcPr>
          <w:p w:rsidR="00B73624" w:rsidRPr="00B73624" w:rsidRDefault="00B73624" w:rsidP="00B73624">
            <w:pPr>
              <w:rPr>
                <w:b/>
                <w:sz w:val="20"/>
                <w:szCs w:val="20"/>
                <w:lang w:val="en-US"/>
              </w:rPr>
            </w:pPr>
            <w:r w:rsidRPr="00B73624">
              <w:rPr>
                <w:sz w:val="20"/>
                <w:szCs w:val="20"/>
              </w:rPr>
              <w:t>/</w:t>
            </w:r>
          </w:p>
        </w:tc>
        <w:tc>
          <w:tcPr>
            <w:tcW w:w="2375" w:type="dxa"/>
          </w:tcPr>
          <w:p w:rsidR="00B73624" w:rsidRPr="00B73624" w:rsidRDefault="00B73624" w:rsidP="00B73624">
            <w:pPr>
              <w:rPr>
                <w:b/>
                <w:sz w:val="20"/>
                <w:szCs w:val="20"/>
                <w:lang w:val="en-US"/>
              </w:rPr>
            </w:pPr>
            <w:r w:rsidRPr="00B73624">
              <w:rPr>
                <w:b/>
                <w:sz w:val="20"/>
                <w:szCs w:val="20"/>
              </w:rPr>
              <w:t>%</w:t>
            </w:r>
          </w:p>
        </w:tc>
      </w:tr>
    </w:tbl>
    <w:p w:rsidR="00B73624" w:rsidRPr="00B73624" w:rsidRDefault="00B73624" w:rsidP="00B73624">
      <w:pPr>
        <w:spacing w:after="0" w:line="240" w:lineRule="auto"/>
        <w:rPr>
          <w:b/>
          <w:sz w:val="20"/>
          <w:szCs w:val="20"/>
          <w:lang w:val="en-US"/>
        </w:rPr>
      </w:pPr>
    </w:p>
    <w:p w:rsidR="00B73624" w:rsidRPr="00B73624" w:rsidRDefault="00B73624" w:rsidP="00B73624">
      <w:pPr>
        <w:spacing w:after="0" w:line="240" w:lineRule="auto"/>
        <w:rPr>
          <w:b/>
          <w:sz w:val="20"/>
          <w:szCs w:val="20"/>
        </w:rPr>
      </w:pPr>
      <w:r w:rsidRPr="00B73624">
        <w:rPr>
          <w:b/>
          <w:sz w:val="20"/>
          <w:szCs w:val="20"/>
        </w:rPr>
        <w:t>Операторы для работы с отдельными битами</w:t>
      </w:r>
    </w:p>
    <w:tbl>
      <w:tblPr>
        <w:tblStyle w:val="a8"/>
        <w:tblW w:w="0" w:type="auto"/>
        <w:tblLook w:val="04A0" w:firstRow="1" w:lastRow="0" w:firstColumn="1" w:lastColumn="0" w:noHBand="0" w:noVBand="1"/>
      </w:tblPr>
      <w:tblGrid>
        <w:gridCol w:w="1426"/>
        <w:gridCol w:w="1530"/>
        <w:gridCol w:w="2727"/>
        <w:gridCol w:w="1747"/>
      </w:tblGrid>
      <w:tr w:rsidR="00B73624" w:rsidRPr="00B73624" w:rsidTr="00054219">
        <w:tc>
          <w:tcPr>
            <w:tcW w:w="1951" w:type="dxa"/>
          </w:tcPr>
          <w:p w:rsidR="00B73624" w:rsidRPr="00B73624" w:rsidRDefault="00B73624" w:rsidP="00B73624">
            <w:pPr>
              <w:rPr>
                <w:b/>
                <w:sz w:val="20"/>
                <w:szCs w:val="20"/>
                <w:lang w:val="en-US"/>
              </w:rPr>
            </w:pPr>
            <w:r w:rsidRPr="00B73624">
              <w:rPr>
                <w:b/>
                <w:sz w:val="20"/>
                <w:szCs w:val="20"/>
                <w:lang w:val="en-US"/>
              </w:rPr>
              <w:t>И</w:t>
            </w:r>
          </w:p>
        </w:tc>
        <w:tc>
          <w:tcPr>
            <w:tcW w:w="1985" w:type="dxa"/>
          </w:tcPr>
          <w:p w:rsidR="00B73624" w:rsidRPr="00B73624" w:rsidRDefault="00B73624" w:rsidP="00B73624">
            <w:pPr>
              <w:rPr>
                <w:b/>
                <w:sz w:val="20"/>
                <w:szCs w:val="20"/>
                <w:lang w:val="en-US"/>
              </w:rPr>
            </w:pPr>
            <w:r w:rsidRPr="00B73624">
              <w:rPr>
                <w:b/>
                <w:sz w:val="20"/>
                <w:szCs w:val="20"/>
                <w:lang w:val="en-US"/>
              </w:rPr>
              <w:t>ИЛИ</w:t>
            </w:r>
          </w:p>
        </w:tc>
        <w:tc>
          <w:tcPr>
            <w:tcW w:w="3246" w:type="dxa"/>
          </w:tcPr>
          <w:p w:rsidR="00B73624" w:rsidRPr="00B73624" w:rsidRDefault="00B73624" w:rsidP="00B73624">
            <w:pPr>
              <w:rPr>
                <w:b/>
                <w:sz w:val="20"/>
                <w:szCs w:val="20"/>
                <w:lang w:val="en-US"/>
              </w:rPr>
            </w:pPr>
            <w:r w:rsidRPr="00B73624">
              <w:rPr>
                <w:b/>
                <w:sz w:val="20"/>
                <w:szCs w:val="20"/>
                <w:lang w:val="en-US"/>
              </w:rPr>
              <w:t>ИСКЛЮЧАЮЩЕЕ ИЛИ</w:t>
            </w:r>
          </w:p>
        </w:tc>
        <w:tc>
          <w:tcPr>
            <w:tcW w:w="2389" w:type="dxa"/>
          </w:tcPr>
          <w:p w:rsidR="00B73624" w:rsidRPr="00B73624" w:rsidRDefault="00B73624" w:rsidP="00B73624">
            <w:pPr>
              <w:rPr>
                <w:b/>
                <w:sz w:val="20"/>
                <w:szCs w:val="20"/>
                <w:lang w:val="en-US"/>
              </w:rPr>
            </w:pPr>
            <w:r w:rsidRPr="00B73624">
              <w:rPr>
                <w:b/>
                <w:sz w:val="20"/>
                <w:szCs w:val="20"/>
                <w:lang w:val="en-US"/>
              </w:rPr>
              <w:t>НЕ</w:t>
            </w:r>
          </w:p>
        </w:tc>
      </w:tr>
      <w:tr w:rsidR="00B73624" w:rsidRPr="00B73624" w:rsidTr="00054219">
        <w:tc>
          <w:tcPr>
            <w:tcW w:w="1951" w:type="dxa"/>
          </w:tcPr>
          <w:p w:rsidR="00B73624" w:rsidRPr="00B73624" w:rsidRDefault="00B73624" w:rsidP="00B73624">
            <w:pPr>
              <w:rPr>
                <w:b/>
                <w:sz w:val="20"/>
                <w:szCs w:val="20"/>
                <w:lang w:val="en-US"/>
              </w:rPr>
            </w:pPr>
            <w:r w:rsidRPr="00B73624">
              <w:rPr>
                <w:b/>
                <w:sz w:val="20"/>
                <w:szCs w:val="20"/>
                <w:lang w:val="en-US"/>
              </w:rPr>
              <w:t>&amp;</w:t>
            </w:r>
          </w:p>
        </w:tc>
        <w:tc>
          <w:tcPr>
            <w:tcW w:w="1985" w:type="dxa"/>
          </w:tcPr>
          <w:p w:rsidR="00B73624" w:rsidRPr="00B73624" w:rsidRDefault="00B73624" w:rsidP="00B73624">
            <w:pPr>
              <w:rPr>
                <w:b/>
                <w:sz w:val="20"/>
                <w:szCs w:val="20"/>
                <w:lang w:val="en-US"/>
              </w:rPr>
            </w:pPr>
            <w:r w:rsidRPr="00B73624">
              <w:rPr>
                <w:sz w:val="20"/>
                <w:szCs w:val="20"/>
              </w:rPr>
              <w:t>|</w:t>
            </w:r>
          </w:p>
        </w:tc>
        <w:tc>
          <w:tcPr>
            <w:tcW w:w="3246" w:type="dxa"/>
          </w:tcPr>
          <w:p w:rsidR="00B73624" w:rsidRPr="00B73624" w:rsidRDefault="00B73624" w:rsidP="00B73624">
            <w:pPr>
              <w:rPr>
                <w:b/>
                <w:sz w:val="20"/>
                <w:szCs w:val="20"/>
                <w:lang w:val="en-US"/>
              </w:rPr>
            </w:pPr>
            <w:r w:rsidRPr="00B73624">
              <w:rPr>
                <w:b/>
                <w:sz w:val="20"/>
                <w:szCs w:val="20"/>
                <w:lang w:val="en-US"/>
              </w:rPr>
              <w:t>^</w:t>
            </w:r>
          </w:p>
        </w:tc>
        <w:tc>
          <w:tcPr>
            <w:tcW w:w="2389" w:type="dxa"/>
          </w:tcPr>
          <w:p w:rsidR="00B73624" w:rsidRPr="00B73624" w:rsidRDefault="00B73624" w:rsidP="00B73624">
            <w:pPr>
              <w:rPr>
                <w:b/>
                <w:sz w:val="20"/>
                <w:szCs w:val="20"/>
                <w:lang w:val="en-US"/>
              </w:rPr>
            </w:pPr>
            <w:r w:rsidRPr="00B73624">
              <w:rPr>
                <w:b/>
                <w:sz w:val="20"/>
                <w:szCs w:val="20"/>
                <w:lang w:val="en-US"/>
              </w:rPr>
              <w:t>~</w:t>
            </w:r>
          </w:p>
        </w:tc>
      </w:tr>
    </w:tbl>
    <w:p w:rsidR="00B73624" w:rsidRPr="00B73624" w:rsidRDefault="00B73624" w:rsidP="00B73624">
      <w:pPr>
        <w:spacing w:after="0" w:line="240" w:lineRule="auto"/>
        <w:rPr>
          <w:sz w:val="20"/>
          <w:szCs w:val="20"/>
          <w:lang w:val="en-US"/>
        </w:rPr>
      </w:pPr>
    </w:p>
    <w:p w:rsidR="00B73624" w:rsidRPr="00B73624" w:rsidRDefault="00B73624" w:rsidP="00B73624">
      <w:pPr>
        <w:spacing w:after="0" w:line="240" w:lineRule="auto"/>
        <w:rPr>
          <w:b/>
          <w:sz w:val="20"/>
          <w:szCs w:val="20"/>
          <w:lang w:val="en-US"/>
        </w:rPr>
      </w:pPr>
      <w:r w:rsidRPr="00B73624">
        <w:rPr>
          <w:b/>
          <w:sz w:val="20"/>
          <w:szCs w:val="20"/>
        </w:rPr>
        <w:t>Операторы сдвига</w:t>
      </w:r>
    </w:p>
    <w:tbl>
      <w:tblPr>
        <w:tblStyle w:val="a8"/>
        <w:tblW w:w="0" w:type="auto"/>
        <w:tblLook w:val="04A0" w:firstRow="1" w:lastRow="0" w:firstColumn="1" w:lastColumn="0" w:noHBand="0" w:noVBand="1"/>
      </w:tblPr>
      <w:tblGrid>
        <w:gridCol w:w="1481"/>
        <w:gridCol w:w="1372"/>
        <w:gridCol w:w="4577"/>
      </w:tblGrid>
      <w:tr w:rsidR="00B73624" w:rsidRPr="00B73624" w:rsidTr="00054219">
        <w:tc>
          <w:tcPr>
            <w:tcW w:w="1809" w:type="dxa"/>
          </w:tcPr>
          <w:p w:rsidR="00B73624" w:rsidRPr="00B73624" w:rsidRDefault="00B73624" w:rsidP="00B73624">
            <w:pPr>
              <w:rPr>
                <w:b/>
                <w:sz w:val="20"/>
                <w:szCs w:val="20"/>
                <w:lang w:val="en-US"/>
              </w:rPr>
            </w:pPr>
            <w:r w:rsidRPr="00B73624">
              <w:rPr>
                <w:b/>
                <w:sz w:val="20"/>
                <w:szCs w:val="20"/>
              </w:rPr>
              <w:t>Сдвиг вправо</w:t>
            </w:r>
          </w:p>
        </w:tc>
        <w:tc>
          <w:tcPr>
            <w:tcW w:w="1701" w:type="dxa"/>
          </w:tcPr>
          <w:p w:rsidR="00B73624" w:rsidRPr="00B73624" w:rsidRDefault="00B73624" w:rsidP="00B73624">
            <w:pPr>
              <w:rPr>
                <w:b/>
                <w:sz w:val="20"/>
                <w:szCs w:val="20"/>
                <w:lang w:val="en-US"/>
              </w:rPr>
            </w:pPr>
            <w:r w:rsidRPr="00B73624">
              <w:rPr>
                <w:b/>
                <w:sz w:val="20"/>
                <w:szCs w:val="20"/>
                <w:lang w:val="en-US"/>
              </w:rPr>
              <w:t>Сдвиг влево</w:t>
            </w:r>
          </w:p>
        </w:tc>
        <w:tc>
          <w:tcPr>
            <w:tcW w:w="6061" w:type="dxa"/>
          </w:tcPr>
          <w:p w:rsidR="00B73624" w:rsidRPr="00B73624" w:rsidRDefault="00B73624" w:rsidP="00B73624">
            <w:pPr>
              <w:rPr>
                <w:b/>
                <w:sz w:val="20"/>
                <w:szCs w:val="20"/>
              </w:rPr>
            </w:pPr>
            <w:r w:rsidRPr="00B73624">
              <w:rPr>
                <w:b/>
                <w:sz w:val="20"/>
                <w:szCs w:val="20"/>
              </w:rPr>
              <w:t xml:space="preserve">Сдвиг вправо с заполнением освобождаемых </w:t>
            </w:r>
            <w:r w:rsidRPr="00B73624">
              <w:rPr>
                <w:b/>
                <w:sz w:val="20"/>
                <w:szCs w:val="20"/>
              </w:rPr>
              <w:lastRenderedPageBreak/>
              <w:t>разрядов нулями</w:t>
            </w:r>
          </w:p>
        </w:tc>
      </w:tr>
      <w:tr w:rsidR="00B73624" w:rsidRPr="00B73624" w:rsidTr="00054219">
        <w:tc>
          <w:tcPr>
            <w:tcW w:w="1809" w:type="dxa"/>
          </w:tcPr>
          <w:p w:rsidR="00B73624" w:rsidRPr="00B73624" w:rsidRDefault="00B73624" w:rsidP="00B73624">
            <w:pPr>
              <w:rPr>
                <w:b/>
                <w:sz w:val="20"/>
                <w:szCs w:val="20"/>
                <w:lang w:val="en-US"/>
              </w:rPr>
            </w:pPr>
            <w:r w:rsidRPr="00B73624">
              <w:rPr>
                <w:b/>
                <w:sz w:val="20"/>
                <w:szCs w:val="20"/>
                <w:lang w:val="en-US"/>
              </w:rPr>
              <w:t>&gt;&gt;</w:t>
            </w:r>
          </w:p>
        </w:tc>
        <w:tc>
          <w:tcPr>
            <w:tcW w:w="1701" w:type="dxa"/>
          </w:tcPr>
          <w:p w:rsidR="00B73624" w:rsidRPr="00B73624" w:rsidRDefault="00B73624" w:rsidP="00B73624">
            <w:pPr>
              <w:rPr>
                <w:b/>
                <w:sz w:val="20"/>
                <w:szCs w:val="20"/>
                <w:lang w:val="en-US"/>
              </w:rPr>
            </w:pPr>
            <w:r w:rsidRPr="00B73624">
              <w:rPr>
                <w:b/>
                <w:sz w:val="20"/>
                <w:szCs w:val="20"/>
                <w:lang w:val="en-US"/>
              </w:rPr>
              <w:t>&lt;&lt;</w:t>
            </w:r>
          </w:p>
        </w:tc>
        <w:tc>
          <w:tcPr>
            <w:tcW w:w="6061" w:type="dxa"/>
          </w:tcPr>
          <w:p w:rsidR="00B73624" w:rsidRPr="00B73624" w:rsidRDefault="00B73624" w:rsidP="00B73624">
            <w:pPr>
              <w:rPr>
                <w:b/>
                <w:sz w:val="20"/>
                <w:szCs w:val="20"/>
                <w:lang w:val="en-US"/>
              </w:rPr>
            </w:pPr>
            <w:r w:rsidRPr="00B73624">
              <w:rPr>
                <w:b/>
                <w:sz w:val="20"/>
                <w:szCs w:val="20"/>
                <w:lang w:val="en-US"/>
              </w:rPr>
              <w:t>&gt;&gt;&gt;</w:t>
            </w:r>
          </w:p>
        </w:tc>
      </w:tr>
    </w:tbl>
    <w:p w:rsidR="00B73624" w:rsidRPr="00B73624" w:rsidRDefault="00B73624" w:rsidP="00B73624">
      <w:pPr>
        <w:spacing w:after="0" w:line="240" w:lineRule="auto"/>
        <w:rPr>
          <w:sz w:val="20"/>
          <w:szCs w:val="20"/>
          <w:lang w:val="en-US"/>
        </w:rPr>
      </w:pPr>
    </w:p>
    <w:p w:rsidR="00B73624" w:rsidRPr="00B73624" w:rsidRDefault="00B73624" w:rsidP="00B73624">
      <w:pPr>
        <w:spacing w:after="0" w:line="240" w:lineRule="auto"/>
        <w:rPr>
          <w:b/>
          <w:sz w:val="20"/>
          <w:szCs w:val="20"/>
          <w:lang w:val="en-US"/>
        </w:rPr>
      </w:pPr>
      <w:r w:rsidRPr="00B73624">
        <w:rPr>
          <w:sz w:val="20"/>
          <w:szCs w:val="20"/>
        </w:rPr>
        <w:tab/>
      </w:r>
      <w:r w:rsidRPr="00B73624">
        <w:rPr>
          <w:b/>
          <w:sz w:val="20"/>
          <w:szCs w:val="20"/>
        </w:rPr>
        <w:t>Операторы отношения</w:t>
      </w:r>
    </w:p>
    <w:tbl>
      <w:tblPr>
        <w:tblStyle w:val="a8"/>
        <w:tblW w:w="0" w:type="auto"/>
        <w:tblLook w:val="04A0" w:firstRow="1" w:lastRow="0" w:firstColumn="1" w:lastColumn="0" w:noHBand="0" w:noVBand="1"/>
      </w:tblPr>
      <w:tblGrid>
        <w:gridCol w:w="1253"/>
        <w:gridCol w:w="1254"/>
        <w:gridCol w:w="1283"/>
        <w:gridCol w:w="1283"/>
        <w:gridCol w:w="1178"/>
        <w:gridCol w:w="1179"/>
      </w:tblGrid>
      <w:tr w:rsidR="00B73624" w:rsidRPr="00B73624" w:rsidTr="00054219">
        <w:tc>
          <w:tcPr>
            <w:tcW w:w="1595" w:type="dxa"/>
          </w:tcPr>
          <w:p w:rsidR="00B73624" w:rsidRPr="00B73624" w:rsidRDefault="00B73624" w:rsidP="00B73624">
            <w:pPr>
              <w:rPr>
                <w:b/>
                <w:sz w:val="20"/>
                <w:szCs w:val="20"/>
                <w:lang w:val="en-US"/>
              </w:rPr>
            </w:pPr>
            <w:r w:rsidRPr="00B73624">
              <w:rPr>
                <w:b/>
                <w:sz w:val="20"/>
                <w:szCs w:val="20"/>
                <w:lang w:val="en-US"/>
              </w:rPr>
              <w:t>Больше</w:t>
            </w:r>
          </w:p>
        </w:tc>
        <w:tc>
          <w:tcPr>
            <w:tcW w:w="1595" w:type="dxa"/>
          </w:tcPr>
          <w:p w:rsidR="00B73624" w:rsidRPr="00B73624" w:rsidRDefault="00B73624" w:rsidP="00B73624">
            <w:pPr>
              <w:rPr>
                <w:b/>
                <w:sz w:val="20"/>
                <w:szCs w:val="20"/>
                <w:lang w:val="en-US"/>
              </w:rPr>
            </w:pPr>
            <w:r w:rsidRPr="00B73624">
              <w:rPr>
                <w:b/>
                <w:sz w:val="20"/>
                <w:szCs w:val="20"/>
                <w:lang w:val="en-US"/>
              </w:rPr>
              <w:t>Больше или равно</w:t>
            </w:r>
          </w:p>
        </w:tc>
        <w:tc>
          <w:tcPr>
            <w:tcW w:w="1595" w:type="dxa"/>
          </w:tcPr>
          <w:p w:rsidR="00B73624" w:rsidRPr="00B73624" w:rsidRDefault="00B73624" w:rsidP="00B73624">
            <w:pPr>
              <w:rPr>
                <w:b/>
                <w:sz w:val="20"/>
                <w:szCs w:val="20"/>
                <w:lang w:val="en-US"/>
              </w:rPr>
            </w:pPr>
            <w:r w:rsidRPr="00B73624">
              <w:rPr>
                <w:b/>
                <w:sz w:val="20"/>
                <w:szCs w:val="20"/>
                <w:lang w:val="en-US"/>
              </w:rPr>
              <w:t>Меньше</w:t>
            </w:r>
          </w:p>
        </w:tc>
        <w:tc>
          <w:tcPr>
            <w:tcW w:w="1595" w:type="dxa"/>
          </w:tcPr>
          <w:p w:rsidR="00B73624" w:rsidRPr="00B73624" w:rsidRDefault="00B73624" w:rsidP="00B73624">
            <w:pPr>
              <w:rPr>
                <w:b/>
                <w:sz w:val="20"/>
                <w:szCs w:val="20"/>
                <w:lang w:val="en-US"/>
              </w:rPr>
            </w:pPr>
            <w:r w:rsidRPr="00B73624">
              <w:rPr>
                <w:b/>
                <w:sz w:val="20"/>
                <w:szCs w:val="20"/>
                <w:lang w:val="en-US"/>
              </w:rPr>
              <w:t>Меньше или равно</w:t>
            </w:r>
          </w:p>
        </w:tc>
        <w:tc>
          <w:tcPr>
            <w:tcW w:w="1595" w:type="dxa"/>
          </w:tcPr>
          <w:p w:rsidR="00B73624" w:rsidRPr="00B73624" w:rsidRDefault="00B73624" w:rsidP="00B73624">
            <w:pPr>
              <w:rPr>
                <w:b/>
                <w:sz w:val="20"/>
                <w:szCs w:val="20"/>
                <w:lang w:val="en-US"/>
              </w:rPr>
            </w:pPr>
            <w:r w:rsidRPr="00B73624">
              <w:rPr>
                <w:b/>
                <w:sz w:val="20"/>
                <w:szCs w:val="20"/>
                <w:lang w:val="en-US"/>
              </w:rPr>
              <w:t>Равно</w:t>
            </w:r>
          </w:p>
        </w:tc>
        <w:tc>
          <w:tcPr>
            <w:tcW w:w="1596" w:type="dxa"/>
          </w:tcPr>
          <w:p w:rsidR="00B73624" w:rsidRPr="00B73624" w:rsidRDefault="00B73624" w:rsidP="00B73624">
            <w:pPr>
              <w:rPr>
                <w:b/>
                <w:sz w:val="20"/>
                <w:szCs w:val="20"/>
                <w:lang w:val="en-US"/>
              </w:rPr>
            </w:pPr>
            <w:r w:rsidRPr="00B73624">
              <w:rPr>
                <w:b/>
                <w:sz w:val="20"/>
                <w:szCs w:val="20"/>
                <w:lang w:val="en-US"/>
              </w:rPr>
              <w:t>Не равно</w:t>
            </w:r>
          </w:p>
        </w:tc>
      </w:tr>
      <w:tr w:rsidR="00B73624" w:rsidRPr="00B73624" w:rsidTr="00054219">
        <w:tc>
          <w:tcPr>
            <w:tcW w:w="1595" w:type="dxa"/>
          </w:tcPr>
          <w:p w:rsidR="00B73624" w:rsidRPr="00B73624" w:rsidRDefault="00B73624" w:rsidP="00B73624">
            <w:pPr>
              <w:rPr>
                <w:b/>
                <w:sz w:val="20"/>
                <w:szCs w:val="20"/>
                <w:lang w:val="en-US"/>
              </w:rPr>
            </w:pPr>
            <w:r w:rsidRPr="00B73624">
              <w:rPr>
                <w:b/>
                <w:sz w:val="20"/>
                <w:szCs w:val="20"/>
                <w:lang w:val="en-US"/>
              </w:rPr>
              <w:t>&gt;</w:t>
            </w:r>
          </w:p>
        </w:tc>
        <w:tc>
          <w:tcPr>
            <w:tcW w:w="1595" w:type="dxa"/>
          </w:tcPr>
          <w:p w:rsidR="00B73624" w:rsidRPr="00B73624" w:rsidRDefault="00B73624" w:rsidP="00B73624">
            <w:pPr>
              <w:rPr>
                <w:b/>
                <w:sz w:val="20"/>
                <w:szCs w:val="20"/>
                <w:lang w:val="en-US"/>
              </w:rPr>
            </w:pPr>
            <w:r w:rsidRPr="00B73624">
              <w:rPr>
                <w:sz w:val="20"/>
                <w:szCs w:val="20"/>
              </w:rPr>
              <w:t>&gt;=</w:t>
            </w:r>
          </w:p>
        </w:tc>
        <w:tc>
          <w:tcPr>
            <w:tcW w:w="1595" w:type="dxa"/>
          </w:tcPr>
          <w:p w:rsidR="00B73624" w:rsidRPr="00B73624" w:rsidRDefault="00B73624" w:rsidP="00B73624">
            <w:pPr>
              <w:rPr>
                <w:b/>
                <w:sz w:val="20"/>
                <w:szCs w:val="20"/>
                <w:lang w:val="en-US"/>
              </w:rPr>
            </w:pPr>
            <w:r w:rsidRPr="00B73624">
              <w:rPr>
                <w:sz w:val="20"/>
                <w:szCs w:val="20"/>
              </w:rPr>
              <w:t>&lt;</w:t>
            </w:r>
          </w:p>
        </w:tc>
        <w:tc>
          <w:tcPr>
            <w:tcW w:w="1595" w:type="dxa"/>
          </w:tcPr>
          <w:p w:rsidR="00B73624" w:rsidRPr="00B73624" w:rsidRDefault="00B73624" w:rsidP="00B73624">
            <w:pPr>
              <w:rPr>
                <w:b/>
                <w:sz w:val="20"/>
                <w:szCs w:val="20"/>
                <w:lang w:val="en-US"/>
              </w:rPr>
            </w:pPr>
            <w:r w:rsidRPr="00B73624">
              <w:rPr>
                <w:b/>
                <w:sz w:val="20"/>
                <w:szCs w:val="20"/>
                <w:lang w:val="en-US"/>
              </w:rPr>
              <w:t>&lt;=</w:t>
            </w:r>
          </w:p>
        </w:tc>
        <w:tc>
          <w:tcPr>
            <w:tcW w:w="1595" w:type="dxa"/>
          </w:tcPr>
          <w:p w:rsidR="00B73624" w:rsidRPr="00B73624" w:rsidRDefault="00B73624" w:rsidP="00B73624">
            <w:pPr>
              <w:rPr>
                <w:b/>
                <w:sz w:val="20"/>
                <w:szCs w:val="20"/>
                <w:lang w:val="en-US"/>
              </w:rPr>
            </w:pPr>
            <w:r w:rsidRPr="00B73624">
              <w:rPr>
                <w:b/>
                <w:sz w:val="20"/>
                <w:szCs w:val="20"/>
                <w:lang w:val="en-US"/>
              </w:rPr>
              <w:t>==</w:t>
            </w:r>
          </w:p>
        </w:tc>
        <w:tc>
          <w:tcPr>
            <w:tcW w:w="1596" w:type="dxa"/>
          </w:tcPr>
          <w:p w:rsidR="00B73624" w:rsidRPr="00B73624" w:rsidRDefault="00B73624" w:rsidP="00B73624">
            <w:pPr>
              <w:rPr>
                <w:b/>
                <w:sz w:val="20"/>
                <w:szCs w:val="20"/>
                <w:lang w:val="en-US"/>
              </w:rPr>
            </w:pPr>
            <w:r w:rsidRPr="00B73624">
              <w:rPr>
                <w:b/>
                <w:sz w:val="20"/>
                <w:szCs w:val="20"/>
                <w:lang w:val="en-US"/>
              </w:rPr>
              <w:t>!=</w:t>
            </w:r>
          </w:p>
        </w:tc>
      </w:tr>
    </w:tbl>
    <w:p w:rsidR="00B73624" w:rsidRPr="00B73624" w:rsidRDefault="00B73624" w:rsidP="00B73624">
      <w:pPr>
        <w:spacing w:after="0" w:line="240" w:lineRule="auto"/>
        <w:rPr>
          <w:sz w:val="20"/>
          <w:szCs w:val="20"/>
          <w:lang w:val="en-US"/>
        </w:rPr>
      </w:pPr>
    </w:p>
    <w:p w:rsidR="00B73624" w:rsidRPr="00B73624" w:rsidRDefault="00B73624" w:rsidP="00B73624">
      <w:pPr>
        <w:spacing w:after="0" w:line="240" w:lineRule="auto"/>
        <w:rPr>
          <w:b/>
          <w:sz w:val="20"/>
          <w:szCs w:val="20"/>
        </w:rPr>
      </w:pPr>
      <w:r w:rsidRPr="00B73624">
        <w:rPr>
          <w:b/>
          <w:sz w:val="20"/>
          <w:szCs w:val="20"/>
        </w:rPr>
        <w:t>Условные операторы</w:t>
      </w:r>
    </w:p>
    <w:p w:rsidR="00B73624" w:rsidRPr="00B73624" w:rsidRDefault="00B73624" w:rsidP="00B73624">
      <w:pPr>
        <w:spacing w:after="0" w:line="240" w:lineRule="auto"/>
        <w:rPr>
          <w:sz w:val="20"/>
          <w:szCs w:val="20"/>
        </w:rPr>
      </w:pPr>
      <w:r w:rsidRPr="00B73624">
        <w:rPr>
          <w:sz w:val="20"/>
          <w:szCs w:val="20"/>
        </w:rPr>
        <w:t>В языке JavaScript два условных оператора: if-else и ?:.</w:t>
      </w:r>
    </w:p>
    <w:p w:rsidR="00B73624" w:rsidRPr="00B73624" w:rsidRDefault="00B73624" w:rsidP="00B73624">
      <w:pPr>
        <w:spacing w:after="0" w:line="240" w:lineRule="auto"/>
        <w:rPr>
          <w:b/>
          <w:sz w:val="20"/>
          <w:szCs w:val="20"/>
        </w:rPr>
      </w:pPr>
      <w:r w:rsidRPr="00B73624">
        <w:rPr>
          <w:b/>
          <w:sz w:val="20"/>
          <w:szCs w:val="20"/>
        </w:rPr>
        <w:t>Операторы цикла</w:t>
      </w:r>
    </w:p>
    <w:p w:rsidR="00B73624" w:rsidRPr="00B73624" w:rsidRDefault="00B73624" w:rsidP="00B73624">
      <w:pPr>
        <w:spacing w:after="0" w:line="240" w:lineRule="auto"/>
        <w:rPr>
          <w:sz w:val="20"/>
          <w:szCs w:val="20"/>
        </w:rPr>
      </w:pPr>
      <w:r w:rsidRPr="00B73624">
        <w:rPr>
          <w:sz w:val="20"/>
          <w:szCs w:val="20"/>
        </w:rPr>
        <w:t>В языке JavaScript три оператора цикла: for, for-in, while.</w:t>
      </w:r>
    </w:p>
    <w:p w:rsidR="00B73624" w:rsidRPr="001D4EBD" w:rsidRDefault="00B73624" w:rsidP="00650ECF">
      <w:pPr>
        <w:spacing w:after="0" w:line="240" w:lineRule="auto"/>
        <w:rPr>
          <w:sz w:val="20"/>
          <w:szCs w:val="20"/>
        </w:rPr>
      </w:pPr>
    </w:p>
    <w:p w:rsidR="00B73624" w:rsidRPr="00B73624" w:rsidRDefault="00B73624" w:rsidP="00B73624">
      <w:pPr>
        <w:spacing w:after="0" w:line="240" w:lineRule="auto"/>
        <w:rPr>
          <w:sz w:val="20"/>
          <w:szCs w:val="20"/>
        </w:rPr>
      </w:pPr>
      <w:r w:rsidRPr="00B73624">
        <w:rPr>
          <w:sz w:val="20"/>
          <w:szCs w:val="20"/>
        </w:rPr>
        <w:t>10 Архитектура Web-приложений</w:t>
      </w:r>
    </w:p>
    <w:p w:rsidR="00B73624" w:rsidRPr="00B73624" w:rsidRDefault="00B73624" w:rsidP="00B73624">
      <w:pPr>
        <w:spacing w:after="0" w:line="240" w:lineRule="auto"/>
        <w:rPr>
          <w:sz w:val="20"/>
          <w:szCs w:val="20"/>
        </w:rPr>
      </w:pPr>
      <w:bookmarkStart w:id="0" w:name="keyword6"/>
      <w:bookmarkEnd w:id="0"/>
      <w:r w:rsidRPr="00B73624">
        <w:rPr>
          <w:i/>
          <w:iCs/>
          <w:sz w:val="20"/>
          <w:szCs w:val="20"/>
        </w:rPr>
        <w:t>Web-приложения</w:t>
      </w:r>
      <w:r w:rsidRPr="00B73624">
        <w:rPr>
          <w:sz w:val="20"/>
          <w:szCs w:val="20"/>
        </w:rPr>
        <w:t> представляют собой особый тип программ, построенных по архитектуре "клиент-</w:t>
      </w:r>
      <w:bookmarkStart w:id="1" w:name="keyword7"/>
      <w:bookmarkEnd w:id="1"/>
      <w:r w:rsidRPr="00B73624">
        <w:rPr>
          <w:i/>
          <w:iCs/>
          <w:sz w:val="20"/>
          <w:szCs w:val="20"/>
        </w:rPr>
        <w:t>сервер</w:t>
      </w:r>
      <w:r w:rsidRPr="00B73624">
        <w:rPr>
          <w:sz w:val="20"/>
          <w:szCs w:val="20"/>
        </w:rPr>
        <w:t>". Особенность их заключается в том, что само Web-</w:t>
      </w:r>
      <w:bookmarkStart w:id="2" w:name="keyword8"/>
      <w:bookmarkEnd w:id="2"/>
      <w:r w:rsidRPr="00B73624">
        <w:rPr>
          <w:i/>
          <w:iCs/>
          <w:sz w:val="20"/>
          <w:szCs w:val="20"/>
        </w:rPr>
        <w:t>приложение</w:t>
      </w:r>
      <w:r w:rsidRPr="00B73624">
        <w:rPr>
          <w:sz w:val="20"/>
          <w:szCs w:val="20"/>
        </w:rPr>
        <w:t> находится и выполняется на сервере - клиент при этом получает только результаты работы. Работа приложения основывается на получении запросов от пользователя (клиента), их обработке и выдачи результата. Передача запросов и результатов их обработки происходит через </w:t>
      </w:r>
      <w:bookmarkStart w:id="3" w:name="keyword9"/>
      <w:bookmarkEnd w:id="3"/>
      <w:r w:rsidRPr="00B73624">
        <w:rPr>
          <w:i/>
          <w:iCs/>
          <w:sz w:val="20"/>
          <w:szCs w:val="20"/>
        </w:rPr>
        <w:t>Интернет</w:t>
      </w:r>
      <w:r w:rsidRPr="00B73624">
        <w:rPr>
          <w:sz w:val="20"/>
          <w:szCs w:val="20"/>
        </w:rPr>
        <w:t> (</w:t>
      </w:r>
      <w:hyperlink r:id="rId59" w:anchor="image.1.1" w:history="1">
        <w:r w:rsidRPr="00B73624">
          <w:rPr>
            <w:rStyle w:val="a7"/>
            <w:sz w:val="20"/>
            <w:szCs w:val="20"/>
          </w:rPr>
          <w:t> рис. 1.1</w:t>
        </w:r>
      </w:hyperlink>
      <w:r w:rsidRPr="00B73624">
        <w:rPr>
          <w:sz w:val="20"/>
          <w:szCs w:val="20"/>
        </w:rPr>
        <w:t>).</w:t>
      </w:r>
    </w:p>
    <w:p w:rsidR="00B73624" w:rsidRPr="00B73624" w:rsidRDefault="00B73624" w:rsidP="00B73624">
      <w:pPr>
        <w:spacing w:after="0" w:line="240" w:lineRule="auto"/>
        <w:rPr>
          <w:sz w:val="20"/>
          <w:szCs w:val="20"/>
        </w:rPr>
      </w:pPr>
      <w:bookmarkStart w:id="4" w:name="image.1.1"/>
      <w:bookmarkEnd w:id="4"/>
      <w:r w:rsidRPr="00B73624">
        <w:rPr>
          <w:sz w:val="20"/>
          <w:szCs w:val="20"/>
        </w:rPr>
        <w:drawing>
          <wp:inline distT="0" distB="0" distL="0" distR="0" wp14:anchorId="55F2ACD4" wp14:editId="59DD2B7D">
            <wp:extent cx="4524375" cy="2371648"/>
            <wp:effectExtent l="0" t="0" r="0" b="0"/>
            <wp:docPr id="1300" name="Рисунок 1300" descr="Архитектура Web-приложен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Архитектура Web-приложения"/>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524375" cy="2371648"/>
                    </a:xfrm>
                    <a:prstGeom prst="rect">
                      <a:avLst/>
                    </a:prstGeom>
                    <a:noFill/>
                    <a:ln>
                      <a:noFill/>
                    </a:ln>
                  </pic:spPr>
                </pic:pic>
              </a:graphicData>
            </a:graphic>
          </wp:inline>
        </w:drawing>
      </w:r>
    </w:p>
    <w:p w:rsidR="00B73624" w:rsidRPr="00B73624" w:rsidRDefault="00B73624" w:rsidP="00B73624">
      <w:pPr>
        <w:spacing w:after="0" w:line="240" w:lineRule="auto"/>
        <w:rPr>
          <w:sz w:val="20"/>
          <w:szCs w:val="20"/>
        </w:rPr>
      </w:pPr>
      <w:r w:rsidRPr="00B73624">
        <w:rPr>
          <w:sz w:val="20"/>
          <w:szCs w:val="20"/>
        </w:rPr>
        <w:br/>
        <w:t>Рис. 1.1. Архитектура Web-приложения</w:t>
      </w:r>
    </w:p>
    <w:p w:rsidR="00B73624" w:rsidRPr="00B73624" w:rsidRDefault="00B73624" w:rsidP="00B73624">
      <w:pPr>
        <w:spacing w:after="0" w:line="240" w:lineRule="auto"/>
        <w:rPr>
          <w:sz w:val="20"/>
          <w:szCs w:val="20"/>
        </w:rPr>
      </w:pPr>
      <w:r w:rsidRPr="00B73624">
        <w:rPr>
          <w:sz w:val="20"/>
          <w:szCs w:val="20"/>
        </w:rPr>
        <w:t>Отображением результатов запросов, а также приемом данных от клиента и их передачей на </w:t>
      </w:r>
      <w:bookmarkStart w:id="5" w:name="keyword10"/>
      <w:bookmarkEnd w:id="5"/>
      <w:r w:rsidRPr="00B73624">
        <w:rPr>
          <w:i/>
          <w:iCs/>
          <w:sz w:val="20"/>
          <w:szCs w:val="20"/>
        </w:rPr>
        <w:t>сервер</w:t>
      </w:r>
      <w:r w:rsidRPr="00B73624">
        <w:rPr>
          <w:sz w:val="20"/>
          <w:szCs w:val="20"/>
        </w:rPr>
        <w:t> обычно занимается специальное</w:t>
      </w:r>
      <w:bookmarkStart w:id="6" w:name="keyword11"/>
      <w:bookmarkEnd w:id="6"/>
      <w:r w:rsidRPr="00B73624">
        <w:rPr>
          <w:i/>
          <w:iCs/>
          <w:sz w:val="20"/>
          <w:szCs w:val="20"/>
        </w:rPr>
        <w:t>приложение</w:t>
      </w:r>
      <w:r w:rsidRPr="00B73624">
        <w:rPr>
          <w:sz w:val="20"/>
          <w:szCs w:val="20"/>
        </w:rPr>
        <w:t> — </w:t>
      </w:r>
      <w:bookmarkStart w:id="7" w:name="keyword12"/>
      <w:bookmarkEnd w:id="7"/>
      <w:r w:rsidRPr="00B73624">
        <w:rPr>
          <w:i/>
          <w:iCs/>
          <w:sz w:val="20"/>
          <w:szCs w:val="20"/>
        </w:rPr>
        <w:t>браузер</w:t>
      </w:r>
      <w:r w:rsidRPr="00B73624">
        <w:rPr>
          <w:sz w:val="20"/>
          <w:szCs w:val="20"/>
        </w:rPr>
        <w:t> (</w:t>
      </w:r>
      <w:bookmarkStart w:id="8" w:name="keyword13"/>
      <w:bookmarkEnd w:id="8"/>
      <w:r w:rsidRPr="00B73624">
        <w:rPr>
          <w:i/>
          <w:iCs/>
          <w:sz w:val="20"/>
          <w:szCs w:val="20"/>
        </w:rPr>
        <w:t>Internet</w:t>
      </w:r>
      <w:r w:rsidRPr="00B73624">
        <w:rPr>
          <w:sz w:val="20"/>
          <w:szCs w:val="20"/>
        </w:rPr>
        <w:t> Explorer, Mozilla, Opera и т. д.). Как известно, одной из функций браузера является </w:t>
      </w:r>
      <w:bookmarkStart w:id="9" w:name="keyword14"/>
      <w:bookmarkEnd w:id="9"/>
      <w:r w:rsidRPr="00B73624">
        <w:rPr>
          <w:i/>
          <w:iCs/>
          <w:sz w:val="20"/>
          <w:szCs w:val="20"/>
        </w:rPr>
        <w:t>отображение</w:t>
      </w:r>
      <w:r w:rsidRPr="00B73624">
        <w:rPr>
          <w:sz w:val="20"/>
          <w:szCs w:val="20"/>
        </w:rPr>
        <w:t xml:space="preserve">данных, полученных из Интернета, в виде </w:t>
      </w:r>
      <w:r w:rsidRPr="00B73624">
        <w:rPr>
          <w:sz w:val="20"/>
          <w:szCs w:val="20"/>
        </w:rPr>
        <w:lastRenderedPageBreak/>
        <w:t>страницы, описанной на языке </w:t>
      </w:r>
      <w:bookmarkStart w:id="10" w:name="keyword15"/>
      <w:bookmarkEnd w:id="10"/>
      <w:r w:rsidRPr="00B73624">
        <w:rPr>
          <w:i/>
          <w:iCs/>
          <w:sz w:val="20"/>
          <w:szCs w:val="20"/>
        </w:rPr>
        <w:t>HTML</w:t>
      </w:r>
      <w:r w:rsidRPr="00B73624">
        <w:rPr>
          <w:sz w:val="20"/>
          <w:szCs w:val="20"/>
        </w:rPr>
        <w:t>, следовательно, результат, передаваемый сервером клиенту, должен быть представлен на этом языке.</w:t>
      </w:r>
    </w:p>
    <w:p w:rsidR="00B73624" w:rsidRPr="00B73624" w:rsidRDefault="00B73624" w:rsidP="00B73624">
      <w:pPr>
        <w:spacing w:after="0" w:line="240" w:lineRule="auto"/>
        <w:rPr>
          <w:sz w:val="20"/>
          <w:szCs w:val="20"/>
        </w:rPr>
      </w:pPr>
      <w:r w:rsidRPr="00B73624">
        <w:rPr>
          <w:sz w:val="20"/>
          <w:szCs w:val="20"/>
        </w:rPr>
        <w:t>На стороне сервера Web-</w:t>
      </w:r>
      <w:bookmarkStart w:id="11" w:name="keyword16"/>
      <w:bookmarkEnd w:id="11"/>
      <w:r w:rsidRPr="00B73624">
        <w:rPr>
          <w:i/>
          <w:iCs/>
          <w:sz w:val="20"/>
          <w:szCs w:val="20"/>
        </w:rPr>
        <w:t>приложение</w:t>
      </w:r>
      <w:r w:rsidRPr="00B73624">
        <w:rPr>
          <w:sz w:val="20"/>
          <w:szCs w:val="20"/>
        </w:rPr>
        <w:t> выполняется специальным программным обеспечением (Web-сервером), который и принимает запросы клиентов, обрабатывает их, формирует ответ в виде страницы, описанной на языке </w:t>
      </w:r>
      <w:bookmarkStart w:id="12" w:name="keyword17"/>
      <w:bookmarkEnd w:id="12"/>
      <w:r w:rsidRPr="00B73624">
        <w:rPr>
          <w:i/>
          <w:iCs/>
          <w:sz w:val="20"/>
          <w:szCs w:val="20"/>
        </w:rPr>
        <w:t>HTML</w:t>
      </w:r>
      <w:r w:rsidRPr="00B73624">
        <w:rPr>
          <w:sz w:val="20"/>
          <w:szCs w:val="20"/>
        </w:rPr>
        <w:t>, и передает его клиенту. Одним из таких Web-серверов является </w:t>
      </w:r>
      <w:bookmarkStart w:id="13" w:name="keyword18"/>
      <w:bookmarkEnd w:id="13"/>
      <w:r w:rsidRPr="00B73624">
        <w:rPr>
          <w:i/>
          <w:iCs/>
          <w:sz w:val="20"/>
          <w:szCs w:val="20"/>
        </w:rPr>
        <w:t>Internet</w:t>
      </w:r>
      <w:r w:rsidRPr="00B73624">
        <w:rPr>
          <w:sz w:val="20"/>
          <w:szCs w:val="20"/>
        </w:rPr>
        <w:t> </w:t>
      </w:r>
      <w:bookmarkStart w:id="14" w:name="keyword19"/>
      <w:bookmarkEnd w:id="14"/>
      <w:r w:rsidRPr="00B73624">
        <w:rPr>
          <w:i/>
          <w:iCs/>
          <w:sz w:val="20"/>
          <w:szCs w:val="20"/>
        </w:rPr>
        <w:t>Information</w:t>
      </w:r>
      <w:r w:rsidRPr="00B73624">
        <w:rPr>
          <w:sz w:val="20"/>
          <w:szCs w:val="20"/>
        </w:rPr>
        <w:t> Services (</w:t>
      </w:r>
      <w:bookmarkStart w:id="15" w:name="keyword20"/>
      <w:bookmarkEnd w:id="15"/>
      <w:r w:rsidRPr="00B73624">
        <w:rPr>
          <w:i/>
          <w:iCs/>
          <w:sz w:val="20"/>
          <w:szCs w:val="20"/>
        </w:rPr>
        <w:t>IIS</w:t>
      </w:r>
      <w:r w:rsidRPr="00B73624">
        <w:rPr>
          <w:sz w:val="20"/>
          <w:szCs w:val="20"/>
        </w:rPr>
        <w:t>) компании Microsoft. Это единственный Web-</w:t>
      </w:r>
      <w:bookmarkStart w:id="16" w:name="keyword21"/>
      <w:bookmarkEnd w:id="16"/>
      <w:r w:rsidRPr="00B73624">
        <w:rPr>
          <w:i/>
          <w:iCs/>
          <w:sz w:val="20"/>
          <w:szCs w:val="20"/>
        </w:rPr>
        <w:t>сервер</w:t>
      </w:r>
      <w:r w:rsidRPr="00B73624">
        <w:rPr>
          <w:sz w:val="20"/>
          <w:szCs w:val="20"/>
        </w:rPr>
        <w:t>, который способен выполнять Web-приложения, созданные с использованием технологии </w:t>
      </w:r>
      <w:bookmarkStart w:id="17" w:name="keyword22"/>
      <w:bookmarkEnd w:id="17"/>
      <w:r w:rsidRPr="00B73624">
        <w:rPr>
          <w:i/>
          <w:iCs/>
          <w:sz w:val="20"/>
          <w:szCs w:val="20"/>
        </w:rPr>
        <w:t>ASP</w:t>
      </w:r>
      <w:r w:rsidRPr="00B73624">
        <w:rPr>
          <w:sz w:val="20"/>
          <w:szCs w:val="20"/>
        </w:rPr>
        <w:t>.</w:t>
      </w:r>
      <w:bookmarkStart w:id="18" w:name="keyword23"/>
      <w:bookmarkEnd w:id="18"/>
      <w:r w:rsidRPr="00B73624">
        <w:rPr>
          <w:i/>
          <w:iCs/>
          <w:sz w:val="20"/>
          <w:szCs w:val="20"/>
        </w:rPr>
        <w:t>NET</w:t>
      </w:r>
      <w:r w:rsidRPr="00B73624">
        <w:rPr>
          <w:sz w:val="20"/>
          <w:szCs w:val="20"/>
        </w:rPr>
        <w:t>.</w:t>
      </w:r>
    </w:p>
    <w:p w:rsidR="00B73624" w:rsidRPr="00B73624" w:rsidRDefault="00B73624" w:rsidP="00B73624">
      <w:pPr>
        <w:spacing w:after="0" w:line="240" w:lineRule="auto"/>
        <w:rPr>
          <w:sz w:val="20"/>
          <w:szCs w:val="20"/>
        </w:rPr>
      </w:pPr>
      <w:r w:rsidRPr="00B73624">
        <w:rPr>
          <w:sz w:val="20"/>
          <w:szCs w:val="20"/>
        </w:rPr>
        <w:t>В процессе обработки запроса пользователя Web-</w:t>
      </w:r>
      <w:bookmarkStart w:id="19" w:name="keyword24"/>
      <w:bookmarkEnd w:id="19"/>
      <w:r w:rsidRPr="00B73624">
        <w:rPr>
          <w:i/>
          <w:iCs/>
          <w:sz w:val="20"/>
          <w:szCs w:val="20"/>
        </w:rPr>
        <w:t>приложение</w:t>
      </w:r>
      <w:r w:rsidRPr="00B73624">
        <w:rPr>
          <w:sz w:val="20"/>
          <w:szCs w:val="20"/>
        </w:rPr>
        <w:t> компонует ответ на основе исполнения программного кода, работающего на стороне сервера, Web-формы, страницы </w:t>
      </w:r>
      <w:bookmarkStart w:id="20" w:name="keyword25"/>
      <w:bookmarkEnd w:id="20"/>
      <w:r w:rsidRPr="00B73624">
        <w:rPr>
          <w:i/>
          <w:iCs/>
          <w:sz w:val="20"/>
          <w:szCs w:val="20"/>
        </w:rPr>
        <w:t>HTML</w:t>
      </w:r>
      <w:r w:rsidRPr="00B73624">
        <w:rPr>
          <w:sz w:val="20"/>
          <w:szCs w:val="20"/>
        </w:rPr>
        <w:t>, другого содержимого, включая графические файлы. В результате, как уже было сказано, формируется </w:t>
      </w:r>
      <w:bookmarkStart w:id="21" w:name="keyword26"/>
      <w:bookmarkEnd w:id="21"/>
      <w:r w:rsidRPr="00B73624">
        <w:rPr>
          <w:i/>
          <w:iCs/>
          <w:sz w:val="20"/>
          <w:szCs w:val="20"/>
        </w:rPr>
        <w:t>HTML</w:t>
      </w:r>
      <w:r w:rsidRPr="00B73624">
        <w:rPr>
          <w:sz w:val="20"/>
          <w:szCs w:val="20"/>
        </w:rPr>
        <w:t>-страница, которая и отправляется клиенту. Получается, что результат работы Web-приложения идентичен результату запроса к традиционному Web-сайту, однако, в отличие от него, Web-</w:t>
      </w:r>
      <w:bookmarkStart w:id="22" w:name="keyword27"/>
      <w:bookmarkEnd w:id="22"/>
      <w:r w:rsidRPr="00B73624">
        <w:rPr>
          <w:i/>
          <w:iCs/>
          <w:sz w:val="20"/>
          <w:szCs w:val="20"/>
        </w:rPr>
        <w:t>приложение</w:t>
      </w:r>
      <w:r w:rsidRPr="00B73624">
        <w:rPr>
          <w:sz w:val="20"/>
          <w:szCs w:val="20"/>
        </w:rPr>
        <w:t> генерирует</w:t>
      </w:r>
      <w:bookmarkStart w:id="23" w:name="keyword28"/>
      <w:bookmarkEnd w:id="23"/>
      <w:r w:rsidRPr="00B73624">
        <w:rPr>
          <w:i/>
          <w:iCs/>
          <w:sz w:val="20"/>
          <w:szCs w:val="20"/>
        </w:rPr>
        <w:t>HTML</w:t>
      </w:r>
      <w:r w:rsidRPr="00B73624">
        <w:rPr>
          <w:sz w:val="20"/>
          <w:szCs w:val="20"/>
        </w:rPr>
        <w:t>-код в зависимости от запроса пользователя, а не просто передает его клиенту в том виде, в котором этот код хранится в файле на стороне сервера. То есть Web-</w:t>
      </w:r>
      <w:bookmarkStart w:id="24" w:name="keyword29"/>
      <w:bookmarkEnd w:id="24"/>
      <w:r w:rsidRPr="00B73624">
        <w:rPr>
          <w:i/>
          <w:iCs/>
          <w:sz w:val="20"/>
          <w:szCs w:val="20"/>
        </w:rPr>
        <w:t>приложение</w:t>
      </w:r>
      <w:r w:rsidRPr="00B73624">
        <w:rPr>
          <w:sz w:val="20"/>
          <w:szCs w:val="20"/>
        </w:rPr>
        <w:t> динамически формирует ответ с помощью исполняемого кода — так называемой исполняемой части.</w:t>
      </w:r>
    </w:p>
    <w:p w:rsidR="00B73624" w:rsidRPr="00B73624" w:rsidRDefault="00B73624" w:rsidP="00B73624">
      <w:pPr>
        <w:spacing w:after="0" w:line="240" w:lineRule="auto"/>
        <w:rPr>
          <w:sz w:val="20"/>
          <w:szCs w:val="20"/>
        </w:rPr>
      </w:pPr>
      <w:r w:rsidRPr="00B73624">
        <w:rPr>
          <w:sz w:val="20"/>
          <w:szCs w:val="20"/>
        </w:rPr>
        <w:t>За счет наличия исполняемой части, Web-приложения способны выполнять практически те же </w:t>
      </w:r>
      <w:bookmarkStart w:id="25" w:name="keyword30"/>
      <w:bookmarkEnd w:id="25"/>
      <w:r w:rsidRPr="00B73624">
        <w:rPr>
          <w:i/>
          <w:iCs/>
          <w:sz w:val="20"/>
          <w:szCs w:val="20"/>
        </w:rPr>
        <w:t>операции</w:t>
      </w:r>
      <w:r w:rsidRPr="00B73624">
        <w:rPr>
          <w:sz w:val="20"/>
          <w:szCs w:val="20"/>
        </w:rPr>
        <w:t>, что и обычные </w:t>
      </w:r>
      <w:bookmarkStart w:id="26" w:name="keyword31"/>
      <w:bookmarkEnd w:id="26"/>
      <w:r w:rsidRPr="00B73624">
        <w:rPr>
          <w:i/>
          <w:iCs/>
          <w:sz w:val="20"/>
          <w:szCs w:val="20"/>
        </w:rPr>
        <w:t>Windows</w:t>
      </w:r>
      <w:r w:rsidRPr="00B73624">
        <w:rPr>
          <w:sz w:val="20"/>
          <w:szCs w:val="20"/>
        </w:rPr>
        <w:t>-приложения, с тем лишь ограничением, что код исполняется на сервере, в качестве интерфейса системы выступает </w:t>
      </w:r>
      <w:bookmarkStart w:id="27" w:name="keyword32"/>
      <w:bookmarkEnd w:id="27"/>
      <w:r w:rsidRPr="00B73624">
        <w:rPr>
          <w:i/>
          <w:iCs/>
          <w:sz w:val="20"/>
          <w:szCs w:val="20"/>
        </w:rPr>
        <w:t>браузер</w:t>
      </w:r>
      <w:r w:rsidRPr="00B73624">
        <w:rPr>
          <w:sz w:val="20"/>
          <w:szCs w:val="20"/>
        </w:rPr>
        <w:t>, а в качестве среды, посредством которой происходит </w:t>
      </w:r>
      <w:bookmarkStart w:id="28" w:name="keyword33"/>
      <w:bookmarkEnd w:id="28"/>
      <w:r w:rsidRPr="00B73624">
        <w:rPr>
          <w:i/>
          <w:iCs/>
          <w:sz w:val="20"/>
          <w:szCs w:val="20"/>
        </w:rPr>
        <w:t>обмен данными</w:t>
      </w:r>
      <w:r w:rsidRPr="00B73624">
        <w:rPr>
          <w:sz w:val="20"/>
          <w:szCs w:val="20"/>
        </w:rPr>
        <w:t>, — </w:t>
      </w:r>
      <w:bookmarkStart w:id="29" w:name="keyword34"/>
      <w:bookmarkEnd w:id="29"/>
      <w:r w:rsidRPr="00B73624">
        <w:rPr>
          <w:i/>
          <w:iCs/>
          <w:sz w:val="20"/>
          <w:szCs w:val="20"/>
        </w:rPr>
        <w:t>Интернет</w:t>
      </w:r>
      <w:r w:rsidRPr="00B73624">
        <w:rPr>
          <w:sz w:val="20"/>
          <w:szCs w:val="20"/>
        </w:rPr>
        <w:t>. К наиболее типичным операциям, выполняемым Web-приложениями, относятся:</w:t>
      </w:r>
    </w:p>
    <w:p w:rsidR="00B73624" w:rsidRPr="00B73624" w:rsidRDefault="00B73624" w:rsidP="00B73624">
      <w:pPr>
        <w:spacing w:after="0" w:line="240" w:lineRule="auto"/>
        <w:rPr>
          <w:sz w:val="20"/>
          <w:szCs w:val="20"/>
        </w:rPr>
      </w:pPr>
      <w:r w:rsidRPr="00B73624">
        <w:rPr>
          <w:sz w:val="20"/>
          <w:szCs w:val="20"/>
        </w:rPr>
        <w:t>прием данных от пользователя и сохранение их на сервере;</w:t>
      </w:r>
    </w:p>
    <w:p w:rsidR="00B73624" w:rsidRPr="00B73624" w:rsidRDefault="00B73624" w:rsidP="00B73624">
      <w:pPr>
        <w:spacing w:after="0" w:line="240" w:lineRule="auto"/>
        <w:rPr>
          <w:sz w:val="20"/>
          <w:szCs w:val="20"/>
        </w:rPr>
      </w:pPr>
      <w:r w:rsidRPr="00B73624">
        <w:rPr>
          <w:sz w:val="20"/>
          <w:szCs w:val="20"/>
        </w:rPr>
        <w:t>выполнение различных действий по запросу пользователя: извлечение данных из базы данных (БД), добавление, удаление, изменение данных в БД, проведение сложных вычислений;</w:t>
      </w:r>
    </w:p>
    <w:p w:rsidR="00B73624" w:rsidRPr="00B73624" w:rsidRDefault="00B73624" w:rsidP="00B73624">
      <w:pPr>
        <w:spacing w:after="0" w:line="240" w:lineRule="auto"/>
        <w:rPr>
          <w:sz w:val="20"/>
          <w:szCs w:val="20"/>
        </w:rPr>
      </w:pPr>
      <w:r w:rsidRPr="00B73624">
        <w:rPr>
          <w:sz w:val="20"/>
          <w:szCs w:val="20"/>
        </w:rPr>
        <w:t>аутентифицирование пользователя и отображение интерфейса системы, соответствующего данному пользователю;</w:t>
      </w:r>
    </w:p>
    <w:p w:rsidR="00B73624" w:rsidRPr="00B73624" w:rsidRDefault="00B73624" w:rsidP="00B73624">
      <w:pPr>
        <w:spacing w:after="0" w:line="240" w:lineRule="auto"/>
        <w:rPr>
          <w:sz w:val="20"/>
          <w:szCs w:val="20"/>
        </w:rPr>
      </w:pPr>
      <w:r w:rsidRPr="00B73624">
        <w:rPr>
          <w:sz w:val="20"/>
          <w:szCs w:val="20"/>
        </w:rPr>
        <w:t>отображение постоянно изменяющейся оперативной информации и т. д.</w:t>
      </w:r>
    </w:p>
    <w:p w:rsidR="00B73624" w:rsidRPr="00B73624" w:rsidRDefault="00B73624" w:rsidP="00B73624">
      <w:pPr>
        <w:spacing w:after="0" w:line="240" w:lineRule="auto"/>
        <w:rPr>
          <w:sz w:val="20"/>
          <w:szCs w:val="20"/>
        </w:rPr>
      </w:pPr>
      <w:r w:rsidRPr="00B73624">
        <w:rPr>
          <w:sz w:val="20"/>
          <w:szCs w:val="20"/>
        </w:rPr>
        <w:t>Каждое Web-приложение, разрабатываемое на основе ASP.NET состоит из информационной части, программного кода и сведений о конфигурации.</w:t>
      </w:r>
    </w:p>
    <w:p w:rsidR="00B73624" w:rsidRPr="00B73624" w:rsidRDefault="00B73624" w:rsidP="00B73624">
      <w:pPr>
        <w:spacing w:after="0" w:line="240" w:lineRule="auto"/>
        <w:rPr>
          <w:sz w:val="20"/>
          <w:szCs w:val="20"/>
        </w:rPr>
      </w:pPr>
      <w:r w:rsidRPr="00B73624">
        <w:rPr>
          <w:sz w:val="20"/>
          <w:szCs w:val="20"/>
        </w:rPr>
        <w:t>Информационная часть содержит статические и динамические элементы страницы и реализуется в виде Web-форм. Статические элементы представляют собой типичные элементы языка HTML, динамические же компонуются программным кодом приложения во время его выполнения (например, запросы к базе данных).</w:t>
      </w:r>
    </w:p>
    <w:p w:rsidR="00B73624" w:rsidRPr="00B73624" w:rsidRDefault="00B73624" w:rsidP="00B73624">
      <w:pPr>
        <w:spacing w:after="0" w:line="240" w:lineRule="auto"/>
        <w:rPr>
          <w:sz w:val="20"/>
          <w:szCs w:val="20"/>
        </w:rPr>
      </w:pPr>
      <w:r w:rsidRPr="00B73624">
        <w:rPr>
          <w:sz w:val="20"/>
          <w:szCs w:val="20"/>
        </w:rPr>
        <w:t xml:space="preserve">Программный код реализует логику, определенную в процедурах обработки данных, которые определяют реакцию приложения на запросы пользователя. </w:t>
      </w:r>
      <w:r w:rsidRPr="00B73624">
        <w:rPr>
          <w:sz w:val="20"/>
          <w:szCs w:val="20"/>
        </w:rPr>
        <w:lastRenderedPageBreak/>
        <w:t>Программный код исполняется сервером и взаимодействует с динамическими элементами информационной части для формирования отклика приложения.</w:t>
      </w:r>
    </w:p>
    <w:p w:rsidR="00B73624" w:rsidRPr="00B73624" w:rsidRDefault="00B73624" w:rsidP="00B73624">
      <w:pPr>
        <w:spacing w:after="0" w:line="240" w:lineRule="auto"/>
        <w:rPr>
          <w:sz w:val="20"/>
          <w:szCs w:val="20"/>
        </w:rPr>
      </w:pPr>
      <w:r w:rsidRPr="00B73624">
        <w:rPr>
          <w:sz w:val="20"/>
          <w:szCs w:val="20"/>
        </w:rPr>
        <w:t>Сведения о конфигурации представляют собой файлы, содержащие параметры, определяющие способ исполнения приложения на сервере, параметры безопасности, реакцию приложения на возникающие ошибки и т. д.</w:t>
      </w:r>
    </w:p>
    <w:p w:rsidR="00B73624" w:rsidRPr="00B73624" w:rsidRDefault="00B73624" w:rsidP="00B73624">
      <w:pPr>
        <w:spacing w:after="0" w:line="240" w:lineRule="auto"/>
        <w:rPr>
          <w:sz w:val="20"/>
          <w:szCs w:val="20"/>
        </w:rPr>
      </w:pPr>
      <w:r w:rsidRPr="00B73624">
        <w:rPr>
          <w:sz w:val="20"/>
          <w:szCs w:val="20"/>
        </w:rPr>
        <w:t>Основным элементом Web-приложения является Web-форма (или Web-страница), которая, с одной стороны, похожа на Windows-форму, т. к. позволяет размещать внутри себя различные элементы управления, способные отображать данные и реагировать на действия пользователя, а с другой — представляет собой HTML-страницу, т. к. содержит все ее атрибуты. Описания элементов управления, упомянутых ранее, представляются в коде HTML-страницы в виде специальных тегов.</w:t>
      </w:r>
    </w:p>
    <w:p w:rsidR="00B73624" w:rsidRPr="00B73624" w:rsidRDefault="00B73624" w:rsidP="00B73624">
      <w:pPr>
        <w:spacing w:after="0" w:line="240" w:lineRule="auto"/>
        <w:rPr>
          <w:sz w:val="20"/>
          <w:szCs w:val="20"/>
        </w:rPr>
      </w:pPr>
    </w:p>
    <w:p w:rsidR="00B73624" w:rsidRPr="00B73624" w:rsidRDefault="00B73624" w:rsidP="00B73624">
      <w:pPr>
        <w:spacing w:after="0" w:line="240" w:lineRule="auto"/>
        <w:rPr>
          <w:sz w:val="20"/>
          <w:szCs w:val="20"/>
        </w:rPr>
      </w:pPr>
      <w:r w:rsidRPr="00B73624">
        <w:rPr>
          <w:sz w:val="20"/>
          <w:szCs w:val="20"/>
        </w:rPr>
        <w:t>11</w:t>
      </w:r>
    </w:p>
    <w:p w:rsidR="00B73624" w:rsidRPr="00B73624" w:rsidRDefault="00B73624" w:rsidP="00B73624">
      <w:pPr>
        <w:spacing w:after="0" w:line="240" w:lineRule="auto"/>
        <w:rPr>
          <w:sz w:val="20"/>
          <w:szCs w:val="20"/>
        </w:rPr>
      </w:pPr>
      <w:r w:rsidRPr="00B73624">
        <w:rPr>
          <w:sz w:val="20"/>
          <w:szCs w:val="20"/>
        </w:rPr>
        <w:t xml:space="preserve">Ajax — это сокращение от "Asynchronous JavaScript and XML" (асинхронный JavaScript и XML), </w:t>
      </w:r>
    </w:p>
    <w:p w:rsidR="00B73624" w:rsidRPr="00B73624" w:rsidRDefault="00B73624" w:rsidP="00B73624">
      <w:pPr>
        <w:spacing w:after="0" w:line="240" w:lineRule="auto"/>
        <w:rPr>
          <w:sz w:val="20"/>
          <w:szCs w:val="20"/>
        </w:rPr>
      </w:pPr>
      <w:r w:rsidRPr="00B73624">
        <w:rPr>
          <w:sz w:val="20"/>
          <w:szCs w:val="20"/>
        </w:rPr>
        <w:t>Ajax позволяет отправлять на сервер асинхронные запросы. это означает, что обмен данными между браузером и сервером выполняется в фоновом режиме, и поэтому никоим образом не мешает взаимодействию пользователя с содержимым HTML-документа. Чаще всего Ajax используется для отправки данных формы на сервер. Преимуществом такого подхода является то, что отображение ответной информации, получаемой от сервера, не требует полной перезагрузки веб-страницы, и данные документа могут беспрепятственно отображаться с помощью стандартных функций jQuery.</w:t>
      </w:r>
    </w:p>
    <w:p w:rsidR="00B73624" w:rsidRPr="00B73624" w:rsidRDefault="00B73624" w:rsidP="00B73624">
      <w:pPr>
        <w:spacing w:after="0" w:line="240" w:lineRule="auto"/>
        <w:rPr>
          <w:sz w:val="20"/>
          <w:szCs w:val="20"/>
        </w:rPr>
      </w:pPr>
      <w:r w:rsidRPr="00B73624">
        <w:rPr>
          <w:sz w:val="20"/>
          <w:szCs w:val="20"/>
        </w:rPr>
        <w:t>В библиотеке jQuery определен ряд так называемых прямых методов, которые в действительности представляют собой оболочки для вызовов функций ядра Ajax и позволяют быстро и просто решать типичные задачи Ajax.</w:t>
      </w:r>
    </w:p>
    <w:p w:rsidR="00B73624" w:rsidRPr="00B73624" w:rsidRDefault="00B73624" w:rsidP="00B73624">
      <w:pPr>
        <w:spacing w:after="0" w:line="240" w:lineRule="auto"/>
        <w:rPr>
          <w:sz w:val="20"/>
          <w:szCs w:val="20"/>
        </w:rPr>
      </w:pPr>
      <w:r w:rsidRPr="00B73624">
        <w:rPr>
          <w:sz w:val="20"/>
          <w:szCs w:val="20"/>
        </w:rPr>
        <w:t>Кратко об Ajax</w:t>
      </w:r>
    </w:p>
    <w:p w:rsidR="00B73624" w:rsidRPr="00B73624" w:rsidRDefault="00B73624" w:rsidP="00B73624">
      <w:pPr>
        <w:spacing w:after="0" w:line="240" w:lineRule="auto"/>
        <w:rPr>
          <w:sz w:val="20"/>
          <w:szCs w:val="20"/>
        </w:rPr>
      </w:pPr>
      <w:r w:rsidRPr="00B73624">
        <w:rPr>
          <w:sz w:val="20"/>
          <w:szCs w:val="20"/>
        </w:rPr>
        <w:t>Как программист большую часть времени вы тратите на написание синхронного кода. Вы определяете блок кода, решающий некоторую задачу, и остальная часть программы ждет, пока этот блок не выполнится. Задача завершается выполнением последнего оператора блока. На то время, пока выполняется блок, браузер лишает пользователя возможности взаимодействовать с содержимым веб-страницы.</w:t>
      </w:r>
    </w:p>
    <w:p w:rsidR="00B73624" w:rsidRPr="00B73624" w:rsidRDefault="00B73624" w:rsidP="00B73624">
      <w:pPr>
        <w:spacing w:after="0" w:line="240" w:lineRule="auto"/>
        <w:rPr>
          <w:sz w:val="20"/>
          <w:szCs w:val="20"/>
        </w:rPr>
      </w:pPr>
      <w:r w:rsidRPr="00B73624">
        <w:rPr>
          <w:sz w:val="20"/>
          <w:szCs w:val="20"/>
        </w:rPr>
        <w:t>Если же задача выполняется асинхронно, то вы сообщаете браузеру, что намерены выполнить определенную работу в фоновом режиме. Выражение "в фоновом режиме" звучит довольно туманно, но для браузера оно означает следующее: "Выполни это так, чтобы пользователь в течение всего времени мог взаимодействовать с документом, и сообщи мне, когда все будет сделано".</w:t>
      </w:r>
    </w:p>
    <w:p w:rsidR="00B73624" w:rsidRPr="00B73624" w:rsidRDefault="00B73624" w:rsidP="00B73624">
      <w:pPr>
        <w:spacing w:after="0" w:line="240" w:lineRule="auto"/>
        <w:rPr>
          <w:sz w:val="20"/>
          <w:szCs w:val="20"/>
        </w:rPr>
      </w:pPr>
      <w:r w:rsidRPr="00B73624">
        <w:rPr>
          <w:sz w:val="20"/>
          <w:szCs w:val="20"/>
        </w:rPr>
        <w:t xml:space="preserve">В случае Ajax вы приказываете браузеру связаться с веб-сервером и сообщить вам, когда запрос будет выполнен. Управление этой связью осуществляется с помощью функций обратного вызова (callback functions). Вы предоставляете браузеру одну </w:t>
      </w:r>
      <w:r w:rsidRPr="00B73624">
        <w:rPr>
          <w:sz w:val="20"/>
          <w:szCs w:val="20"/>
        </w:rPr>
        <w:lastRenderedPageBreak/>
        <w:t>или несколько функций, которые должны быть вызваны сразу же по завершении выполнения задачи. Должна быть предусмотрена функция, которая обработает успешный запрос, а кроме того, могут существовать функции, выполняющиеся в случае других исходов, например при возникновении ошибок.</w:t>
      </w:r>
    </w:p>
    <w:p w:rsidR="00B73624" w:rsidRPr="00B73624" w:rsidRDefault="00B73624" w:rsidP="00B73624">
      <w:pPr>
        <w:spacing w:after="0" w:line="240" w:lineRule="auto"/>
        <w:rPr>
          <w:sz w:val="20"/>
          <w:szCs w:val="20"/>
        </w:rPr>
      </w:pPr>
      <w:r w:rsidRPr="00B73624">
        <w:rPr>
          <w:sz w:val="20"/>
          <w:szCs w:val="20"/>
        </w:rPr>
        <w:t>Преимущество асинхронных запросов состоит в том, что они позволяют создавать функционально насыщенные HTML-документы, которые могут непрерывно обновляться на основании полученных от сервера ответов, не прерывая взаимодействия пользователя с приложением и не заставляя его дожидаться окончания полной загрузки документа.</w:t>
      </w:r>
    </w:p>
    <w:p w:rsidR="00B73624" w:rsidRPr="00B73624" w:rsidRDefault="00B73624" w:rsidP="00B73624">
      <w:pPr>
        <w:spacing w:after="0" w:line="240" w:lineRule="auto"/>
        <w:rPr>
          <w:sz w:val="20"/>
          <w:szCs w:val="20"/>
        </w:rPr>
      </w:pPr>
      <w:r w:rsidRPr="00B73624">
        <w:rPr>
          <w:sz w:val="20"/>
          <w:szCs w:val="20"/>
        </w:rPr>
        <w:t>Недостатком такого подхода является то, что он требует тщательного продумывания кода. Нельзя заранее сказать, когда именно будет выполнен асинхронный запрос, и вы не имеете права делать какие-либо предположения относительно возможного исхода запроса. Кроме того, использование функций обратного вызова приводит к созданию еще более сложного кода, который только и ждет, чтобы "наказать" программиста, неосторожно сделавшего какие-либо предположения относительно возможного исхода запроса или времени его выполнения.</w:t>
      </w:r>
    </w:p>
    <w:p w:rsidR="00B73624" w:rsidRPr="00B73624" w:rsidRDefault="00B73624" w:rsidP="00B73624">
      <w:pPr>
        <w:spacing w:after="0" w:line="240" w:lineRule="auto"/>
        <w:rPr>
          <w:sz w:val="20"/>
          <w:szCs w:val="20"/>
        </w:rPr>
      </w:pPr>
      <w:r w:rsidRPr="00B73624">
        <w:rPr>
          <w:sz w:val="20"/>
          <w:szCs w:val="20"/>
        </w:rPr>
        <w:t>Список функций</w:t>
      </w:r>
    </w:p>
    <w:p w:rsidR="00B73624" w:rsidRPr="00B73624" w:rsidRDefault="00B73624" w:rsidP="00B73624">
      <w:pPr>
        <w:spacing w:after="0" w:line="240" w:lineRule="auto"/>
        <w:rPr>
          <w:sz w:val="20"/>
          <w:szCs w:val="20"/>
        </w:rPr>
      </w:pPr>
      <w:r w:rsidRPr="00B73624">
        <w:rPr>
          <w:sz w:val="20"/>
          <w:szCs w:val="20"/>
        </w:rPr>
        <w:t>$.get() производит запрос к серверу методом GET</w:t>
      </w:r>
    </w:p>
    <w:p w:rsidR="00B73624" w:rsidRPr="00B73624" w:rsidRDefault="00B73624" w:rsidP="00B73624">
      <w:pPr>
        <w:spacing w:after="0" w:line="240" w:lineRule="auto"/>
        <w:rPr>
          <w:sz w:val="20"/>
          <w:szCs w:val="20"/>
        </w:rPr>
      </w:pPr>
      <w:r w:rsidRPr="00B73624">
        <w:rPr>
          <w:sz w:val="20"/>
          <w:szCs w:val="20"/>
        </w:rPr>
        <w:t>$.post() производит запрос к серверу методом POST</w:t>
      </w:r>
    </w:p>
    <w:p w:rsidR="00B73624" w:rsidRPr="00B73624" w:rsidRDefault="00B73624" w:rsidP="00B73624">
      <w:pPr>
        <w:spacing w:after="0" w:line="240" w:lineRule="auto"/>
        <w:rPr>
          <w:sz w:val="20"/>
          <w:szCs w:val="20"/>
        </w:rPr>
      </w:pPr>
      <w:r w:rsidRPr="00B73624">
        <w:rPr>
          <w:sz w:val="20"/>
          <w:szCs w:val="20"/>
        </w:rPr>
        <w:t>.load() производит запрос HTML-данных у сервера и помещает их в выбранные элементы страницы</w:t>
      </w:r>
    </w:p>
    <w:p w:rsidR="00B73624" w:rsidRPr="00B73624" w:rsidRDefault="00B73624" w:rsidP="00B73624">
      <w:pPr>
        <w:spacing w:after="0" w:line="240" w:lineRule="auto"/>
        <w:rPr>
          <w:sz w:val="20"/>
          <w:szCs w:val="20"/>
        </w:rPr>
      </w:pPr>
      <w:r w:rsidRPr="00B73624">
        <w:rPr>
          <w:sz w:val="20"/>
          <w:szCs w:val="20"/>
        </w:rPr>
        <w:t>$.getJSON() производит запрос JSON-данных у сервера методом GET</w:t>
      </w:r>
    </w:p>
    <w:p w:rsidR="00B73624" w:rsidRPr="00B73624" w:rsidRDefault="00B73624" w:rsidP="00B73624">
      <w:pPr>
        <w:spacing w:after="0" w:line="240" w:lineRule="auto"/>
        <w:rPr>
          <w:sz w:val="20"/>
          <w:szCs w:val="20"/>
        </w:rPr>
      </w:pPr>
      <w:r w:rsidRPr="00B73624">
        <w:rPr>
          <w:sz w:val="20"/>
          <w:szCs w:val="20"/>
        </w:rPr>
        <w:t>$.getScript() производит запрос файла javascript методом GET, а затем выполняет код из полученного файла.</w:t>
      </w:r>
    </w:p>
    <w:p w:rsidR="00B73624" w:rsidRPr="00B73624" w:rsidRDefault="00B73624" w:rsidP="00B73624">
      <w:pPr>
        <w:spacing w:after="0" w:line="240" w:lineRule="auto"/>
        <w:rPr>
          <w:sz w:val="20"/>
          <w:szCs w:val="20"/>
        </w:rPr>
      </w:pPr>
      <w:r w:rsidRPr="00B73624">
        <w:rPr>
          <w:sz w:val="20"/>
          <w:szCs w:val="20"/>
        </w:rPr>
        <w:t>Обработка ajax-событий</w:t>
      </w:r>
    </w:p>
    <w:p w:rsidR="00B73624" w:rsidRPr="00B73624" w:rsidRDefault="00B73624" w:rsidP="00B73624">
      <w:pPr>
        <w:spacing w:after="0" w:line="240" w:lineRule="auto"/>
        <w:rPr>
          <w:sz w:val="20"/>
          <w:szCs w:val="20"/>
        </w:rPr>
      </w:pPr>
    </w:p>
    <w:p w:rsidR="00B73624" w:rsidRPr="00B73624" w:rsidRDefault="00B73624" w:rsidP="00B73624">
      <w:pPr>
        <w:spacing w:after="0" w:line="240" w:lineRule="auto"/>
        <w:rPr>
          <w:sz w:val="20"/>
          <w:szCs w:val="20"/>
        </w:rPr>
      </w:pPr>
      <w:r w:rsidRPr="00B73624">
        <w:rPr>
          <w:sz w:val="20"/>
          <w:szCs w:val="20"/>
        </w:rPr>
        <w:t>.ajaxSend() Устанавливает пользовательскую функцию, которая будет вызвана при отправке ajax-запроса.</w:t>
      </w:r>
    </w:p>
    <w:p w:rsidR="00B73624" w:rsidRPr="00B73624" w:rsidRDefault="00B73624" w:rsidP="00B73624">
      <w:pPr>
        <w:spacing w:after="0" w:line="240" w:lineRule="auto"/>
        <w:rPr>
          <w:sz w:val="20"/>
          <w:szCs w:val="20"/>
        </w:rPr>
      </w:pPr>
      <w:r w:rsidRPr="00B73624">
        <w:rPr>
          <w:sz w:val="20"/>
          <w:szCs w:val="20"/>
        </w:rPr>
        <w:t>.ajaxComplete() Устанавливает пользовательскую функцию, которая будет вызвана при завершении ajax-запроса.</w:t>
      </w:r>
    </w:p>
    <w:p w:rsidR="00B73624" w:rsidRPr="00B73624" w:rsidRDefault="00B73624" w:rsidP="00B73624">
      <w:pPr>
        <w:spacing w:after="0" w:line="240" w:lineRule="auto"/>
        <w:rPr>
          <w:sz w:val="20"/>
          <w:szCs w:val="20"/>
        </w:rPr>
      </w:pPr>
      <w:r w:rsidRPr="00B73624">
        <w:rPr>
          <w:sz w:val="20"/>
          <w:szCs w:val="20"/>
        </w:rPr>
        <w:t>.ajaxSuccess() Устанавливает пользовательскую функцию, которая будет вызвана при удачном завершении ajax-запроса.</w:t>
      </w:r>
    </w:p>
    <w:p w:rsidR="00B73624" w:rsidRPr="00B73624" w:rsidRDefault="00B73624" w:rsidP="00B73624">
      <w:pPr>
        <w:spacing w:after="0" w:line="240" w:lineRule="auto"/>
        <w:rPr>
          <w:sz w:val="20"/>
          <w:szCs w:val="20"/>
        </w:rPr>
      </w:pPr>
      <w:r w:rsidRPr="00B73624">
        <w:rPr>
          <w:sz w:val="20"/>
          <w:szCs w:val="20"/>
        </w:rPr>
        <w:t>.ajaxError() Устанавливает пользовательскую функцию, которая будет вызвана при неудачном завершении ajax-запроса.</w:t>
      </w:r>
    </w:p>
    <w:p w:rsidR="00B73624" w:rsidRPr="00B73624" w:rsidRDefault="00B73624" w:rsidP="00B73624">
      <w:pPr>
        <w:spacing w:after="0" w:line="240" w:lineRule="auto"/>
        <w:rPr>
          <w:sz w:val="20"/>
          <w:szCs w:val="20"/>
        </w:rPr>
      </w:pPr>
      <w:r w:rsidRPr="00B73624">
        <w:rPr>
          <w:sz w:val="20"/>
          <w:szCs w:val="20"/>
        </w:rPr>
        <w:t>.ajaxStart() Устанавливает пользовательскую функцию, которая будет вызвана перед выполнением первого ajax-запроса.</w:t>
      </w:r>
    </w:p>
    <w:p w:rsidR="00B73624" w:rsidRPr="00B73624" w:rsidRDefault="00B73624" w:rsidP="00B73624">
      <w:pPr>
        <w:spacing w:after="0" w:line="240" w:lineRule="auto"/>
        <w:rPr>
          <w:sz w:val="20"/>
          <w:szCs w:val="20"/>
        </w:rPr>
      </w:pPr>
      <w:r w:rsidRPr="00B73624">
        <w:rPr>
          <w:sz w:val="20"/>
          <w:szCs w:val="20"/>
        </w:rPr>
        <w:t>.ajaxStop() Устанавливает пользовательскую функцию, которая будет вызвана после выполнения всех запущенных ajax-запросов.</w:t>
      </w:r>
    </w:p>
    <w:p w:rsidR="00B73624" w:rsidRPr="00B73624" w:rsidRDefault="00B73624" w:rsidP="00B73624">
      <w:pPr>
        <w:spacing w:after="0" w:line="240" w:lineRule="auto"/>
        <w:rPr>
          <w:sz w:val="20"/>
          <w:szCs w:val="20"/>
        </w:rPr>
      </w:pPr>
    </w:p>
    <w:p w:rsidR="00B73624" w:rsidRPr="00B73624" w:rsidRDefault="00B73624" w:rsidP="00B73624">
      <w:pPr>
        <w:spacing w:after="0" w:line="240" w:lineRule="auto"/>
        <w:rPr>
          <w:sz w:val="20"/>
          <w:szCs w:val="20"/>
        </w:rPr>
      </w:pPr>
      <w:r w:rsidRPr="00B73624">
        <w:rPr>
          <w:sz w:val="20"/>
          <w:szCs w:val="20"/>
        </w:rPr>
        <w:t>12</w:t>
      </w:r>
    </w:p>
    <w:p w:rsidR="00B73624" w:rsidRPr="00B73624" w:rsidRDefault="00B73624" w:rsidP="00B73624">
      <w:pPr>
        <w:spacing w:after="0" w:line="240" w:lineRule="auto"/>
        <w:rPr>
          <w:sz w:val="20"/>
          <w:szCs w:val="20"/>
        </w:rPr>
      </w:pPr>
      <w:r w:rsidRPr="00B73624">
        <w:rPr>
          <w:sz w:val="20"/>
          <w:szCs w:val="20"/>
        </w:rPr>
        <w:lastRenderedPageBreak/>
        <w:t>Веб-сервер — сервер, принимающий HTTP-запросы от клиентов, обычно веб-браузеров, и выдающий им HTTP-ответы, как правило, вместе с HTML-страницей, изображением, файлом, медиа-потоком или другими данными.</w:t>
      </w:r>
    </w:p>
    <w:p w:rsidR="00B73624" w:rsidRPr="00B73624" w:rsidRDefault="00B73624" w:rsidP="00B73624">
      <w:pPr>
        <w:spacing w:after="0" w:line="240" w:lineRule="auto"/>
        <w:rPr>
          <w:sz w:val="20"/>
          <w:szCs w:val="20"/>
        </w:rPr>
      </w:pPr>
      <w:r w:rsidRPr="00B73624">
        <w:rPr>
          <w:sz w:val="20"/>
          <w:szCs w:val="20"/>
        </w:rPr>
        <w:t>Веб-сервером называют как программное обеспечение, выполняющее функции веб-сервера, так и непосредственно компьютер, на котором это программное обеспечение работает.</w:t>
      </w:r>
    </w:p>
    <w:p w:rsidR="00B73624" w:rsidRPr="00B73624" w:rsidRDefault="00B73624" w:rsidP="00B73624">
      <w:pPr>
        <w:spacing w:after="0" w:line="240" w:lineRule="auto"/>
        <w:rPr>
          <w:sz w:val="20"/>
          <w:szCs w:val="20"/>
        </w:rPr>
      </w:pPr>
      <w:r w:rsidRPr="00B73624">
        <w:rPr>
          <w:sz w:val="20"/>
          <w:szCs w:val="20"/>
        </w:rPr>
        <w:t>Клиент, которым обычно является веб-браузер, передаёт веб-серверу запросы на получение ресурсов, обозначенных URL-адресами. Ресурсы — это HTML-страницы, изображения, файлы, медиа-потоки или другие данные, которые необходимы клиенту. В ответ веб-сервер передаёт клиенту запрошенные данные. Этот обмен происходит по протоколу HTTP.</w:t>
      </w:r>
    </w:p>
    <w:p w:rsidR="00B73624" w:rsidRPr="00B73624" w:rsidRDefault="00B73624" w:rsidP="00B73624">
      <w:pPr>
        <w:spacing w:after="0" w:line="240" w:lineRule="auto"/>
        <w:rPr>
          <w:sz w:val="20"/>
          <w:szCs w:val="20"/>
        </w:rPr>
      </w:pPr>
      <w:r w:rsidRPr="00B73624">
        <w:rPr>
          <w:sz w:val="20"/>
          <w:szCs w:val="20"/>
        </w:rPr>
        <w:t>Функции, выполняемые Web-серверами, в сущности очень просты:</w:t>
      </w:r>
    </w:p>
    <w:p w:rsidR="00B73624" w:rsidRPr="00B73624" w:rsidRDefault="00B73624" w:rsidP="00B73624">
      <w:pPr>
        <w:spacing w:after="0" w:line="240" w:lineRule="auto"/>
        <w:rPr>
          <w:sz w:val="20"/>
          <w:szCs w:val="20"/>
        </w:rPr>
      </w:pPr>
      <w:r w:rsidRPr="00B73624">
        <w:rPr>
          <w:sz w:val="20"/>
          <w:szCs w:val="20"/>
        </w:rPr>
        <w:t>прием запроса от Web-браузера по протоколу HTTP с использованием TCP/IP;</w:t>
      </w:r>
    </w:p>
    <w:p w:rsidR="00B73624" w:rsidRPr="00B73624" w:rsidRDefault="00B73624" w:rsidP="00B73624">
      <w:pPr>
        <w:spacing w:after="0" w:line="240" w:lineRule="auto"/>
        <w:rPr>
          <w:sz w:val="20"/>
          <w:szCs w:val="20"/>
        </w:rPr>
      </w:pPr>
      <w:r w:rsidRPr="00B73624">
        <w:rPr>
          <w:sz w:val="20"/>
          <w:szCs w:val="20"/>
        </w:rPr>
        <w:t>поиск и отсылка файла гипертекста или документа в браузер по HTTP;</w:t>
      </w:r>
    </w:p>
    <w:p w:rsidR="00B73624" w:rsidRPr="00B73624" w:rsidRDefault="00B73624" w:rsidP="00B73624">
      <w:pPr>
        <w:spacing w:after="0" w:line="240" w:lineRule="auto"/>
        <w:rPr>
          <w:sz w:val="20"/>
          <w:szCs w:val="20"/>
        </w:rPr>
      </w:pPr>
      <w:r w:rsidRPr="00B73624">
        <w:rPr>
          <w:sz w:val="20"/>
          <w:szCs w:val="20"/>
        </w:rPr>
        <w:t>обслуживание запросов mailto, ftp, telnet и др.;</w:t>
      </w:r>
    </w:p>
    <w:p w:rsidR="00B73624" w:rsidRPr="00B73624" w:rsidRDefault="00B73624" w:rsidP="00B73624">
      <w:pPr>
        <w:spacing w:after="0" w:line="240" w:lineRule="auto"/>
        <w:rPr>
          <w:sz w:val="20"/>
          <w:szCs w:val="20"/>
        </w:rPr>
      </w:pPr>
      <w:r w:rsidRPr="00B73624">
        <w:rPr>
          <w:sz w:val="20"/>
          <w:szCs w:val="20"/>
        </w:rPr>
        <w:t>запуск прикладных программ на Web-сервере с передачей и возвратом параметров обработки через интерфейс CGI;</w:t>
      </w:r>
    </w:p>
    <w:p w:rsidR="00B73624" w:rsidRPr="00B73624" w:rsidRDefault="00B73624" w:rsidP="00B73624">
      <w:pPr>
        <w:spacing w:after="0" w:line="240" w:lineRule="auto"/>
        <w:rPr>
          <w:sz w:val="20"/>
          <w:szCs w:val="20"/>
        </w:rPr>
      </w:pPr>
      <w:r w:rsidRPr="00B73624">
        <w:rPr>
          <w:sz w:val="20"/>
          <w:szCs w:val="20"/>
        </w:rPr>
        <w:t>обслуживание навигационных карт изображения imagemap;</w:t>
      </w:r>
    </w:p>
    <w:p w:rsidR="00B73624" w:rsidRPr="00B73624" w:rsidRDefault="00B73624" w:rsidP="00B73624">
      <w:pPr>
        <w:spacing w:after="0" w:line="240" w:lineRule="auto"/>
        <w:rPr>
          <w:sz w:val="20"/>
          <w:szCs w:val="20"/>
        </w:rPr>
      </w:pPr>
      <w:r w:rsidRPr="00B73624">
        <w:rPr>
          <w:sz w:val="20"/>
          <w:szCs w:val="20"/>
        </w:rPr>
        <w:t>служит источником загружаемых программ на языке Java;</w:t>
      </w:r>
    </w:p>
    <w:p w:rsidR="00B73624" w:rsidRPr="00B73624" w:rsidRDefault="00B73624" w:rsidP="00B73624">
      <w:pPr>
        <w:spacing w:after="0" w:line="240" w:lineRule="auto"/>
        <w:rPr>
          <w:sz w:val="20"/>
          <w:szCs w:val="20"/>
        </w:rPr>
      </w:pPr>
      <w:r w:rsidRPr="00B73624">
        <w:rPr>
          <w:sz w:val="20"/>
          <w:szCs w:val="20"/>
        </w:rPr>
        <w:t>контроль доступа на основе имен и паролей доступа;</w:t>
      </w:r>
    </w:p>
    <w:p w:rsidR="00B73624" w:rsidRPr="00B73624" w:rsidRDefault="00B73624" w:rsidP="00B73624">
      <w:pPr>
        <w:spacing w:after="0" w:line="240" w:lineRule="auto"/>
        <w:rPr>
          <w:sz w:val="20"/>
          <w:szCs w:val="20"/>
        </w:rPr>
      </w:pPr>
      <w:r w:rsidRPr="00B73624">
        <w:rPr>
          <w:sz w:val="20"/>
          <w:szCs w:val="20"/>
        </w:rPr>
        <w:t>ведение регистрационного журнала;</w:t>
      </w:r>
    </w:p>
    <w:p w:rsidR="00B73624" w:rsidRPr="00B73624" w:rsidRDefault="00B73624" w:rsidP="00B73624">
      <w:pPr>
        <w:spacing w:after="0" w:line="240" w:lineRule="auto"/>
        <w:rPr>
          <w:sz w:val="20"/>
          <w:szCs w:val="20"/>
        </w:rPr>
      </w:pPr>
      <w:r w:rsidRPr="00B73624">
        <w:rPr>
          <w:sz w:val="20"/>
          <w:szCs w:val="20"/>
        </w:rPr>
        <w:t>административное и оперативное управление сервером.</w:t>
      </w:r>
    </w:p>
    <w:p w:rsidR="00B73624" w:rsidRPr="00B73624" w:rsidRDefault="00B73624" w:rsidP="00B73624">
      <w:pPr>
        <w:spacing w:after="0" w:line="240" w:lineRule="auto"/>
        <w:rPr>
          <w:sz w:val="20"/>
          <w:szCs w:val="20"/>
        </w:rPr>
      </w:pPr>
      <w:r w:rsidRPr="00B73624">
        <w:rPr>
          <w:sz w:val="20"/>
          <w:szCs w:val="20"/>
        </w:rPr>
        <w:t>Web-браузеры общаются с Web-серверами через протокол передачи гипертекстовых сообщений (HypertextTransferProtocol, HTTP), простой протокол запросов и ответов для пересылки информации с использованием TCP/IP. Web-сервер получает запрос, находит файл, посылает его браузеру и потом разрывает соединение. Имеющаяся на странице графика обрабатывается точно так же. Затем настает очередь браузера вывести на экран загруженный из сети HTML-документ.</w:t>
      </w:r>
    </w:p>
    <w:p w:rsidR="00B73624" w:rsidRPr="00B73624" w:rsidRDefault="00B73624" w:rsidP="00B73624">
      <w:pPr>
        <w:spacing w:after="0" w:line="240" w:lineRule="auto"/>
        <w:rPr>
          <w:sz w:val="20"/>
          <w:szCs w:val="20"/>
        </w:rPr>
      </w:pPr>
      <w:r w:rsidRPr="00B73624">
        <w:rPr>
          <w:sz w:val="20"/>
          <w:szCs w:val="20"/>
        </w:rPr>
        <w:t>Хотя обычно Web-серверы содержат HTML-страницы и графику, на них могут храниться любые файлы, в том числе текстовые, документы текстовых процессоров, видео- и аудиоинформация. Сегодня, если не считать анкет, заполняемых пользователем, основная часть трафика Web передается в одном направлении - браузеры читают файлы с Web-сервера, - но положение изменится после повсеместного принятия описанного в проекте HTTP 1.1 метода put, позволяющего записывать файлы на Web-сервер. Сегодня метод put используется в основном создателями страниц Web, но в перспективе он может пригодиться и конечным пользователям для обратной связи с информационными узлами.</w:t>
      </w:r>
    </w:p>
    <w:p w:rsidR="00B73624" w:rsidRPr="00B73624" w:rsidRDefault="00B73624" w:rsidP="00B73624">
      <w:pPr>
        <w:spacing w:after="0" w:line="240" w:lineRule="auto"/>
        <w:rPr>
          <w:sz w:val="20"/>
          <w:szCs w:val="20"/>
        </w:rPr>
      </w:pPr>
      <w:r w:rsidRPr="00B73624">
        <w:rPr>
          <w:sz w:val="20"/>
          <w:szCs w:val="20"/>
        </w:rPr>
        <w:t xml:space="preserve">На Web-сервере выполняются также прикладные программы, наибольшее распространение среди которых получили процессоры поиска и средства связи с базами данных. Для их разработки применяются такие стандарты, как общий шлюзовой интерфейс (CommonGatewayInterface, CGI), языки сценариев, подобные </w:t>
      </w:r>
      <w:r w:rsidRPr="00B73624">
        <w:rPr>
          <w:sz w:val="20"/>
          <w:szCs w:val="20"/>
        </w:rPr>
        <w:lastRenderedPageBreak/>
        <w:t>JavaScript, а также полноценные языки программирования, как, например, Java и VisualBasic. Помимо CGI несколько поставщиков Web-серверов разработали интерфейсы прикладного программирования (API) - как, например, NetscapeServerAPI и InternetServerAPI, созданные фирмами Microsoft и ProcessSoftware, - которые позволяют разработчикам непосредственно обращаться к конкретным функциям Web-сервера. Некоторые серверы располагают связующими средствами (middleware) для подключения к базам данных, использование которых может потребовать хороших знаний в программировании.</w:t>
      </w:r>
    </w:p>
    <w:p w:rsidR="00B73624" w:rsidRPr="00B73624" w:rsidRDefault="00B73624" w:rsidP="00B73624">
      <w:pPr>
        <w:spacing w:after="0" w:line="240" w:lineRule="auto"/>
        <w:rPr>
          <w:sz w:val="20"/>
          <w:szCs w:val="20"/>
        </w:rPr>
      </w:pPr>
      <w:r w:rsidRPr="00B73624">
        <w:rPr>
          <w:sz w:val="20"/>
          <w:szCs w:val="20"/>
        </w:rPr>
        <w:t>Базовые процессоры поиска помогают пользователям отсортировывать нужную им информацию, а программы связи с базами данных обеспечивают пользователям Web-браузеров доступ к информации.</w:t>
      </w:r>
    </w:p>
    <w:p w:rsidR="00B73624" w:rsidRPr="00B73624" w:rsidRDefault="00B73624" w:rsidP="00B73624">
      <w:pPr>
        <w:spacing w:after="0" w:line="240" w:lineRule="auto"/>
        <w:rPr>
          <w:sz w:val="20"/>
          <w:szCs w:val="20"/>
        </w:rPr>
      </w:pPr>
      <w:r w:rsidRPr="00B73624">
        <w:rPr>
          <w:sz w:val="20"/>
          <w:szCs w:val="20"/>
        </w:rPr>
        <w:t>Программное обеспечение</w:t>
      </w:r>
    </w:p>
    <w:p w:rsidR="00B73624" w:rsidRPr="00B73624" w:rsidRDefault="00B73624" w:rsidP="00B73624">
      <w:pPr>
        <w:spacing w:after="0" w:line="240" w:lineRule="auto"/>
        <w:rPr>
          <w:sz w:val="20"/>
          <w:szCs w:val="20"/>
        </w:rPr>
      </w:pPr>
      <w:r w:rsidRPr="00B73624">
        <w:rPr>
          <w:sz w:val="20"/>
          <w:szCs w:val="20"/>
        </w:rPr>
        <w:t>Наиболее распространённым веб-сервером, занимающим более 65 % рынка, является Apache — свободный веб-сервер, наиболее часто используемый в UNIX-подобных операционных системах;</w:t>
      </w:r>
    </w:p>
    <w:p w:rsidR="00B73624" w:rsidRPr="00B73624" w:rsidRDefault="00B73624" w:rsidP="00B73624">
      <w:pPr>
        <w:spacing w:after="0" w:line="240" w:lineRule="auto"/>
        <w:rPr>
          <w:sz w:val="20"/>
          <w:szCs w:val="20"/>
        </w:rPr>
      </w:pPr>
      <w:r w:rsidRPr="00B73624">
        <w:rPr>
          <w:sz w:val="20"/>
          <w:szCs w:val="20"/>
        </w:rPr>
        <w:t>Другие известные веб-серверы:</w:t>
      </w:r>
    </w:p>
    <w:p w:rsidR="00B73624" w:rsidRPr="00B73624" w:rsidRDefault="00B73624" w:rsidP="00B73624">
      <w:pPr>
        <w:spacing w:after="0" w:line="240" w:lineRule="auto"/>
        <w:rPr>
          <w:sz w:val="20"/>
          <w:szCs w:val="20"/>
        </w:rPr>
      </w:pPr>
      <w:r w:rsidRPr="00B73624">
        <w:rPr>
          <w:sz w:val="20"/>
          <w:szCs w:val="20"/>
        </w:rPr>
        <w:t>IIS от компании Microsoft, распространяемый с ОС семейства Windows</w:t>
      </w:r>
    </w:p>
    <w:p w:rsidR="00B73624" w:rsidRPr="00B73624" w:rsidRDefault="00B73624" w:rsidP="00B73624">
      <w:pPr>
        <w:spacing w:after="0" w:line="240" w:lineRule="auto"/>
        <w:rPr>
          <w:sz w:val="20"/>
          <w:szCs w:val="20"/>
        </w:rPr>
      </w:pPr>
      <w:r w:rsidRPr="00B73624">
        <w:rPr>
          <w:sz w:val="20"/>
          <w:szCs w:val="20"/>
        </w:rPr>
        <w:t>nginx — свободный веб-сервер, разрабатываемый Игорем Сысоевым с 2002 года и пользующийся большой популярностью на крупных сайтах</w:t>
      </w:r>
    </w:p>
    <w:p w:rsidR="00B73624" w:rsidRPr="00B73624" w:rsidRDefault="00B73624" w:rsidP="00B73624">
      <w:pPr>
        <w:spacing w:after="0" w:line="240" w:lineRule="auto"/>
        <w:rPr>
          <w:sz w:val="20"/>
          <w:szCs w:val="20"/>
        </w:rPr>
      </w:pPr>
      <w:r w:rsidRPr="00B73624">
        <w:rPr>
          <w:sz w:val="20"/>
          <w:szCs w:val="20"/>
        </w:rPr>
        <w:t>lighttpd — свободный веб-сервер.</w:t>
      </w:r>
    </w:p>
    <w:p w:rsidR="00B73624" w:rsidRPr="00B73624" w:rsidRDefault="00B73624" w:rsidP="00B73624">
      <w:pPr>
        <w:spacing w:after="0" w:line="240" w:lineRule="auto"/>
        <w:rPr>
          <w:sz w:val="20"/>
          <w:szCs w:val="20"/>
        </w:rPr>
      </w:pPr>
      <w:r w:rsidRPr="00B73624">
        <w:rPr>
          <w:sz w:val="20"/>
          <w:szCs w:val="20"/>
        </w:rPr>
        <w:t>Google Web Server — веб-сервер, основанный на Apache и доработанный компанией Google.</w:t>
      </w:r>
    </w:p>
    <w:p w:rsidR="00B73624" w:rsidRPr="00B73624" w:rsidRDefault="00B73624" w:rsidP="00B73624">
      <w:pPr>
        <w:spacing w:after="0" w:line="240" w:lineRule="auto"/>
        <w:rPr>
          <w:sz w:val="20"/>
          <w:szCs w:val="20"/>
        </w:rPr>
      </w:pPr>
      <w:r w:rsidRPr="00B73624">
        <w:rPr>
          <w:sz w:val="20"/>
          <w:szCs w:val="20"/>
        </w:rPr>
        <w:t>Resin — свободный веб-сервер приложений.</w:t>
      </w:r>
    </w:p>
    <w:p w:rsidR="00B73624" w:rsidRPr="00B73624" w:rsidRDefault="00B73624" w:rsidP="00B73624">
      <w:pPr>
        <w:spacing w:after="0" w:line="240" w:lineRule="auto"/>
        <w:rPr>
          <w:sz w:val="20"/>
          <w:szCs w:val="20"/>
        </w:rPr>
      </w:pPr>
      <w:r w:rsidRPr="00B73624">
        <w:rPr>
          <w:sz w:val="20"/>
          <w:szCs w:val="20"/>
        </w:rPr>
        <w:t>Cherokee — свободный веб-сервер, управляемый только через web-интерфейс.</w:t>
      </w:r>
    </w:p>
    <w:p w:rsidR="00B73624" w:rsidRPr="00B73624" w:rsidRDefault="00B73624" w:rsidP="00B73624">
      <w:pPr>
        <w:spacing w:after="0" w:line="240" w:lineRule="auto"/>
        <w:rPr>
          <w:sz w:val="20"/>
          <w:szCs w:val="20"/>
        </w:rPr>
      </w:pPr>
      <w:r w:rsidRPr="00B73624">
        <w:rPr>
          <w:sz w:val="20"/>
          <w:szCs w:val="20"/>
        </w:rPr>
        <w:t>Rootage — веб-сервер, написанный на java.</w:t>
      </w:r>
    </w:p>
    <w:p w:rsidR="00B73624" w:rsidRPr="00B73624" w:rsidRDefault="00B73624" w:rsidP="00B73624">
      <w:pPr>
        <w:spacing w:after="0" w:line="240" w:lineRule="auto"/>
        <w:rPr>
          <w:sz w:val="20"/>
          <w:szCs w:val="20"/>
        </w:rPr>
      </w:pPr>
      <w:r w:rsidRPr="00B73624">
        <w:rPr>
          <w:sz w:val="20"/>
          <w:szCs w:val="20"/>
        </w:rPr>
        <w:t>Клиенты</w:t>
      </w:r>
    </w:p>
    <w:p w:rsidR="00B73624" w:rsidRPr="00B73624" w:rsidRDefault="00B73624" w:rsidP="00B73624">
      <w:pPr>
        <w:spacing w:after="0" w:line="240" w:lineRule="auto"/>
        <w:rPr>
          <w:sz w:val="20"/>
          <w:szCs w:val="20"/>
        </w:rPr>
      </w:pPr>
      <w:r w:rsidRPr="00B73624">
        <w:rPr>
          <w:sz w:val="20"/>
          <w:szCs w:val="20"/>
        </w:rPr>
        <w:t>В качестве клиентов для обращения к веб-серверам могут использоваться различные программы и устройства:</w:t>
      </w:r>
    </w:p>
    <w:p w:rsidR="00B73624" w:rsidRPr="00B73624" w:rsidRDefault="00B73624" w:rsidP="00B73624">
      <w:pPr>
        <w:spacing w:after="0" w:line="240" w:lineRule="auto"/>
        <w:rPr>
          <w:sz w:val="20"/>
          <w:szCs w:val="20"/>
        </w:rPr>
      </w:pPr>
    </w:p>
    <w:p w:rsidR="00B73624" w:rsidRPr="00B73624" w:rsidRDefault="00B73624" w:rsidP="00B73624">
      <w:pPr>
        <w:spacing w:after="0" w:line="240" w:lineRule="auto"/>
        <w:rPr>
          <w:sz w:val="20"/>
          <w:szCs w:val="20"/>
        </w:rPr>
      </w:pPr>
      <w:r w:rsidRPr="00B73624">
        <w:rPr>
          <w:sz w:val="20"/>
          <w:szCs w:val="20"/>
        </w:rPr>
        <w:t>веб-браузер, работающий на настольном компьютере или переносном устройстве (например, карманном ПК);</w:t>
      </w:r>
    </w:p>
    <w:p w:rsidR="00B73624" w:rsidRPr="00B73624" w:rsidRDefault="00B73624" w:rsidP="00B73624">
      <w:pPr>
        <w:spacing w:after="0" w:line="240" w:lineRule="auto"/>
        <w:rPr>
          <w:sz w:val="20"/>
          <w:szCs w:val="20"/>
        </w:rPr>
      </w:pPr>
      <w:r w:rsidRPr="00B73624">
        <w:rPr>
          <w:sz w:val="20"/>
          <w:szCs w:val="20"/>
        </w:rPr>
        <w:t>разнообразные программы, самостоятельно обращающиеся к веб-серверам для получения обновлений или другой информации (например, антивирус может периодически запрашивать у определённого веб-сервера обновления своих баз данных);</w:t>
      </w:r>
    </w:p>
    <w:p w:rsidR="00B73624" w:rsidRPr="00B73624" w:rsidRDefault="00B73624" w:rsidP="00B73624">
      <w:pPr>
        <w:spacing w:after="0" w:line="240" w:lineRule="auto"/>
        <w:rPr>
          <w:sz w:val="20"/>
          <w:szCs w:val="20"/>
        </w:rPr>
      </w:pPr>
      <w:r w:rsidRPr="00B73624">
        <w:rPr>
          <w:sz w:val="20"/>
          <w:szCs w:val="20"/>
        </w:rPr>
        <w:t>мобильный телефон, получающий доступ к ресурсам веб-сервера при помощи протокола WAP;</w:t>
      </w:r>
    </w:p>
    <w:p w:rsidR="00B73624" w:rsidRPr="00B73624" w:rsidRDefault="00B73624" w:rsidP="00B73624">
      <w:pPr>
        <w:spacing w:after="0" w:line="240" w:lineRule="auto"/>
        <w:rPr>
          <w:sz w:val="20"/>
          <w:szCs w:val="20"/>
        </w:rPr>
      </w:pPr>
      <w:r w:rsidRPr="00B73624">
        <w:rPr>
          <w:sz w:val="20"/>
          <w:szCs w:val="20"/>
        </w:rPr>
        <w:t>другие цифровые устройства или бытовая техника.</w:t>
      </w:r>
    </w:p>
    <w:p w:rsidR="00B73624" w:rsidRPr="00B73624" w:rsidRDefault="00B73624" w:rsidP="00B73624">
      <w:pPr>
        <w:spacing w:after="0" w:line="240" w:lineRule="auto"/>
        <w:rPr>
          <w:sz w:val="20"/>
          <w:szCs w:val="20"/>
        </w:rPr>
      </w:pPr>
    </w:p>
    <w:p w:rsidR="00B73624" w:rsidRPr="00B73624" w:rsidRDefault="00B73624" w:rsidP="00B73624">
      <w:pPr>
        <w:spacing w:after="0" w:line="240" w:lineRule="auto"/>
        <w:rPr>
          <w:sz w:val="20"/>
          <w:szCs w:val="20"/>
        </w:rPr>
      </w:pPr>
      <w:r w:rsidRPr="00B73624">
        <w:rPr>
          <w:b/>
          <w:sz w:val="20"/>
          <w:szCs w:val="20"/>
        </w:rPr>
        <w:t>10. Режим ядра</w:t>
      </w:r>
      <w:r w:rsidRPr="00B73624">
        <w:rPr>
          <w:sz w:val="20"/>
          <w:szCs w:val="20"/>
        </w:rPr>
        <w:t>: Аппаратное обеспечение-&gt;HAL уровень аппаратной абстракции-&gt;Драйвера-&gt;ФС  &gt;Системные службы</w:t>
      </w:r>
    </w:p>
    <w:p w:rsidR="00B73624" w:rsidRPr="00B73624" w:rsidRDefault="00B73624" w:rsidP="00B73624">
      <w:pPr>
        <w:spacing w:after="0" w:line="240" w:lineRule="auto"/>
        <w:rPr>
          <w:sz w:val="20"/>
          <w:szCs w:val="20"/>
        </w:rPr>
      </w:pPr>
      <w:r w:rsidRPr="00B73624">
        <w:rPr>
          <w:b/>
          <w:sz w:val="20"/>
          <w:szCs w:val="20"/>
        </w:rPr>
        <w:lastRenderedPageBreak/>
        <w:t>Режим пользователя:</w:t>
      </w:r>
      <w:r w:rsidRPr="00B73624">
        <w:rPr>
          <w:sz w:val="20"/>
          <w:szCs w:val="20"/>
        </w:rPr>
        <w:t xml:space="preserve"> Системный интерфейс-&gt;Подсистемы Win32, POSIX, OS/2 -&gt;                                      Приложение пользователя.</w:t>
      </w:r>
    </w:p>
    <w:p w:rsidR="00B73624" w:rsidRPr="00B73624" w:rsidRDefault="00B73624" w:rsidP="00B73624">
      <w:pPr>
        <w:spacing w:after="0" w:line="240" w:lineRule="auto"/>
        <w:rPr>
          <w:b/>
          <w:sz w:val="20"/>
          <w:szCs w:val="20"/>
        </w:rPr>
      </w:pPr>
      <w:r w:rsidRPr="00B73624">
        <w:rPr>
          <w:b/>
          <w:sz w:val="20"/>
          <w:szCs w:val="20"/>
        </w:rPr>
        <w:t>Сервисы</w:t>
      </w:r>
    </w:p>
    <w:p w:rsidR="00B73624" w:rsidRPr="00B73624" w:rsidRDefault="00B73624" w:rsidP="00B73624">
      <w:pPr>
        <w:numPr>
          <w:ilvl w:val="0"/>
          <w:numId w:val="34"/>
        </w:numPr>
        <w:spacing w:after="0" w:line="240" w:lineRule="auto"/>
        <w:rPr>
          <w:sz w:val="20"/>
          <w:szCs w:val="20"/>
        </w:rPr>
      </w:pPr>
      <w:r w:rsidRPr="00B73624">
        <w:rPr>
          <w:sz w:val="20"/>
          <w:szCs w:val="20"/>
        </w:rPr>
        <w:t xml:space="preserve">Сервис АРI – функция или подпрограмма API, которая  реализует некоторое действие (сервис) ос, такое как создание файла или работа с графикой  </w:t>
      </w:r>
    </w:p>
    <w:p w:rsidR="00B73624" w:rsidRPr="00B73624" w:rsidRDefault="00B73624" w:rsidP="00B73624">
      <w:pPr>
        <w:numPr>
          <w:ilvl w:val="0"/>
          <w:numId w:val="34"/>
        </w:numPr>
        <w:spacing w:after="0" w:line="240" w:lineRule="auto"/>
        <w:rPr>
          <w:sz w:val="20"/>
          <w:szCs w:val="20"/>
        </w:rPr>
      </w:pPr>
      <w:r w:rsidRPr="00B73624">
        <w:rPr>
          <w:sz w:val="20"/>
          <w:szCs w:val="20"/>
        </w:rPr>
        <w:t>Системный сервис - недокументированная функция, которая может вызывается из польз режима. Эти функции часто используются функциями Win32 API для предоставления низкоуровневых сервисов</w:t>
      </w:r>
    </w:p>
    <w:p w:rsidR="00B73624" w:rsidRPr="00B73624" w:rsidRDefault="00B73624" w:rsidP="00B73624">
      <w:pPr>
        <w:numPr>
          <w:ilvl w:val="0"/>
          <w:numId w:val="34"/>
        </w:numPr>
        <w:spacing w:after="0" w:line="240" w:lineRule="auto"/>
        <w:rPr>
          <w:sz w:val="20"/>
          <w:szCs w:val="20"/>
        </w:rPr>
      </w:pPr>
      <w:r w:rsidRPr="00B73624">
        <w:rPr>
          <w:sz w:val="20"/>
          <w:szCs w:val="20"/>
        </w:rPr>
        <w:t>Внутренний сервис – функция или подпрограмма, которая может вызывается только из кода, выполняемого в режиме ядра. Эти ф-и относ к низкоуровневой части кода Windows: к исполнительной системе Windows NT, к ядру или к слою абстрагирование от аппаратуры (HAL).</w:t>
      </w:r>
    </w:p>
    <w:p w:rsidR="00B73624" w:rsidRPr="00B73624" w:rsidRDefault="00B73624" w:rsidP="00B73624">
      <w:pPr>
        <w:spacing w:after="0" w:line="240" w:lineRule="auto"/>
        <w:rPr>
          <w:b/>
          <w:sz w:val="20"/>
          <w:szCs w:val="20"/>
        </w:rPr>
      </w:pPr>
      <w:r w:rsidRPr="00B73624">
        <w:rPr>
          <w:b/>
          <w:sz w:val="20"/>
          <w:szCs w:val="20"/>
        </w:rPr>
        <w:t>Системные процессы.</w:t>
      </w:r>
    </w:p>
    <w:p w:rsidR="00B73624" w:rsidRPr="00B73624" w:rsidRDefault="00B73624" w:rsidP="00B73624">
      <w:pPr>
        <w:spacing w:after="0" w:line="240" w:lineRule="auto"/>
        <w:rPr>
          <w:sz w:val="20"/>
          <w:szCs w:val="20"/>
        </w:rPr>
      </w:pPr>
      <w:r w:rsidRPr="00B73624">
        <w:rPr>
          <w:sz w:val="20"/>
          <w:szCs w:val="20"/>
        </w:rPr>
        <w:t>- это особые процессы, обслуживающие ос. В системе Windows постоянно задействованы следующие (все, кроме system, выполняются в пользовательском режиме):</w:t>
      </w:r>
    </w:p>
    <w:p w:rsidR="00B73624" w:rsidRPr="00B73624" w:rsidRDefault="00B73624" w:rsidP="00B73624">
      <w:pPr>
        <w:numPr>
          <w:ilvl w:val="0"/>
          <w:numId w:val="33"/>
        </w:numPr>
        <w:spacing w:after="0" w:line="240" w:lineRule="auto"/>
        <w:rPr>
          <w:sz w:val="20"/>
          <w:szCs w:val="20"/>
        </w:rPr>
      </w:pPr>
      <w:r w:rsidRPr="00B73624">
        <w:rPr>
          <w:sz w:val="20"/>
          <w:szCs w:val="20"/>
        </w:rPr>
        <w:t>процесс idle, α состоит из одного потока, управляющего временем простоя процессора;</w:t>
      </w:r>
    </w:p>
    <w:p w:rsidR="00B73624" w:rsidRPr="00B73624" w:rsidRDefault="00B73624" w:rsidP="00B73624">
      <w:pPr>
        <w:numPr>
          <w:ilvl w:val="0"/>
          <w:numId w:val="33"/>
        </w:numPr>
        <w:spacing w:after="0" w:line="240" w:lineRule="auto"/>
        <w:rPr>
          <w:sz w:val="20"/>
          <w:szCs w:val="20"/>
        </w:rPr>
      </w:pPr>
      <w:r w:rsidRPr="00B73624">
        <w:rPr>
          <w:sz w:val="20"/>
          <w:szCs w:val="20"/>
        </w:rPr>
        <w:t>процесс system - спец процесс, выполняются только в режиме ядра. Его потоки -системными потоками; состоит из системных потоков, являющих¬ся потоками режима ядра. Windows и многие драйверы устройств создают потоки прoцecca system для различных целей. Например, диспетчер памяти формирует системные потоки для решения задач управления виртуальной памятью, диспетчер кэша использует системные потоки для управления кэш-памятью.</w:t>
      </w:r>
    </w:p>
    <w:p w:rsidR="00B73624" w:rsidRPr="00B73624" w:rsidRDefault="00B73624" w:rsidP="00B73624">
      <w:pPr>
        <w:numPr>
          <w:ilvl w:val="0"/>
          <w:numId w:val="33"/>
        </w:numPr>
        <w:spacing w:after="0" w:line="240" w:lineRule="auto"/>
        <w:rPr>
          <w:sz w:val="20"/>
          <w:szCs w:val="20"/>
        </w:rPr>
      </w:pPr>
      <w:r w:rsidRPr="00B73624">
        <w:rPr>
          <w:sz w:val="20"/>
          <w:szCs w:val="20"/>
        </w:rPr>
        <w:t>процесс Session Manager (диспетчер сеансов) - SMSS.EXE; создание переменных окружения системы; задание имен устройств MS DOS; загрузка части подсистемы Win32, α относится к режиму ядра; запуск процесса регистрации в системе WinLogon.</w:t>
      </w:r>
    </w:p>
    <w:p w:rsidR="00B73624" w:rsidRPr="00B73624" w:rsidRDefault="00B73624" w:rsidP="00B73624">
      <w:pPr>
        <w:numPr>
          <w:ilvl w:val="0"/>
          <w:numId w:val="33"/>
        </w:numPr>
        <w:spacing w:after="0" w:line="240" w:lineRule="auto"/>
        <w:rPr>
          <w:sz w:val="20"/>
          <w:szCs w:val="20"/>
        </w:rPr>
      </w:pPr>
      <w:r w:rsidRPr="00B73624">
        <w:rPr>
          <w:sz w:val="20"/>
          <w:szCs w:val="20"/>
        </w:rPr>
        <w:t>подсистема Win32 - CSRSS.EXE;</w:t>
      </w:r>
    </w:p>
    <w:p w:rsidR="00B73624" w:rsidRPr="00B73624" w:rsidRDefault="00B73624" w:rsidP="00B73624">
      <w:pPr>
        <w:numPr>
          <w:ilvl w:val="0"/>
          <w:numId w:val="33"/>
        </w:numPr>
        <w:spacing w:after="0" w:line="240" w:lineRule="auto"/>
        <w:rPr>
          <w:sz w:val="20"/>
          <w:szCs w:val="20"/>
        </w:rPr>
      </w:pPr>
      <w:r w:rsidRPr="00B73624">
        <w:rPr>
          <w:sz w:val="20"/>
          <w:szCs w:val="20"/>
        </w:rPr>
        <w:t>процесс регистрации в системе — WinLogon (winlogon.exe). управляет входом пользователей в систему и выходом из нее. Вызываетсяся Ctrl+Alt+Delete.отвечает за загрузку оболочки Windows (Explorer).</w:t>
      </w:r>
    </w:p>
    <w:p w:rsidR="00B73624" w:rsidRPr="00B73624" w:rsidRDefault="00B73624" w:rsidP="00B73624">
      <w:pPr>
        <w:spacing w:after="0" w:line="240" w:lineRule="auto"/>
        <w:rPr>
          <w:b/>
          <w:sz w:val="20"/>
          <w:szCs w:val="20"/>
        </w:rPr>
      </w:pPr>
      <w:r w:rsidRPr="00B73624">
        <w:rPr>
          <w:b/>
          <w:sz w:val="20"/>
          <w:szCs w:val="20"/>
        </w:rPr>
        <w:t>Подсистема Win32</w:t>
      </w:r>
    </w:p>
    <w:p w:rsidR="00B73624" w:rsidRPr="00B73624" w:rsidRDefault="00B73624" w:rsidP="00B73624">
      <w:pPr>
        <w:spacing w:after="0" w:line="240" w:lineRule="auto"/>
        <w:rPr>
          <w:sz w:val="20"/>
          <w:szCs w:val="20"/>
        </w:rPr>
      </w:pPr>
      <w:r w:rsidRPr="00B73624">
        <w:rPr>
          <w:sz w:val="20"/>
          <w:szCs w:val="20"/>
        </w:rPr>
        <w:t xml:space="preserve">Подсистема Win32  является разновидностью подсистемы среды. Другие подсистемы среды Windows включают POSIX и OS/2.. POSIX является сокращением термина «переносимая ОС па базе UNIX» и реализует ограниченную поддержку ОС UNIX. </w:t>
      </w:r>
    </w:p>
    <w:p w:rsidR="00B73624" w:rsidRPr="00B73624" w:rsidRDefault="00B73624" w:rsidP="00B73624">
      <w:pPr>
        <w:spacing w:after="0" w:line="240" w:lineRule="auto"/>
        <w:rPr>
          <w:sz w:val="20"/>
          <w:szCs w:val="20"/>
        </w:rPr>
      </w:pPr>
      <w:r w:rsidRPr="00B73624">
        <w:rPr>
          <w:sz w:val="20"/>
          <w:szCs w:val="20"/>
        </w:rPr>
        <w:t xml:space="preserve"> Назначение - служить интерфейсом между пользователем приложениями и соотв частью исполнительной системы Windows. Каждая подсистема имеет свои </w:t>
      </w:r>
      <w:r w:rsidRPr="00B73624">
        <w:rPr>
          <w:sz w:val="20"/>
          <w:szCs w:val="20"/>
        </w:rPr>
        <w:lastRenderedPageBreak/>
        <w:t>функциональные возможности на базе единой исполнительной системы Windows. Любой выполняемый файл неразрывно связан с одной из этих подсистем. Подсистема Win32 содержит Win32 API в виде набора DLL, таких как kernel32.dll, GDI32. dll user32.dll. В Windows NT перенесена часть подсистемы Win32 из польз режима в режим ядра. В частности, драйвер устройства режима ядра WIN32K.SYS, α управляет отображением окон, выводом на экран, вводом данных с клавиатуры или при помощи мыши и передачей сообщений. Он включает также библиотеку интерфейсов графических устройств (GDL.dll), использующую для создания графических объектов и текста.</w:t>
      </w:r>
    </w:p>
    <w:p w:rsidR="00B73624" w:rsidRPr="00B73624" w:rsidRDefault="00B73624" w:rsidP="00B73624">
      <w:pPr>
        <w:spacing w:after="0" w:line="240" w:lineRule="auto"/>
        <w:rPr>
          <w:b/>
          <w:sz w:val="20"/>
          <w:szCs w:val="20"/>
        </w:rPr>
      </w:pPr>
      <w:r w:rsidRPr="00B73624">
        <w:rPr>
          <w:b/>
          <w:sz w:val="20"/>
          <w:szCs w:val="20"/>
        </w:rPr>
        <w:t>Вызов Win32 API-функций</w:t>
      </w:r>
    </w:p>
    <w:p w:rsidR="00B73624" w:rsidRPr="00B73624" w:rsidRDefault="00B73624" w:rsidP="00B73624">
      <w:pPr>
        <w:spacing w:after="0" w:line="240" w:lineRule="auto"/>
        <w:rPr>
          <w:sz w:val="20"/>
          <w:szCs w:val="20"/>
        </w:rPr>
      </w:pPr>
      <w:r w:rsidRPr="00B73624">
        <w:rPr>
          <w:sz w:val="20"/>
          <w:szCs w:val="20"/>
        </w:rPr>
        <w:t>Когда приложение вызывает API-ф-ю из подсистемы Win32, может произойти одно из событий:</w:t>
      </w:r>
    </w:p>
    <w:p w:rsidR="00B73624" w:rsidRPr="00B73624" w:rsidRDefault="00B73624" w:rsidP="00B73624">
      <w:pPr>
        <w:numPr>
          <w:ilvl w:val="0"/>
          <w:numId w:val="32"/>
        </w:numPr>
        <w:spacing w:after="0" w:line="240" w:lineRule="auto"/>
        <w:rPr>
          <w:sz w:val="20"/>
          <w:szCs w:val="20"/>
        </w:rPr>
      </w:pPr>
      <w:r w:rsidRPr="00B73624">
        <w:rPr>
          <w:sz w:val="20"/>
          <w:szCs w:val="20"/>
        </w:rPr>
        <w:t>если DLL подсистемы, экспортирующая данную API-функцию, содержит весь код, необходимый для выполнения функции то функция выполняется и возвращает результат;</w:t>
      </w:r>
    </w:p>
    <w:p w:rsidR="00B73624" w:rsidRPr="00B73624" w:rsidRDefault="00B73624" w:rsidP="00B73624">
      <w:pPr>
        <w:numPr>
          <w:ilvl w:val="0"/>
          <w:numId w:val="32"/>
        </w:numPr>
        <w:spacing w:after="0" w:line="240" w:lineRule="auto"/>
        <w:rPr>
          <w:sz w:val="20"/>
          <w:szCs w:val="20"/>
        </w:rPr>
      </w:pPr>
      <w:r w:rsidRPr="00B73624">
        <w:rPr>
          <w:sz w:val="20"/>
          <w:szCs w:val="20"/>
        </w:rPr>
        <w:t>API-функции может потребоваться вызвать для выполнения вспомогательных действий дополнительный модуль, принадлежащий подсистеме Win32 (но не DLL, α экспортирует данную функцию);</w:t>
      </w:r>
    </w:p>
    <w:p w:rsidR="00B73624" w:rsidRPr="00B73624" w:rsidRDefault="00B73624" w:rsidP="00B73624">
      <w:pPr>
        <w:numPr>
          <w:ilvl w:val="0"/>
          <w:numId w:val="32"/>
        </w:numPr>
        <w:spacing w:after="0" w:line="240" w:lineRule="auto"/>
        <w:rPr>
          <w:sz w:val="20"/>
          <w:szCs w:val="20"/>
        </w:rPr>
      </w:pPr>
      <w:r w:rsidRPr="00B73624">
        <w:rPr>
          <w:sz w:val="20"/>
          <w:szCs w:val="20"/>
        </w:rPr>
        <w:t>API-функции могут понадобиться услуги недокументированного системного сервиса.</w:t>
      </w:r>
    </w:p>
    <w:p w:rsidR="00B73624" w:rsidRPr="00B73624" w:rsidRDefault="00B73624" w:rsidP="00B73624">
      <w:pPr>
        <w:spacing w:after="0" w:line="240" w:lineRule="auto"/>
        <w:rPr>
          <w:b/>
          <w:sz w:val="20"/>
          <w:szCs w:val="20"/>
        </w:rPr>
      </w:pPr>
      <w:r w:rsidRPr="00B73624">
        <w:rPr>
          <w:b/>
          <w:sz w:val="20"/>
          <w:szCs w:val="20"/>
        </w:rPr>
        <w:t>Исполнительная система Windows</w:t>
      </w:r>
    </w:p>
    <w:p w:rsidR="00B73624" w:rsidRPr="00B73624" w:rsidRDefault="00B73624" w:rsidP="00B73624">
      <w:pPr>
        <w:spacing w:after="0" w:line="240" w:lineRule="auto"/>
        <w:rPr>
          <w:sz w:val="20"/>
          <w:szCs w:val="20"/>
        </w:rPr>
      </w:pPr>
      <w:r w:rsidRPr="00B73624">
        <w:rPr>
          <w:sz w:val="20"/>
          <w:szCs w:val="20"/>
        </w:rPr>
        <w:t xml:space="preserve">Сервисы исполнительной системы Windows составляют низкоуровневую часть Windows NT режима ядра, включенную в файл NTOSKRNL.EXE. Их делят на две группы: исполнительную систему, относятся к верхнему уровню, и ядро. Ядро - это самый нижний уровень ОС,   реализующий наиболее фундаментальные сервисы: </w:t>
      </w:r>
    </w:p>
    <w:p w:rsidR="00B73624" w:rsidRPr="00B73624" w:rsidRDefault="00B73624" w:rsidP="00B73624">
      <w:pPr>
        <w:numPr>
          <w:ilvl w:val="0"/>
          <w:numId w:val="31"/>
        </w:numPr>
        <w:spacing w:after="0" w:line="240" w:lineRule="auto"/>
        <w:rPr>
          <w:sz w:val="20"/>
          <w:szCs w:val="20"/>
        </w:rPr>
      </w:pPr>
      <w:r w:rsidRPr="00B73624">
        <w:rPr>
          <w:sz w:val="20"/>
          <w:szCs w:val="20"/>
        </w:rPr>
        <w:t xml:space="preserve">планирование потоков; </w:t>
      </w:r>
    </w:p>
    <w:p w:rsidR="00B73624" w:rsidRPr="00B73624" w:rsidRDefault="00B73624" w:rsidP="00B73624">
      <w:pPr>
        <w:numPr>
          <w:ilvl w:val="0"/>
          <w:numId w:val="31"/>
        </w:numPr>
        <w:spacing w:after="0" w:line="240" w:lineRule="auto"/>
        <w:rPr>
          <w:sz w:val="20"/>
          <w:szCs w:val="20"/>
        </w:rPr>
      </w:pPr>
      <w:r w:rsidRPr="00B73624">
        <w:rPr>
          <w:sz w:val="20"/>
          <w:szCs w:val="20"/>
        </w:rPr>
        <w:t xml:space="preserve">обработку исключений; </w:t>
      </w:r>
    </w:p>
    <w:p w:rsidR="00B73624" w:rsidRPr="00B73624" w:rsidRDefault="00B73624" w:rsidP="00B73624">
      <w:pPr>
        <w:numPr>
          <w:ilvl w:val="0"/>
          <w:numId w:val="31"/>
        </w:numPr>
        <w:spacing w:after="0" w:line="240" w:lineRule="auto"/>
        <w:rPr>
          <w:sz w:val="20"/>
          <w:szCs w:val="20"/>
        </w:rPr>
      </w:pPr>
      <w:r w:rsidRPr="00B73624">
        <w:rPr>
          <w:sz w:val="20"/>
          <w:szCs w:val="20"/>
        </w:rPr>
        <w:t xml:space="preserve">обработку прерываний; </w:t>
      </w:r>
    </w:p>
    <w:p w:rsidR="00B73624" w:rsidRPr="00B73624" w:rsidRDefault="00B73624" w:rsidP="00B73624">
      <w:pPr>
        <w:numPr>
          <w:ilvl w:val="0"/>
          <w:numId w:val="31"/>
        </w:numPr>
        <w:spacing w:after="0" w:line="240" w:lineRule="auto"/>
        <w:rPr>
          <w:sz w:val="20"/>
          <w:szCs w:val="20"/>
        </w:rPr>
      </w:pPr>
      <w:r w:rsidRPr="00B73624">
        <w:rPr>
          <w:sz w:val="20"/>
          <w:szCs w:val="20"/>
        </w:rPr>
        <w:t xml:space="preserve">синхронизацию процессоров в многопроцессорной системе; </w:t>
      </w:r>
    </w:p>
    <w:p w:rsidR="00B73624" w:rsidRPr="00B73624" w:rsidRDefault="00B73624" w:rsidP="00B73624">
      <w:pPr>
        <w:numPr>
          <w:ilvl w:val="0"/>
          <w:numId w:val="31"/>
        </w:numPr>
        <w:spacing w:after="0" w:line="240" w:lineRule="auto"/>
        <w:rPr>
          <w:sz w:val="20"/>
          <w:szCs w:val="20"/>
        </w:rPr>
      </w:pPr>
      <w:r w:rsidRPr="00B73624">
        <w:rPr>
          <w:sz w:val="20"/>
          <w:szCs w:val="20"/>
        </w:rPr>
        <w:t>создание объектов ядра.</w:t>
      </w:r>
    </w:p>
    <w:p w:rsidR="00B73624" w:rsidRPr="00B73624" w:rsidRDefault="00B73624" w:rsidP="00B73624">
      <w:pPr>
        <w:spacing w:after="0" w:line="240" w:lineRule="auto"/>
        <w:rPr>
          <w:b/>
          <w:sz w:val="20"/>
          <w:szCs w:val="20"/>
        </w:rPr>
      </w:pPr>
      <w:r w:rsidRPr="00B73624">
        <w:rPr>
          <w:b/>
          <w:sz w:val="20"/>
          <w:szCs w:val="20"/>
        </w:rPr>
        <w:t>Составляющие исполнительной системы:</w:t>
      </w:r>
    </w:p>
    <w:p w:rsidR="00B73624" w:rsidRPr="00B73624" w:rsidRDefault="00B73624" w:rsidP="00B73624">
      <w:pPr>
        <w:numPr>
          <w:ilvl w:val="0"/>
          <w:numId w:val="30"/>
        </w:numPr>
        <w:spacing w:after="0" w:line="240" w:lineRule="auto"/>
        <w:rPr>
          <w:sz w:val="20"/>
          <w:szCs w:val="20"/>
        </w:rPr>
      </w:pPr>
      <w:r w:rsidRPr="00B73624">
        <w:rPr>
          <w:sz w:val="20"/>
          <w:szCs w:val="20"/>
        </w:rPr>
        <w:t>диспетчер процессов и потоков создает и завершает процессы и потоки, использует сервисы низкоуровнего ядра;</w:t>
      </w:r>
    </w:p>
    <w:p w:rsidR="00B73624" w:rsidRPr="00B73624" w:rsidRDefault="00B73624" w:rsidP="00B73624">
      <w:pPr>
        <w:numPr>
          <w:ilvl w:val="0"/>
          <w:numId w:val="30"/>
        </w:numPr>
        <w:spacing w:after="0" w:line="240" w:lineRule="auto"/>
        <w:rPr>
          <w:sz w:val="20"/>
          <w:szCs w:val="20"/>
        </w:rPr>
      </w:pPr>
      <w:r w:rsidRPr="00B73624">
        <w:rPr>
          <w:sz w:val="20"/>
          <w:szCs w:val="20"/>
        </w:rPr>
        <w:t>диспетчер виртуальной памяти реализует механизм виртуальной памяти;</w:t>
      </w:r>
    </w:p>
    <w:p w:rsidR="00B73624" w:rsidRPr="00B73624" w:rsidRDefault="00B73624" w:rsidP="00B73624">
      <w:pPr>
        <w:numPr>
          <w:ilvl w:val="0"/>
          <w:numId w:val="30"/>
        </w:numPr>
        <w:spacing w:after="0" w:line="240" w:lineRule="auto"/>
        <w:rPr>
          <w:sz w:val="20"/>
          <w:szCs w:val="20"/>
        </w:rPr>
      </w:pPr>
      <w:r w:rsidRPr="00B73624">
        <w:rPr>
          <w:sz w:val="20"/>
          <w:szCs w:val="20"/>
        </w:rPr>
        <w:t>диспетчер ввода/вывода реализует аппаратно-независимый ввод/вывод и взаимодействует с драйверами устройств;</w:t>
      </w:r>
    </w:p>
    <w:p w:rsidR="00B73624" w:rsidRPr="00B73624" w:rsidRDefault="00B73624" w:rsidP="00B73624">
      <w:pPr>
        <w:numPr>
          <w:ilvl w:val="0"/>
          <w:numId w:val="30"/>
        </w:numPr>
        <w:spacing w:after="0" w:line="240" w:lineRule="auto"/>
        <w:rPr>
          <w:sz w:val="20"/>
          <w:szCs w:val="20"/>
        </w:rPr>
      </w:pPr>
      <w:r w:rsidRPr="00B73624">
        <w:rPr>
          <w:sz w:val="20"/>
          <w:szCs w:val="20"/>
        </w:rPr>
        <w:t>диспетчер КЭШа управляет кэшированием диска;</w:t>
      </w:r>
    </w:p>
    <w:p w:rsidR="00B73624" w:rsidRPr="00B73624" w:rsidRDefault="00B73624" w:rsidP="00B73624">
      <w:pPr>
        <w:numPr>
          <w:ilvl w:val="0"/>
          <w:numId w:val="30"/>
        </w:numPr>
        <w:spacing w:after="0" w:line="240" w:lineRule="auto"/>
        <w:rPr>
          <w:sz w:val="20"/>
          <w:szCs w:val="20"/>
        </w:rPr>
      </w:pPr>
      <w:r w:rsidRPr="00B73624">
        <w:rPr>
          <w:sz w:val="20"/>
          <w:szCs w:val="20"/>
        </w:rPr>
        <w:t>диспетчер объектов создает объекты исполнительной системы Windows и управляет ими. Windows использует объекты для представления разнообразных ресурсов, таких как процессы и потоки;</w:t>
      </w:r>
    </w:p>
    <w:p w:rsidR="00B73624" w:rsidRPr="00B73624" w:rsidRDefault="00B73624" w:rsidP="00B73624">
      <w:pPr>
        <w:numPr>
          <w:ilvl w:val="0"/>
          <w:numId w:val="30"/>
        </w:numPr>
        <w:spacing w:after="0" w:line="240" w:lineRule="auto"/>
        <w:rPr>
          <w:sz w:val="20"/>
          <w:szCs w:val="20"/>
        </w:rPr>
      </w:pPr>
      <w:r w:rsidRPr="00B73624">
        <w:rPr>
          <w:sz w:val="20"/>
          <w:szCs w:val="20"/>
        </w:rPr>
        <w:lastRenderedPageBreak/>
        <w:t>библиотеки времени выполнения содержат такие функции, как обработки строк и арифметические операции .</w:t>
      </w:r>
    </w:p>
    <w:p w:rsidR="00B73624" w:rsidRPr="00B73624" w:rsidRDefault="00B73624" w:rsidP="00B73624">
      <w:pPr>
        <w:spacing w:after="0" w:line="240" w:lineRule="auto"/>
        <w:rPr>
          <w:b/>
          <w:sz w:val="20"/>
          <w:szCs w:val="20"/>
        </w:rPr>
      </w:pPr>
      <w:r w:rsidRPr="00B73624">
        <w:rPr>
          <w:b/>
          <w:sz w:val="20"/>
          <w:szCs w:val="20"/>
        </w:rPr>
        <w:t>Уровень абстрагирования от аппаратуры (HAL)</w:t>
      </w:r>
    </w:p>
    <w:p w:rsidR="00B73624" w:rsidRPr="00B73624" w:rsidRDefault="00B73624" w:rsidP="00B73624">
      <w:pPr>
        <w:spacing w:after="0" w:line="240" w:lineRule="auto"/>
        <w:rPr>
          <w:sz w:val="20"/>
          <w:szCs w:val="20"/>
        </w:rPr>
      </w:pPr>
      <w:r w:rsidRPr="00B73624">
        <w:rPr>
          <w:sz w:val="20"/>
          <w:szCs w:val="20"/>
        </w:rPr>
        <w:t>- это библиотека режима ядра (HAL.DLL), α реализует низкоуровневый интерфейс с аппаратурой. Компоненты Windows и драйверы устройств от других компаний взаимодействуют с аппаратурой посредством HAL. Существует много версий HAL под различные аппаратные платформы. Подходящий уровень выбирается в процессе установки Windows.</w:t>
      </w:r>
    </w:p>
    <w:p w:rsidR="00B73624" w:rsidRPr="001D4EBD" w:rsidRDefault="00B73624" w:rsidP="00650ECF">
      <w:pPr>
        <w:spacing w:after="0" w:line="240" w:lineRule="auto"/>
        <w:rPr>
          <w:sz w:val="20"/>
          <w:szCs w:val="20"/>
        </w:rPr>
      </w:pPr>
    </w:p>
    <w:p w:rsidR="001D4EBD" w:rsidRPr="001D4EBD" w:rsidRDefault="001D4EBD" w:rsidP="001D4EBD">
      <w:pPr>
        <w:spacing w:after="0" w:line="240" w:lineRule="auto"/>
        <w:rPr>
          <w:b/>
          <w:sz w:val="20"/>
          <w:szCs w:val="20"/>
        </w:rPr>
      </w:pPr>
      <w:r w:rsidRPr="001D4EBD">
        <w:rPr>
          <w:b/>
          <w:sz w:val="20"/>
          <w:szCs w:val="20"/>
        </w:rPr>
        <w:t>10. Основные принципы ООП. Инкапсуляция, наследование,полиморфизм</w:t>
      </w:r>
    </w:p>
    <w:p w:rsidR="001D4EBD" w:rsidRPr="001D4EBD" w:rsidRDefault="001D4EBD" w:rsidP="001D4EBD">
      <w:pPr>
        <w:spacing w:after="0" w:line="240" w:lineRule="auto"/>
        <w:rPr>
          <w:b/>
          <w:sz w:val="20"/>
          <w:szCs w:val="20"/>
        </w:rPr>
      </w:pPr>
    </w:p>
    <w:p w:rsidR="001D4EBD" w:rsidRPr="001D4EBD" w:rsidRDefault="001D4EBD" w:rsidP="001D4EBD">
      <w:pPr>
        <w:spacing w:after="0" w:line="240" w:lineRule="auto"/>
        <w:rPr>
          <w:sz w:val="20"/>
          <w:szCs w:val="20"/>
        </w:rPr>
      </w:pPr>
      <w:r w:rsidRPr="001D4EBD">
        <w:rPr>
          <w:b/>
          <w:sz w:val="20"/>
          <w:szCs w:val="20"/>
        </w:rPr>
        <w:t xml:space="preserve">Инкапсуля́ция </w:t>
      </w:r>
      <w:r w:rsidRPr="001D4EBD">
        <w:rPr>
          <w:sz w:val="20"/>
          <w:szCs w:val="20"/>
        </w:rPr>
        <w:t>— свойство языка программирования, позволяющее пользователю не задумываться о сложности реализации используемого программного компонента (что у него внутри?), а взаимодействовать с ним посредством предоставляемого интерфейса (публичных методов и членов), а также объединить и защитить жизненно важные для компонента данные. При этом пользователю предоставляется только спецификация (интерфейс) объекта. Пользователь может взаимодействовать с объектом только через этот интерфейс. Реализуется с помощью ключевого слова: public. Пользователь не может использовать закрытые данные и методы. Реализуется с помощью ключевых слов: private, protected, internal. Сокрытие реализации целесообразно применять в следующих случаях: предельная локализация изменений при необходимости таких изменений, прогнозируемость изменений (какие изменения в коде надо сделать для заданного изменения функциональности) и прогнозируемость последствий изменений.</w:t>
      </w:r>
    </w:p>
    <w:p w:rsidR="001D4EBD" w:rsidRPr="001D4EBD" w:rsidRDefault="001D4EBD" w:rsidP="001D4EBD">
      <w:pPr>
        <w:spacing w:after="0" w:line="240" w:lineRule="auto"/>
        <w:rPr>
          <w:sz w:val="20"/>
          <w:szCs w:val="20"/>
        </w:rPr>
      </w:pPr>
      <w:r w:rsidRPr="001D4EBD">
        <w:rPr>
          <w:b/>
          <w:sz w:val="20"/>
          <w:szCs w:val="20"/>
        </w:rPr>
        <w:t>Насле́дование</w:t>
      </w:r>
      <w:r w:rsidRPr="001D4EBD">
        <w:rPr>
          <w:sz w:val="20"/>
          <w:szCs w:val="20"/>
        </w:rPr>
        <w:t xml:space="preserve"> —позволяет описать новый класс на основе уже существующего (родительского), при этом свойства и функциональность родительского класса заимствуются новым классом. Другими словами, класс-наследник реализует спецификацию уже существующего класса (базовый класс). Это позволяет обращаться с объектами класса-наследника точно так же, как с объектами базового класса. Простое наследование: Класс, от которого произошло наследование, называется базовым или родительским (англ. base class). Классы, которые произошли от базового, называются потомками, наследниками или производными классами (англ. derived class). В некоторых языках используются абстрактные классы. Абстрактный класс — это класс, содержащий хотя бы один абстрактный метод, он описан в программе, имеет поля, методы и не может использоваться для непосредственного создания объекта. То есть от абстрактного класса можно только наследовать. Объекты создаются только на основе производных классов, наследованных от абстрактного. Например, абстрактным классом может быть базовый класс «сотрудник вуза», от которого наследуются классы «аспирант», «профессор» и т. д. Так как производные классы имеют общие поля и функции </w:t>
      </w:r>
      <w:r w:rsidRPr="001D4EBD">
        <w:rPr>
          <w:sz w:val="20"/>
          <w:szCs w:val="20"/>
        </w:rPr>
        <w:lastRenderedPageBreak/>
        <w:t>(например, поле «год рождения»), то эти члены класса могут быть описаны в базовом классе. В программе создаются объекты на основе классов «аспирант», «профессор», но нет смысла создавать объект на основе класса «сотрудник вуза».</w:t>
      </w:r>
    </w:p>
    <w:p w:rsidR="001D4EBD" w:rsidRPr="001D4EBD" w:rsidRDefault="001D4EBD" w:rsidP="001D4EBD">
      <w:pPr>
        <w:spacing w:after="0" w:line="240" w:lineRule="auto"/>
        <w:rPr>
          <w:b/>
          <w:sz w:val="20"/>
          <w:szCs w:val="20"/>
        </w:rPr>
      </w:pPr>
      <w:r w:rsidRPr="001D4EBD">
        <w:rPr>
          <w:b/>
          <w:sz w:val="20"/>
          <w:szCs w:val="20"/>
        </w:rPr>
        <w:t>Множественное наследование</w:t>
      </w:r>
    </w:p>
    <w:p w:rsidR="001D4EBD" w:rsidRPr="001D4EBD" w:rsidRDefault="001D4EBD" w:rsidP="001D4EBD">
      <w:pPr>
        <w:spacing w:after="0" w:line="240" w:lineRule="auto"/>
        <w:rPr>
          <w:sz w:val="20"/>
          <w:szCs w:val="20"/>
        </w:rPr>
      </w:pPr>
      <w:r w:rsidRPr="001D4EBD">
        <w:rPr>
          <w:sz w:val="20"/>
          <w:szCs w:val="20"/>
        </w:rPr>
        <w:t>При множественном наследовании у класса может быть более одного предка. В этом случае класс наследует методы всех предков. Достоинства такого подхода в большей гибкости. Множественное наследование реализовано в C++. Из других языков, предоставляющих эту возможность, можно отметить Python и Эйфель. Множественное наследование поддерживается в языке UML. Множественное наследование — потенциальный источник ошибок, которые могут возникнуть из-за наличия одинаковых имен методов в предках. В языках, которые позиционируются как наследники C++ (Java, C# и др.), от множественного наследования было решено отказаться в пользу интерфейсов. Практически всегда можно обойтись без использования данного механизма. Однако, если такая необходимость все-таки возникла, то, для разрешения конфликтов использования наследованных методов с одинаковыми именами, возможно, например, применить операцию расширения видимости — «::» — для вызова конкретного метода конкретного родителя. Попытка решения проблемы наличия одинаковых имен методов в предках была предпринята в языке Эйфель, в котором при описании нового класса необходимо явно указывать импортируемые члены каждого из наследуемых классов и их именование в дочернем классе. Большинство современных объектно-ориентированных языков программирования (C#, Java, Delphi и др.) поддерживают возможность одновременно наследоваться от класса-предка и реализовать методы нескольких интерфейсов одним и тем же классом. Этот механизм позволяет во многом заменить множественное наследование — методы интерфейсов необходимо переопределять явно, что исключает ошибки при наследовании функциональности одинаковых методов различных классов-предков.</w:t>
      </w:r>
    </w:p>
    <w:p w:rsidR="001D4EBD" w:rsidRPr="001D4EBD" w:rsidRDefault="001D4EBD" w:rsidP="001D4EBD">
      <w:pPr>
        <w:spacing w:after="0" w:line="240" w:lineRule="auto"/>
        <w:rPr>
          <w:sz w:val="20"/>
          <w:szCs w:val="20"/>
        </w:rPr>
      </w:pPr>
      <w:r w:rsidRPr="001D4EBD">
        <w:rPr>
          <w:b/>
          <w:sz w:val="20"/>
          <w:szCs w:val="20"/>
        </w:rPr>
        <w:t xml:space="preserve">Полиморфи́зм </w:t>
      </w:r>
      <w:r w:rsidRPr="001D4EBD">
        <w:rPr>
          <w:sz w:val="20"/>
          <w:szCs w:val="20"/>
        </w:rPr>
        <w:t>— возможность объектов с одинаковой спецификацией иметь различную реализацию. Язык программирования поддерживает полиморфизм, если классы с одинаковой спецификацией могут иметь различную реализацию — например, реализация класса может быть изменена в процессе наследования. Кратко смысл полиморфизма можно выразить фразой: «Один интерфейс, множество реализаций</w:t>
      </w:r>
      <w:r w:rsidRPr="001D4EBD">
        <w:rPr>
          <w:i/>
          <w:sz w:val="20"/>
          <w:szCs w:val="20"/>
        </w:rPr>
        <w:t xml:space="preserve">». </w:t>
      </w:r>
      <w:r w:rsidRPr="001D4EBD">
        <w:rPr>
          <w:sz w:val="20"/>
          <w:szCs w:val="20"/>
        </w:rPr>
        <w:t xml:space="preserve">Полиморфизм позволяет писать более абстрактные программы и повысить коэффициент повторного использования кода. Общие свойства объектов объединяются в систему, которую могут называть по-разному — интерфейс, класс. Общность имеет внешнее и внутреннее выражение: внешняя общность проявляется как одинаковый набор методов с одинаковыми именами и сигнатурами (именем методов и типами аргументов и их количеством); внутренняя общность — одинаковая функциональность методов. Её можно описать интуитивно или выразить в виде строгих законов, правил, которым должны подчиняться </w:t>
      </w:r>
      <w:r w:rsidRPr="001D4EBD">
        <w:rPr>
          <w:sz w:val="20"/>
          <w:szCs w:val="20"/>
        </w:rPr>
        <w:lastRenderedPageBreak/>
        <w:t>методы. Возможность приписывать разную функциональность одному методу (функции, операции) называется перегрузкой метода (перегрузкой функций, перегрузкой операций).</w:t>
      </w:r>
    </w:p>
    <w:p w:rsidR="001D4EBD" w:rsidRPr="001D4EBD" w:rsidRDefault="001D4EBD" w:rsidP="001D4EBD">
      <w:pPr>
        <w:spacing w:after="0" w:line="240" w:lineRule="auto"/>
        <w:rPr>
          <w:b/>
          <w:sz w:val="20"/>
          <w:szCs w:val="20"/>
        </w:rPr>
      </w:pPr>
      <w:r w:rsidRPr="001D4EBD">
        <w:rPr>
          <w:b/>
          <w:sz w:val="20"/>
          <w:szCs w:val="20"/>
        </w:rPr>
        <w:t>Полиморфизм включения</w:t>
      </w:r>
    </w:p>
    <w:p w:rsidR="001D4EBD" w:rsidRPr="001D4EBD" w:rsidRDefault="001D4EBD" w:rsidP="001D4EBD">
      <w:pPr>
        <w:spacing w:after="0" w:line="240" w:lineRule="auto"/>
        <w:rPr>
          <w:sz w:val="20"/>
          <w:szCs w:val="20"/>
        </w:rPr>
      </w:pPr>
      <w:r w:rsidRPr="001D4EBD">
        <w:rPr>
          <w:sz w:val="20"/>
          <w:szCs w:val="20"/>
        </w:rPr>
        <w:t>Этот полиморфизм называют чистым полиморфизмом. Применяя такую форму полиморфизма, родственные объекты можно использовать обобщенно. С помощью замещения и полиморфизма включения можно написать один метод для работы со всеми типами объектов TPerson. Используя полиморфизм включения и замещения можно работать с любым объектом, который проходит тест «is-A». Полиморфизм включения упрощает работу по добавлению к программе новых подтипов, так как не нужно добавлять конкретный метод для каждого нового типа, можно использовать уже существующий, только изменив в нем поведение системы. С помощью полиморфизма можно повторно использовать базовый класс; использовать любого потомка или методы, которые использует базовый класс.</w:t>
      </w:r>
    </w:p>
    <w:p w:rsidR="001D4EBD" w:rsidRPr="001D4EBD" w:rsidRDefault="001D4EBD" w:rsidP="001D4EBD">
      <w:pPr>
        <w:spacing w:after="0" w:line="240" w:lineRule="auto"/>
        <w:rPr>
          <w:b/>
          <w:sz w:val="20"/>
          <w:szCs w:val="20"/>
        </w:rPr>
      </w:pPr>
      <w:r w:rsidRPr="001D4EBD">
        <w:rPr>
          <w:b/>
          <w:sz w:val="20"/>
          <w:szCs w:val="20"/>
        </w:rPr>
        <w:t>Параметрический полиморфизм</w:t>
      </w:r>
    </w:p>
    <w:p w:rsidR="001D4EBD" w:rsidRPr="001D4EBD" w:rsidRDefault="001D4EBD" w:rsidP="001D4EBD">
      <w:pPr>
        <w:spacing w:after="0" w:line="240" w:lineRule="auto"/>
        <w:rPr>
          <w:sz w:val="20"/>
          <w:szCs w:val="20"/>
        </w:rPr>
      </w:pPr>
      <w:r w:rsidRPr="001D4EBD">
        <w:rPr>
          <w:sz w:val="20"/>
          <w:szCs w:val="20"/>
        </w:rPr>
        <w:t xml:space="preserve">Используя Параметрический полиморфизм можно создавать универсальные базовые типы. В случае параметрического полиморфизма, функция реализуется для всех типов одинаково и таким образом функция реализована для произвольного типа. В параметрическом полиморфизме рассматриваются параметрические методы и типы. </w:t>
      </w:r>
    </w:p>
    <w:p w:rsidR="001D4EBD" w:rsidRPr="001D4EBD" w:rsidRDefault="001D4EBD" w:rsidP="001D4EBD">
      <w:pPr>
        <w:spacing w:after="0" w:line="240" w:lineRule="auto"/>
        <w:rPr>
          <w:sz w:val="20"/>
          <w:szCs w:val="20"/>
        </w:rPr>
      </w:pPr>
    </w:p>
    <w:p w:rsidR="001D4EBD" w:rsidRPr="001D4EBD" w:rsidRDefault="001D4EBD" w:rsidP="001D4EBD">
      <w:pPr>
        <w:spacing w:after="0" w:line="240" w:lineRule="auto"/>
        <w:rPr>
          <w:sz w:val="20"/>
          <w:szCs w:val="20"/>
        </w:rPr>
      </w:pPr>
      <w:r w:rsidRPr="001D4EBD">
        <w:rPr>
          <w:b/>
          <w:sz w:val="20"/>
          <w:szCs w:val="20"/>
        </w:rPr>
        <w:t>Параметрические методы.</w:t>
      </w:r>
      <w:r w:rsidRPr="001D4EBD">
        <w:rPr>
          <w:sz w:val="20"/>
          <w:szCs w:val="20"/>
        </w:rPr>
        <w:t xml:space="preserve">  Если полиморфизм включения влияет на наше восприятие объекта, то параметрические полиморфизм влияет на используемые методы, так как можно создавать методы родственных классов, откладывая объявление типов до времени выполнения. Для избежания написания отдельного метода каждого типа применяется параметрический полиморфизм, при этом тип параметров будет являться таким же параметром, как и операнды.</w:t>
      </w:r>
    </w:p>
    <w:p w:rsidR="001D4EBD" w:rsidRPr="001D4EBD" w:rsidRDefault="001D4EBD" w:rsidP="001D4EBD">
      <w:pPr>
        <w:spacing w:after="0" w:line="240" w:lineRule="auto"/>
        <w:rPr>
          <w:sz w:val="20"/>
          <w:szCs w:val="20"/>
        </w:rPr>
      </w:pPr>
      <w:r w:rsidRPr="001D4EBD">
        <w:rPr>
          <w:b/>
          <w:sz w:val="20"/>
          <w:szCs w:val="20"/>
        </w:rPr>
        <w:t>Параметрические типы.</w:t>
      </w:r>
      <w:r w:rsidRPr="001D4EBD">
        <w:rPr>
          <w:sz w:val="20"/>
          <w:szCs w:val="20"/>
        </w:rPr>
        <w:t xml:space="preserve"> Вместо того, чтобы писать класс для каждого конкретного типа следует создать типы, которые будут реализованы во время выполнения программы то есть мы создаем параметрический тип. Полиморфизм переопределения.  Абстрактные методы часто относятся к отложенным методам. Класс, в котором определен этот метод может вызвать метод и полиморфизм обеспечивает вызов подходящей версии отложенного метода в дочерних классах. Специальный полиморфизм допускает специальную реализацию для данных каждого типа. Полиморфизм-перегрузка - это частный случай полиморфизма. С помощью перегрузки одно и то же имя может обозначать различные методы, причем методы могут различаться количеством и типом параметров, то есть не зависят от своих аргументов. Метод может не ограничиваться специфическими типами параметров многих различных типов.</w:t>
      </w:r>
    </w:p>
    <w:p w:rsidR="001D4EBD" w:rsidRPr="001D4EBD" w:rsidRDefault="001D4EBD" w:rsidP="00650ECF">
      <w:pPr>
        <w:spacing w:after="0" w:line="240" w:lineRule="auto"/>
        <w:rPr>
          <w:sz w:val="20"/>
          <w:szCs w:val="20"/>
        </w:rPr>
      </w:pPr>
    </w:p>
    <w:p w:rsidR="001D4EBD" w:rsidRPr="001D4EBD" w:rsidRDefault="001D4EBD" w:rsidP="00650ECF">
      <w:pPr>
        <w:spacing w:after="0" w:line="240" w:lineRule="auto"/>
        <w:rPr>
          <w:sz w:val="20"/>
          <w:szCs w:val="20"/>
        </w:rPr>
      </w:pPr>
    </w:p>
    <w:p w:rsidR="001D4EBD" w:rsidRPr="001D4EBD" w:rsidRDefault="001D4EBD" w:rsidP="001D4EBD">
      <w:pPr>
        <w:spacing w:after="0" w:line="240" w:lineRule="auto"/>
        <w:rPr>
          <w:b/>
          <w:sz w:val="20"/>
          <w:szCs w:val="20"/>
        </w:rPr>
      </w:pPr>
      <w:r w:rsidRPr="001D4EBD">
        <w:rPr>
          <w:b/>
          <w:sz w:val="20"/>
          <w:szCs w:val="20"/>
        </w:rPr>
        <w:lastRenderedPageBreak/>
        <w:t>11. Общая характеристика объектов в объектно-ориентированном программировании. Объектная декомпозиция. Виды отношений между объектами.</w:t>
      </w:r>
    </w:p>
    <w:p w:rsidR="001D4EBD" w:rsidRPr="001D4EBD" w:rsidRDefault="001D4EBD" w:rsidP="001D4EBD">
      <w:pPr>
        <w:spacing w:after="0" w:line="240" w:lineRule="auto"/>
        <w:rPr>
          <w:sz w:val="20"/>
          <w:szCs w:val="20"/>
        </w:rPr>
      </w:pPr>
      <w:r w:rsidRPr="001D4EBD">
        <w:rPr>
          <w:sz w:val="20"/>
          <w:szCs w:val="20"/>
        </w:rPr>
        <w:t>Объект- это совокупность способная сохранять своё состояние и обеспечивает набор операций для проверки и изменения этого состояния.</w:t>
      </w:r>
    </w:p>
    <w:p w:rsidR="001D4EBD" w:rsidRPr="001D4EBD" w:rsidRDefault="001D4EBD" w:rsidP="001D4EBD">
      <w:pPr>
        <w:spacing w:after="0" w:line="240" w:lineRule="auto"/>
        <w:rPr>
          <w:sz w:val="20"/>
          <w:szCs w:val="20"/>
        </w:rPr>
      </w:pPr>
      <w:r w:rsidRPr="001D4EBD">
        <w:rPr>
          <w:sz w:val="20"/>
          <w:szCs w:val="20"/>
        </w:rPr>
        <w:t>Объект является конкретным представлением абстракции, структура и поведение определяется в их общем классе. Пример объекта:</w:t>
      </w:r>
    </w:p>
    <w:p w:rsidR="001D4EBD" w:rsidRPr="001D4EBD" w:rsidRDefault="001D4EBD" w:rsidP="001D4EBD">
      <w:pPr>
        <w:spacing w:after="0" w:line="240" w:lineRule="auto"/>
        <w:rPr>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80"/>
      </w:tblGrid>
      <w:tr w:rsidR="001D4EBD" w:rsidRPr="001D4EBD" w:rsidTr="001D4EBD">
        <w:trPr>
          <w:trHeight w:val="381"/>
        </w:trPr>
        <w:tc>
          <w:tcPr>
            <w:tcW w:w="1880" w:type="dxa"/>
          </w:tcPr>
          <w:p w:rsidR="001D4EBD" w:rsidRPr="001D4EBD" w:rsidRDefault="001D4EBD" w:rsidP="001D4EBD">
            <w:pPr>
              <w:spacing w:after="0" w:line="240" w:lineRule="auto"/>
              <w:rPr>
                <w:sz w:val="20"/>
                <w:szCs w:val="20"/>
              </w:rPr>
            </w:pPr>
            <w:r w:rsidRPr="001D4EBD">
              <w:rPr>
                <w:sz w:val="20"/>
                <w:szCs w:val="20"/>
              </w:rPr>
              <w:t>Стол-название</w:t>
            </w:r>
          </w:p>
        </w:tc>
      </w:tr>
      <w:tr w:rsidR="001D4EBD" w:rsidRPr="001D4EBD" w:rsidTr="001D4EBD">
        <w:trPr>
          <w:trHeight w:val="572"/>
        </w:trPr>
        <w:tc>
          <w:tcPr>
            <w:tcW w:w="1880" w:type="dxa"/>
          </w:tcPr>
          <w:p w:rsidR="001D4EBD" w:rsidRPr="001D4EBD" w:rsidRDefault="001D4EBD" w:rsidP="001D4EBD">
            <w:pPr>
              <w:spacing w:after="0" w:line="240" w:lineRule="auto"/>
              <w:rPr>
                <w:sz w:val="20"/>
                <w:szCs w:val="20"/>
              </w:rPr>
            </w:pPr>
            <w:r w:rsidRPr="001D4EBD">
              <w:rPr>
                <w:sz w:val="20"/>
                <w:szCs w:val="20"/>
              </w:rPr>
              <w:t>Вес-св-во</w:t>
            </w:r>
          </w:p>
          <w:p w:rsidR="001D4EBD" w:rsidRPr="001D4EBD" w:rsidRDefault="001D4EBD" w:rsidP="001D4EBD">
            <w:pPr>
              <w:spacing w:after="0" w:line="240" w:lineRule="auto"/>
              <w:rPr>
                <w:sz w:val="20"/>
                <w:szCs w:val="20"/>
              </w:rPr>
            </w:pPr>
            <w:r w:rsidRPr="001D4EBD">
              <w:rPr>
                <w:sz w:val="20"/>
                <w:szCs w:val="20"/>
              </w:rPr>
              <w:t>Стоимость</w:t>
            </w:r>
          </w:p>
          <w:p w:rsidR="001D4EBD" w:rsidRPr="001D4EBD" w:rsidRDefault="001D4EBD" w:rsidP="001D4EBD">
            <w:pPr>
              <w:spacing w:after="0" w:line="240" w:lineRule="auto"/>
              <w:rPr>
                <w:sz w:val="20"/>
                <w:szCs w:val="20"/>
              </w:rPr>
            </w:pPr>
            <w:r w:rsidRPr="001D4EBD">
              <w:rPr>
                <w:sz w:val="20"/>
                <w:szCs w:val="20"/>
              </w:rPr>
              <w:t>Размер</w:t>
            </w:r>
          </w:p>
        </w:tc>
      </w:tr>
      <w:tr w:rsidR="001D4EBD" w:rsidRPr="001D4EBD" w:rsidTr="001D4EBD">
        <w:trPr>
          <w:trHeight w:val="190"/>
        </w:trPr>
        <w:tc>
          <w:tcPr>
            <w:tcW w:w="1880" w:type="dxa"/>
          </w:tcPr>
          <w:p w:rsidR="001D4EBD" w:rsidRPr="001D4EBD" w:rsidRDefault="001D4EBD" w:rsidP="001D4EBD">
            <w:pPr>
              <w:spacing w:after="0" w:line="240" w:lineRule="auto"/>
              <w:rPr>
                <w:sz w:val="20"/>
                <w:szCs w:val="20"/>
              </w:rPr>
            </w:pPr>
            <w:r w:rsidRPr="001D4EBD">
              <w:rPr>
                <w:sz w:val="20"/>
                <w:szCs w:val="20"/>
              </w:rPr>
              <w:t>Операции</w:t>
            </w:r>
          </w:p>
        </w:tc>
      </w:tr>
      <w:tr w:rsidR="001D4EBD" w:rsidRPr="001D4EBD" w:rsidTr="001D4EBD">
        <w:trPr>
          <w:trHeight w:val="783"/>
        </w:trPr>
        <w:tc>
          <w:tcPr>
            <w:tcW w:w="1880" w:type="dxa"/>
          </w:tcPr>
          <w:p w:rsidR="001D4EBD" w:rsidRPr="001D4EBD" w:rsidRDefault="001D4EBD" w:rsidP="001D4EBD">
            <w:pPr>
              <w:spacing w:after="0" w:line="240" w:lineRule="auto"/>
              <w:rPr>
                <w:sz w:val="20"/>
                <w:szCs w:val="20"/>
              </w:rPr>
            </w:pPr>
            <w:r w:rsidRPr="001D4EBD">
              <w:rPr>
                <w:sz w:val="20"/>
                <w:szCs w:val="20"/>
              </w:rPr>
              <w:t>Взвесить</w:t>
            </w:r>
          </w:p>
          <w:p w:rsidR="001D4EBD" w:rsidRPr="001D4EBD" w:rsidRDefault="001D4EBD" w:rsidP="001D4EBD">
            <w:pPr>
              <w:spacing w:after="0" w:line="240" w:lineRule="auto"/>
              <w:rPr>
                <w:sz w:val="20"/>
                <w:szCs w:val="20"/>
              </w:rPr>
            </w:pPr>
            <w:r w:rsidRPr="001D4EBD">
              <w:rPr>
                <w:sz w:val="20"/>
                <w:szCs w:val="20"/>
              </w:rPr>
              <w:t>Переместить</w:t>
            </w:r>
          </w:p>
          <w:p w:rsidR="001D4EBD" w:rsidRPr="001D4EBD" w:rsidRDefault="001D4EBD" w:rsidP="001D4EBD">
            <w:pPr>
              <w:spacing w:after="0" w:line="240" w:lineRule="auto"/>
              <w:rPr>
                <w:sz w:val="20"/>
                <w:szCs w:val="20"/>
              </w:rPr>
            </w:pPr>
            <w:r w:rsidRPr="001D4EBD">
              <w:rPr>
                <w:sz w:val="20"/>
                <w:szCs w:val="20"/>
              </w:rPr>
              <w:t>Купить</w:t>
            </w:r>
          </w:p>
          <w:p w:rsidR="001D4EBD" w:rsidRPr="001D4EBD" w:rsidRDefault="001D4EBD" w:rsidP="001D4EBD">
            <w:pPr>
              <w:spacing w:after="0" w:line="240" w:lineRule="auto"/>
              <w:rPr>
                <w:sz w:val="20"/>
                <w:szCs w:val="20"/>
              </w:rPr>
            </w:pPr>
            <w:r w:rsidRPr="001D4EBD">
              <w:rPr>
                <w:sz w:val="20"/>
                <w:szCs w:val="20"/>
              </w:rPr>
              <w:t>Продать</w:t>
            </w:r>
          </w:p>
        </w:tc>
      </w:tr>
    </w:tbl>
    <w:p w:rsidR="001D4EBD" w:rsidRPr="001D4EBD" w:rsidRDefault="001D4EBD" w:rsidP="001D4EBD">
      <w:pPr>
        <w:spacing w:after="0" w:line="240" w:lineRule="auto"/>
        <w:rPr>
          <w:sz w:val="20"/>
          <w:szCs w:val="20"/>
          <w:lang w:val="en-US"/>
        </w:rPr>
      </w:pPr>
    </w:p>
    <w:p w:rsidR="001D4EBD" w:rsidRPr="001D4EBD" w:rsidRDefault="001D4EBD" w:rsidP="001D4EBD">
      <w:pPr>
        <w:spacing w:after="0" w:line="240" w:lineRule="auto"/>
        <w:rPr>
          <w:sz w:val="20"/>
          <w:szCs w:val="20"/>
        </w:rPr>
      </w:pPr>
      <w:r w:rsidRPr="001D4EBD">
        <w:rPr>
          <w:sz w:val="20"/>
          <w:szCs w:val="20"/>
        </w:rPr>
        <w:t>Каждый объект обладает индивидуальным состоянием и поведением.</w:t>
      </w:r>
    </w:p>
    <w:p w:rsidR="001D4EBD" w:rsidRPr="001D4EBD" w:rsidRDefault="001D4EBD" w:rsidP="001D4EBD">
      <w:pPr>
        <w:spacing w:after="0" w:line="240" w:lineRule="auto"/>
        <w:rPr>
          <w:sz w:val="20"/>
          <w:szCs w:val="20"/>
        </w:rPr>
      </w:pPr>
      <w:r w:rsidRPr="001D4EBD">
        <w:rPr>
          <w:sz w:val="20"/>
          <w:szCs w:val="20"/>
        </w:rPr>
        <w:t>Индивидуальность-совокупность характеристик объекта, которые отличают его от всех других.</w:t>
      </w:r>
    </w:p>
    <w:p w:rsidR="001D4EBD" w:rsidRPr="001D4EBD" w:rsidRDefault="001D4EBD" w:rsidP="001D4EBD">
      <w:pPr>
        <w:spacing w:after="0" w:line="240" w:lineRule="auto"/>
        <w:rPr>
          <w:sz w:val="20"/>
          <w:szCs w:val="20"/>
        </w:rPr>
      </w:pPr>
      <w:r w:rsidRPr="001D4EBD">
        <w:rPr>
          <w:sz w:val="20"/>
          <w:szCs w:val="20"/>
        </w:rPr>
        <w:t>Состояние характеризуется перечнем его свойств и их текущим значением.</w:t>
      </w:r>
    </w:p>
    <w:p w:rsidR="001D4EBD" w:rsidRPr="001D4EBD" w:rsidRDefault="001D4EBD" w:rsidP="001D4EBD">
      <w:pPr>
        <w:spacing w:after="0" w:line="240" w:lineRule="auto"/>
        <w:rPr>
          <w:sz w:val="20"/>
          <w:szCs w:val="20"/>
        </w:rPr>
      </w:pPr>
      <w:r w:rsidRPr="001D4EBD">
        <w:rPr>
          <w:sz w:val="20"/>
          <w:szCs w:val="20"/>
        </w:rPr>
        <w:t>Поведение  характеризует, то, как объект воздействует на другие объекты или подвергался воздействию в терминах изменения его состояний и передачи сообщений.</w:t>
      </w:r>
    </w:p>
    <w:p w:rsidR="001D4EBD" w:rsidRPr="001D4EBD" w:rsidRDefault="001D4EBD" w:rsidP="001D4EBD">
      <w:pPr>
        <w:spacing w:after="0" w:line="240" w:lineRule="auto"/>
        <w:rPr>
          <w:sz w:val="20"/>
          <w:szCs w:val="20"/>
        </w:rPr>
      </w:pPr>
      <w:r w:rsidRPr="001D4EBD">
        <w:rPr>
          <w:sz w:val="20"/>
          <w:szCs w:val="20"/>
        </w:rPr>
        <w:t>Операция означает обслуживание, которое объект предполагает своим клиентам.</w:t>
      </w:r>
    </w:p>
    <w:p w:rsidR="001D4EBD" w:rsidRPr="001D4EBD" w:rsidRDefault="001D4EBD" w:rsidP="001D4EBD">
      <w:pPr>
        <w:spacing w:after="0" w:line="240" w:lineRule="auto"/>
        <w:rPr>
          <w:sz w:val="20"/>
          <w:szCs w:val="20"/>
        </w:rPr>
      </w:pPr>
      <w:r w:rsidRPr="001D4EBD">
        <w:rPr>
          <w:sz w:val="20"/>
          <w:szCs w:val="20"/>
        </w:rPr>
        <w:t>Возможны 5 видов операций над объектом:</w:t>
      </w:r>
    </w:p>
    <w:p w:rsidR="001D4EBD" w:rsidRPr="001D4EBD" w:rsidRDefault="001D4EBD" w:rsidP="001D4EBD">
      <w:pPr>
        <w:spacing w:after="0" w:line="240" w:lineRule="auto"/>
        <w:rPr>
          <w:sz w:val="20"/>
          <w:szCs w:val="20"/>
        </w:rPr>
      </w:pPr>
      <w:r w:rsidRPr="001D4EBD">
        <w:rPr>
          <w:sz w:val="20"/>
          <w:szCs w:val="20"/>
        </w:rPr>
        <w:t>-модификатор, изменение состояний объекта.</w:t>
      </w:r>
    </w:p>
    <w:p w:rsidR="001D4EBD" w:rsidRPr="001D4EBD" w:rsidRDefault="001D4EBD" w:rsidP="001D4EBD">
      <w:pPr>
        <w:spacing w:after="0" w:line="240" w:lineRule="auto"/>
        <w:rPr>
          <w:sz w:val="20"/>
          <w:szCs w:val="20"/>
        </w:rPr>
      </w:pPr>
      <w:r w:rsidRPr="001D4EBD">
        <w:rPr>
          <w:sz w:val="20"/>
          <w:szCs w:val="20"/>
        </w:rPr>
        <w:t>-селектор, даёт доступ к состоянию не изменяя его.</w:t>
      </w:r>
    </w:p>
    <w:p w:rsidR="001D4EBD" w:rsidRPr="001D4EBD" w:rsidRDefault="001D4EBD" w:rsidP="001D4EBD">
      <w:pPr>
        <w:spacing w:after="0" w:line="240" w:lineRule="auto"/>
        <w:rPr>
          <w:sz w:val="20"/>
          <w:szCs w:val="20"/>
        </w:rPr>
      </w:pPr>
      <w:r w:rsidRPr="001D4EBD">
        <w:rPr>
          <w:sz w:val="20"/>
          <w:szCs w:val="20"/>
        </w:rPr>
        <w:t>-Итератор, предоставляет доступ к содержимому объекта по частям в строго определённом порядке.</w:t>
      </w:r>
    </w:p>
    <w:p w:rsidR="001D4EBD" w:rsidRPr="001D4EBD" w:rsidRDefault="001D4EBD" w:rsidP="001D4EBD">
      <w:pPr>
        <w:spacing w:after="0" w:line="240" w:lineRule="auto"/>
        <w:rPr>
          <w:sz w:val="20"/>
          <w:szCs w:val="20"/>
        </w:rPr>
      </w:pPr>
      <w:r w:rsidRPr="001D4EBD">
        <w:rPr>
          <w:sz w:val="20"/>
          <w:szCs w:val="20"/>
        </w:rPr>
        <w:t>-конструктор создаёт объект и инициализирует его состояние.</w:t>
      </w:r>
    </w:p>
    <w:p w:rsidR="001D4EBD" w:rsidRPr="001D4EBD" w:rsidRDefault="001D4EBD" w:rsidP="001D4EBD">
      <w:pPr>
        <w:spacing w:after="0" w:line="240" w:lineRule="auto"/>
        <w:rPr>
          <w:sz w:val="20"/>
          <w:szCs w:val="20"/>
        </w:rPr>
      </w:pPr>
      <w:r w:rsidRPr="001D4EBD">
        <w:rPr>
          <w:sz w:val="20"/>
          <w:szCs w:val="20"/>
        </w:rPr>
        <w:t>-Дескриптор разгружает объект и освобождает занимаемую им память.</w:t>
      </w:r>
    </w:p>
    <w:p w:rsidR="001D4EBD" w:rsidRPr="001D4EBD" w:rsidRDefault="001D4EBD" w:rsidP="001D4EBD">
      <w:pPr>
        <w:spacing w:after="0" w:line="240" w:lineRule="auto"/>
        <w:rPr>
          <w:sz w:val="20"/>
          <w:szCs w:val="20"/>
        </w:rPr>
      </w:pPr>
      <w:r w:rsidRPr="001D4EBD">
        <w:rPr>
          <w:sz w:val="20"/>
          <w:szCs w:val="20"/>
        </w:rPr>
        <w:t>Все методы связанные с объектом образуют его протокол. Протокол определяет оболочку допустимого поведения объекта.</w:t>
      </w:r>
    </w:p>
    <w:p w:rsidR="001D4EBD" w:rsidRPr="001D4EBD" w:rsidRDefault="001D4EBD" w:rsidP="001D4EBD">
      <w:pPr>
        <w:spacing w:after="0" w:line="240" w:lineRule="auto"/>
        <w:rPr>
          <w:sz w:val="20"/>
          <w:szCs w:val="20"/>
        </w:rPr>
      </w:pPr>
      <w:r w:rsidRPr="001D4EBD">
        <w:rPr>
          <w:sz w:val="20"/>
          <w:szCs w:val="20"/>
        </w:rPr>
        <w:t xml:space="preserve">       Объектная декомпозиция процесс представления предметной области задачи в виде совокупности объектов, обменивающихся сообщениями.</w:t>
      </w:r>
    </w:p>
    <w:p w:rsidR="001D4EBD" w:rsidRPr="001D4EBD" w:rsidRDefault="001D4EBD" w:rsidP="001D4EBD">
      <w:pPr>
        <w:spacing w:after="0" w:line="240" w:lineRule="auto"/>
        <w:rPr>
          <w:sz w:val="20"/>
          <w:szCs w:val="20"/>
        </w:rPr>
      </w:pPr>
      <w:r w:rsidRPr="001D4EBD">
        <w:rPr>
          <w:sz w:val="20"/>
          <w:szCs w:val="20"/>
        </w:rPr>
        <w:lastRenderedPageBreak/>
        <w:drawing>
          <wp:inline distT="0" distB="0" distL="0" distR="0" wp14:anchorId="3622853F" wp14:editId="655E8CBD">
            <wp:extent cx="4483649" cy="1562100"/>
            <wp:effectExtent l="0" t="0" r="0" b="0"/>
            <wp:docPr id="1302" name="Рисунок 1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483649" cy="1562100"/>
                    </a:xfrm>
                    <a:prstGeom prst="rect">
                      <a:avLst/>
                    </a:prstGeom>
                    <a:noFill/>
                    <a:ln>
                      <a:noFill/>
                    </a:ln>
                  </pic:spPr>
                </pic:pic>
              </a:graphicData>
            </a:graphic>
          </wp:inline>
        </w:drawing>
      </w:r>
    </w:p>
    <w:p w:rsidR="001D4EBD" w:rsidRPr="001D4EBD" w:rsidRDefault="001D4EBD" w:rsidP="001D4EBD">
      <w:pPr>
        <w:spacing w:after="0" w:line="240" w:lineRule="auto"/>
        <w:rPr>
          <w:sz w:val="20"/>
          <w:szCs w:val="20"/>
        </w:rPr>
      </w:pPr>
      <w:r w:rsidRPr="001D4EBD">
        <w:rPr>
          <w:sz w:val="20"/>
          <w:szCs w:val="20"/>
        </w:rPr>
        <w:t>Все отношения между объектами могут быть сведены к двум типам:</w:t>
      </w:r>
    </w:p>
    <w:p w:rsidR="001D4EBD" w:rsidRPr="001D4EBD" w:rsidRDefault="001D4EBD" w:rsidP="001D4EBD">
      <w:pPr>
        <w:numPr>
          <w:ilvl w:val="0"/>
          <w:numId w:val="35"/>
        </w:numPr>
        <w:spacing w:after="0" w:line="240" w:lineRule="auto"/>
        <w:rPr>
          <w:sz w:val="20"/>
          <w:szCs w:val="20"/>
        </w:rPr>
      </w:pPr>
      <w:r w:rsidRPr="001D4EBD">
        <w:rPr>
          <w:sz w:val="20"/>
          <w:szCs w:val="20"/>
        </w:rPr>
        <w:t>Ассоциация (связь) – отношение, позволяющее реализовать взаимодействие клиент-сервер;</w:t>
      </w:r>
    </w:p>
    <w:p w:rsidR="001D4EBD" w:rsidRPr="001D4EBD" w:rsidRDefault="001D4EBD" w:rsidP="001D4EBD">
      <w:pPr>
        <w:numPr>
          <w:ilvl w:val="0"/>
          <w:numId w:val="35"/>
        </w:numPr>
        <w:spacing w:after="0" w:line="240" w:lineRule="auto"/>
        <w:rPr>
          <w:sz w:val="20"/>
          <w:szCs w:val="20"/>
        </w:rPr>
      </w:pPr>
      <w:r w:rsidRPr="001D4EBD">
        <w:rPr>
          <w:sz w:val="20"/>
          <w:szCs w:val="20"/>
        </w:rPr>
        <w:t>Агрегация (композиция) – отношение, служащее для определения понятия целое-часть и организации иерархий объектов.</w:t>
      </w:r>
    </w:p>
    <w:p w:rsidR="001D4EBD" w:rsidRPr="001D4EBD" w:rsidRDefault="001D4EBD" w:rsidP="001D4EBD">
      <w:pPr>
        <w:spacing w:after="0" w:line="240" w:lineRule="auto"/>
        <w:rPr>
          <w:sz w:val="20"/>
          <w:szCs w:val="20"/>
        </w:rPr>
      </w:pPr>
      <w:r w:rsidRPr="001D4EBD">
        <w:rPr>
          <w:sz w:val="20"/>
          <w:szCs w:val="20"/>
        </w:rPr>
        <w:t>Ассоциация: чтобы объекты могли взаимодействовать, между ними должна быть прямая или косвенная связь, с помощью которой объект-клиент может вызвать метод (послать сообщение) у сервера – объекта-адресата взаимодействия.</w:t>
      </w:r>
      <w:r w:rsidRPr="001D4EBD">
        <w:rPr>
          <w:sz w:val="20"/>
          <w:szCs w:val="20"/>
        </w:rPr>
        <w:br/>
        <w:t>Прямая связь означает, что сервер достижим со стороны клиента напрямую с использованием переменной, ссылки или указателя, а также «глобальной» видимости. Косвенная связь может быть реализована с помощью ассоциативного контейнера, ключа или специального механизма, который может обеспечить доступ от клиента к серверу.</w:t>
      </w:r>
    </w:p>
    <w:p w:rsidR="001D4EBD" w:rsidRPr="001D4EBD" w:rsidRDefault="001D4EBD" w:rsidP="001D4EBD">
      <w:pPr>
        <w:spacing w:after="0" w:line="240" w:lineRule="auto"/>
        <w:rPr>
          <w:sz w:val="20"/>
          <w:szCs w:val="20"/>
        </w:rPr>
      </w:pPr>
      <w:r w:rsidRPr="001D4EBD">
        <w:rPr>
          <w:sz w:val="20"/>
          <w:szCs w:val="20"/>
        </w:rPr>
        <w:t>При рассмотрении взаимодействия, можно выделить три основные категории объектов:</w:t>
      </w:r>
    </w:p>
    <w:p w:rsidR="001D4EBD" w:rsidRPr="001D4EBD" w:rsidRDefault="001D4EBD" w:rsidP="001D4EBD">
      <w:pPr>
        <w:numPr>
          <w:ilvl w:val="0"/>
          <w:numId w:val="36"/>
        </w:numPr>
        <w:spacing w:after="0" w:line="240" w:lineRule="auto"/>
        <w:rPr>
          <w:sz w:val="20"/>
          <w:szCs w:val="20"/>
        </w:rPr>
      </w:pPr>
      <w:r w:rsidRPr="001D4EBD">
        <w:rPr>
          <w:sz w:val="20"/>
          <w:szCs w:val="20"/>
        </w:rPr>
        <w:t>Объекты-актеры – объекты, которые действуют на другие, но сами не подвергаются воздействию;</w:t>
      </w:r>
    </w:p>
    <w:p w:rsidR="001D4EBD" w:rsidRPr="001D4EBD" w:rsidRDefault="001D4EBD" w:rsidP="001D4EBD">
      <w:pPr>
        <w:numPr>
          <w:ilvl w:val="0"/>
          <w:numId w:val="36"/>
        </w:numPr>
        <w:spacing w:after="0" w:line="240" w:lineRule="auto"/>
        <w:rPr>
          <w:sz w:val="20"/>
          <w:szCs w:val="20"/>
        </w:rPr>
      </w:pPr>
      <w:r w:rsidRPr="001D4EBD">
        <w:rPr>
          <w:sz w:val="20"/>
          <w:szCs w:val="20"/>
        </w:rPr>
        <w:t>объекты-серверы – могут подвергаться воздействию со стороны, но не выступающие в роли взаимодействующих объектов;</w:t>
      </w:r>
    </w:p>
    <w:p w:rsidR="001D4EBD" w:rsidRPr="001D4EBD" w:rsidRDefault="001D4EBD" w:rsidP="001D4EBD">
      <w:pPr>
        <w:numPr>
          <w:ilvl w:val="0"/>
          <w:numId w:val="36"/>
        </w:numPr>
        <w:spacing w:after="0" w:line="240" w:lineRule="auto"/>
        <w:rPr>
          <w:sz w:val="20"/>
          <w:szCs w:val="20"/>
        </w:rPr>
      </w:pPr>
      <w:r w:rsidRPr="001D4EBD">
        <w:rPr>
          <w:sz w:val="20"/>
          <w:szCs w:val="20"/>
        </w:rPr>
        <w:t>объекты-агенты – выступают как в активной, так и пассивной роли.</w:t>
      </w:r>
    </w:p>
    <w:p w:rsidR="001D4EBD" w:rsidRPr="001D4EBD" w:rsidRDefault="001D4EBD" w:rsidP="001D4EBD">
      <w:pPr>
        <w:spacing w:after="0" w:line="240" w:lineRule="auto"/>
        <w:rPr>
          <w:sz w:val="20"/>
          <w:szCs w:val="20"/>
        </w:rPr>
      </w:pPr>
    </w:p>
    <w:p w:rsidR="001D4EBD" w:rsidRPr="001D4EBD" w:rsidRDefault="001D4EBD" w:rsidP="001D4EBD">
      <w:pPr>
        <w:spacing w:after="0" w:line="240" w:lineRule="auto"/>
        <w:rPr>
          <w:sz w:val="20"/>
          <w:szCs w:val="20"/>
        </w:rPr>
      </w:pPr>
      <w:r w:rsidRPr="001D4EBD">
        <w:rPr>
          <w:sz w:val="20"/>
          <w:szCs w:val="20"/>
        </w:rPr>
        <w:t>Агрегация означает отношение объектов в иерархии «Целое часть»</w:t>
      </w:r>
    </w:p>
    <w:p w:rsidR="001D4EBD" w:rsidRPr="001D4EBD" w:rsidRDefault="001D4EBD" w:rsidP="001D4EBD">
      <w:pPr>
        <w:spacing w:after="0" w:line="240" w:lineRule="auto"/>
        <w:rPr>
          <w:sz w:val="20"/>
          <w:szCs w:val="20"/>
        </w:rPr>
      </w:pPr>
      <w:r w:rsidRPr="001D4EBD">
        <w:rPr>
          <w:sz w:val="20"/>
          <w:szCs w:val="20"/>
        </w:rPr>
        <w:t>Два вида:</w:t>
      </w:r>
    </w:p>
    <w:p w:rsidR="001D4EBD" w:rsidRPr="001D4EBD" w:rsidRDefault="001D4EBD" w:rsidP="001D4EBD">
      <w:pPr>
        <w:spacing w:after="0" w:line="240" w:lineRule="auto"/>
        <w:rPr>
          <w:sz w:val="20"/>
          <w:szCs w:val="20"/>
        </w:rPr>
      </w:pPr>
      <w:r w:rsidRPr="001D4EBD">
        <w:rPr>
          <w:sz w:val="20"/>
          <w:szCs w:val="20"/>
        </w:rPr>
        <w:t>1)Включение по величине, физическое включение или композиция.</w:t>
      </w:r>
    </w:p>
    <w:p w:rsidR="001D4EBD" w:rsidRPr="001D4EBD" w:rsidRDefault="001D4EBD" w:rsidP="001D4EBD">
      <w:pPr>
        <w:spacing w:after="0" w:line="240" w:lineRule="auto"/>
        <w:rPr>
          <w:sz w:val="20"/>
          <w:szCs w:val="20"/>
        </w:rPr>
      </w:pPr>
      <w:r w:rsidRPr="001D4EBD">
        <w:rPr>
          <w:sz w:val="20"/>
          <w:szCs w:val="20"/>
        </w:rPr>
        <w:t>2)Включение по ссылке.</w:t>
      </w:r>
    </w:p>
    <w:p w:rsidR="001D4EBD" w:rsidRPr="001D4EBD" w:rsidRDefault="001D4EBD" w:rsidP="001D4EBD">
      <w:pPr>
        <w:spacing w:after="0" w:line="240" w:lineRule="auto"/>
        <w:rPr>
          <w:sz w:val="20"/>
          <w:szCs w:val="20"/>
        </w:rPr>
      </w:pPr>
    </w:p>
    <w:p w:rsidR="001D4EBD" w:rsidRPr="001D4EBD" w:rsidRDefault="001D4EBD" w:rsidP="00650ECF">
      <w:pPr>
        <w:spacing w:after="0" w:line="240" w:lineRule="auto"/>
        <w:rPr>
          <w:sz w:val="20"/>
          <w:szCs w:val="20"/>
        </w:rPr>
      </w:pPr>
    </w:p>
    <w:p w:rsidR="001D4EBD" w:rsidRPr="001D4EBD" w:rsidRDefault="001D4EBD" w:rsidP="00650ECF">
      <w:pPr>
        <w:spacing w:after="0" w:line="240" w:lineRule="auto"/>
        <w:rPr>
          <w:sz w:val="20"/>
          <w:szCs w:val="20"/>
        </w:rPr>
      </w:pPr>
    </w:p>
    <w:p w:rsidR="001D4EBD" w:rsidRPr="001D4EBD" w:rsidRDefault="001D4EBD" w:rsidP="00650ECF">
      <w:pPr>
        <w:spacing w:after="0" w:line="240" w:lineRule="auto"/>
        <w:rPr>
          <w:sz w:val="20"/>
          <w:szCs w:val="20"/>
        </w:rPr>
      </w:pPr>
    </w:p>
    <w:p w:rsidR="001D4EBD" w:rsidRPr="001D4EBD" w:rsidRDefault="001D4EBD" w:rsidP="00650ECF">
      <w:pPr>
        <w:spacing w:after="0" w:line="240" w:lineRule="auto"/>
        <w:rPr>
          <w:sz w:val="20"/>
          <w:szCs w:val="20"/>
        </w:rPr>
      </w:pPr>
    </w:p>
    <w:p w:rsidR="001D4EBD" w:rsidRPr="001D4EBD" w:rsidRDefault="001D4EBD" w:rsidP="00650ECF">
      <w:pPr>
        <w:spacing w:after="0" w:line="240" w:lineRule="auto"/>
        <w:rPr>
          <w:sz w:val="20"/>
          <w:szCs w:val="20"/>
        </w:rPr>
      </w:pPr>
    </w:p>
    <w:p w:rsidR="001D4EBD" w:rsidRPr="001D4EBD" w:rsidRDefault="001D4EBD" w:rsidP="001D4EBD">
      <w:pPr>
        <w:spacing w:after="0" w:line="240" w:lineRule="auto"/>
        <w:rPr>
          <w:b/>
          <w:bCs/>
          <w:i/>
          <w:iCs/>
          <w:sz w:val="20"/>
          <w:szCs w:val="20"/>
        </w:rPr>
      </w:pPr>
      <w:bookmarkStart w:id="30" w:name="_Toc255932961"/>
      <w:r w:rsidRPr="001D4EBD">
        <w:rPr>
          <w:b/>
          <w:bCs/>
          <w:i/>
          <w:iCs/>
          <w:sz w:val="20"/>
          <w:szCs w:val="20"/>
        </w:rPr>
        <w:lastRenderedPageBreak/>
        <w:t>15 Упрощённая модель компилятора. Блоки и проходы компилятора</w:t>
      </w:r>
      <w:bookmarkEnd w:id="30"/>
    </w:p>
    <w:p w:rsidR="001D4EBD" w:rsidRPr="001D4EBD" w:rsidRDefault="001D4EBD" w:rsidP="001D4EBD">
      <w:pPr>
        <w:spacing w:after="0" w:line="240" w:lineRule="auto"/>
        <w:rPr>
          <w:sz w:val="20"/>
          <w:szCs w:val="20"/>
        </w:rPr>
      </w:pPr>
      <w:r w:rsidRPr="001D4EBD">
        <w:rPr>
          <w:sz w:val="20"/>
          <w:szCs w:val="20"/>
        </w:rPr>
        <mc:AlternateContent>
          <mc:Choice Requires="wpc">
            <w:drawing>
              <wp:inline distT="0" distB="0" distL="0" distR="0">
                <wp:extent cx="2988310" cy="1494155"/>
                <wp:effectExtent l="3810" t="0" r="0" b="1270"/>
                <wp:docPr id="1336" name="Полотно 133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g:wgp>
                        <wpg:cNvPr id="1324" name="Group 1190"/>
                        <wpg:cNvGrpSpPr>
                          <a:grpSpLocks/>
                        </wpg:cNvGrpSpPr>
                        <wpg:grpSpPr bwMode="auto">
                          <a:xfrm>
                            <a:off x="229569" y="230019"/>
                            <a:ext cx="2643467" cy="1032185"/>
                            <a:chOff x="2573" y="8444"/>
                            <a:chExt cx="2706" cy="1068"/>
                          </a:xfrm>
                        </wpg:grpSpPr>
                        <wps:wsp>
                          <wps:cNvPr id="1325" name="Text Box 1191"/>
                          <wps:cNvSpPr txBox="1">
                            <a:spLocks noChangeArrowheads="1"/>
                          </wps:cNvSpPr>
                          <wps:spPr bwMode="auto">
                            <a:xfrm>
                              <a:off x="2926" y="8444"/>
                              <a:ext cx="471" cy="357"/>
                            </a:xfrm>
                            <a:prstGeom prst="rect">
                              <a:avLst/>
                            </a:prstGeom>
                            <a:solidFill>
                              <a:srgbClr val="FFFFFF"/>
                            </a:solidFill>
                            <a:ln w="9525">
                              <a:solidFill>
                                <a:srgbClr val="000000"/>
                              </a:solidFill>
                              <a:miter lim="800000"/>
                              <a:headEnd/>
                              <a:tailEnd/>
                            </a:ln>
                          </wps:spPr>
                          <wps:txbx>
                            <w:txbxContent>
                              <w:p w:rsidR="00054219" w:rsidRDefault="00054219" w:rsidP="001D4EBD">
                                <w:r>
                                  <w:t>ЛА</w:t>
                                </w:r>
                              </w:p>
                            </w:txbxContent>
                          </wps:txbx>
                          <wps:bodyPr rot="0" vert="horz" wrap="square" lIns="91440" tIns="45720" rIns="91440" bIns="45720" anchor="t" anchorCtr="0" upright="1">
                            <a:noAutofit/>
                          </wps:bodyPr>
                        </wps:wsp>
                        <wps:wsp>
                          <wps:cNvPr id="1326" name="Text Box 1192"/>
                          <wps:cNvSpPr txBox="1">
                            <a:spLocks noChangeArrowheads="1"/>
                          </wps:cNvSpPr>
                          <wps:spPr bwMode="auto">
                            <a:xfrm>
                              <a:off x="3750" y="8444"/>
                              <a:ext cx="470" cy="355"/>
                            </a:xfrm>
                            <a:prstGeom prst="rect">
                              <a:avLst/>
                            </a:prstGeom>
                            <a:solidFill>
                              <a:srgbClr val="FFFFFF"/>
                            </a:solidFill>
                            <a:ln w="9525">
                              <a:solidFill>
                                <a:srgbClr val="000000"/>
                              </a:solidFill>
                              <a:miter lim="800000"/>
                              <a:headEnd/>
                              <a:tailEnd/>
                            </a:ln>
                          </wps:spPr>
                          <wps:txbx>
                            <w:txbxContent>
                              <w:p w:rsidR="00054219" w:rsidRDefault="00054219" w:rsidP="001D4EBD">
                                <w:r>
                                  <w:t>СА</w:t>
                                </w:r>
                              </w:p>
                            </w:txbxContent>
                          </wps:txbx>
                          <wps:bodyPr rot="0" vert="horz" wrap="square" lIns="91440" tIns="45720" rIns="91440" bIns="45720" anchor="t" anchorCtr="0" upright="1">
                            <a:noAutofit/>
                          </wps:bodyPr>
                        </wps:wsp>
                        <wps:wsp>
                          <wps:cNvPr id="1327" name="Text Box 1193"/>
                          <wps:cNvSpPr txBox="1">
                            <a:spLocks noChangeArrowheads="1"/>
                          </wps:cNvSpPr>
                          <wps:spPr bwMode="auto">
                            <a:xfrm>
                              <a:off x="4573" y="8444"/>
                              <a:ext cx="471" cy="355"/>
                            </a:xfrm>
                            <a:prstGeom prst="rect">
                              <a:avLst/>
                            </a:prstGeom>
                            <a:solidFill>
                              <a:srgbClr val="FFFFFF"/>
                            </a:solidFill>
                            <a:ln w="9525">
                              <a:solidFill>
                                <a:srgbClr val="000000"/>
                              </a:solidFill>
                              <a:miter lim="800000"/>
                              <a:headEnd/>
                              <a:tailEnd/>
                            </a:ln>
                          </wps:spPr>
                          <wps:txbx>
                            <w:txbxContent>
                              <w:p w:rsidR="00054219" w:rsidRDefault="00054219" w:rsidP="001D4EBD">
                                <w:r>
                                  <w:t>ГК</w:t>
                                </w:r>
                              </w:p>
                            </w:txbxContent>
                          </wps:txbx>
                          <wps:bodyPr rot="0" vert="horz" wrap="square" lIns="91440" tIns="45720" rIns="91440" bIns="45720" anchor="t" anchorCtr="0" upright="1">
                            <a:noAutofit/>
                          </wps:bodyPr>
                        </wps:wsp>
                        <wps:wsp>
                          <wps:cNvPr id="1328" name="Text Box 1194"/>
                          <wps:cNvSpPr txBox="1">
                            <a:spLocks noChangeArrowheads="1"/>
                          </wps:cNvSpPr>
                          <wps:spPr bwMode="auto">
                            <a:xfrm>
                              <a:off x="3632" y="9158"/>
                              <a:ext cx="823" cy="354"/>
                            </a:xfrm>
                            <a:prstGeom prst="rect">
                              <a:avLst/>
                            </a:prstGeom>
                            <a:solidFill>
                              <a:srgbClr val="FFFFFF"/>
                            </a:solidFill>
                            <a:ln w="9525">
                              <a:solidFill>
                                <a:srgbClr val="000000"/>
                              </a:solidFill>
                              <a:miter lim="800000"/>
                              <a:headEnd/>
                              <a:tailEnd/>
                            </a:ln>
                          </wps:spPr>
                          <wps:txbx>
                            <w:txbxContent>
                              <w:p w:rsidR="00054219" w:rsidRDefault="00054219" w:rsidP="001D4EBD">
                                <w:r>
                                  <w:t>таблица</w:t>
                                </w:r>
                              </w:p>
                            </w:txbxContent>
                          </wps:txbx>
                          <wps:bodyPr rot="0" vert="horz" wrap="square" lIns="91440" tIns="45720" rIns="91440" bIns="45720" anchor="t" anchorCtr="0" upright="1">
                            <a:noAutofit/>
                          </wps:bodyPr>
                        </wps:wsp>
                        <wps:wsp>
                          <wps:cNvPr id="1329" name="Line 1195"/>
                          <wps:cNvCnPr/>
                          <wps:spPr bwMode="auto">
                            <a:xfrm>
                              <a:off x="3985" y="8801"/>
                              <a:ext cx="0" cy="357"/>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1330" name="Line 1196"/>
                          <wps:cNvCnPr/>
                          <wps:spPr bwMode="auto">
                            <a:xfrm>
                              <a:off x="2573" y="8563"/>
                              <a:ext cx="353"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31" name="Line 1197"/>
                          <wps:cNvCnPr/>
                          <wps:spPr bwMode="auto">
                            <a:xfrm>
                              <a:off x="3397" y="8563"/>
                              <a:ext cx="353"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32" name="Line 1198"/>
                          <wps:cNvCnPr/>
                          <wps:spPr bwMode="auto">
                            <a:xfrm>
                              <a:off x="4220" y="8563"/>
                              <a:ext cx="353"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33" name="Line 1199"/>
                          <wps:cNvCnPr/>
                          <wps:spPr bwMode="auto">
                            <a:xfrm>
                              <a:off x="5044" y="8563"/>
                              <a:ext cx="235"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34" name="AutoShape 1200"/>
                          <wps:cNvCnPr>
                            <a:cxnSpLocks noChangeShapeType="1"/>
                            <a:stCxn id="1328" idx="1"/>
                            <a:endCxn id="1325" idx="2"/>
                          </wps:cNvCnPr>
                          <wps:spPr bwMode="auto">
                            <a:xfrm rot="10800000">
                              <a:off x="3162" y="8801"/>
                              <a:ext cx="470" cy="534"/>
                            </a:xfrm>
                            <a:prstGeom prst="bentConnector2">
                              <a:avLst/>
                            </a:prstGeom>
                            <a:noFill/>
                            <a:ln w="9525">
                              <a:solidFill>
                                <a:srgbClr val="000000"/>
                              </a:solidFill>
                              <a:miter lim="800000"/>
                              <a:headEnd type="triangle" w="med" len="med"/>
                              <a:tailEnd type="triangle" w="med" len="med"/>
                            </a:ln>
                            <a:extLst>
                              <a:ext uri="{909E8E84-426E-40DD-AFC4-6F175D3DCCD1}">
                                <a14:hiddenFill xmlns:a14="http://schemas.microsoft.com/office/drawing/2010/main">
                                  <a:noFill/>
                                </a14:hiddenFill>
                              </a:ext>
                            </a:extLst>
                          </wps:spPr>
                          <wps:bodyPr/>
                        </wps:wsp>
                        <wps:wsp>
                          <wps:cNvPr id="1335" name="AutoShape 1201"/>
                          <wps:cNvCnPr>
                            <a:cxnSpLocks noChangeShapeType="1"/>
                            <a:stCxn id="1328" idx="3"/>
                            <a:endCxn id="1327" idx="2"/>
                          </wps:cNvCnPr>
                          <wps:spPr bwMode="auto">
                            <a:xfrm flipV="1">
                              <a:off x="4455" y="8799"/>
                              <a:ext cx="354" cy="536"/>
                            </a:xfrm>
                            <a:prstGeom prst="bentConnector2">
                              <a:avLst/>
                            </a:prstGeom>
                            <a:noFill/>
                            <a:ln w="9525">
                              <a:solidFill>
                                <a:srgbClr val="000000"/>
                              </a:solidFill>
                              <a:miter lim="800000"/>
                              <a:headEnd type="triangle" w="med" len="med"/>
                              <a:tailEnd type="triangle" w="med" len="med"/>
                            </a:ln>
                            <a:extLst>
                              <a:ext uri="{909E8E84-426E-40DD-AFC4-6F175D3DCCD1}">
                                <a14:hiddenFill xmlns:a14="http://schemas.microsoft.com/office/drawing/2010/main">
                                  <a:noFill/>
                                </a14:hiddenFill>
                              </a:ext>
                            </a:extLst>
                          </wps:spPr>
                          <wps:bodyPr/>
                        </wps:wsp>
                      </wpg:wgp>
                    </wpc:wpc>
                  </a:graphicData>
                </a:graphic>
              </wp:inline>
            </w:drawing>
          </mc:Choice>
          <mc:Fallback>
            <w:pict>
              <v:group id="Полотно 1336" o:spid="_x0000_s1219" editas="canvas" style="width:235.3pt;height:117.65pt;mso-position-horizontal-relative:char;mso-position-vertical-relative:line" coordsize="29883,149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">
                <v:shape id="_x0000_s1220" type="#_x0000_t75" style="position:absolute;width:29883;height:14941;visibility:visible;mso-wrap-style:square">
                  <v:fill o:detectmouseclick="t"/>
                  <v:path o:connecttype="none"/>
                </v:shape>
                <v:group id="Group 1190" o:spid="_x0000_s1221" style="position:absolute;left:2295;top:2300;width:26435;height:10322" coordorigin="2573,8444" coordsize="2706,10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AxUnzFAAAA3QAA&#10;AA8AAAAAAAAAAAAAAAAAqgIAAGRycy9kb3ducmV2LnhtbFBLBQYAAAAABAAEAPoAAACcAwAAAAA=&#10;">
                  <v:shape id="Text Box 1191" o:spid="_x0000_s1222" type="#_x0000_t202" style="position:absolute;left:2926;top:8444;width:471;height:3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1iJqcUA&#10;AADdAAAADwAAAGRycy9kb3ducmV2LnhtbERPS2vCQBC+C/0Pywi9lLrx0Wijq5SCorfWFnsdsmMS&#10;mp2Nu9sY/70rFLzNx/ecxaoztWjJ+cqyguEgAUGcW11xoeD7a/08A+EDssbaMim4kIfV8qG3wEzb&#10;M39Suw+FiCHsM1RQhtBkUvq8JIN+YBviyB2tMxgidIXUDs8x3NRylCSpNFhxbCixofeS8t/9n1Ew&#10;m2zbH78bfxzy9Fi/hqdpuzk5pR773dscRKAu3MX/7q2O88ejF7h9E0+Qy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WImpxQAAAN0AAAAPAAAAAAAAAAAAAAAAAJgCAABkcnMv&#10;ZG93bnJldi54bWxQSwUGAAAAAAQABAD1AAAAigMAAAAA&#10;">
                    <v:textbox>
                      <w:txbxContent>
                        <w:p w:rsidR="00054219" w:rsidRDefault="00054219" w:rsidP="001D4EBD">
                          <w:r>
                            <w:t>ЛА</w:t>
                          </w:r>
                        </w:p>
                      </w:txbxContent>
                    </v:textbox>
                  </v:shape>
                  <v:shape id="Text Box 1192" o:spid="_x0000_s1223" type="#_x0000_t202" style="position:absolute;left:3750;top:8444;width:470;height:3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4oX3sQA&#10;AADdAAAADwAAAGRycy9kb3ducmV2LnhtbERPTWvCQBC9C/6HZQQvoptqiTZ1FREUe7NW7HXIjklo&#10;djbdXWP677uFgrd5vM9ZrjtTi5acrywreJokIIhzqysuFJw/duMFCB+QNdaWScEPeViv+r0lZtre&#10;+Z3aUyhEDGGfoYIyhCaT0uclGfQT2xBH7mqdwRChK6R2eI/hppbTJEmlwYpjQ4kNbUvKv043o2Dx&#10;fGg//dvseMnTa/0SRvN2/+2UGg66zSuIQF14iP/dBx3nz6Yp/H0TT5C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KF97EAAAA3QAAAA8AAAAAAAAAAAAAAAAAmAIAAGRycy9k&#10;b3ducmV2LnhtbFBLBQYAAAAABAAEAPUAAACJAwAAAAA=&#10;">
                    <v:textbox>
                      <w:txbxContent>
                        <w:p w:rsidR="00054219" w:rsidRDefault="00054219" w:rsidP="001D4EBD">
                          <w:r>
                            <w:t>СА</w:t>
                          </w:r>
                        </w:p>
                      </w:txbxContent>
                    </v:textbox>
                  </v:shape>
                  <v:shape id="Text Box 1193" o:spid="_x0000_s1224" type="#_x0000_t202" style="position:absolute;left:4573;top:8444;width:471;height:3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MayRcQA&#10;AADdAAAADwAAAGRycy9kb3ducmV2LnhtbERPS2sCMRC+C/0PYQq9SM36wMdqlFJo0ZvaUq/DZtxd&#10;3EzWJF3Xf28Ewdt8fM9ZrFpTiYacLy0r6PcSEMSZ1SXnCn5/vt6nIHxA1lhZJgVX8rBavnQWmGp7&#10;4R01+5CLGMI+RQVFCHUqpc8KMuh7tiaO3NE6gyFCl0vt8BLDTSUHSTKWBkuODQXW9FlQdtr/GwXT&#10;0bo5+M1w+5eNj9UsdCfN99kp9fbafsxBBGrDU/xwr3WcPxxM4P5NPEEu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DGskXEAAAA3QAAAA8AAAAAAAAAAAAAAAAAmAIAAGRycy9k&#10;b3ducmV2LnhtbFBLBQYAAAAABAAEAPUAAACJAwAAAAA=&#10;">
                    <v:textbox>
                      <w:txbxContent>
                        <w:p w:rsidR="00054219" w:rsidRDefault="00054219" w:rsidP="001D4EBD">
                          <w:r>
                            <w:t>ГК</w:t>
                          </w:r>
                        </w:p>
                      </w:txbxContent>
                    </v:textbox>
                  </v:shape>
                  <v:shape id="Text Box 1194" o:spid="_x0000_s1225" type="#_x0000_t202" style="position:absolute;left:3632;top:9158;width:823;height:3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kmN8cA&#10;AADdAAAADwAAAGRycy9kb3ducmV2LnhtbESPT2/CMAzF75P2HSJP2mWCdDDxpyOgaRKI3RhDcLUa&#10;01ZrnC7JSvn2+DBpN1vv+b2fF6veNaqjEGvPBp6HGSjiwtuaSwOHr/VgBiomZIuNZzJwpQir5f3d&#10;AnPrL/xJ3T6VSkI45migSqnNtY5FRQ7j0LfEop19cJhkDaW2AS8S7ho9yrKJdlizNFTY0ntFxff+&#10;1xmYvWy7U/wY747F5NzM09O02/wEYx4f+rdXUIn69G/+u95awR+PBFe+kRH08gY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FZJjfHAAAA3QAAAA8AAAAAAAAAAAAAAAAAmAIAAGRy&#10;cy9kb3ducmV2LnhtbFBLBQYAAAAABAAEAPUAAACMAwAAAAA=&#10;">
                    <v:textbox>
                      <w:txbxContent>
                        <w:p w:rsidR="00054219" w:rsidRDefault="00054219" w:rsidP="001D4EBD">
                          <w:r>
                            <w:t>таблица</w:t>
                          </w:r>
                        </w:p>
                      </w:txbxContent>
                    </v:textbox>
                  </v:shape>
                  <v:line id="Line 1195" o:spid="_x0000_s1226" style="position:absolute;visibility:visible;mso-wrap-style:square" from="3985,8801" to="3985,91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bIvqcQAAADdAAAADwAAAGRycy9kb3ducmV2LnhtbERPS2vCQBC+F/oflil4q5tGkDa6Sim0&#10;5CLig57H7JjEZmdjds1Gf71bKPQ2H99z5svBNKKnztWWFbyMExDEhdU1lwr2u8/nVxDOI2tsLJOC&#10;KzlYLh4f5phpG3hD/daXIoawy1BB5X2bSemKigy6sW2JI3e0nUEfYVdK3WGI4aaRaZJMpcGaY0OF&#10;LX1UVPxsL0ZBEm5f8iTzul/nq3NoD+E7PQelRk/D+wyEp8H/i//cuY7zJ+kb/H4TT5CL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si+pxAAAAN0AAAAPAAAAAAAAAAAA&#10;AAAAAKECAABkcnMvZG93bnJldi54bWxQSwUGAAAAAAQABAD5AAAAkgMAAAAA&#10;">
                    <v:stroke startarrow="block" endarrow="block"/>
                  </v:line>
                  <v:line id="Line 1196" o:spid="_x0000_s1227" style="position:absolute;visibility:visible;mso-wrap-style:square" from="2573,8563" to="2926,85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Wu3TsYAAADdAAAADwAAAGRycy9kb3ducmV2LnhtbESPQUsDMRCF70L/QxihN5utBWu3TUtx&#10;EXpQoa14HjfTzeJmsmziNv575yB4m+G9ee+bzS77To00xDawgfmsAEVcB9tyY+D9/Hz3CComZItd&#10;YDLwQxF228nNBksbrnyk8ZQaJSEcSzTgUupLrWPtyGOchZ5YtEsYPCZZh0bbAa8S7jt9XxQP2mPL&#10;0uCwpydH9dfp2xtYuuqol7p6Ob9VYztf5df88bkyZnqb92tQiXL6N/9dH6zgLxbCL9/ICHr7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lrt07GAAAA3QAAAA8AAAAAAAAA&#10;AAAAAAAAoQIAAGRycy9kb3ducmV2LnhtbFBLBQYAAAAABAAEAPkAAACUAwAAAAA=&#10;">
                    <v:stroke endarrow="block"/>
                  </v:line>
                  <v:line id="Line 1197" o:spid="_x0000_s1228" style="position:absolute;visibility:visible;mso-wrap-style:square" from="3397,8563" to="3750,85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icS1cMAAADdAAAADwAAAGRycy9kb3ducmV2LnhtbERP32vCMBB+F/Y/hBv4pmknzFmNMlYE&#10;H+ZAHXu+NWdT1lxKE2v23y/CwLf7+H7eahNtKwbqfeNYQT7NQBBXTjdcK/g8bScvIHxA1tg6JgW/&#10;5GGzfhitsNDuygcajqEWKYR9gQpMCF0hpa8MWfRT1xEn7ux6iyHBvpa6x2sKt618yrJnabHh1GCw&#10;ozdD1c/xYhXMTXmQc1m+nz7KockXcR+/vhdKjR/j6xJEoBju4n/3Tqf5s1kOt2/SCXL9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YnEtXDAAAA3QAAAA8AAAAAAAAAAAAA&#10;AAAAoQIAAGRycy9kb3ducmV2LnhtbFBLBQYAAAAABAAEAPkAAACRAwAAAAA=&#10;">
                    <v:stroke endarrow="block"/>
                  </v:line>
                  <v:line id="Line 1198" o:spid="_x0000_s1229" style="position:absolute;visibility:visible;mso-wrap-style:square" from="4220,8563" to="4573,85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vWMosMAAADdAAAADwAAAGRycy9kb3ducmV2LnhtbERPTWsCMRC9F/wPYQRvNatCrVujiIvg&#10;wRbU0vN0M24WN5NlE9f475tCobd5vM9ZrqNtRE+drx0rmIwzEMSl0zVXCj7Pu+dXED4ga2wck4IH&#10;eVivBk9LzLW785H6U6hECmGfowITQptL6UtDFv3YtcSJu7jOYkiwq6Tu8J7CbSOnWfYiLdacGgy2&#10;tDVUXk83q2BuiqOcy+Jw/ij6erKI7/Hre6HUaBg3byACxfAv/nPvdZo/m03h95t0glz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b1jKLDAAAA3QAAAA8AAAAAAAAAAAAA&#10;AAAAoQIAAGRycy9kb3ducmV2LnhtbFBLBQYAAAAABAAEAPkAAACRAwAAAAA=&#10;">
                    <v:stroke endarrow="block"/>
                  </v:line>
                  <v:line id="Line 1199" o:spid="_x0000_s1230" style="position:absolute;visibility:visible;mso-wrap-style:square" from="5044,8563" to="5279,85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bkpOcMAAADdAAAADwAAAGRycy9kb3ducmV2LnhtbERP32vCMBB+F/Y/hBv4pqkrzFmNMlYE&#10;H+ZAHXu+NWdT1lxKE2v23y/CwLf7+H7eahNtKwbqfeNYwWyagSCunG64VvB52k5eQPiArLF1TAp+&#10;ycNm/TBaYaHdlQ80HEMtUgj7AhWYELpCSl8ZsuinriNO3Nn1FkOCfS11j9cUblv5lGXP0mLDqcFg&#10;R2+Gqp/jxSqYm/Ig57J8P32UQzNbxH38+l4oNX6Mr0sQgWK4i//dO53m53kOt2/SCXL9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m5KTnDAAAA3QAAAA8AAAAAAAAAAAAA&#10;AAAAoQIAAGRycy9kb3ducmV2LnhtbFBLBQYAAAAABAAEAPkAAACRAwAAAAA=&#10;">
                    <v:stroke endarrow="block"/>
                  </v:line>
                  <v:shapetype id="_x0000_t33" coordsize="21600,21600" o:spt="33" o:oned="t" path="m,l21600,r,21600e" filled="f">
                    <v:stroke joinstyle="miter"/>
                    <v:path arrowok="t" fillok="f" o:connecttype="none"/>
                    <o:lock v:ext="edit" shapetype="t"/>
                  </v:shapetype>
                  <v:shape id="AutoShape 1200" o:spid="_x0000_s1231" type="#_x0000_t33" style="position:absolute;left:3162;top:8801;width:470;height:534;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2pzYcQAAADdAAAADwAAAGRycy9kb3ducmV2LnhtbERPS2vCQBC+C/6HZYTedOOzEl2lCsUc&#10;pPgo0t6G7JiEZmdDdtX4712h4G0+vufMl40pxZVqV1hW0O9FIIhTqwvOFHwfP7tTEM4jaywtk4I7&#10;OVgu2q05xtreeE/Xg89ECGEXo4Lc+yqW0qU5GXQ9WxEH7mxrgz7AOpO6xlsIN6UcRNFEGiw4NORY&#10;0Tqn9O9wMQpcsv3dHn/Gyerr5DarSbLrb953Sr11mo8ZCE+Nf4n/3YkO84fDETy/CSfIx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7anNhxAAAAN0AAAAPAAAAAAAAAAAA&#10;AAAAAKECAABkcnMvZG93bnJldi54bWxQSwUGAAAAAAQABAD5AAAAkgMAAAAA&#10;">
                    <v:stroke startarrow="block" endarrow="block"/>
                  </v:shape>
                  <v:shape id="AutoShape 1201" o:spid="_x0000_s1232" type="#_x0000_t33" style="position:absolute;left:4455;top:8799;width:354;height:536;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xhuHcYAAADdAAAADwAAAGRycy9kb3ducmV2LnhtbERPS2vCQBC+C/0PyxR6kbppg2JTV5FC&#10;oRfBRw71NmSnSWp2NuyuMemv7wqCt/n4nrNY9aYRHTlfW1bwMklAEBdW11wqyA+fz3MQPiBrbCyT&#10;goE8rJYPowVm2l54R90+lCKGsM9QQRVCm0npi4oM+oltiSP3Y53BEKErpXZ4ieGmka9JMpMGa44N&#10;Fbb0UVFx2p+Ngs332fRmfsq3w9itfzdvx2n4Oyr19Niv30EE6sNdfHN/6Tg/Tadw/SaeIJ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8Ybh3GAAAA3QAAAA8AAAAAAAAA&#10;AAAAAAAAoQIAAGRycy9kb3ducmV2LnhtbFBLBQYAAAAABAAEAPkAAACUAwAAAAA=&#10;">
                    <v:stroke startarrow="block" endarrow="block"/>
                  </v:shape>
                </v:group>
                <w10:anchorlock/>
              </v:group>
            </w:pict>
          </mc:Fallback>
        </mc:AlternateContent>
      </w:r>
    </w:p>
    <w:p w:rsidR="001D4EBD" w:rsidRPr="001D4EBD" w:rsidRDefault="001D4EBD" w:rsidP="001D4EBD">
      <w:pPr>
        <w:spacing w:after="0" w:line="240" w:lineRule="auto"/>
        <w:rPr>
          <w:sz w:val="20"/>
          <w:szCs w:val="20"/>
        </w:rPr>
      </w:pPr>
      <w:r w:rsidRPr="001D4EBD">
        <w:rPr>
          <w:sz w:val="20"/>
          <w:szCs w:val="20"/>
        </w:rPr>
        <w:t>СА- синтаксический анализатор; ЛА – лексический анализатор; ГК – генератор кода; СемА – семантический анализатор.</w:t>
      </w:r>
    </w:p>
    <w:p w:rsidR="001D4EBD" w:rsidRPr="001D4EBD" w:rsidRDefault="001D4EBD" w:rsidP="001D4EBD">
      <w:pPr>
        <w:spacing w:after="0" w:line="240" w:lineRule="auto"/>
        <w:rPr>
          <w:sz w:val="20"/>
          <w:szCs w:val="20"/>
        </w:rPr>
      </w:pPr>
      <w:r w:rsidRPr="001D4EBD">
        <w:rPr>
          <w:sz w:val="20"/>
          <w:szCs w:val="20"/>
        </w:rPr>
        <w:t>Исходный текст программы обрабатывает ЛА. Основное назначение ЛА – разбить исходный текст, представляющий собой последовательность символов, на слова или лексемы. После этого исходная программа представляет собой последовательность слов, которые будет обрабатывать СА. Кроме разбиения исходного текста на слова, ЛА проверяет правильность написания каждого слова, то есть обнаруживает лексические ошибки в программе. Для ЛА порядок слов не имеет значения.</w:t>
      </w:r>
    </w:p>
    <w:p w:rsidR="001D4EBD" w:rsidRPr="001D4EBD" w:rsidRDefault="001D4EBD" w:rsidP="001D4EBD">
      <w:pPr>
        <w:spacing w:after="0" w:line="240" w:lineRule="auto"/>
        <w:rPr>
          <w:sz w:val="20"/>
          <w:szCs w:val="20"/>
        </w:rPr>
      </w:pPr>
      <w:r w:rsidRPr="001D4EBD">
        <w:rPr>
          <w:sz w:val="20"/>
          <w:szCs w:val="20"/>
        </w:rPr>
        <w:t>СА определяет, является ли синтаксически правильной последовательность слов, полученная ЛА. Если последовательность слов не верная, то в программе есть синтаксическая ошибка. Если ошибок нет, то СА переводит последовательность слов в последовательность лексем в таком представлении прогшраммы, в котором удобно использовать при генерации кода. Например, если рассматривать арифметические выражения, то ЛА разбивает его на операции, операнды и скобки, а СА может преобразовать исходное арифметическое выражение в обратную польскую запись или 3х адресный код. Эти формы удобны для ГК, так как они записаны в той последовательности, в которой они должны выполняться.</w:t>
      </w:r>
    </w:p>
    <w:p w:rsidR="001D4EBD" w:rsidRPr="001D4EBD" w:rsidRDefault="001D4EBD" w:rsidP="001D4EBD">
      <w:pPr>
        <w:spacing w:after="0" w:line="240" w:lineRule="auto"/>
        <w:rPr>
          <w:sz w:val="20"/>
          <w:szCs w:val="20"/>
        </w:rPr>
      </w:pPr>
      <w:r w:rsidRPr="001D4EBD">
        <w:rPr>
          <w:sz w:val="20"/>
          <w:szCs w:val="20"/>
        </w:rPr>
        <w:t xml:space="preserve">ЛА и СА машинно-независимы. ГК переводит полученные данные в программу для конкретной машины. ГК может содержать оптимизатор кода, который преобразует последовательность команд в такую, которая получает тот же результат, но работает более эффективно. СА и ГК содержат семантический анализатор. СемА может генерировать различный код для вычисления значений выражений в зависимости от типов операндов. СемА проверяет семантические соглашения исходного языка. Если они нарушены, то объектный код не может быть получен. Пример семантического соглашения: </w:t>
      </w:r>
    </w:p>
    <w:p w:rsidR="001D4EBD" w:rsidRPr="001D4EBD" w:rsidRDefault="001D4EBD" w:rsidP="001D4EBD">
      <w:pPr>
        <w:numPr>
          <w:ilvl w:val="1"/>
          <w:numId w:val="38"/>
        </w:numPr>
        <w:spacing w:after="0" w:line="240" w:lineRule="auto"/>
        <w:rPr>
          <w:sz w:val="20"/>
          <w:szCs w:val="20"/>
        </w:rPr>
      </w:pPr>
      <w:r w:rsidRPr="001D4EBD">
        <w:rPr>
          <w:sz w:val="20"/>
          <w:szCs w:val="20"/>
        </w:rPr>
        <w:t>каждый идентификатор должен быть описани и только один раз;</w:t>
      </w:r>
    </w:p>
    <w:p w:rsidR="001D4EBD" w:rsidRPr="001D4EBD" w:rsidRDefault="001D4EBD" w:rsidP="001D4EBD">
      <w:pPr>
        <w:numPr>
          <w:ilvl w:val="1"/>
          <w:numId w:val="38"/>
        </w:numPr>
        <w:spacing w:after="0" w:line="240" w:lineRule="auto"/>
        <w:rPr>
          <w:sz w:val="20"/>
          <w:szCs w:val="20"/>
        </w:rPr>
      </w:pPr>
      <w:r w:rsidRPr="001D4EBD">
        <w:rPr>
          <w:sz w:val="20"/>
          <w:szCs w:val="20"/>
        </w:rPr>
        <w:t>каждый идентификатор должен быть описан до его использования;</w:t>
      </w:r>
    </w:p>
    <w:p w:rsidR="001D4EBD" w:rsidRPr="001D4EBD" w:rsidRDefault="001D4EBD" w:rsidP="001D4EBD">
      <w:pPr>
        <w:numPr>
          <w:ilvl w:val="1"/>
          <w:numId w:val="38"/>
        </w:numPr>
        <w:spacing w:after="0" w:line="240" w:lineRule="auto"/>
        <w:rPr>
          <w:sz w:val="20"/>
          <w:szCs w:val="20"/>
        </w:rPr>
      </w:pPr>
      <w:r w:rsidRPr="001D4EBD">
        <w:rPr>
          <w:sz w:val="20"/>
          <w:szCs w:val="20"/>
        </w:rPr>
        <w:t>соблюдение согласования типов в выражениях, в операторах присваивания;</w:t>
      </w:r>
    </w:p>
    <w:p w:rsidR="001D4EBD" w:rsidRPr="001D4EBD" w:rsidRDefault="001D4EBD" w:rsidP="001D4EBD">
      <w:pPr>
        <w:numPr>
          <w:ilvl w:val="1"/>
          <w:numId w:val="38"/>
        </w:numPr>
        <w:spacing w:after="0" w:line="240" w:lineRule="auto"/>
        <w:rPr>
          <w:sz w:val="20"/>
          <w:szCs w:val="20"/>
        </w:rPr>
      </w:pPr>
      <w:r w:rsidRPr="001D4EBD">
        <w:rPr>
          <w:sz w:val="20"/>
          <w:szCs w:val="20"/>
        </w:rPr>
        <w:lastRenderedPageBreak/>
        <w:t>соблюдение согласованности параметров подпрограмм.</w:t>
      </w:r>
    </w:p>
    <w:p w:rsidR="001D4EBD" w:rsidRPr="001D4EBD" w:rsidRDefault="001D4EBD" w:rsidP="001D4EBD">
      <w:pPr>
        <w:spacing w:after="0" w:line="240" w:lineRule="auto"/>
        <w:rPr>
          <w:sz w:val="20"/>
          <w:szCs w:val="20"/>
        </w:rPr>
      </w:pPr>
      <w:r w:rsidRPr="001D4EBD">
        <w:rPr>
          <w:sz w:val="20"/>
          <w:szCs w:val="20"/>
        </w:rPr>
        <w:t>СемА может проверять смысловые нормы языка – правила, нарушение которых говорит о не качественности программы, но объектный код может быть получен. Пример смысловых норм:</w:t>
      </w:r>
      <w:r w:rsidRPr="001D4EBD">
        <w:rPr>
          <w:sz w:val="20"/>
          <w:szCs w:val="20"/>
        </w:rPr>
        <w:br/>
        <w:t>1) каждый идентификатор должен быть использован;</w:t>
      </w:r>
    </w:p>
    <w:p w:rsidR="001D4EBD" w:rsidRPr="001D4EBD" w:rsidRDefault="001D4EBD" w:rsidP="001D4EBD">
      <w:pPr>
        <w:spacing w:after="0" w:line="240" w:lineRule="auto"/>
        <w:rPr>
          <w:sz w:val="20"/>
          <w:szCs w:val="20"/>
        </w:rPr>
      </w:pPr>
      <w:r w:rsidRPr="001D4EBD">
        <w:rPr>
          <w:sz w:val="20"/>
          <w:szCs w:val="20"/>
        </w:rPr>
        <w:t>2) использованию переменной должна предшествовать ее инициализация;</w:t>
      </w:r>
    </w:p>
    <w:p w:rsidR="001D4EBD" w:rsidRPr="001D4EBD" w:rsidRDefault="001D4EBD" w:rsidP="001D4EBD">
      <w:pPr>
        <w:spacing w:after="0" w:line="240" w:lineRule="auto"/>
        <w:rPr>
          <w:sz w:val="20"/>
          <w:szCs w:val="20"/>
        </w:rPr>
      </w:pPr>
      <w:r w:rsidRPr="001D4EBD">
        <w:rPr>
          <w:sz w:val="20"/>
          <w:szCs w:val="20"/>
        </w:rPr>
        <w:t>3) результат функции должен быть определен при ее выполнении;</w:t>
      </w:r>
    </w:p>
    <w:p w:rsidR="001D4EBD" w:rsidRPr="001D4EBD" w:rsidRDefault="001D4EBD" w:rsidP="001D4EBD">
      <w:pPr>
        <w:spacing w:after="0" w:line="240" w:lineRule="auto"/>
        <w:rPr>
          <w:sz w:val="20"/>
          <w:szCs w:val="20"/>
        </w:rPr>
      </w:pPr>
      <w:r w:rsidRPr="001D4EBD">
        <w:rPr>
          <w:sz w:val="20"/>
          <w:szCs w:val="20"/>
        </w:rPr>
        <w:t>4) каждый оператор должен иметь возможность выполниться.</w:t>
      </w:r>
    </w:p>
    <w:p w:rsidR="001D4EBD" w:rsidRPr="001D4EBD" w:rsidRDefault="001D4EBD" w:rsidP="001D4EBD">
      <w:pPr>
        <w:spacing w:after="0" w:line="240" w:lineRule="auto"/>
        <w:rPr>
          <w:sz w:val="20"/>
          <w:szCs w:val="20"/>
        </w:rPr>
      </w:pPr>
      <w:r w:rsidRPr="001D4EBD">
        <w:rPr>
          <w:sz w:val="20"/>
          <w:szCs w:val="20"/>
        </w:rPr>
        <w:t>Основной блок – СА. Он может выполнять функции и ЛА и ГК. Наличие ЛА позволяет:</w:t>
      </w:r>
    </w:p>
    <w:p w:rsidR="001D4EBD" w:rsidRPr="001D4EBD" w:rsidRDefault="001D4EBD" w:rsidP="001D4EBD">
      <w:pPr>
        <w:numPr>
          <w:ilvl w:val="0"/>
          <w:numId w:val="39"/>
        </w:numPr>
        <w:spacing w:after="0" w:line="240" w:lineRule="auto"/>
        <w:rPr>
          <w:sz w:val="20"/>
          <w:szCs w:val="20"/>
        </w:rPr>
      </w:pPr>
      <w:r w:rsidRPr="001D4EBD">
        <w:rPr>
          <w:sz w:val="20"/>
          <w:szCs w:val="20"/>
        </w:rPr>
        <w:t>Сокращать размер информации, обрабатываемой СА</w:t>
      </w:r>
    </w:p>
    <w:p w:rsidR="001D4EBD" w:rsidRPr="001D4EBD" w:rsidRDefault="001D4EBD" w:rsidP="001D4EBD">
      <w:pPr>
        <w:numPr>
          <w:ilvl w:val="0"/>
          <w:numId w:val="39"/>
        </w:numPr>
        <w:spacing w:after="0" w:line="240" w:lineRule="auto"/>
        <w:rPr>
          <w:sz w:val="20"/>
          <w:szCs w:val="20"/>
        </w:rPr>
      </w:pPr>
      <w:r w:rsidRPr="001D4EBD">
        <w:rPr>
          <w:sz w:val="20"/>
          <w:szCs w:val="20"/>
        </w:rPr>
        <w:t>Упростить функции СА</w:t>
      </w:r>
    </w:p>
    <w:p w:rsidR="001D4EBD" w:rsidRPr="001D4EBD" w:rsidRDefault="001D4EBD" w:rsidP="001D4EBD">
      <w:pPr>
        <w:numPr>
          <w:ilvl w:val="0"/>
          <w:numId w:val="39"/>
        </w:numPr>
        <w:spacing w:after="0" w:line="240" w:lineRule="auto"/>
        <w:rPr>
          <w:sz w:val="20"/>
          <w:szCs w:val="20"/>
        </w:rPr>
      </w:pPr>
      <w:r w:rsidRPr="001D4EBD">
        <w:rPr>
          <w:sz w:val="20"/>
          <w:szCs w:val="20"/>
        </w:rPr>
        <w:t>Использовать различные методы проектирования СА и ЛА</w:t>
      </w:r>
    </w:p>
    <w:p w:rsidR="001D4EBD" w:rsidRPr="001D4EBD" w:rsidRDefault="001D4EBD" w:rsidP="001D4EBD">
      <w:pPr>
        <w:numPr>
          <w:ilvl w:val="0"/>
          <w:numId w:val="39"/>
        </w:numPr>
        <w:spacing w:after="0" w:line="240" w:lineRule="auto"/>
        <w:rPr>
          <w:sz w:val="20"/>
          <w:szCs w:val="20"/>
        </w:rPr>
      </w:pPr>
      <w:r w:rsidRPr="001D4EBD">
        <w:rPr>
          <w:sz w:val="20"/>
          <w:szCs w:val="20"/>
        </w:rPr>
        <w:t>Позволяет упростить переход на новые версии языков</w:t>
      </w:r>
    </w:p>
    <w:p w:rsidR="001D4EBD" w:rsidRPr="001D4EBD" w:rsidRDefault="001D4EBD" w:rsidP="001D4EBD">
      <w:pPr>
        <w:numPr>
          <w:ilvl w:val="0"/>
          <w:numId w:val="39"/>
        </w:numPr>
        <w:spacing w:after="0" w:line="240" w:lineRule="auto"/>
        <w:rPr>
          <w:sz w:val="20"/>
          <w:szCs w:val="20"/>
        </w:rPr>
      </w:pPr>
      <w:r w:rsidRPr="001D4EBD">
        <w:rPr>
          <w:sz w:val="20"/>
          <w:szCs w:val="20"/>
        </w:rPr>
        <w:t>Отделить машинно-зависимое от машинно-независимого</w:t>
      </w:r>
    </w:p>
    <w:p w:rsidR="001D4EBD" w:rsidRPr="001D4EBD" w:rsidRDefault="001D4EBD" w:rsidP="001D4EBD">
      <w:pPr>
        <w:spacing w:after="0" w:line="240" w:lineRule="auto"/>
        <w:rPr>
          <w:sz w:val="20"/>
          <w:szCs w:val="20"/>
        </w:rPr>
      </w:pPr>
      <w:r w:rsidRPr="001D4EBD">
        <w:rPr>
          <w:sz w:val="20"/>
          <w:szCs w:val="20"/>
        </w:rPr>
        <w:t>Взаимодействие блоков компилятора: параллельное и последовательное. Рассмотрим ЛА и СА. При последовательном взаимодействии блоков ЛА обрабатывает весь текст исходной программы и создает таблицу лексем, каждая строка таблицы – лексема и порядок следования лексем таблицы совпадает с порядком следования лексем в исходном тексте, затем СА обрабатывает эту таблицу.</w:t>
      </w:r>
    </w:p>
    <w:p w:rsidR="001D4EBD" w:rsidRPr="001D4EBD" w:rsidRDefault="001D4EBD" w:rsidP="001D4EBD">
      <w:pPr>
        <w:spacing w:after="0" w:line="240" w:lineRule="auto"/>
        <w:rPr>
          <w:sz w:val="20"/>
          <w:szCs w:val="20"/>
        </w:rPr>
      </w:pPr>
      <w:r w:rsidRPr="001D4EBD">
        <w:rPr>
          <w:sz w:val="20"/>
          <w:szCs w:val="20"/>
        </w:rPr>
        <w:t>При параллельном взаимодействии работает СА, и если ему нужна очередная лексема, он обращается к ЛА, который ее выделяет и передает СА. После ее обработки СА опять обращается к ЛА и тд.</w:t>
      </w:r>
    </w:p>
    <w:p w:rsidR="001D4EBD" w:rsidRPr="001D4EBD" w:rsidRDefault="001D4EBD" w:rsidP="001D4EBD">
      <w:pPr>
        <w:spacing w:after="0" w:line="240" w:lineRule="auto"/>
        <w:rPr>
          <w:sz w:val="20"/>
          <w:szCs w:val="20"/>
        </w:rPr>
      </w:pPr>
      <w:r w:rsidRPr="001D4EBD">
        <w:rPr>
          <w:sz w:val="20"/>
          <w:szCs w:val="20"/>
        </w:rPr>
        <w:t>Аналогично могут взаимодействовать ГК и СА. В зависимости от взаимодействия блоков компиляторы могут быть однопроходные и многопроходные. Проход – процесс последовательного чтения данных из внешней памяти, их обработка и помещение результата во внешнюю память. Если блоки взаимодействуют последовательно, то требуется 3 прохода ЛА-&gt; СА-&gt;ГК. Если параллельно, то один проход ГК-СА-ЛА. Возможны двухпроходные схемы ЛА&lt;-&gt;СА-&gt;ГК или ЛА-СА&lt;-&gt;ГК.</w:t>
      </w:r>
    </w:p>
    <w:p w:rsidR="001D4EBD" w:rsidRPr="001D4EBD" w:rsidRDefault="001D4EBD" w:rsidP="001D4EBD">
      <w:pPr>
        <w:spacing w:after="0" w:line="240" w:lineRule="auto"/>
        <w:rPr>
          <w:sz w:val="20"/>
          <w:szCs w:val="20"/>
        </w:rPr>
      </w:pPr>
      <w:r w:rsidRPr="001D4EBD">
        <w:rPr>
          <w:sz w:val="20"/>
          <w:szCs w:val="20"/>
        </w:rPr>
        <w:t xml:space="preserve">ЛА-первая фаза программной обработки языков. Читает символы программы на исходном я зыке и строит лексемы (слова) исходного языка. Лексема – структурная единица языка, которая состоит из символов алфавита и не содержит в себе других структурных единиц языка. Лексемами языка программирования являются цепочки символов, представляющие собой идентификаторы, константы, ключевые слова, знаки операции и тд. Каждая лексема имеет тип и, возможно, значение, позволяющее отличить ее от другой лексемы того же типа. Последовательность типов лексем обрабатывается СА. Значением лексемы типа идентификатор может быть ссылка на элемент таблицы идентификаторов, которая хранит основные характеристики идентификаторов. Для переменной это может быть: имя, ее тип, область памяти ну и тп. Не все характеристики идентификаторов могут быть </w:t>
      </w:r>
      <w:r w:rsidRPr="001D4EBD">
        <w:rPr>
          <w:sz w:val="20"/>
          <w:szCs w:val="20"/>
        </w:rPr>
        <w:lastRenderedPageBreak/>
        <w:t>определены ЛА. Например, для переменной, ее имя может быть определено ЛА, а тип- нет. Тип может быть определен СА, а область памяти – ГК.</w:t>
      </w:r>
    </w:p>
    <w:p w:rsidR="001D4EBD" w:rsidRPr="001D4EBD" w:rsidRDefault="001D4EBD" w:rsidP="001D4EBD">
      <w:pPr>
        <w:spacing w:after="0" w:line="240" w:lineRule="auto"/>
        <w:rPr>
          <w:sz w:val="20"/>
          <w:szCs w:val="20"/>
        </w:rPr>
      </w:pPr>
      <w:r w:rsidRPr="001D4EBD">
        <w:rPr>
          <w:sz w:val="20"/>
          <w:szCs w:val="20"/>
        </w:rPr>
        <w:t>ЛА может представлять собой подпрограмму – функцию, которая возвращает тип очередной выделенной лексемы, а значение заносит в некоторую глобальную переменную. Подпрограмма ЛА может вызывать СА при параллельном взаимодействии, и тип, и значение сразу обрабатываются СА. При последовательном взаимодействии эта подпрограмма вызывается многократно, пока не будет обработан текст программы или не найдена ошибка. На каждом шаге тип лексем и ее значения заносятся в таблицу лексем. Порядок следования лексем в таблице такой же, как в исходной программе. Например, если ЛА обрабатывает цепочку for i:=15 to n*(m-k) do таблица лексем будет иметь следующий вид:</w:t>
      </w:r>
    </w:p>
    <w:p w:rsidR="001D4EBD" w:rsidRPr="001D4EBD" w:rsidRDefault="001D4EBD" w:rsidP="001D4EBD">
      <w:pPr>
        <w:spacing w:after="0" w:line="240" w:lineRule="auto"/>
        <w:rPr>
          <w:sz w:val="20"/>
          <w:szCs w:val="20"/>
        </w:rPr>
      </w:pPr>
    </w:p>
    <w:tbl>
      <w:tblPr>
        <w:tblW w:w="0" w:type="auto"/>
        <w:tblLook w:val="01E0" w:firstRow="1" w:lastRow="1" w:firstColumn="1" w:lastColumn="1" w:noHBand="0" w:noVBand="0"/>
      </w:tblPr>
      <w:tblGrid>
        <w:gridCol w:w="555"/>
        <w:gridCol w:w="779"/>
        <w:gridCol w:w="2262"/>
      </w:tblGrid>
      <w:tr w:rsidR="001D4EBD" w:rsidRPr="001D4EBD" w:rsidTr="00054219">
        <w:tc>
          <w:tcPr>
            <w:tcW w:w="0" w:type="auto"/>
          </w:tcPr>
          <w:p w:rsidR="001D4EBD" w:rsidRPr="001D4EBD" w:rsidRDefault="001D4EBD" w:rsidP="001D4EBD">
            <w:pPr>
              <w:spacing w:after="0" w:line="240" w:lineRule="auto"/>
              <w:rPr>
                <w:sz w:val="20"/>
                <w:szCs w:val="20"/>
              </w:rPr>
            </w:pPr>
            <w:r w:rsidRPr="001D4EBD">
              <w:rPr>
                <w:sz w:val="20"/>
                <w:szCs w:val="20"/>
              </w:rPr>
              <w:t xml:space="preserve">имя </w:t>
            </w:r>
          </w:p>
        </w:tc>
        <w:tc>
          <w:tcPr>
            <w:tcW w:w="0" w:type="auto"/>
          </w:tcPr>
          <w:p w:rsidR="001D4EBD" w:rsidRPr="001D4EBD" w:rsidRDefault="001D4EBD" w:rsidP="001D4EBD">
            <w:pPr>
              <w:spacing w:after="0" w:line="240" w:lineRule="auto"/>
              <w:rPr>
                <w:sz w:val="20"/>
                <w:szCs w:val="20"/>
              </w:rPr>
            </w:pPr>
            <w:r w:rsidRPr="001D4EBD">
              <w:rPr>
                <w:sz w:val="20"/>
                <w:szCs w:val="20"/>
              </w:rPr>
              <w:t>тип</w:t>
            </w:r>
          </w:p>
        </w:tc>
        <w:tc>
          <w:tcPr>
            <w:tcW w:w="0" w:type="auto"/>
          </w:tcPr>
          <w:p w:rsidR="001D4EBD" w:rsidRPr="001D4EBD" w:rsidRDefault="001D4EBD" w:rsidP="001D4EBD">
            <w:pPr>
              <w:spacing w:after="0" w:line="240" w:lineRule="auto"/>
              <w:rPr>
                <w:sz w:val="20"/>
                <w:szCs w:val="20"/>
              </w:rPr>
            </w:pPr>
            <w:r w:rsidRPr="001D4EBD">
              <w:rPr>
                <w:sz w:val="20"/>
                <w:szCs w:val="20"/>
              </w:rPr>
              <w:t>значение</w:t>
            </w:r>
          </w:p>
        </w:tc>
      </w:tr>
      <w:tr w:rsidR="001D4EBD" w:rsidRPr="001D4EBD" w:rsidTr="00054219">
        <w:tc>
          <w:tcPr>
            <w:tcW w:w="0" w:type="auto"/>
          </w:tcPr>
          <w:p w:rsidR="001D4EBD" w:rsidRPr="001D4EBD" w:rsidRDefault="001D4EBD" w:rsidP="001D4EBD">
            <w:pPr>
              <w:spacing w:after="0" w:line="240" w:lineRule="auto"/>
              <w:rPr>
                <w:sz w:val="20"/>
                <w:szCs w:val="20"/>
                <w:lang w:val="en-US"/>
              </w:rPr>
            </w:pPr>
            <w:r w:rsidRPr="001D4EBD">
              <w:rPr>
                <w:sz w:val="20"/>
                <w:szCs w:val="20"/>
                <w:lang w:val="en-US"/>
              </w:rPr>
              <w:t>for</w:t>
            </w:r>
          </w:p>
        </w:tc>
        <w:tc>
          <w:tcPr>
            <w:tcW w:w="0" w:type="auto"/>
          </w:tcPr>
          <w:p w:rsidR="001D4EBD" w:rsidRPr="001D4EBD" w:rsidRDefault="001D4EBD" w:rsidP="001D4EBD">
            <w:pPr>
              <w:spacing w:after="0" w:line="240" w:lineRule="auto"/>
              <w:rPr>
                <w:sz w:val="20"/>
                <w:szCs w:val="20"/>
                <w:lang w:val="en-US"/>
              </w:rPr>
            </w:pPr>
            <w:r w:rsidRPr="001D4EBD">
              <w:rPr>
                <w:sz w:val="20"/>
                <w:szCs w:val="20"/>
                <w:lang w:val="en-US"/>
              </w:rPr>
              <w:t>key for</w:t>
            </w:r>
          </w:p>
        </w:tc>
        <w:tc>
          <w:tcPr>
            <w:tcW w:w="0" w:type="auto"/>
          </w:tcPr>
          <w:p w:rsidR="001D4EBD" w:rsidRPr="001D4EBD" w:rsidRDefault="001D4EBD" w:rsidP="001D4EBD">
            <w:pPr>
              <w:spacing w:after="0" w:line="240" w:lineRule="auto"/>
              <w:rPr>
                <w:sz w:val="20"/>
                <w:szCs w:val="20"/>
                <w:lang w:val="en-US"/>
              </w:rPr>
            </w:pPr>
            <w:r w:rsidRPr="001D4EBD">
              <w:rPr>
                <w:sz w:val="20"/>
                <w:szCs w:val="20"/>
                <w:lang w:val="en-US"/>
              </w:rPr>
              <w:t>-</w:t>
            </w:r>
          </w:p>
        </w:tc>
      </w:tr>
      <w:tr w:rsidR="001D4EBD" w:rsidRPr="001D4EBD" w:rsidTr="00054219">
        <w:tc>
          <w:tcPr>
            <w:tcW w:w="0" w:type="auto"/>
          </w:tcPr>
          <w:p w:rsidR="001D4EBD" w:rsidRPr="001D4EBD" w:rsidRDefault="001D4EBD" w:rsidP="001D4EBD">
            <w:pPr>
              <w:spacing w:after="0" w:line="240" w:lineRule="auto"/>
              <w:rPr>
                <w:sz w:val="20"/>
                <w:szCs w:val="20"/>
                <w:lang w:val="en-US"/>
              </w:rPr>
            </w:pPr>
            <w:r w:rsidRPr="001D4EBD">
              <w:rPr>
                <w:sz w:val="20"/>
                <w:szCs w:val="20"/>
                <w:lang w:val="en-US"/>
              </w:rPr>
              <w:t>i</w:t>
            </w:r>
          </w:p>
        </w:tc>
        <w:tc>
          <w:tcPr>
            <w:tcW w:w="0" w:type="auto"/>
          </w:tcPr>
          <w:p w:rsidR="001D4EBD" w:rsidRPr="001D4EBD" w:rsidRDefault="001D4EBD" w:rsidP="001D4EBD">
            <w:pPr>
              <w:spacing w:after="0" w:line="240" w:lineRule="auto"/>
              <w:rPr>
                <w:sz w:val="20"/>
                <w:szCs w:val="20"/>
                <w:lang w:val="en-US"/>
              </w:rPr>
            </w:pPr>
            <w:r w:rsidRPr="001D4EBD">
              <w:rPr>
                <w:sz w:val="20"/>
                <w:szCs w:val="20"/>
                <w:lang w:val="en-US"/>
              </w:rPr>
              <w:t>id</w:t>
            </w:r>
          </w:p>
        </w:tc>
        <w:tc>
          <w:tcPr>
            <w:tcW w:w="0" w:type="auto"/>
          </w:tcPr>
          <w:p w:rsidR="001D4EBD" w:rsidRPr="001D4EBD" w:rsidRDefault="001D4EBD" w:rsidP="001D4EBD">
            <w:pPr>
              <w:spacing w:after="0" w:line="240" w:lineRule="auto"/>
              <w:rPr>
                <w:sz w:val="20"/>
                <w:szCs w:val="20"/>
              </w:rPr>
            </w:pPr>
            <w:r w:rsidRPr="001D4EBD">
              <w:rPr>
                <w:sz w:val="20"/>
                <w:szCs w:val="20"/>
              </w:rPr>
              <mc:AlternateContent>
                <mc:Choice Requires="wps">
                  <w:drawing>
                    <wp:anchor distT="0" distB="0" distL="114300" distR="114300" simplePos="0" relativeHeight="252242944" behindDoc="0" locked="0" layoutInCell="1" allowOverlap="1">
                      <wp:simplePos x="0" y="0"/>
                      <wp:positionH relativeFrom="column">
                        <wp:posOffset>1339850</wp:posOffset>
                      </wp:positionH>
                      <wp:positionV relativeFrom="paragraph">
                        <wp:posOffset>82550</wp:posOffset>
                      </wp:positionV>
                      <wp:extent cx="919480" cy="229870"/>
                      <wp:effectExtent l="6985" t="13335" r="26035" b="61595"/>
                      <wp:wrapNone/>
                      <wp:docPr id="1323" name="Прямая соединительная линия 13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9480" cy="22987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1323" o:spid="_x0000_s1026" style="position:absolute;z-index:252242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5.5pt,6.5pt" to="177.9pt,2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">
                      <v:stroke endarrow="block"/>
                    </v:line>
                  </w:pict>
                </mc:Fallback>
              </mc:AlternateContent>
            </w:r>
          </w:p>
        </w:tc>
      </w:tr>
      <w:tr w:rsidR="001D4EBD" w:rsidRPr="001D4EBD" w:rsidTr="00054219">
        <w:tc>
          <w:tcPr>
            <w:tcW w:w="0" w:type="auto"/>
          </w:tcPr>
          <w:p w:rsidR="001D4EBD" w:rsidRPr="001D4EBD" w:rsidRDefault="001D4EBD" w:rsidP="001D4EBD">
            <w:pPr>
              <w:spacing w:after="0" w:line="240" w:lineRule="auto"/>
              <w:rPr>
                <w:sz w:val="20"/>
                <w:szCs w:val="20"/>
                <w:lang w:val="en-US"/>
              </w:rPr>
            </w:pPr>
            <w:r w:rsidRPr="001D4EBD">
              <w:rPr>
                <w:sz w:val="20"/>
                <w:szCs w:val="20"/>
                <w:lang w:val="en-US"/>
              </w:rPr>
              <w:t>:=</w:t>
            </w:r>
          </w:p>
        </w:tc>
        <w:tc>
          <w:tcPr>
            <w:tcW w:w="0" w:type="auto"/>
          </w:tcPr>
          <w:p w:rsidR="001D4EBD" w:rsidRPr="001D4EBD" w:rsidRDefault="001D4EBD" w:rsidP="001D4EBD">
            <w:pPr>
              <w:spacing w:after="0" w:line="240" w:lineRule="auto"/>
              <w:rPr>
                <w:sz w:val="20"/>
                <w:szCs w:val="20"/>
                <w:lang w:val="en-US"/>
              </w:rPr>
            </w:pPr>
            <w:r w:rsidRPr="001D4EBD">
              <w:rPr>
                <w:sz w:val="20"/>
                <w:szCs w:val="20"/>
                <w:lang w:val="en-US"/>
              </w:rPr>
              <w:t>op :=</w:t>
            </w:r>
          </w:p>
        </w:tc>
        <w:tc>
          <w:tcPr>
            <w:tcW w:w="0" w:type="auto"/>
          </w:tcPr>
          <w:p w:rsidR="001D4EBD" w:rsidRPr="001D4EBD" w:rsidRDefault="001D4EBD" w:rsidP="001D4EBD">
            <w:pPr>
              <w:spacing w:after="0" w:line="240" w:lineRule="auto"/>
              <w:rPr>
                <w:sz w:val="20"/>
                <w:szCs w:val="20"/>
                <w:lang w:val="en-US"/>
              </w:rPr>
            </w:pPr>
            <w:r w:rsidRPr="001D4EBD">
              <w:rPr>
                <w:sz w:val="20"/>
                <w:szCs w:val="20"/>
                <w:lang w:val="en-US"/>
              </w:rPr>
              <w:t>-</w:t>
            </w:r>
          </w:p>
        </w:tc>
      </w:tr>
      <w:tr w:rsidR="001D4EBD" w:rsidRPr="001D4EBD" w:rsidTr="00054219">
        <w:tc>
          <w:tcPr>
            <w:tcW w:w="0" w:type="auto"/>
          </w:tcPr>
          <w:p w:rsidR="001D4EBD" w:rsidRPr="001D4EBD" w:rsidRDefault="001D4EBD" w:rsidP="001D4EBD">
            <w:pPr>
              <w:spacing w:after="0" w:line="240" w:lineRule="auto"/>
              <w:rPr>
                <w:sz w:val="20"/>
                <w:szCs w:val="20"/>
                <w:lang w:val="en-US"/>
              </w:rPr>
            </w:pPr>
            <w:r w:rsidRPr="001D4EBD">
              <w:rPr>
                <w:sz w:val="20"/>
                <w:szCs w:val="20"/>
                <w:lang w:val="en-US"/>
              </w:rPr>
              <w:t>15</w:t>
            </w:r>
          </w:p>
        </w:tc>
        <w:tc>
          <w:tcPr>
            <w:tcW w:w="0" w:type="auto"/>
          </w:tcPr>
          <w:p w:rsidR="001D4EBD" w:rsidRPr="001D4EBD" w:rsidRDefault="001D4EBD" w:rsidP="001D4EBD">
            <w:pPr>
              <w:spacing w:after="0" w:line="240" w:lineRule="auto"/>
              <w:rPr>
                <w:sz w:val="20"/>
                <w:szCs w:val="20"/>
                <w:lang w:val="en-US"/>
              </w:rPr>
            </w:pPr>
            <w:r w:rsidRPr="001D4EBD">
              <w:rPr>
                <w:sz w:val="20"/>
                <w:szCs w:val="20"/>
                <w:lang w:val="en-US"/>
              </w:rPr>
              <w:t>const</w:t>
            </w:r>
          </w:p>
        </w:tc>
        <w:tc>
          <w:tcPr>
            <w:tcW w:w="0" w:type="auto"/>
          </w:tcPr>
          <w:p w:rsidR="001D4EBD" w:rsidRPr="001D4EBD" w:rsidRDefault="001D4EBD" w:rsidP="001D4EBD">
            <w:pPr>
              <w:spacing w:after="0" w:line="240" w:lineRule="auto"/>
              <w:rPr>
                <w:sz w:val="20"/>
                <w:szCs w:val="20"/>
                <w:lang w:val="en-US"/>
              </w:rPr>
            </w:pPr>
            <w:r w:rsidRPr="001D4EBD">
              <w:rPr>
                <w:sz w:val="20"/>
                <w:szCs w:val="20"/>
              </w:rPr>
              <mc:AlternateContent>
                <mc:Choice Requires="wps">
                  <w:drawing>
                    <wp:anchor distT="0" distB="0" distL="114300" distR="114300" simplePos="0" relativeHeight="252243968" behindDoc="0" locked="0" layoutInCell="1" allowOverlap="1">
                      <wp:simplePos x="0" y="0"/>
                      <wp:positionH relativeFrom="column">
                        <wp:posOffset>1247140</wp:posOffset>
                      </wp:positionH>
                      <wp:positionV relativeFrom="paragraph">
                        <wp:posOffset>64135</wp:posOffset>
                      </wp:positionV>
                      <wp:extent cx="1012190" cy="459740"/>
                      <wp:effectExtent l="9525" t="59690" r="35560" b="13970"/>
                      <wp:wrapNone/>
                      <wp:docPr id="1322" name="Прямая соединительная линия 13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12190" cy="4597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1322" o:spid="_x0000_s1026" style="position:absolute;flip:y;z-index:252243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8.2pt,5.05pt" to="177.9pt,4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">
                      <v:stroke endarrow="block"/>
                    </v:line>
                  </w:pict>
                </mc:Fallback>
              </mc:AlternateContent>
            </w:r>
            <w:r w:rsidRPr="001D4EBD">
              <w:rPr>
                <w:sz w:val="20"/>
                <w:szCs w:val="20"/>
                <w:lang w:val="en-US"/>
              </w:rPr>
              <w:t>15</w:t>
            </w:r>
          </w:p>
        </w:tc>
      </w:tr>
      <w:tr w:rsidR="001D4EBD" w:rsidRPr="001D4EBD" w:rsidTr="00054219">
        <w:tc>
          <w:tcPr>
            <w:tcW w:w="0" w:type="auto"/>
          </w:tcPr>
          <w:p w:rsidR="001D4EBD" w:rsidRPr="001D4EBD" w:rsidRDefault="001D4EBD" w:rsidP="001D4EBD">
            <w:pPr>
              <w:spacing w:after="0" w:line="240" w:lineRule="auto"/>
              <w:rPr>
                <w:sz w:val="20"/>
                <w:szCs w:val="20"/>
                <w:lang w:val="en-US"/>
              </w:rPr>
            </w:pPr>
            <w:r w:rsidRPr="001D4EBD">
              <w:rPr>
                <w:sz w:val="20"/>
                <w:szCs w:val="20"/>
                <w:lang w:val="en-US"/>
              </w:rPr>
              <w:t>to</w:t>
            </w:r>
          </w:p>
        </w:tc>
        <w:tc>
          <w:tcPr>
            <w:tcW w:w="0" w:type="auto"/>
          </w:tcPr>
          <w:p w:rsidR="001D4EBD" w:rsidRPr="001D4EBD" w:rsidRDefault="001D4EBD" w:rsidP="001D4EBD">
            <w:pPr>
              <w:spacing w:after="0" w:line="240" w:lineRule="auto"/>
              <w:rPr>
                <w:sz w:val="20"/>
                <w:szCs w:val="20"/>
                <w:lang w:val="en-US"/>
              </w:rPr>
            </w:pPr>
            <w:r w:rsidRPr="001D4EBD">
              <w:rPr>
                <w:sz w:val="20"/>
                <w:szCs w:val="20"/>
                <w:lang w:val="en-US"/>
              </w:rPr>
              <w:t>key to</w:t>
            </w:r>
          </w:p>
        </w:tc>
        <w:tc>
          <w:tcPr>
            <w:tcW w:w="0" w:type="auto"/>
          </w:tcPr>
          <w:p w:rsidR="001D4EBD" w:rsidRPr="001D4EBD" w:rsidRDefault="001D4EBD" w:rsidP="001D4EBD">
            <w:pPr>
              <w:spacing w:after="0" w:line="240" w:lineRule="auto"/>
              <w:rPr>
                <w:sz w:val="20"/>
                <w:szCs w:val="20"/>
                <w:lang w:val="en-US"/>
              </w:rPr>
            </w:pPr>
            <w:r w:rsidRPr="001D4EBD">
              <w:rPr>
                <w:sz w:val="20"/>
                <w:szCs w:val="20"/>
              </w:rPr>
              <mc:AlternateContent>
                <mc:Choice Requires="wps">
                  <w:drawing>
                    <wp:anchor distT="0" distB="0" distL="114300" distR="114300" simplePos="0" relativeHeight="252244992" behindDoc="0" locked="0" layoutInCell="1" allowOverlap="1">
                      <wp:simplePos x="0" y="0"/>
                      <wp:positionH relativeFrom="column">
                        <wp:posOffset>1408430</wp:posOffset>
                      </wp:positionH>
                      <wp:positionV relativeFrom="paragraph">
                        <wp:posOffset>112395</wp:posOffset>
                      </wp:positionV>
                      <wp:extent cx="850900" cy="748665"/>
                      <wp:effectExtent l="8890" t="54610" r="45085" b="6350"/>
                      <wp:wrapNone/>
                      <wp:docPr id="1321" name="Прямая соединительная линия 13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850900" cy="74866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1321" o:spid="_x0000_s1026" style="position:absolute;flip:y;z-index:252244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0.9pt,8.85pt" to="177.9pt,6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">
                      <v:stroke endarrow="block"/>
                    </v:line>
                  </w:pict>
                </mc:Fallback>
              </mc:AlternateContent>
            </w:r>
            <w:r w:rsidRPr="001D4EBD">
              <w:rPr>
                <w:sz w:val="20"/>
                <w:szCs w:val="20"/>
                <w:lang w:val="en-US"/>
              </w:rPr>
              <w:t>-</w:t>
            </w:r>
          </w:p>
        </w:tc>
      </w:tr>
      <w:tr w:rsidR="001D4EBD" w:rsidRPr="001D4EBD" w:rsidTr="00054219">
        <w:tc>
          <w:tcPr>
            <w:tcW w:w="0" w:type="auto"/>
          </w:tcPr>
          <w:p w:rsidR="001D4EBD" w:rsidRPr="001D4EBD" w:rsidRDefault="001D4EBD" w:rsidP="001D4EBD">
            <w:pPr>
              <w:spacing w:after="0" w:line="240" w:lineRule="auto"/>
              <w:rPr>
                <w:sz w:val="20"/>
                <w:szCs w:val="20"/>
                <w:lang w:val="en-US"/>
              </w:rPr>
            </w:pPr>
            <w:r w:rsidRPr="001D4EBD">
              <w:rPr>
                <w:sz w:val="20"/>
                <w:szCs w:val="20"/>
                <w:lang w:val="en-US"/>
              </w:rPr>
              <w:t>n</w:t>
            </w:r>
          </w:p>
        </w:tc>
        <w:tc>
          <w:tcPr>
            <w:tcW w:w="0" w:type="auto"/>
          </w:tcPr>
          <w:p w:rsidR="001D4EBD" w:rsidRPr="001D4EBD" w:rsidRDefault="001D4EBD" w:rsidP="001D4EBD">
            <w:pPr>
              <w:spacing w:after="0" w:line="240" w:lineRule="auto"/>
              <w:rPr>
                <w:sz w:val="20"/>
                <w:szCs w:val="20"/>
                <w:lang w:val="en-US"/>
              </w:rPr>
            </w:pPr>
            <w:r w:rsidRPr="001D4EBD">
              <w:rPr>
                <w:sz w:val="20"/>
                <w:szCs w:val="20"/>
                <w:lang w:val="en-US"/>
              </w:rPr>
              <w:t>id</w:t>
            </w:r>
          </w:p>
        </w:tc>
        <w:tc>
          <w:tcPr>
            <w:tcW w:w="0" w:type="auto"/>
          </w:tcPr>
          <w:p w:rsidR="001D4EBD" w:rsidRPr="001D4EBD" w:rsidRDefault="001D4EBD" w:rsidP="001D4EBD">
            <w:pPr>
              <w:spacing w:after="0" w:line="240" w:lineRule="auto"/>
              <w:rPr>
                <w:sz w:val="20"/>
                <w:szCs w:val="20"/>
              </w:rPr>
            </w:pPr>
          </w:p>
        </w:tc>
      </w:tr>
      <w:tr w:rsidR="001D4EBD" w:rsidRPr="001D4EBD" w:rsidTr="00054219">
        <w:tc>
          <w:tcPr>
            <w:tcW w:w="0" w:type="auto"/>
          </w:tcPr>
          <w:p w:rsidR="001D4EBD" w:rsidRPr="001D4EBD" w:rsidRDefault="001D4EBD" w:rsidP="001D4EBD">
            <w:pPr>
              <w:spacing w:after="0" w:line="240" w:lineRule="auto"/>
              <w:rPr>
                <w:sz w:val="20"/>
                <w:szCs w:val="20"/>
                <w:lang w:val="en-US"/>
              </w:rPr>
            </w:pPr>
            <w:r w:rsidRPr="001D4EBD">
              <w:rPr>
                <w:sz w:val="20"/>
                <w:szCs w:val="20"/>
                <w:lang w:val="en-US"/>
              </w:rPr>
              <w:t>*</w:t>
            </w:r>
          </w:p>
        </w:tc>
        <w:tc>
          <w:tcPr>
            <w:tcW w:w="0" w:type="auto"/>
          </w:tcPr>
          <w:p w:rsidR="001D4EBD" w:rsidRPr="001D4EBD" w:rsidRDefault="001D4EBD" w:rsidP="001D4EBD">
            <w:pPr>
              <w:spacing w:after="0" w:line="240" w:lineRule="auto"/>
              <w:rPr>
                <w:sz w:val="20"/>
                <w:szCs w:val="20"/>
                <w:lang w:val="en-US"/>
              </w:rPr>
            </w:pPr>
            <w:r w:rsidRPr="001D4EBD">
              <w:rPr>
                <w:sz w:val="20"/>
                <w:szCs w:val="20"/>
                <w:lang w:val="en-US"/>
              </w:rPr>
              <w:t>mul</w:t>
            </w:r>
          </w:p>
        </w:tc>
        <w:tc>
          <w:tcPr>
            <w:tcW w:w="0" w:type="auto"/>
          </w:tcPr>
          <w:p w:rsidR="001D4EBD" w:rsidRPr="001D4EBD" w:rsidRDefault="001D4EBD" w:rsidP="001D4EBD">
            <w:pPr>
              <w:spacing w:after="0" w:line="240" w:lineRule="auto"/>
              <w:rPr>
                <w:sz w:val="20"/>
                <w:szCs w:val="20"/>
                <w:lang w:val="en-US"/>
              </w:rPr>
            </w:pPr>
            <w:r w:rsidRPr="001D4EBD">
              <w:rPr>
                <w:sz w:val="20"/>
                <w:szCs w:val="20"/>
              </w:rPr>
              <mc:AlternateContent>
                <mc:Choice Requires="wps">
                  <w:drawing>
                    <wp:anchor distT="0" distB="0" distL="114300" distR="114300" simplePos="0" relativeHeight="252246016" behindDoc="0" locked="0" layoutInCell="1" allowOverlap="1">
                      <wp:simplePos x="0" y="0"/>
                      <wp:positionH relativeFrom="column">
                        <wp:posOffset>1638300</wp:posOffset>
                      </wp:positionH>
                      <wp:positionV relativeFrom="paragraph">
                        <wp:posOffset>92710</wp:posOffset>
                      </wp:positionV>
                      <wp:extent cx="804545" cy="749935"/>
                      <wp:effectExtent l="10160" t="52070" r="52070" b="7620"/>
                      <wp:wrapNone/>
                      <wp:docPr id="1320" name="Прямая соединительная линия 13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804545" cy="7499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1320" o:spid="_x0000_s1026" style="position:absolute;flip:y;z-index:252246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9pt,7.3pt" to="192.35pt,6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">
                      <v:stroke endarrow="block"/>
                    </v:line>
                  </w:pict>
                </mc:Fallback>
              </mc:AlternateContent>
            </w:r>
            <w:r w:rsidRPr="001D4EBD">
              <w:rPr>
                <w:sz w:val="20"/>
                <w:szCs w:val="20"/>
                <w:lang w:val="en-US"/>
              </w:rPr>
              <w:t>1 (по номеру операции)</w:t>
            </w:r>
          </w:p>
        </w:tc>
      </w:tr>
      <w:tr w:rsidR="001D4EBD" w:rsidRPr="001D4EBD" w:rsidTr="00054219">
        <w:tc>
          <w:tcPr>
            <w:tcW w:w="0" w:type="auto"/>
          </w:tcPr>
          <w:p w:rsidR="001D4EBD" w:rsidRPr="001D4EBD" w:rsidRDefault="001D4EBD" w:rsidP="001D4EBD">
            <w:pPr>
              <w:spacing w:after="0" w:line="240" w:lineRule="auto"/>
              <w:rPr>
                <w:sz w:val="20"/>
                <w:szCs w:val="20"/>
                <w:lang w:val="en-US"/>
              </w:rPr>
            </w:pPr>
            <w:r w:rsidRPr="001D4EBD">
              <w:rPr>
                <w:sz w:val="20"/>
                <w:szCs w:val="20"/>
                <w:lang w:val="en-US"/>
              </w:rPr>
              <w:t>(</w:t>
            </w:r>
          </w:p>
        </w:tc>
        <w:tc>
          <w:tcPr>
            <w:tcW w:w="0" w:type="auto"/>
          </w:tcPr>
          <w:p w:rsidR="001D4EBD" w:rsidRPr="001D4EBD" w:rsidRDefault="001D4EBD" w:rsidP="001D4EBD">
            <w:pPr>
              <w:spacing w:after="0" w:line="240" w:lineRule="auto"/>
              <w:rPr>
                <w:sz w:val="20"/>
                <w:szCs w:val="20"/>
                <w:lang w:val="en-US"/>
              </w:rPr>
            </w:pPr>
            <w:r w:rsidRPr="001D4EBD">
              <w:rPr>
                <w:sz w:val="20"/>
                <w:szCs w:val="20"/>
                <w:lang w:val="en-US"/>
              </w:rPr>
              <w:t>(</w:t>
            </w:r>
          </w:p>
        </w:tc>
        <w:tc>
          <w:tcPr>
            <w:tcW w:w="0" w:type="auto"/>
          </w:tcPr>
          <w:p w:rsidR="001D4EBD" w:rsidRPr="001D4EBD" w:rsidRDefault="001D4EBD" w:rsidP="001D4EBD">
            <w:pPr>
              <w:spacing w:after="0" w:line="240" w:lineRule="auto"/>
              <w:rPr>
                <w:sz w:val="20"/>
                <w:szCs w:val="20"/>
                <w:lang w:val="en-US"/>
              </w:rPr>
            </w:pPr>
            <w:r w:rsidRPr="001D4EBD">
              <w:rPr>
                <w:sz w:val="20"/>
                <w:szCs w:val="20"/>
                <w:lang w:val="en-US"/>
              </w:rPr>
              <w:t>-</w:t>
            </w:r>
          </w:p>
        </w:tc>
      </w:tr>
      <w:tr w:rsidR="001D4EBD" w:rsidRPr="001D4EBD" w:rsidTr="00054219">
        <w:tc>
          <w:tcPr>
            <w:tcW w:w="0" w:type="auto"/>
          </w:tcPr>
          <w:p w:rsidR="001D4EBD" w:rsidRPr="001D4EBD" w:rsidRDefault="001D4EBD" w:rsidP="001D4EBD">
            <w:pPr>
              <w:spacing w:after="0" w:line="240" w:lineRule="auto"/>
              <w:rPr>
                <w:sz w:val="20"/>
                <w:szCs w:val="20"/>
                <w:lang w:val="en-US"/>
              </w:rPr>
            </w:pPr>
            <w:r w:rsidRPr="001D4EBD">
              <w:rPr>
                <w:sz w:val="20"/>
                <w:szCs w:val="20"/>
                <w:lang w:val="en-US"/>
              </w:rPr>
              <w:t>m</w:t>
            </w:r>
          </w:p>
        </w:tc>
        <w:tc>
          <w:tcPr>
            <w:tcW w:w="0" w:type="auto"/>
          </w:tcPr>
          <w:p w:rsidR="001D4EBD" w:rsidRPr="001D4EBD" w:rsidRDefault="001D4EBD" w:rsidP="001D4EBD">
            <w:pPr>
              <w:spacing w:after="0" w:line="240" w:lineRule="auto"/>
              <w:rPr>
                <w:sz w:val="20"/>
                <w:szCs w:val="20"/>
                <w:lang w:val="en-US"/>
              </w:rPr>
            </w:pPr>
            <w:r w:rsidRPr="001D4EBD">
              <w:rPr>
                <w:sz w:val="20"/>
                <w:szCs w:val="20"/>
                <w:lang w:val="en-US"/>
              </w:rPr>
              <w:t>id</w:t>
            </w:r>
          </w:p>
        </w:tc>
        <w:tc>
          <w:tcPr>
            <w:tcW w:w="0" w:type="auto"/>
          </w:tcPr>
          <w:p w:rsidR="001D4EBD" w:rsidRPr="001D4EBD" w:rsidRDefault="001D4EBD" w:rsidP="001D4EBD">
            <w:pPr>
              <w:spacing w:after="0" w:line="240" w:lineRule="auto"/>
              <w:rPr>
                <w:sz w:val="20"/>
                <w:szCs w:val="20"/>
              </w:rPr>
            </w:pPr>
          </w:p>
        </w:tc>
      </w:tr>
      <w:tr w:rsidR="001D4EBD" w:rsidRPr="001D4EBD" w:rsidTr="00054219">
        <w:tc>
          <w:tcPr>
            <w:tcW w:w="0" w:type="auto"/>
          </w:tcPr>
          <w:p w:rsidR="001D4EBD" w:rsidRPr="001D4EBD" w:rsidRDefault="001D4EBD" w:rsidP="001D4EBD">
            <w:pPr>
              <w:spacing w:after="0" w:line="240" w:lineRule="auto"/>
              <w:rPr>
                <w:sz w:val="20"/>
                <w:szCs w:val="20"/>
                <w:lang w:val="en-US"/>
              </w:rPr>
            </w:pPr>
            <w:r w:rsidRPr="001D4EBD">
              <w:rPr>
                <w:sz w:val="20"/>
                <w:szCs w:val="20"/>
                <w:lang w:val="en-US"/>
              </w:rPr>
              <w:t>-</w:t>
            </w:r>
          </w:p>
        </w:tc>
        <w:tc>
          <w:tcPr>
            <w:tcW w:w="0" w:type="auto"/>
          </w:tcPr>
          <w:p w:rsidR="001D4EBD" w:rsidRPr="001D4EBD" w:rsidRDefault="001D4EBD" w:rsidP="001D4EBD">
            <w:pPr>
              <w:spacing w:after="0" w:line="240" w:lineRule="auto"/>
              <w:rPr>
                <w:sz w:val="20"/>
                <w:szCs w:val="20"/>
                <w:lang w:val="en-US"/>
              </w:rPr>
            </w:pPr>
            <w:r w:rsidRPr="001D4EBD">
              <w:rPr>
                <w:sz w:val="20"/>
                <w:szCs w:val="20"/>
                <w:lang w:val="en-US"/>
              </w:rPr>
              <w:t>add</w:t>
            </w:r>
          </w:p>
        </w:tc>
        <w:tc>
          <w:tcPr>
            <w:tcW w:w="0" w:type="auto"/>
          </w:tcPr>
          <w:p w:rsidR="001D4EBD" w:rsidRPr="001D4EBD" w:rsidRDefault="001D4EBD" w:rsidP="001D4EBD">
            <w:pPr>
              <w:spacing w:after="0" w:line="240" w:lineRule="auto"/>
              <w:rPr>
                <w:sz w:val="20"/>
                <w:szCs w:val="20"/>
                <w:lang w:val="en-US"/>
              </w:rPr>
            </w:pPr>
            <w:r w:rsidRPr="001D4EBD">
              <w:rPr>
                <w:sz w:val="20"/>
                <w:szCs w:val="20"/>
                <w:lang w:val="en-US"/>
              </w:rPr>
              <w:t>2</w:t>
            </w:r>
          </w:p>
        </w:tc>
      </w:tr>
      <w:tr w:rsidR="001D4EBD" w:rsidRPr="001D4EBD" w:rsidTr="00054219">
        <w:tc>
          <w:tcPr>
            <w:tcW w:w="0" w:type="auto"/>
          </w:tcPr>
          <w:p w:rsidR="001D4EBD" w:rsidRPr="001D4EBD" w:rsidRDefault="001D4EBD" w:rsidP="001D4EBD">
            <w:pPr>
              <w:spacing w:after="0" w:line="240" w:lineRule="auto"/>
              <w:rPr>
                <w:sz w:val="20"/>
                <w:szCs w:val="20"/>
                <w:lang w:val="en-US"/>
              </w:rPr>
            </w:pPr>
            <w:r w:rsidRPr="001D4EBD">
              <w:rPr>
                <w:sz w:val="20"/>
                <w:szCs w:val="20"/>
                <w:lang w:val="en-US"/>
              </w:rPr>
              <w:t>k</w:t>
            </w:r>
          </w:p>
        </w:tc>
        <w:tc>
          <w:tcPr>
            <w:tcW w:w="0" w:type="auto"/>
          </w:tcPr>
          <w:p w:rsidR="001D4EBD" w:rsidRPr="001D4EBD" w:rsidRDefault="001D4EBD" w:rsidP="001D4EBD">
            <w:pPr>
              <w:spacing w:after="0" w:line="240" w:lineRule="auto"/>
              <w:rPr>
                <w:sz w:val="20"/>
                <w:szCs w:val="20"/>
                <w:lang w:val="en-US"/>
              </w:rPr>
            </w:pPr>
            <w:r w:rsidRPr="001D4EBD">
              <w:rPr>
                <w:sz w:val="20"/>
                <w:szCs w:val="20"/>
                <w:lang w:val="en-US"/>
              </w:rPr>
              <w:t>id</w:t>
            </w:r>
          </w:p>
        </w:tc>
        <w:tc>
          <w:tcPr>
            <w:tcW w:w="0" w:type="auto"/>
          </w:tcPr>
          <w:p w:rsidR="001D4EBD" w:rsidRPr="001D4EBD" w:rsidRDefault="001D4EBD" w:rsidP="001D4EBD">
            <w:pPr>
              <w:spacing w:after="0" w:line="240" w:lineRule="auto"/>
              <w:rPr>
                <w:sz w:val="20"/>
                <w:szCs w:val="20"/>
              </w:rPr>
            </w:pPr>
          </w:p>
        </w:tc>
      </w:tr>
      <w:tr w:rsidR="001D4EBD" w:rsidRPr="001D4EBD" w:rsidTr="00054219">
        <w:tc>
          <w:tcPr>
            <w:tcW w:w="0" w:type="auto"/>
          </w:tcPr>
          <w:p w:rsidR="001D4EBD" w:rsidRPr="001D4EBD" w:rsidRDefault="001D4EBD" w:rsidP="001D4EBD">
            <w:pPr>
              <w:spacing w:after="0" w:line="240" w:lineRule="auto"/>
              <w:rPr>
                <w:sz w:val="20"/>
                <w:szCs w:val="20"/>
                <w:lang w:val="en-US"/>
              </w:rPr>
            </w:pPr>
            <w:r w:rsidRPr="001D4EBD">
              <w:rPr>
                <w:sz w:val="20"/>
                <w:szCs w:val="20"/>
                <w:lang w:val="en-US"/>
              </w:rPr>
              <w:t>)</w:t>
            </w:r>
          </w:p>
        </w:tc>
        <w:tc>
          <w:tcPr>
            <w:tcW w:w="0" w:type="auto"/>
          </w:tcPr>
          <w:p w:rsidR="001D4EBD" w:rsidRPr="001D4EBD" w:rsidRDefault="001D4EBD" w:rsidP="001D4EBD">
            <w:pPr>
              <w:spacing w:after="0" w:line="240" w:lineRule="auto"/>
              <w:rPr>
                <w:sz w:val="20"/>
                <w:szCs w:val="20"/>
                <w:lang w:val="en-US"/>
              </w:rPr>
            </w:pPr>
            <w:r w:rsidRPr="001D4EBD">
              <w:rPr>
                <w:sz w:val="20"/>
                <w:szCs w:val="20"/>
                <w:lang w:val="en-US"/>
              </w:rPr>
              <w:t>)</w:t>
            </w:r>
          </w:p>
        </w:tc>
        <w:tc>
          <w:tcPr>
            <w:tcW w:w="0" w:type="auto"/>
          </w:tcPr>
          <w:p w:rsidR="001D4EBD" w:rsidRPr="001D4EBD" w:rsidRDefault="001D4EBD" w:rsidP="001D4EBD">
            <w:pPr>
              <w:spacing w:after="0" w:line="240" w:lineRule="auto"/>
              <w:rPr>
                <w:sz w:val="20"/>
                <w:szCs w:val="20"/>
                <w:lang w:val="en-US"/>
              </w:rPr>
            </w:pPr>
            <w:r w:rsidRPr="001D4EBD">
              <w:rPr>
                <w:sz w:val="20"/>
                <w:szCs w:val="20"/>
                <w:lang w:val="en-US"/>
              </w:rPr>
              <w:t>-</w:t>
            </w:r>
          </w:p>
        </w:tc>
      </w:tr>
    </w:tbl>
    <w:p w:rsidR="001D4EBD" w:rsidRPr="001D4EBD" w:rsidRDefault="001D4EBD" w:rsidP="001D4EBD">
      <w:pPr>
        <w:spacing w:after="0" w:line="240" w:lineRule="auto"/>
        <w:rPr>
          <w:vanish/>
          <w:sz w:val="20"/>
          <w:szCs w:val="20"/>
        </w:rPr>
      </w:pPr>
    </w:p>
    <w:tbl>
      <w:tblPr>
        <w:tblpPr w:leftFromText="180" w:rightFromText="180" w:vertAnchor="text" w:horzAnchor="page" w:tblpX="5596" w:tblpY="-3159"/>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50"/>
        <w:gridCol w:w="1990"/>
      </w:tblGrid>
      <w:tr w:rsidR="001D4EBD" w:rsidRPr="001D4EBD" w:rsidTr="00054219">
        <w:tblPrEx>
          <w:tblCellMar>
            <w:top w:w="0" w:type="dxa"/>
            <w:bottom w:w="0" w:type="dxa"/>
          </w:tblCellMar>
        </w:tblPrEx>
        <w:trPr>
          <w:trHeight w:val="180"/>
        </w:trPr>
        <w:tc>
          <w:tcPr>
            <w:tcW w:w="1450" w:type="dxa"/>
            <w:tcBorders>
              <w:left w:val="nil"/>
            </w:tcBorders>
          </w:tcPr>
          <w:p w:rsidR="001D4EBD" w:rsidRPr="001D4EBD" w:rsidRDefault="001D4EBD" w:rsidP="001D4EBD">
            <w:pPr>
              <w:spacing w:after="0" w:line="240" w:lineRule="auto"/>
              <w:rPr>
                <w:sz w:val="20"/>
                <w:szCs w:val="20"/>
              </w:rPr>
            </w:pPr>
            <w:r w:rsidRPr="001D4EBD">
              <w:rPr>
                <w:sz w:val="20"/>
                <w:szCs w:val="20"/>
              </w:rPr>
              <w:t>имя</w:t>
            </w:r>
          </w:p>
        </w:tc>
        <w:tc>
          <w:tcPr>
            <w:tcW w:w="1990" w:type="dxa"/>
            <w:tcBorders>
              <w:right w:val="nil"/>
            </w:tcBorders>
          </w:tcPr>
          <w:p w:rsidR="001D4EBD" w:rsidRPr="001D4EBD" w:rsidRDefault="001D4EBD" w:rsidP="001D4EBD">
            <w:pPr>
              <w:spacing w:after="0" w:line="240" w:lineRule="auto"/>
              <w:rPr>
                <w:sz w:val="20"/>
                <w:szCs w:val="20"/>
              </w:rPr>
            </w:pPr>
            <w:r w:rsidRPr="001D4EBD">
              <w:rPr>
                <w:sz w:val="20"/>
                <w:szCs w:val="20"/>
              </w:rPr>
              <w:t>параметры</w:t>
            </w:r>
          </w:p>
        </w:tc>
      </w:tr>
      <w:tr w:rsidR="001D4EBD" w:rsidRPr="001D4EBD" w:rsidTr="00054219">
        <w:tblPrEx>
          <w:tblBorders>
            <w:left w:val="none" w:sz="0" w:space="0" w:color="auto"/>
            <w:bottom w:val="none" w:sz="0" w:space="0" w:color="auto"/>
            <w:right w:val="none" w:sz="0" w:space="0" w:color="auto"/>
            <w:insideH w:val="none" w:sz="0" w:space="0" w:color="auto"/>
            <w:insideV w:val="none" w:sz="0" w:space="0" w:color="auto"/>
          </w:tblBorders>
          <w:tblCellMar>
            <w:top w:w="0" w:type="dxa"/>
            <w:bottom w:w="0" w:type="dxa"/>
          </w:tblCellMar>
        </w:tblPrEx>
        <w:trPr>
          <w:trHeight w:val="100"/>
        </w:trPr>
        <w:tc>
          <w:tcPr>
            <w:tcW w:w="1450" w:type="dxa"/>
            <w:tcBorders>
              <w:top w:val="single" w:sz="4" w:space="0" w:color="auto"/>
              <w:right w:val="single" w:sz="4" w:space="0" w:color="auto"/>
            </w:tcBorders>
          </w:tcPr>
          <w:p w:rsidR="001D4EBD" w:rsidRPr="001D4EBD" w:rsidRDefault="001D4EBD" w:rsidP="001D4EBD">
            <w:pPr>
              <w:spacing w:after="0" w:line="240" w:lineRule="auto"/>
              <w:rPr>
                <w:sz w:val="20"/>
                <w:szCs w:val="20"/>
              </w:rPr>
            </w:pPr>
            <w:r w:rsidRPr="001D4EBD">
              <w:rPr>
                <w:sz w:val="20"/>
                <w:szCs w:val="20"/>
                <w:lang w:val="en-US"/>
              </w:rPr>
              <w:t>i</w:t>
            </w:r>
          </w:p>
        </w:tc>
        <w:tc>
          <w:tcPr>
            <w:tcW w:w="1990" w:type="dxa"/>
            <w:tcBorders>
              <w:top w:val="single" w:sz="4" w:space="0" w:color="auto"/>
              <w:left w:val="single" w:sz="4" w:space="0" w:color="auto"/>
            </w:tcBorders>
          </w:tcPr>
          <w:p w:rsidR="001D4EBD" w:rsidRPr="001D4EBD" w:rsidRDefault="001D4EBD" w:rsidP="001D4EBD">
            <w:pPr>
              <w:spacing w:after="0" w:line="240" w:lineRule="auto"/>
              <w:rPr>
                <w:sz w:val="20"/>
                <w:szCs w:val="20"/>
              </w:rPr>
            </w:pPr>
          </w:p>
        </w:tc>
      </w:tr>
      <w:tr w:rsidR="001D4EBD" w:rsidRPr="001D4EBD" w:rsidTr="00054219">
        <w:tblPrEx>
          <w:tblCellMar>
            <w:top w:w="0" w:type="dxa"/>
            <w:bottom w:w="0" w:type="dxa"/>
          </w:tblCellMar>
        </w:tblPrEx>
        <w:trPr>
          <w:trHeight w:val="330"/>
        </w:trPr>
        <w:tc>
          <w:tcPr>
            <w:tcW w:w="1450" w:type="dxa"/>
            <w:tcBorders>
              <w:left w:val="nil"/>
            </w:tcBorders>
          </w:tcPr>
          <w:p w:rsidR="001D4EBD" w:rsidRPr="001D4EBD" w:rsidRDefault="001D4EBD" w:rsidP="001D4EBD">
            <w:pPr>
              <w:spacing w:after="0" w:line="240" w:lineRule="auto"/>
              <w:rPr>
                <w:sz w:val="20"/>
                <w:szCs w:val="20"/>
              </w:rPr>
            </w:pPr>
            <w:r w:rsidRPr="001D4EBD">
              <w:rPr>
                <w:sz w:val="20"/>
                <w:szCs w:val="20"/>
                <w:lang w:val="en-US"/>
              </w:rPr>
              <w:t>n</w:t>
            </w:r>
          </w:p>
        </w:tc>
        <w:tc>
          <w:tcPr>
            <w:tcW w:w="1990" w:type="dxa"/>
            <w:tcBorders>
              <w:right w:val="nil"/>
            </w:tcBorders>
          </w:tcPr>
          <w:p w:rsidR="001D4EBD" w:rsidRPr="001D4EBD" w:rsidRDefault="001D4EBD" w:rsidP="001D4EBD">
            <w:pPr>
              <w:spacing w:after="0" w:line="240" w:lineRule="auto"/>
              <w:rPr>
                <w:sz w:val="20"/>
                <w:szCs w:val="20"/>
              </w:rPr>
            </w:pPr>
          </w:p>
        </w:tc>
      </w:tr>
      <w:tr w:rsidR="001D4EBD" w:rsidRPr="001D4EBD" w:rsidTr="00054219">
        <w:tblPrEx>
          <w:tblCellMar>
            <w:top w:w="0" w:type="dxa"/>
            <w:bottom w:w="0" w:type="dxa"/>
          </w:tblCellMar>
        </w:tblPrEx>
        <w:trPr>
          <w:trHeight w:val="360"/>
        </w:trPr>
        <w:tc>
          <w:tcPr>
            <w:tcW w:w="1450" w:type="dxa"/>
            <w:tcBorders>
              <w:left w:val="nil"/>
            </w:tcBorders>
          </w:tcPr>
          <w:p w:rsidR="001D4EBD" w:rsidRPr="001D4EBD" w:rsidRDefault="001D4EBD" w:rsidP="001D4EBD">
            <w:pPr>
              <w:spacing w:after="0" w:line="240" w:lineRule="auto"/>
              <w:rPr>
                <w:sz w:val="20"/>
                <w:szCs w:val="20"/>
              </w:rPr>
            </w:pPr>
            <w:r w:rsidRPr="001D4EBD">
              <w:rPr>
                <w:sz w:val="20"/>
                <w:szCs w:val="20"/>
                <w:lang w:val="en-US"/>
              </w:rPr>
              <w:t>m</w:t>
            </w:r>
          </w:p>
        </w:tc>
        <w:tc>
          <w:tcPr>
            <w:tcW w:w="1990" w:type="dxa"/>
            <w:tcBorders>
              <w:right w:val="nil"/>
            </w:tcBorders>
          </w:tcPr>
          <w:p w:rsidR="001D4EBD" w:rsidRPr="001D4EBD" w:rsidRDefault="001D4EBD" w:rsidP="001D4EBD">
            <w:pPr>
              <w:spacing w:after="0" w:line="240" w:lineRule="auto"/>
              <w:rPr>
                <w:sz w:val="20"/>
                <w:szCs w:val="20"/>
              </w:rPr>
            </w:pPr>
          </w:p>
        </w:tc>
      </w:tr>
      <w:tr w:rsidR="001D4EBD" w:rsidRPr="001D4EBD" w:rsidTr="00054219">
        <w:tblPrEx>
          <w:tblCellMar>
            <w:top w:w="0" w:type="dxa"/>
            <w:bottom w:w="0" w:type="dxa"/>
          </w:tblCellMar>
        </w:tblPrEx>
        <w:trPr>
          <w:trHeight w:val="350"/>
        </w:trPr>
        <w:tc>
          <w:tcPr>
            <w:tcW w:w="1450" w:type="dxa"/>
            <w:tcBorders>
              <w:left w:val="nil"/>
            </w:tcBorders>
          </w:tcPr>
          <w:p w:rsidR="001D4EBD" w:rsidRPr="001D4EBD" w:rsidRDefault="001D4EBD" w:rsidP="001D4EBD">
            <w:pPr>
              <w:spacing w:after="0" w:line="240" w:lineRule="auto"/>
              <w:rPr>
                <w:sz w:val="20"/>
                <w:szCs w:val="20"/>
              </w:rPr>
            </w:pPr>
            <w:r w:rsidRPr="001D4EBD">
              <w:rPr>
                <w:sz w:val="20"/>
                <w:szCs w:val="20"/>
                <w:lang w:val="en-US"/>
              </w:rPr>
              <w:t>k</w:t>
            </w:r>
          </w:p>
        </w:tc>
        <w:tc>
          <w:tcPr>
            <w:tcW w:w="1990" w:type="dxa"/>
            <w:tcBorders>
              <w:right w:val="nil"/>
            </w:tcBorders>
          </w:tcPr>
          <w:p w:rsidR="001D4EBD" w:rsidRPr="001D4EBD" w:rsidRDefault="001D4EBD" w:rsidP="001D4EBD">
            <w:pPr>
              <w:spacing w:after="0" w:line="240" w:lineRule="auto"/>
              <w:rPr>
                <w:sz w:val="20"/>
                <w:szCs w:val="20"/>
              </w:rPr>
            </w:pPr>
          </w:p>
        </w:tc>
      </w:tr>
    </w:tbl>
    <w:p w:rsidR="001D4EBD" w:rsidRPr="001D4EBD" w:rsidRDefault="001D4EBD" w:rsidP="001D4EBD">
      <w:pPr>
        <w:spacing w:after="0" w:line="240" w:lineRule="auto"/>
        <w:rPr>
          <w:sz w:val="20"/>
          <w:szCs w:val="20"/>
        </w:rPr>
      </w:pPr>
      <w:r w:rsidRPr="001D4EBD">
        <w:rPr>
          <w:sz w:val="20"/>
          <w:szCs w:val="20"/>
        </w:rPr>
        <w:t xml:space="preserve">Ла может при его вызове из очередной последовательности символов создать лексемму. Такой анализатор называется прямым. Непрямому ЛА задается тип лексемы, которая определяет действие «распознать» на очередном шаге. Такой анализатор возвращает истину, если очередная последовательность обрабатываемых символов – есть лексемы заданного типа, и ложь иначе. Непрямой ЛА (НЛА) вызывается из СА. Если ЛА возвращает ложь, возможно, СА опять обратиться к ЛА с другим типом лексемы, тогда ЛА будет заново обрабатывать ту же последовательность символов с целью формирования лексемы другого типа. НЛА может быть использован при параллельном взаимодействии с СА, когда одна последовательность символов может представлять собой различные лексемы, в зависимости от ее окружения. Кроме основной задачи выделения лексем, ЛА выполняет также и другие задачи, например: удаление из исходной программы комментариев, удаление пустых символов и тп, также обнаружение ошибок (лексических и синтаксических), например: </w:t>
      </w:r>
    </w:p>
    <w:p w:rsidR="001D4EBD" w:rsidRPr="001D4EBD" w:rsidRDefault="001D4EBD" w:rsidP="001D4EBD">
      <w:pPr>
        <w:numPr>
          <w:ilvl w:val="1"/>
          <w:numId w:val="37"/>
        </w:numPr>
        <w:spacing w:after="0" w:line="240" w:lineRule="auto"/>
        <w:rPr>
          <w:sz w:val="20"/>
          <w:szCs w:val="20"/>
        </w:rPr>
      </w:pPr>
      <w:r w:rsidRPr="001D4EBD">
        <w:rPr>
          <w:sz w:val="20"/>
          <w:szCs w:val="20"/>
        </w:rPr>
        <w:lastRenderedPageBreak/>
        <w:t>ЛА проверяет парность лексем (if…</w:t>
      </w:r>
      <w:r w:rsidRPr="001D4EBD">
        <w:rPr>
          <w:sz w:val="20"/>
          <w:szCs w:val="20"/>
          <w:lang w:val="en-US"/>
        </w:rPr>
        <w:t>then</w:t>
      </w:r>
      <w:r w:rsidRPr="001D4EBD">
        <w:rPr>
          <w:sz w:val="20"/>
          <w:szCs w:val="20"/>
        </w:rPr>
        <w:t>, (), и тп). Для того, чтобы обнаружить такого типа ошибки, используется массив. Индекс массива соответствует паре лексем. Сначала все элементы массива равны 0, далее, если встречается первый элемент пары соответствующий элемент массива увеличивается на 1, если второй элемент пары -  уменьшается на 1. Если после обработки всего текста исходной программы все элементы такого массива равны 0, то этого типа синтаксических ошибок в программе нет, если хотя бы один элемент не равен нулю, то может быть выдано сообщение об ошибке, чего и сколько не хватает.</w:t>
      </w:r>
    </w:p>
    <w:p w:rsidR="001D4EBD" w:rsidRPr="001D4EBD" w:rsidRDefault="001D4EBD" w:rsidP="001D4EBD">
      <w:pPr>
        <w:numPr>
          <w:ilvl w:val="1"/>
          <w:numId w:val="37"/>
        </w:numPr>
        <w:spacing w:after="0" w:line="240" w:lineRule="auto"/>
        <w:rPr>
          <w:sz w:val="20"/>
          <w:szCs w:val="20"/>
        </w:rPr>
      </w:pPr>
      <w:r w:rsidRPr="001D4EBD">
        <w:rPr>
          <w:sz w:val="20"/>
          <w:szCs w:val="20"/>
        </w:rPr>
        <w:t xml:space="preserve">Сочетаемость/порядок ключевых слов. (за </w:t>
      </w:r>
      <w:r w:rsidRPr="001D4EBD">
        <w:rPr>
          <w:sz w:val="20"/>
          <w:szCs w:val="20"/>
          <w:lang w:val="en-US"/>
        </w:rPr>
        <w:t>for</w:t>
      </w:r>
      <w:r w:rsidRPr="001D4EBD">
        <w:rPr>
          <w:sz w:val="20"/>
          <w:szCs w:val="20"/>
        </w:rPr>
        <w:t xml:space="preserve"> – </w:t>
      </w:r>
      <w:r w:rsidRPr="001D4EBD">
        <w:rPr>
          <w:sz w:val="20"/>
          <w:szCs w:val="20"/>
          <w:lang w:val="en-US"/>
        </w:rPr>
        <w:t>to</w:t>
      </w:r>
      <w:r w:rsidRPr="001D4EBD">
        <w:rPr>
          <w:sz w:val="20"/>
          <w:szCs w:val="20"/>
        </w:rPr>
        <w:t xml:space="preserve">, за </w:t>
      </w:r>
      <w:r w:rsidRPr="001D4EBD">
        <w:rPr>
          <w:sz w:val="20"/>
          <w:szCs w:val="20"/>
          <w:lang w:val="en-US"/>
        </w:rPr>
        <w:t>while</w:t>
      </w:r>
      <w:r w:rsidRPr="001D4EBD">
        <w:rPr>
          <w:sz w:val="20"/>
          <w:szCs w:val="20"/>
        </w:rPr>
        <w:t xml:space="preserve"> – </w:t>
      </w:r>
      <w:r w:rsidRPr="001D4EBD">
        <w:rPr>
          <w:sz w:val="20"/>
          <w:szCs w:val="20"/>
          <w:lang w:val="en-US"/>
        </w:rPr>
        <w:t>do</w:t>
      </w:r>
      <w:r w:rsidRPr="001D4EBD">
        <w:rPr>
          <w:sz w:val="20"/>
          <w:szCs w:val="20"/>
        </w:rPr>
        <w:t xml:space="preserve"> и тп). Для обнаружения таких ошибок используется матрица, в которой строки и столбцы соответствуют ключевым словам. Если за </w:t>
      </w:r>
      <w:r w:rsidRPr="001D4EBD">
        <w:rPr>
          <w:sz w:val="20"/>
          <w:szCs w:val="20"/>
          <w:lang w:val="en-US"/>
        </w:rPr>
        <w:t>i</w:t>
      </w:r>
      <w:r w:rsidRPr="001D4EBD">
        <w:rPr>
          <w:sz w:val="20"/>
          <w:szCs w:val="20"/>
        </w:rPr>
        <w:t>-тым может следовать  j – ое ключевое слово, то табл[</w:t>
      </w:r>
      <w:r w:rsidRPr="001D4EBD">
        <w:rPr>
          <w:sz w:val="20"/>
          <w:szCs w:val="20"/>
          <w:lang w:val="en-US"/>
        </w:rPr>
        <w:t>i</w:t>
      </w:r>
      <w:r w:rsidRPr="001D4EBD">
        <w:rPr>
          <w:sz w:val="20"/>
          <w:szCs w:val="20"/>
        </w:rPr>
        <w:t>,</w:t>
      </w:r>
      <w:r w:rsidRPr="001D4EBD">
        <w:rPr>
          <w:sz w:val="20"/>
          <w:szCs w:val="20"/>
          <w:lang w:val="en-US"/>
        </w:rPr>
        <w:t>j</w:t>
      </w:r>
      <w:r w:rsidRPr="001D4EBD">
        <w:rPr>
          <w:sz w:val="20"/>
          <w:szCs w:val="20"/>
        </w:rPr>
        <w:t>] =1 и 0 иначе. Для того,чтобы обнаружить ошибку такого типа, нужно знать предыдущее ключевое слово. После прочтения очередного ключевого слова – обращение к элементу матрицы, и если он равен нулю – есть ошибка.</w:t>
      </w:r>
    </w:p>
    <w:p w:rsidR="001D4EBD" w:rsidRPr="001D4EBD" w:rsidRDefault="001D4EBD" w:rsidP="001D4EBD">
      <w:pPr>
        <w:numPr>
          <w:ilvl w:val="1"/>
          <w:numId w:val="37"/>
        </w:numPr>
        <w:spacing w:after="0" w:line="240" w:lineRule="auto"/>
        <w:rPr>
          <w:sz w:val="20"/>
          <w:szCs w:val="20"/>
        </w:rPr>
      </w:pPr>
      <w:r w:rsidRPr="001D4EBD">
        <w:rPr>
          <w:sz w:val="20"/>
          <w:szCs w:val="20"/>
        </w:rPr>
        <w:t>Сочетаемость рядом стоящих лексем. Например, после for может быть идентификатор, но не наоборот. Для обнаружения можно составить матрицу, как в 2.</w:t>
      </w:r>
    </w:p>
    <w:p w:rsidR="001D4EBD" w:rsidRPr="001D4EBD" w:rsidRDefault="001D4EBD" w:rsidP="001D4EBD">
      <w:pPr>
        <w:numPr>
          <w:ilvl w:val="1"/>
          <w:numId w:val="37"/>
        </w:numPr>
        <w:spacing w:after="0" w:line="240" w:lineRule="auto"/>
        <w:rPr>
          <w:sz w:val="20"/>
          <w:szCs w:val="20"/>
        </w:rPr>
      </w:pPr>
      <w:r w:rsidRPr="001D4EBD">
        <w:rPr>
          <w:sz w:val="20"/>
          <w:szCs w:val="20"/>
        </w:rPr>
        <w:t>Согласование местоположения ошибки, лексической или синтаксической и текста исходной программы.</w:t>
      </w:r>
    </w:p>
    <w:p w:rsidR="001D4EBD" w:rsidRPr="001D4EBD" w:rsidRDefault="001D4EBD" w:rsidP="001D4EBD">
      <w:pPr>
        <w:numPr>
          <w:ilvl w:val="1"/>
          <w:numId w:val="37"/>
        </w:numPr>
        <w:spacing w:after="0" w:line="240" w:lineRule="auto"/>
        <w:rPr>
          <w:sz w:val="20"/>
          <w:szCs w:val="20"/>
        </w:rPr>
      </w:pPr>
      <w:r w:rsidRPr="001D4EBD">
        <w:rPr>
          <w:sz w:val="20"/>
          <w:szCs w:val="20"/>
        </w:rPr>
        <w:t>Можно выполнить простейший синтаксический анализ. Например, распознавание унарного минуса, а не бинарного, так как с точки зрения ЛА – это одна и та же лексема.</w:t>
      </w:r>
    </w:p>
    <w:p w:rsidR="001D4EBD" w:rsidRPr="001D4EBD" w:rsidRDefault="001D4EBD" w:rsidP="001D4EBD">
      <w:pPr>
        <w:spacing w:after="0" w:line="240" w:lineRule="auto"/>
        <w:rPr>
          <w:sz w:val="20"/>
          <w:szCs w:val="20"/>
        </w:rPr>
      </w:pPr>
    </w:p>
    <w:p w:rsidR="001D4EBD" w:rsidRPr="001D4EBD" w:rsidRDefault="001D4EBD" w:rsidP="001D4EBD">
      <w:pPr>
        <w:spacing w:after="0" w:line="240" w:lineRule="auto"/>
        <w:rPr>
          <w:b/>
          <w:bCs/>
          <w:i/>
          <w:iCs/>
          <w:sz w:val="20"/>
          <w:szCs w:val="20"/>
        </w:rPr>
      </w:pPr>
      <w:bookmarkStart w:id="31" w:name="_Toc255932962"/>
      <w:r w:rsidRPr="001D4EBD">
        <w:rPr>
          <w:b/>
          <w:bCs/>
          <w:i/>
          <w:iCs/>
          <w:sz w:val="20"/>
          <w:szCs w:val="20"/>
        </w:rPr>
        <w:t>31 Преобразования КС-грамматик. Применение преобразований при проектировании трансляторов.</w:t>
      </w:r>
      <w:bookmarkEnd w:id="31"/>
    </w:p>
    <w:p w:rsidR="001D4EBD" w:rsidRPr="001D4EBD" w:rsidRDefault="001D4EBD" w:rsidP="001D4EBD">
      <w:pPr>
        <w:spacing w:after="0" w:line="240" w:lineRule="auto"/>
        <w:rPr>
          <w:sz w:val="20"/>
          <w:szCs w:val="20"/>
        </w:rPr>
      </w:pPr>
      <w:r w:rsidRPr="001D4EBD">
        <w:rPr>
          <w:i/>
          <w:sz w:val="20"/>
          <w:szCs w:val="20"/>
        </w:rPr>
        <w:t xml:space="preserve">Формальная грамматика </w:t>
      </w:r>
      <w:r w:rsidRPr="001D4EBD">
        <w:rPr>
          <w:sz w:val="20"/>
          <w:szCs w:val="20"/>
          <w:lang w:val="en-US"/>
        </w:rPr>
        <w:t>G</w:t>
      </w:r>
      <w:r w:rsidRPr="001D4EBD">
        <w:rPr>
          <w:sz w:val="20"/>
          <w:szCs w:val="20"/>
        </w:rPr>
        <w:t xml:space="preserve"> =(</w:t>
      </w:r>
      <w:r w:rsidRPr="001D4EBD">
        <w:rPr>
          <w:sz w:val="20"/>
          <w:szCs w:val="20"/>
          <w:lang w:val="en-US"/>
        </w:rPr>
        <w:t>N</w:t>
      </w:r>
      <w:r w:rsidRPr="001D4EBD">
        <w:rPr>
          <w:sz w:val="20"/>
          <w:szCs w:val="20"/>
        </w:rPr>
        <w:t>,</w:t>
      </w:r>
      <w:r w:rsidRPr="001D4EBD">
        <w:rPr>
          <w:sz w:val="20"/>
          <w:szCs w:val="20"/>
          <w:lang w:val="en-US"/>
        </w:rPr>
        <w:t>A</w:t>
      </w:r>
      <w:r w:rsidRPr="001D4EBD">
        <w:rPr>
          <w:sz w:val="20"/>
          <w:szCs w:val="20"/>
        </w:rPr>
        <w:t>,</w:t>
      </w:r>
      <w:r w:rsidRPr="001D4EBD">
        <w:rPr>
          <w:sz w:val="20"/>
          <w:szCs w:val="20"/>
          <w:lang w:val="en-US"/>
        </w:rPr>
        <w:t>P</w:t>
      </w:r>
      <w:r w:rsidRPr="001D4EBD">
        <w:rPr>
          <w:sz w:val="20"/>
          <w:szCs w:val="20"/>
        </w:rPr>
        <w:t>,</w:t>
      </w:r>
      <w:r w:rsidRPr="001D4EBD">
        <w:rPr>
          <w:sz w:val="20"/>
          <w:szCs w:val="20"/>
          <w:lang w:val="en-US"/>
        </w:rPr>
        <w:t>S</w:t>
      </w:r>
      <w:r w:rsidRPr="001D4EBD">
        <w:rPr>
          <w:sz w:val="20"/>
          <w:szCs w:val="20"/>
        </w:rPr>
        <w:t>), где</w:t>
      </w:r>
    </w:p>
    <w:p w:rsidR="001D4EBD" w:rsidRPr="001D4EBD" w:rsidRDefault="001D4EBD" w:rsidP="001D4EBD">
      <w:pPr>
        <w:spacing w:after="0" w:line="240" w:lineRule="auto"/>
        <w:rPr>
          <w:sz w:val="20"/>
          <w:szCs w:val="20"/>
        </w:rPr>
      </w:pPr>
      <w:r w:rsidRPr="001D4EBD">
        <w:rPr>
          <w:sz w:val="20"/>
          <w:szCs w:val="20"/>
          <w:lang w:val="en-US"/>
        </w:rPr>
        <w:t>N</w:t>
      </w:r>
      <w:r w:rsidRPr="001D4EBD">
        <w:rPr>
          <w:sz w:val="20"/>
          <w:szCs w:val="20"/>
        </w:rPr>
        <w:t xml:space="preserve"> – конечное множество нетерминальных символов (нетерминалов),</w:t>
      </w:r>
    </w:p>
    <w:p w:rsidR="001D4EBD" w:rsidRPr="001D4EBD" w:rsidRDefault="001D4EBD" w:rsidP="001D4EBD">
      <w:pPr>
        <w:spacing w:after="0" w:line="240" w:lineRule="auto"/>
        <w:rPr>
          <w:sz w:val="20"/>
          <w:szCs w:val="20"/>
        </w:rPr>
      </w:pPr>
      <w:r w:rsidRPr="001D4EBD">
        <w:rPr>
          <w:sz w:val="20"/>
          <w:szCs w:val="20"/>
          <w:lang w:val="en-US"/>
        </w:rPr>
        <w:t>A</w:t>
      </w:r>
      <w:r w:rsidRPr="001D4EBD">
        <w:rPr>
          <w:sz w:val="20"/>
          <w:szCs w:val="20"/>
        </w:rPr>
        <w:t xml:space="preserve"> – конечное множество терминальных символов (терминалов),</w:t>
      </w:r>
    </w:p>
    <w:p w:rsidR="001D4EBD" w:rsidRPr="001D4EBD" w:rsidRDefault="001D4EBD" w:rsidP="001D4EBD">
      <w:pPr>
        <w:spacing w:after="0" w:line="240" w:lineRule="auto"/>
        <w:rPr>
          <w:sz w:val="20"/>
          <w:szCs w:val="20"/>
        </w:rPr>
      </w:pPr>
      <w:r w:rsidRPr="001D4EBD">
        <w:rPr>
          <w:sz w:val="20"/>
          <w:szCs w:val="20"/>
          <w:lang w:val="en-US"/>
        </w:rPr>
        <w:t>P</w:t>
      </w:r>
      <w:r w:rsidRPr="001D4EBD">
        <w:rPr>
          <w:sz w:val="20"/>
          <w:szCs w:val="20"/>
        </w:rPr>
        <w:t xml:space="preserve"> – конечное множество правил (продукций) вида </w:t>
      </w:r>
      <w:r w:rsidRPr="001D4EBD">
        <w:rPr>
          <w:sz w:val="20"/>
          <w:szCs w:val="20"/>
        </w:rPr>
        <w:sym w:font="Symbol" w:char="F061"/>
      </w:r>
      <w:r w:rsidRPr="001D4EBD">
        <w:rPr>
          <w:sz w:val="20"/>
          <w:szCs w:val="20"/>
        </w:rPr>
        <w:sym w:font="Symbol" w:char="F0AE"/>
      </w:r>
      <w:r w:rsidRPr="001D4EBD">
        <w:rPr>
          <w:sz w:val="20"/>
          <w:szCs w:val="20"/>
        </w:rPr>
        <w:sym w:font="Symbol" w:char="F062"/>
      </w:r>
      <w:r w:rsidRPr="001D4EBD">
        <w:rPr>
          <w:sz w:val="20"/>
          <w:szCs w:val="20"/>
        </w:rPr>
        <w:t xml:space="preserve">, где  </w:t>
      </w:r>
      <w:r w:rsidRPr="001D4EBD">
        <w:rPr>
          <w:sz w:val="20"/>
          <w:szCs w:val="20"/>
        </w:rPr>
        <w:sym w:font="Symbol" w:char="F061"/>
      </w:r>
      <w:r w:rsidRPr="001D4EBD">
        <w:rPr>
          <w:sz w:val="20"/>
          <w:szCs w:val="20"/>
        </w:rPr>
        <w:t xml:space="preserve"> и </w:t>
      </w:r>
      <w:r w:rsidRPr="001D4EBD">
        <w:rPr>
          <w:sz w:val="20"/>
          <w:szCs w:val="20"/>
        </w:rPr>
        <w:sym w:font="Symbol" w:char="F062"/>
      </w:r>
      <w:r w:rsidRPr="001D4EBD">
        <w:rPr>
          <w:sz w:val="20"/>
          <w:szCs w:val="20"/>
        </w:rPr>
        <w:t xml:space="preserve"> - последовательности терминальных и нетерминальных символов,</w:t>
      </w:r>
    </w:p>
    <w:p w:rsidR="001D4EBD" w:rsidRPr="001D4EBD" w:rsidRDefault="001D4EBD" w:rsidP="001D4EBD">
      <w:pPr>
        <w:spacing w:after="0" w:line="240" w:lineRule="auto"/>
        <w:rPr>
          <w:sz w:val="20"/>
          <w:szCs w:val="20"/>
        </w:rPr>
      </w:pPr>
      <w:r w:rsidRPr="001D4EBD">
        <w:rPr>
          <w:sz w:val="20"/>
          <w:szCs w:val="20"/>
          <w:lang w:val="en-US"/>
        </w:rPr>
        <w:t>S</w:t>
      </w:r>
      <w:r w:rsidRPr="001D4EBD">
        <w:rPr>
          <w:sz w:val="20"/>
          <w:szCs w:val="20"/>
        </w:rPr>
        <w:t xml:space="preserve"> – начальный нетерминал.</w:t>
      </w:r>
    </w:p>
    <w:p w:rsidR="001D4EBD" w:rsidRPr="001D4EBD" w:rsidRDefault="001D4EBD" w:rsidP="001D4EBD">
      <w:pPr>
        <w:spacing w:after="0" w:line="240" w:lineRule="auto"/>
        <w:rPr>
          <w:sz w:val="20"/>
          <w:szCs w:val="20"/>
        </w:rPr>
      </w:pPr>
      <w:r w:rsidRPr="001D4EBD">
        <w:rPr>
          <w:sz w:val="20"/>
          <w:szCs w:val="20"/>
        </w:rPr>
        <w:t xml:space="preserve">Формальная грамматика </w:t>
      </w:r>
      <w:r w:rsidRPr="001D4EBD">
        <w:rPr>
          <w:sz w:val="20"/>
          <w:szCs w:val="20"/>
          <w:lang w:val="en-US"/>
        </w:rPr>
        <w:t>G</w:t>
      </w:r>
      <w:r w:rsidRPr="001D4EBD">
        <w:rPr>
          <w:sz w:val="20"/>
          <w:szCs w:val="20"/>
        </w:rPr>
        <w:t xml:space="preserve"> порождает цепочки языка </w:t>
      </w:r>
      <w:r w:rsidRPr="001D4EBD">
        <w:rPr>
          <w:sz w:val="20"/>
          <w:szCs w:val="20"/>
          <w:lang w:val="en-US"/>
        </w:rPr>
        <w:t>L</w:t>
      </w:r>
      <w:r w:rsidRPr="001D4EBD">
        <w:rPr>
          <w:sz w:val="20"/>
          <w:szCs w:val="20"/>
        </w:rPr>
        <w:t>(</w:t>
      </w:r>
      <w:r w:rsidRPr="001D4EBD">
        <w:rPr>
          <w:sz w:val="20"/>
          <w:szCs w:val="20"/>
          <w:lang w:val="en-US"/>
        </w:rPr>
        <w:t>G</w:t>
      </w:r>
      <w:r w:rsidRPr="001D4EBD">
        <w:rPr>
          <w:sz w:val="20"/>
          <w:szCs w:val="20"/>
        </w:rPr>
        <w:t xml:space="preserve">), поэтому она называется порождающей. Множество </w:t>
      </w:r>
      <w:r w:rsidRPr="001D4EBD">
        <w:rPr>
          <w:sz w:val="20"/>
          <w:szCs w:val="20"/>
          <w:lang w:val="en-US"/>
        </w:rPr>
        <w:t>A</w:t>
      </w:r>
      <w:r w:rsidRPr="001D4EBD">
        <w:rPr>
          <w:sz w:val="20"/>
          <w:szCs w:val="20"/>
        </w:rPr>
        <w:t xml:space="preserve"> терминальных символов грамматики представляет собой алфавит языка </w:t>
      </w:r>
      <w:r w:rsidRPr="001D4EBD">
        <w:rPr>
          <w:sz w:val="20"/>
          <w:szCs w:val="20"/>
          <w:lang w:val="en-US"/>
        </w:rPr>
        <w:t>L</w:t>
      </w:r>
      <w:r w:rsidRPr="001D4EBD">
        <w:rPr>
          <w:sz w:val="20"/>
          <w:szCs w:val="20"/>
        </w:rPr>
        <w:t>(</w:t>
      </w:r>
      <w:r w:rsidRPr="001D4EBD">
        <w:rPr>
          <w:sz w:val="20"/>
          <w:szCs w:val="20"/>
          <w:lang w:val="en-US"/>
        </w:rPr>
        <w:t>G</w:t>
      </w:r>
      <w:r w:rsidRPr="001D4EBD">
        <w:rPr>
          <w:sz w:val="20"/>
          <w:szCs w:val="20"/>
        </w:rPr>
        <w:t xml:space="preserve">). Если </w:t>
      </w:r>
      <w:r w:rsidRPr="001D4EBD">
        <w:rPr>
          <w:sz w:val="20"/>
          <w:szCs w:val="20"/>
          <w:lang w:val="en-US"/>
        </w:rPr>
        <w:t>A</w:t>
      </w:r>
      <w:r w:rsidRPr="001D4EBD">
        <w:rPr>
          <w:sz w:val="20"/>
          <w:szCs w:val="20"/>
        </w:rPr>
        <w:t xml:space="preserve"> состоит только из строчных букв, то в качестве элементов  </w:t>
      </w:r>
      <w:r w:rsidRPr="001D4EBD">
        <w:rPr>
          <w:sz w:val="20"/>
          <w:szCs w:val="20"/>
          <w:lang w:val="en-US"/>
        </w:rPr>
        <w:t>N</w:t>
      </w:r>
      <w:r w:rsidRPr="001D4EBD">
        <w:rPr>
          <w:sz w:val="20"/>
          <w:szCs w:val="20"/>
        </w:rPr>
        <w:t xml:space="preserve"> будем использовать заглавные буквы, иначе элементы </w:t>
      </w:r>
      <w:r w:rsidRPr="001D4EBD">
        <w:rPr>
          <w:sz w:val="20"/>
          <w:szCs w:val="20"/>
          <w:lang w:val="en-US"/>
        </w:rPr>
        <w:t>N</w:t>
      </w:r>
      <w:r w:rsidRPr="001D4EBD">
        <w:rPr>
          <w:sz w:val="20"/>
          <w:szCs w:val="20"/>
        </w:rPr>
        <w:t xml:space="preserve"> (нетерминалы) будем заключать в угловые скобки.</w:t>
      </w:r>
    </w:p>
    <w:p w:rsidR="001D4EBD" w:rsidRPr="001D4EBD" w:rsidRDefault="001D4EBD" w:rsidP="001D4EBD">
      <w:pPr>
        <w:spacing w:after="0" w:line="240" w:lineRule="auto"/>
        <w:rPr>
          <w:sz w:val="20"/>
          <w:szCs w:val="20"/>
        </w:rPr>
      </w:pPr>
      <w:r w:rsidRPr="001D4EBD">
        <w:rPr>
          <w:i/>
          <w:sz w:val="20"/>
          <w:szCs w:val="20"/>
        </w:rPr>
        <w:lastRenderedPageBreak/>
        <w:t xml:space="preserve">Цепочка, выводимая в грамматике </w:t>
      </w:r>
      <w:r w:rsidRPr="001D4EBD">
        <w:rPr>
          <w:sz w:val="20"/>
          <w:szCs w:val="20"/>
          <w:lang w:val="en-US"/>
        </w:rPr>
        <w:t>G</w:t>
      </w:r>
      <w:r w:rsidRPr="001D4EBD">
        <w:rPr>
          <w:sz w:val="20"/>
          <w:szCs w:val="20"/>
        </w:rPr>
        <w:t xml:space="preserve"> = (</w:t>
      </w:r>
      <w:r w:rsidRPr="001D4EBD">
        <w:rPr>
          <w:sz w:val="20"/>
          <w:szCs w:val="20"/>
          <w:lang w:val="en-US"/>
        </w:rPr>
        <w:t>N</w:t>
      </w:r>
      <w:r w:rsidRPr="001D4EBD">
        <w:rPr>
          <w:sz w:val="20"/>
          <w:szCs w:val="20"/>
        </w:rPr>
        <w:t>,</w:t>
      </w:r>
      <w:r w:rsidRPr="001D4EBD">
        <w:rPr>
          <w:sz w:val="20"/>
          <w:szCs w:val="20"/>
          <w:lang w:val="en-US"/>
        </w:rPr>
        <w:t>A</w:t>
      </w:r>
      <w:r w:rsidRPr="001D4EBD">
        <w:rPr>
          <w:sz w:val="20"/>
          <w:szCs w:val="20"/>
        </w:rPr>
        <w:t>,</w:t>
      </w:r>
      <w:r w:rsidRPr="001D4EBD">
        <w:rPr>
          <w:sz w:val="20"/>
          <w:szCs w:val="20"/>
          <w:lang w:val="en-US"/>
        </w:rPr>
        <w:t>P</w:t>
      </w:r>
      <w:r w:rsidRPr="001D4EBD">
        <w:rPr>
          <w:sz w:val="20"/>
          <w:szCs w:val="20"/>
        </w:rPr>
        <w:t>,</w:t>
      </w:r>
      <w:r w:rsidRPr="001D4EBD">
        <w:rPr>
          <w:sz w:val="20"/>
          <w:szCs w:val="20"/>
          <w:lang w:val="en-US"/>
        </w:rPr>
        <w:t>S</w:t>
      </w:r>
      <w:r w:rsidRPr="001D4EBD">
        <w:rPr>
          <w:sz w:val="20"/>
          <w:szCs w:val="20"/>
        </w:rPr>
        <w:t>) , удовлетворяет следующим условиям:</w:t>
      </w:r>
    </w:p>
    <w:p w:rsidR="001D4EBD" w:rsidRPr="001D4EBD" w:rsidRDefault="001D4EBD" w:rsidP="001D4EBD">
      <w:pPr>
        <w:spacing w:after="0" w:line="240" w:lineRule="auto"/>
        <w:rPr>
          <w:sz w:val="20"/>
          <w:szCs w:val="20"/>
        </w:rPr>
      </w:pPr>
      <w:r w:rsidRPr="001D4EBD">
        <w:rPr>
          <w:sz w:val="20"/>
          <w:szCs w:val="20"/>
        </w:rPr>
        <w:t xml:space="preserve">1)  </w:t>
      </w:r>
      <w:r w:rsidRPr="001D4EBD">
        <w:rPr>
          <w:sz w:val="20"/>
          <w:szCs w:val="20"/>
          <w:lang w:val="en-US"/>
        </w:rPr>
        <w:t>S</w:t>
      </w:r>
      <w:r w:rsidRPr="001D4EBD">
        <w:rPr>
          <w:sz w:val="20"/>
          <w:szCs w:val="20"/>
        </w:rPr>
        <w:t xml:space="preserve"> – выводимая цепочка;</w:t>
      </w:r>
    </w:p>
    <w:p w:rsidR="001D4EBD" w:rsidRPr="001D4EBD" w:rsidRDefault="001D4EBD" w:rsidP="001D4EBD">
      <w:pPr>
        <w:spacing w:after="0" w:line="240" w:lineRule="auto"/>
        <w:rPr>
          <w:sz w:val="20"/>
          <w:szCs w:val="20"/>
        </w:rPr>
      </w:pPr>
      <w:r w:rsidRPr="001D4EBD">
        <w:rPr>
          <w:sz w:val="20"/>
          <w:szCs w:val="20"/>
        </w:rPr>
        <w:t xml:space="preserve">2) если цепочка  </w:t>
      </w:r>
      <w:r w:rsidRPr="001D4EBD">
        <w:rPr>
          <w:sz w:val="20"/>
          <w:szCs w:val="20"/>
        </w:rPr>
        <w:sym w:font="Symbol" w:char="F061"/>
      </w:r>
      <w:r w:rsidRPr="001D4EBD">
        <w:rPr>
          <w:sz w:val="20"/>
          <w:szCs w:val="20"/>
        </w:rPr>
        <w:sym w:font="Symbol" w:char="F062"/>
      </w:r>
      <w:r w:rsidRPr="001D4EBD">
        <w:rPr>
          <w:sz w:val="20"/>
          <w:szCs w:val="20"/>
        </w:rPr>
        <w:sym w:font="Symbol" w:char="F067"/>
      </w:r>
      <w:r w:rsidRPr="001D4EBD">
        <w:rPr>
          <w:sz w:val="20"/>
          <w:szCs w:val="20"/>
        </w:rPr>
        <w:t xml:space="preserve"> - выводимая, и  </w:t>
      </w:r>
      <w:r w:rsidRPr="001D4EBD">
        <w:rPr>
          <w:sz w:val="20"/>
          <w:szCs w:val="20"/>
        </w:rPr>
        <w:sym w:font="Symbol" w:char="F062"/>
      </w:r>
      <w:r w:rsidRPr="001D4EBD">
        <w:rPr>
          <w:sz w:val="20"/>
          <w:szCs w:val="20"/>
        </w:rPr>
        <w:sym w:font="Symbol" w:char="F0AE"/>
      </w:r>
      <w:r w:rsidRPr="001D4EBD">
        <w:rPr>
          <w:sz w:val="20"/>
          <w:szCs w:val="20"/>
        </w:rPr>
        <w:sym w:font="Symbol" w:char="F064"/>
      </w:r>
      <w:r w:rsidRPr="001D4EBD">
        <w:rPr>
          <w:sz w:val="20"/>
          <w:szCs w:val="20"/>
        </w:rPr>
        <w:sym w:font="Symbol" w:char="F0CE"/>
      </w:r>
      <w:r w:rsidRPr="001D4EBD">
        <w:rPr>
          <w:sz w:val="20"/>
          <w:szCs w:val="20"/>
          <w:lang w:val="en-US"/>
        </w:rPr>
        <w:t>P</w:t>
      </w:r>
      <w:r w:rsidRPr="001D4EBD">
        <w:rPr>
          <w:sz w:val="20"/>
          <w:szCs w:val="20"/>
        </w:rPr>
        <w:t xml:space="preserve">, то </w:t>
      </w:r>
      <w:r w:rsidRPr="001D4EBD">
        <w:rPr>
          <w:sz w:val="20"/>
          <w:szCs w:val="20"/>
        </w:rPr>
        <w:sym w:font="Symbol" w:char="F061"/>
      </w:r>
      <w:r w:rsidRPr="001D4EBD">
        <w:rPr>
          <w:sz w:val="20"/>
          <w:szCs w:val="20"/>
        </w:rPr>
        <w:sym w:font="Symbol" w:char="F064"/>
      </w:r>
      <w:r w:rsidRPr="001D4EBD">
        <w:rPr>
          <w:sz w:val="20"/>
          <w:szCs w:val="20"/>
        </w:rPr>
        <w:sym w:font="Symbol" w:char="F067"/>
      </w:r>
      <w:r w:rsidRPr="001D4EBD">
        <w:rPr>
          <w:sz w:val="20"/>
          <w:szCs w:val="20"/>
        </w:rPr>
        <w:t xml:space="preserve"> - выводимая (обозначается  </w:t>
      </w:r>
      <w:r w:rsidRPr="001D4EBD">
        <w:rPr>
          <w:sz w:val="20"/>
          <w:szCs w:val="20"/>
        </w:rPr>
        <w:sym w:font="Symbol" w:char="F061"/>
      </w:r>
      <w:r w:rsidRPr="001D4EBD">
        <w:rPr>
          <w:sz w:val="20"/>
          <w:szCs w:val="20"/>
        </w:rPr>
        <w:sym w:font="Symbol" w:char="F062"/>
      </w:r>
      <w:r w:rsidRPr="001D4EBD">
        <w:rPr>
          <w:sz w:val="20"/>
          <w:szCs w:val="20"/>
        </w:rPr>
        <w:sym w:font="Symbol" w:char="F067"/>
      </w:r>
      <w:r w:rsidRPr="001D4EBD">
        <w:rPr>
          <w:sz w:val="20"/>
          <w:szCs w:val="20"/>
        </w:rPr>
        <w:t xml:space="preserve"> </w:t>
      </w:r>
      <w:r w:rsidRPr="001D4EBD">
        <w:rPr>
          <w:sz w:val="20"/>
          <w:szCs w:val="20"/>
        </w:rPr>
        <w:sym w:font="Symbol" w:char="F0DE"/>
      </w:r>
      <w:r w:rsidRPr="001D4EBD">
        <w:rPr>
          <w:sz w:val="20"/>
          <w:szCs w:val="20"/>
        </w:rPr>
        <w:t xml:space="preserve"> </w:t>
      </w:r>
      <w:r w:rsidRPr="001D4EBD">
        <w:rPr>
          <w:sz w:val="20"/>
          <w:szCs w:val="20"/>
        </w:rPr>
        <w:sym w:font="Symbol" w:char="F061"/>
      </w:r>
      <w:r w:rsidRPr="001D4EBD">
        <w:rPr>
          <w:sz w:val="20"/>
          <w:szCs w:val="20"/>
        </w:rPr>
        <w:sym w:font="Symbol" w:char="F064"/>
      </w:r>
      <w:r w:rsidRPr="001D4EBD">
        <w:rPr>
          <w:sz w:val="20"/>
          <w:szCs w:val="20"/>
        </w:rPr>
        <w:sym w:font="Symbol" w:char="F067"/>
      </w:r>
      <w:r w:rsidRPr="001D4EBD">
        <w:rPr>
          <w:sz w:val="20"/>
          <w:szCs w:val="20"/>
        </w:rPr>
        <w:t xml:space="preserve"> , читается “</w:t>
      </w:r>
      <w:r w:rsidRPr="001D4EBD">
        <w:rPr>
          <w:sz w:val="20"/>
          <w:szCs w:val="20"/>
        </w:rPr>
        <w:sym w:font="Symbol" w:char="F061"/>
      </w:r>
      <w:r w:rsidRPr="001D4EBD">
        <w:rPr>
          <w:sz w:val="20"/>
          <w:szCs w:val="20"/>
        </w:rPr>
        <w:sym w:font="Symbol" w:char="F064"/>
      </w:r>
      <w:r w:rsidRPr="001D4EBD">
        <w:rPr>
          <w:sz w:val="20"/>
          <w:szCs w:val="20"/>
        </w:rPr>
        <w:sym w:font="Symbol" w:char="F067"/>
      </w:r>
      <w:r w:rsidRPr="001D4EBD">
        <w:rPr>
          <w:sz w:val="20"/>
          <w:szCs w:val="20"/>
        </w:rPr>
        <w:t xml:space="preserve"> непосредственно выводится из </w:t>
      </w:r>
      <w:r w:rsidRPr="001D4EBD">
        <w:rPr>
          <w:sz w:val="20"/>
          <w:szCs w:val="20"/>
        </w:rPr>
        <w:sym w:font="Symbol" w:char="F061"/>
      </w:r>
      <w:r w:rsidRPr="001D4EBD">
        <w:rPr>
          <w:sz w:val="20"/>
          <w:szCs w:val="20"/>
        </w:rPr>
        <w:sym w:font="Symbol" w:char="F062"/>
      </w:r>
      <w:r w:rsidRPr="001D4EBD">
        <w:rPr>
          <w:sz w:val="20"/>
          <w:szCs w:val="20"/>
        </w:rPr>
        <w:sym w:font="Symbol" w:char="F067"/>
      </w:r>
      <w:r w:rsidRPr="001D4EBD">
        <w:rPr>
          <w:sz w:val="20"/>
          <w:szCs w:val="20"/>
        </w:rPr>
        <w:t>”)</w:t>
      </w:r>
    </w:p>
    <w:p w:rsidR="001D4EBD" w:rsidRPr="001D4EBD" w:rsidRDefault="001D4EBD" w:rsidP="001D4EBD">
      <w:pPr>
        <w:spacing w:after="0" w:line="240" w:lineRule="auto"/>
        <w:rPr>
          <w:sz w:val="20"/>
          <w:szCs w:val="20"/>
        </w:rPr>
      </w:pPr>
      <w:r w:rsidRPr="001D4EBD">
        <w:rPr>
          <w:sz w:val="20"/>
          <w:szCs w:val="20"/>
        </w:rPr>
        <w:t xml:space="preserve">Если </w:t>
      </w:r>
      <w:r w:rsidRPr="001D4EBD">
        <w:rPr>
          <w:sz w:val="20"/>
          <w:szCs w:val="20"/>
        </w:rPr>
        <w:sym w:font="Symbol" w:char="F061"/>
      </w:r>
      <w:r w:rsidRPr="001D4EBD">
        <w:rPr>
          <w:sz w:val="20"/>
          <w:szCs w:val="20"/>
          <w:vertAlign w:val="subscript"/>
        </w:rPr>
        <w:t>1</w:t>
      </w:r>
      <w:r w:rsidRPr="001D4EBD">
        <w:rPr>
          <w:sz w:val="20"/>
          <w:szCs w:val="20"/>
        </w:rPr>
        <w:t xml:space="preserve"> </w:t>
      </w:r>
      <w:r w:rsidRPr="001D4EBD">
        <w:rPr>
          <w:sz w:val="20"/>
          <w:szCs w:val="20"/>
        </w:rPr>
        <w:sym w:font="Symbol" w:char="F0DE"/>
      </w:r>
      <w:r w:rsidRPr="001D4EBD">
        <w:rPr>
          <w:sz w:val="20"/>
          <w:szCs w:val="20"/>
        </w:rPr>
        <w:t xml:space="preserve"> </w:t>
      </w:r>
      <w:r w:rsidRPr="001D4EBD">
        <w:rPr>
          <w:sz w:val="20"/>
          <w:szCs w:val="20"/>
        </w:rPr>
        <w:sym w:font="Symbol" w:char="F061"/>
      </w:r>
      <w:r w:rsidRPr="001D4EBD">
        <w:rPr>
          <w:sz w:val="20"/>
          <w:szCs w:val="20"/>
          <w:vertAlign w:val="subscript"/>
        </w:rPr>
        <w:t>2</w:t>
      </w:r>
      <w:r w:rsidRPr="001D4EBD">
        <w:rPr>
          <w:sz w:val="20"/>
          <w:szCs w:val="20"/>
        </w:rPr>
        <w:t xml:space="preserve"> </w:t>
      </w:r>
      <w:r w:rsidRPr="001D4EBD">
        <w:rPr>
          <w:sz w:val="20"/>
          <w:szCs w:val="20"/>
        </w:rPr>
        <w:sym w:font="Symbol" w:char="F0DE"/>
      </w:r>
      <w:r w:rsidRPr="001D4EBD">
        <w:rPr>
          <w:sz w:val="20"/>
          <w:szCs w:val="20"/>
        </w:rPr>
        <w:t xml:space="preserve"> … </w:t>
      </w:r>
      <w:r w:rsidRPr="001D4EBD">
        <w:rPr>
          <w:sz w:val="20"/>
          <w:szCs w:val="20"/>
        </w:rPr>
        <w:sym w:font="Symbol" w:char="F0DE"/>
      </w:r>
      <w:r w:rsidRPr="001D4EBD">
        <w:rPr>
          <w:sz w:val="20"/>
          <w:szCs w:val="20"/>
        </w:rPr>
        <w:t xml:space="preserve"> </w:t>
      </w:r>
      <w:r w:rsidRPr="001D4EBD">
        <w:rPr>
          <w:sz w:val="20"/>
          <w:szCs w:val="20"/>
        </w:rPr>
        <w:sym w:font="Symbol" w:char="F061"/>
      </w:r>
      <w:r w:rsidRPr="001D4EBD">
        <w:rPr>
          <w:sz w:val="20"/>
          <w:szCs w:val="20"/>
          <w:vertAlign w:val="subscript"/>
          <w:lang w:val="en-US"/>
        </w:rPr>
        <w:t>n</w:t>
      </w:r>
      <w:r w:rsidRPr="001D4EBD">
        <w:rPr>
          <w:sz w:val="20"/>
          <w:szCs w:val="20"/>
        </w:rPr>
        <w:t xml:space="preserve"> , то  </w:t>
      </w:r>
      <w:r w:rsidRPr="001D4EBD">
        <w:rPr>
          <w:sz w:val="20"/>
          <w:szCs w:val="20"/>
        </w:rPr>
        <w:sym w:font="Symbol" w:char="F061"/>
      </w:r>
      <w:r w:rsidRPr="001D4EBD">
        <w:rPr>
          <w:sz w:val="20"/>
          <w:szCs w:val="20"/>
          <w:vertAlign w:val="subscript"/>
          <w:lang w:val="en-US"/>
        </w:rPr>
        <w:t>n</w:t>
      </w:r>
      <w:r w:rsidRPr="001D4EBD">
        <w:rPr>
          <w:sz w:val="20"/>
          <w:szCs w:val="20"/>
        </w:rPr>
        <w:t xml:space="preserve"> - цепочка, выводимая из </w:t>
      </w:r>
      <w:r w:rsidRPr="001D4EBD">
        <w:rPr>
          <w:sz w:val="20"/>
          <w:szCs w:val="20"/>
        </w:rPr>
        <w:sym w:font="Symbol" w:char="F061"/>
      </w:r>
      <w:r w:rsidRPr="001D4EBD">
        <w:rPr>
          <w:sz w:val="20"/>
          <w:szCs w:val="20"/>
          <w:vertAlign w:val="subscript"/>
        </w:rPr>
        <w:t>1</w:t>
      </w:r>
      <w:r w:rsidRPr="001D4EBD">
        <w:rPr>
          <w:sz w:val="20"/>
          <w:szCs w:val="20"/>
        </w:rPr>
        <w:t xml:space="preserve"> , обозначается </w:t>
      </w:r>
      <w:r w:rsidRPr="001D4EBD">
        <w:rPr>
          <w:sz w:val="20"/>
          <w:szCs w:val="20"/>
        </w:rPr>
        <w:sym w:font="Symbol" w:char="F061"/>
      </w:r>
      <w:r w:rsidRPr="001D4EBD">
        <w:rPr>
          <w:sz w:val="20"/>
          <w:szCs w:val="20"/>
          <w:vertAlign w:val="subscript"/>
        </w:rPr>
        <w:t>1</w:t>
      </w:r>
      <w:r w:rsidRPr="001D4EBD">
        <w:rPr>
          <w:sz w:val="20"/>
          <w:szCs w:val="20"/>
        </w:rPr>
        <w:t xml:space="preserve"> </w:t>
      </w:r>
      <w:r w:rsidRPr="001D4EBD">
        <w:rPr>
          <w:sz w:val="20"/>
          <w:szCs w:val="20"/>
        </w:rPr>
        <w:sym w:font="Symbol" w:char="F0DE"/>
      </w:r>
      <w:r w:rsidRPr="001D4EBD">
        <w:rPr>
          <w:sz w:val="20"/>
          <w:szCs w:val="20"/>
        </w:rPr>
        <w:t xml:space="preserve"> </w:t>
      </w:r>
      <w:r w:rsidRPr="001D4EBD">
        <w:rPr>
          <w:sz w:val="20"/>
          <w:szCs w:val="20"/>
          <w:vertAlign w:val="superscript"/>
        </w:rPr>
        <w:t>*</w:t>
      </w:r>
      <w:r w:rsidRPr="001D4EBD">
        <w:rPr>
          <w:sz w:val="20"/>
          <w:szCs w:val="20"/>
        </w:rPr>
        <w:sym w:font="Symbol" w:char="F061"/>
      </w:r>
      <w:r w:rsidRPr="001D4EBD">
        <w:rPr>
          <w:sz w:val="20"/>
          <w:szCs w:val="20"/>
          <w:vertAlign w:val="subscript"/>
          <w:lang w:val="en-US"/>
        </w:rPr>
        <w:t>n</w:t>
      </w:r>
      <w:r w:rsidRPr="001D4EBD">
        <w:rPr>
          <w:sz w:val="20"/>
          <w:szCs w:val="20"/>
          <w:vertAlign w:val="subscript"/>
        </w:rPr>
        <w:t xml:space="preserve"> </w:t>
      </w:r>
      <w:r w:rsidRPr="001D4EBD">
        <w:rPr>
          <w:sz w:val="20"/>
          <w:szCs w:val="20"/>
        </w:rPr>
        <w:t xml:space="preserve">. </w:t>
      </w:r>
    </w:p>
    <w:p w:rsidR="001D4EBD" w:rsidRPr="001D4EBD" w:rsidRDefault="001D4EBD" w:rsidP="001D4EBD">
      <w:pPr>
        <w:spacing w:after="0" w:line="240" w:lineRule="auto"/>
        <w:rPr>
          <w:sz w:val="20"/>
          <w:szCs w:val="20"/>
        </w:rPr>
      </w:pPr>
      <w:r w:rsidRPr="001D4EBD">
        <w:rPr>
          <w:i/>
          <w:sz w:val="20"/>
          <w:szCs w:val="20"/>
        </w:rPr>
        <w:t xml:space="preserve">Терминальная цепочка – </w:t>
      </w:r>
      <w:r w:rsidRPr="001D4EBD">
        <w:rPr>
          <w:sz w:val="20"/>
          <w:szCs w:val="20"/>
        </w:rPr>
        <w:t xml:space="preserve">это цепочка, выводимая в грамматике </w:t>
      </w:r>
      <w:r w:rsidRPr="001D4EBD">
        <w:rPr>
          <w:sz w:val="20"/>
          <w:szCs w:val="20"/>
          <w:lang w:val="en-US"/>
        </w:rPr>
        <w:t>G</w:t>
      </w:r>
      <w:r w:rsidRPr="001D4EBD">
        <w:rPr>
          <w:sz w:val="20"/>
          <w:szCs w:val="20"/>
        </w:rPr>
        <w:t xml:space="preserve"> и несодержащая нетерминалов – принадлежит языку </w:t>
      </w:r>
      <w:r w:rsidRPr="001D4EBD">
        <w:rPr>
          <w:sz w:val="20"/>
          <w:szCs w:val="20"/>
          <w:lang w:val="en-US"/>
        </w:rPr>
        <w:t>L</w:t>
      </w:r>
      <w:r w:rsidRPr="001D4EBD">
        <w:rPr>
          <w:sz w:val="20"/>
          <w:szCs w:val="20"/>
        </w:rPr>
        <w:t>(</w:t>
      </w:r>
      <w:r w:rsidRPr="001D4EBD">
        <w:rPr>
          <w:sz w:val="20"/>
          <w:szCs w:val="20"/>
          <w:lang w:val="en-US"/>
        </w:rPr>
        <w:t>G</w:t>
      </w:r>
      <w:r w:rsidRPr="001D4EBD">
        <w:rPr>
          <w:sz w:val="20"/>
          <w:szCs w:val="20"/>
        </w:rPr>
        <w:t>).</w:t>
      </w:r>
    </w:p>
    <w:p w:rsidR="001D4EBD" w:rsidRPr="001D4EBD" w:rsidRDefault="001D4EBD" w:rsidP="001D4EBD">
      <w:pPr>
        <w:spacing w:after="0" w:line="240" w:lineRule="auto"/>
        <w:rPr>
          <w:sz w:val="20"/>
          <w:szCs w:val="20"/>
        </w:rPr>
      </w:pPr>
      <w:r w:rsidRPr="001D4EBD">
        <w:rPr>
          <w:i/>
          <w:sz w:val="20"/>
          <w:szCs w:val="20"/>
        </w:rPr>
        <w:t xml:space="preserve">Промежуточная цепочка (сентенциальная форма вывода) – </w:t>
      </w:r>
      <w:r w:rsidRPr="001D4EBD">
        <w:rPr>
          <w:sz w:val="20"/>
          <w:szCs w:val="20"/>
        </w:rPr>
        <w:t xml:space="preserve">это цепочка, выводимая в грамматике </w:t>
      </w:r>
      <w:r w:rsidRPr="001D4EBD">
        <w:rPr>
          <w:sz w:val="20"/>
          <w:szCs w:val="20"/>
          <w:lang w:val="en-US"/>
        </w:rPr>
        <w:t>G</w:t>
      </w:r>
      <w:r w:rsidRPr="001D4EBD">
        <w:rPr>
          <w:sz w:val="20"/>
          <w:szCs w:val="20"/>
        </w:rPr>
        <w:t xml:space="preserve"> и содержащая нетерминалы.</w:t>
      </w:r>
    </w:p>
    <w:p w:rsidR="001D4EBD" w:rsidRPr="001D4EBD" w:rsidRDefault="001D4EBD" w:rsidP="001D4EBD">
      <w:pPr>
        <w:spacing w:after="0" w:line="240" w:lineRule="auto"/>
        <w:rPr>
          <w:sz w:val="20"/>
          <w:szCs w:val="20"/>
        </w:rPr>
      </w:pPr>
      <w:r w:rsidRPr="001D4EBD">
        <w:rPr>
          <w:i/>
          <w:sz w:val="20"/>
          <w:szCs w:val="20"/>
        </w:rPr>
        <w:t xml:space="preserve">КС-грамматика </w:t>
      </w:r>
      <w:r w:rsidRPr="001D4EBD">
        <w:rPr>
          <w:sz w:val="20"/>
          <w:szCs w:val="20"/>
        </w:rPr>
        <w:t xml:space="preserve">– это класс формальных грамматик, правила которых имеет вид  </w:t>
      </w:r>
      <w:r w:rsidRPr="001D4EBD">
        <w:rPr>
          <w:sz w:val="20"/>
          <w:szCs w:val="20"/>
          <w:lang w:val="en-US"/>
        </w:rPr>
        <w:t>B</w:t>
      </w:r>
      <w:r w:rsidRPr="001D4EBD">
        <w:rPr>
          <w:sz w:val="20"/>
          <w:szCs w:val="20"/>
          <w:lang w:val="en-US"/>
        </w:rPr>
        <w:sym w:font="Symbol" w:char="F0AE"/>
      </w:r>
      <w:r w:rsidRPr="001D4EBD">
        <w:rPr>
          <w:sz w:val="20"/>
          <w:szCs w:val="20"/>
          <w:lang w:val="en-US"/>
        </w:rPr>
        <w:sym w:font="Symbol" w:char="F061"/>
      </w:r>
      <w:r w:rsidRPr="001D4EBD">
        <w:rPr>
          <w:sz w:val="20"/>
          <w:szCs w:val="20"/>
        </w:rPr>
        <w:t xml:space="preserve"> , где </w:t>
      </w:r>
      <w:r w:rsidRPr="001D4EBD">
        <w:rPr>
          <w:sz w:val="20"/>
          <w:szCs w:val="20"/>
          <w:lang w:val="en-US"/>
        </w:rPr>
        <w:t>B</w:t>
      </w:r>
      <w:r w:rsidRPr="001D4EBD">
        <w:rPr>
          <w:sz w:val="20"/>
          <w:szCs w:val="20"/>
        </w:rPr>
        <w:sym w:font="Symbol" w:char="F0CE"/>
      </w:r>
      <w:r w:rsidRPr="001D4EBD">
        <w:rPr>
          <w:sz w:val="20"/>
          <w:szCs w:val="20"/>
          <w:lang w:val="en-US"/>
        </w:rPr>
        <w:t>N</w:t>
      </w:r>
      <w:r w:rsidRPr="001D4EBD">
        <w:rPr>
          <w:sz w:val="20"/>
          <w:szCs w:val="20"/>
        </w:rPr>
        <w:t xml:space="preserve">, т.е.  левая часть каждого правила представляет собой только один нетерминал, а на правую часть правил ограничений нет. Правила грамматики будем нумеровать. Пример КС-грамматики </w:t>
      </w:r>
      <w:r w:rsidRPr="001D4EBD">
        <w:rPr>
          <w:sz w:val="20"/>
          <w:szCs w:val="20"/>
          <w:lang w:val="en-US"/>
        </w:rPr>
        <w:t>G</w:t>
      </w:r>
      <w:r w:rsidRPr="001D4EBD">
        <w:rPr>
          <w:sz w:val="20"/>
          <w:szCs w:val="20"/>
        </w:rPr>
        <w:t>1:</w:t>
      </w:r>
    </w:p>
    <w:p w:rsidR="001D4EBD" w:rsidRPr="001D4EBD" w:rsidRDefault="001D4EBD" w:rsidP="001D4EBD">
      <w:pPr>
        <w:spacing w:after="0" w:line="240" w:lineRule="auto"/>
        <w:rPr>
          <w:sz w:val="20"/>
          <w:szCs w:val="20"/>
        </w:rPr>
      </w:pPr>
      <w:r w:rsidRPr="001D4EBD">
        <w:rPr>
          <w:sz w:val="20"/>
          <w:szCs w:val="20"/>
        </w:rPr>
        <w:t xml:space="preserve">1. </w:t>
      </w:r>
      <w:r w:rsidRPr="001D4EBD">
        <w:rPr>
          <w:sz w:val="20"/>
          <w:szCs w:val="20"/>
          <w:lang w:val="en-US"/>
        </w:rPr>
        <w:t>S</w:t>
      </w:r>
      <w:r w:rsidRPr="001D4EBD">
        <w:rPr>
          <w:sz w:val="20"/>
          <w:szCs w:val="20"/>
        </w:rPr>
        <w:t xml:space="preserve"> </w:t>
      </w:r>
      <w:r w:rsidRPr="001D4EBD">
        <w:rPr>
          <w:sz w:val="20"/>
          <w:szCs w:val="20"/>
          <w:lang w:val="en-US"/>
        </w:rPr>
        <w:sym w:font="Symbol" w:char="F0AE"/>
      </w:r>
      <w:r w:rsidRPr="001D4EBD">
        <w:rPr>
          <w:sz w:val="20"/>
          <w:szCs w:val="20"/>
        </w:rPr>
        <w:t xml:space="preserve"> </w:t>
      </w:r>
      <w:r w:rsidRPr="001D4EBD">
        <w:rPr>
          <w:sz w:val="20"/>
          <w:szCs w:val="20"/>
          <w:lang w:val="en-US"/>
        </w:rPr>
        <w:t>aABc</w:t>
      </w:r>
    </w:p>
    <w:p w:rsidR="001D4EBD" w:rsidRPr="001D4EBD" w:rsidRDefault="001D4EBD" w:rsidP="001D4EBD">
      <w:pPr>
        <w:spacing w:after="0" w:line="240" w:lineRule="auto"/>
        <w:rPr>
          <w:sz w:val="20"/>
          <w:szCs w:val="20"/>
        </w:rPr>
      </w:pPr>
      <w:r w:rsidRPr="001D4EBD">
        <w:rPr>
          <w:sz w:val="20"/>
          <w:szCs w:val="20"/>
        </w:rPr>
        <w:t xml:space="preserve">2. </w:t>
      </w:r>
      <w:r w:rsidRPr="001D4EBD">
        <w:rPr>
          <w:sz w:val="20"/>
          <w:szCs w:val="20"/>
          <w:lang w:val="en-US"/>
        </w:rPr>
        <w:t>S</w:t>
      </w:r>
      <w:r w:rsidRPr="001D4EBD">
        <w:rPr>
          <w:sz w:val="20"/>
          <w:szCs w:val="20"/>
        </w:rPr>
        <w:t xml:space="preserve"> </w:t>
      </w:r>
      <w:r w:rsidRPr="001D4EBD">
        <w:rPr>
          <w:sz w:val="20"/>
          <w:szCs w:val="20"/>
          <w:lang w:val="en-US"/>
        </w:rPr>
        <w:sym w:font="Symbol" w:char="F0AE"/>
      </w:r>
      <w:r w:rsidRPr="001D4EBD">
        <w:rPr>
          <w:sz w:val="20"/>
          <w:szCs w:val="20"/>
        </w:rPr>
        <w:t xml:space="preserve"> </w:t>
      </w:r>
      <w:r w:rsidRPr="001D4EBD">
        <w:rPr>
          <w:sz w:val="20"/>
          <w:szCs w:val="20"/>
          <w:lang w:val="en-US"/>
        </w:rPr>
        <w:sym w:font="Symbol" w:char="F065"/>
      </w:r>
    </w:p>
    <w:p w:rsidR="001D4EBD" w:rsidRPr="001D4EBD" w:rsidRDefault="001D4EBD" w:rsidP="001D4EBD">
      <w:pPr>
        <w:spacing w:after="0" w:line="240" w:lineRule="auto"/>
        <w:rPr>
          <w:sz w:val="20"/>
          <w:szCs w:val="20"/>
          <w:lang w:val="en-US"/>
        </w:rPr>
      </w:pPr>
      <w:smartTag w:uri="urn:schemas-microsoft-com:office:smarttags" w:element="metricconverter">
        <w:smartTagPr>
          <w:attr w:name="ProductID" w:val="3. A"/>
        </w:smartTagPr>
        <w:r w:rsidRPr="001D4EBD">
          <w:rPr>
            <w:sz w:val="20"/>
            <w:szCs w:val="20"/>
            <w:lang w:val="en-US"/>
          </w:rPr>
          <w:t>3. A</w:t>
        </w:r>
      </w:smartTag>
      <w:r w:rsidRPr="001D4EBD">
        <w:rPr>
          <w:sz w:val="20"/>
          <w:szCs w:val="20"/>
          <w:lang w:val="en-US"/>
        </w:rPr>
        <w:t xml:space="preserve"> </w:t>
      </w:r>
      <w:r w:rsidRPr="001D4EBD">
        <w:rPr>
          <w:sz w:val="20"/>
          <w:szCs w:val="20"/>
          <w:lang w:val="en-US"/>
        </w:rPr>
        <w:sym w:font="Symbol" w:char="F0AE"/>
      </w:r>
      <w:r w:rsidRPr="001D4EBD">
        <w:rPr>
          <w:sz w:val="20"/>
          <w:szCs w:val="20"/>
          <w:lang w:val="en-US"/>
        </w:rPr>
        <w:t xml:space="preserve"> cSB</w:t>
      </w:r>
    </w:p>
    <w:p w:rsidR="001D4EBD" w:rsidRPr="001D4EBD" w:rsidRDefault="001D4EBD" w:rsidP="001D4EBD">
      <w:pPr>
        <w:spacing w:after="0" w:line="240" w:lineRule="auto"/>
        <w:rPr>
          <w:sz w:val="20"/>
          <w:szCs w:val="20"/>
          <w:lang w:val="en-US"/>
        </w:rPr>
      </w:pPr>
      <w:smartTag w:uri="urn:schemas-microsoft-com:office:smarttags" w:element="metricconverter">
        <w:smartTagPr>
          <w:attr w:name="ProductID" w:val="4. A"/>
        </w:smartTagPr>
        <w:r w:rsidRPr="001D4EBD">
          <w:rPr>
            <w:sz w:val="20"/>
            <w:szCs w:val="20"/>
            <w:lang w:val="en-US"/>
          </w:rPr>
          <w:t>4. A</w:t>
        </w:r>
      </w:smartTag>
      <w:r w:rsidRPr="001D4EBD">
        <w:rPr>
          <w:sz w:val="20"/>
          <w:szCs w:val="20"/>
          <w:lang w:val="en-US"/>
        </w:rPr>
        <w:t xml:space="preserve"> </w:t>
      </w:r>
      <w:r w:rsidRPr="001D4EBD">
        <w:rPr>
          <w:sz w:val="20"/>
          <w:szCs w:val="20"/>
          <w:lang w:val="en-US"/>
        </w:rPr>
        <w:sym w:font="Symbol" w:char="F0AE"/>
      </w:r>
      <w:r w:rsidRPr="001D4EBD">
        <w:rPr>
          <w:sz w:val="20"/>
          <w:szCs w:val="20"/>
          <w:lang w:val="en-US"/>
        </w:rPr>
        <w:t xml:space="preserve"> Ab</w:t>
      </w:r>
    </w:p>
    <w:p w:rsidR="001D4EBD" w:rsidRPr="001D4EBD" w:rsidRDefault="001D4EBD" w:rsidP="001D4EBD">
      <w:pPr>
        <w:spacing w:after="0" w:line="240" w:lineRule="auto"/>
        <w:rPr>
          <w:sz w:val="20"/>
          <w:szCs w:val="20"/>
          <w:lang w:val="en-US"/>
        </w:rPr>
      </w:pPr>
      <w:r w:rsidRPr="001D4EBD">
        <w:rPr>
          <w:sz w:val="20"/>
          <w:szCs w:val="20"/>
          <w:lang w:val="en-US"/>
        </w:rPr>
        <w:t xml:space="preserve">5. B </w:t>
      </w:r>
      <w:r w:rsidRPr="001D4EBD">
        <w:rPr>
          <w:sz w:val="20"/>
          <w:szCs w:val="20"/>
          <w:lang w:val="en-US"/>
        </w:rPr>
        <w:sym w:font="Symbol" w:char="F0AE"/>
      </w:r>
      <w:r w:rsidRPr="001D4EBD">
        <w:rPr>
          <w:sz w:val="20"/>
          <w:szCs w:val="20"/>
          <w:lang w:val="en-US"/>
        </w:rPr>
        <w:t xml:space="preserve"> bB</w:t>
      </w:r>
    </w:p>
    <w:p w:rsidR="001D4EBD" w:rsidRPr="001D4EBD" w:rsidRDefault="001D4EBD" w:rsidP="001D4EBD">
      <w:pPr>
        <w:spacing w:after="0" w:line="240" w:lineRule="auto"/>
        <w:rPr>
          <w:sz w:val="20"/>
          <w:szCs w:val="20"/>
          <w:lang w:val="en-US"/>
        </w:rPr>
      </w:pPr>
      <w:r w:rsidRPr="001D4EBD">
        <w:rPr>
          <w:sz w:val="20"/>
          <w:szCs w:val="20"/>
          <w:lang w:val="en-US"/>
        </w:rPr>
        <w:t xml:space="preserve">6. B </w:t>
      </w:r>
      <w:r w:rsidRPr="001D4EBD">
        <w:rPr>
          <w:sz w:val="20"/>
          <w:szCs w:val="20"/>
          <w:lang w:val="en-US"/>
        </w:rPr>
        <w:sym w:font="Symbol" w:char="F0AE"/>
      </w:r>
      <w:r w:rsidRPr="001D4EBD">
        <w:rPr>
          <w:sz w:val="20"/>
          <w:szCs w:val="20"/>
          <w:lang w:val="en-US"/>
        </w:rPr>
        <w:t xml:space="preserve"> a</w:t>
      </w:r>
    </w:p>
    <w:p w:rsidR="001D4EBD" w:rsidRPr="001D4EBD" w:rsidRDefault="001D4EBD" w:rsidP="001D4EBD">
      <w:pPr>
        <w:spacing w:after="0" w:line="240" w:lineRule="auto"/>
        <w:rPr>
          <w:sz w:val="20"/>
          <w:szCs w:val="20"/>
          <w:lang w:val="en-US"/>
        </w:rPr>
      </w:pPr>
    </w:p>
    <w:p w:rsidR="001D4EBD" w:rsidRPr="001D4EBD" w:rsidRDefault="001D4EBD" w:rsidP="001D4EBD">
      <w:pPr>
        <w:spacing w:after="0" w:line="240" w:lineRule="auto"/>
        <w:rPr>
          <w:sz w:val="20"/>
          <w:szCs w:val="20"/>
        </w:rPr>
      </w:pPr>
      <w:r w:rsidRPr="001D4EBD">
        <w:rPr>
          <w:sz w:val="20"/>
          <w:szCs w:val="20"/>
        </w:rPr>
        <w:t>Вывод в КС-грамматике начинается с начального нетерминала. В процессе вывода один из нетерминалов промежуточной цепочки заменяется правой частью правила, левая часть которого представляет собой заменяемый нетерминал. Будем говорить, что выполняется замена нетерминала по правилу. При записи вывода под заменяемыми нетерминалами будем записывать номер правила, по которому выполняется замена.</w:t>
      </w:r>
    </w:p>
    <w:p w:rsidR="001D4EBD" w:rsidRPr="001D4EBD" w:rsidRDefault="001D4EBD" w:rsidP="001D4EBD">
      <w:pPr>
        <w:spacing w:after="0" w:line="240" w:lineRule="auto"/>
        <w:rPr>
          <w:sz w:val="20"/>
          <w:szCs w:val="20"/>
        </w:rPr>
      </w:pPr>
      <w:r w:rsidRPr="001D4EBD">
        <w:rPr>
          <w:b/>
          <w:sz w:val="20"/>
          <w:szCs w:val="20"/>
        </w:rPr>
        <w:t>Пример</w:t>
      </w:r>
      <w:r w:rsidRPr="001D4EBD">
        <w:rPr>
          <w:sz w:val="20"/>
          <w:szCs w:val="20"/>
        </w:rPr>
        <w:t xml:space="preserve">. Вывод терминальной цепочки в грамматике </w:t>
      </w:r>
      <w:r w:rsidRPr="001D4EBD">
        <w:rPr>
          <w:sz w:val="20"/>
          <w:szCs w:val="20"/>
          <w:lang w:val="en-US"/>
        </w:rPr>
        <w:t>G</w:t>
      </w:r>
      <w:r w:rsidRPr="001D4EBD">
        <w:rPr>
          <w:sz w:val="20"/>
          <w:szCs w:val="20"/>
        </w:rPr>
        <w:t>1:</w:t>
      </w:r>
    </w:p>
    <w:p w:rsidR="001D4EBD" w:rsidRPr="001D4EBD" w:rsidRDefault="001D4EBD" w:rsidP="001D4EBD">
      <w:pPr>
        <w:spacing w:after="0" w:line="240" w:lineRule="auto"/>
        <w:rPr>
          <w:sz w:val="20"/>
          <w:szCs w:val="20"/>
          <w:lang w:val="en-US"/>
        </w:rPr>
      </w:pPr>
      <w:r w:rsidRPr="001D4EBD">
        <w:rPr>
          <w:sz w:val="20"/>
          <w:szCs w:val="20"/>
          <w:lang w:val="en-US"/>
        </w:rPr>
        <w:t xml:space="preserve">S </w:t>
      </w:r>
      <w:r w:rsidRPr="001D4EBD">
        <w:rPr>
          <w:sz w:val="20"/>
          <w:szCs w:val="20"/>
        </w:rPr>
        <w:sym w:font="Symbol" w:char="F0DE"/>
      </w:r>
      <w:r w:rsidRPr="001D4EBD">
        <w:rPr>
          <w:sz w:val="20"/>
          <w:szCs w:val="20"/>
          <w:lang w:val="en-US"/>
        </w:rPr>
        <w:t xml:space="preserve"> aABc </w:t>
      </w:r>
      <w:r w:rsidRPr="001D4EBD">
        <w:rPr>
          <w:sz w:val="20"/>
          <w:szCs w:val="20"/>
        </w:rPr>
        <w:sym w:font="Symbol" w:char="F0DE"/>
      </w:r>
      <w:r w:rsidRPr="001D4EBD">
        <w:rPr>
          <w:sz w:val="20"/>
          <w:szCs w:val="20"/>
          <w:lang w:val="en-US"/>
        </w:rPr>
        <w:t xml:space="preserve"> aAbBc </w:t>
      </w:r>
      <w:r w:rsidRPr="001D4EBD">
        <w:rPr>
          <w:sz w:val="20"/>
          <w:szCs w:val="20"/>
        </w:rPr>
        <w:sym w:font="Symbol" w:char="F0DE"/>
      </w:r>
      <w:r w:rsidRPr="001D4EBD">
        <w:rPr>
          <w:sz w:val="20"/>
          <w:szCs w:val="20"/>
          <w:lang w:val="en-US"/>
        </w:rPr>
        <w:t xml:space="preserve"> acSBbBc </w:t>
      </w:r>
      <w:r w:rsidRPr="001D4EBD">
        <w:rPr>
          <w:sz w:val="20"/>
          <w:szCs w:val="20"/>
        </w:rPr>
        <w:sym w:font="Symbol" w:char="F0DE"/>
      </w:r>
      <w:r w:rsidRPr="001D4EBD">
        <w:rPr>
          <w:sz w:val="20"/>
          <w:szCs w:val="20"/>
          <w:lang w:val="en-US"/>
        </w:rPr>
        <w:t xml:space="preserve"> acSabBc </w:t>
      </w:r>
      <w:r w:rsidRPr="001D4EBD">
        <w:rPr>
          <w:sz w:val="20"/>
          <w:szCs w:val="20"/>
        </w:rPr>
        <w:sym w:font="Symbol" w:char="F0DE"/>
      </w:r>
      <w:r w:rsidRPr="001D4EBD">
        <w:rPr>
          <w:sz w:val="20"/>
          <w:szCs w:val="20"/>
          <w:lang w:val="en-US"/>
        </w:rPr>
        <w:t xml:space="preserve"> acabBc </w:t>
      </w:r>
      <w:r w:rsidRPr="001D4EBD">
        <w:rPr>
          <w:sz w:val="20"/>
          <w:szCs w:val="20"/>
        </w:rPr>
        <w:sym w:font="Symbol" w:char="F0DE"/>
      </w:r>
      <w:r w:rsidRPr="001D4EBD">
        <w:rPr>
          <w:sz w:val="20"/>
          <w:szCs w:val="20"/>
          <w:lang w:val="en-US"/>
        </w:rPr>
        <w:t xml:space="preserve"> acabac</w:t>
      </w:r>
    </w:p>
    <w:p w:rsidR="001D4EBD" w:rsidRPr="001D4EBD" w:rsidRDefault="001D4EBD" w:rsidP="001D4EBD">
      <w:pPr>
        <w:spacing w:after="0" w:line="240" w:lineRule="auto"/>
        <w:rPr>
          <w:sz w:val="20"/>
          <w:szCs w:val="20"/>
        </w:rPr>
      </w:pPr>
      <w:r w:rsidRPr="001D4EBD">
        <w:rPr>
          <w:sz w:val="20"/>
          <w:szCs w:val="20"/>
        </w:rPr>
        <w:t>1        4             3                   6                 2                      6</w:t>
      </w:r>
    </w:p>
    <w:p w:rsidR="001D4EBD" w:rsidRPr="001D4EBD" w:rsidRDefault="001D4EBD" w:rsidP="001D4EBD">
      <w:pPr>
        <w:spacing w:after="0" w:line="240" w:lineRule="auto"/>
        <w:rPr>
          <w:sz w:val="20"/>
          <w:szCs w:val="20"/>
        </w:rPr>
      </w:pPr>
    </w:p>
    <w:p w:rsidR="001D4EBD" w:rsidRPr="001D4EBD" w:rsidRDefault="001D4EBD" w:rsidP="001D4EBD">
      <w:pPr>
        <w:spacing w:after="0" w:line="240" w:lineRule="auto"/>
        <w:rPr>
          <w:sz w:val="20"/>
          <w:szCs w:val="20"/>
        </w:rPr>
      </w:pPr>
      <w:r w:rsidRPr="001D4EBD">
        <w:rPr>
          <w:sz w:val="20"/>
          <w:szCs w:val="20"/>
        </w:rPr>
        <w:t xml:space="preserve">Вывод можно представить </w:t>
      </w:r>
      <w:r w:rsidRPr="001D4EBD">
        <w:rPr>
          <w:i/>
          <w:sz w:val="20"/>
          <w:szCs w:val="20"/>
        </w:rPr>
        <w:t>деревом вывода</w:t>
      </w:r>
      <w:r w:rsidRPr="001D4EBD">
        <w:rPr>
          <w:sz w:val="20"/>
          <w:szCs w:val="20"/>
        </w:rPr>
        <w:t xml:space="preserve"> . Дерево вывода удовлетворяет следующим условиям: </w:t>
      </w:r>
    </w:p>
    <w:p w:rsidR="001D4EBD" w:rsidRPr="001D4EBD" w:rsidRDefault="001D4EBD" w:rsidP="001D4EBD">
      <w:pPr>
        <w:spacing w:after="0" w:line="240" w:lineRule="auto"/>
        <w:rPr>
          <w:sz w:val="20"/>
          <w:szCs w:val="20"/>
        </w:rPr>
      </w:pPr>
      <w:r w:rsidRPr="001D4EBD">
        <w:rPr>
          <w:sz w:val="20"/>
          <w:szCs w:val="20"/>
        </w:rPr>
        <w:t>- каждая вершина дерева обозначается терминалом или нетерминалом;</w:t>
      </w:r>
    </w:p>
    <w:p w:rsidR="001D4EBD" w:rsidRPr="001D4EBD" w:rsidRDefault="001D4EBD" w:rsidP="001D4EBD">
      <w:pPr>
        <w:spacing w:after="0" w:line="240" w:lineRule="auto"/>
        <w:rPr>
          <w:sz w:val="20"/>
          <w:szCs w:val="20"/>
        </w:rPr>
      </w:pPr>
      <w:r w:rsidRPr="001D4EBD">
        <w:rPr>
          <w:sz w:val="20"/>
          <w:szCs w:val="20"/>
        </w:rPr>
        <w:t>- корнь дерева обозначается начальным нетерминалом;</w:t>
      </w:r>
    </w:p>
    <w:p w:rsidR="001D4EBD" w:rsidRPr="001D4EBD" w:rsidRDefault="001D4EBD" w:rsidP="001D4EBD">
      <w:pPr>
        <w:spacing w:after="0" w:line="240" w:lineRule="auto"/>
        <w:rPr>
          <w:sz w:val="20"/>
          <w:szCs w:val="20"/>
        </w:rPr>
      </w:pPr>
      <w:r w:rsidRPr="001D4EBD">
        <w:rPr>
          <w:sz w:val="20"/>
          <w:szCs w:val="20"/>
        </w:rPr>
        <w:t xml:space="preserve">- каждый лист дерева обозначается терминалом или символом пустой цепочки </w:t>
      </w:r>
      <w:r w:rsidRPr="001D4EBD">
        <w:rPr>
          <w:sz w:val="20"/>
          <w:szCs w:val="20"/>
          <w:lang w:val="en-US"/>
        </w:rPr>
        <w:sym w:font="Symbol" w:char="F065"/>
      </w:r>
      <w:r w:rsidRPr="001D4EBD">
        <w:rPr>
          <w:sz w:val="20"/>
          <w:szCs w:val="20"/>
        </w:rPr>
        <w:t>;</w:t>
      </w:r>
    </w:p>
    <w:p w:rsidR="001D4EBD" w:rsidRPr="001D4EBD" w:rsidRDefault="001D4EBD" w:rsidP="001D4EBD">
      <w:pPr>
        <w:spacing w:after="0" w:line="240" w:lineRule="auto"/>
        <w:rPr>
          <w:sz w:val="20"/>
          <w:szCs w:val="20"/>
        </w:rPr>
      </w:pPr>
      <w:r w:rsidRPr="001D4EBD">
        <w:rPr>
          <w:sz w:val="20"/>
          <w:szCs w:val="20"/>
        </w:rPr>
        <w:t xml:space="preserve">- если некоторая вершина дерева обозначена нетерминалом А, то её сыновья обозначены символами правой части правила </w:t>
      </w:r>
      <w:r w:rsidRPr="001D4EBD">
        <w:rPr>
          <w:sz w:val="20"/>
          <w:szCs w:val="20"/>
          <w:lang w:val="en-US"/>
        </w:rPr>
        <w:t>A</w:t>
      </w:r>
      <w:r w:rsidRPr="001D4EBD">
        <w:rPr>
          <w:sz w:val="20"/>
          <w:szCs w:val="20"/>
        </w:rPr>
        <w:t xml:space="preserve"> </w:t>
      </w:r>
      <w:r w:rsidRPr="001D4EBD">
        <w:rPr>
          <w:sz w:val="20"/>
          <w:szCs w:val="20"/>
          <w:lang w:val="en-US"/>
        </w:rPr>
        <w:sym w:font="Symbol" w:char="F0AE"/>
      </w:r>
      <w:r w:rsidRPr="001D4EBD">
        <w:rPr>
          <w:sz w:val="20"/>
          <w:szCs w:val="20"/>
        </w:rPr>
        <w:t xml:space="preserve"> </w:t>
      </w:r>
      <w:r w:rsidRPr="001D4EBD">
        <w:rPr>
          <w:sz w:val="20"/>
          <w:szCs w:val="20"/>
          <w:lang w:val="en-US"/>
        </w:rPr>
        <w:sym w:font="Symbol" w:char="F061"/>
      </w:r>
      <w:r w:rsidRPr="001D4EBD">
        <w:rPr>
          <w:sz w:val="20"/>
          <w:szCs w:val="20"/>
        </w:rPr>
        <w:t>, применяемого при выводе.</w:t>
      </w:r>
    </w:p>
    <w:p w:rsidR="001D4EBD" w:rsidRPr="001D4EBD" w:rsidRDefault="001D4EBD" w:rsidP="001D4EBD">
      <w:pPr>
        <w:spacing w:after="0" w:line="240" w:lineRule="auto"/>
        <w:rPr>
          <w:sz w:val="20"/>
          <w:szCs w:val="20"/>
        </w:rPr>
      </w:pPr>
      <w:r w:rsidRPr="001D4EBD">
        <w:rPr>
          <w:sz w:val="20"/>
          <w:szCs w:val="20"/>
        </w:rPr>
        <w:t xml:space="preserve"> Если прочитать листья дерева вывода слева направо, то получим терминальную цепочку.</w:t>
      </w:r>
    </w:p>
    <w:p w:rsidR="001D4EBD" w:rsidRPr="001D4EBD" w:rsidRDefault="001D4EBD" w:rsidP="001D4EBD">
      <w:pPr>
        <w:spacing w:after="0" w:line="240" w:lineRule="auto"/>
        <w:rPr>
          <w:sz w:val="20"/>
          <w:szCs w:val="20"/>
        </w:rPr>
      </w:pPr>
      <w:r w:rsidRPr="001D4EBD">
        <w:rPr>
          <w:b/>
          <w:sz w:val="20"/>
          <w:szCs w:val="20"/>
        </w:rPr>
        <w:t>Пример</w:t>
      </w:r>
      <w:r w:rsidRPr="001D4EBD">
        <w:rPr>
          <w:sz w:val="20"/>
          <w:szCs w:val="20"/>
        </w:rPr>
        <w:t xml:space="preserve">. Дерево вывода цепочки  </w:t>
      </w:r>
      <w:r w:rsidRPr="001D4EBD">
        <w:rPr>
          <w:sz w:val="20"/>
          <w:szCs w:val="20"/>
          <w:lang w:val="en-US"/>
        </w:rPr>
        <w:t>acabac</w:t>
      </w:r>
      <w:r w:rsidRPr="001D4EBD">
        <w:rPr>
          <w:sz w:val="20"/>
          <w:szCs w:val="20"/>
        </w:rPr>
        <w:t xml:space="preserve"> в грамматике </w:t>
      </w:r>
      <w:r w:rsidRPr="001D4EBD">
        <w:rPr>
          <w:sz w:val="20"/>
          <w:szCs w:val="20"/>
          <w:lang w:val="en-US"/>
        </w:rPr>
        <w:t>G</w:t>
      </w:r>
      <w:r w:rsidRPr="001D4EBD">
        <w:rPr>
          <w:sz w:val="20"/>
          <w:szCs w:val="20"/>
        </w:rPr>
        <w:t>1:</w:t>
      </w:r>
    </w:p>
    <w:p w:rsidR="001D4EBD" w:rsidRPr="001D4EBD" w:rsidRDefault="001D4EBD" w:rsidP="001D4EBD">
      <w:pPr>
        <w:spacing w:after="0" w:line="240" w:lineRule="auto"/>
        <w:rPr>
          <w:sz w:val="20"/>
          <w:szCs w:val="20"/>
          <w:lang w:val="en-US"/>
        </w:rPr>
      </w:pPr>
      <w:r w:rsidRPr="001D4EBD">
        <w:rPr>
          <w:sz w:val="20"/>
          <w:szCs w:val="20"/>
        </w:rPr>
        <w:lastRenderedPageBreak/>
        <mc:AlternateContent>
          <mc:Choice Requires="wps">
            <w:drawing>
              <wp:anchor distT="0" distB="0" distL="114300" distR="114300" simplePos="0" relativeHeight="252251136" behindDoc="0" locked="0" layoutInCell="0" allowOverlap="1">
                <wp:simplePos x="0" y="0"/>
                <wp:positionH relativeFrom="column">
                  <wp:posOffset>3094990</wp:posOffset>
                </wp:positionH>
                <wp:positionV relativeFrom="paragraph">
                  <wp:posOffset>135255</wp:posOffset>
                </wp:positionV>
                <wp:extent cx="631190" cy="270510"/>
                <wp:effectExtent l="12700" t="7620" r="13335" b="7620"/>
                <wp:wrapNone/>
                <wp:docPr id="1384" name="Прямая соединительная линия 13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1190" cy="27051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1384" o:spid="_x0000_s1026" style="position:absolute;z-index:25225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3.7pt,10.65pt" to="293.4pt,3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" o:allowincell="f"/>
            </w:pict>
          </mc:Fallback>
        </mc:AlternateContent>
      </w:r>
      <w:r w:rsidRPr="001D4EBD">
        <w:rPr>
          <w:sz w:val="20"/>
          <w:szCs w:val="20"/>
        </w:rPr>
        <mc:AlternateContent>
          <mc:Choice Requires="wps">
            <w:drawing>
              <wp:anchor distT="0" distB="0" distL="114300" distR="114300" simplePos="0" relativeHeight="252248064" behindDoc="0" locked="0" layoutInCell="0" allowOverlap="1">
                <wp:simplePos x="0" y="0"/>
                <wp:positionH relativeFrom="column">
                  <wp:posOffset>2373630</wp:posOffset>
                </wp:positionH>
                <wp:positionV relativeFrom="paragraph">
                  <wp:posOffset>135255</wp:posOffset>
                </wp:positionV>
                <wp:extent cx="450850" cy="270510"/>
                <wp:effectExtent l="5715" t="7620" r="10160" b="7620"/>
                <wp:wrapNone/>
                <wp:docPr id="1383" name="Прямая соединительная линия 13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50850" cy="27051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1383" o:spid="_x0000_s1026" style="position:absolute;flip:x;z-index:252248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6.9pt,10.65pt" to="222.4pt,3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" o:allowincell="f"/>
            </w:pict>
          </mc:Fallback>
        </mc:AlternateContent>
      </w:r>
      <w:r w:rsidRPr="001D4EBD">
        <w:rPr>
          <w:sz w:val="20"/>
          <w:szCs w:val="20"/>
          <w:lang w:val="en-US"/>
        </w:rPr>
        <w:t xml:space="preserve">                                                   S</w:t>
      </w:r>
    </w:p>
    <w:p w:rsidR="001D4EBD" w:rsidRPr="001D4EBD" w:rsidRDefault="001D4EBD" w:rsidP="001D4EBD">
      <w:pPr>
        <w:spacing w:after="0" w:line="240" w:lineRule="auto"/>
        <w:rPr>
          <w:sz w:val="20"/>
          <w:szCs w:val="20"/>
          <w:lang w:val="en-US"/>
        </w:rPr>
      </w:pPr>
      <w:r w:rsidRPr="001D4EBD">
        <w:rPr>
          <w:sz w:val="20"/>
          <w:szCs w:val="20"/>
        </w:rPr>
        <mc:AlternateContent>
          <mc:Choice Requires="wps">
            <w:drawing>
              <wp:anchor distT="0" distB="0" distL="114300" distR="114300" simplePos="0" relativeHeight="252250112" behindDoc="0" locked="0" layoutInCell="0" allowOverlap="1">
                <wp:simplePos x="0" y="0"/>
                <wp:positionH relativeFrom="column">
                  <wp:posOffset>3004820</wp:posOffset>
                </wp:positionH>
                <wp:positionV relativeFrom="paragraph">
                  <wp:posOffset>20955</wp:posOffset>
                </wp:positionV>
                <wp:extent cx="180340" cy="180340"/>
                <wp:effectExtent l="8255" t="11430" r="11430" b="8255"/>
                <wp:wrapNone/>
                <wp:docPr id="1382" name="Прямая соединительная линия 13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0340" cy="1803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1382" o:spid="_x0000_s1026" style="position:absolute;z-index:252250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6.6pt,1.65pt" to="250.8pt,1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" o:allowincell="f"/>
            </w:pict>
          </mc:Fallback>
        </mc:AlternateContent>
      </w:r>
      <w:r w:rsidRPr="001D4EBD">
        <w:rPr>
          <w:sz w:val="20"/>
          <w:szCs w:val="20"/>
        </w:rPr>
        <mc:AlternateContent>
          <mc:Choice Requires="wps">
            <w:drawing>
              <wp:anchor distT="0" distB="0" distL="114300" distR="114300" simplePos="0" relativeHeight="252249088" behindDoc="0" locked="0" layoutInCell="0" allowOverlap="1">
                <wp:simplePos x="0" y="0"/>
                <wp:positionH relativeFrom="column">
                  <wp:posOffset>2734310</wp:posOffset>
                </wp:positionH>
                <wp:positionV relativeFrom="paragraph">
                  <wp:posOffset>20955</wp:posOffset>
                </wp:positionV>
                <wp:extent cx="180340" cy="180340"/>
                <wp:effectExtent l="13970" t="11430" r="5715" b="8255"/>
                <wp:wrapNone/>
                <wp:docPr id="1381" name="Прямая соединительная линия 13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80340" cy="1803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1381" o:spid="_x0000_s1026" style="position:absolute;flip:x;z-index:252249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5.3pt,1.65pt" to="229.5pt,1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" o:allowincell="f"/>
            </w:pict>
          </mc:Fallback>
        </mc:AlternateContent>
      </w:r>
    </w:p>
    <w:p w:rsidR="001D4EBD" w:rsidRPr="001D4EBD" w:rsidRDefault="001D4EBD" w:rsidP="001D4EBD">
      <w:pPr>
        <w:spacing w:after="0" w:line="240" w:lineRule="auto"/>
        <w:rPr>
          <w:sz w:val="20"/>
          <w:szCs w:val="20"/>
          <w:lang w:val="en-US"/>
        </w:rPr>
      </w:pPr>
      <w:r w:rsidRPr="001D4EBD">
        <w:rPr>
          <w:sz w:val="20"/>
          <w:szCs w:val="20"/>
        </w:rPr>
        <mc:AlternateContent>
          <mc:Choice Requires="wps">
            <w:drawing>
              <wp:anchor distT="0" distB="0" distL="114300" distR="114300" simplePos="0" relativeHeight="252254208" behindDoc="0" locked="0" layoutInCell="0" allowOverlap="1">
                <wp:simplePos x="0" y="0"/>
                <wp:positionH relativeFrom="column">
                  <wp:posOffset>3275330</wp:posOffset>
                </wp:positionH>
                <wp:positionV relativeFrom="paragraph">
                  <wp:posOffset>177165</wp:posOffset>
                </wp:positionV>
                <wp:extent cx="0" cy="270510"/>
                <wp:effectExtent l="12065" t="9525" r="6985" b="5715"/>
                <wp:wrapNone/>
                <wp:docPr id="1380" name="Прямая соединительная линия 13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051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1380" o:spid="_x0000_s1026" style="position:absolute;z-index:25225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7.9pt,13.95pt" to="257.9pt,3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" o:allowincell="f"/>
            </w:pict>
          </mc:Fallback>
        </mc:AlternateContent>
      </w:r>
      <w:r w:rsidRPr="001D4EBD">
        <w:rPr>
          <w:sz w:val="20"/>
          <w:szCs w:val="20"/>
        </w:rPr>
        <mc:AlternateContent>
          <mc:Choice Requires="wps">
            <w:drawing>
              <wp:anchor distT="0" distB="0" distL="114300" distR="114300" simplePos="0" relativeHeight="252253184" behindDoc="0" locked="0" layoutInCell="0" allowOverlap="1">
                <wp:simplePos x="0" y="0"/>
                <wp:positionH relativeFrom="column">
                  <wp:posOffset>2824480</wp:posOffset>
                </wp:positionH>
                <wp:positionV relativeFrom="paragraph">
                  <wp:posOffset>177165</wp:posOffset>
                </wp:positionV>
                <wp:extent cx="90170" cy="180340"/>
                <wp:effectExtent l="8890" t="9525" r="5715" b="10160"/>
                <wp:wrapNone/>
                <wp:docPr id="1379" name="Прямая соединительная линия 13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0170" cy="1803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1379" o:spid="_x0000_s1026" style="position:absolute;z-index:25225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2.4pt,13.95pt" to="229.5pt,2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" o:allowincell="f"/>
            </w:pict>
          </mc:Fallback>
        </mc:AlternateContent>
      </w:r>
      <w:r w:rsidRPr="001D4EBD">
        <w:rPr>
          <w:sz w:val="20"/>
          <w:szCs w:val="20"/>
        </w:rPr>
        <mc:AlternateContent>
          <mc:Choice Requires="wps">
            <w:drawing>
              <wp:anchor distT="0" distB="0" distL="114300" distR="114300" simplePos="0" relativeHeight="252252160" behindDoc="0" locked="0" layoutInCell="0" allowOverlap="1">
                <wp:simplePos x="0" y="0"/>
                <wp:positionH relativeFrom="column">
                  <wp:posOffset>2553970</wp:posOffset>
                </wp:positionH>
                <wp:positionV relativeFrom="paragraph">
                  <wp:posOffset>177165</wp:posOffset>
                </wp:positionV>
                <wp:extent cx="90170" cy="180340"/>
                <wp:effectExtent l="5080" t="9525" r="9525" b="10160"/>
                <wp:wrapNone/>
                <wp:docPr id="1378" name="Прямая соединительная линия 13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90170" cy="1803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1378" o:spid="_x0000_s1026" style="position:absolute;flip:x;z-index:252252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1.1pt,13.95pt" to="208.2pt,2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" o:allowincell="f"/>
            </w:pict>
          </mc:Fallback>
        </mc:AlternateContent>
      </w:r>
      <w:r w:rsidRPr="001D4EBD">
        <w:rPr>
          <w:sz w:val="20"/>
          <w:szCs w:val="20"/>
          <w:lang w:val="en-US"/>
        </w:rPr>
        <w:t xml:space="preserve">                                     a       A         B         c</w:t>
      </w:r>
    </w:p>
    <w:p w:rsidR="001D4EBD" w:rsidRPr="001D4EBD" w:rsidRDefault="001D4EBD" w:rsidP="001D4EBD">
      <w:pPr>
        <w:spacing w:after="0" w:line="240" w:lineRule="auto"/>
        <w:rPr>
          <w:sz w:val="20"/>
          <w:szCs w:val="20"/>
          <w:lang w:val="en-US"/>
        </w:rPr>
      </w:pPr>
    </w:p>
    <w:p w:rsidR="001D4EBD" w:rsidRPr="001D4EBD" w:rsidRDefault="001D4EBD" w:rsidP="001D4EBD">
      <w:pPr>
        <w:spacing w:after="0" w:line="240" w:lineRule="auto"/>
        <w:rPr>
          <w:sz w:val="20"/>
          <w:szCs w:val="20"/>
          <w:lang w:val="en-US"/>
        </w:rPr>
      </w:pPr>
      <w:r w:rsidRPr="001D4EBD">
        <w:rPr>
          <w:sz w:val="20"/>
          <w:szCs w:val="20"/>
          <w:lang w:val="en-US"/>
        </w:rPr>
        <w:t xml:space="preserve">                                          A      b     a</w:t>
      </w:r>
    </w:p>
    <w:p w:rsidR="001D4EBD" w:rsidRPr="001D4EBD" w:rsidRDefault="001D4EBD" w:rsidP="001D4EBD">
      <w:pPr>
        <w:spacing w:after="0" w:line="240" w:lineRule="auto"/>
        <w:rPr>
          <w:sz w:val="20"/>
          <w:szCs w:val="20"/>
          <w:lang w:val="en-US"/>
        </w:rPr>
      </w:pPr>
      <w:r w:rsidRPr="001D4EBD">
        <w:rPr>
          <w:sz w:val="20"/>
          <w:szCs w:val="20"/>
        </w:rPr>
        <mc:AlternateContent>
          <mc:Choice Requires="wps">
            <w:drawing>
              <wp:anchor distT="0" distB="0" distL="114300" distR="114300" simplePos="0" relativeHeight="252255232" behindDoc="0" locked="0" layoutInCell="0" allowOverlap="1">
                <wp:simplePos x="0" y="0"/>
                <wp:positionH relativeFrom="column">
                  <wp:posOffset>2193290</wp:posOffset>
                </wp:positionH>
                <wp:positionV relativeFrom="paragraph">
                  <wp:posOffset>14605</wp:posOffset>
                </wp:positionV>
                <wp:extent cx="270510" cy="180340"/>
                <wp:effectExtent l="6350" t="10795" r="8890" b="8890"/>
                <wp:wrapNone/>
                <wp:docPr id="1377" name="Прямая соединительная линия 13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70510" cy="1803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1377" o:spid="_x0000_s1026" style="position:absolute;flip:x;z-index:25225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2.7pt,1.15pt" to="194pt,1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" o:allowincell="f"/>
            </w:pict>
          </mc:Fallback>
        </mc:AlternateContent>
      </w:r>
      <w:r w:rsidRPr="001D4EBD">
        <w:rPr>
          <w:sz w:val="20"/>
          <w:szCs w:val="20"/>
        </w:rPr>
        <mc:AlternateContent>
          <mc:Choice Requires="wps">
            <w:drawing>
              <wp:anchor distT="0" distB="0" distL="114300" distR="114300" simplePos="0" relativeHeight="252257280" behindDoc="0" locked="0" layoutInCell="0" allowOverlap="1">
                <wp:simplePos x="0" y="0"/>
                <wp:positionH relativeFrom="column">
                  <wp:posOffset>2644140</wp:posOffset>
                </wp:positionH>
                <wp:positionV relativeFrom="paragraph">
                  <wp:posOffset>14605</wp:posOffset>
                </wp:positionV>
                <wp:extent cx="360680" cy="180340"/>
                <wp:effectExtent l="9525" t="10795" r="10795" b="8890"/>
                <wp:wrapNone/>
                <wp:docPr id="1376" name="Прямая соединительная линия 13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0680" cy="1803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1376" o:spid="_x0000_s1026" style="position:absolute;z-index:25225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8.2pt,1.15pt" to="236.6pt,1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" o:allowincell="f"/>
            </w:pict>
          </mc:Fallback>
        </mc:AlternateContent>
      </w:r>
      <w:r w:rsidRPr="001D4EBD">
        <w:rPr>
          <w:sz w:val="20"/>
          <w:szCs w:val="20"/>
        </w:rPr>
        <mc:AlternateContent>
          <mc:Choice Requires="wps">
            <w:drawing>
              <wp:anchor distT="0" distB="0" distL="114300" distR="114300" simplePos="0" relativeHeight="252256256" behindDoc="0" locked="0" layoutInCell="0" allowOverlap="1">
                <wp:simplePos x="0" y="0"/>
                <wp:positionH relativeFrom="column">
                  <wp:posOffset>2553970</wp:posOffset>
                </wp:positionH>
                <wp:positionV relativeFrom="paragraph">
                  <wp:posOffset>14605</wp:posOffset>
                </wp:positionV>
                <wp:extent cx="0" cy="180340"/>
                <wp:effectExtent l="5080" t="10795" r="13970" b="8890"/>
                <wp:wrapNone/>
                <wp:docPr id="1375" name="Прямая соединительная линия 13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03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1375" o:spid="_x0000_s1026" style="position:absolute;z-index:25225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1.1pt,1.15pt" to="201.1pt,1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" o:allowincell="f"/>
            </w:pict>
          </mc:Fallback>
        </mc:AlternateContent>
      </w:r>
    </w:p>
    <w:p w:rsidR="001D4EBD" w:rsidRPr="001D4EBD" w:rsidRDefault="001D4EBD" w:rsidP="001D4EBD">
      <w:pPr>
        <w:spacing w:after="0" w:line="240" w:lineRule="auto"/>
        <w:rPr>
          <w:sz w:val="20"/>
          <w:szCs w:val="20"/>
          <w:lang w:val="en-US"/>
        </w:rPr>
      </w:pPr>
      <w:r w:rsidRPr="001D4EBD">
        <w:rPr>
          <w:sz w:val="20"/>
          <w:szCs w:val="20"/>
        </w:rPr>
        <mc:AlternateContent>
          <mc:Choice Requires="wps">
            <w:drawing>
              <wp:anchor distT="0" distB="0" distL="114300" distR="114300" simplePos="0" relativeHeight="252259328" behindDoc="0" locked="0" layoutInCell="0" allowOverlap="1">
                <wp:simplePos x="0" y="0"/>
                <wp:positionH relativeFrom="column">
                  <wp:posOffset>3094990</wp:posOffset>
                </wp:positionH>
                <wp:positionV relativeFrom="paragraph">
                  <wp:posOffset>170815</wp:posOffset>
                </wp:positionV>
                <wp:extent cx="0" cy="270510"/>
                <wp:effectExtent l="12700" t="8890" r="6350" b="6350"/>
                <wp:wrapNone/>
                <wp:docPr id="1374" name="Прямая соединительная линия 13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0" cy="27051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1374" o:spid="_x0000_s1026" style="position:absolute;flip:x;z-index:25225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3.7pt,13.45pt" to="243.7pt,3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" o:allowincell="f"/>
            </w:pict>
          </mc:Fallback>
        </mc:AlternateContent>
      </w:r>
      <w:r w:rsidRPr="001D4EBD">
        <w:rPr>
          <w:sz w:val="20"/>
          <w:szCs w:val="20"/>
        </w:rPr>
        <mc:AlternateContent>
          <mc:Choice Requires="wps">
            <w:drawing>
              <wp:anchor distT="0" distB="0" distL="114300" distR="114300" simplePos="0" relativeHeight="252258304" behindDoc="0" locked="0" layoutInCell="0" allowOverlap="1">
                <wp:simplePos x="0" y="0"/>
                <wp:positionH relativeFrom="column">
                  <wp:posOffset>2553970</wp:posOffset>
                </wp:positionH>
                <wp:positionV relativeFrom="paragraph">
                  <wp:posOffset>170815</wp:posOffset>
                </wp:positionV>
                <wp:extent cx="0" cy="270510"/>
                <wp:effectExtent l="5080" t="8890" r="13970" b="6350"/>
                <wp:wrapNone/>
                <wp:docPr id="1373" name="Прямая соединительная линия 13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051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1373" o:spid="_x0000_s1026" style="position:absolute;z-index:25225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1.1pt,13.45pt" to="201.1pt,3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" o:allowincell="f"/>
            </w:pict>
          </mc:Fallback>
        </mc:AlternateContent>
      </w:r>
      <w:r w:rsidRPr="001D4EBD">
        <w:rPr>
          <w:sz w:val="20"/>
          <w:szCs w:val="20"/>
          <w:lang w:val="en-US"/>
        </w:rPr>
        <w:t xml:space="preserve">                                  c      S          B</w:t>
      </w:r>
    </w:p>
    <w:p w:rsidR="001D4EBD" w:rsidRPr="001D4EBD" w:rsidRDefault="001D4EBD" w:rsidP="001D4EBD">
      <w:pPr>
        <w:spacing w:after="0" w:line="240" w:lineRule="auto"/>
        <w:rPr>
          <w:sz w:val="20"/>
          <w:szCs w:val="20"/>
          <w:lang w:val="en-US"/>
        </w:rPr>
      </w:pPr>
    </w:p>
    <w:p w:rsidR="001D4EBD" w:rsidRPr="001D4EBD" w:rsidRDefault="001D4EBD" w:rsidP="001D4EBD">
      <w:pPr>
        <w:spacing w:after="0" w:line="240" w:lineRule="auto"/>
        <w:rPr>
          <w:sz w:val="20"/>
          <w:szCs w:val="20"/>
        </w:rPr>
      </w:pPr>
      <w:r w:rsidRPr="001D4EBD">
        <w:rPr>
          <w:sz w:val="20"/>
          <w:szCs w:val="20"/>
          <w:lang w:val="en-US"/>
        </w:rPr>
        <w:t xml:space="preserve">                                          </w:t>
      </w:r>
      <w:r w:rsidRPr="001D4EBD">
        <w:rPr>
          <w:sz w:val="20"/>
          <w:szCs w:val="20"/>
          <w:lang w:val="en-US"/>
        </w:rPr>
        <w:sym w:font="Symbol" w:char="F065"/>
      </w:r>
      <w:r w:rsidRPr="001D4EBD">
        <w:rPr>
          <w:sz w:val="20"/>
          <w:szCs w:val="20"/>
        </w:rPr>
        <w:t xml:space="preserve">           </w:t>
      </w:r>
      <w:r w:rsidRPr="001D4EBD">
        <w:rPr>
          <w:sz w:val="20"/>
          <w:szCs w:val="20"/>
          <w:lang w:val="en-US"/>
        </w:rPr>
        <w:t>b</w:t>
      </w:r>
    </w:p>
    <w:p w:rsidR="001D4EBD" w:rsidRPr="001D4EBD" w:rsidRDefault="001D4EBD" w:rsidP="001D4EBD">
      <w:pPr>
        <w:spacing w:after="0" w:line="240" w:lineRule="auto"/>
        <w:rPr>
          <w:sz w:val="20"/>
          <w:szCs w:val="20"/>
        </w:rPr>
      </w:pPr>
    </w:p>
    <w:p w:rsidR="001D4EBD" w:rsidRPr="001D4EBD" w:rsidRDefault="001D4EBD" w:rsidP="001D4EBD">
      <w:pPr>
        <w:spacing w:after="0" w:line="240" w:lineRule="auto"/>
        <w:rPr>
          <w:sz w:val="20"/>
          <w:szCs w:val="20"/>
        </w:rPr>
      </w:pPr>
      <w:r w:rsidRPr="001D4EBD">
        <w:rPr>
          <w:sz w:val="20"/>
          <w:szCs w:val="20"/>
        </w:rPr>
        <w:t xml:space="preserve">Дерево вывода может быть представлено в </w:t>
      </w:r>
      <w:r w:rsidRPr="001D4EBD">
        <w:rPr>
          <w:i/>
          <w:sz w:val="20"/>
          <w:szCs w:val="20"/>
        </w:rPr>
        <w:t xml:space="preserve">линейной скобочной форме </w:t>
      </w:r>
      <w:r w:rsidRPr="001D4EBD">
        <w:rPr>
          <w:sz w:val="20"/>
          <w:szCs w:val="20"/>
        </w:rPr>
        <w:t xml:space="preserve">(ЛСФ). Записываем начальный нетерминал (корень дерева), за которым в скобках перечисляем сыновей. Если сын представляет собой нетерминал, то за ним в скобках перечисляем его сыновей и т.д. ЛСФ дерева вывода цепочки  </w:t>
      </w:r>
      <w:r w:rsidRPr="001D4EBD">
        <w:rPr>
          <w:sz w:val="20"/>
          <w:szCs w:val="20"/>
          <w:lang w:val="en-US"/>
        </w:rPr>
        <w:t>acabac</w:t>
      </w:r>
      <w:r w:rsidRPr="001D4EBD">
        <w:rPr>
          <w:sz w:val="20"/>
          <w:szCs w:val="20"/>
        </w:rPr>
        <w:t xml:space="preserve"> в грамматике </w:t>
      </w:r>
      <w:r w:rsidRPr="001D4EBD">
        <w:rPr>
          <w:sz w:val="20"/>
          <w:szCs w:val="20"/>
          <w:lang w:val="en-US"/>
        </w:rPr>
        <w:t>G</w:t>
      </w:r>
      <w:r w:rsidRPr="001D4EBD">
        <w:rPr>
          <w:sz w:val="20"/>
          <w:szCs w:val="20"/>
        </w:rPr>
        <w:t xml:space="preserve">1 (см. выше) имеет вид:  </w:t>
      </w:r>
      <w:r w:rsidRPr="001D4EBD">
        <w:rPr>
          <w:sz w:val="20"/>
          <w:szCs w:val="20"/>
          <w:lang w:val="en-US"/>
        </w:rPr>
        <w:t>S</w:t>
      </w:r>
      <w:r w:rsidRPr="001D4EBD">
        <w:rPr>
          <w:sz w:val="20"/>
          <w:szCs w:val="20"/>
        </w:rPr>
        <w:t>(</w:t>
      </w:r>
      <w:r w:rsidRPr="001D4EBD">
        <w:rPr>
          <w:sz w:val="20"/>
          <w:szCs w:val="20"/>
          <w:lang w:val="en-US"/>
        </w:rPr>
        <w:t>aA</w:t>
      </w:r>
      <w:r w:rsidRPr="001D4EBD">
        <w:rPr>
          <w:sz w:val="20"/>
          <w:szCs w:val="20"/>
        </w:rPr>
        <w:t>(</w:t>
      </w:r>
      <w:r w:rsidRPr="001D4EBD">
        <w:rPr>
          <w:sz w:val="20"/>
          <w:szCs w:val="20"/>
          <w:lang w:val="en-US"/>
        </w:rPr>
        <w:t>A</w:t>
      </w:r>
      <w:r w:rsidRPr="001D4EBD">
        <w:rPr>
          <w:sz w:val="20"/>
          <w:szCs w:val="20"/>
        </w:rPr>
        <w:t>(</w:t>
      </w:r>
      <w:r w:rsidRPr="001D4EBD">
        <w:rPr>
          <w:sz w:val="20"/>
          <w:szCs w:val="20"/>
          <w:lang w:val="en-US"/>
        </w:rPr>
        <w:t>cS</w:t>
      </w:r>
      <w:r w:rsidRPr="001D4EBD">
        <w:rPr>
          <w:sz w:val="20"/>
          <w:szCs w:val="20"/>
        </w:rPr>
        <w:t>()</w:t>
      </w:r>
      <w:r w:rsidRPr="001D4EBD">
        <w:rPr>
          <w:sz w:val="20"/>
          <w:szCs w:val="20"/>
          <w:lang w:val="en-US"/>
        </w:rPr>
        <w:t>B</w:t>
      </w:r>
      <w:r w:rsidRPr="001D4EBD">
        <w:rPr>
          <w:sz w:val="20"/>
          <w:szCs w:val="20"/>
        </w:rPr>
        <w:t>(</w:t>
      </w:r>
      <w:r w:rsidRPr="001D4EBD">
        <w:rPr>
          <w:sz w:val="20"/>
          <w:szCs w:val="20"/>
          <w:lang w:val="en-US"/>
        </w:rPr>
        <w:t>b</w:t>
      </w:r>
      <w:r w:rsidRPr="001D4EBD">
        <w:rPr>
          <w:sz w:val="20"/>
          <w:szCs w:val="20"/>
        </w:rPr>
        <w:t>))</w:t>
      </w:r>
      <w:r w:rsidRPr="001D4EBD">
        <w:rPr>
          <w:sz w:val="20"/>
          <w:szCs w:val="20"/>
          <w:lang w:val="en-US"/>
        </w:rPr>
        <w:t>b</w:t>
      </w:r>
      <w:r w:rsidRPr="001D4EBD">
        <w:rPr>
          <w:sz w:val="20"/>
          <w:szCs w:val="20"/>
        </w:rPr>
        <w:t>)</w:t>
      </w:r>
      <w:r w:rsidRPr="001D4EBD">
        <w:rPr>
          <w:sz w:val="20"/>
          <w:szCs w:val="20"/>
          <w:lang w:val="en-US"/>
        </w:rPr>
        <w:t>B</w:t>
      </w:r>
      <w:r w:rsidRPr="001D4EBD">
        <w:rPr>
          <w:sz w:val="20"/>
          <w:szCs w:val="20"/>
        </w:rPr>
        <w:t>(</w:t>
      </w:r>
      <w:r w:rsidRPr="001D4EBD">
        <w:rPr>
          <w:sz w:val="20"/>
          <w:szCs w:val="20"/>
          <w:lang w:val="en-US"/>
        </w:rPr>
        <w:t>a</w:t>
      </w:r>
      <w:r w:rsidRPr="001D4EBD">
        <w:rPr>
          <w:sz w:val="20"/>
          <w:szCs w:val="20"/>
        </w:rPr>
        <w:t>)</w:t>
      </w:r>
      <w:r w:rsidRPr="001D4EBD">
        <w:rPr>
          <w:sz w:val="20"/>
          <w:szCs w:val="20"/>
          <w:lang w:val="en-US"/>
        </w:rPr>
        <w:t>c</w:t>
      </w:r>
      <w:r w:rsidRPr="001D4EBD">
        <w:rPr>
          <w:sz w:val="20"/>
          <w:szCs w:val="20"/>
        </w:rPr>
        <w:t>). ЛСФ представляет собой язык описания деревьев вывода. Грамматика этого языка следующая:</w:t>
      </w:r>
    </w:p>
    <w:p w:rsidR="001D4EBD" w:rsidRPr="001D4EBD" w:rsidRDefault="001D4EBD" w:rsidP="001D4EBD">
      <w:pPr>
        <w:spacing w:after="0" w:line="240" w:lineRule="auto"/>
        <w:rPr>
          <w:sz w:val="20"/>
          <w:szCs w:val="20"/>
        </w:rPr>
      </w:pPr>
      <w:r w:rsidRPr="001D4EBD">
        <w:rPr>
          <w:sz w:val="20"/>
          <w:szCs w:val="20"/>
        </w:rPr>
        <w:t xml:space="preserve">1. &lt;Дерево вывода&gt; </w:t>
      </w:r>
      <w:r w:rsidRPr="001D4EBD">
        <w:rPr>
          <w:sz w:val="20"/>
          <w:szCs w:val="20"/>
          <w:lang w:val="en-US"/>
        </w:rPr>
        <w:sym w:font="Symbol" w:char="F0AE"/>
      </w:r>
      <w:r w:rsidRPr="001D4EBD">
        <w:rPr>
          <w:sz w:val="20"/>
          <w:szCs w:val="20"/>
        </w:rPr>
        <w:t xml:space="preserve"> нетерминал (&lt;Деревья&gt;)</w:t>
      </w:r>
    </w:p>
    <w:p w:rsidR="001D4EBD" w:rsidRPr="001D4EBD" w:rsidRDefault="001D4EBD" w:rsidP="001D4EBD">
      <w:pPr>
        <w:spacing w:after="0" w:line="240" w:lineRule="auto"/>
        <w:rPr>
          <w:sz w:val="20"/>
          <w:szCs w:val="20"/>
        </w:rPr>
      </w:pPr>
      <w:r w:rsidRPr="001D4EBD">
        <w:rPr>
          <w:sz w:val="20"/>
          <w:szCs w:val="20"/>
        </w:rPr>
        <w:t xml:space="preserve">2. &lt;Деревья&gt; </w:t>
      </w:r>
      <w:r w:rsidRPr="001D4EBD">
        <w:rPr>
          <w:sz w:val="20"/>
          <w:szCs w:val="20"/>
          <w:lang w:val="en-US"/>
        </w:rPr>
        <w:sym w:font="Symbol" w:char="F0AE"/>
      </w:r>
      <w:r w:rsidRPr="001D4EBD">
        <w:rPr>
          <w:sz w:val="20"/>
          <w:szCs w:val="20"/>
        </w:rPr>
        <w:t xml:space="preserve"> &lt;Дерево&gt;&lt;Деревья&gt;</w:t>
      </w:r>
    </w:p>
    <w:p w:rsidR="001D4EBD" w:rsidRPr="001D4EBD" w:rsidRDefault="001D4EBD" w:rsidP="001D4EBD">
      <w:pPr>
        <w:spacing w:after="0" w:line="240" w:lineRule="auto"/>
        <w:rPr>
          <w:sz w:val="20"/>
          <w:szCs w:val="20"/>
        </w:rPr>
      </w:pPr>
      <w:r w:rsidRPr="001D4EBD">
        <w:rPr>
          <w:sz w:val="20"/>
          <w:szCs w:val="20"/>
        </w:rPr>
        <w:t xml:space="preserve">3. &lt;Деревья&gt; </w:t>
      </w:r>
      <w:r w:rsidRPr="001D4EBD">
        <w:rPr>
          <w:sz w:val="20"/>
          <w:szCs w:val="20"/>
          <w:lang w:val="en-US"/>
        </w:rPr>
        <w:sym w:font="Symbol" w:char="F0AE"/>
      </w:r>
      <w:r w:rsidRPr="001D4EBD">
        <w:rPr>
          <w:sz w:val="20"/>
          <w:szCs w:val="20"/>
          <w:lang w:val="en-US"/>
        </w:rPr>
        <w:sym w:font="Symbol" w:char="F065"/>
      </w:r>
    </w:p>
    <w:p w:rsidR="001D4EBD" w:rsidRPr="001D4EBD" w:rsidRDefault="001D4EBD" w:rsidP="001D4EBD">
      <w:pPr>
        <w:spacing w:after="0" w:line="240" w:lineRule="auto"/>
        <w:rPr>
          <w:sz w:val="20"/>
          <w:szCs w:val="20"/>
        </w:rPr>
      </w:pPr>
      <w:r w:rsidRPr="001D4EBD">
        <w:rPr>
          <w:sz w:val="20"/>
          <w:szCs w:val="20"/>
        </w:rPr>
        <w:t xml:space="preserve">4. &lt;Дерево&gt; </w:t>
      </w:r>
      <w:r w:rsidRPr="001D4EBD">
        <w:rPr>
          <w:sz w:val="20"/>
          <w:szCs w:val="20"/>
          <w:lang w:val="en-US"/>
        </w:rPr>
        <w:sym w:font="Symbol" w:char="F0AE"/>
      </w:r>
      <w:r w:rsidRPr="001D4EBD">
        <w:rPr>
          <w:sz w:val="20"/>
          <w:szCs w:val="20"/>
        </w:rPr>
        <w:t xml:space="preserve"> терминал</w:t>
      </w:r>
    </w:p>
    <w:p w:rsidR="001D4EBD" w:rsidRPr="001D4EBD" w:rsidRDefault="001D4EBD" w:rsidP="001D4EBD">
      <w:pPr>
        <w:spacing w:after="0" w:line="240" w:lineRule="auto"/>
        <w:rPr>
          <w:sz w:val="20"/>
          <w:szCs w:val="20"/>
        </w:rPr>
      </w:pPr>
      <w:r w:rsidRPr="001D4EBD">
        <w:rPr>
          <w:sz w:val="20"/>
          <w:szCs w:val="20"/>
        </w:rPr>
        <w:t xml:space="preserve">5. &lt;Дерево&gt; </w:t>
      </w:r>
      <w:r w:rsidRPr="001D4EBD">
        <w:rPr>
          <w:sz w:val="20"/>
          <w:szCs w:val="20"/>
          <w:lang w:val="en-US"/>
        </w:rPr>
        <w:sym w:font="Symbol" w:char="F0AE"/>
      </w:r>
      <w:r w:rsidRPr="001D4EBD">
        <w:rPr>
          <w:sz w:val="20"/>
          <w:szCs w:val="20"/>
        </w:rPr>
        <w:t xml:space="preserve"> нетерминал (&lt;Деревья&gt;)</w:t>
      </w:r>
    </w:p>
    <w:p w:rsidR="001D4EBD" w:rsidRPr="001D4EBD" w:rsidRDefault="001D4EBD" w:rsidP="001D4EBD">
      <w:pPr>
        <w:spacing w:after="0" w:line="240" w:lineRule="auto"/>
        <w:rPr>
          <w:sz w:val="20"/>
          <w:szCs w:val="20"/>
        </w:rPr>
      </w:pPr>
      <w:r w:rsidRPr="001D4EBD">
        <w:rPr>
          <w:sz w:val="20"/>
          <w:szCs w:val="20"/>
        </w:rPr>
        <w:t>ЛСФ можно получить, выполнив обход дерева вывода в глубину, расставляя скобки. Если в ЛСФ оставить только терминалы, то получим выводимую цепочку.</w:t>
      </w:r>
    </w:p>
    <w:p w:rsidR="001D4EBD" w:rsidRPr="001D4EBD" w:rsidRDefault="001D4EBD" w:rsidP="001D4EBD">
      <w:pPr>
        <w:spacing w:after="0" w:line="240" w:lineRule="auto"/>
        <w:rPr>
          <w:sz w:val="20"/>
          <w:szCs w:val="20"/>
        </w:rPr>
      </w:pPr>
      <w:r w:rsidRPr="001D4EBD">
        <w:rPr>
          <w:sz w:val="20"/>
          <w:szCs w:val="20"/>
        </w:rPr>
        <w:t>В дереве вывода отражено, какие правила применялись и к каким нетерминалам, но порядок применения правил скрыт, поэтому может быть много выводов, соответствующих одному и тому же дереву вывода.</w:t>
      </w:r>
    </w:p>
    <w:p w:rsidR="001D4EBD" w:rsidRPr="001D4EBD" w:rsidRDefault="001D4EBD" w:rsidP="001D4EBD">
      <w:pPr>
        <w:spacing w:after="0" w:line="240" w:lineRule="auto"/>
        <w:rPr>
          <w:sz w:val="20"/>
          <w:szCs w:val="20"/>
        </w:rPr>
      </w:pPr>
      <w:r w:rsidRPr="001D4EBD">
        <w:rPr>
          <w:b/>
          <w:sz w:val="20"/>
          <w:szCs w:val="20"/>
        </w:rPr>
        <w:t>Пример</w:t>
      </w:r>
      <w:r w:rsidRPr="001D4EBD">
        <w:rPr>
          <w:sz w:val="20"/>
          <w:szCs w:val="20"/>
        </w:rPr>
        <w:t>. Приведённому выше дереву соответствует другой вывод:</w:t>
      </w:r>
    </w:p>
    <w:p w:rsidR="001D4EBD" w:rsidRPr="001D4EBD" w:rsidRDefault="001D4EBD" w:rsidP="001D4EBD">
      <w:pPr>
        <w:spacing w:after="0" w:line="240" w:lineRule="auto"/>
        <w:rPr>
          <w:sz w:val="20"/>
          <w:szCs w:val="20"/>
          <w:lang w:val="en-US"/>
        </w:rPr>
      </w:pPr>
      <w:r w:rsidRPr="001D4EBD">
        <w:rPr>
          <w:sz w:val="20"/>
          <w:szCs w:val="20"/>
          <w:lang w:val="en-US"/>
        </w:rPr>
        <w:t xml:space="preserve">S </w:t>
      </w:r>
      <w:r w:rsidRPr="001D4EBD">
        <w:rPr>
          <w:sz w:val="20"/>
          <w:szCs w:val="20"/>
        </w:rPr>
        <w:sym w:font="Symbol" w:char="F0DE"/>
      </w:r>
      <w:r w:rsidRPr="001D4EBD">
        <w:rPr>
          <w:sz w:val="20"/>
          <w:szCs w:val="20"/>
          <w:lang w:val="en-US"/>
        </w:rPr>
        <w:t xml:space="preserve"> aABc </w:t>
      </w:r>
      <w:r w:rsidRPr="001D4EBD">
        <w:rPr>
          <w:sz w:val="20"/>
          <w:szCs w:val="20"/>
        </w:rPr>
        <w:sym w:font="Symbol" w:char="F0DE"/>
      </w:r>
      <w:r w:rsidRPr="001D4EBD">
        <w:rPr>
          <w:sz w:val="20"/>
          <w:szCs w:val="20"/>
          <w:lang w:val="en-US"/>
        </w:rPr>
        <w:t xml:space="preserve"> aAbBc </w:t>
      </w:r>
      <w:r w:rsidRPr="001D4EBD">
        <w:rPr>
          <w:sz w:val="20"/>
          <w:szCs w:val="20"/>
        </w:rPr>
        <w:sym w:font="Symbol" w:char="F0DE"/>
      </w:r>
      <w:r w:rsidRPr="001D4EBD">
        <w:rPr>
          <w:sz w:val="20"/>
          <w:szCs w:val="20"/>
          <w:lang w:val="en-US"/>
        </w:rPr>
        <w:t xml:space="preserve"> acSBbBc </w:t>
      </w:r>
      <w:r w:rsidRPr="001D4EBD">
        <w:rPr>
          <w:sz w:val="20"/>
          <w:szCs w:val="20"/>
        </w:rPr>
        <w:sym w:font="Symbol" w:char="F0DE"/>
      </w:r>
      <w:r w:rsidRPr="001D4EBD">
        <w:rPr>
          <w:sz w:val="20"/>
          <w:szCs w:val="20"/>
          <w:lang w:val="en-US"/>
        </w:rPr>
        <w:t xml:space="preserve"> acBbBc </w:t>
      </w:r>
      <w:r w:rsidRPr="001D4EBD">
        <w:rPr>
          <w:sz w:val="20"/>
          <w:szCs w:val="20"/>
        </w:rPr>
        <w:sym w:font="Symbol" w:char="F0DE"/>
      </w:r>
      <w:r w:rsidRPr="001D4EBD">
        <w:rPr>
          <w:sz w:val="20"/>
          <w:szCs w:val="20"/>
          <w:lang w:val="en-US"/>
        </w:rPr>
        <w:t xml:space="preserve"> acabBc </w:t>
      </w:r>
      <w:r w:rsidRPr="001D4EBD">
        <w:rPr>
          <w:sz w:val="20"/>
          <w:szCs w:val="20"/>
        </w:rPr>
        <w:sym w:font="Symbol" w:char="F0DE"/>
      </w:r>
      <w:r w:rsidRPr="001D4EBD">
        <w:rPr>
          <w:sz w:val="20"/>
          <w:szCs w:val="20"/>
          <w:lang w:val="en-US"/>
        </w:rPr>
        <w:t xml:space="preserve"> acabac</w:t>
      </w:r>
    </w:p>
    <w:p w:rsidR="001D4EBD" w:rsidRPr="001D4EBD" w:rsidRDefault="001D4EBD" w:rsidP="001D4EBD">
      <w:pPr>
        <w:spacing w:after="0" w:line="240" w:lineRule="auto"/>
        <w:rPr>
          <w:sz w:val="20"/>
          <w:szCs w:val="20"/>
        </w:rPr>
      </w:pPr>
      <w:r w:rsidRPr="001D4EBD">
        <w:rPr>
          <w:sz w:val="20"/>
          <w:szCs w:val="20"/>
        </w:rPr>
        <w:t>1        4             3                 2                   6                     6</w:t>
      </w:r>
    </w:p>
    <w:p w:rsidR="001D4EBD" w:rsidRPr="001D4EBD" w:rsidRDefault="001D4EBD" w:rsidP="001D4EBD">
      <w:pPr>
        <w:spacing w:after="0" w:line="240" w:lineRule="auto"/>
        <w:rPr>
          <w:sz w:val="20"/>
          <w:szCs w:val="20"/>
        </w:rPr>
      </w:pPr>
    </w:p>
    <w:p w:rsidR="001D4EBD" w:rsidRPr="001D4EBD" w:rsidRDefault="001D4EBD" w:rsidP="001D4EBD">
      <w:pPr>
        <w:spacing w:after="0" w:line="240" w:lineRule="auto"/>
        <w:rPr>
          <w:sz w:val="20"/>
          <w:szCs w:val="20"/>
        </w:rPr>
      </w:pPr>
      <w:r w:rsidRPr="001D4EBD">
        <w:rPr>
          <w:sz w:val="20"/>
          <w:szCs w:val="20"/>
        </w:rPr>
        <w:t xml:space="preserve">Вывод, на каждом шаге которого правило вывода применяется к самому левому нетерминалу промежуточной цепочки, называется </w:t>
      </w:r>
      <w:r w:rsidRPr="001D4EBD">
        <w:rPr>
          <w:i/>
          <w:sz w:val="20"/>
          <w:szCs w:val="20"/>
        </w:rPr>
        <w:t>левым</w:t>
      </w:r>
      <w:r w:rsidRPr="001D4EBD">
        <w:rPr>
          <w:sz w:val="20"/>
          <w:szCs w:val="20"/>
        </w:rPr>
        <w:t xml:space="preserve"> (или </w:t>
      </w:r>
      <w:r w:rsidRPr="001D4EBD">
        <w:rPr>
          <w:i/>
          <w:sz w:val="20"/>
          <w:szCs w:val="20"/>
        </w:rPr>
        <w:t>левосторонним</w:t>
      </w:r>
      <w:r w:rsidRPr="001D4EBD">
        <w:rPr>
          <w:sz w:val="20"/>
          <w:szCs w:val="20"/>
        </w:rPr>
        <w:t>).</w:t>
      </w:r>
    </w:p>
    <w:p w:rsidR="001D4EBD" w:rsidRPr="001D4EBD" w:rsidRDefault="001D4EBD" w:rsidP="001D4EBD">
      <w:pPr>
        <w:spacing w:after="0" w:line="240" w:lineRule="auto"/>
        <w:rPr>
          <w:sz w:val="20"/>
          <w:szCs w:val="20"/>
        </w:rPr>
      </w:pPr>
      <w:r w:rsidRPr="001D4EBD">
        <w:rPr>
          <w:sz w:val="20"/>
          <w:szCs w:val="20"/>
        </w:rPr>
        <w:t xml:space="preserve">Вывод, на каждом шаге которого паравило вывода применяется к самому правому нетерминалу промежуточной цепочки, называется </w:t>
      </w:r>
      <w:r w:rsidRPr="001D4EBD">
        <w:rPr>
          <w:i/>
          <w:sz w:val="20"/>
          <w:szCs w:val="20"/>
        </w:rPr>
        <w:t>правым</w:t>
      </w:r>
      <w:r w:rsidRPr="001D4EBD">
        <w:rPr>
          <w:sz w:val="20"/>
          <w:szCs w:val="20"/>
        </w:rPr>
        <w:t xml:space="preserve"> (или </w:t>
      </w:r>
      <w:r w:rsidRPr="001D4EBD">
        <w:rPr>
          <w:i/>
          <w:sz w:val="20"/>
          <w:szCs w:val="20"/>
        </w:rPr>
        <w:t>правосторонним</w:t>
      </w:r>
      <w:r w:rsidRPr="001D4EBD">
        <w:rPr>
          <w:sz w:val="20"/>
          <w:szCs w:val="20"/>
        </w:rPr>
        <w:t>).</w:t>
      </w:r>
    </w:p>
    <w:p w:rsidR="001D4EBD" w:rsidRPr="001D4EBD" w:rsidRDefault="001D4EBD" w:rsidP="001D4EBD">
      <w:pPr>
        <w:spacing w:after="0" w:line="240" w:lineRule="auto"/>
        <w:rPr>
          <w:sz w:val="20"/>
          <w:szCs w:val="20"/>
        </w:rPr>
      </w:pPr>
      <w:r w:rsidRPr="001D4EBD">
        <w:rPr>
          <w:sz w:val="20"/>
          <w:szCs w:val="20"/>
        </w:rPr>
        <w:t>Для каждого дерева существует единственный левый и единственный правый вывод (могут совпадать).</w:t>
      </w:r>
    </w:p>
    <w:p w:rsidR="001D4EBD" w:rsidRPr="001D4EBD" w:rsidRDefault="001D4EBD" w:rsidP="001D4EBD">
      <w:pPr>
        <w:spacing w:after="0" w:line="240" w:lineRule="auto"/>
        <w:rPr>
          <w:sz w:val="20"/>
          <w:szCs w:val="20"/>
        </w:rPr>
      </w:pPr>
      <w:r w:rsidRPr="001D4EBD">
        <w:rPr>
          <w:sz w:val="20"/>
          <w:szCs w:val="20"/>
        </w:rPr>
        <w:t xml:space="preserve">Выводы, соответствующие одному и тому же дереву, называются </w:t>
      </w:r>
      <w:r w:rsidRPr="001D4EBD">
        <w:rPr>
          <w:i/>
          <w:sz w:val="20"/>
          <w:szCs w:val="20"/>
        </w:rPr>
        <w:t>эквивалентными.</w:t>
      </w:r>
      <w:r w:rsidRPr="001D4EBD">
        <w:rPr>
          <w:sz w:val="20"/>
          <w:szCs w:val="20"/>
        </w:rPr>
        <w:t xml:space="preserve"> Эквивалентные выводы отличаются только последовательностью применения правил.</w:t>
      </w:r>
    </w:p>
    <w:p w:rsidR="001D4EBD" w:rsidRPr="001D4EBD" w:rsidRDefault="001D4EBD" w:rsidP="001D4EBD">
      <w:pPr>
        <w:spacing w:after="0" w:line="240" w:lineRule="auto"/>
        <w:rPr>
          <w:sz w:val="20"/>
          <w:szCs w:val="20"/>
        </w:rPr>
      </w:pPr>
      <w:r w:rsidRPr="001D4EBD">
        <w:rPr>
          <w:sz w:val="20"/>
          <w:szCs w:val="20"/>
        </w:rPr>
        <w:lastRenderedPageBreak/>
        <w:t xml:space="preserve">Если одной терминальной цепочке соответствуют несколько деревьев вывода, то грамматика называется </w:t>
      </w:r>
      <w:r w:rsidRPr="001D4EBD">
        <w:rPr>
          <w:i/>
          <w:sz w:val="20"/>
          <w:szCs w:val="20"/>
        </w:rPr>
        <w:t>неоднозначной</w:t>
      </w:r>
      <w:r w:rsidRPr="001D4EBD">
        <w:rPr>
          <w:sz w:val="20"/>
          <w:szCs w:val="20"/>
        </w:rPr>
        <w:t xml:space="preserve">. Грамматика </w:t>
      </w:r>
      <w:r w:rsidRPr="001D4EBD">
        <w:rPr>
          <w:sz w:val="20"/>
          <w:szCs w:val="20"/>
          <w:lang w:val="en-US"/>
        </w:rPr>
        <w:t>G</w:t>
      </w:r>
      <w:r w:rsidRPr="001D4EBD">
        <w:rPr>
          <w:sz w:val="20"/>
          <w:szCs w:val="20"/>
        </w:rPr>
        <w:t xml:space="preserve">1 – неоднозначная, т.к. цепочка  </w:t>
      </w:r>
      <w:r w:rsidRPr="001D4EBD">
        <w:rPr>
          <w:sz w:val="20"/>
          <w:szCs w:val="20"/>
          <w:lang w:val="en-US"/>
        </w:rPr>
        <w:t>acabac</w:t>
      </w:r>
      <w:r w:rsidRPr="001D4EBD">
        <w:rPr>
          <w:sz w:val="20"/>
          <w:szCs w:val="20"/>
        </w:rPr>
        <w:t xml:space="preserve"> имеет другое дерево вывода:</w:t>
      </w:r>
    </w:p>
    <w:p w:rsidR="001D4EBD" w:rsidRPr="001D4EBD" w:rsidRDefault="001D4EBD" w:rsidP="001D4EBD">
      <w:pPr>
        <w:spacing w:after="0" w:line="240" w:lineRule="auto"/>
        <w:rPr>
          <w:sz w:val="20"/>
          <w:szCs w:val="20"/>
        </w:rPr>
      </w:pPr>
    </w:p>
    <w:p w:rsidR="001D4EBD" w:rsidRPr="001D4EBD" w:rsidRDefault="001D4EBD" w:rsidP="001D4EBD">
      <w:pPr>
        <w:spacing w:after="0" w:line="240" w:lineRule="auto"/>
        <w:rPr>
          <w:sz w:val="20"/>
          <w:szCs w:val="20"/>
          <w:lang w:val="en-US"/>
        </w:rPr>
      </w:pPr>
      <w:r w:rsidRPr="001D4EBD">
        <w:rPr>
          <w:sz w:val="20"/>
          <w:szCs w:val="20"/>
        </w:rPr>
        <mc:AlternateContent>
          <mc:Choice Requires="wps">
            <w:drawing>
              <wp:anchor distT="0" distB="0" distL="114300" distR="114300" simplePos="0" relativeHeight="252263424" behindDoc="0" locked="0" layoutInCell="0" allowOverlap="1">
                <wp:simplePos x="0" y="0"/>
                <wp:positionH relativeFrom="column">
                  <wp:posOffset>3094990</wp:posOffset>
                </wp:positionH>
                <wp:positionV relativeFrom="paragraph">
                  <wp:posOffset>135255</wp:posOffset>
                </wp:positionV>
                <wp:extent cx="631190" cy="270510"/>
                <wp:effectExtent l="12700" t="8890" r="13335" b="6350"/>
                <wp:wrapNone/>
                <wp:docPr id="1372" name="Прямая соединительная линия 13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1190" cy="27051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1372" o:spid="_x0000_s1026" style="position:absolute;z-index:25226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3.7pt,10.65pt" to="293.4pt,3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" o:allowincell="f"/>
            </w:pict>
          </mc:Fallback>
        </mc:AlternateContent>
      </w:r>
      <w:r w:rsidRPr="001D4EBD">
        <w:rPr>
          <w:sz w:val="20"/>
          <w:szCs w:val="20"/>
        </w:rPr>
        <mc:AlternateContent>
          <mc:Choice Requires="wps">
            <w:drawing>
              <wp:anchor distT="0" distB="0" distL="114300" distR="114300" simplePos="0" relativeHeight="252260352" behindDoc="0" locked="0" layoutInCell="0" allowOverlap="1">
                <wp:simplePos x="0" y="0"/>
                <wp:positionH relativeFrom="column">
                  <wp:posOffset>2373630</wp:posOffset>
                </wp:positionH>
                <wp:positionV relativeFrom="paragraph">
                  <wp:posOffset>135255</wp:posOffset>
                </wp:positionV>
                <wp:extent cx="450850" cy="270510"/>
                <wp:effectExtent l="5715" t="8890" r="10160" b="6350"/>
                <wp:wrapNone/>
                <wp:docPr id="1371" name="Прямая соединительная линия 13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50850" cy="27051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1371" o:spid="_x0000_s1026" style="position:absolute;flip:x;z-index:25226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6.9pt,10.65pt" to="222.4pt,3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" o:allowincell="f"/>
            </w:pict>
          </mc:Fallback>
        </mc:AlternateContent>
      </w:r>
      <w:r w:rsidRPr="001D4EBD">
        <w:rPr>
          <w:sz w:val="20"/>
          <w:szCs w:val="20"/>
          <w:lang w:val="en-US"/>
        </w:rPr>
        <w:t xml:space="preserve">                                                   S</w:t>
      </w:r>
    </w:p>
    <w:p w:rsidR="001D4EBD" w:rsidRPr="001D4EBD" w:rsidRDefault="001D4EBD" w:rsidP="001D4EBD">
      <w:pPr>
        <w:spacing w:after="0" w:line="240" w:lineRule="auto"/>
        <w:rPr>
          <w:sz w:val="20"/>
          <w:szCs w:val="20"/>
          <w:lang w:val="en-US"/>
        </w:rPr>
      </w:pPr>
      <w:r w:rsidRPr="001D4EBD">
        <w:rPr>
          <w:sz w:val="20"/>
          <w:szCs w:val="20"/>
        </w:rPr>
        <mc:AlternateContent>
          <mc:Choice Requires="wps">
            <w:drawing>
              <wp:anchor distT="0" distB="0" distL="114300" distR="114300" simplePos="0" relativeHeight="252262400" behindDoc="0" locked="0" layoutInCell="0" allowOverlap="1">
                <wp:simplePos x="0" y="0"/>
                <wp:positionH relativeFrom="column">
                  <wp:posOffset>3004820</wp:posOffset>
                </wp:positionH>
                <wp:positionV relativeFrom="paragraph">
                  <wp:posOffset>20955</wp:posOffset>
                </wp:positionV>
                <wp:extent cx="270510" cy="182245"/>
                <wp:effectExtent l="8255" t="12700" r="6985" b="5080"/>
                <wp:wrapNone/>
                <wp:docPr id="1370" name="Прямая соединительная линия 13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0510" cy="18224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1370" o:spid="_x0000_s1026" style="position:absolute;z-index:25226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6.6pt,1.65pt" to="257.9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" o:allowincell="f"/>
            </w:pict>
          </mc:Fallback>
        </mc:AlternateContent>
      </w:r>
      <w:r w:rsidRPr="001D4EBD">
        <w:rPr>
          <w:sz w:val="20"/>
          <w:szCs w:val="20"/>
        </w:rPr>
        <mc:AlternateContent>
          <mc:Choice Requires="wps">
            <w:drawing>
              <wp:anchor distT="0" distB="0" distL="114300" distR="114300" simplePos="0" relativeHeight="252261376" behindDoc="0" locked="0" layoutInCell="0" allowOverlap="1">
                <wp:simplePos x="0" y="0"/>
                <wp:positionH relativeFrom="column">
                  <wp:posOffset>2734310</wp:posOffset>
                </wp:positionH>
                <wp:positionV relativeFrom="paragraph">
                  <wp:posOffset>20955</wp:posOffset>
                </wp:positionV>
                <wp:extent cx="180340" cy="180340"/>
                <wp:effectExtent l="13970" t="12700" r="5715" b="6985"/>
                <wp:wrapNone/>
                <wp:docPr id="1369" name="Прямая соединительная линия 13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80340" cy="1803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1369" o:spid="_x0000_s1026" style="position:absolute;flip:x;z-index:25226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5.3pt,1.65pt" to="229.5pt,1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" o:allowincell="f"/>
            </w:pict>
          </mc:Fallback>
        </mc:AlternateContent>
      </w:r>
    </w:p>
    <w:p w:rsidR="001D4EBD" w:rsidRPr="001D4EBD" w:rsidRDefault="001D4EBD" w:rsidP="001D4EBD">
      <w:pPr>
        <w:spacing w:after="0" w:line="240" w:lineRule="auto"/>
        <w:rPr>
          <w:sz w:val="20"/>
          <w:szCs w:val="20"/>
          <w:lang w:val="en-US"/>
        </w:rPr>
      </w:pPr>
      <w:r w:rsidRPr="001D4EBD">
        <w:rPr>
          <w:sz w:val="20"/>
          <w:szCs w:val="20"/>
        </w:rPr>
        <mc:AlternateContent>
          <mc:Choice Requires="wps">
            <w:drawing>
              <wp:anchor distT="0" distB="0" distL="114300" distR="114300" simplePos="0" relativeHeight="252268544" behindDoc="0" locked="0" layoutInCell="0" allowOverlap="1">
                <wp:simplePos x="0" y="0"/>
                <wp:positionH relativeFrom="column">
                  <wp:posOffset>3455670</wp:posOffset>
                </wp:positionH>
                <wp:positionV relativeFrom="paragraph">
                  <wp:posOffset>179070</wp:posOffset>
                </wp:positionV>
                <wp:extent cx="270510" cy="270510"/>
                <wp:effectExtent l="11430" t="12700" r="13335" b="12065"/>
                <wp:wrapNone/>
                <wp:docPr id="1368" name="Прямая соединительная линия 13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0510" cy="27051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1368" o:spid="_x0000_s1026" style="position:absolute;z-index:25226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2.1pt,14.1pt" to="293.4pt,3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" o:allowincell="f"/>
            </w:pict>
          </mc:Fallback>
        </mc:AlternateContent>
      </w:r>
      <w:r w:rsidRPr="001D4EBD">
        <w:rPr>
          <w:sz w:val="20"/>
          <w:szCs w:val="20"/>
        </w:rPr>
        <mc:AlternateContent>
          <mc:Choice Requires="wps">
            <w:drawing>
              <wp:anchor distT="0" distB="0" distL="114300" distR="114300" simplePos="0" relativeHeight="252266496" behindDoc="0" locked="0" layoutInCell="0" allowOverlap="1">
                <wp:simplePos x="0" y="0"/>
                <wp:positionH relativeFrom="column">
                  <wp:posOffset>3365500</wp:posOffset>
                </wp:positionH>
                <wp:positionV relativeFrom="paragraph">
                  <wp:posOffset>179070</wp:posOffset>
                </wp:positionV>
                <wp:extent cx="0" cy="270510"/>
                <wp:effectExtent l="6985" t="12700" r="12065" b="12065"/>
                <wp:wrapNone/>
                <wp:docPr id="1367" name="Прямая соединительная линия 13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0" cy="27051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1367" o:spid="_x0000_s1026" style="position:absolute;flip:x;z-index:25226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5pt,14.1pt" to="265pt,3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" o:allowincell="f"/>
            </w:pict>
          </mc:Fallback>
        </mc:AlternateContent>
      </w:r>
      <w:r w:rsidRPr="001D4EBD">
        <w:rPr>
          <w:sz w:val="20"/>
          <w:szCs w:val="20"/>
        </w:rPr>
        <mc:AlternateContent>
          <mc:Choice Requires="wps">
            <w:drawing>
              <wp:anchor distT="0" distB="0" distL="114300" distR="114300" simplePos="0" relativeHeight="252267520" behindDoc="0" locked="0" layoutInCell="0" allowOverlap="1">
                <wp:simplePos x="0" y="0"/>
                <wp:positionH relativeFrom="column">
                  <wp:posOffset>2734310</wp:posOffset>
                </wp:positionH>
                <wp:positionV relativeFrom="paragraph">
                  <wp:posOffset>179070</wp:posOffset>
                </wp:positionV>
                <wp:extent cx="0" cy="270510"/>
                <wp:effectExtent l="13970" t="12700" r="5080" b="12065"/>
                <wp:wrapNone/>
                <wp:docPr id="1366" name="Прямая соединительная линия 13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051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1366" o:spid="_x0000_s1026" style="position:absolute;z-index:25226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5.3pt,14.1pt" to="215.3pt,3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" o:allowincell="f"/>
            </w:pict>
          </mc:Fallback>
        </mc:AlternateContent>
      </w:r>
      <w:r w:rsidRPr="001D4EBD">
        <w:rPr>
          <w:sz w:val="20"/>
          <w:szCs w:val="20"/>
        </w:rPr>
        <mc:AlternateContent>
          <mc:Choice Requires="wps">
            <w:drawing>
              <wp:anchor distT="0" distB="0" distL="114300" distR="114300" simplePos="0" relativeHeight="252265472" behindDoc="0" locked="0" layoutInCell="0" allowOverlap="1">
                <wp:simplePos x="0" y="0"/>
                <wp:positionH relativeFrom="column">
                  <wp:posOffset>2824480</wp:posOffset>
                </wp:positionH>
                <wp:positionV relativeFrom="paragraph">
                  <wp:posOffset>177165</wp:posOffset>
                </wp:positionV>
                <wp:extent cx="270510" cy="272415"/>
                <wp:effectExtent l="8890" t="10795" r="6350" b="12065"/>
                <wp:wrapNone/>
                <wp:docPr id="1365" name="Прямая соединительная линия 13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0510" cy="2724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1365" o:spid="_x0000_s1026" style="position:absolute;z-index:25226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2.4pt,13.95pt" to="243.7pt,3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" o:allowincell="f"/>
            </w:pict>
          </mc:Fallback>
        </mc:AlternateContent>
      </w:r>
      <w:r w:rsidRPr="001D4EBD">
        <w:rPr>
          <w:sz w:val="20"/>
          <w:szCs w:val="20"/>
        </w:rPr>
        <mc:AlternateContent>
          <mc:Choice Requires="wps">
            <w:drawing>
              <wp:anchor distT="0" distB="0" distL="114300" distR="114300" simplePos="0" relativeHeight="252264448" behindDoc="0" locked="0" layoutInCell="0" allowOverlap="1">
                <wp:simplePos x="0" y="0"/>
                <wp:positionH relativeFrom="column">
                  <wp:posOffset>2463800</wp:posOffset>
                </wp:positionH>
                <wp:positionV relativeFrom="paragraph">
                  <wp:posOffset>177165</wp:posOffset>
                </wp:positionV>
                <wp:extent cx="180340" cy="272415"/>
                <wp:effectExtent l="10160" t="10795" r="9525" b="12065"/>
                <wp:wrapNone/>
                <wp:docPr id="1364" name="Прямая соединительная линия 13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80340" cy="2724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1364" o:spid="_x0000_s1026" style="position:absolute;flip:x;z-index:25226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4pt,13.95pt" to="208.2pt,3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" o:allowincell="f"/>
            </w:pict>
          </mc:Fallback>
        </mc:AlternateContent>
      </w:r>
      <w:r w:rsidRPr="001D4EBD">
        <w:rPr>
          <w:sz w:val="20"/>
          <w:szCs w:val="20"/>
          <w:lang w:val="en-US"/>
        </w:rPr>
        <w:t xml:space="preserve">                                     a       A           B        c</w:t>
      </w:r>
    </w:p>
    <w:p w:rsidR="001D4EBD" w:rsidRPr="001D4EBD" w:rsidRDefault="001D4EBD" w:rsidP="001D4EBD">
      <w:pPr>
        <w:spacing w:after="0" w:line="240" w:lineRule="auto"/>
        <w:rPr>
          <w:sz w:val="20"/>
          <w:szCs w:val="20"/>
          <w:lang w:val="en-US"/>
        </w:rPr>
      </w:pPr>
    </w:p>
    <w:p w:rsidR="001D4EBD" w:rsidRPr="001D4EBD" w:rsidRDefault="001D4EBD" w:rsidP="001D4EBD">
      <w:pPr>
        <w:spacing w:after="0" w:line="240" w:lineRule="auto"/>
        <w:rPr>
          <w:sz w:val="20"/>
          <w:szCs w:val="20"/>
          <w:lang w:val="en-US"/>
        </w:rPr>
      </w:pPr>
      <w:r w:rsidRPr="001D4EBD">
        <w:rPr>
          <w:sz w:val="20"/>
          <w:szCs w:val="20"/>
          <w:lang w:val="en-US"/>
        </w:rPr>
        <w:t xml:space="preserve">                                       c      S      B   b       B</w:t>
      </w:r>
    </w:p>
    <w:p w:rsidR="001D4EBD" w:rsidRPr="001D4EBD" w:rsidRDefault="001D4EBD" w:rsidP="001D4EBD">
      <w:pPr>
        <w:spacing w:after="0" w:line="240" w:lineRule="auto"/>
        <w:rPr>
          <w:sz w:val="20"/>
          <w:szCs w:val="20"/>
          <w:lang w:val="en-US"/>
        </w:rPr>
      </w:pPr>
      <w:r w:rsidRPr="001D4EBD">
        <w:rPr>
          <w:sz w:val="20"/>
          <w:szCs w:val="20"/>
        </w:rPr>
        <mc:AlternateContent>
          <mc:Choice Requires="wps">
            <w:drawing>
              <wp:anchor distT="0" distB="0" distL="114300" distR="114300" simplePos="0" relativeHeight="252271616" behindDoc="0" locked="0" layoutInCell="0" allowOverlap="1">
                <wp:simplePos x="0" y="0"/>
                <wp:positionH relativeFrom="column">
                  <wp:posOffset>3816350</wp:posOffset>
                </wp:positionH>
                <wp:positionV relativeFrom="paragraph">
                  <wp:posOffset>16510</wp:posOffset>
                </wp:positionV>
                <wp:extent cx="0" cy="180340"/>
                <wp:effectExtent l="10160" t="13970" r="8890" b="5715"/>
                <wp:wrapNone/>
                <wp:docPr id="1363" name="Прямая соединительная линия 13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03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1363" o:spid="_x0000_s1026" style="position:absolute;z-index:25227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0.5pt,1.3pt" to="300.5pt,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" o:allowincell="f"/>
            </w:pict>
          </mc:Fallback>
        </mc:AlternateContent>
      </w:r>
      <w:r w:rsidRPr="001D4EBD">
        <w:rPr>
          <w:sz w:val="20"/>
          <w:szCs w:val="20"/>
        </w:rPr>
        <mc:AlternateContent>
          <mc:Choice Requires="wps">
            <w:drawing>
              <wp:anchor distT="0" distB="0" distL="114300" distR="114300" simplePos="0" relativeHeight="252270592" behindDoc="0" locked="0" layoutInCell="0" allowOverlap="1">
                <wp:simplePos x="0" y="0"/>
                <wp:positionH relativeFrom="column">
                  <wp:posOffset>3185160</wp:posOffset>
                </wp:positionH>
                <wp:positionV relativeFrom="paragraph">
                  <wp:posOffset>16510</wp:posOffset>
                </wp:positionV>
                <wp:extent cx="0" cy="180340"/>
                <wp:effectExtent l="7620" t="13970" r="11430" b="5715"/>
                <wp:wrapNone/>
                <wp:docPr id="1362" name="Прямая соединительная линия 13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03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1362" o:spid="_x0000_s1026" style="position:absolute;z-index:25227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0.8pt,1.3pt" to="250.8pt,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" o:allowincell="f"/>
            </w:pict>
          </mc:Fallback>
        </mc:AlternateContent>
      </w:r>
      <w:r w:rsidRPr="001D4EBD">
        <w:rPr>
          <w:sz w:val="20"/>
          <w:szCs w:val="20"/>
        </w:rPr>
        <mc:AlternateContent>
          <mc:Choice Requires="wps">
            <w:drawing>
              <wp:anchor distT="0" distB="0" distL="114300" distR="114300" simplePos="0" relativeHeight="252269568" behindDoc="0" locked="0" layoutInCell="0" allowOverlap="1">
                <wp:simplePos x="0" y="0"/>
                <wp:positionH relativeFrom="column">
                  <wp:posOffset>2734310</wp:posOffset>
                </wp:positionH>
                <wp:positionV relativeFrom="paragraph">
                  <wp:posOffset>16510</wp:posOffset>
                </wp:positionV>
                <wp:extent cx="0" cy="180340"/>
                <wp:effectExtent l="13970" t="13970" r="5080" b="5715"/>
                <wp:wrapNone/>
                <wp:docPr id="1361" name="Прямая соединительная линия 13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03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1361" o:spid="_x0000_s1026" style="position:absolute;z-index:25226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5.3pt,1.3pt" to="215.3pt,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" o:allowincell="f"/>
            </w:pict>
          </mc:Fallback>
        </mc:AlternateContent>
      </w:r>
    </w:p>
    <w:p w:rsidR="001D4EBD" w:rsidRPr="001D4EBD" w:rsidRDefault="001D4EBD" w:rsidP="001D4EBD">
      <w:pPr>
        <w:spacing w:after="0" w:line="240" w:lineRule="auto"/>
        <w:rPr>
          <w:sz w:val="20"/>
          <w:szCs w:val="20"/>
          <w:lang w:val="en-US"/>
        </w:rPr>
      </w:pPr>
      <w:r w:rsidRPr="001D4EBD">
        <w:rPr>
          <w:sz w:val="20"/>
          <w:szCs w:val="20"/>
          <w:lang w:val="en-US"/>
        </w:rPr>
        <w:t xml:space="preserve">                                               </w:t>
      </w:r>
      <w:r w:rsidRPr="001D4EBD">
        <w:rPr>
          <w:sz w:val="20"/>
          <w:szCs w:val="20"/>
          <w:lang w:val="en-US"/>
        </w:rPr>
        <w:sym w:font="Symbol" w:char="F065"/>
      </w:r>
      <w:r w:rsidRPr="001D4EBD">
        <w:rPr>
          <w:sz w:val="20"/>
          <w:szCs w:val="20"/>
          <w:lang w:val="en-US"/>
        </w:rPr>
        <w:t xml:space="preserve">        a            a</w:t>
      </w:r>
    </w:p>
    <w:p w:rsidR="001D4EBD" w:rsidRPr="001D4EBD" w:rsidRDefault="001D4EBD" w:rsidP="001D4EBD">
      <w:pPr>
        <w:spacing w:after="0" w:line="240" w:lineRule="auto"/>
        <w:rPr>
          <w:sz w:val="20"/>
          <w:szCs w:val="20"/>
          <w:lang w:val="en-US"/>
        </w:rPr>
      </w:pPr>
    </w:p>
    <w:p w:rsidR="001D4EBD" w:rsidRPr="001D4EBD" w:rsidRDefault="001D4EBD" w:rsidP="001D4EBD">
      <w:pPr>
        <w:spacing w:after="0" w:line="240" w:lineRule="auto"/>
        <w:rPr>
          <w:sz w:val="20"/>
          <w:szCs w:val="20"/>
          <w:lang w:val="en-US"/>
        </w:rPr>
      </w:pPr>
      <w:r w:rsidRPr="001D4EBD">
        <w:rPr>
          <w:sz w:val="20"/>
          <w:szCs w:val="20"/>
        </w:rPr>
        <w:t>Вывод</w:t>
      </w:r>
      <w:r w:rsidRPr="001D4EBD">
        <w:rPr>
          <w:sz w:val="20"/>
          <w:szCs w:val="20"/>
          <w:lang w:val="en-US"/>
        </w:rPr>
        <w:t xml:space="preserve">, </w:t>
      </w:r>
      <w:r w:rsidRPr="001D4EBD">
        <w:rPr>
          <w:sz w:val="20"/>
          <w:szCs w:val="20"/>
        </w:rPr>
        <w:t>соответствующий</w:t>
      </w:r>
      <w:r w:rsidRPr="001D4EBD">
        <w:rPr>
          <w:sz w:val="20"/>
          <w:szCs w:val="20"/>
          <w:lang w:val="en-US"/>
        </w:rPr>
        <w:t xml:space="preserve"> </w:t>
      </w:r>
      <w:r w:rsidRPr="001D4EBD">
        <w:rPr>
          <w:sz w:val="20"/>
          <w:szCs w:val="20"/>
        </w:rPr>
        <w:t>этому</w:t>
      </w:r>
      <w:r w:rsidRPr="001D4EBD">
        <w:rPr>
          <w:sz w:val="20"/>
          <w:szCs w:val="20"/>
          <w:lang w:val="en-US"/>
        </w:rPr>
        <w:t xml:space="preserve"> </w:t>
      </w:r>
      <w:r w:rsidRPr="001D4EBD">
        <w:rPr>
          <w:sz w:val="20"/>
          <w:szCs w:val="20"/>
        </w:rPr>
        <w:t>дереву</w:t>
      </w:r>
      <w:r w:rsidRPr="001D4EBD">
        <w:rPr>
          <w:sz w:val="20"/>
          <w:szCs w:val="20"/>
          <w:lang w:val="en-US"/>
        </w:rPr>
        <w:t>:</w:t>
      </w:r>
    </w:p>
    <w:p w:rsidR="001D4EBD" w:rsidRPr="001D4EBD" w:rsidRDefault="001D4EBD" w:rsidP="001D4EBD">
      <w:pPr>
        <w:spacing w:after="0" w:line="240" w:lineRule="auto"/>
        <w:rPr>
          <w:sz w:val="20"/>
          <w:szCs w:val="20"/>
          <w:lang w:val="en-US"/>
        </w:rPr>
      </w:pPr>
      <w:r w:rsidRPr="001D4EBD">
        <w:rPr>
          <w:sz w:val="20"/>
          <w:szCs w:val="20"/>
          <w:lang w:val="en-US"/>
        </w:rPr>
        <w:t xml:space="preserve">S </w:t>
      </w:r>
      <w:r w:rsidRPr="001D4EBD">
        <w:rPr>
          <w:sz w:val="20"/>
          <w:szCs w:val="20"/>
        </w:rPr>
        <w:sym w:font="Symbol" w:char="F0DE"/>
      </w:r>
      <w:r w:rsidRPr="001D4EBD">
        <w:rPr>
          <w:sz w:val="20"/>
          <w:szCs w:val="20"/>
          <w:lang w:val="en-US"/>
        </w:rPr>
        <w:t xml:space="preserve"> aABc </w:t>
      </w:r>
      <w:r w:rsidRPr="001D4EBD">
        <w:rPr>
          <w:sz w:val="20"/>
          <w:szCs w:val="20"/>
        </w:rPr>
        <w:sym w:font="Symbol" w:char="F0DE"/>
      </w:r>
      <w:r w:rsidRPr="001D4EBD">
        <w:rPr>
          <w:sz w:val="20"/>
          <w:szCs w:val="20"/>
          <w:lang w:val="en-US"/>
        </w:rPr>
        <w:t xml:space="preserve"> aAbBc </w:t>
      </w:r>
      <w:r w:rsidRPr="001D4EBD">
        <w:rPr>
          <w:sz w:val="20"/>
          <w:szCs w:val="20"/>
        </w:rPr>
        <w:sym w:font="Symbol" w:char="F0DE"/>
      </w:r>
      <w:r w:rsidRPr="001D4EBD">
        <w:rPr>
          <w:sz w:val="20"/>
          <w:szCs w:val="20"/>
          <w:lang w:val="en-US"/>
        </w:rPr>
        <w:t xml:space="preserve"> acSBbBc </w:t>
      </w:r>
      <w:r w:rsidRPr="001D4EBD">
        <w:rPr>
          <w:sz w:val="20"/>
          <w:szCs w:val="20"/>
        </w:rPr>
        <w:sym w:font="Symbol" w:char="F0DE"/>
      </w:r>
      <w:r w:rsidRPr="001D4EBD">
        <w:rPr>
          <w:sz w:val="20"/>
          <w:szCs w:val="20"/>
          <w:lang w:val="en-US"/>
        </w:rPr>
        <w:t xml:space="preserve"> acSabBc </w:t>
      </w:r>
      <w:r w:rsidRPr="001D4EBD">
        <w:rPr>
          <w:sz w:val="20"/>
          <w:szCs w:val="20"/>
        </w:rPr>
        <w:sym w:font="Symbol" w:char="F0DE"/>
      </w:r>
      <w:r w:rsidRPr="001D4EBD">
        <w:rPr>
          <w:sz w:val="20"/>
          <w:szCs w:val="20"/>
          <w:lang w:val="en-US"/>
        </w:rPr>
        <w:t xml:space="preserve"> acabBc </w:t>
      </w:r>
      <w:r w:rsidRPr="001D4EBD">
        <w:rPr>
          <w:sz w:val="20"/>
          <w:szCs w:val="20"/>
        </w:rPr>
        <w:sym w:font="Symbol" w:char="F0DE"/>
      </w:r>
      <w:r w:rsidRPr="001D4EBD">
        <w:rPr>
          <w:sz w:val="20"/>
          <w:szCs w:val="20"/>
          <w:lang w:val="en-US"/>
        </w:rPr>
        <w:t xml:space="preserve"> acabac</w:t>
      </w:r>
    </w:p>
    <w:p w:rsidR="001D4EBD" w:rsidRPr="001D4EBD" w:rsidRDefault="001D4EBD" w:rsidP="001D4EBD">
      <w:pPr>
        <w:spacing w:after="0" w:line="240" w:lineRule="auto"/>
        <w:rPr>
          <w:sz w:val="20"/>
          <w:szCs w:val="20"/>
        </w:rPr>
      </w:pPr>
      <w:r w:rsidRPr="001D4EBD">
        <w:rPr>
          <w:sz w:val="20"/>
          <w:szCs w:val="20"/>
        </w:rPr>
        <w:t>1           5          3                   6                 2                      6</w:t>
      </w:r>
    </w:p>
    <w:p w:rsidR="001D4EBD" w:rsidRPr="001D4EBD" w:rsidRDefault="001D4EBD" w:rsidP="001D4EBD">
      <w:pPr>
        <w:spacing w:after="0" w:line="240" w:lineRule="auto"/>
        <w:rPr>
          <w:sz w:val="20"/>
          <w:szCs w:val="20"/>
        </w:rPr>
      </w:pPr>
    </w:p>
    <w:p w:rsidR="001D4EBD" w:rsidRPr="001D4EBD" w:rsidRDefault="001D4EBD" w:rsidP="001D4EBD">
      <w:pPr>
        <w:spacing w:after="0" w:line="240" w:lineRule="auto"/>
        <w:rPr>
          <w:sz w:val="20"/>
          <w:szCs w:val="20"/>
        </w:rPr>
      </w:pPr>
      <w:r w:rsidRPr="001D4EBD">
        <w:rPr>
          <w:sz w:val="20"/>
          <w:szCs w:val="20"/>
        </w:rPr>
        <w:t>Проблема определения неодназначности грамматики алгоритмически неразрешима [ ], однако существуют определённого вида правила грамматики, по наличию которых в множестве правил можно утверждать, что грамматика является неоднозначной. Эти правила имеют следующий вид:</w:t>
      </w:r>
    </w:p>
    <w:p w:rsidR="001D4EBD" w:rsidRPr="001D4EBD" w:rsidRDefault="001D4EBD" w:rsidP="001D4EBD">
      <w:pPr>
        <w:spacing w:after="0" w:line="240" w:lineRule="auto"/>
        <w:rPr>
          <w:sz w:val="20"/>
          <w:szCs w:val="20"/>
        </w:rPr>
      </w:pPr>
      <w:smartTag w:uri="urn:schemas-microsoft-com:office:smarttags" w:element="metricconverter">
        <w:smartTagPr>
          <w:attr w:name="ProductID" w:val="1. A"/>
        </w:smartTagPr>
        <w:r w:rsidRPr="001D4EBD">
          <w:rPr>
            <w:sz w:val="20"/>
            <w:szCs w:val="20"/>
          </w:rPr>
          <w:t xml:space="preserve">1. </w:t>
        </w:r>
        <w:r w:rsidRPr="001D4EBD">
          <w:rPr>
            <w:sz w:val="20"/>
            <w:szCs w:val="20"/>
            <w:lang w:val="en-US"/>
          </w:rPr>
          <w:t>A</w:t>
        </w:r>
      </w:smartTag>
      <w:r w:rsidRPr="001D4EBD">
        <w:rPr>
          <w:sz w:val="20"/>
          <w:szCs w:val="20"/>
        </w:rPr>
        <w:t xml:space="preserve"> </w:t>
      </w:r>
      <w:r w:rsidRPr="001D4EBD">
        <w:rPr>
          <w:sz w:val="20"/>
          <w:szCs w:val="20"/>
          <w:lang w:val="en-US"/>
        </w:rPr>
        <w:sym w:font="Symbol" w:char="F0AE"/>
      </w:r>
      <w:r w:rsidRPr="001D4EBD">
        <w:rPr>
          <w:sz w:val="20"/>
          <w:szCs w:val="20"/>
        </w:rPr>
        <w:t xml:space="preserve"> </w:t>
      </w:r>
      <w:r w:rsidRPr="001D4EBD">
        <w:rPr>
          <w:sz w:val="20"/>
          <w:szCs w:val="20"/>
          <w:lang w:val="en-US"/>
        </w:rPr>
        <w:t>AA</w:t>
      </w:r>
      <w:r w:rsidRPr="001D4EBD">
        <w:rPr>
          <w:sz w:val="20"/>
          <w:szCs w:val="20"/>
        </w:rPr>
        <w:t xml:space="preserve">         </w:t>
      </w:r>
      <w:r w:rsidRPr="001D4EBD">
        <w:rPr>
          <w:sz w:val="20"/>
          <w:szCs w:val="20"/>
          <w:lang w:val="en-US"/>
        </w:rPr>
        <w:t>A</w:t>
      </w:r>
      <w:r w:rsidRPr="001D4EBD">
        <w:rPr>
          <w:sz w:val="20"/>
          <w:szCs w:val="20"/>
        </w:rPr>
        <w:t xml:space="preserve"> </w:t>
      </w:r>
      <w:r w:rsidRPr="001D4EBD">
        <w:rPr>
          <w:sz w:val="20"/>
          <w:szCs w:val="20"/>
          <w:lang w:val="en-US"/>
        </w:rPr>
        <w:sym w:font="Symbol" w:char="F0AE"/>
      </w:r>
      <w:r w:rsidRPr="001D4EBD">
        <w:rPr>
          <w:sz w:val="20"/>
          <w:szCs w:val="20"/>
        </w:rPr>
        <w:t xml:space="preserve"> </w:t>
      </w:r>
      <w:r w:rsidRPr="001D4EBD">
        <w:rPr>
          <w:sz w:val="20"/>
          <w:szCs w:val="20"/>
          <w:lang w:val="en-US"/>
        </w:rPr>
        <w:sym w:font="Symbol" w:char="F061"/>
      </w:r>
    </w:p>
    <w:p w:rsidR="001D4EBD" w:rsidRPr="001D4EBD" w:rsidRDefault="001D4EBD" w:rsidP="001D4EBD">
      <w:pPr>
        <w:spacing w:after="0" w:line="240" w:lineRule="auto"/>
        <w:rPr>
          <w:sz w:val="20"/>
          <w:szCs w:val="20"/>
        </w:rPr>
      </w:pPr>
      <w:smartTag w:uri="urn:schemas-microsoft-com:office:smarttags" w:element="metricconverter">
        <w:smartTagPr>
          <w:attr w:name="ProductID" w:val="2. A"/>
        </w:smartTagPr>
        <w:r w:rsidRPr="001D4EBD">
          <w:rPr>
            <w:sz w:val="20"/>
            <w:szCs w:val="20"/>
          </w:rPr>
          <w:t xml:space="preserve">2. </w:t>
        </w:r>
        <w:r w:rsidRPr="001D4EBD">
          <w:rPr>
            <w:sz w:val="20"/>
            <w:szCs w:val="20"/>
            <w:lang w:val="en-US"/>
          </w:rPr>
          <w:t>A</w:t>
        </w:r>
      </w:smartTag>
      <w:r w:rsidRPr="001D4EBD">
        <w:rPr>
          <w:sz w:val="20"/>
          <w:szCs w:val="20"/>
        </w:rPr>
        <w:t xml:space="preserve"> </w:t>
      </w:r>
      <w:r w:rsidRPr="001D4EBD">
        <w:rPr>
          <w:sz w:val="20"/>
          <w:szCs w:val="20"/>
          <w:lang w:val="en-US"/>
        </w:rPr>
        <w:sym w:font="Symbol" w:char="F0AE"/>
      </w:r>
      <w:r w:rsidRPr="001D4EBD">
        <w:rPr>
          <w:sz w:val="20"/>
          <w:szCs w:val="20"/>
        </w:rPr>
        <w:t xml:space="preserve"> А</w:t>
      </w:r>
      <w:r w:rsidRPr="001D4EBD">
        <w:rPr>
          <w:sz w:val="20"/>
          <w:szCs w:val="20"/>
          <w:lang w:val="en-US"/>
        </w:rPr>
        <w:sym w:font="Symbol" w:char="F061"/>
      </w:r>
      <w:r w:rsidRPr="001D4EBD">
        <w:rPr>
          <w:sz w:val="20"/>
          <w:szCs w:val="20"/>
        </w:rPr>
        <w:t xml:space="preserve">А       </w:t>
      </w:r>
      <w:r w:rsidRPr="001D4EBD">
        <w:rPr>
          <w:sz w:val="20"/>
          <w:szCs w:val="20"/>
          <w:lang w:val="en-US"/>
        </w:rPr>
        <w:t>A</w:t>
      </w:r>
      <w:r w:rsidRPr="001D4EBD">
        <w:rPr>
          <w:sz w:val="20"/>
          <w:szCs w:val="20"/>
        </w:rPr>
        <w:t xml:space="preserve"> </w:t>
      </w:r>
      <w:r w:rsidRPr="001D4EBD">
        <w:rPr>
          <w:sz w:val="20"/>
          <w:szCs w:val="20"/>
          <w:lang w:val="en-US"/>
        </w:rPr>
        <w:sym w:font="Symbol" w:char="F0AE"/>
      </w:r>
      <w:r w:rsidRPr="001D4EBD">
        <w:rPr>
          <w:sz w:val="20"/>
          <w:szCs w:val="20"/>
        </w:rPr>
        <w:t xml:space="preserve"> </w:t>
      </w:r>
      <w:r w:rsidRPr="001D4EBD">
        <w:rPr>
          <w:sz w:val="20"/>
          <w:szCs w:val="20"/>
          <w:lang w:val="en-US"/>
        </w:rPr>
        <w:sym w:font="Symbol" w:char="F062"/>
      </w:r>
    </w:p>
    <w:p w:rsidR="001D4EBD" w:rsidRPr="001D4EBD" w:rsidRDefault="001D4EBD" w:rsidP="001D4EBD">
      <w:pPr>
        <w:spacing w:after="0" w:line="240" w:lineRule="auto"/>
        <w:rPr>
          <w:sz w:val="20"/>
          <w:szCs w:val="20"/>
          <w:lang w:val="en-US"/>
        </w:rPr>
      </w:pPr>
      <w:smartTag w:uri="urn:schemas-microsoft-com:office:smarttags" w:element="metricconverter">
        <w:smartTagPr>
          <w:attr w:name="ProductID" w:val="3. A"/>
        </w:smartTagPr>
        <w:r w:rsidRPr="001D4EBD">
          <w:rPr>
            <w:sz w:val="20"/>
            <w:szCs w:val="20"/>
            <w:lang w:val="en-US"/>
          </w:rPr>
          <w:t>3. A</w:t>
        </w:r>
      </w:smartTag>
      <w:r w:rsidRPr="001D4EBD">
        <w:rPr>
          <w:sz w:val="20"/>
          <w:szCs w:val="20"/>
          <w:lang w:val="en-US"/>
        </w:rPr>
        <w:t xml:space="preserve"> </w:t>
      </w:r>
      <w:r w:rsidRPr="001D4EBD">
        <w:rPr>
          <w:sz w:val="20"/>
          <w:szCs w:val="20"/>
          <w:lang w:val="en-US"/>
        </w:rPr>
        <w:sym w:font="Symbol" w:char="F0AE"/>
      </w:r>
      <w:r w:rsidRPr="001D4EBD">
        <w:rPr>
          <w:sz w:val="20"/>
          <w:szCs w:val="20"/>
          <w:lang w:val="en-US"/>
        </w:rPr>
        <w:t xml:space="preserve"> </w:t>
      </w:r>
      <w:r w:rsidRPr="001D4EBD">
        <w:rPr>
          <w:sz w:val="20"/>
          <w:szCs w:val="20"/>
          <w:lang w:val="en-US"/>
        </w:rPr>
        <w:sym w:font="Symbol" w:char="F061"/>
      </w:r>
      <w:r w:rsidRPr="001D4EBD">
        <w:rPr>
          <w:sz w:val="20"/>
          <w:szCs w:val="20"/>
          <w:lang w:val="en-US"/>
        </w:rPr>
        <w:t xml:space="preserve">А          A </w:t>
      </w:r>
      <w:r w:rsidRPr="001D4EBD">
        <w:rPr>
          <w:sz w:val="20"/>
          <w:szCs w:val="20"/>
          <w:lang w:val="en-US"/>
        </w:rPr>
        <w:sym w:font="Symbol" w:char="F0AE"/>
      </w:r>
      <w:r w:rsidRPr="001D4EBD">
        <w:rPr>
          <w:sz w:val="20"/>
          <w:szCs w:val="20"/>
          <w:lang w:val="en-US"/>
        </w:rPr>
        <w:t xml:space="preserve"> А</w:t>
      </w:r>
      <w:r w:rsidRPr="001D4EBD">
        <w:rPr>
          <w:sz w:val="20"/>
          <w:szCs w:val="20"/>
          <w:lang w:val="en-US"/>
        </w:rPr>
        <w:sym w:font="Symbol" w:char="F062"/>
      </w:r>
      <w:r w:rsidRPr="001D4EBD">
        <w:rPr>
          <w:sz w:val="20"/>
          <w:szCs w:val="20"/>
          <w:lang w:val="en-US"/>
        </w:rPr>
        <w:t xml:space="preserve">           A </w:t>
      </w:r>
      <w:r w:rsidRPr="001D4EBD">
        <w:rPr>
          <w:sz w:val="20"/>
          <w:szCs w:val="20"/>
          <w:lang w:val="en-US"/>
        </w:rPr>
        <w:sym w:font="Symbol" w:char="F0AE"/>
      </w:r>
      <w:r w:rsidRPr="001D4EBD">
        <w:rPr>
          <w:sz w:val="20"/>
          <w:szCs w:val="20"/>
          <w:lang w:val="en-US"/>
        </w:rPr>
        <w:t xml:space="preserve"> </w:t>
      </w:r>
      <w:r w:rsidRPr="001D4EBD">
        <w:rPr>
          <w:sz w:val="20"/>
          <w:szCs w:val="20"/>
          <w:lang w:val="en-US"/>
        </w:rPr>
        <w:sym w:font="Symbol" w:char="F063"/>
      </w:r>
    </w:p>
    <w:p w:rsidR="001D4EBD" w:rsidRPr="001D4EBD" w:rsidRDefault="001D4EBD" w:rsidP="001D4EBD">
      <w:pPr>
        <w:spacing w:after="0" w:line="240" w:lineRule="auto"/>
        <w:rPr>
          <w:sz w:val="20"/>
          <w:szCs w:val="20"/>
          <w:lang w:val="en-US"/>
        </w:rPr>
      </w:pPr>
      <w:smartTag w:uri="urn:schemas-microsoft-com:office:smarttags" w:element="metricconverter">
        <w:smartTagPr>
          <w:attr w:name="ProductID" w:val="4. A"/>
        </w:smartTagPr>
        <w:r w:rsidRPr="001D4EBD">
          <w:rPr>
            <w:sz w:val="20"/>
            <w:szCs w:val="20"/>
            <w:lang w:val="en-US"/>
          </w:rPr>
          <w:t>4. A</w:t>
        </w:r>
      </w:smartTag>
      <w:r w:rsidRPr="001D4EBD">
        <w:rPr>
          <w:sz w:val="20"/>
          <w:szCs w:val="20"/>
          <w:lang w:val="en-US"/>
        </w:rPr>
        <w:t xml:space="preserve"> </w:t>
      </w:r>
      <w:r w:rsidRPr="001D4EBD">
        <w:rPr>
          <w:sz w:val="20"/>
          <w:szCs w:val="20"/>
          <w:lang w:val="en-US"/>
        </w:rPr>
        <w:sym w:font="Symbol" w:char="F0AE"/>
      </w:r>
      <w:r w:rsidRPr="001D4EBD">
        <w:rPr>
          <w:sz w:val="20"/>
          <w:szCs w:val="20"/>
          <w:lang w:val="en-US"/>
        </w:rPr>
        <w:t xml:space="preserve"> </w:t>
      </w:r>
      <w:r w:rsidRPr="001D4EBD">
        <w:rPr>
          <w:sz w:val="20"/>
          <w:szCs w:val="20"/>
          <w:lang w:val="en-US"/>
        </w:rPr>
        <w:sym w:font="Symbol" w:char="F061"/>
      </w:r>
      <w:r w:rsidRPr="001D4EBD">
        <w:rPr>
          <w:sz w:val="20"/>
          <w:szCs w:val="20"/>
          <w:lang w:val="en-US"/>
        </w:rPr>
        <w:t xml:space="preserve">А          A </w:t>
      </w:r>
      <w:r w:rsidRPr="001D4EBD">
        <w:rPr>
          <w:sz w:val="20"/>
          <w:szCs w:val="20"/>
          <w:lang w:val="en-US"/>
        </w:rPr>
        <w:sym w:font="Symbol" w:char="F0AE"/>
      </w:r>
      <w:r w:rsidRPr="001D4EBD">
        <w:rPr>
          <w:sz w:val="20"/>
          <w:szCs w:val="20"/>
          <w:lang w:val="en-US"/>
        </w:rPr>
        <w:t xml:space="preserve"> </w:t>
      </w:r>
      <w:r w:rsidRPr="001D4EBD">
        <w:rPr>
          <w:sz w:val="20"/>
          <w:szCs w:val="20"/>
          <w:lang w:val="en-US"/>
        </w:rPr>
        <w:sym w:font="Symbol" w:char="F061"/>
      </w:r>
      <w:r w:rsidRPr="001D4EBD">
        <w:rPr>
          <w:sz w:val="20"/>
          <w:szCs w:val="20"/>
          <w:lang w:val="en-US"/>
        </w:rPr>
        <w:t>А</w:t>
      </w:r>
      <w:r w:rsidRPr="001D4EBD">
        <w:rPr>
          <w:sz w:val="20"/>
          <w:szCs w:val="20"/>
          <w:lang w:val="en-US"/>
        </w:rPr>
        <w:sym w:font="Symbol" w:char="F062"/>
      </w:r>
      <w:r w:rsidRPr="001D4EBD">
        <w:rPr>
          <w:sz w:val="20"/>
          <w:szCs w:val="20"/>
          <w:lang w:val="en-US"/>
        </w:rPr>
        <w:t xml:space="preserve">А       A </w:t>
      </w:r>
      <w:r w:rsidRPr="001D4EBD">
        <w:rPr>
          <w:sz w:val="20"/>
          <w:szCs w:val="20"/>
          <w:lang w:val="en-US"/>
        </w:rPr>
        <w:sym w:font="Symbol" w:char="F0AE"/>
      </w:r>
      <w:r w:rsidRPr="001D4EBD">
        <w:rPr>
          <w:sz w:val="20"/>
          <w:szCs w:val="20"/>
          <w:lang w:val="en-US"/>
        </w:rPr>
        <w:t xml:space="preserve"> </w:t>
      </w:r>
      <w:r w:rsidRPr="001D4EBD">
        <w:rPr>
          <w:sz w:val="20"/>
          <w:szCs w:val="20"/>
          <w:lang w:val="en-US"/>
        </w:rPr>
        <w:sym w:font="Symbol" w:char="F063"/>
      </w:r>
    </w:p>
    <w:p w:rsidR="001D4EBD" w:rsidRPr="001D4EBD" w:rsidRDefault="001D4EBD" w:rsidP="001D4EBD">
      <w:pPr>
        <w:spacing w:after="0" w:line="240" w:lineRule="auto"/>
        <w:rPr>
          <w:sz w:val="20"/>
          <w:szCs w:val="20"/>
          <w:lang w:val="en-US"/>
        </w:rPr>
      </w:pPr>
    </w:p>
    <w:p w:rsidR="001D4EBD" w:rsidRPr="001D4EBD" w:rsidRDefault="001D4EBD" w:rsidP="001D4EBD">
      <w:pPr>
        <w:spacing w:after="0" w:line="240" w:lineRule="auto"/>
        <w:rPr>
          <w:sz w:val="20"/>
          <w:szCs w:val="20"/>
        </w:rPr>
      </w:pPr>
      <w:r w:rsidRPr="001D4EBD">
        <w:rPr>
          <w:sz w:val="20"/>
          <w:szCs w:val="20"/>
        </w:rPr>
        <w:t xml:space="preserve">Грамматики </w:t>
      </w:r>
      <w:r w:rsidRPr="001D4EBD">
        <w:rPr>
          <w:sz w:val="20"/>
          <w:szCs w:val="20"/>
          <w:lang w:val="en-US"/>
        </w:rPr>
        <w:t>G</w:t>
      </w:r>
      <w:r w:rsidRPr="001D4EBD">
        <w:rPr>
          <w:sz w:val="20"/>
          <w:szCs w:val="20"/>
          <w:vertAlign w:val="subscript"/>
          <w:lang w:val="en-US"/>
        </w:rPr>
        <w:t>i</w:t>
      </w:r>
      <w:r w:rsidRPr="001D4EBD">
        <w:rPr>
          <w:sz w:val="20"/>
          <w:szCs w:val="20"/>
        </w:rPr>
        <w:t xml:space="preserve"> и </w:t>
      </w:r>
      <w:r w:rsidRPr="001D4EBD">
        <w:rPr>
          <w:sz w:val="20"/>
          <w:szCs w:val="20"/>
          <w:lang w:val="en-US"/>
        </w:rPr>
        <w:t>G</w:t>
      </w:r>
      <w:r w:rsidRPr="001D4EBD">
        <w:rPr>
          <w:sz w:val="20"/>
          <w:szCs w:val="20"/>
          <w:vertAlign w:val="subscript"/>
          <w:lang w:val="en-US"/>
        </w:rPr>
        <w:t>J</w:t>
      </w:r>
      <w:r w:rsidRPr="001D4EBD">
        <w:rPr>
          <w:sz w:val="20"/>
          <w:szCs w:val="20"/>
        </w:rPr>
        <w:t xml:space="preserve"> называются </w:t>
      </w:r>
      <w:r w:rsidRPr="001D4EBD">
        <w:rPr>
          <w:i/>
          <w:sz w:val="20"/>
          <w:szCs w:val="20"/>
        </w:rPr>
        <w:t>эквивалентными</w:t>
      </w:r>
      <w:r w:rsidRPr="001D4EBD">
        <w:rPr>
          <w:sz w:val="20"/>
          <w:szCs w:val="20"/>
        </w:rPr>
        <w:t xml:space="preserve">, если равны порождаемые ими языки. Получение грамматики </w:t>
      </w:r>
      <w:r w:rsidRPr="001D4EBD">
        <w:rPr>
          <w:sz w:val="20"/>
          <w:szCs w:val="20"/>
          <w:lang w:val="en-US"/>
        </w:rPr>
        <w:t>G</w:t>
      </w:r>
      <w:r w:rsidRPr="001D4EBD">
        <w:rPr>
          <w:sz w:val="20"/>
          <w:szCs w:val="20"/>
          <w:vertAlign w:val="subscript"/>
          <w:lang w:val="en-US"/>
        </w:rPr>
        <w:t>J</w:t>
      </w:r>
      <w:r w:rsidRPr="001D4EBD">
        <w:rPr>
          <w:sz w:val="20"/>
          <w:szCs w:val="20"/>
        </w:rPr>
        <w:t xml:space="preserve">, эквивалентной исходной грамматике </w:t>
      </w:r>
      <w:r w:rsidRPr="001D4EBD">
        <w:rPr>
          <w:sz w:val="20"/>
          <w:szCs w:val="20"/>
          <w:lang w:val="en-US"/>
        </w:rPr>
        <w:t>G</w:t>
      </w:r>
      <w:r w:rsidRPr="001D4EBD">
        <w:rPr>
          <w:sz w:val="20"/>
          <w:szCs w:val="20"/>
          <w:vertAlign w:val="subscript"/>
          <w:lang w:val="en-US"/>
        </w:rPr>
        <w:t>i</w:t>
      </w:r>
      <w:r w:rsidRPr="001D4EBD">
        <w:rPr>
          <w:sz w:val="20"/>
          <w:szCs w:val="20"/>
        </w:rPr>
        <w:t xml:space="preserve"> , назовём </w:t>
      </w:r>
      <w:r w:rsidRPr="001D4EBD">
        <w:rPr>
          <w:i/>
          <w:sz w:val="20"/>
          <w:szCs w:val="20"/>
        </w:rPr>
        <w:t xml:space="preserve">эквивалентным преобразованием грамматики </w:t>
      </w:r>
      <w:r w:rsidRPr="001D4EBD">
        <w:rPr>
          <w:i/>
          <w:sz w:val="20"/>
          <w:szCs w:val="20"/>
          <w:lang w:val="en-US"/>
        </w:rPr>
        <w:t>G</w:t>
      </w:r>
      <w:r w:rsidRPr="001D4EBD">
        <w:rPr>
          <w:i/>
          <w:sz w:val="20"/>
          <w:szCs w:val="20"/>
          <w:vertAlign w:val="subscript"/>
          <w:lang w:val="en-US"/>
        </w:rPr>
        <w:t>i</w:t>
      </w:r>
      <w:r w:rsidRPr="001D4EBD">
        <w:rPr>
          <w:i/>
          <w:sz w:val="20"/>
          <w:szCs w:val="20"/>
        </w:rPr>
        <w:t xml:space="preserve"> в </w:t>
      </w:r>
      <w:r w:rsidRPr="001D4EBD">
        <w:rPr>
          <w:i/>
          <w:sz w:val="20"/>
          <w:szCs w:val="20"/>
          <w:lang w:val="en-US"/>
        </w:rPr>
        <w:t>G</w:t>
      </w:r>
      <w:r w:rsidRPr="001D4EBD">
        <w:rPr>
          <w:i/>
          <w:sz w:val="20"/>
          <w:szCs w:val="20"/>
          <w:vertAlign w:val="subscript"/>
          <w:lang w:val="en-US"/>
        </w:rPr>
        <w:t>J</w:t>
      </w:r>
      <w:r w:rsidRPr="001D4EBD">
        <w:rPr>
          <w:sz w:val="20"/>
          <w:szCs w:val="20"/>
        </w:rPr>
        <w:t xml:space="preserve">. Преобразование грамматики </w:t>
      </w:r>
      <w:r w:rsidRPr="001D4EBD">
        <w:rPr>
          <w:sz w:val="20"/>
          <w:szCs w:val="20"/>
          <w:lang w:val="en-US"/>
        </w:rPr>
        <w:t>G</w:t>
      </w:r>
      <w:r w:rsidRPr="001D4EBD">
        <w:rPr>
          <w:sz w:val="20"/>
          <w:szCs w:val="20"/>
          <w:vertAlign w:val="subscript"/>
          <w:lang w:val="en-US"/>
        </w:rPr>
        <w:t>i</w:t>
      </w:r>
      <w:r w:rsidRPr="001D4EBD">
        <w:rPr>
          <w:sz w:val="20"/>
          <w:szCs w:val="20"/>
        </w:rPr>
        <w:t xml:space="preserve"> в </w:t>
      </w:r>
      <w:r w:rsidRPr="001D4EBD">
        <w:rPr>
          <w:sz w:val="20"/>
          <w:szCs w:val="20"/>
          <w:lang w:val="en-US"/>
        </w:rPr>
        <w:t>G</w:t>
      </w:r>
      <w:r w:rsidRPr="001D4EBD">
        <w:rPr>
          <w:sz w:val="20"/>
          <w:szCs w:val="20"/>
          <w:vertAlign w:val="subscript"/>
          <w:lang w:val="en-US"/>
        </w:rPr>
        <w:t>J</w:t>
      </w:r>
      <w:r w:rsidRPr="001D4EBD">
        <w:rPr>
          <w:sz w:val="20"/>
          <w:szCs w:val="20"/>
        </w:rPr>
        <w:t xml:space="preserve"> выполняется применением определённых правил преобразования. Множество правил образуют </w:t>
      </w:r>
      <w:r w:rsidRPr="001D4EBD">
        <w:rPr>
          <w:i/>
          <w:sz w:val="20"/>
          <w:szCs w:val="20"/>
        </w:rPr>
        <w:t>систему преобразований</w:t>
      </w:r>
      <w:r w:rsidRPr="001D4EBD">
        <w:rPr>
          <w:sz w:val="20"/>
          <w:szCs w:val="20"/>
        </w:rPr>
        <w:t xml:space="preserve">. Система преобразований называется </w:t>
      </w:r>
      <w:r w:rsidRPr="001D4EBD">
        <w:rPr>
          <w:i/>
          <w:sz w:val="20"/>
          <w:szCs w:val="20"/>
        </w:rPr>
        <w:t>полной</w:t>
      </w:r>
      <w:r w:rsidRPr="001D4EBD">
        <w:rPr>
          <w:sz w:val="20"/>
          <w:szCs w:val="20"/>
        </w:rPr>
        <w:t xml:space="preserve">, если для любых двух эквивалентных грамматик </w:t>
      </w:r>
      <w:r w:rsidRPr="001D4EBD">
        <w:rPr>
          <w:sz w:val="20"/>
          <w:szCs w:val="20"/>
          <w:lang w:val="en-US"/>
        </w:rPr>
        <w:t>G</w:t>
      </w:r>
      <w:r w:rsidRPr="001D4EBD">
        <w:rPr>
          <w:sz w:val="20"/>
          <w:szCs w:val="20"/>
          <w:vertAlign w:val="subscript"/>
          <w:lang w:val="en-US"/>
        </w:rPr>
        <w:t>i</w:t>
      </w:r>
      <w:r w:rsidRPr="001D4EBD">
        <w:rPr>
          <w:sz w:val="20"/>
          <w:szCs w:val="20"/>
        </w:rPr>
        <w:t xml:space="preserve"> и </w:t>
      </w:r>
      <w:r w:rsidRPr="001D4EBD">
        <w:rPr>
          <w:sz w:val="20"/>
          <w:szCs w:val="20"/>
          <w:lang w:val="en-US"/>
        </w:rPr>
        <w:t>G</w:t>
      </w:r>
      <w:r w:rsidRPr="001D4EBD">
        <w:rPr>
          <w:sz w:val="20"/>
          <w:szCs w:val="20"/>
          <w:vertAlign w:val="subscript"/>
          <w:lang w:val="en-US"/>
        </w:rPr>
        <w:t>J</w:t>
      </w:r>
      <w:r w:rsidRPr="001D4EBD">
        <w:rPr>
          <w:sz w:val="20"/>
          <w:szCs w:val="20"/>
        </w:rPr>
        <w:t xml:space="preserve"> существует последовательность правил из заданной системы преобразований, результатом применения которой к грамматике  </w:t>
      </w:r>
      <w:r w:rsidRPr="001D4EBD">
        <w:rPr>
          <w:sz w:val="20"/>
          <w:szCs w:val="20"/>
          <w:lang w:val="en-US"/>
        </w:rPr>
        <w:t>G</w:t>
      </w:r>
      <w:r w:rsidRPr="001D4EBD">
        <w:rPr>
          <w:sz w:val="20"/>
          <w:szCs w:val="20"/>
          <w:vertAlign w:val="subscript"/>
          <w:lang w:val="en-US"/>
        </w:rPr>
        <w:t>i</w:t>
      </w:r>
      <w:r w:rsidRPr="001D4EBD">
        <w:rPr>
          <w:sz w:val="20"/>
          <w:szCs w:val="20"/>
          <w:vertAlign w:val="subscript"/>
        </w:rPr>
        <w:t xml:space="preserve"> </w:t>
      </w:r>
      <w:r w:rsidRPr="001D4EBD">
        <w:rPr>
          <w:sz w:val="20"/>
          <w:szCs w:val="20"/>
        </w:rPr>
        <w:t xml:space="preserve"> является грамматика  </w:t>
      </w:r>
      <w:r w:rsidRPr="001D4EBD">
        <w:rPr>
          <w:sz w:val="20"/>
          <w:szCs w:val="20"/>
          <w:lang w:val="en-US"/>
        </w:rPr>
        <w:t>G</w:t>
      </w:r>
      <w:r w:rsidRPr="001D4EBD">
        <w:rPr>
          <w:sz w:val="20"/>
          <w:szCs w:val="20"/>
          <w:vertAlign w:val="subscript"/>
          <w:lang w:val="en-US"/>
        </w:rPr>
        <w:t>J</w:t>
      </w:r>
      <w:r w:rsidRPr="001D4EBD">
        <w:rPr>
          <w:sz w:val="20"/>
          <w:szCs w:val="20"/>
        </w:rPr>
        <w:t>. Для КС-грамматик не существует полной системы преобразований, следовательно  рассматри-ваемые ниже правила преобразований не образуют полную систему преобра-зований, но обычно позволяют получить грамматику, эквивалентную исходной, обладающую заданными свойствами.</w:t>
      </w:r>
    </w:p>
    <w:p w:rsidR="001D4EBD" w:rsidRPr="001D4EBD" w:rsidRDefault="001D4EBD" w:rsidP="001D4EBD">
      <w:pPr>
        <w:spacing w:after="0" w:line="240" w:lineRule="auto"/>
        <w:rPr>
          <w:b/>
          <w:sz w:val="20"/>
          <w:szCs w:val="20"/>
        </w:rPr>
      </w:pPr>
    </w:p>
    <w:p w:rsidR="001D4EBD" w:rsidRPr="001D4EBD" w:rsidRDefault="001D4EBD" w:rsidP="001D4EBD">
      <w:pPr>
        <w:spacing w:after="0" w:line="240" w:lineRule="auto"/>
        <w:rPr>
          <w:b/>
          <w:sz w:val="20"/>
          <w:szCs w:val="20"/>
        </w:rPr>
      </w:pPr>
      <w:r w:rsidRPr="001D4EBD">
        <w:rPr>
          <w:b/>
          <w:sz w:val="20"/>
          <w:szCs w:val="20"/>
        </w:rPr>
        <w:t>Устранение лишних символов</w:t>
      </w:r>
    </w:p>
    <w:p w:rsidR="001D4EBD" w:rsidRPr="001D4EBD" w:rsidRDefault="001D4EBD" w:rsidP="001D4EBD">
      <w:pPr>
        <w:spacing w:after="0" w:line="240" w:lineRule="auto"/>
        <w:rPr>
          <w:b/>
          <w:sz w:val="20"/>
          <w:szCs w:val="20"/>
        </w:rPr>
      </w:pPr>
    </w:p>
    <w:p w:rsidR="001D4EBD" w:rsidRPr="001D4EBD" w:rsidRDefault="001D4EBD" w:rsidP="001D4EBD">
      <w:pPr>
        <w:spacing w:after="0" w:line="240" w:lineRule="auto"/>
        <w:rPr>
          <w:sz w:val="20"/>
          <w:szCs w:val="20"/>
        </w:rPr>
      </w:pPr>
      <w:r w:rsidRPr="001D4EBD">
        <w:rPr>
          <w:sz w:val="20"/>
          <w:szCs w:val="20"/>
        </w:rPr>
        <w:t>Среди символов КС-грамматики можно выделить две группы лишних символов:</w:t>
      </w:r>
    </w:p>
    <w:p w:rsidR="001D4EBD" w:rsidRPr="001D4EBD" w:rsidRDefault="001D4EBD" w:rsidP="001D4EBD">
      <w:pPr>
        <w:spacing w:after="0" w:line="240" w:lineRule="auto"/>
        <w:rPr>
          <w:sz w:val="20"/>
          <w:szCs w:val="20"/>
        </w:rPr>
      </w:pPr>
      <w:r w:rsidRPr="001D4EBD">
        <w:rPr>
          <w:sz w:val="20"/>
          <w:szCs w:val="20"/>
        </w:rPr>
        <w:lastRenderedPageBreak/>
        <w:t xml:space="preserve">1) </w:t>
      </w:r>
      <w:r w:rsidRPr="001D4EBD">
        <w:rPr>
          <w:i/>
          <w:sz w:val="20"/>
          <w:szCs w:val="20"/>
        </w:rPr>
        <w:t>бесплодные нетерминалы</w:t>
      </w:r>
      <w:r w:rsidRPr="001D4EBD">
        <w:rPr>
          <w:sz w:val="20"/>
          <w:szCs w:val="20"/>
        </w:rPr>
        <w:t xml:space="preserve"> – это нетерминалы, которые не порожда-ют ни одной терминальной цепочки. Такие нетерминалы не могут участво-вать в выводе терминальных цепочек.</w:t>
      </w:r>
    </w:p>
    <w:p w:rsidR="001D4EBD" w:rsidRPr="001D4EBD" w:rsidRDefault="001D4EBD" w:rsidP="001D4EBD">
      <w:pPr>
        <w:spacing w:after="0" w:line="240" w:lineRule="auto"/>
        <w:rPr>
          <w:sz w:val="20"/>
          <w:szCs w:val="20"/>
        </w:rPr>
      </w:pPr>
      <w:r w:rsidRPr="001D4EBD">
        <w:rPr>
          <w:sz w:val="20"/>
          <w:szCs w:val="20"/>
        </w:rPr>
        <w:t xml:space="preserve">2) </w:t>
      </w:r>
      <w:r w:rsidRPr="001D4EBD">
        <w:rPr>
          <w:i/>
          <w:sz w:val="20"/>
          <w:szCs w:val="20"/>
        </w:rPr>
        <w:t>недостижимые символы</w:t>
      </w:r>
      <w:r w:rsidRPr="001D4EBD">
        <w:rPr>
          <w:sz w:val="20"/>
          <w:szCs w:val="20"/>
        </w:rPr>
        <w:t xml:space="preserve"> – это символы (терминалы и нетерми-налы), которые не встречаются ни в одной цепочки (терминальной или промежуточной), выводимой из начального нетерминала.</w:t>
      </w:r>
    </w:p>
    <w:p w:rsidR="001D4EBD" w:rsidRPr="001D4EBD" w:rsidRDefault="001D4EBD" w:rsidP="001D4EBD">
      <w:pPr>
        <w:spacing w:after="0" w:line="240" w:lineRule="auto"/>
        <w:rPr>
          <w:sz w:val="20"/>
          <w:szCs w:val="20"/>
        </w:rPr>
      </w:pPr>
      <w:r w:rsidRPr="001D4EBD">
        <w:rPr>
          <w:sz w:val="20"/>
          <w:szCs w:val="20"/>
        </w:rPr>
        <w:t>Правила, в которые входят лишние символы (в левую или правую часть правила), можно исключить из множества правил грамматики.</w:t>
      </w:r>
    </w:p>
    <w:p w:rsidR="001D4EBD" w:rsidRPr="001D4EBD" w:rsidRDefault="001D4EBD" w:rsidP="001D4EBD">
      <w:pPr>
        <w:spacing w:after="0" w:line="240" w:lineRule="auto"/>
        <w:rPr>
          <w:sz w:val="20"/>
          <w:szCs w:val="20"/>
        </w:rPr>
      </w:pPr>
    </w:p>
    <w:p w:rsidR="001D4EBD" w:rsidRPr="001D4EBD" w:rsidRDefault="001D4EBD" w:rsidP="001D4EBD">
      <w:pPr>
        <w:spacing w:after="0" w:line="240" w:lineRule="auto"/>
        <w:rPr>
          <w:sz w:val="20"/>
          <w:szCs w:val="20"/>
        </w:rPr>
      </w:pPr>
      <w:r w:rsidRPr="001D4EBD">
        <w:rPr>
          <w:sz w:val="20"/>
          <w:szCs w:val="20"/>
        </w:rPr>
        <w:t xml:space="preserve">Поиск бесплодных нетерминалов сводится к нахождению продук-тивных нетерминалов и исключению их из множества всех нетерминалов грамматики. Терминальный или нетерминальный символ называется </w:t>
      </w:r>
      <w:r w:rsidRPr="001D4EBD">
        <w:rPr>
          <w:i/>
          <w:sz w:val="20"/>
          <w:szCs w:val="20"/>
        </w:rPr>
        <w:t>продуктивным (живым)</w:t>
      </w:r>
      <w:r w:rsidRPr="001D4EBD">
        <w:rPr>
          <w:sz w:val="20"/>
          <w:szCs w:val="20"/>
        </w:rPr>
        <w:t>, если из него выводится терминальная цепочка. Любой терминальный символ продуктивный. Нетерминальный символ А будет продуктивным, если существует правило А</w:t>
      </w:r>
      <w:r w:rsidRPr="001D4EBD">
        <w:rPr>
          <w:sz w:val="20"/>
          <w:szCs w:val="20"/>
          <w:lang w:val="en-US"/>
        </w:rPr>
        <w:sym w:font="Symbol" w:char="F0AE"/>
      </w:r>
      <w:r w:rsidRPr="001D4EBD">
        <w:rPr>
          <w:sz w:val="20"/>
          <w:szCs w:val="20"/>
          <w:lang w:val="en-US"/>
        </w:rPr>
        <w:sym w:font="Symbol" w:char="F061"/>
      </w:r>
      <w:r w:rsidRPr="001D4EBD">
        <w:rPr>
          <w:sz w:val="20"/>
          <w:szCs w:val="20"/>
        </w:rPr>
        <w:t xml:space="preserve">, в котором все символы в правой части продуктивны. </w:t>
      </w:r>
    </w:p>
    <w:p w:rsidR="001D4EBD" w:rsidRPr="001D4EBD" w:rsidRDefault="001D4EBD" w:rsidP="001D4EBD">
      <w:pPr>
        <w:spacing w:after="0" w:line="240" w:lineRule="auto"/>
        <w:rPr>
          <w:i/>
          <w:sz w:val="20"/>
          <w:szCs w:val="20"/>
        </w:rPr>
      </w:pPr>
      <w:r w:rsidRPr="001D4EBD">
        <w:rPr>
          <w:i/>
          <w:sz w:val="20"/>
          <w:szCs w:val="20"/>
        </w:rPr>
        <w:t xml:space="preserve">Алгоритм нахождения всех продуктивных нетерминалов. </w:t>
      </w:r>
    </w:p>
    <w:p w:rsidR="001D4EBD" w:rsidRPr="001D4EBD" w:rsidRDefault="001D4EBD" w:rsidP="001D4EBD">
      <w:pPr>
        <w:spacing w:after="0" w:line="240" w:lineRule="auto"/>
        <w:rPr>
          <w:sz w:val="20"/>
          <w:szCs w:val="20"/>
        </w:rPr>
      </w:pPr>
      <w:r w:rsidRPr="001D4EBD">
        <w:rPr>
          <w:sz w:val="20"/>
          <w:szCs w:val="20"/>
        </w:rPr>
        <w:t>1. Принять множество продуктивных нетерминалов Р=</w:t>
      </w:r>
      <w:r w:rsidRPr="001D4EBD">
        <w:rPr>
          <w:sz w:val="20"/>
          <w:szCs w:val="20"/>
          <w:lang w:val="en-US"/>
        </w:rPr>
        <w:sym w:font="Symbol" w:char="F0C6"/>
      </w:r>
      <w:r w:rsidRPr="001D4EBD">
        <w:rPr>
          <w:sz w:val="20"/>
          <w:szCs w:val="20"/>
        </w:rPr>
        <w:t>.</w:t>
      </w:r>
    </w:p>
    <w:p w:rsidR="001D4EBD" w:rsidRPr="001D4EBD" w:rsidRDefault="001D4EBD" w:rsidP="001D4EBD">
      <w:pPr>
        <w:spacing w:after="0" w:line="240" w:lineRule="auto"/>
        <w:rPr>
          <w:sz w:val="20"/>
          <w:szCs w:val="20"/>
        </w:rPr>
      </w:pPr>
      <w:r w:rsidRPr="001D4EBD">
        <w:rPr>
          <w:sz w:val="20"/>
          <w:szCs w:val="20"/>
        </w:rPr>
        <w:t>2. Если существует правило А</w:t>
      </w:r>
      <w:r w:rsidRPr="001D4EBD">
        <w:rPr>
          <w:sz w:val="20"/>
          <w:szCs w:val="20"/>
          <w:lang w:val="en-US"/>
        </w:rPr>
        <w:sym w:font="Symbol" w:char="F0AE"/>
      </w:r>
      <w:r w:rsidRPr="001D4EBD">
        <w:rPr>
          <w:sz w:val="20"/>
          <w:szCs w:val="20"/>
          <w:lang w:val="en-US"/>
        </w:rPr>
        <w:sym w:font="Symbol" w:char="F061"/>
      </w:r>
      <w:r w:rsidRPr="001D4EBD">
        <w:rPr>
          <w:sz w:val="20"/>
          <w:szCs w:val="20"/>
        </w:rPr>
        <w:t>, в котором все символы в правой части продуктивны, то нетерминал А включить в множество Р.</w:t>
      </w:r>
    </w:p>
    <w:p w:rsidR="001D4EBD" w:rsidRPr="001D4EBD" w:rsidRDefault="001D4EBD" w:rsidP="001D4EBD">
      <w:pPr>
        <w:spacing w:after="0" w:line="240" w:lineRule="auto"/>
        <w:rPr>
          <w:sz w:val="20"/>
          <w:szCs w:val="20"/>
        </w:rPr>
      </w:pPr>
      <w:r w:rsidRPr="001D4EBD">
        <w:rPr>
          <w:sz w:val="20"/>
          <w:szCs w:val="20"/>
        </w:rPr>
        <w:t>3. Повторять п.2, пока множество Р растёт.</w:t>
      </w:r>
    </w:p>
    <w:p w:rsidR="001D4EBD" w:rsidRPr="001D4EBD" w:rsidRDefault="001D4EBD" w:rsidP="001D4EBD">
      <w:pPr>
        <w:spacing w:after="0" w:line="240" w:lineRule="auto"/>
        <w:rPr>
          <w:sz w:val="20"/>
          <w:szCs w:val="20"/>
        </w:rPr>
      </w:pPr>
      <w:r w:rsidRPr="001D4EBD">
        <w:rPr>
          <w:sz w:val="20"/>
          <w:szCs w:val="20"/>
        </w:rPr>
        <w:t xml:space="preserve">Поиск недостижимых символов сводится к нахождению всех достижимых символов и исключению их из множества всех нетерминалов грамматики. Терминальный или нетерминальный символ называется </w:t>
      </w:r>
      <w:r w:rsidRPr="001D4EBD">
        <w:rPr>
          <w:i/>
          <w:sz w:val="20"/>
          <w:szCs w:val="20"/>
        </w:rPr>
        <w:t>достижимым</w:t>
      </w:r>
      <w:r w:rsidRPr="001D4EBD">
        <w:rPr>
          <w:sz w:val="20"/>
          <w:szCs w:val="20"/>
        </w:rPr>
        <w:t>, если он может появиться в какой-нибудь цепочке, выводимой из начального нетерминала. Начальный нетерминал - достижимый. Терминальный или нетерминальный символ будет достижимым, если он находится в правой части правила А</w:t>
      </w:r>
      <w:r w:rsidRPr="001D4EBD">
        <w:rPr>
          <w:sz w:val="20"/>
          <w:szCs w:val="20"/>
          <w:lang w:val="en-US"/>
        </w:rPr>
        <w:sym w:font="Symbol" w:char="F0AE"/>
      </w:r>
      <w:r w:rsidRPr="001D4EBD">
        <w:rPr>
          <w:sz w:val="20"/>
          <w:szCs w:val="20"/>
          <w:lang w:val="en-US"/>
        </w:rPr>
        <w:sym w:font="Symbol" w:char="F061"/>
      </w:r>
      <w:r w:rsidRPr="001D4EBD">
        <w:rPr>
          <w:sz w:val="20"/>
          <w:szCs w:val="20"/>
        </w:rPr>
        <w:t xml:space="preserve"> и А – достижимый нетерминал. </w:t>
      </w:r>
    </w:p>
    <w:p w:rsidR="001D4EBD" w:rsidRPr="001D4EBD" w:rsidRDefault="001D4EBD" w:rsidP="001D4EBD">
      <w:pPr>
        <w:spacing w:after="0" w:line="240" w:lineRule="auto"/>
        <w:rPr>
          <w:i/>
          <w:sz w:val="20"/>
          <w:szCs w:val="20"/>
        </w:rPr>
      </w:pPr>
      <w:r w:rsidRPr="001D4EBD">
        <w:rPr>
          <w:i/>
          <w:sz w:val="20"/>
          <w:szCs w:val="20"/>
        </w:rPr>
        <w:t xml:space="preserve">Алгоритм нахождения всех достижимых символов. </w:t>
      </w:r>
    </w:p>
    <w:p w:rsidR="001D4EBD" w:rsidRPr="001D4EBD" w:rsidRDefault="001D4EBD" w:rsidP="001D4EBD">
      <w:pPr>
        <w:spacing w:after="0" w:line="240" w:lineRule="auto"/>
        <w:rPr>
          <w:sz w:val="20"/>
          <w:szCs w:val="20"/>
        </w:rPr>
      </w:pPr>
      <w:r w:rsidRPr="001D4EBD">
        <w:rPr>
          <w:sz w:val="20"/>
          <w:szCs w:val="20"/>
        </w:rPr>
        <w:t>1. Принять множество достижимых символов Р={</w:t>
      </w:r>
      <w:r w:rsidRPr="001D4EBD">
        <w:rPr>
          <w:sz w:val="20"/>
          <w:szCs w:val="20"/>
          <w:lang w:val="en-US"/>
        </w:rPr>
        <w:t>S</w:t>
      </w:r>
      <w:r w:rsidRPr="001D4EBD">
        <w:rPr>
          <w:sz w:val="20"/>
          <w:szCs w:val="20"/>
        </w:rPr>
        <w:t xml:space="preserve">}, где </w:t>
      </w:r>
      <w:r w:rsidRPr="001D4EBD">
        <w:rPr>
          <w:sz w:val="20"/>
          <w:szCs w:val="20"/>
          <w:lang w:val="en-US"/>
        </w:rPr>
        <w:t>S</w:t>
      </w:r>
      <w:r w:rsidRPr="001D4EBD">
        <w:rPr>
          <w:sz w:val="20"/>
          <w:szCs w:val="20"/>
        </w:rPr>
        <w:t xml:space="preserve"> – начальный нетерминал.</w:t>
      </w:r>
    </w:p>
    <w:p w:rsidR="001D4EBD" w:rsidRPr="001D4EBD" w:rsidRDefault="001D4EBD" w:rsidP="001D4EBD">
      <w:pPr>
        <w:spacing w:after="0" w:line="240" w:lineRule="auto"/>
        <w:rPr>
          <w:sz w:val="20"/>
          <w:szCs w:val="20"/>
        </w:rPr>
      </w:pPr>
      <w:r w:rsidRPr="001D4EBD">
        <w:rPr>
          <w:sz w:val="20"/>
          <w:szCs w:val="20"/>
        </w:rPr>
        <w:t>2. Если существует правило А</w:t>
      </w:r>
      <w:r w:rsidRPr="001D4EBD">
        <w:rPr>
          <w:sz w:val="20"/>
          <w:szCs w:val="20"/>
          <w:lang w:val="en-US"/>
        </w:rPr>
        <w:sym w:font="Symbol" w:char="F0AE"/>
      </w:r>
      <w:r w:rsidRPr="001D4EBD">
        <w:rPr>
          <w:sz w:val="20"/>
          <w:szCs w:val="20"/>
          <w:lang w:val="en-US"/>
        </w:rPr>
        <w:sym w:font="Symbol" w:char="F061"/>
      </w:r>
      <w:r w:rsidRPr="001D4EBD">
        <w:rPr>
          <w:sz w:val="20"/>
          <w:szCs w:val="20"/>
        </w:rPr>
        <w:t xml:space="preserve"> и нетерминал А принадлежит множеству Р, то все символы правой части включить в множество Р.</w:t>
      </w:r>
    </w:p>
    <w:p w:rsidR="001D4EBD" w:rsidRPr="001D4EBD" w:rsidRDefault="001D4EBD" w:rsidP="001D4EBD">
      <w:pPr>
        <w:spacing w:after="0" w:line="240" w:lineRule="auto"/>
        <w:rPr>
          <w:sz w:val="20"/>
          <w:szCs w:val="20"/>
        </w:rPr>
      </w:pPr>
      <w:r w:rsidRPr="001D4EBD">
        <w:rPr>
          <w:sz w:val="20"/>
          <w:szCs w:val="20"/>
        </w:rPr>
        <w:t>3. Повторять п.2, пока множество Р растёт.</w:t>
      </w:r>
    </w:p>
    <w:p w:rsidR="001D4EBD" w:rsidRPr="001D4EBD" w:rsidRDefault="001D4EBD" w:rsidP="001D4EBD">
      <w:pPr>
        <w:spacing w:after="0" w:line="240" w:lineRule="auto"/>
        <w:rPr>
          <w:sz w:val="20"/>
          <w:szCs w:val="20"/>
        </w:rPr>
      </w:pPr>
    </w:p>
    <w:p w:rsidR="001D4EBD" w:rsidRPr="001D4EBD" w:rsidRDefault="001D4EBD" w:rsidP="001D4EBD">
      <w:pPr>
        <w:spacing w:after="0" w:line="240" w:lineRule="auto"/>
        <w:rPr>
          <w:i/>
          <w:sz w:val="20"/>
          <w:szCs w:val="20"/>
        </w:rPr>
      </w:pPr>
      <w:r w:rsidRPr="001D4EBD">
        <w:rPr>
          <w:i/>
          <w:sz w:val="20"/>
          <w:szCs w:val="20"/>
        </w:rPr>
        <w:t xml:space="preserve">Алгоритм устранения всех лишних символов. </w:t>
      </w:r>
    </w:p>
    <w:p w:rsidR="001D4EBD" w:rsidRPr="001D4EBD" w:rsidRDefault="001D4EBD" w:rsidP="001D4EBD">
      <w:pPr>
        <w:spacing w:after="0" w:line="240" w:lineRule="auto"/>
        <w:rPr>
          <w:sz w:val="20"/>
          <w:szCs w:val="20"/>
        </w:rPr>
      </w:pPr>
      <w:r w:rsidRPr="001D4EBD">
        <w:rPr>
          <w:sz w:val="20"/>
          <w:szCs w:val="20"/>
        </w:rPr>
        <w:t xml:space="preserve">1. В исходной грамматике </w:t>
      </w:r>
      <w:r w:rsidRPr="001D4EBD">
        <w:rPr>
          <w:sz w:val="20"/>
          <w:szCs w:val="20"/>
          <w:lang w:val="en-US"/>
        </w:rPr>
        <w:t>G</w:t>
      </w:r>
      <w:r w:rsidRPr="001D4EBD">
        <w:rPr>
          <w:sz w:val="20"/>
          <w:szCs w:val="20"/>
        </w:rPr>
        <w:t xml:space="preserve"> найти все бесплодные нетерминалы и исключить правила, связанные с ними. В результате получим грамматику </w:t>
      </w:r>
      <w:r w:rsidRPr="001D4EBD">
        <w:rPr>
          <w:sz w:val="20"/>
          <w:szCs w:val="20"/>
          <w:lang w:val="en-US"/>
        </w:rPr>
        <w:t>G</w:t>
      </w:r>
      <w:r w:rsidRPr="001D4EBD">
        <w:rPr>
          <w:sz w:val="20"/>
          <w:szCs w:val="20"/>
        </w:rPr>
        <w:t>’ без бесплодных нетерминалов.</w:t>
      </w:r>
    </w:p>
    <w:p w:rsidR="001D4EBD" w:rsidRPr="001D4EBD" w:rsidRDefault="001D4EBD" w:rsidP="001D4EBD">
      <w:pPr>
        <w:spacing w:after="0" w:line="240" w:lineRule="auto"/>
        <w:rPr>
          <w:sz w:val="20"/>
          <w:szCs w:val="20"/>
        </w:rPr>
      </w:pPr>
      <w:r w:rsidRPr="001D4EBD">
        <w:rPr>
          <w:sz w:val="20"/>
          <w:szCs w:val="20"/>
        </w:rPr>
        <w:t xml:space="preserve">2. В грамматике </w:t>
      </w:r>
      <w:r w:rsidRPr="001D4EBD">
        <w:rPr>
          <w:sz w:val="20"/>
          <w:szCs w:val="20"/>
          <w:lang w:val="en-US"/>
        </w:rPr>
        <w:t>G</w:t>
      </w:r>
      <w:r w:rsidRPr="001D4EBD">
        <w:rPr>
          <w:sz w:val="20"/>
          <w:szCs w:val="20"/>
        </w:rPr>
        <w:t xml:space="preserve">’ найти все недостижимые символы и исключить правила, связанные с ними. В результате получим грамматику </w:t>
      </w:r>
      <w:r w:rsidRPr="001D4EBD">
        <w:rPr>
          <w:sz w:val="20"/>
          <w:szCs w:val="20"/>
          <w:lang w:val="en-US"/>
        </w:rPr>
        <w:t>G</w:t>
      </w:r>
      <w:r w:rsidRPr="001D4EBD">
        <w:rPr>
          <w:sz w:val="20"/>
          <w:szCs w:val="20"/>
        </w:rPr>
        <w:t>’’ без лишних символов.</w:t>
      </w:r>
    </w:p>
    <w:p w:rsidR="001D4EBD" w:rsidRPr="001D4EBD" w:rsidRDefault="001D4EBD" w:rsidP="001D4EBD">
      <w:pPr>
        <w:spacing w:after="0" w:line="240" w:lineRule="auto"/>
        <w:rPr>
          <w:sz w:val="20"/>
          <w:szCs w:val="20"/>
        </w:rPr>
      </w:pPr>
    </w:p>
    <w:p w:rsidR="001D4EBD" w:rsidRPr="001D4EBD" w:rsidRDefault="001D4EBD" w:rsidP="001D4EBD">
      <w:pPr>
        <w:spacing w:after="0" w:line="240" w:lineRule="auto"/>
        <w:rPr>
          <w:sz w:val="20"/>
          <w:szCs w:val="20"/>
        </w:rPr>
      </w:pPr>
      <w:r w:rsidRPr="001D4EBD">
        <w:rPr>
          <w:sz w:val="20"/>
          <w:szCs w:val="20"/>
        </w:rPr>
        <w:lastRenderedPageBreak/>
        <w:t>После исключения  бесплодных нетерминалов в грамматике могут появиться недостижимые символы, которые в исходной грамматике были достижимыми. Если же в грамматике нет бесплодных нетерминалов, то они не могут появиться в результате исключения недостижимых символов.</w:t>
      </w:r>
    </w:p>
    <w:p w:rsidR="001D4EBD" w:rsidRPr="001D4EBD" w:rsidRDefault="001D4EBD" w:rsidP="001D4EBD">
      <w:pPr>
        <w:spacing w:after="0" w:line="240" w:lineRule="auto"/>
        <w:rPr>
          <w:sz w:val="20"/>
          <w:szCs w:val="20"/>
        </w:rPr>
      </w:pPr>
    </w:p>
    <w:p w:rsidR="001D4EBD" w:rsidRPr="001D4EBD" w:rsidRDefault="001D4EBD" w:rsidP="001D4EBD">
      <w:pPr>
        <w:spacing w:after="0" w:line="240" w:lineRule="auto"/>
        <w:rPr>
          <w:sz w:val="20"/>
          <w:szCs w:val="20"/>
        </w:rPr>
      </w:pPr>
      <w:r w:rsidRPr="001D4EBD">
        <w:rPr>
          <w:b/>
          <w:sz w:val="20"/>
          <w:szCs w:val="20"/>
        </w:rPr>
        <w:t>Пример</w:t>
      </w:r>
      <w:r w:rsidRPr="001D4EBD">
        <w:rPr>
          <w:sz w:val="20"/>
          <w:szCs w:val="20"/>
        </w:rPr>
        <w:t xml:space="preserve"> устранения лишних символов.</w:t>
      </w:r>
    </w:p>
    <w:p w:rsidR="001D4EBD" w:rsidRPr="001D4EBD" w:rsidRDefault="001D4EBD" w:rsidP="001D4EBD">
      <w:pPr>
        <w:spacing w:after="0" w:line="240" w:lineRule="auto"/>
        <w:rPr>
          <w:sz w:val="20"/>
          <w:szCs w:val="20"/>
        </w:rPr>
      </w:pPr>
    </w:p>
    <w:p w:rsidR="001D4EBD" w:rsidRPr="001D4EBD" w:rsidRDefault="001D4EBD" w:rsidP="001D4EBD">
      <w:pPr>
        <w:spacing w:after="0" w:line="240" w:lineRule="auto"/>
        <w:rPr>
          <w:sz w:val="20"/>
          <w:szCs w:val="20"/>
        </w:rPr>
      </w:pPr>
      <w:r w:rsidRPr="001D4EBD">
        <w:rPr>
          <w:sz w:val="20"/>
          <w:szCs w:val="20"/>
        </w:rPr>
        <w:t>Грамматика:</w:t>
      </w:r>
    </w:p>
    <w:p w:rsidR="001D4EBD" w:rsidRPr="001D4EBD" w:rsidRDefault="001D4EBD" w:rsidP="001D4EBD">
      <w:pPr>
        <w:spacing w:after="0" w:line="240" w:lineRule="auto"/>
        <w:rPr>
          <w:sz w:val="20"/>
          <w:szCs w:val="20"/>
          <w:lang w:val="en-US"/>
        </w:rPr>
      </w:pPr>
      <w:r w:rsidRPr="001D4EBD">
        <w:rPr>
          <w:sz w:val="20"/>
          <w:szCs w:val="20"/>
          <w:lang w:val="en-US"/>
        </w:rPr>
        <w:t>1. S</w:t>
      </w:r>
      <w:r w:rsidRPr="001D4EBD">
        <w:rPr>
          <w:sz w:val="20"/>
          <w:szCs w:val="20"/>
          <w:lang w:val="en-US"/>
        </w:rPr>
        <w:sym w:font="Symbol" w:char="F0AE"/>
      </w:r>
      <w:r w:rsidRPr="001D4EBD">
        <w:rPr>
          <w:sz w:val="20"/>
          <w:szCs w:val="20"/>
          <w:lang w:val="en-US"/>
        </w:rPr>
        <w:t>ac                        4. B</w:t>
      </w:r>
      <w:r w:rsidRPr="001D4EBD">
        <w:rPr>
          <w:sz w:val="20"/>
          <w:szCs w:val="20"/>
          <w:lang w:val="en-US"/>
        </w:rPr>
        <w:sym w:font="Symbol" w:char="F0AE"/>
      </w:r>
      <w:r w:rsidRPr="001D4EBD">
        <w:rPr>
          <w:sz w:val="20"/>
          <w:szCs w:val="20"/>
          <w:lang w:val="en-US"/>
        </w:rPr>
        <w:t>aSA</w:t>
      </w:r>
    </w:p>
    <w:p w:rsidR="001D4EBD" w:rsidRPr="001D4EBD" w:rsidRDefault="001D4EBD" w:rsidP="001D4EBD">
      <w:pPr>
        <w:spacing w:after="0" w:line="240" w:lineRule="auto"/>
        <w:rPr>
          <w:sz w:val="20"/>
          <w:szCs w:val="20"/>
        </w:rPr>
      </w:pPr>
      <w:r w:rsidRPr="001D4EBD">
        <w:rPr>
          <w:sz w:val="20"/>
          <w:szCs w:val="20"/>
          <w:lang w:val="en-US"/>
        </w:rPr>
        <w:t>2. S</w:t>
      </w:r>
      <w:r w:rsidRPr="001D4EBD">
        <w:rPr>
          <w:sz w:val="20"/>
          <w:szCs w:val="20"/>
          <w:lang w:val="en-US"/>
        </w:rPr>
        <w:sym w:font="Symbol" w:char="F0AE"/>
      </w:r>
      <w:r w:rsidRPr="001D4EBD">
        <w:rPr>
          <w:sz w:val="20"/>
          <w:szCs w:val="20"/>
          <w:lang w:val="en-US"/>
        </w:rPr>
        <w:t xml:space="preserve">bA                       </w:t>
      </w:r>
      <w:smartTag w:uri="urn:schemas-microsoft-com:office:smarttags" w:element="metricconverter">
        <w:smartTagPr>
          <w:attr w:name="ProductID" w:val="5. C"/>
        </w:smartTagPr>
        <w:r w:rsidRPr="001D4EBD">
          <w:rPr>
            <w:sz w:val="20"/>
            <w:szCs w:val="20"/>
            <w:lang w:val="en-US"/>
          </w:rPr>
          <w:t>5. C</w:t>
        </w:r>
      </w:smartTag>
      <w:r w:rsidRPr="001D4EBD">
        <w:rPr>
          <w:sz w:val="20"/>
          <w:szCs w:val="20"/>
          <w:lang w:val="en-US"/>
        </w:rPr>
        <w:sym w:font="Symbol" w:char="F0AE"/>
      </w:r>
      <w:r w:rsidRPr="001D4EBD">
        <w:rPr>
          <w:sz w:val="20"/>
          <w:szCs w:val="20"/>
          <w:lang w:val="en-US"/>
        </w:rPr>
        <w:t>bC</w:t>
      </w:r>
    </w:p>
    <w:p w:rsidR="001D4EBD" w:rsidRPr="001D4EBD" w:rsidRDefault="001D4EBD" w:rsidP="001D4EBD">
      <w:pPr>
        <w:spacing w:after="0" w:line="240" w:lineRule="auto"/>
        <w:rPr>
          <w:sz w:val="20"/>
          <w:szCs w:val="20"/>
        </w:rPr>
      </w:pPr>
      <w:smartTag w:uri="urn:schemas-microsoft-com:office:smarttags" w:element="metricconverter">
        <w:smartTagPr>
          <w:attr w:name="ProductID" w:val="3. A"/>
        </w:smartTagPr>
        <w:r w:rsidRPr="001D4EBD">
          <w:rPr>
            <w:sz w:val="20"/>
            <w:szCs w:val="20"/>
          </w:rPr>
          <w:t xml:space="preserve">3. </w:t>
        </w:r>
        <w:r w:rsidRPr="001D4EBD">
          <w:rPr>
            <w:sz w:val="20"/>
            <w:szCs w:val="20"/>
            <w:lang w:val="en-US"/>
          </w:rPr>
          <w:t>A</w:t>
        </w:r>
      </w:smartTag>
      <w:r w:rsidRPr="001D4EBD">
        <w:rPr>
          <w:sz w:val="20"/>
          <w:szCs w:val="20"/>
          <w:lang w:val="en-US"/>
        </w:rPr>
        <w:sym w:font="Symbol" w:char="F0AE"/>
      </w:r>
      <w:r w:rsidRPr="001D4EBD">
        <w:rPr>
          <w:sz w:val="20"/>
          <w:szCs w:val="20"/>
          <w:lang w:val="en-US"/>
        </w:rPr>
        <w:t>cBC</w:t>
      </w:r>
      <w:r w:rsidRPr="001D4EBD">
        <w:rPr>
          <w:sz w:val="20"/>
          <w:szCs w:val="20"/>
        </w:rPr>
        <w:t xml:space="preserve">                    </w:t>
      </w:r>
      <w:smartTag w:uri="urn:schemas-microsoft-com:office:smarttags" w:element="metricconverter">
        <w:smartTagPr>
          <w:attr w:name="ProductID" w:val="6. C"/>
        </w:smartTagPr>
        <w:r w:rsidRPr="001D4EBD">
          <w:rPr>
            <w:sz w:val="20"/>
            <w:szCs w:val="20"/>
          </w:rPr>
          <w:t xml:space="preserve">6. </w:t>
        </w:r>
        <w:r w:rsidRPr="001D4EBD">
          <w:rPr>
            <w:sz w:val="20"/>
            <w:szCs w:val="20"/>
            <w:lang w:val="en-US"/>
          </w:rPr>
          <w:t>C</w:t>
        </w:r>
      </w:smartTag>
      <w:r w:rsidRPr="001D4EBD">
        <w:rPr>
          <w:sz w:val="20"/>
          <w:szCs w:val="20"/>
          <w:lang w:val="en-US"/>
        </w:rPr>
        <w:sym w:font="Symbol" w:char="F0AE"/>
      </w:r>
      <w:r w:rsidRPr="001D4EBD">
        <w:rPr>
          <w:sz w:val="20"/>
          <w:szCs w:val="20"/>
          <w:lang w:val="en-US"/>
        </w:rPr>
        <w:t>d</w:t>
      </w:r>
    </w:p>
    <w:p w:rsidR="001D4EBD" w:rsidRPr="001D4EBD" w:rsidRDefault="001D4EBD" w:rsidP="001D4EBD">
      <w:pPr>
        <w:spacing w:after="0" w:line="240" w:lineRule="auto"/>
        <w:rPr>
          <w:sz w:val="20"/>
          <w:szCs w:val="20"/>
        </w:rPr>
      </w:pPr>
    </w:p>
    <w:p w:rsidR="001D4EBD" w:rsidRPr="001D4EBD" w:rsidRDefault="001D4EBD" w:rsidP="001D4EBD">
      <w:pPr>
        <w:spacing w:after="0" w:line="240" w:lineRule="auto"/>
        <w:rPr>
          <w:sz w:val="20"/>
          <w:szCs w:val="20"/>
        </w:rPr>
      </w:pPr>
      <w:r w:rsidRPr="001D4EBD">
        <w:rPr>
          <w:sz w:val="20"/>
          <w:szCs w:val="20"/>
        </w:rPr>
        <w:t>1. Поиск продуктивных нетерминалов.</w:t>
      </w:r>
    </w:p>
    <w:p w:rsidR="001D4EBD" w:rsidRPr="001D4EBD" w:rsidRDefault="001D4EBD" w:rsidP="001D4EBD">
      <w:pPr>
        <w:spacing w:after="0" w:line="240" w:lineRule="auto"/>
        <w:rPr>
          <w:sz w:val="20"/>
          <w:szCs w:val="20"/>
        </w:rPr>
      </w:pPr>
      <w:r w:rsidRPr="001D4EBD">
        <w:rPr>
          <w:sz w:val="20"/>
          <w:szCs w:val="20"/>
        </w:rPr>
        <w:t xml:space="preserve">В множество продуктивных нетерминалов Р включаем нетерминал </w:t>
      </w:r>
      <w:r w:rsidRPr="001D4EBD">
        <w:rPr>
          <w:sz w:val="20"/>
          <w:szCs w:val="20"/>
          <w:lang w:val="en-US"/>
        </w:rPr>
        <w:t>S</w:t>
      </w:r>
      <w:r w:rsidRPr="001D4EBD">
        <w:rPr>
          <w:sz w:val="20"/>
          <w:szCs w:val="20"/>
        </w:rPr>
        <w:t xml:space="preserve"> (правило 1) и нетерминал С (правило 6). Получаем Р={</w:t>
      </w:r>
      <w:r w:rsidRPr="001D4EBD">
        <w:rPr>
          <w:sz w:val="20"/>
          <w:szCs w:val="20"/>
          <w:lang w:val="en-US"/>
        </w:rPr>
        <w:t>S</w:t>
      </w:r>
      <w:r w:rsidRPr="001D4EBD">
        <w:rPr>
          <w:sz w:val="20"/>
          <w:szCs w:val="20"/>
        </w:rPr>
        <w:t>,</w:t>
      </w:r>
      <w:r w:rsidRPr="001D4EBD">
        <w:rPr>
          <w:sz w:val="20"/>
          <w:szCs w:val="20"/>
          <w:lang w:val="en-US"/>
        </w:rPr>
        <w:t>C</w:t>
      </w:r>
      <w:r w:rsidRPr="001D4EBD">
        <w:rPr>
          <w:sz w:val="20"/>
          <w:szCs w:val="20"/>
        </w:rPr>
        <w:t>} и увеличить множество Р не можем.</w:t>
      </w:r>
    </w:p>
    <w:p w:rsidR="001D4EBD" w:rsidRPr="001D4EBD" w:rsidRDefault="001D4EBD" w:rsidP="001D4EBD">
      <w:pPr>
        <w:spacing w:after="0" w:line="240" w:lineRule="auto"/>
        <w:rPr>
          <w:sz w:val="20"/>
          <w:szCs w:val="20"/>
        </w:rPr>
      </w:pPr>
      <w:r w:rsidRPr="001D4EBD">
        <w:rPr>
          <w:sz w:val="20"/>
          <w:szCs w:val="20"/>
        </w:rPr>
        <w:t>2. Поиск бесплодных нетерминалов.</w:t>
      </w:r>
    </w:p>
    <w:p w:rsidR="001D4EBD" w:rsidRPr="001D4EBD" w:rsidRDefault="001D4EBD" w:rsidP="001D4EBD">
      <w:pPr>
        <w:spacing w:after="0" w:line="240" w:lineRule="auto"/>
        <w:rPr>
          <w:sz w:val="20"/>
          <w:szCs w:val="20"/>
        </w:rPr>
      </w:pPr>
      <w:r w:rsidRPr="001D4EBD">
        <w:rPr>
          <w:sz w:val="20"/>
          <w:szCs w:val="20"/>
        </w:rPr>
        <w:t>Из множества всех нетерминалов исключаем все продуктивные и получаем множество {</w:t>
      </w:r>
      <w:r w:rsidRPr="001D4EBD">
        <w:rPr>
          <w:sz w:val="20"/>
          <w:szCs w:val="20"/>
          <w:lang w:val="en-US"/>
        </w:rPr>
        <w:t>A</w:t>
      </w:r>
      <w:r w:rsidRPr="001D4EBD">
        <w:rPr>
          <w:sz w:val="20"/>
          <w:szCs w:val="20"/>
        </w:rPr>
        <w:t>,</w:t>
      </w:r>
      <w:r w:rsidRPr="001D4EBD">
        <w:rPr>
          <w:sz w:val="20"/>
          <w:szCs w:val="20"/>
          <w:lang w:val="en-US"/>
        </w:rPr>
        <w:t>B</w:t>
      </w:r>
      <w:r w:rsidRPr="001D4EBD">
        <w:rPr>
          <w:sz w:val="20"/>
          <w:szCs w:val="20"/>
        </w:rPr>
        <w:t>} бесплодных нетерминалов.</w:t>
      </w:r>
    </w:p>
    <w:p w:rsidR="001D4EBD" w:rsidRPr="001D4EBD" w:rsidRDefault="001D4EBD" w:rsidP="001D4EBD">
      <w:pPr>
        <w:spacing w:after="0" w:line="240" w:lineRule="auto"/>
        <w:rPr>
          <w:sz w:val="20"/>
          <w:szCs w:val="20"/>
        </w:rPr>
      </w:pPr>
    </w:p>
    <w:p w:rsidR="001D4EBD" w:rsidRPr="001D4EBD" w:rsidRDefault="001D4EBD" w:rsidP="001D4EBD">
      <w:pPr>
        <w:spacing w:after="0" w:line="240" w:lineRule="auto"/>
        <w:rPr>
          <w:sz w:val="20"/>
          <w:szCs w:val="20"/>
        </w:rPr>
      </w:pPr>
    </w:p>
    <w:p w:rsidR="001D4EBD" w:rsidRPr="001D4EBD" w:rsidRDefault="001D4EBD" w:rsidP="001D4EBD">
      <w:pPr>
        <w:spacing w:after="0" w:line="240" w:lineRule="auto"/>
        <w:rPr>
          <w:sz w:val="20"/>
          <w:szCs w:val="20"/>
        </w:rPr>
      </w:pPr>
      <w:r w:rsidRPr="001D4EBD">
        <w:rPr>
          <w:sz w:val="20"/>
          <w:szCs w:val="20"/>
        </w:rPr>
        <w:t>3. Исключение бесплодных нетерминалов.</w:t>
      </w:r>
    </w:p>
    <w:p w:rsidR="001D4EBD" w:rsidRPr="001D4EBD" w:rsidRDefault="001D4EBD" w:rsidP="001D4EBD">
      <w:pPr>
        <w:spacing w:after="0" w:line="240" w:lineRule="auto"/>
        <w:rPr>
          <w:sz w:val="20"/>
          <w:szCs w:val="20"/>
        </w:rPr>
      </w:pPr>
      <w:r w:rsidRPr="001D4EBD">
        <w:rPr>
          <w:sz w:val="20"/>
          <w:szCs w:val="20"/>
        </w:rPr>
        <w:t>Исключаем правила 2, 3 и 4, т.к. они содержат бесплодные нетерминалы. Получаем грамматику:</w:t>
      </w:r>
    </w:p>
    <w:p w:rsidR="001D4EBD" w:rsidRPr="001D4EBD" w:rsidRDefault="001D4EBD" w:rsidP="001D4EBD">
      <w:pPr>
        <w:spacing w:after="0" w:line="240" w:lineRule="auto"/>
        <w:rPr>
          <w:sz w:val="20"/>
          <w:szCs w:val="20"/>
        </w:rPr>
      </w:pPr>
      <w:r w:rsidRPr="001D4EBD">
        <w:rPr>
          <w:sz w:val="20"/>
          <w:szCs w:val="20"/>
        </w:rPr>
        <w:t xml:space="preserve">1. </w:t>
      </w:r>
      <w:r w:rsidRPr="001D4EBD">
        <w:rPr>
          <w:sz w:val="20"/>
          <w:szCs w:val="20"/>
          <w:lang w:val="en-US"/>
        </w:rPr>
        <w:t>S</w:t>
      </w:r>
      <w:r w:rsidRPr="001D4EBD">
        <w:rPr>
          <w:sz w:val="20"/>
          <w:szCs w:val="20"/>
          <w:lang w:val="en-US"/>
        </w:rPr>
        <w:sym w:font="Symbol" w:char="F0AE"/>
      </w:r>
      <w:r w:rsidRPr="001D4EBD">
        <w:rPr>
          <w:sz w:val="20"/>
          <w:szCs w:val="20"/>
          <w:lang w:val="en-US"/>
        </w:rPr>
        <w:t>ac</w:t>
      </w:r>
    </w:p>
    <w:p w:rsidR="001D4EBD" w:rsidRPr="001D4EBD" w:rsidRDefault="001D4EBD" w:rsidP="001D4EBD">
      <w:pPr>
        <w:spacing w:after="0" w:line="240" w:lineRule="auto"/>
        <w:rPr>
          <w:sz w:val="20"/>
          <w:szCs w:val="20"/>
        </w:rPr>
      </w:pPr>
      <w:smartTag w:uri="urn:schemas-microsoft-com:office:smarttags" w:element="metricconverter">
        <w:smartTagPr>
          <w:attr w:name="ProductID" w:val="5. C"/>
        </w:smartTagPr>
        <w:r w:rsidRPr="001D4EBD">
          <w:rPr>
            <w:sz w:val="20"/>
            <w:szCs w:val="20"/>
          </w:rPr>
          <w:t xml:space="preserve">5. </w:t>
        </w:r>
        <w:r w:rsidRPr="001D4EBD">
          <w:rPr>
            <w:sz w:val="20"/>
            <w:szCs w:val="20"/>
            <w:lang w:val="en-US"/>
          </w:rPr>
          <w:t>C</w:t>
        </w:r>
      </w:smartTag>
      <w:r w:rsidRPr="001D4EBD">
        <w:rPr>
          <w:sz w:val="20"/>
          <w:szCs w:val="20"/>
          <w:lang w:val="en-US"/>
        </w:rPr>
        <w:sym w:font="Symbol" w:char="F0AE"/>
      </w:r>
      <w:r w:rsidRPr="001D4EBD">
        <w:rPr>
          <w:sz w:val="20"/>
          <w:szCs w:val="20"/>
          <w:lang w:val="en-US"/>
        </w:rPr>
        <w:t>bC</w:t>
      </w:r>
    </w:p>
    <w:p w:rsidR="001D4EBD" w:rsidRPr="001D4EBD" w:rsidRDefault="001D4EBD" w:rsidP="001D4EBD">
      <w:pPr>
        <w:spacing w:after="0" w:line="240" w:lineRule="auto"/>
        <w:rPr>
          <w:sz w:val="20"/>
          <w:szCs w:val="20"/>
        </w:rPr>
      </w:pPr>
      <w:smartTag w:uri="urn:schemas-microsoft-com:office:smarttags" w:element="metricconverter">
        <w:smartTagPr>
          <w:attr w:name="ProductID" w:val="6. C"/>
        </w:smartTagPr>
        <w:r w:rsidRPr="001D4EBD">
          <w:rPr>
            <w:sz w:val="20"/>
            <w:szCs w:val="20"/>
          </w:rPr>
          <w:t xml:space="preserve">6. </w:t>
        </w:r>
        <w:r w:rsidRPr="001D4EBD">
          <w:rPr>
            <w:sz w:val="20"/>
            <w:szCs w:val="20"/>
            <w:lang w:val="en-US"/>
          </w:rPr>
          <w:t>C</w:t>
        </w:r>
      </w:smartTag>
      <w:r w:rsidRPr="001D4EBD">
        <w:rPr>
          <w:sz w:val="20"/>
          <w:szCs w:val="20"/>
          <w:lang w:val="en-US"/>
        </w:rPr>
        <w:sym w:font="Symbol" w:char="F0AE"/>
      </w:r>
      <w:r w:rsidRPr="001D4EBD">
        <w:rPr>
          <w:sz w:val="20"/>
          <w:szCs w:val="20"/>
          <w:lang w:val="en-US"/>
        </w:rPr>
        <w:t>d</w:t>
      </w:r>
    </w:p>
    <w:p w:rsidR="001D4EBD" w:rsidRPr="001D4EBD" w:rsidRDefault="001D4EBD" w:rsidP="001D4EBD">
      <w:pPr>
        <w:spacing w:after="0" w:line="240" w:lineRule="auto"/>
        <w:rPr>
          <w:sz w:val="20"/>
          <w:szCs w:val="20"/>
        </w:rPr>
      </w:pPr>
    </w:p>
    <w:p w:rsidR="001D4EBD" w:rsidRPr="001D4EBD" w:rsidRDefault="001D4EBD" w:rsidP="001D4EBD">
      <w:pPr>
        <w:spacing w:after="0" w:line="240" w:lineRule="auto"/>
        <w:rPr>
          <w:sz w:val="20"/>
          <w:szCs w:val="20"/>
        </w:rPr>
      </w:pPr>
      <w:r w:rsidRPr="001D4EBD">
        <w:rPr>
          <w:sz w:val="20"/>
          <w:szCs w:val="20"/>
        </w:rPr>
        <w:t>4. Поиск достижимых символов.</w:t>
      </w:r>
    </w:p>
    <w:p w:rsidR="001D4EBD" w:rsidRPr="001D4EBD" w:rsidRDefault="001D4EBD" w:rsidP="001D4EBD">
      <w:pPr>
        <w:spacing w:after="0" w:line="240" w:lineRule="auto"/>
        <w:rPr>
          <w:sz w:val="20"/>
          <w:szCs w:val="20"/>
        </w:rPr>
      </w:pPr>
      <w:r w:rsidRPr="001D4EBD">
        <w:rPr>
          <w:sz w:val="20"/>
          <w:szCs w:val="20"/>
        </w:rPr>
        <w:t xml:space="preserve">Достижимыми символами являются </w:t>
      </w:r>
      <w:r w:rsidRPr="001D4EBD">
        <w:rPr>
          <w:sz w:val="20"/>
          <w:szCs w:val="20"/>
          <w:lang w:val="en-US"/>
        </w:rPr>
        <w:t>S</w:t>
      </w:r>
      <w:r w:rsidRPr="001D4EBD">
        <w:rPr>
          <w:sz w:val="20"/>
          <w:szCs w:val="20"/>
        </w:rPr>
        <w:t xml:space="preserve">, </w:t>
      </w:r>
      <w:r w:rsidRPr="001D4EBD">
        <w:rPr>
          <w:sz w:val="20"/>
          <w:szCs w:val="20"/>
          <w:lang w:val="en-US"/>
        </w:rPr>
        <w:t>a</w:t>
      </w:r>
      <w:r w:rsidRPr="001D4EBD">
        <w:rPr>
          <w:sz w:val="20"/>
          <w:szCs w:val="20"/>
        </w:rPr>
        <w:t xml:space="preserve"> и </w:t>
      </w:r>
      <w:r w:rsidRPr="001D4EBD">
        <w:rPr>
          <w:sz w:val="20"/>
          <w:szCs w:val="20"/>
          <w:lang w:val="en-US"/>
        </w:rPr>
        <w:t>c</w:t>
      </w:r>
      <w:r w:rsidRPr="001D4EBD">
        <w:rPr>
          <w:sz w:val="20"/>
          <w:szCs w:val="20"/>
        </w:rPr>
        <w:t>.</w:t>
      </w:r>
    </w:p>
    <w:p w:rsidR="001D4EBD" w:rsidRPr="001D4EBD" w:rsidRDefault="001D4EBD" w:rsidP="001D4EBD">
      <w:pPr>
        <w:spacing w:after="0" w:line="240" w:lineRule="auto"/>
        <w:rPr>
          <w:sz w:val="20"/>
          <w:szCs w:val="20"/>
        </w:rPr>
      </w:pPr>
      <w:r w:rsidRPr="001D4EBD">
        <w:rPr>
          <w:sz w:val="20"/>
          <w:szCs w:val="20"/>
        </w:rPr>
        <w:t>5. Поиск недостижимых символов.</w:t>
      </w:r>
    </w:p>
    <w:p w:rsidR="001D4EBD" w:rsidRPr="001D4EBD" w:rsidRDefault="001D4EBD" w:rsidP="001D4EBD">
      <w:pPr>
        <w:spacing w:after="0" w:line="240" w:lineRule="auto"/>
        <w:rPr>
          <w:sz w:val="20"/>
          <w:szCs w:val="20"/>
        </w:rPr>
      </w:pPr>
      <w:r w:rsidRPr="001D4EBD">
        <w:rPr>
          <w:sz w:val="20"/>
          <w:szCs w:val="20"/>
        </w:rPr>
        <w:t>Из множества всех символов исключаем все достижимые и получаем множество {</w:t>
      </w:r>
      <w:r w:rsidRPr="001D4EBD">
        <w:rPr>
          <w:sz w:val="20"/>
          <w:szCs w:val="20"/>
          <w:lang w:val="en-US"/>
        </w:rPr>
        <w:t>C</w:t>
      </w:r>
      <w:r w:rsidRPr="001D4EBD">
        <w:rPr>
          <w:sz w:val="20"/>
          <w:szCs w:val="20"/>
        </w:rPr>
        <w:t>,</w:t>
      </w:r>
      <w:r w:rsidRPr="001D4EBD">
        <w:rPr>
          <w:sz w:val="20"/>
          <w:szCs w:val="20"/>
          <w:lang w:val="en-US"/>
        </w:rPr>
        <w:t>b</w:t>
      </w:r>
      <w:r w:rsidRPr="001D4EBD">
        <w:rPr>
          <w:sz w:val="20"/>
          <w:szCs w:val="20"/>
        </w:rPr>
        <w:t>,</w:t>
      </w:r>
      <w:r w:rsidRPr="001D4EBD">
        <w:rPr>
          <w:sz w:val="20"/>
          <w:szCs w:val="20"/>
          <w:lang w:val="en-US"/>
        </w:rPr>
        <w:t>d</w:t>
      </w:r>
      <w:r w:rsidRPr="001D4EBD">
        <w:rPr>
          <w:sz w:val="20"/>
          <w:szCs w:val="20"/>
        </w:rPr>
        <w:t>} недостижимых символов.</w:t>
      </w:r>
    </w:p>
    <w:p w:rsidR="001D4EBD" w:rsidRPr="001D4EBD" w:rsidRDefault="001D4EBD" w:rsidP="001D4EBD">
      <w:pPr>
        <w:spacing w:after="0" w:line="240" w:lineRule="auto"/>
        <w:rPr>
          <w:sz w:val="20"/>
          <w:szCs w:val="20"/>
        </w:rPr>
      </w:pPr>
      <w:r w:rsidRPr="001D4EBD">
        <w:rPr>
          <w:sz w:val="20"/>
          <w:szCs w:val="20"/>
        </w:rPr>
        <w:t>6. Исключение недостижимых символов.</w:t>
      </w:r>
    </w:p>
    <w:p w:rsidR="001D4EBD" w:rsidRPr="001D4EBD" w:rsidRDefault="001D4EBD" w:rsidP="001D4EBD">
      <w:pPr>
        <w:spacing w:after="0" w:line="240" w:lineRule="auto"/>
        <w:rPr>
          <w:sz w:val="20"/>
          <w:szCs w:val="20"/>
        </w:rPr>
      </w:pPr>
      <w:r w:rsidRPr="001D4EBD">
        <w:rPr>
          <w:sz w:val="20"/>
          <w:szCs w:val="20"/>
        </w:rPr>
        <w:t>Исключаем правила 5 и 6, т.к. они содержат недостижимые символы. Получаем грамматику:</w:t>
      </w:r>
    </w:p>
    <w:p w:rsidR="001D4EBD" w:rsidRPr="001D4EBD" w:rsidRDefault="001D4EBD" w:rsidP="001D4EBD">
      <w:pPr>
        <w:spacing w:after="0" w:line="240" w:lineRule="auto"/>
        <w:rPr>
          <w:sz w:val="20"/>
          <w:szCs w:val="20"/>
        </w:rPr>
      </w:pPr>
      <w:r w:rsidRPr="001D4EBD">
        <w:rPr>
          <w:sz w:val="20"/>
          <w:szCs w:val="20"/>
        </w:rPr>
        <w:t xml:space="preserve">1. </w:t>
      </w:r>
      <w:r w:rsidRPr="001D4EBD">
        <w:rPr>
          <w:sz w:val="20"/>
          <w:szCs w:val="20"/>
          <w:lang w:val="en-US"/>
        </w:rPr>
        <w:t>S</w:t>
      </w:r>
      <w:r w:rsidRPr="001D4EBD">
        <w:rPr>
          <w:sz w:val="20"/>
          <w:szCs w:val="20"/>
          <w:lang w:val="en-US"/>
        </w:rPr>
        <w:sym w:font="Symbol" w:char="F0AE"/>
      </w:r>
      <w:r w:rsidRPr="001D4EBD">
        <w:rPr>
          <w:sz w:val="20"/>
          <w:szCs w:val="20"/>
          <w:lang w:val="en-US"/>
        </w:rPr>
        <w:t>ac</w:t>
      </w:r>
    </w:p>
    <w:p w:rsidR="001D4EBD" w:rsidRPr="001D4EBD" w:rsidRDefault="001D4EBD" w:rsidP="001D4EBD">
      <w:pPr>
        <w:spacing w:after="0" w:line="240" w:lineRule="auto"/>
        <w:rPr>
          <w:sz w:val="20"/>
          <w:szCs w:val="20"/>
        </w:rPr>
      </w:pPr>
    </w:p>
    <w:p w:rsidR="001D4EBD" w:rsidRPr="001D4EBD" w:rsidRDefault="001D4EBD" w:rsidP="001D4EBD">
      <w:pPr>
        <w:spacing w:after="0" w:line="240" w:lineRule="auto"/>
        <w:rPr>
          <w:sz w:val="20"/>
          <w:szCs w:val="20"/>
        </w:rPr>
      </w:pPr>
      <w:r w:rsidRPr="001D4EBD">
        <w:rPr>
          <w:sz w:val="20"/>
          <w:szCs w:val="20"/>
        </w:rPr>
        <w:t>Заметим, что в исходной грамматике все символы достижимы.</w:t>
      </w:r>
    </w:p>
    <w:p w:rsidR="001D4EBD" w:rsidRPr="001D4EBD" w:rsidRDefault="001D4EBD" w:rsidP="001D4EBD">
      <w:pPr>
        <w:spacing w:after="0" w:line="240" w:lineRule="auto"/>
        <w:rPr>
          <w:b/>
          <w:sz w:val="20"/>
          <w:szCs w:val="20"/>
        </w:rPr>
      </w:pPr>
    </w:p>
    <w:p w:rsidR="001D4EBD" w:rsidRPr="001D4EBD" w:rsidRDefault="001D4EBD" w:rsidP="001D4EBD">
      <w:pPr>
        <w:spacing w:after="0" w:line="240" w:lineRule="auto"/>
        <w:rPr>
          <w:b/>
          <w:sz w:val="20"/>
          <w:szCs w:val="20"/>
        </w:rPr>
      </w:pPr>
      <w:r w:rsidRPr="001D4EBD">
        <w:rPr>
          <w:b/>
          <w:sz w:val="20"/>
          <w:szCs w:val="20"/>
        </w:rPr>
        <w:t xml:space="preserve">Исключение </w:t>
      </w:r>
      <w:r w:rsidRPr="001D4EBD">
        <w:rPr>
          <w:b/>
          <w:sz w:val="20"/>
          <w:szCs w:val="20"/>
          <w:lang w:val="en-US"/>
        </w:rPr>
        <w:sym w:font="Symbol" w:char="F065"/>
      </w:r>
      <w:r w:rsidRPr="001D4EBD">
        <w:rPr>
          <w:b/>
          <w:sz w:val="20"/>
          <w:szCs w:val="20"/>
        </w:rPr>
        <w:t>-правил</w:t>
      </w:r>
    </w:p>
    <w:p w:rsidR="001D4EBD" w:rsidRPr="001D4EBD" w:rsidRDefault="001D4EBD" w:rsidP="001D4EBD">
      <w:pPr>
        <w:spacing w:after="0" w:line="240" w:lineRule="auto"/>
        <w:rPr>
          <w:b/>
          <w:sz w:val="20"/>
          <w:szCs w:val="20"/>
        </w:rPr>
      </w:pPr>
    </w:p>
    <w:p w:rsidR="001D4EBD" w:rsidRPr="001D4EBD" w:rsidRDefault="001D4EBD" w:rsidP="001D4EBD">
      <w:pPr>
        <w:spacing w:after="0" w:line="240" w:lineRule="auto"/>
        <w:rPr>
          <w:sz w:val="20"/>
          <w:szCs w:val="20"/>
        </w:rPr>
      </w:pPr>
      <w:r w:rsidRPr="001D4EBD">
        <w:rPr>
          <w:sz w:val="20"/>
          <w:szCs w:val="20"/>
        </w:rPr>
        <w:lastRenderedPageBreak/>
        <w:t>Правило вида  А</w:t>
      </w:r>
      <w:r w:rsidRPr="001D4EBD">
        <w:rPr>
          <w:sz w:val="20"/>
          <w:szCs w:val="20"/>
          <w:lang w:val="en-US"/>
        </w:rPr>
        <w:sym w:font="Symbol" w:char="F0AE"/>
      </w:r>
      <w:r w:rsidRPr="001D4EBD">
        <w:rPr>
          <w:sz w:val="20"/>
          <w:szCs w:val="20"/>
          <w:lang w:val="en-US"/>
        </w:rPr>
        <w:sym w:font="Symbol" w:char="F065"/>
      </w:r>
      <w:r w:rsidRPr="001D4EBD">
        <w:rPr>
          <w:sz w:val="20"/>
          <w:szCs w:val="20"/>
        </w:rPr>
        <w:t xml:space="preserve">  называется </w:t>
      </w:r>
      <w:r w:rsidRPr="001D4EBD">
        <w:rPr>
          <w:i/>
          <w:sz w:val="20"/>
          <w:szCs w:val="20"/>
          <w:lang w:val="en-US"/>
        </w:rPr>
        <w:sym w:font="Symbol" w:char="F065"/>
      </w:r>
      <w:r w:rsidRPr="001D4EBD">
        <w:rPr>
          <w:i/>
          <w:sz w:val="20"/>
          <w:szCs w:val="20"/>
        </w:rPr>
        <w:t>-правилом</w:t>
      </w:r>
      <w:r w:rsidRPr="001D4EBD">
        <w:rPr>
          <w:sz w:val="20"/>
          <w:szCs w:val="20"/>
        </w:rPr>
        <w:t xml:space="preserve">. Грамматику, порождаю-щую язык, несодержащий пустую цепочку, можно преобразовать в эквивалентную ей грамматику без </w:t>
      </w:r>
      <w:r w:rsidRPr="001D4EBD">
        <w:rPr>
          <w:sz w:val="20"/>
          <w:szCs w:val="20"/>
          <w:lang w:val="en-US"/>
        </w:rPr>
        <w:sym w:font="Symbol" w:char="F065"/>
      </w:r>
      <w:r w:rsidRPr="001D4EBD">
        <w:rPr>
          <w:sz w:val="20"/>
          <w:szCs w:val="20"/>
        </w:rPr>
        <w:t xml:space="preserve">-правил, а грамматику, порождающую язык, содержащий пустую цепочку, можно преобразовать в эквивалентную ей грамматику с единственным </w:t>
      </w:r>
      <w:r w:rsidRPr="001D4EBD">
        <w:rPr>
          <w:sz w:val="20"/>
          <w:szCs w:val="20"/>
          <w:lang w:val="en-US"/>
        </w:rPr>
        <w:sym w:font="Symbol" w:char="F065"/>
      </w:r>
      <w:r w:rsidRPr="001D4EBD">
        <w:rPr>
          <w:sz w:val="20"/>
          <w:szCs w:val="20"/>
        </w:rPr>
        <w:t xml:space="preserve">-правилом  </w:t>
      </w:r>
      <w:r w:rsidRPr="001D4EBD">
        <w:rPr>
          <w:sz w:val="20"/>
          <w:szCs w:val="20"/>
          <w:lang w:val="en-US"/>
        </w:rPr>
        <w:t>S</w:t>
      </w:r>
      <w:r w:rsidRPr="001D4EBD">
        <w:rPr>
          <w:sz w:val="20"/>
          <w:szCs w:val="20"/>
          <w:lang w:val="en-US"/>
        </w:rPr>
        <w:sym w:font="Symbol" w:char="F0AE"/>
      </w:r>
      <w:r w:rsidRPr="001D4EBD">
        <w:rPr>
          <w:sz w:val="20"/>
          <w:szCs w:val="20"/>
          <w:lang w:val="en-US"/>
        </w:rPr>
        <w:sym w:font="Symbol" w:char="F065"/>
      </w:r>
      <w:r w:rsidRPr="001D4EBD">
        <w:rPr>
          <w:sz w:val="20"/>
          <w:szCs w:val="20"/>
        </w:rPr>
        <w:t xml:space="preserve">, где  </w:t>
      </w:r>
      <w:r w:rsidRPr="001D4EBD">
        <w:rPr>
          <w:sz w:val="20"/>
          <w:szCs w:val="20"/>
          <w:lang w:val="en-US"/>
        </w:rPr>
        <w:t>S</w:t>
      </w:r>
      <w:r w:rsidRPr="001D4EBD">
        <w:rPr>
          <w:sz w:val="20"/>
          <w:szCs w:val="20"/>
        </w:rPr>
        <w:t xml:space="preserve"> – начальный нетерминал. Рассмотрим два алгоритма ислючения </w:t>
      </w:r>
      <w:r w:rsidRPr="001D4EBD">
        <w:rPr>
          <w:sz w:val="20"/>
          <w:szCs w:val="20"/>
          <w:lang w:val="en-US"/>
        </w:rPr>
        <w:sym w:font="Symbol" w:char="F065"/>
      </w:r>
      <w:r w:rsidRPr="001D4EBD">
        <w:rPr>
          <w:sz w:val="20"/>
          <w:szCs w:val="20"/>
        </w:rPr>
        <w:t xml:space="preserve">-правил. В первом алгоритме ис-пользуется понятие </w:t>
      </w:r>
      <w:r w:rsidRPr="001D4EBD">
        <w:rPr>
          <w:i/>
          <w:sz w:val="20"/>
          <w:szCs w:val="20"/>
        </w:rPr>
        <w:t xml:space="preserve">аннулирующий нетерминал </w:t>
      </w:r>
      <w:r w:rsidRPr="001D4EBD">
        <w:rPr>
          <w:sz w:val="20"/>
          <w:szCs w:val="20"/>
        </w:rPr>
        <w:t>– нетерминал, который может породить пустую цепочку. Для нахождения всех аннулирующих нетермина-лов грамматики можно использовать следующий алгоритм:</w:t>
      </w:r>
    </w:p>
    <w:p w:rsidR="001D4EBD" w:rsidRPr="001D4EBD" w:rsidRDefault="001D4EBD" w:rsidP="001D4EBD">
      <w:pPr>
        <w:spacing w:after="0" w:line="240" w:lineRule="auto"/>
        <w:rPr>
          <w:sz w:val="20"/>
          <w:szCs w:val="20"/>
        </w:rPr>
      </w:pPr>
    </w:p>
    <w:p w:rsidR="001D4EBD" w:rsidRPr="001D4EBD" w:rsidRDefault="001D4EBD" w:rsidP="001D4EBD">
      <w:pPr>
        <w:spacing w:after="0" w:line="240" w:lineRule="auto"/>
        <w:rPr>
          <w:sz w:val="20"/>
          <w:szCs w:val="20"/>
        </w:rPr>
      </w:pPr>
      <w:r w:rsidRPr="001D4EBD">
        <w:rPr>
          <w:sz w:val="20"/>
          <w:szCs w:val="20"/>
        </w:rPr>
        <w:t>1. Из множества правил грамматики исключить все правила, содер-жащие хотя бы один терминал в правой части (</w:t>
      </w:r>
      <w:r w:rsidRPr="001D4EBD">
        <w:rPr>
          <w:sz w:val="20"/>
          <w:szCs w:val="20"/>
          <w:lang w:val="en-US"/>
        </w:rPr>
        <w:sym w:font="Symbol" w:char="F065"/>
      </w:r>
      <w:r w:rsidRPr="001D4EBD">
        <w:rPr>
          <w:sz w:val="20"/>
          <w:szCs w:val="20"/>
        </w:rPr>
        <w:t>-правила не исключаются), т.к. они не могут участвовать в выводе пустой цепочки.</w:t>
      </w:r>
    </w:p>
    <w:p w:rsidR="001D4EBD" w:rsidRPr="001D4EBD" w:rsidRDefault="001D4EBD" w:rsidP="001D4EBD">
      <w:pPr>
        <w:spacing w:after="0" w:line="240" w:lineRule="auto"/>
        <w:rPr>
          <w:sz w:val="20"/>
          <w:szCs w:val="20"/>
        </w:rPr>
      </w:pPr>
      <w:r w:rsidRPr="001D4EBD">
        <w:rPr>
          <w:sz w:val="20"/>
          <w:szCs w:val="20"/>
        </w:rPr>
        <w:t>2. В полученной грамматике найти множество всех продуктивных не-терминалов. Оно так же является множеством всех аннулирующих нетер-миналов в исходной грамматике.</w:t>
      </w:r>
    </w:p>
    <w:p w:rsidR="001D4EBD" w:rsidRPr="001D4EBD" w:rsidRDefault="001D4EBD" w:rsidP="001D4EBD">
      <w:pPr>
        <w:spacing w:after="0" w:line="240" w:lineRule="auto"/>
        <w:rPr>
          <w:sz w:val="20"/>
          <w:szCs w:val="20"/>
        </w:rPr>
      </w:pPr>
    </w:p>
    <w:p w:rsidR="001D4EBD" w:rsidRPr="001D4EBD" w:rsidRDefault="001D4EBD" w:rsidP="001D4EBD">
      <w:pPr>
        <w:spacing w:after="0" w:line="240" w:lineRule="auto"/>
        <w:rPr>
          <w:sz w:val="20"/>
          <w:szCs w:val="20"/>
        </w:rPr>
      </w:pPr>
      <w:r w:rsidRPr="001D4EBD">
        <w:rPr>
          <w:i/>
          <w:sz w:val="20"/>
          <w:szCs w:val="20"/>
        </w:rPr>
        <w:t xml:space="preserve">Алгоритм 1 исключения </w:t>
      </w:r>
      <w:r w:rsidRPr="001D4EBD">
        <w:rPr>
          <w:i/>
          <w:sz w:val="20"/>
          <w:szCs w:val="20"/>
          <w:lang w:val="en-US"/>
        </w:rPr>
        <w:sym w:font="Symbol" w:char="F065"/>
      </w:r>
      <w:r w:rsidRPr="001D4EBD">
        <w:rPr>
          <w:i/>
          <w:sz w:val="20"/>
          <w:szCs w:val="20"/>
        </w:rPr>
        <w:t>-правил</w:t>
      </w:r>
      <w:r w:rsidRPr="001D4EBD">
        <w:rPr>
          <w:sz w:val="20"/>
          <w:szCs w:val="20"/>
        </w:rPr>
        <w:t>.</w:t>
      </w:r>
    </w:p>
    <w:p w:rsidR="001D4EBD" w:rsidRPr="001D4EBD" w:rsidRDefault="001D4EBD" w:rsidP="001D4EBD">
      <w:pPr>
        <w:spacing w:after="0" w:line="240" w:lineRule="auto"/>
        <w:rPr>
          <w:sz w:val="20"/>
          <w:szCs w:val="20"/>
        </w:rPr>
      </w:pPr>
      <w:r w:rsidRPr="001D4EBD">
        <w:rPr>
          <w:sz w:val="20"/>
          <w:szCs w:val="20"/>
        </w:rPr>
        <w:t>1. Найти множество всех аннулирующих нетерминалов.</w:t>
      </w:r>
    </w:p>
    <w:p w:rsidR="001D4EBD" w:rsidRPr="001D4EBD" w:rsidRDefault="001D4EBD" w:rsidP="001D4EBD">
      <w:pPr>
        <w:spacing w:after="0" w:line="240" w:lineRule="auto"/>
        <w:rPr>
          <w:sz w:val="20"/>
          <w:szCs w:val="20"/>
        </w:rPr>
      </w:pPr>
      <w:r w:rsidRPr="001D4EBD">
        <w:rPr>
          <w:sz w:val="20"/>
          <w:szCs w:val="20"/>
        </w:rPr>
        <w:t xml:space="preserve">2. Заменить каждое из правил, правые части которых содержат хотя бы по одному аннулирующему нетерминалу, множеством новых правил. Если правая часть правила содержит </w:t>
      </w:r>
      <w:r w:rsidRPr="001D4EBD">
        <w:rPr>
          <w:sz w:val="20"/>
          <w:szCs w:val="20"/>
          <w:lang w:val="en-US"/>
        </w:rPr>
        <w:t>k</w:t>
      </w:r>
      <w:r w:rsidRPr="001D4EBD">
        <w:rPr>
          <w:sz w:val="20"/>
          <w:szCs w:val="20"/>
        </w:rPr>
        <w:t xml:space="preserve"> вхождений аннулирующих нетерминалов, то множество, заменяющее это правило, состоит из 2</w:t>
      </w:r>
      <w:r w:rsidRPr="001D4EBD">
        <w:rPr>
          <w:sz w:val="20"/>
          <w:szCs w:val="20"/>
          <w:vertAlign w:val="superscript"/>
          <w:lang w:val="en-US"/>
        </w:rPr>
        <w:t>k</w:t>
      </w:r>
      <w:r w:rsidRPr="001D4EBD">
        <w:rPr>
          <w:sz w:val="20"/>
          <w:szCs w:val="20"/>
        </w:rPr>
        <w:t xml:space="preserve"> правил, соответствующим всем возможным способам удаления некоторых (или всех) из этих вхождений.</w:t>
      </w:r>
    </w:p>
    <w:p w:rsidR="001D4EBD" w:rsidRPr="001D4EBD" w:rsidRDefault="001D4EBD" w:rsidP="001D4EBD">
      <w:pPr>
        <w:spacing w:after="0" w:line="240" w:lineRule="auto"/>
        <w:rPr>
          <w:sz w:val="20"/>
          <w:szCs w:val="20"/>
        </w:rPr>
      </w:pPr>
      <w:r w:rsidRPr="001D4EBD">
        <w:rPr>
          <w:sz w:val="20"/>
          <w:szCs w:val="20"/>
        </w:rPr>
        <w:t xml:space="preserve">3. Исключить из множества правил грамматики все </w:t>
      </w:r>
      <w:r w:rsidRPr="001D4EBD">
        <w:rPr>
          <w:sz w:val="20"/>
          <w:szCs w:val="20"/>
        </w:rPr>
        <w:sym w:font="Symbol" w:char="F065"/>
      </w:r>
      <w:r w:rsidRPr="001D4EBD">
        <w:rPr>
          <w:sz w:val="20"/>
          <w:szCs w:val="20"/>
        </w:rPr>
        <w:t>-правила и правила вида А</w:t>
      </w:r>
      <w:r w:rsidRPr="001D4EBD">
        <w:rPr>
          <w:sz w:val="20"/>
          <w:szCs w:val="20"/>
          <w:lang w:val="en-US"/>
        </w:rPr>
        <w:sym w:font="Symbol" w:char="F0AE"/>
      </w:r>
      <w:r w:rsidRPr="001D4EBD">
        <w:rPr>
          <w:sz w:val="20"/>
          <w:szCs w:val="20"/>
        </w:rPr>
        <w:t>А. Если в результате выполнения п.2 получены множества одинаковых правил, то из каждого такого множества оставить только одно.</w:t>
      </w:r>
    </w:p>
    <w:p w:rsidR="001D4EBD" w:rsidRPr="001D4EBD" w:rsidRDefault="001D4EBD" w:rsidP="001D4EBD">
      <w:pPr>
        <w:spacing w:after="0" w:line="240" w:lineRule="auto"/>
        <w:rPr>
          <w:sz w:val="20"/>
          <w:szCs w:val="20"/>
        </w:rPr>
      </w:pPr>
      <w:r w:rsidRPr="001D4EBD">
        <w:rPr>
          <w:sz w:val="20"/>
          <w:szCs w:val="20"/>
        </w:rPr>
        <w:t xml:space="preserve">4. Если исходная грамматика порождает пустую цепочку, то добавить правило </w:t>
      </w:r>
      <w:r w:rsidRPr="001D4EBD">
        <w:rPr>
          <w:sz w:val="20"/>
          <w:szCs w:val="20"/>
          <w:lang w:val="en-US"/>
        </w:rPr>
        <w:t>S</w:t>
      </w:r>
      <w:r w:rsidRPr="001D4EBD">
        <w:rPr>
          <w:sz w:val="20"/>
          <w:szCs w:val="20"/>
          <w:lang w:val="en-US"/>
        </w:rPr>
        <w:sym w:font="Symbol" w:char="F0AE"/>
      </w:r>
      <w:r w:rsidRPr="001D4EBD">
        <w:rPr>
          <w:sz w:val="20"/>
          <w:szCs w:val="20"/>
          <w:lang w:val="en-US"/>
        </w:rPr>
        <w:sym w:font="Symbol" w:char="F065"/>
      </w:r>
      <w:r w:rsidRPr="001D4EBD">
        <w:rPr>
          <w:sz w:val="20"/>
          <w:szCs w:val="20"/>
        </w:rPr>
        <w:t xml:space="preserve">, где  </w:t>
      </w:r>
      <w:r w:rsidRPr="001D4EBD">
        <w:rPr>
          <w:sz w:val="20"/>
          <w:szCs w:val="20"/>
          <w:lang w:val="en-US"/>
        </w:rPr>
        <w:t>S</w:t>
      </w:r>
      <w:r w:rsidRPr="001D4EBD">
        <w:rPr>
          <w:sz w:val="20"/>
          <w:szCs w:val="20"/>
        </w:rPr>
        <w:t xml:space="preserve"> – начальный нетерминал.</w:t>
      </w:r>
    </w:p>
    <w:p w:rsidR="001D4EBD" w:rsidRPr="001D4EBD" w:rsidRDefault="001D4EBD" w:rsidP="001D4EBD">
      <w:pPr>
        <w:spacing w:after="0" w:line="240" w:lineRule="auto"/>
        <w:rPr>
          <w:sz w:val="20"/>
          <w:szCs w:val="20"/>
        </w:rPr>
      </w:pPr>
    </w:p>
    <w:p w:rsidR="001D4EBD" w:rsidRPr="001D4EBD" w:rsidRDefault="001D4EBD" w:rsidP="001D4EBD">
      <w:pPr>
        <w:spacing w:after="0" w:line="240" w:lineRule="auto"/>
        <w:rPr>
          <w:sz w:val="20"/>
          <w:szCs w:val="20"/>
        </w:rPr>
      </w:pPr>
      <w:r w:rsidRPr="001D4EBD">
        <w:rPr>
          <w:b/>
          <w:sz w:val="20"/>
          <w:szCs w:val="20"/>
        </w:rPr>
        <w:t>Пример</w:t>
      </w:r>
      <w:r w:rsidRPr="001D4EBD">
        <w:rPr>
          <w:sz w:val="20"/>
          <w:szCs w:val="20"/>
        </w:rPr>
        <w:t>.</w:t>
      </w:r>
    </w:p>
    <w:p w:rsidR="001D4EBD" w:rsidRPr="001D4EBD" w:rsidRDefault="001D4EBD" w:rsidP="001D4EBD">
      <w:pPr>
        <w:spacing w:after="0" w:line="240" w:lineRule="auto"/>
        <w:rPr>
          <w:sz w:val="20"/>
          <w:szCs w:val="20"/>
        </w:rPr>
      </w:pPr>
      <w:r w:rsidRPr="001D4EBD">
        <w:rPr>
          <w:sz w:val="20"/>
          <w:szCs w:val="20"/>
        </w:rPr>
        <w:t>Грамматика:</w:t>
      </w:r>
    </w:p>
    <w:p w:rsidR="001D4EBD" w:rsidRPr="001D4EBD" w:rsidRDefault="001D4EBD" w:rsidP="001D4EBD">
      <w:pPr>
        <w:spacing w:after="0" w:line="240" w:lineRule="auto"/>
        <w:rPr>
          <w:sz w:val="20"/>
          <w:szCs w:val="20"/>
        </w:rPr>
      </w:pPr>
    </w:p>
    <w:p w:rsidR="001D4EBD" w:rsidRPr="001D4EBD" w:rsidRDefault="001D4EBD" w:rsidP="001D4EBD">
      <w:pPr>
        <w:spacing w:after="0" w:line="240" w:lineRule="auto"/>
        <w:rPr>
          <w:sz w:val="20"/>
          <w:szCs w:val="20"/>
        </w:rPr>
      </w:pPr>
      <w:r w:rsidRPr="001D4EBD">
        <w:rPr>
          <w:sz w:val="20"/>
          <w:szCs w:val="20"/>
        </w:rPr>
        <w:t xml:space="preserve">1. </w:t>
      </w:r>
      <w:smartTag w:uri="urn:schemas-microsoft-com:office:smarttags" w:element="place">
        <w:r w:rsidRPr="001D4EBD">
          <w:rPr>
            <w:sz w:val="20"/>
            <w:szCs w:val="20"/>
            <w:lang w:val="en-US"/>
          </w:rPr>
          <w:t>S</w:t>
        </w:r>
        <w:r w:rsidRPr="001D4EBD">
          <w:rPr>
            <w:sz w:val="20"/>
            <w:szCs w:val="20"/>
            <w:lang w:val="en-US"/>
          </w:rPr>
          <w:sym w:font="Symbol" w:char="F0AE"/>
        </w:r>
        <w:r w:rsidRPr="001D4EBD">
          <w:rPr>
            <w:sz w:val="20"/>
            <w:szCs w:val="20"/>
            <w:lang w:val="en-US"/>
          </w:rPr>
          <w:t>AaB</w:t>
        </w:r>
      </w:smartTag>
      <w:r w:rsidRPr="001D4EBD">
        <w:rPr>
          <w:sz w:val="20"/>
          <w:szCs w:val="20"/>
        </w:rPr>
        <w:t xml:space="preserve">                          </w:t>
      </w:r>
      <w:smartTag w:uri="urn:schemas-microsoft-com:office:smarttags" w:element="metricconverter">
        <w:smartTagPr>
          <w:attr w:name="ProductID" w:val="6. A"/>
        </w:smartTagPr>
        <w:r w:rsidRPr="001D4EBD">
          <w:rPr>
            <w:sz w:val="20"/>
            <w:szCs w:val="20"/>
          </w:rPr>
          <w:t xml:space="preserve">6. </w:t>
        </w:r>
        <w:r w:rsidRPr="001D4EBD">
          <w:rPr>
            <w:sz w:val="20"/>
            <w:szCs w:val="20"/>
            <w:lang w:val="en-US"/>
          </w:rPr>
          <w:t>A</w:t>
        </w:r>
      </w:smartTag>
      <w:r w:rsidRPr="001D4EBD">
        <w:rPr>
          <w:sz w:val="20"/>
          <w:szCs w:val="20"/>
          <w:lang w:val="en-US"/>
        </w:rPr>
        <w:sym w:font="Symbol" w:char="F0AE"/>
      </w:r>
      <w:r w:rsidRPr="001D4EBD">
        <w:rPr>
          <w:sz w:val="20"/>
          <w:szCs w:val="20"/>
          <w:lang w:val="en-US"/>
        </w:rPr>
        <w:t>b</w:t>
      </w:r>
    </w:p>
    <w:p w:rsidR="001D4EBD" w:rsidRPr="001D4EBD" w:rsidRDefault="001D4EBD" w:rsidP="001D4EBD">
      <w:pPr>
        <w:spacing w:after="0" w:line="240" w:lineRule="auto"/>
        <w:rPr>
          <w:sz w:val="20"/>
          <w:szCs w:val="20"/>
          <w:lang w:val="en-US"/>
        </w:rPr>
      </w:pPr>
      <w:r w:rsidRPr="001D4EBD">
        <w:rPr>
          <w:sz w:val="20"/>
          <w:szCs w:val="20"/>
          <w:lang w:val="en-US"/>
        </w:rPr>
        <w:t>2. S</w:t>
      </w:r>
      <w:r w:rsidRPr="001D4EBD">
        <w:rPr>
          <w:sz w:val="20"/>
          <w:szCs w:val="20"/>
          <w:lang w:val="en-US"/>
        </w:rPr>
        <w:sym w:font="Symbol" w:char="F0AE"/>
      </w:r>
      <w:r w:rsidRPr="001D4EBD">
        <w:rPr>
          <w:sz w:val="20"/>
          <w:szCs w:val="20"/>
          <w:lang w:val="en-US"/>
        </w:rPr>
        <w:t>aB                             7. B</w:t>
      </w:r>
      <w:r w:rsidRPr="001D4EBD">
        <w:rPr>
          <w:sz w:val="20"/>
          <w:szCs w:val="20"/>
          <w:lang w:val="en-US"/>
        </w:rPr>
        <w:sym w:font="Symbol" w:char="F0AE"/>
      </w:r>
      <w:r w:rsidRPr="001D4EBD">
        <w:rPr>
          <w:sz w:val="20"/>
          <w:szCs w:val="20"/>
          <w:lang w:val="en-US"/>
        </w:rPr>
        <w:t>Ba</w:t>
      </w:r>
    </w:p>
    <w:p w:rsidR="001D4EBD" w:rsidRPr="001D4EBD" w:rsidRDefault="001D4EBD" w:rsidP="001D4EBD">
      <w:pPr>
        <w:spacing w:after="0" w:line="240" w:lineRule="auto"/>
        <w:rPr>
          <w:sz w:val="20"/>
          <w:szCs w:val="20"/>
          <w:lang w:val="en-US"/>
        </w:rPr>
      </w:pPr>
      <w:r w:rsidRPr="001D4EBD">
        <w:rPr>
          <w:sz w:val="20"/>
          <w:szCs w:val="20"/>
          <w:lang w:val="en-US"/>
        </w:rPr>
        <w:t>3. S</w:t>
      </w:r>
      <w:r w:rsidRPr="001D4EBD">
        <w:rPr>
          <w:sz w:val="20"/>
          <w:szCs w:val="20"/>
          <w:lang w:val="en-US"/>
        </w:rPr>
        <w:sym w:font="Symbol" w:char="F0AE"/>
      </w:r>
      <w:r w:rsidRPr="001D4EBD">
        <w:rPr>
          <w:sz w:val="20"/>
          <w:szCs w:val="20"/>
          <w:lang w:val="en-US"/>
        </w:rPr>
        <w:t>cC                             8. B</w:t>
      </w:r>
      <w:r w:rsidRPr="001D4EBD">
        <w:rPr>
          <w:sz w:val="20"/>
          <w:szCs w:val="20"/>
          <w:lang w:val="en-US"/>
        </w:rPr>
        <w:sym w:font="Symbol" w:char="F0AE"/>
      </w:r>
      <w:r w:rsidRPr="001D4EBD">
        <w:rPr>
          <w:sz w:val="20"/>
          <w:szCs w:val="20"/>
          <w:lang w:val="en-US"/>
        </w:rPr>
        <w:sym w:font="Symbol" w:char="F065"/>
      </w:r>
    </w:p>
    <w:p w:rsidR="001D4EBD" w:rsidRPr="001D4EBD" w:rsidRDefault="001D4EBD" w:rsidP="001D4EBD">
      <w:pPr>
        <w:spacing w:after="0" w:line="240" w:lineRule="auto"/>
        <w:rPr>
          <w:sz w:val="20"/>
          <w:szCs w:val="20"/>
        </w:rPr>
      </w:pPr>
      <w:smartTag w:uri="urn:schemas-microsoft-com:office:smarttags" w:element="metricconverter">
        <w:smartTagPr>
          <w:attr w:name="ProductID" w:val="4. A"/>
        </w:smartTagPr>
        <w:r w:rsidRPr="001D4EBD">
          <w:rPr>
            <w:sz w:val="20"/>
            <w:szCs w:val="20"/>
          </w:rPr>
          <w:t xml:space="preserve">4. </w:t>
        </w:r>
        <w:r w:rsidRPr="001D4EBD">
          <w:rPr>
            <w:sz w:val="20"/>
            <w:szCs w:val="20"/>
            <w:lang w:val="en-US"/>
          </w:rPr>
          <w:t>A</w:t>
        </w:r>
      </w:smartTag>
      <w:r w:rsidRPr="001D4EBD">
        <w:rPr>
          <w:sz w:val="20"/>
          <w:szCs w:val="20"/>
          <w:lang w:val="en-US"/>
        </w:rPr>
        <w:sym w:font="Symbol" w:char="F0AE"/>
      </w:r>
      <w:r w:rsidRPr="001D4EBD">
        <w:rPr>
          <w:sz w:val="20"/>
          <w:szCs w:val="20"/>
          <w:lang w:val="en-US"/>
        </w:rPr>
        <w:t>AB</w:t>
      </w:r>
      <w:r w:rsidRPr="001D4EBD">
        <w:rPr>
          <w:sz w:val="20"/>
          <w:szCs w:val="20"/>
        </w:rPr>
        <w:t xml:space="preserve">                           </w:t>
      </w:r>
      <w:smartTag w:uri="urn:schemas-microsoft-com:office:smarttags" w:element="metricconverter">
        <w:smartTagPr>
          <w:attr w:name="ProductID" w:val="9. C"/>
        </w:smartTagPr>
        <w:r w:rsidRPr="001D4EBD">
          <w:rPr>
            <w:sz w:val="20"/>
            <w:szCs w:val="20"/>
          </w:rPr>
          <w:t xml:space="preserve">9. </w:t>
        </w:r>
        <w:r w:rsidRPr="001D4EBD">
          <w:rPr>
            <w:sz w:val="20"/>
            <w:szCs w:val="20"/>
            <w:lang w:val="en-US"/>
          </w:rPr>
          <w:t>C</w:t>
        </w:r>
      </w:smartTag>
      <w:r w:rsidRPr="001D4EBD">
        <w:rPr>
          <w:sz w:val="20"/>
          <w:szCs w:val="20"/>
          <w:lang w:val="en-US"/>
        </w:rPr>
        <w:sym w:font="Symbol" w:char="F0AE"/>
      </w:r>
      <w:r w:rsidRPr="001D4EBD">
        <w:rPr>
          <w:sz w:val="20"/>
          <w:szCs w:val="20"/>
          <w:lang w:val="en-US"/>
        </w:rPr>
        <w:t>AB</w:t>
      </w:r>
    </w:p>
    <w:p w:rsidR="001D4EBD" w:rsidRPr="001D4EBD" w:rsidRDefault="001D4EBD" w:rsidP="001D4EBD">
      <w:pPr>
        <w:spacing w:after="0" w:line="240" w:lineRule="auto"/>
        <w:rPr>
          <w:sz w:val="20"/>
          <w:szCs w:val="20"/>
        </w:rPr>
      </w:pPr>
      <w:smartTag w:uri="urn:schemas-microsoft-com:office:smarttags" w:element="metricconverter">
        <w:smartTagPr>
          <w:attr w:name="ProductID" w:val="5. A"/>
        </w:smartTagPr>
        <w:r w:rsidRPr="001D4EBD">
          <w:rPr>
            <w:sz w:val="20"/>
            <w:szCs w:val="20"/>
          </w:rPr>
          <w:t xml:space="preserve">5. </w:t>
        </w:r>
        <w:r w:rsidRPr="001D4EBD">
          <w:rPr>
            <w:sz w:val="20"/>
            <w:szCs w:val="20"/>
            <w:lang w:val="en-US"/>
          </w:rPr>
          <w:t>A</w:t>
        </w:r>
      </w:smartTag>
      <w:r w:rsidRPr="001D4EBD">
        <w:rPr>
          <w:sz w:val="20"/>
          <w:szCs w:val="20"/>
          <w:lang w:val="en-US"/>
        </w:rPr>
        <w:sym w:font="Symbol" w:char="F0AE"/>
      </w:r>
      <w:r w:rsidRPr="001D4EBD">
        <w:rPr>
          <w:sz w:val="20"/>
          <w:szCs w:val="20"/>
          <w:lang w:val="en-US"/>
        </w:rPr>
        <w:t>B</w:t>
      </w:r>
      <w:r w:rsidRPr="001D4EBD">
        <w:rPr>
          <w:sz w:val="20"/>
          <w:szCs w:val="20"/>
        </w:rPr>
        <w:t xml:space="preserve">                            </w:t>
      </w:r>
      <w:smartTag w:uri="urn:schemas-microsoft-com:office:smarttags" w:element="metricconverter">
        <w:smartTagPr>
          <w:attr w:name="ProductID" w:val="10. C"/>
        </w:smartTagPr>
        <w:r w:rsidRPr="001D4EBD">
          <w:rPr>
            <w:sz w:val="20"/>
            <w:szCs w:val="20"/>
          </w:rPr>
          <w:t xml:space="preserve">10. </w:t>
        </w:r>
        <w:r w:rsidRPr="001D4EBD">
          <w:rPr>
            <w:sz w:val="20"/>
            <w:szCs w:val="20"/>
            <w:lang w:val="en-US"/>
          </w:rPr>
          <w:t>C</w:t>
        </w:r>
      </w:smartTag>
      <w:r w:rsidRPr="001D4EBD">
        <w:rPr>
          <w:sz w:val="20"/>
          <w:szCs w:val="20"/>
          <w:lang w:val="en-US"/>
        </w:rPr>
        <w:sym w:font="Symbol" w:char="F0AE"/>
      </w:r>
      <w:r w:rsidRPr="001D4EBD">
        <w:rPr>
          <w:sz w:val="20"/>
          <w:szCs w:val="20"/>
          <w:lang w:val="en-US"/>
        </w:rPr>
        <w:t>c</w:t>
      </w:r>
    </w:p>
    <w:p w:rsidR="001D4EBD" w:rsidRPr="001D4EBD" w:rsidRDefault="001D4EBD" w:rsidP="001D4EBD">
      <w:pPr>
        <w:spacing w:after="0" w:line="240" w:lineRule="auto"/>
        <w:rPr>
          <w:sz w:val="20"/>
          <w:szCs w:val="20"/>
        </w:rPr>
      </w:pPr>
    </w:p>
    <w:p w:rsidR="001D4EBD" w:rsidRPr="001D4EBD" w:rsidRDefault="001D4EBD" w:rsidP="001D4EBD">
      <w:pPr>
        <w:spacing w:after="0" w:line="240" w:lineRule="auto"/>
        <w:rPr>
          <w:sz w:val="20"/>
          <w:szCs w:val="20"/>
        </w:rPr>
      </w:pPr>
      <w:r w:rsidRPr="001D4EBD">
        <w:rPr>
          <w:sz w:val="20"/>
          <w:szCs w:val="20"/>
        </w:rPr>
        <w:t xml:space="preserve">1. Находим множество аннулирующих нетерминалов. Исключая правила, содержащие хотя бы один терминал в правой части, получим грамматику:                   </w:t>
      </w:r>
    </w:p>
    <w:p w:rsidR="001D4EBD" w:rsidRPr="001D4EBD" w:rsidRDefault="001D4EBD" w:rsidP="001D4EBD">
      <w:pPr>
        <w:spacing w:after="0" w:line="240" w:lineRule="auto"/>
        <w:rPr>
          <w:sz w:val="20"/>
          <w:szCs w:val="20"/>
        </w:rPr>
      </w:pPr>
      <w:smartTag w:uri="urn:schemas-microsoft-com:office:smarttags" w:element="metricconverter">
        <w:smartTagPr>
          <w:attr w:name="ProductID" w:val="4. A"/>
        </w:smartTagPr>
        <w:r w:rsidRPr="001D4EBD">
          <w:rPr>
            <w:sz w:val="20"/>
            <w:szCs w:val="20"/>
          </w:rPr>
          <w:lastRenderedPageBreak/>
          <w:t xml:space="preserve">4. </w:t>
        </w:r>
        <w:r w:rsidRPr="001D4EBD">
          <w:rPr>
            <w:sz w:val="20"/>
            <w:szCs w:val="20"/>
            <w:lang w:val="en-US"/>
          </w:rPr>
          <w:t>A</w:t>
        </w:r>
      </w:smartTag>
      <w:r w:rsidRPr="001D4EBD">
        <w:rPr>
          <w:sz w:val="20"/>
          <w:szCs w:val="20"/>
          <w:lang w:val="en-US"/>
        </w:rPr>
        <w:sym w:font="Symbol" w:char="F0AE"/>
      </w:r>
      <w:r w:rsidRPr="001D4EBD">
        <w:rPr>
          <w:sz w:val="20"/>
          <w:szCs w:val="20"/>
          <w:lang w:val="en-US"/>
        </w:rPr>
        <w:t>AB</w:t>
      </w:r>
    </w:p>
    <w:p w:rsidR="001D4EBD" w:rsidRPr="001D4EBD" w:rsidRDefault="001D4EBD" w:rsidP="001D4EBD">
      <w:pPr>
        <w:spacing w:after="0" w:line="240" w:lineRule="auto"/>
        <w:rPr>
          <w:sz w:val="20"/>
          <w:szCs w:val="20"/>
        </w:rPr>
      </w:pPr>
      <w:smartTag w:uri="urn:schemas-microsoft-com:office:smarttags" w:element="metricconverter">
        <w:smartTagPr>
          <w:attr w:name="ProductID" w:val="5. A"/>
        </w:smartTagPr>
        <w:r w:rsidRPr="001D4EBD">
          <w:rPr>
            <w:sz w:val="20"/>
            <w:szCs w:val="20"/>
          </w:rPr>
          <w:t xml:space="preserve">5. </w:t>
        </w:r>
        <w:r w:rsidRPr="001D4EBD">
          <w:rPr>
            <w:sz w:val="20"/>
            <w:szCs w:val="20"/>
            <w:lang w:val="en-US"/>
          </w:rPr>
          <w:t>A</w:t>
        </w:r>
      </w:smartTag>
      <w:r w:rsidRPr="001D4EBD">
        <w:rPr>
          <w:sz w:val="20"/>
          <w:szCs w:val="20"/>
          <w:lang w:val="en-US"/>
        </w:rPr>
        <w:sym w:font="Symbol" w:char="F0AE"/>
      </w:r>
      <w:r w:rsidRPr="001D4EBD">
        <w:rPr>
          <w:sz w:val="20"/>
          <w:szCs w:val="20"/>
          <w:lang w:val="en-US"/>
        </w:rPr>
        <w:t>B</w:t>
      </w:r>
    </w:p>
    <w:p w:rsidR="001D4EBD" w:rsidRPr="001D4EBD" w:rsidRDefault="001D4EBD" w:rsidP="001D4EBD">
      <w:pPr>
        <w:spacing w:after="0" w:line="240" w:lineRule="auto"/>
        <w:rPr>
          <w:sz w:val="20"/>
          <w:szCs w:val="20"/>
        </w:rPr>
      </w:pPr>
      <w:r w:rsidRPr="001D4EBD">
        <w:rPr>
          <w:sz w:val="20"/>
          <w:szCs w:val="20"/>
        </w:rPr>
        <w:t xml:space="preserve">8. </w:t>
      </w:r>
      <w:r w:rsidRPr="001D4EBD">
        <w:rPr>
          <w:sz w:val="20"/>
          <w:szCs w:val="20"/>
          <w:lang w:val="en-US"/>
        </w:rPr>
        <w:t>B</w:t>
      </w:r>
      <w:r w:rsidRPr="001D4EBD">
        <w:rPr>
          <w:sz w:val="20"/>
          <w:szCs w:val="20"/>
          <w:lang w:val="en-US"/>
        </w:rPr>
        <w:sym w:font="Symbol" w:char="F0AE"/>
      </w:r>
      <w:r w:rsidRPr="001D4EBD">
        <w:rPr>
          <w:sz w:val="20"/>
          <w:szCs w:val="20"/>
          <w:lang w:val="en-US"/>
        </w:rPr>
        <w:sym w:font="Symbol" w:char="F065"/>
      </w:r>
    </w:p>
    <w:p w:rsidR="001D4EBD" w:rsidRPr="001D4EBD" w:rsidRDefault="001D4EBD" w:rsidP="001D4EBD">
      <w:pPr>
        <w:spacing w:after="0" w:line="240" w:lineRule="auto"/>
        <w:rPr>
          <w:sz w:val="20"/>
          <w:szCs w:val="20"/>
        </w:rPr>
      </w:pPr>
      <w:r w:rsidRPr="001D4EBD">
        <w:rPr>
          <w:sz w:val="20"/>
          <w:szCs w:val="20"/>
        </w:rPr>
        <w:t xml:space="preserve">  </w:t>
      </w:r>
      <w:smartTag w:uri="urn:schemas-microsoft-com:office:smarttags" w:element="metricconverter">
        <w:smartTagPr>
          <w:attr w:name="ProductID" w:val="9. C"/>
        </w:smartTagPr>
        <w:r w:rsidRPr="001D4EBD">
          <w:rPr>
            <w:sz w:val="20"/>
            <w:szCs w:val="20"/>
          </w:rPr>
          <w:t xml:space="preserve">9. </w:t>
        </w:r>
        <w:r w:rsidRPr="001D4EBD">
          <w:rPr>
            <w:sz w:val="20"/>
            <w:szCs w:val="20"/>
            <w:lang w:val="en-US"/>
          </w:rPr>
          <w:t>C</w:t>
        </w:r>
      </w:smartTag>
      <w:r w:rsidRPr="001D4EBD">
        <w:rPr>
          <w:sz w:val="20"/>
          <w:szCs w:val="20"/>
          <w:lang w:val="en-US"/>
        </w:rPr>
        <w:sym w:font="Symbol" w:char="F0AE"/>
      </w:r>
      <w:r w:rsidRPr="001D4EBD">
        <w:rPr>
          <w:sz w:val="20"/>
          <w:szCs w:val="20"/>
          <w:lang w:val="en-US"/>
        </w:rPr>
        <w:t>AB</w:t>
      </w:r>
    </w:p>
    <w:p w:rsidR="001D4EBD" w:rsidRPr="001D4EBD" w:rsidRDefault="001D4EBD" w:rsidP="001D4EBD">
      <w:pPr>
        <w:spacing w:after="0" w:line="240" w:lineRule="auto"/>
        <w:rPr>
          <w:sz w:val="20"/>
          <w:szCs w:val="20"/>
        </w:rPr>
      </w:pPr>
    </w:p>
    <w:p w:rsidR="001D4EBD" w:rsidRPr="001D4EBD" w:rsidRDefault="001D4EBD" w:rsidP="001D4EBD">
      <w:pPr>
        <w:spacing w:after="0" w:line="240" w:lineRule="auto"/>
        <w:rPr>
          <w:sz w:val="20"/>
          <w:szCs w:val="20"/>
        </w:rPr>
      </w:pPr>
      <w:r w:rsidRPr="001D4EBD">
        <w:rPr>
          <w:sz w:val="20"/>
          <w:szCs w:val="20"/>
        </w:rPr>
        <w:t>В этой грамматике все нетерминалы продуктивные, следовательно {</w:t>
      </w:r>
      <w:r w:rsidRPr="001D4EBD">
        <w:rPr>
          <w:sz w:val="20"/>
          <w:szCs w:val="20"/>
          <w:lang w:val="en-US"/>
        </w:rPr>
        <w:t>A</w:t>
      </w:r>
      <w:r w:rsidRPr="001D4EBD">
        <w:rPr>
          <w:sz w:val="20"/>
          <w:szCs w:val="20"/>
        </w:rPr>
        <w:t>,</w:t>
      </w:r>
      <w:r w:rsidRPr="001D4EBD">
        <w:rPr>
          <w:sz w:val="20"/>
          <w:szCs w:val="20"/>
          <w:lang w:val="en-US"/>
        </w:rPr>
        <w:t>B</w:t>
      </w:r>
      <w:r w:rsidRPr="001D4EBD">
        <w:rPr>
          <w:sz w:val="20"/>
          <w:szCs w:val="20"/>
        </w:rPr>
        <w:t>,</w:t>
      </w:r>
      <w:r w:rsidRPr="001D4EBD">
        <w:rPr>
          <w:sz w:val="20"/>
          <w:szCs w:val="20"/>
          <w:lang w:val="en-US"/>
        </w:rPr>
        <w:t>C</w:t>
      </w:r>
      <w:r w:rsidRPr="001D4EBD">
        <w:rPr>
          <w:sz w:val="20"/>
          <w:szCs w:val="20"/>
        </w:rPr>
        <w:t>} – множество аннулирующих нетерминалов.</w:t>
      </w:r>
    </w:p>
    <w:p w:rsidR="001D4EBD" w:rsidRPr="001D4EBD" w:rsidRDefault="001D4EBD" w:rsidP="001D4EBD">
      <w:pPr>
        <w:spacing w:after="0" w:line="240" w:lineRule="auto"/>
        <w:rPr>
          <w:sz w:val="20"/>
          <w:szCs w:val="20"/>
        </w:rPr>
      </w:pPr>
      <w:r w:rsidRPr="001D4EBD">
        <w:rPr>
          <w:sz w:val="20"/>
          <w:szCs w:val="20"/>
        </w:rPr>
        <w:t>2. Исключаем из каждого правила исходной грамматики всеми возможными способами аннулирующие нетерминалы, полученные правила добавляем в множество правил грамматики.</w:t>
      </w:r>
    </w:p>
    <w:p w:rsidR="001D4EBD" w:rsidRPr="001D4EBD" w:rsidRDefault="001D4EBD" w:rsidP="001D4EBD">
      <w:pPr>
        <w:spacing w:after="0" w:line="240" w:lineRule="auto"/>
        <w:rPr>
          <w:sz w:val="20"/>
          <w:szCs w:val="20"/>
        </w:rPr>
      </w:pPr>
    </w:p>
    <w:p w:rsidR="001D4EBD" w:rsidRPr="001D4EBD" w:rsidRDefault="001D4EBD" w:rsidP="001D4EBD">
      <w:pPr>
        <w:spacing w:after="0" w:line="240" w:lineRule="auto"/>
        <w:rPr>
          <w:sz w:val="20"/>
          <w:szCs w:val="20"/>
          <w:lang w:val="en-US"/>
        </w:rPr>
      </w:pPr>
      <w:r w:rsidRPr="001D4EBD">
        <w:rPr>
          <w:sz w:val="20"/>
          <w:szCs w:val="20"/>
          <w:lang w:val="en-US"/>
        </w:rPr>
        <w:t xml:space="preserve">1_1. </w:t>
      </w:r>
      <w:smartTag w:uri="urn:schemas-microsoft-com:office:smarttags" w:element="place">
        <w:r w:rsidRPr="001D4EBD">
          <w:rPr>
            <w:sz w:val="20"/>
            <w:szCs w:val="20"/>
            <w:lang w:val="en-US"/>
          </w:rPr>
          <w:t>S</w:t>
        </w:r>
        <w:r w:rsidRPr="001D4EBD">
          <w:rPr>
            <w:sz w:val="20"/>
            <w:szCs w:val="20"/>
            <w:lang w:val="en-US"/>
          </w:rPr>
          <w:sym w:font="Symbol" w:char="F0AE"/>
        </w:r>
        <w:r w:rsidRPr="001D4EBD">
          <w:rPr>
            <w:sz w:val="20"/>
            <w:szCs w:val="20"/>
            <w:lang w:val="en-US"/>
          </w:rPr>
          <w:t>AaB</w:t>
        </w:r>
      </w:smartTag>
      <w:r w:rsidRPr="001D4EBD">
        <w:rPr>
          <w:sz w:val="20"/>
          <w:szCs w:val="20"/>
          <w:lang w:val="en-US"/>
        </w:rPr>
        <w:t xml:space="preserve">                      4_1. A</w:t>
      </w:r>
      <w:r w:rsidRPr="001D4EBD">
        <w:rPr>
          <w:sz w:val="20"/>
          <w:szCs w:val="20"/>
          <w:lang w:val="en-US"/>
        </w:rPr>
        <w:sym w:font="Symbol" w:char="F0AE"/>
      </w:r>
      <w:r w:rsidRPr="001D4EBD">
        <w:rPr>
          <w:sz w:val="20"/>
          <w:szCs w:val="20"/>
          <w:lang w:val="en-US"/>
        </w:rPr>
        <w:t>AB                  7_1. B</w:t>
      </w:r>
      <w:r w:rsidRPr="001D4EBD">
        <w:rPr>
          <w:sz w:val="20"/>
          <w:szCs w:val="20"/>
          <w:lang w:val="en-US"/>
        </w:rPr>
        <w:sym w:font="Symbol" w:char="F0AE"/>
      </w:r>
      <w:r w:rsidRPr="001D4EBD">
        <w:rPr>
          <w:sz w:val="20"/>
          <w:szCs w:val="20"/>
          <w:lang w:val="en-US"/>
        </w:rPr>
        <w:t>Ba</w:t>
      </w:r>
    </w:p>
    <w:p w:rsidR="001D4EBD" w:rsidRPr="001D4EBD" w:rsidRDefault="001D4EBD" w:rsidP="001D4EBD">
      <w:pPr>
        <w:spacing w:after="0" w:line="240" w:lineRule="auto"/>
        <w:rPr>
          <w:sz w:val="20"/>
          <w:szCs w:val="20"/>
          <w:lang w:val="en-US"/>
        </w:rPr>
      </w:pPr>
      <w:r w:rsidRPr="001D4EBD">
        <w:rPr>
          <w:sz w:val="20"/>
          <w:szCs w:val="20"/>
          <w:lang w:val="en-US"/>
        </w:rPr>
        <w:t>1_2. S</w:t>
      </w:r>
      <w:r w:rsidRPr="001D4EBD">
        <w:rPr>
          <w:sz w:val="20"/>
          <w:szCs w:val="20"/>
          <w:lang w:val="en-US"/>
        </w:rPr>
        <w:sym w:font="Symbol" w:char="F0AE"/>
      </w:r>
      <w:r w:rsidRPr="001D4EBD">
        <w:rPr>
          <w:sz w:val="20"/>
          <w:szCs w:val="20"/>
          <w:lang w:val="en-US"/>
        </w:rPr>
        <w:t>Aa                         4_2. A</w:t>
      </w:r>
      <w:r w:rsidRPr="001D4EBD">
        <w:rPr>
          <w:sz w:val="20"/>
          <w:szCs w:val="20"/>
          <w:lang w:val="en-US"/>
        </w:rPr>
        <w:sym w:font="Symbol" w:char="F0AE"/>
      </w:r>
      <w:r w:rsidRPr="001D4EBD">
        <w:rPr>
          <w:sz w:val="20"/>
          <w:szCs w:val="20"/>
          <w:lang w:val="en-US"/>
        </w:rPr>
        <w:t>A                    7_2. B</w:t>
      </w:r>
      <w:r w:rsidRPr="001D4EBD">
        <w:rPr>
          <w:sz w:val="20"/>
          <w:szCs w:val="20"/>
          <w:lang w:val="en-US"/>
        </w:rPr>
        <w:sym w:font="Symbol" w:char="F0AE"/>
      </w:r>
      <w:r w:rsidRPr="001D4EBD">
        <w:rPr>
          <w:sz w:val="20"/>
          <w:szCs w:val="20"/>
          <w:lang w:val="en-US"/>
        </w:rPr>
        <w:t>a</w:t>
      </w:r>
    </w:p>
    <w:p w:rsidR="001D4EBD" w:rsidRPr="001D4EBD" w:rsidRDefault="001D4EBD" w:rsidP="001D4EBD">
      <w:pPr>
        <w:spacing w:after="0" w:line="240" w:lineRule="auto"/>
        <w:rPr>
          <w:sz w:val="20"/>
          <w:szCs w:val="20"/>
          <w:lang w:val="en-US"/>
        </w:rPr>
      </w:pPr>
      <w:r w:rsidRPr="001D4EBD">
        <w:rPr>
          <w:sz w:val="20"/>
          <w:szCs w:val="20"/>
          <w:lang w:val="en-US"/>
        </w:rPr>
        <w:t>1_3. S</w:t>
      </w:r>
      <w:r w:rsidRPr="001D4EBD">
        <w:rPr>
          <w:sz w:val="20"/>
          <w:szCs w:val="20"/>
          <w:lang w:val="en-US"/>
        </w:rPr>
        <w:sym w:font="Symbol" w:char="F0AE"/>
      </w:r>
      <w:r w:rsidRPr="001D4EBD">
        <w:rPr>
          <w:sz w:val="20"/>
          <w:szCs w:val="20"/>
          <w:lang w:val="en-US"/>
        </w:rPr>
        <w:t>aB                         4_3. A</w:t>
      </w:r>
      <w:r w:rsidRPr="001D4EBD">
        <w:rPr>
          <w:sz w:val="20"/>
          <w:szCs w:val="20"/>
          <w:lang w:val="en-US"/>
        </w:rPr>
        <w:sym w:font="Symbol" w:char="F0AE"/>
      </w:r>
      <w:r w:rsidRPr="001D4EBD">
        <w:rPr>
          <w:sz w:val="20"/>
          <w:szCs w:val="20"/>
          <w:lang w:val="en-US"/>
        </w:rPr>
        <w:t>B                    8_1. B</w:t>
      </w:r>
      <w:r w:rsidRPr="001D4EBD">
        <w:rPr>
          <w:sz w:val="20"/>
          <w:szCs w:val="20"/>
          <w:lang w:val="en-US"/>
        </w:rPr>
        <w:sym w:font="Symbol" w:char="F0AE"/>
      </w:r>
      <w:r w:rsidRPr="001D4EBD">
        <w:rPr>
          <w:sz w:val="20"/>
          <w:szCs w:val="20"/>
          <w:lang w:val="en-US"/>
        </w:rPr>
        <w:sym w:font="Symbol" w:char="F065"/>
      </w:r>
    </w:p>
    <w:p w:rsidR="001D4EBD" w:rsidRPr="001D4EBD" w:rsidRDefault="001D4EBD" w:rsidP="001D4EBD">
      <w:pPr>
        <w:spacing w:after="0" w:line="240" w:lineRule="auto"/>
        <w:rPr>
          <w:sz w:val="20"/>
          <w:szCs w:val="20"/>
          <w:lang w:val="en-US"/>
        </w:rPr>
      </w:pPr>
      <w:r w:rsidRPr="001D4EBD">
        <w:rPr>
          <w:sz w:val="20"/>
          <w:szCs w:val="20"/>
          <w:lang w:val="en-US"/>
        </w:rPr>
        <w:t>1_4. S</w:t>
      </w:r>
      <w:r w:rsidRPr="001D4EBD">
        <w:rPr>
          <w:sz w:val="20"/>
          <w:szCs w:val="20"/>
          <w:lang w:val="en-US"/>
        </w:rPr>
        <w:sym w:font="Symbol" w:char="F0AE"/>
      </w:r>
      <w:r w:rsidRPr="001D4EBD">
        <w:rPr>
          <w:sz w:val="20"/>
          <w:szCs w:val="20"/>
          <w:lang w:val="en-US"/>
        </w:rPr>
        <w:t>a                            4_4. A</w:t>
      </w:r>
      <w:r w:rsidRPr="001D4EBD">
        <w:rPr>
          <w:sz w:val="20"/>
          <w:szCs w:val="20"/>
          <w:lang w:val="en-US"/>
        </w:rPr>
        <w:sym w:font="Symbol" w:char="F0AE"/>
      </w:r>
      <w:r w:rsidRPr="001D4EBD">
        <w:rPr>
          <w:sz w:val="20"/>
          <w:szCs w:val="20"/>
          <w:lang w:val="en-US"/>
        </w:rPr>
        <w:sym w:font="Symbol" w:char="F065"/>
      </w:r>
      <w:r w:rsidRPr="001D4EBD">
        <w:rPr>
          <w:sz w:val="20"/>
          <w:szCs w:val="20"/>
          <w:lang w:val="en-US"/>
        </w:rPr>
        <w:t xml:space="preserve">                     9_1. C</w:t>
      </w:r>
      <w:r w:rsidRPr="001D4EBD">
        <w:rPr>
          <w:sz w:val="20"/>
          <w:szCs w:val="20"/>
          <w:lang w:val="en-US"/>
        </w:rPr>
        <w:sym w:font="Symbol" w:char="F0AE"/>
      </w:r>
      <w:r w:rsidRPr="001D4EBD">
        <w:rPr>
          <w:sz w:val="20"/>
          <w:szCs w:val="20"/>
          <w:lang w:val="en-US"/>
        </w:rPr>
        <w:t>AB</w:t>
      </w:r>
    </w:p>
    <w:p w:rsidR="001D4EBD" w:rsidRPr="001D4EBD" w:rsidRDefault="001D4EBD" w:rsidP="001D4EBD">
      <w:pPr>
        <w:spacing w:after="0" w:line="240" w:lineRule="auto"/>
        <w:rPr>
          <w:sz w:val="20"/>
          <w:szCs w:val="20"/>
          <w:lang w:val="en-US"/>
        </w:rPr>
      </w:pPr>
      <w:r w:rsidRPr="001D4EBD">
        <w:rPr>
          <w:sz w:val="20"/>
          <w:szCs w:val="20"/>
          <w:lang w:val="en-US"/>
        </w:rPr>
        <w:t>2_1. S</w:t>
      </w:r>
      <w:r w:rsidRPr="001D4EBD">
        <w:rPr>
          <w:sz w:val="20"/>
          <w:szCs w:val="20"/>
          <w:lang w:val="en-US"/>
        </w:rPr>
        <w:sym w:font="Symbol" w:char="F0AE"/>
      </w:r>
      <w:r w:rsidRPr="001D4EBD">
        <w:rPr>
          <w:sz w:val="20"/>
          <w:szCs w:val="20"/>
          <w:lang w:val="en-US"/>
        </w:rPr>
        <w:t>aB                         5_1. A</w:t>
      </w:r>
      <w:r w:rsidRPr="001D4EBD">
        <w:rPr>
          <w:sz w:val="20"/>
          <w:szCs w:val="20"/>
          <w:lang w:val="en-US"/>
        </w:rPr>
        <w:sym w:font="Symbol" w:char="F0AE"/>
      </w:r>
      <w:r w:rsidRPr="001D4EBD">
        <w:rPr>
          <w:sz w:val="20"/>
          <w:szCs w:val="20"/>
          <w:lang w:val="en-US"/>
        </w:rPr>
        <w:t>B                     9_2. C</w:t>
      </w:r>
      <w:r w:rsidRPr="001D4EBD">
        <w:rPr>
          <w:sz w:val="20"/>
          <w:szCs w:val="20"/>
          <w:lang w:val="en-US"/>
        </w:rPr>
        <w:sym w:font="Symbol" w:char="F0AE"/>
      </w:r>
      <w:r w:rsidRPr="001D4EBD">
        <w:rPr>
          <w:sz w:val="20"/>
          <w:szCs w:val="20"/>
          <w:lang w:val="en-US"/>
        </w:rPr>
        <w:t>A</w:t>
      </w:r>
    </w:p>
    <w:p w:rsidR="001D4EBD" w:rsidRPr="001D4EBD" w:rsidRDefault="001D4EBD" w:rsidP="001D4EBD">
      <w:pPr>
        <w:spacing w:after="0" w:line="240" w:lineRule="auto"/>
        <w:rPr>
          <w:sz w:val="20"/>
          <w:szCs w:val="20"/>
          <w:lang w:val="en-US"/>
        </w:rPr>
      </w:pPr>
      <w:r w:rsidRPr="001D4EBD">
        <w:rPr>
          <w:sz w:val="20"/>
          <w:szCs w:val="20"/>
          <w:lang w:val="en-US"/>
        </w:rPr>
        <w:t>2_2. S</w:t>
      </w:r>
      <w:r w:rsidRPr="001D4EBD">
        <w:rPr>
          <w:sz w:val="20"/>
          <w:szCs w:val="20"/>
          <w:lang w:val="en-US"/>
        </w:rPr>
        <w:sym w:font="Symbol" w:char="F0AE"/>
      </w:r>
      <w:r w:rsidRPr="001D4EBD">
        <w:rPr>
          <w:sz w:val="20"/>
          <w:szCs w:val="20"/>
          <w:lang w:val="en-US"/>
        </w:rPr>
        <w:t>a                            5_2. A</w:t>
      </w:r>
      <w:r w:rsidRPr="001D4EBD">
        <w:rPr>
          <w:sz w:val="20"/>
          <w:szCs w:val="20"/>
          <w:lang w:val="en-US"/>
        </w:rPr>
        <w:sym w:font="Symbol" w:char="F0AE"/>
      </w:r>
      <w:r w:rsidRPr="001D4EBD">
        <w:rPr>
          <w:sz w:val="20"/>
          <w:szCs w:val="20"/>
          <w:lang w:val="en-US"/>
        </w:rPr>
        <w:sym w:font="Symbol" w:char="F065"/>
      </w:r>
      <w:r w:rsidRPr="001D4EBD">
        <w:rPr>
          <w:sz w:val="20"/>
          <w:szCs w:val="20"/>
          <w:lang w:val="en-US"/>
        </w:rPr>
        <w:t xml:space="preserve">                      9_3. C</w:t>
      </w:r>
      <w:r w:rsidRPr="001D4EBD">
        <w:rPr>
          <w:sz w:val="20"/>
          <w:szCs w:val="20"/>
          <w:lang w:val="en-US"/>
        </w:rPr>
        <w:sym w:font="Symbol" w:char="F0AE"/>
      </w:r>
      <w:r w:rsidRPr="001D4EBD">
        <w:rPr>
          <w:sz w:val="20"/>
          <w:szCs w:val="20"/>
          <w:lang w:val="en-US"/>
        </w:rPr>
        <w:t>B</w:t>
      </w:r>
    </w:p>
    <w:p w:rsidR="001D4EBD" w:rsidRPr="001D4EBD" w:rsidRDefault="001D4EBD" w:rsidP="001D4EBD">
      <w:pPr>
        <w:spacing w:after="0" w:line="240" w:lineRule="auto"/>
        <w:rPr>
          <w:sz w:val="20"/>
          <w:szCs w:val="20"/>
        </w:rPr>
      </w:pPr>
      <w:r w:rsidRPr="001D4EBD">
        <w:rPr>
          <w:sz w:val="20"/>
          <w:szCs w:val="20"/>
          <w:lang w:val="en-US"/>
        </w:rPr>
        <w:t>3_1. S</w:t>
      </w:r>
      <w:r w:rsidRPr="001D4EBD">
        <w:rPr>
          <w:sz w:val="20"/>
          <w:szCs w:val="20"/>
          <w:lang w:val="en-US"/>
        </w:rPr>
        <w:sym w:font="Symbol" w:char="F0AE"/>
      </w:r>
      <w:r w:rsidRPr="001D4EBD">
        <w:rPr>
          <w:sz w:val="20"/>
          <w:szCs w:val="20"/>
          <w:lang w:val="en-US"/>
        </w:rPr>
        <w:t>cC                         6_1. A</w:t>
      </w:r>
      <w:r w:rsidRPr="001D4EBD">
        <w:rPr>
          <w:sz w:val="20"/>
          <w:szCs w:val="20"/>
          <w:lang w:val="en-US"/>
        </w:rPr>
        <w:sym w:font="Symbol" w:char="F0AE"/>
      </w:r>
      <w:r w:rsidRPr="001D4EBD">
        <w:rPr>
          <w:sz w:val="20"/>
          <w:szCs w:val="20"/>
          <w:lang w:val="en-US"/>
        </w:rPr>
        <w:t>b</w:t>
      </w:r>
      <w:r w:rsidRPr="001D4EBD">
        <w:rPr>
          <w:sz w:val="20"/>
          <w:szCs w:val="20"/>
        </w:rPr>
        <w:t xml:space="preserve">                      9_4. </w:t>
      </w:r>
      <w:r w:rsidRPr="001D4EBD">
        <w:rPr>
          <w:sz w:val="20"/>
          <w:szCs w:val="20"/>
          <w:lang w:val="en-US"/>
        </w:rPr>
        <w:t>C</w:t>
      </w:r>
      <w:r w:rsidRPr="001D4EBD">
        <w:rPr>
          <w:sz w:val="20"/>
          <w:szCs w:val="20"/>
          <w:lang w:val="en-US"/>
        </w:rPr>
        <w:sym w:font="Symbol" w:char="F0AE"/>
      </w:r>
      <w:r w:rsidRPr="001D4EBD">
        <w:rPr>
          <w:sz w:val="20"/>
          <w:szCs w:val="20"/>
          <w:lang w:val="en-US"/>
        </w:rPr>
        <w:sym w:font="Symbol" w:char="F065"/>
      </w:r>
    </w:p>
    <w:p w:rsidR="001D4EBD" w:rsidRPr="001D4EBD" w:rsidRDefault="001D4EBD" w:rsidP="001D4EBD">
      <w:pPr>
        <w:spacing w:after="0" w:line="240" w:lineRule="auto"/>
        <w:rPr>
          <w:b/>
          <w:sz w:val="20"/>
          <w:szCs w:val="20"/>
        </w:rPr>
      </w:pPr>
      <w:r w:rsidRPr="001D4EBD">
        <w:rPr>
          <w:sz w:val="20"/>
          <w:szCs w:val="20"/>
        </w:rPr>
        <w:t xml:space="preserve">3_2. </w:t>
      </w:r>
      <w:r w:rsidRPr="001D4EBD">
        <w:rPr>
          <w:sz w:val="20"/>
          <w:szCs w:val="20"/>
          <w:lang w:val="en-US"/>
        </w:rPr>
        <w:t>S</w:t>
      </w:r>
      <w:r w:rsidRPr="001D4EBD">
        <w:rPr>
          <w:sz w:val="20"/>
          <w:szCs w:val="20"/>
          <w:lang w:val="en-US"/>
        </w:rPr>
        <w:sym w:font="Symbol" w:char="F0AE"/>
      </w:r>
      <w:r w:rsidRPr="001D4EBD">
        <w:rPr>
          <w:sz w:val="20"/>
          <w:szCs w:val="20"/>
          <w:lang w:val="en-US"/>
        </w:rPr>
        <w:t>c</w:t>
      </w:r>
      <w:r w:rsidRPr="001D4EBD">
        <w:rPr>
          <w:sz w:val="20"/>
          <w:szCs w:val="20"/>
        </w:rPr>
        <w:t xml:space="preserve">                                                                 10_1. </w:t>
      </w:r>
      <w:r w:rsidRPr="001D4EBD">
        <w:rPr>
          <w:sz w:val="20"/>
          <w:szCs w:val="20"/>
          <w:lang w:val="en-US"/>
        </w:rPr>
        <w:t>C</w:t>
      </w:r>
      <w:r w:rsidRPr="001D4EBD">
        <w:rPr>
          <w:sz w:val="20"/>
          <w:szCs w:val="20"/>
          <w:lang w:val="en-US"/>
        </w:rPr>
        <w:sym w:font="Symbol" w:char="F0AE"/>
      </w:r>
      <w:r w:rsidRPr="001D4EBD">
        <w:rPr>
          <w:sz w:val="20"/>
          <w:szCs w:val="20"/>
          <w:lang w:val="en-US"/>
        </w:rPr>
        <w:t>c</w:t>
      </w:r>
    </w:p>
    <w:p w:rsidR="001D4EBD" w:rsidRPr="001D4EBD" w:rsidRDefault="001D4EBD" w:rsidP="001D4EBD">
      <w:pPr>
        <w:spacing w:after="0" w:line="240" w:lineRule="auto"/>
        <w:rPr>
          <w:sz w:val="20"/>
          <w:szCs w:val="20"/>
        </w:rPr>
      </w:pPr>
    </w:p>
    <w:p w:rsidR="001D4EBD" w:rsidRPr="001D4EBD" w:rsidRDefault="001D4EBD" w:rsidP="001D4EBD">
      <w:pPr>
        <w:spacing w:after="0" w:line="240" w:lineRule="auto"/>
        <w:rPr>
          <w:sz w:val="20"/>
          <w:szCs w:val="20"/>
        </w:rPr>
      </w:pPr>
      <w:r w:rsidRPr="001D4EBD">
        <w:rPr>
          <w:sz w:val="20"/>
          <w:szCs w:val="20"/>
        </w:rPr>
        <w:t xml:space="preserve">3. Исключаем из множества правил грамматики все </w:t>
      </w:r>
      <w:r w:rsidRPr="001D4EBD">
        <w:rPr>
          <w:sz w:val="20"/>
          <w:szCs w:val="20"/>
        </w:rPr>
        <w:sym w:font="Symbol" w:char="F065"/>
      </w:r>
      <w:r w:rsidRPr="001D4EBD">
        <w:rPr>
          <w:sz w:val="20"/>
          <w:szCs w:val="20"/>
        </w:rPr>
        <w:t>-правила, правила вида А</w:t>
      </w:r>
      <w:r w:rsidRPr="001D4EBD">
        <w:rPr>
          <w:sz w:val="20"/>
          <w:szCs w:val="20"/>
        </w:rPr>
        <w:sym w:font="Symbol" w:char="F0AE"/>
      </w:r>
      <w:r w:rsidRPr="001D4EBD">
        <w:rPr>
          <w:sz w:val="20"/>
          <w:szCs w:val="20"/>
        </w:rPr>
        <w:t>А и из повторяющихся оставляем только одно.</w:t>
      </w:r>
    </w:p>
    <w:p w:rsidR="001D4EBD" w:rsidRPr="001D4EBD" w:rsidRDefault="001D4EBD" w:rsidP="001D4EBD">
      <w:pPr>
        <w:spacing w:after="0" w:line="240" w:lineRule="auto"/>
        <w:rPr>
          <w:sz w:val="20"/>
          <w:szCs w:val="20"/>
          <w:lang w:val="en-US"/>
        </w:rPr>
      </w:pPr>
      <w:r w:rsidRPr="001D4EBD">
        <w:rPr>
          <w:sz w:val="20"/>
          <w:szCs w:val="20"/>
          <w:lang w:val="en-US"/>
        </w:rPr>
        <w:t xml:space="preserve">1_1. </w:t>
      </w:r>
      <w:smartTag w:uri="urn:schemas-microsoft-com:office:smarttags" w:element="place">
        <w:r w:rsidRPr="001D4EBD">
          <w:rPr>
            <w:sz w:val="20"/>
            <w:szCs w:val="20"/>
            <w:lang w:val="en-US"/>
          </w:rPr>
          <w:t>S</w:t>
        </w:r>
        <w:r w:rsidRPr="001D4EBD">
          <w:rPr>
            <w:sz w:val="20"/>
            <w:szCs w:val="20"/>
            <w:lang w:val="en-US"/>
          </w:rPr>
          <w:sym w:font="Symbol" w:char="F0AE"/>
        </w:r>
        <w:r w:rsidRPr="001D4EBD">
          <w:rPr>
            <w:sz w:val="20"/>
            <w:szCs w:val="20"/>
            <w:lang w:val="en-US"/>
          </w:rPr>
          <w:t>AaB</w:t>
        </w:r>
      </w:smartTag>
      <w:r w:rsidRPr="001D4EBD">
        <w:rPr>
          <w:sz w:val="20"/>
          <w:szCs w:val="20"/>
          <w:lang w:val="en-US"/>
        </w:rPr>
        <w:t xml:space="preserve">                    4_1. A</w:t>
      </w:r>
      <w:r w:rsidRPr="001D4EBD">
        <w:rPr>
          <w:sz w:val="20"/>
          <w:szCs w:val="20"/>
          <w:lang w:val="en-US"/>
        </w:rPr>
        <w:sym w:font="Symbol" w:char="F0AE"/>
      </w:r>
      <w:r w:rsidRPr="001D4EBD">
        <w:rPr>
          <w:sz w:val="20"/>
          <w:szCs w:val="20"/>
          <w:lang w:val="en-US"/>
        </w:rPr>
        <w:t>AB            9_1. C</w:t>
      </w:r>
      <w:r w:rsidRPr="001D4EBD">
        <w:rPr>
          <w:sz w:val="20"/>
          <w:szCs w:val="20"/>
          <w:lang w:val="en-US"/>
        </w:rPr>
        <w:sym w:font="Symbol" w:char="F0AE"/>
      </w:r>
      <w:r w:rsidRPr="001D4EBD">
        <w:rPr>
          <w:sz w:val="20"/>
          <w:szCs w:val="20"/>
          <w:lang w:val="en-US"/>
        </w:rPr>
        <w:t xml:space="preserve">AB </w:t>
      </w:r>
    </w:p>
    <w:p w:rsidR="001D4EBD" w:rsidRPr="001D4EBD" w:rsidRDefault="001D4EBD" w:rsidP="001D4EBD">
      <w:pPr>
        <w:spacing w:after="0" w:line="240" w:lineRule="auto"/>
        <w:rPr>
          <w:sz w:val="20"/>
          <w:szCs w:val="20"/>
          <w:lang w:val="en-US"/>
        </w:rPr>
      </w:pPr>
      <w:r w:rsidRPr="001D4EBD">
        <w:rPr>
          <w:sz w:val="20"/>
          <w:szCs w:val="20"/>
          <w:lang w:val="en-US"/>
        </w:rPr>
        <w:t>1_2. S</w:t>
      </w:r>
      <w:r w:rsidRPr="001D4EBD">
        <w:rPr>
          <w:sz w:val="20"/>
          <w:szCs w:val="20"/>
          <w:lang w:val="en-US"/>
        </w:rPr>
        <w:sym w:font="Symbol" w:char="F0AE"/>
      </w:r>
      <w:r w:rsidRPr="001D4EBD">
        <w:rPr>
          <w:sz w:val="20"/>
          <w:szCs w:val="20"/>
          <w:lang w:val="en-US"/>
        </w:rPr>
        <w:t>Aa                      4_3. A</w:t>
      </w:r>
      <w:r w:rsidRPr="001D4EBD">
        <w:rPr>
          <w:sz w:val="20"/>
          <w:szCs w:val="20"/>
          <w:lang w:val="en-US"/>
        </w:rPr>
        <w:sym w:font="Symbol" w:char="F0AE"/>
      </w:r>
      <w:r w:rsidRPr="001D4EBD">
        <w:rPr>
          <w:sz w:val="20"/>
          <w:szCs w:val="20"/>
          <w:lang w:val="en-US"/>
        </w:rPr>
        <w:t>B                9_2. C</w:t>
      </w:r>
      <w:r w:rsidRPr="001D4EBD">
        <w:rPr>
          <w:sz w:val="20"/>
          <w:szCs w:val="20"/>
          <w:lang w:val="en-US"/>
        </w:rPr>
        <w:sym w:font="Symbol" w:char="F0AE"/>
      </w:r>
      <w:r w:rsidRPr="001D4EBD">
        <w:rPr>
          <w:sz w:val="20"/>
          <w:szCs w:val="20"/>
          <w:lang w:val="en-US"/>
        </w:rPr>
        <w:t xml:space="preserve">A </w:t>
      </w:r>
    </w:p>
    <w:p w:rsidR="001D4EBD" w:rsidRPr="001D4EBD" w:rsidRDefault="001D4EBD" w:rsidP="001D4EBD">
      <w:pPr>
        <w:spacing w:after="0" w:line="240" w:lineRule="auto"/>
        <w:rPr>
          <w:sz w:val="20"/>
          <w:szCs w:val="20"/>
          <w:lang w:val="en-US"/>
        </w:rPr>
      </w:pPr>
      <w:r w:rsidRPr="001D4EBD">
        <w:rPr>
          <w:sz w:val="20"/>
          <w:szCs w:val="20"/>
          <w:lang w:val="en-US"/>
        </w:rPr>
        <w:t>1_3. S</w:t>
      </w:r>
      <w:r w:rsidRPr="001D4EBD">
        <w:rPr>
          <w:sz w:val="20"/>
          <w:szCs w:val="20"/>
          <w:lang w:val="en-US"/>
        </w:rPr>
        <w:sym w:font="Symbol" w:char="F0AE"/>
      </w:r>
      <w:r w:rsidRPr="001D4EBD">
        <w:rPr>
          <w:sz w:val="20"/>
          <w:szCs w:val="20"/>
          <w:lang w:val="en-US"/>
        </w:rPr>
        <w:t>aB                      6_1. A</w:t>
      </w:r>
      <w:r w:rsidRPr="001D4EBD">
        <w:rPr>
          <w:sz w:val="20"/>
          <w:szCs w:val="20"/>
          <w:lang w:val="en-US"/>
        </w:rPr>
        <w:sym w:font="Symbol" w:char="F0AE"/>
      </w:r>
      <w:r w:rsidRPr="001D4EBD">
        <w:rPr>
          <w:sz w:val="20"/>
          <w:szCs w:val="20"/>
          <w:lang w:val="en-US"/>
        </w:rPr>
        <w:t>b                 9_3. C</w:t>
      </w:r>
      <w:r w:rsidRPr="001D4EBD">
        <w:rPr>
          <w:sz w:val="20"/>
          <w:szCs w:val="20"/>
          <w:lang w:val="en-US"/>
        </w:rPr>
        <w:sym w:font="Symbol" w:char="F0AE"/>
      </w:r>
      <w:r w:rsidRPr="001D4EBD">
        <w:rPr>
          <w:sz w:val="20"/>
          <w:szCs w:val="20"/>
          <w:lang w:val="en-US"/>
        </w:rPr>
        <w:t>B</w:t>
      </w:r>
    </w:p>
    <w:p w:rsidR="001D4EBD" w:rsidRPr="001D4EBD" w:rsidRDefault="001D4EBD" w:rsidP="001D4EBD">
      <w:pPr>
        <w:spacing w:after="0" w:line="240" w:lineRule="auto"/>
        <w:rPr>
          <w:sz w:val="20"/>
          <w:szCs w:val="20"/>
          <w:lang w:val="en-US"/>
        </w:rPr>
      </w:pPr>
      <w:r w:rsidRPr="001D4EBD">
        <w:rPr>
          <w:sz w:val="20"/>
          <w:szCs w:val="20"/>
          <w:lang w:val="en-US"/>
        </w:rPr>
        <w:t>1_4. S</w:t>
      </w:r>
      <w:r w:rsidRPr="001D4EBD">
        <w:rPr>
          <w:sz w:val="20"/>
          <w:szCs w:val="20"/>
          <w:lang w:val="en-US"/>
        </w:rPr>
        <w:sym w:font="Symbol" w:char="F0AE"/>
      </w:r>
      <w:r w:rsidRPr="001D4EBD">
        <w:rPr>
          <w:sz w:val="20"/>
          <w:szCs w:val="20"/>
          <w:lang w:val="en-US"/>
        </w:rPr>
        <w:t>a                         7_1. B</w:t>
      </w:r>
      <w:r w:rsidRPr="001D4EBD">
        <w:rPr>
          <w:sz w:val="20"/>
          <w:szCs w:val="20"/>
          <w:lang w:val="en-US"/>
        </w:rPr>
        <w:sym w:font="Symbol" w:char="F0AE"/>
      </w:r>
      <w:r w:rsidRPr="001D4EBD">
        <w:rPr>
          <w:sz w:val="20"/>
          <w:szCs w:val="20"/>
          <w:lang w:val="en-US"/>
        </w:rPr>
        <w:t>Ba             10_1. C</w:t>
      </w:r>
      <w:r w:rsidRPr="001D4EBD">
        <w:rPr>
          <w:sz w:val="20"/>
          <w:szCs w:val="20"/>
          <w:lang w:val="en-US"/>
        </w:rPr>
        <w:sym w:font="Symbol" w:char="F0AE"/>
      </w:r>
      <w:r w:rsidRPr="001D4EBD">
        <w:rPr>
          <w:sz w:val="20"/>
          <w:szCs w:val="20"/>
          <w:lang w:val="en-US"/>
        </w:rPr>
        <w:t>c</w:t>
      </w:r>
    </w:p>
    <w:p w:rsidR="001D4EBD" w:rsidRPr="001D4EBD" w:rsidRDefault="001D4EBD" w:rsidP="001D4EBD">
      <w:pPr>
        <w:spacing w:after="0" w:line="240" w:lineRule="auto"/>
        <w:rPr>
          <w:sz w:val="20"/>
          <w:szCs w:val="20"/>
        </w:rPr>
      </w:pPr>
      <w:r w:rsidRPr="001D4EBD">
        <w:rPr>
          <w:sz w:val="20"/>
          <w:szCs w:val="20"/>
        </w:rPr>
        <w:t xml:space="preserve">3_1. </w:t>
      </w:r>
      <w:r w:rsidRPr="001D4EBD">
        <w:rPr>
          <w:sz w:val="20"/>
          <w:szCs w:val="20"/>
          <w:lang w:val="en-US"/>
        </w:rPr>
        <w:t>S</w:t>
      </w:r>
      <w:r w:rsidRPr="001D4EBD">
        <w:rPr>
          <w:sz w:val="20"/>
          <w:szCs w:val="20"/>
          <w:lang w:val="en-US"/>
        </w:rPr>
        <w:sym w:font="Symbol" w:char="F0AE"/>
      </w:r>
      <w:r w:rsidRPr="001D4EBD">
        <w:rPr>
          <w:sz w:val="20"/>
          <w:szCs w:val="20"/>
          <w:lang w:val="en-US"/>
        </w:rPr>
        <w:t>cC</w:t>
      </w:r>
      <w:r w:rsidRPr="001D4EBD">
        <w:rPr>
          <w:sz w:val="20"/>
          <w:szCs w:val="20"/>
        </w:rPr>
        <w:t xml:space="preserve">                      7_2. </w:t>
      </w:r>
      <w:r w:rsidRPr="001D4EBD">
        <w:rPr>
          <w:sz w:val="20"/>
          <w:szCs w:val="20"/>
          <w:lang w:val="en-US"/>
        </w:rPr>
        <w:t>B</w:t>
      </w:r>
      <w:r w:rsidRPr="001D4EBD">
        <w:rPr>
          <w:sz w:val="20"/>
          <w:szCs w:val="20"/>
          <w:lang w:val="en-US"/>
        </w:rPr>
        <w:sym w:font="Symbol" w:char="F0AE"/>
      </w:r>
      <w:r w:rsidRPr="001D4EBD">
        <w:rPr>
          <w:sz w:val="20"/>
          <w:szCs w:val="20"/>
          <w:lang w:val="en-US"/>
        </w:rPr>
        <w:t>a</w:t>
      </w:r>
      <w:r w:rsidRPr="001D4EBD">
        <w:rPr>
          <w:sz w:val="20"/>
          <w:szCs w:val="20"/>
        </w:rPr>
        <w:t xml:space="preserve">           </w:t>
      </w:r>
    </w:p>
    <w:p w:rsidR="001D4EBD" w:rsidRPr="001D4EBD" w:rsidRDefault="001D4EBD" w:rsidP="001D4EBD">
      <w:pPr>
        <w:spacing w:after="0" w:line="240" w:lineRule="auto"/>
        <w:rPr>
          <w:sz w:val="20"/>
          <w:szCs w:val="20"/>
        </w:rPr>
      </w:pPr>
      <w:r w:rsidRPr="001D4EBD">
        <w:rPr>
          <w:sz w:val="20"/>
          <w:szCs w:val="20"/>
        </w:rPr>
        <w:t xml:space="preserve">3_2. </w:t>
      </w:r>
      <w:r w:rsidRPr="001D4EBD">
        <w:rPr>
          <w:sz w:val="20"/>
          <w:szCs w:val="20"/>
          <w:lang w:val="en-US"/>
        </w:rPr>
        <w:t>S</w:t>
      </w:r>
      <w:r w:rsidRPr="001D4EBD">
        <w:rPr>
          <w:sz w:val="20"/>
          <w:szCs w:val="20"/>
          <w:lang w:val="en-US"/>
        </w:rPr>
        <w:sym w:font="Symbol" w:char="F0AE"/>
      </w:r>
      <w:r w:rsidRPr="001D4EBD">
        <w:rPr>
          <w:sz w:val="20"/>
          <w:szCs w:val="20"/>
          <w:lang w:val="en-US"/>
        </w:rPr>
        <w:t>c</w:t>
      </w:r>
      <w:r w:rsidRPr="001D4EBD">
        <w:rPr>
          <w:sz w:val="20"/>
          <w:szCs w:val="20"/>
        </w:rPr>
        <w:t xml:space="preserve">                   </w:t>
      </w:r>
    </w:p>
    <w:p w:rsidR="001D4EBD" w:rsidRPr="001D4EBD" w:rsidRDefault="001D4EBD" w:rsidP="001D4EBD">
      <w:pPr>
        <w:spacing w:after="0" w:line="240" w:lineRule="auto"/>
        <w:rPr>
          <w:sz w:val="20"/>
          <w:szCs w:val="20"/>
        </w:rPr>
      </w:pPr>
    </w:p>
    <w:p w:rsidR="001D4EBD" w:rsidRPr="001D4EBD" w:rsidRDefault="001D4EBD" w:rsidP="001D4EBD">
      <w:pPr>
        <w:spacing w:after="0" w:line="240" w:lineRule="auto"/>
        <w:rPr>
          <w:sz w:val="20"/>
          <w:szCs w:val="20"/>
        </w:rPr>
      </w:pPr>
      <w:r w:rsidRPr="001D4EBD">
        <w:rPr>
          <w:i/>
          <w:sz w:val="20"/>
          <w:szCs w:val="20"/>
        </w:rPr>
        <w:t xml:space="preserve">Алгоритм 2 исключения </w:t>
      </w:r>
      <w:r w:rsidRPr="001D4EBD">
        <w:rPr>
          <w:i/>
          <w:sz w:val="20"/>
          <w:szCs w:val="20"/>
          <w:lang w:val="en-US"/>
        </w:rPr>
        <w:sym w:font="Symbol" w:char="F065"/>
      </w:r>
      <w:r w:rsidRPr="001D4EBD">
        <w:rPr>
          <w:i/>
          <w:sz w:val="20"/>
          <w:szCs w:val="20"/>
        </w:rPr>
        <w:t>-правил</w:t>
      </w:r>
      <w:r w:rsidRPr="001D4EBD">
        <w:rPr>
          <w:sz w:val="20"/>
          <w:szCs w:val="20"/>
        </w:rPr>
        <w:t>.</w:t>
      </w:r>
    </w:p>
    <w:p w:rsidR="001D4EBD" w:rsidRPr="001D4EBD" w:rsidRDefault="001D4EBD" w:rsidP="001D4EBD">
      <w:pPr>
        <w:spacing w:after="0" w:line="240" w:lineRule="auto"/>
        <w:rPr>
          <w:sz w:val="20"/>
          <w:szCs w:val="20"/>
        </w:rPr>
      </w:pPr>
      <w:r w:rsidRPr="001D4EBD">
        <w:rPr>
          <w:sz w:val="20"/>
          <w:szCs w:val="20"/>
        </w:rPr>
        <w:t xml:space="preserve">            Пока в грамматике есть </w:t>
      </w:r>
      <w:r w:rsidRPr="001D4EBD">
        <w:rPr>
          <w:sz w:val="20"/>
          <w:szCs w:val="20"/>
        </w:rPr>
        <w:sym w:font="Symbol" w:char="F065"/>
      </w:r>
      <w:r w:rsidRPr="001D4EBD">
        <w:rPr>
          <w:sz w:val="20"/>
          <w:szCs w:val="20"/>
        </w:rPr>
        <w:t>-правила, выполнять п.1, 2 и 3.</w:t>
      </w:r>
    </w:p>
    <w:p w:rsidR="001D4EBD" w:rsidRPr="001D4EBD" w:rsidRDefault="001D4EBD" w:rsidP="001D4EBD">
      <w:pPr>
        <w:spacing w:after="0" w:line="240" w:lineRule="auto"/>
        <w:rPr>
          <w:sz w:val="20"/>
          <w:szCs w:val="20"/>
        </w:rPr>
      </w:pPr>
      <w:r w:rsidRPr="001D4EBD">
        <w:rPr>
          <w:sz w:val="20"/>
          <w:szCs w:val="20"/>
        </w:rPr>
        <w:t xml:space="preserve">1. Выбрать </w:t>
      </w:r>
      <w:r w:rsidRPr="001D4EBD">
        <w:rPr>
          <w:sz w:val="20"/>
          <w:szCs w:val="20"/>
        </w:rPr>
        <w:sym w:font="Symbol" w:char="F065"/>
      </w:r>
      <w:r w:rsidRPr="001D4EBD">
        <w:rPr>
          <w:sz w:val="20"/>
          <w:szCs w:val="20"/>
        </w:rPr>
        <w:t>-правило  А</w:t>
      </w:r>
      <w:r w:rsidRPr="001D4EBD">
        <w:rPr>
          <w:sz w:val="20"/>
          <w:szCs w:val="20"/>
        </w:rPr>
        <w:sym w:font="Symbol" w:char="F0AE"/>
      </w:r>
      <w:r w:rsidRPr="001D4EBD">
        <w:rPr>
          <w:sz w:val="20"/>
          <w:szCs w:val="20"/>
        </w:rPr>
        <w:sym w:font="Symbol" w:char="F065"/>
      </w:r>
      <w:r w:rsidRPr="001D4EBD">
        <w:rPr>
          <w:sz w:val="20"/>
          <w:szCs w:val="20"/>
        </w:rPr>
        <w:t>.</w:t>
      </w:r>
    </w:p>
    <w:p w:rsidR="001D4EBD" w:rsidRPr="001D4EBD" w:rsidRDefault="001D4EBD" w:rsidP="001D4EBD">
      <w:pPr>
        <w:spacing w:after="0" w:line="240" w:lineRule="auto"/>
        <w:rPr>
          <w:sz w:val="20"/>
          <w:szCs w:val="20"/>
        </w:rPr>
      </w:pPr>
      <w:r w:rsidRPr="001D4EBD">
        <w:rPr>
          <w:sz w:val="20"/>
          <w:szCs w:val="20"/>
        </w:rPr>
        <w:t xml:space="preserve">2. Заменить каждое из правил, правые части которых содержат хотя бы один нетерминал А, множеством новых правил. Если правая часть правила содержит </w:t>
      </w:r>
      <w:r w:rsidRPr="001D4EBD">
        <w:rPr>
          <w:sz w:val="20"/>
          <w:szCs w:val="20"/>
          <w:lang w:val="en-US"/>
        </w:rPr>
        <w:t>k</w:t>
      </w:r>
      <w:r w:rsidRPr="001D4EBD">
        <w:rPr>
          <w:sz w:val="20"/>
          <w:szCs w:val="20"/>
        </w:rPr>
        <w:t xml:space="preserve"> вхождений нетерминала А, то множество, заменяющее это правило, состоит из 2</w:t>
      </w:r>
      <w:r w:rsidRPr="001D4EBD">
        <w:rPr>
          <w:sz w:val="20"/>
          <w:szCs w:val="20"/>
          <w:vertAlign w:val="superscript"/>
          <w:lang w:val="en-US"/>
        </w:rPr>
        <w:t>k</w:t>
      </w:r>
      <w:r w:rsidRPr="001D4EBD">
        <w:rPr>
          <w:sz w:val="20"/>
          <w:szCs w:val="20"/>
        </w:rPr>
        <w:t xml:space="preserve"> правил, соответствующим всем возможным способам удаления некоторых (или всех) из этих вхождений.</w:t>
      </w:r>
    </w:p>
    <w:p w:rsidR="001D4EBD" w:rsidRPr="001D4EBD" w:rsidRDefault="001D4EBD" w:rsidP="001D4EBD">
      <w:pPr>
        <w:spacing w:after="0" w:line="240" w:lineRule="auto"/>
        <w:rPr>
          <w:sz w:val="20"/>
          <w:szCs w:val="20"/>
        </w:rPr>
      </w:pPr>
      <w:r w:rsidRPr="001D4EBD">
        <w:rPr>
          <w:sz w:val="20"/>
          <w:szCs w:val="20"/>
        </w:rPr>
        <w:t>3. Исключить из множества правил грамматики правило  А</w:t>
      </w:r>
      <w:r w:rsidRPr="001D4EBD">
        <w:rPr>
          <w:sz w:val="20"/>
          <w:szCs w:val="20"/>
        </w:rPr>
        <w:sym w:font="Symbol" w:char="F0AE"/>
      </w:r>
      <w:r w:rsidRPr="001D4EBD">
        <w:rPr>
          <w:sz w:val="20"/>
          <w:szCs w:val="20"/>
        </w:rPr>
        <w:sym w:font="Symbol" w:char="F065"/>
      </w:r>
      <w:r w:rsidRPr="001D4EBD">
        <w:rPr>
          <w:sz w:val="20"/>
          <w:szCs w:val="20"/>
        </w:rPr>
        <w:t xml:space="preserve"> и правила вида В</w:t>
      </w:r>
      <w:r w:rsidRPr="001D4EBD">
        <w:rPr>
          <w:sz w:val="20"/>
          <w:szCs w:val="20"/>
          <w:lang w:val="en-US"/>
        </w:rPr>
        <w:sym w:font="Symbol" w:char="F0AE"/>
      </w:r>
      <w:r w:rsidRPr="001D4EBD">
        <w:rPr>
          <w:sz w:val="20"/>
          <w:szCs w:val="20"/>
        </w:rPr>
        <w:t>В. Если в результате выполнения п.2 получены множества одинаковых правил, то из каждого такого множества оставить только одно.</w:t>
      </w:r>
    </w:p>
    <w:p w:rsidR="001D4EBD" w:rsidRPr="001D4EBD" w:rsidRDefault="001D4EBD" w:rsidP="001D4EBD">
      <w:pPr>
        <w:spacing w:after="0" w:line="240" w:lineRule="auto"/>
        <w:rPr>
          <w:b/>
          <w:sz w:val="20"/>
          <w:szCs w:val="20"/>
        </w:rPr>
      </w:pPr>
    </w:p>
    <w:p w:rsidR="001D4EBD" w:rsidRPr="001D4EBD" w:rsidRDefault="001D4EBD" w:rsidP="001D4EBD">
      <w:pPr>
        <w:spacing w:after="0" w:line="240" w:lineRule="auto"/>
        <w:rPr>
          <w:sz w:val="20"/>
          <w:szCs w:val="20"/>
        </w:rPr>
      </w:pPr>
      <w:r w:rsidRPr="001D4EBD">
        <w:rPr>
          <w:b/>
          <w:sz w:val="20"/>
          <w:szCs w:val="20"/>
        </w:rPr>
        <w:t>Пример</w:t>
      </w:r>
      <w:r w:rsidRPr="001D4EBD">
        <w:rPr>
          <w:sz w:val="20"/>
          <w:szCs w:val="20"/>
        </w:rPr>
        <w:t>.</w:t>
      </w:r>
    </w:p>
    <w:p w:rsidR="001D4EBD" w:rsidRPr="001D4EBD" w:rsidRDefault="001D4EBD" w:rsidP="001D4EBD">
      <w:pPr>
        <w:spacing w:after="0" w:line="240" w:lineRule="auto"/>
        <w:rPr>
          <w:sz w:val="20"/>
          <w:szCs w:val="20"/>
        </w:rPr>
      </w:pPr>
      <w:r w:rsidRPr="001D4EBD">
        <w:rPr>
          <w:sz w:val="20"/>
          <w:szCs w:val="20"/>
        </w:rPr>
        <w:t>Грамматика:</w:t>
      </w:r>
    </w:p>
    <w:p w:rsidR="001D4EBD" w:rsidRPr="001D4EBD" w:rsidRDefault="001D4EBD" w:rsidP="001D4EBD">
      <w:pPr>
        <w:spacing w:after="0" w:line="240" w:lineRule="auto"/>
        <w:rPr>
          <w:sz w:val="20"/>
          <w:szCs w:val="20"/>
        </w:rPr>
      </w:pPr>
    </w:p>
    <w:p w:rsidR="001D4EBD" w:rsidRPr="001D4EBD" w:rsidRDefault="001D4EBD" w:rsidP="001D4EBD">
      <w:pPr>
        <w:spacing w:after="0" w:line="240" w:lineRule="auto"/>
        <w:rPr>
          <w:sz w:val="20"/>
          <w:szCs w:val="20"/>
        </w:rPr>
      </w:pPr>
      <w:r w:rsidRPr="001D4EBD">
        <w:rPr>
          <w:sz w:val="20"/>
          <w:szCs w:val="20"/>
        </w:rPr>
        <w:t xml:space="preserve">1. </w:t>
      </w:r>
      <w:smartTag w:uri="urn:schemas-microsoft-com:office:smarttags" w:element="place">
        <w:r w:rsidRPr="001D4EBD">
          <w:rPr>
            <w:sz w:val="20"/>
            <w:szCs w:val="20"/>
            <w:lang w:val="en-US"/>
          </w:rPr>
          <w:t>S</w:t>
        </w:r>
        <w:r w:rsidRPr="001D4EBD">
          <w:rPr>
            <w:sz w:val="20"/>
            <w:szCs w:val="20"/>
            <w:lang w:val="en-US"/>
          </w:rPr>
          <w:sym w:font="Symbol" w:char="F0AE"/>
        </w:r>
        <w:r w:rsidRPr="001D4EBD">
          <w:rPr>
            <w:sz w:val="20"/>
            <w:szCs w:val="20"/>
            <w:lang w:val="en-US"/>
          </w:rPr>
          <w:t>AaB</w:t>
        </w:r>
      </w:smartTag>
      <w:r w:rsidRPr="001D4EBD">
        <w:rPr>
          <w:sz w:val="20"/>
          <w:szCs w:val="20"/>
        </w:rPr>
        <w:t xml:space="preserve">                          </w:t>
      </w:r>
      <w:smartTag w:uri="urn:schemas-microsoft-com:office:smarttags" w:element="metricconverter">
        <w:smartTagPr>
          <w:attr w:name="ProductID" w:val="6. A"/>
        </w:smartTagPr>
        <w:r w:rsidRPr="001D4EBD">
          <w:rPr>
            <w:sz w:val="20"/>
            <w:szCs w:val="20"/>
          </w:rPr>
          <w:t xml:space="preserve">6. </w:t>
        </w:r>
        <w:r w:rsidRPr="001D4EBD">
          <w:rPr>
            <w:sz w:val="20"/>
            <w:szCs w:val="20"/>
            <w:lang w:val="en-US"/>
          </w:rPr>
          <w:t>A</w:t>
        </w:r>
      </w:smartTag>
      <w:r w:rsidRPr="001D4EBD">
        <w:rPr>
          <w:sz w:val="20"/>
          <w:szCs w:val="20"/>
          <w:lang w:val="en-US"/>
        </w:rPr>
        <w:sym w:font="Symbol" w:char="F0AE"/>
      </w:r>
      <w:r w:rsidRPr="001D4EBD">
        <w:rPr>
          <w:sz w:val="20"/>
          <w:szCs w:val="20"/>
          <w:lang w:val="en-US"/>
        </w:rPr>
        <w:t>b</w:t>
      </w:r>
    </w:p>
    <w:p w:rsidR="001D4EBD" w:rsidRPr="001D4EBD" w:rsidRDefault="001D4EBD" w:rsidP="001D4EBD">
      <w:pPr>
        <w:spacing w:after="0" w:line="240" w:lineRule="auto"/>
        <w:rPr>
          <w:sz w:val="20"/>
          <w:szCs w:val="20"/>
          <w:lang w:val="en-US"/>
        </w:rPr>
      </w:pPr>
      <w:r w:rsidRPr="001D4EBD">
        <w:rPr>
          <w:sz w:val="20"/>
          <w:szCs w:val="20"/>
          <w:lang w:val="en-US"/>
        </w:rPr>
        <w:t>2. S</w:t>
      </w:r>
      <w:r w:rsidRPr="001D4EBD">
        <w:rPr>
          <w:sz w:val="20"/>
          <w:szCs w:val="20"/>
          <w:lang w:val="en-US"/>
        </w:rPr>
        <w:sym w:font="Symbol" w:char="F0AE"/>
      </w:r>
      <w:r w:rsidRPr="001D4EBD">
        <w:rPr>
          <w:sz w:val="20"/>
          <w:szCs w:val="20"/>
          <w:lang w:val="en-US"/>
        </w:rPr>
        <w:t>aB                             7. B</w:t>
      </w:r>
      <w:r w:rsidRPr="001D4EBD">
        <w:rPr>
          <w:sz w:val="20"/>
          <w:szCs w:val="20"/>
          <w:lang w:val="en-US"/>
        </w:rPr>
        <w:sym w:font="Symbol" w:char="F0AE"/>
      </w:r>
      <w:r w:rsidRPr="001D4EBD">
        <w:rPr>
          <w:sz w:val="20"/>
          <w:szCs w:val="20"/>
          <w:lang w:val="en-US"/>
        </w:rPr>
        <w:t>Ba</w:t>
      </w:r>
    </w:p>
    <w:p w:rsidR="001D4EBD" w:rsidRPr="001D4EBD" w:rsidRDefault="001D4EBD" w:rsidP="001D4EBD">
      <w:pPr>
        <w:spacing w:after="0" w:line="240" w:lineRule="auto"/>
        <w:rPr>
          <w:sz w:val="20"/>
          <w:szCs w:val="20"/>
          <w:lang w:val="en-US"/>
        </w:rPr>
      </w:pPr>
      <w:r w:rsidRPr="001D4EBD">
        <w:rPr>
          <w:sz w:val="20"/>
          <w:szCs w:val="20"/>
          <w:lang w:val="en-US"/>
        </w:rPr>
        <w:t>3. S</w:t>
      </w:r>
      <w:r w:rsidRPr="001D4EBD">
        <w:rPr>
          <w:sz w:val="20"/>
          <w:szCs w:val="20"/>
          <w:lang w:val="en-US"/>
        </w:rPr>
        <w:sym w:font="Symbol" w:char="F0AE"/>
      </w:r>
      <w:r w:rsidRPr="001D4EBD">
        <w:rPr>
          <w:sz w:val="20"/>
          <w:szCs w:val="20"/>
          <w:lang w:val="en-US"/>
        </w:rPr>
        <w:t>cC                             8. B</w:t>
      </w:r>
      <w:r w:rsidRPr="001D4EBD">
        <w:rPr>
          <w:sz w:val="20"/>
          <w:szCs w:val="20"/>
          <w:lang w:val="en-US"/>
        </w:rPr>
        <w:sym w:font="Symbol" w:char="F0AE"/>
      </w:r>
      <w:r w:rsidRPr="001D4EBD">
        <w:rPr>
          <w:sz w:val="20"/>
          <w:szCs w:val="20"/>
          <w:lang w:val="en-US"/>
        </w:rPr>
        <w:sym w:font="Symbol" w:char="F065"/>
      </w:r>
    </w:p>
    <w:p w:rsidR="001D4EBD" w:rsidRPr="001D4EBD" w:rsidRDefault="001D4EBD" w:rsidP="001D4EBD">
      <w:pPr>
        <w:spacing w:after="0" w:line="240" w:lineRule="auto"/>
        <w:rPr>
          <w:sz w:val="20"/>
          <w:szCs w:val="20"/>
        </w:rPr>
      </w:pPr>
      <w:smartTag w:uri="urn:schemas-microsoft-com:office:smarttags" w:element="metricconverter">
        <w:smartTagPr>
          <w:attr w:name="ProductID" w:val="4. A"/>
        </w:smartTagPr>
        <w:r w:rsidRPr="001D4EBD">
          <w:rPr>
            <w:sz w:val="20"/>
            <w:szCs w:val="20"/>
          </w:rPr>
          <w:t xml:space="preserve">4. </w:t>
        </w:r>
        <w:r w:rsidRPr="001D4EBD">
          <w:rPr>
            <w:sz w:val="20"/>
            <w:szCs w:val="20"/>
            <w:lang w:val="en-US"/>
          </w:rPr>
          <w:t>A</w:t>
        </w:r>
      </w:smartTag>
      <w:r w:rsidRPr="001D4EBD">
        <w:rPr>
          <w:sz w:val="20"/>
          <w:szCs w:val="20"/>
          <w:lang w:val="en-US"/>
        </w:rPr>
        <w:sym w:font="Symbol" w:char="F0AE"/>
      </w:r>
      <w:r w:rsidRPr="001D4EBD">
        <w:rPr>
          <w:sz w:val="20"/>
          <w:szCs w:val="20"/>
          <w:lang w:val="en-US"/>
        </w:rPr>
        <w:t>AB</w:t>
      </w:r>
      <w:r w:rsidRPr="001D4EBD">
        <w:rPr>
          <w:sz w:val="20"/>
          <w:szCs w:val="20"/>
        </w:rPr>
        <w:t xml:space="preserve">                           </w:t>
      </w:r>
      <w:smartTag w:uri="urn:schemas-microsoft-com:office:smarttags" w:element="metricconverter">
        <w:smartTagPr>
          <w:attr w:name="ProductID" w:val="9. C"/>
        </w:smartTagPr>
        <w:r w:rsidRPr="001D4EBD">
          <w:rPr>
            <w:sz w:val="20"/>
            <w:szCs w:val="20"/>
          </w:rPr>
          <w:t xml:space="preserve">9. </w:t>
        </w:r>
        <w:r w:rsidRPr="001D4EBD">
          <w:rPr>
            <w:sz w:val="20"/>
            <w:szCs w:val="20"/>
            <w:lang w:val="en-US"/>
          </w:rPr>
          <w:t>C</w:t>
        </w:r>
      </w:smartTag>
      <w:r w:rsidRPr="001D4EBD">
        <w:rPr>
          <w:sz w:val="20"/>
          <w:szCs w:val="20"/>
          <w:lang w:val="en-US"/>
        </w:rPr>
        <w:sym w:font="Symbol" w:char="F0AE"/>
      </w:r>
      <w:r w:rsidRPr="001D4EBD">
        <w:rPr>
          <w:sz w:val="20"/>
          <w:szCs w:val="20"/>
          <w:lang w:val="en-US"/>
        </w:rPr>
        <w:t>AB</w:t>
      </w:r>
    </w:p>
    <w:p w:rsidR="001D4EBD" w:rsidRPr="001D4EBD" w:rsidRDefault="001D4EBD" w:rsidP="001D4EBD">
      <w:pPr>
        <w:spacing w:after="0" w:line="240" w:lineRule="auto"/>
        <w:rPr>
          <w:sz w:val="20"/>
          <w:szCs w:val="20"/>
        </w:rPr>
      </w:pPr>
      <w:smartTag w:uri="urn:schemas-microsoft-com:office:smarttags" w:element="metricconverter">
        <w:smartTagPr>
          <w:attr w:name="ProductID" w:val="5. A"/>
        </w:smartTagPr>
        <w:r w:rsidRPr="001D4EBD">
          <w:rPr>
            <w:sz w:val="20"/>
            <w:szCs w:val="20"/>
          </w:rPr>
          <w:t xml:space="preserve">5. </w:t>
        </w:r>
        <w:r w:rsidRPr="001D4EBD">
          <w:rPr>
            <w:sz w:val="20"/>
            <w:szCs w:val="20"/>
            <w:lang w:val="en-US"/>
          </w:rPr>
          <w:t>A</w:t>
        </w:r>
      </w:smartTag>
      <w:r w:rsidRPr="001D4EBD">
        <w:rPr>
          <w:sz w:val="20"/>
          <w:szCs w:val="20"/>
          <w:lang w:val="en-US"/>
        </w:rPr>
        <w:sym w:font="Symbol" w:char="F0AE"/>
      </w:r>
      <w:r w:rsidRPr="001D4EBD">
        <w:rPr>
          <w:sz w:val="20"/>
          <w:szCs w:val="20"/>
          <w:lang w:val="en-US"/>
        </w:rPr>
        <w:t>B</w:t>
      </w:r>
      <w:r w:rsidRPr="001D4EBD">
        <w:rPr>
          <w:sz w:val="20"/>
          <w:szCs w:val="20"/>
        </w:rPr>
        <w:t xml:space="preserve">                            </w:t>
      </w:r>
      <w:smartTag w:uri="urn:schemas-microsoft-com:office:smarttags" w:element="metricconverter">
        <w:smartTagPr>
          <w:attr w:name="ProductID" w:val="10. C"/>
        </w:smartTagPr>
        <w:r w:rsidRPr="001D4EBD">
          <w:rPr>
            <w:sz w:val="20"/>
            <w:szCs w:val="20"/>
          </w:rPr>
          <w:t xml:space="preserve">10. </w:t>
        </w:r>
        <w:r w:rsidRPr="001D4EBD">
          <w:rPr>
            <w:sz w:val="20"/>
            <w:szCs w:val="20"/>
            <w:lang w:val="en-US"/>
          </w:rPr>
          <w:t>C</w:t>
        </w:r>
      </w:smartTag>
      <w:r w:rsidRPr="001D4EBD">
        <w:rPr>
          <w:sz w:val="20"/>
          <w:szCs w:val="20"/>
          <w:lang w:val="en-US"/>
        </w:rPr>
        <w:sym w:font="Symbol" w:char="F0AE"/>
      </w:r>
      <w:r w:rsidRPr="001D4EBD">
        <w:rPr>
          <w:sz w:val="20"/>
          <w:szCs w:val="20"/>
          <w:lang w:val="en-US"/>
        </w:rPr>
        <w:t>c</w:t>
      </w:r>
    </w:p>
    <w:p w:rsidR="001D4EBD" w:rsidRPr="001D4EBD" w:rsidRDefault="001D4EBD" w:rsidP="001D4EBD">
      <w:pPr>
        <w:spacing w:after="0" w:line="240" w:lineRule="auto"/>
        <w:rPr>
          <w:b/>
          <w:sz w:val="20"/>
          <w:szCs w:val="20"/>
        </w:rPr>
      </w:pPr>
    </w:p>
    <w:p w:rsidR="001D4EBD" w:rsidRPr="001D4EBD" w:rsidRDefault="001D4EBD" w:rsidP="001D4EBD">
      <w:pPr>
        <w:spacing w:after="0" w:line="240" w:lineRule="auto"/>
        <w:rPr>
          <w:sz w:val="20"/>
          <w:szCs w:val="20"/>
        </w:rPr>
      </w:pPr>
      <w:r w:rsidRPr="001D4EBD">
        <w:rPr>
          <w:sz w:val="20"/>
          <w:szCs w:val="20"/>
        </w:rPr>
        <w:t xml:space="preserve">1. Выбираем </w:t>
      </w:r>
      <w:r w:rsidRPr="001D4EBD">
        <w:rPr>
          <w:sz w:val="20"/>
          <w:szCs w:val="20"/>
        </w:rPr>
        <w:sym w:font="Symbol" w:char="F065"/>
      </w:r>
      <w:r w:rsidRPr="001D4EBD">
        <w:rPr>
          <w:sz w:val="20"/>
          <w:szCs w:val="20"/>
        </w:rPr>
        <w:t>-правило  8.В</w:t>
      </w:r>
      <w:r w:rsidRPr="001D4EBD">
        <w:rPr>
          <w:sz w:val="20"/>
          <w:szCs w:val="20"/>
        </w:rPr>
        <w:sym w:font="Symbol" w:char="F0AE"/>
      </w:r>
      <w:r w:rsidRPr="001D4EBD">
        <w:rPr>
          <w:sz w:val="20"/>
          <w:szCs w:val="20"/>
        </w:rPr>
        <w:sym w:font="Symbol" w:char="F065"/>
      </w:r>
      <w:r w:rsidRPr="001D4EBD">
        <w:rPr>
          <w:sz w:val="20"/>
          <w:szCs w:val="20"/>
        </w:rPr>
        <w:t xml:space="preserve"> .</w:t>
      </w:r>
    </w:p>
    <w:p w:rsidR="001D4EBD" w:rsidRPr="001D4EBD" w:rsidRDefault="001D4EBD" w:rsidP="001D4EBD">
      <w:pPr>
        <w:spacing w:after="0" w:line="240" w:lineRule="auto"/>
        <w:rPr>
          <w:sz w:val="20"/>
          <w:szCs w:val="20"/>
        </w:rPr>
      </w:pPr>
      <w:r w:rsidRPr="001D4EBD">
        <w:rPr>
          <w:sz w:val="20"/>
          <w:szCs w:val="20"/>
        </w:rPr>
        <w:t>2. Исключаем из правой части каждого правила исходной грамматики всеми возможными способами вхождение  нетерминала В, полученные правила добавляем в множество правил грамматики.</w:t>
      </w:r>
    </w:p>
    <w:p w:rsidR="001D4EBD" w:rsidRPr="001D4EBD" w:rsidRDefault="001D4EBD" w:rsidP="001D4EBD">
      <w:pPr>
        <w:spacing w:after="0" w:line="240" w:lineRule="auto"/>
        <w:rPr>
          <w:sz w:val="20"/>
          <w:szCs w:val="20"/>
        </w:rPr>
      </w:pPr>
    </w:p>
    <w:p w:rsidR="001D4EBD" w:rsidRPr="001D4EBD" w:rsidRDefault="001D4EBD" w:rsidP="001D4EBD">
      <w:pPr>
        <w:spacing w:after="0" w:line="240" w:lineRule="auto"/>
        <w:rPr>
          <w:sz w:val="20"/>
          <w:szCs w:val="20"/>
          <w:lang w:val="en-US"/>
        </w:rPr>
      </w:pPr>
      <w:r w:rsidRPr="001D4EBD">
        <w:rPr>
          <w:sz w:val="20"/>
          <w:szCs w:val="20"/>
          <w:lang w:val="en-US"/>
        </w:rPr>
        <w:t xml:space="preserve">1_1. </w:t>
      </w:r>
      <w:smartTag w:uri="urn:schemas-microsoft-com:office:smarttags" w:element="place">
        <w:r w:rsidRPr="001D4EBD">
          <w:rPr>
            <w:sz w:val="20"/>
            <w:szCs w:val="20"/>
            <w:lang w:val="en-US"/>
          </w:rPr>
          <w:t>S</w:t>
        </w:r>
        <w:r w:rsidRPr="001D4EBD">
          <w:rPr>
            <w:sz w:val="20"/>
            <w:szCs w:val="20"/>
            <w:lang w:val="en-US"/>
          </w:rPr>
          <w:sym w:font="Symbol" w:char="F0AE"/>
        </w:r>
        <w:r w:rsidRPr="001D4EBD">
          <w:rPr>
            <w:sz w:val="20"/>
            <w:szCs w:val="20"/>
            <w:lang w:val="en-US"/>
          </w:rPr>
          <w:t>AaB</w:t>
        </w:r>
      </w:smartTag>
      <w:r w:rsidRPr="001D4EBD">
        <w:rPr>
          <w:sz w:val="20"/>
          <w:szCs w:val="20"/>
          <w:lang w:val="en-US"/>
        </w:rPr>
        <w:t xml:space="preserve">            4_1. A</w:t>
      </w:r>
      <w:r w:rsidRPr="001D4EBD">
        <w:rPr>
          <w:sz w:val="20"/>
          <w:szCs w:val="20"/>
          <w:lang w:val="en-US"/>
        </w:rPr>
        <w:sym w:font="Symbol" w:char="F0AE"/>
      </w:r>
      <w:r w:rsidRPr="001D4EBD">
        <w:rPr>
          <w:sz w:val="20"/>
          <w:szCs w:val="20"/>
          <w:lang w:val="en-US"/>
        </w:rPr>
        <w:t>AB               7_1. B</w:t>
      </w:r>
      <w:r w:rsidRPr="001D4EBD">
        <w:rPr>
          <w:sz w:val="20"/>
          <w:szCs w:val="20"/>
          <w:lang w:val="en-US"/>
        </w:rPr>
        <w:sym w:font="Symbol" w:char="F0AE"/>
      </w:r>
      <w:r w:rsidRPr="001D4EBD">
        <w:rPr>
          <w:sz w:val="20"/>
          <w:szCs w:val="20"/>
          <w:lang w:val="en-US"/>
        </w:rPr>
        <w:t>Ba</w:t>
      </w:r>
    </w:p>
    <w:p w:rsidR="001D4EBD" w:rsidRPr="001D4EBD" w:rsidRDefault="001D4EBD" w:rsidP="001D4EBD">
      <w:pPr>
        <w:spacing w:after="0" w:line="240" w:lineRule="auto"/>
        <w:rPr>
          <w:sz w:val="20"/>
          <w:szCs w:val="20"/>
          <w:lang w:val="en-US"/>
        </w:rPr>
      </w:pPr>
      <w:r w:rsidRPr="001D4EBD">
        <w:rPr>
          <w:sz w:val="20"/>
          <w:szCs w:val="20"/>
          <w:lang w:val="en-US"/>
        </w:rPr>
        <w:t>1_2. S</w:t>
      </w:r>
      <w:r w:rsidRPr="001D4EBD">
        <w:rPr>
          <w:sz w:val="20"/>
          <w:szCs w:val="20"/>
          <w:lang w:val="en-US"/>
        </w:rPr>
        <w:sym w:font="Symbol" w:char="F0AE"/>
      </w:r>
      <w:r w:rsidRPr="001D4EBD">
        <w:rPr>
          <w:sz w:val="20"/>
          <w:szCs w:val="20"/>
          <w:lang w:val="en-US"/>
        </w:rPr>
        <w:t>Aa               4_2. A</w:t>
      </w:r>
      <w:r w:rsidRPr="001D4EBD">
        <w:rPr>
          <w:sz w:val="20"/>
          <w:szCs w:val="20"/>
          <w:lang w:val="en-US"/>
        </w:rPr>
        <w:sym w:font="Symbol" w:char="F0AE"/>
      </w:r>
      <w:r w:rsidRPr="001D4EBD">
        <w:rPr>
          <w:sz w:val="20"/>
          <w:szCs w:val="20"/>
          <w:lang w:val="en-US"/>
        </w:rPr>
        <w:t>A                 7_2. B</w:t>
      </w:r>
      <w:r w:rsidRPr="001D4EBD">
        <w:rPr>
          <w:sz w:val="20"/>
          <w:szCs w:val="20"/>
          <w:lang w:val="en-US"/>
        </w:rPr>
        <w:sym w:font="Symbol" w:char="F0AE"/>
      </w:r>
      <w:r w:rsidRPr="001D4EBD">
        <w:rPr>
          <w:sz w:val="20"/>
          <w:szCs w:val="20"/>
          <w:lang w:val="en-US"/>
        </w:rPr>
        <w:t>a</w:t>
      </w:r>
    </w:p>
    <w:p w:rsidR="001D4EBD" w:rsidRPr="001D4EBD" w:rsidRDefault="001D4EBD" w:rsidP="001D4EBD">
      <w:pPr>
        <w:spacing w:after="0" w:line="240" w:lineRule="auto"/>
        <w:rPr>
          <w:sz w:val="20"/>
          <w:szCs w:val="20"/>
          <w:lang w:val="en-US"/>
        </w:rPr>
      </w:pPr>
      <w:r w:rsidRPr="001D4EBD">
        <w:rPr>
          <w:sz w:val="20"/>
          <w:szCs w:val="20"/>
          <w:lang w:val="en-US"/>
        </w:rPr>
        <w:t>2_1. S</w:t>
      </w:r>
      <w:r w:rsidRPr="001D4EBD">
        <w:rPr>
          <w:sz w:val="20"/>
          <w:szCs w:val="20"/>
          <w:lang w:val="en-US"/>
        </w:rPr>
        <w:sym w:font="Symbol" w:char="F0AE"/>
      </w:r>
      <w:r w:rsidRPr="001D4EBD">
        <w:rPr>
          <w:sz w:val="20"/>
          <w:szCs w:val="20"/>
          <w:lang w:val="en-US"/>
        </w:rPr>
        <w:t>aB               5_1. A</w:t>
      </w:r>
      <w:r w:rsidRPr="001D4EBD">
        <w:rPr>
          <w:sz w:val="20"/>
          <w:szCs w:val="20"/>
          <w:lang w:val="en-US"/>
        </w:rPr>
        <w:sym w:font="Symbol" w:char="F0AE"/>
      </w:r>
      <w:r w:rsidRPr="001D4EBD">
        <w:rPr>
          <w:sz w:val="20"/>
          <w:szCs w:val="20"/>
          <w:lang w:val="en-US"/>
        </w:rPr>
        <w:t>B                  8_1. B</w:t>
      </w:r>
      <w:r w:rsidRPr="001D4EBD">
        <w:rPr>
          <w:sz w:val="20"/>
          <w:szCs w:val="20"/>
          <w:lang w:val="en-US"/>
        </w:rPr>
        <w:sym w:font="Symbol" w:char="F0AE"/>
      </w:r>
      <w:r w:rsidRPr="001D4EBD">
        <w:rPr>
          <w:sz w:val="20"/>
          <w:szCs w:val="20"/>
          <w:lang w:val="en-US"/>
        </w:rPr>
        <w:sym w:font="Symbol" w:char="F065"/>
      </w:r>
    </w:p>
    <w:p w:rsidR="001D4EBD" w:rsidRPr="001D4EBD" w:rsidRDefault="001D4EBD" w:rsidP="001D4EBD">
      <w:pPr>
        <w:spacing w:after="0" w:line="240" w:lineRule="auto"/>
        <w:rPr>
          <w:sz w:val="20"/>
          <w:szCs w:val="20"/>
          <w:lang w:val="en-US"/>
        </w:rPr>
      </w:pPr>
      <w:r w:rsidRPr="001D4EBD">
        <w:rPr>
          <w:sz w:val="20"/>
          <w:szCs w:val="20"/>
          <w:lang w:val="en-US"/>
        </w:rPr>
        <w:t>2_2. S</w:t>
      </w:r>
      <w:r w:rsidRPr="001D4EBD">
        <w:rPr>
          <w:sz w:val="20"/>
          <w:szCs w:val="20"/>
          <w:lang w:val="en-US"/>
        </w:rPr>
        <w:sym w:font="Symbol" w:char="F0AE"/>
      </w:r>
      <w:r w:rsidRPr="001D4EBD">
        <w:rPr>
          <w:sz w:val="20"/>
          <w:szCs w:val="20"/>
          <w:lang w:val="en-US"/>
        </w:rPr>
        <w:t>a                  5_2. A</w:t>
      </w:r>
      <w:r w:rsidRPr="001D4EBD">
        <w:rPr>
          <w:sz w:val="20"/>
          <w:szCs w:val="20"/>
          <w:lang w:val="en-US"/>
        </w:rPr>
        <w:sym w:font="Symbol" w:char="F0AE"/>
      </w:r>
      <w:r w:rsidRPr="001D4EBD">
        <w:rPr>
          <w:sz w:val="20"/>
          <w:szCs w:val="20"/>
          <w:lang w:val="en-US"/>
        </w:rPr>
        <w:sym w:font="Symbol" w:char="F065"/>
      </w:r>
      <w:r w:rsidRPr="001D4EBD">
        <w:rPr>
          <w:sz w:val="20"/>
          <w:szCs w:val="20"/>
          <w:lang w:val="en-US"/>
        </w:rPr>
        <w:t xml:space="preserve">                   9_1. C</w:t>
      </w:r>
      <w:r w:rsidRPr="001D4EBD">
        <w:rPr>
          <w:sz w:val="20"/>
          <w:szCs w:val="20"/>
          <w:lang w:val="en-US"/>
        </w:rPr>
        <w:sym w:font="Symbol" w:char="F0AE"/>
      </w:r>
      <w:r w:rsidRPr="001D4EBD">
        <w:rPr>
          <w:sz w:val="20"/>
          <w:szCs w:val="20"/>
          <w:lang w:val="en-US"/>
        </w:rPr>
        <w:t>AB</w:t>
      </w:r>
    </w:p>
    <w:p w:rsidR="001D4EBD" w:rsidRPr="001D4EBD" w:rsidRDefault="001D4EBD" w:rsidP="001D4EBD">
      <w:pPr>
        <w:spacing w:after="0" w:line="240" w:lineRule="auto"/>
        <w:rPr>
          <w:sz w:val="20"/>
          <w:szCs w:val="20"/>
        </w:rPr>
      </w:pPr>
      <w:r w:rsidRPr="001D4EBD">
        <w:rPr>
          <w:sz w:val="20"/>
          <w:szCs w:val="20"/>
          <w:lang w:val="en-US"/>
        </w:rPr>
        <w:t>3_1. S</w:t>
      </w:r>
      <w:r w:rsidRPr="001D4EBD">
        <w:rPr>
          <w:sz w:val="20"/>
          <w:szCs w:val="20"/>
          <w:lang w:val="en-US"/>
        </w:rPr>
        <w:sym w:font="Symbol" w:char="F0AE"/>
      </w:r>
      <w:r w:rsidRPr="001D4EBD">
        <w:rPr>
          <w:sz w:val="20"/>
          <w:szCs w:val="20"/>
          <w:lang w:val="en-US"/>
        </w:rPr>
        <w:t>cC               6_1. A</w:t>
      </w:r>
      <w:r w:rsidRPr="001D4EBD">
        <w:rPr>
          <w:sz w:val="20"/>
          <w:szCs w:val="20"/>
          <w:lang w:val="en-US"/>
        </w:rPr>
        <w:sym w:font="Symbol" w:char="F0AE"/>
      </w:r>
      <w:r w:rsidRPr="001D4EBD">
        <w:rPr>
          <w:sz w:val="20"/>
          <w:szCs w:val="20"/>
          <w:lang w:val="en-US"/>
        </w:rPr>
        <w:t>b</w:t>
      </w:r>
      <w:r w:rsidRPr="001D4EBD">
        <w:rPr>
          <w:sz w:val="20"/>
          <w:szCs w:val="20"/>
        </w:rPr>
        <w:t xml:space="preserve">                   9_2. </w:t>
      </w:r>
      <w:r w:rsidRPr="001D4EBD">
        <w:rPr>
          <w:sz w:val="20"/>
          <w:szCs w:val="20"/>
          <w:lang w:val="en-US"/>
        </w:rPr>
        <w:t>C</w:t>
      </w:r>
      <w:r w:rsidRPr="001D4EBD">
        <w:rPr>
          <w:sz w:val="20"/>
          <w:szCs w:val="20"/>
          <w:lang w:val="en-US"/>
        </w:rPr>
        <w:sym w:font="Symbol" w:char="F0AE"/>
      </w:r>
      <w:r w:rsidRPr="001D4EBD">
        <w:rPr>
          <w:sz w:val="20"/>
          <w:szCs w:val="20"/>
          <w:lang w:val="en-US"/>
        </w:rPr>
        <w:t>A</w:t>
      </w:r>
    </w:p>
    <w:p w:rsidR="001D4EBD" w:rsidRPr="001D4EBD" w:rsidRDefault="001D4EBD" w:rsidP="001D4EBD">
      <w:pPr>
        <w:spacing w:after="0" w:line="240" w:lineRule="auto"/>
        <w:rPr>
          <w:sz w:val="20"/>
          <w:szCs w:val="20"/>
        </w:rPr>
      </w:pPr>
      <w:r w:rsidRPr="001D4EBD">
        <w:rPr>
          <w:sz w:val="20"/>
          <w:szCs w:val="20"/>
        </w:rPr>
        <w:t xml:space="preserve">                                                                    10_1. </w:t>
      </w:r>
      <w:r w:rsidRPr="001D4EBD">
        <w:rPr>
          <w:sz w:val="20"/>
          <w:szCs w:val="20"/>
          <w:lang w:val="en-US"/>
        </w:rPr>
        <w:t>C</w:t>
      </w:r>
      <w:r w:rsidRPr="001D4EBD">
        <w:rPr>
          <w:sz w:val="20"/>
          <w:szCs w:val="20"/>
          <w:lang w:val="en-US"/>
        </w:rPr>
        <w:sym w:font="Symbol" w:char="F0AE"/>
      </w:r>
      <w:r w:rsidRPr="001D4EBD">
        <w:rPr>
          <w:sz w:val="20"/>
          <w:szCs w:val="20"/>
          <w:lang w:val="en-US"/>
        </w:rPr>
        <w:t>c</w:t>
      </w:r>
    </w:p>
    <w:p w:rsidR="001D4EBD" w:rsidRPr="001D4EBD" w:rsidRDefault="001D4EBD" w:rsidP="001D4EBD">
      <w:pPr>
        <w:spacing w:after="0" w:line="240" w:lineRule="auto"/>
        <w:rPr>
          <w:sz w:val="20"/>
          <w:szCs w:val="20"/>
        </w:rPr>
      </w:pPr>
      <w:r w:rsidRPr="001D4EBD">
        <w:rPr>
          <w:sz w:val="20"/>
          <w:szCs w:val="20"/>
        </w:rPr>
        <w:t>3. Исключаем из множества правил грамматики правило  8_1.В</w:t>
      </w:r>
      <w:r w:rsidRPr="001D4EBD">
        <w:rPr>
          <w:sz w:val="20"/>
          <w:szCs w:val="20"/>
        </w:rPr>
        <w:sym w:font="Symbol" w:char="F0AE"/>
      </w:r>
      <w:r w:rsidRPr="001D4EBD">
        <w:rPr>
          <w:sz w:val="20"/>
          <w:szCs w:val="20"/>
        </w:rPr>
        <w:sym w:font="Symbol" w:char="F065"/>
      </w:r>
      <w:r w:rsidRPr="001D4EBD">
        <w:rPr>
          <w:sz w:val="20"/>
          <w:szCs w:val="20"/>
        </w:rPr>
        <w:t xml:space="preserve"> и правило 4_2.А</w:t>
      </w:r>
      <w:r w:rsidRPr="001D4EBD">
        <w:rPr>
          <w:sz w:val="20"/>
          <w:szCs w:val="20"/>
          <w:lang w:val="en-US"/>
        </w:rPr>
        <w:sym w:font="Symbol" w:char="F0AE"/>
      </w:r>
      <w:r w:rsidRPr="001D4EBD">
        <w:rPr>
          <w:sz w:val="20"/>
          <w:szCs w:val="20"/>
        </w:rPr>
        <w:t>А. Получаем грамматику:</w:t>
      </w:r>
    </w:p>
    <w:p w:rsidR="001D4EBD" w:rsidRPr="001D4EBD" w:rsidRDefault="001D4EBD" w:rsidP="001D4EBD">
      <w:pPr>
        <w:spacing w:after="0" w:line="240" w:lineRule="auto"/>
        <w:rPr>
          <w:sz w:val="20"/>
          <w:szCs w:val="20"/>
          <w:lang w:val="en-US"/>
        </w:rPr>
      </w:pPr>
      <w:r w:rsidRPr="001D4EBD">
        <w:rPr>
          <w:sz w:val="20"/>
          <w:szCs w:val="20"/>
          <w:lang w:val="en-US"/>
        </w:rPr>
        <w:t xml:space="preserve">1_1. </w:t>
      </w:r>
      <w:smartTag w:uri="urn:schemas-microsoft-com:office:smarttags" w:element="place">
        <w:r w:rsidRPr="001D4EBD">
          <w:rPr>
            <w:sz w:val="20"/>
            <w:szCs w:val="20"/>
            <w:lang w:val="en-US"/>
          </w:rPr>
          <w:t>S</w:t>
        </w:r>
        <w:r w:rsidRPr="001D4EBD">
          <w:rPr>
            <w:sz w:val="20"/>
            <w:szCs w:val="20"/>
            <w:lang w:val="en-US"/>
          </w:rPr>
          <w:sym w:font="Symbol" w:char="F0AE"/>
        </w:r>
        <w:r w:rsidRPr="001D4EBD">
          <w:rPr>
            <w:sz w:val="20"/>
            <w:szCs w:val="20"/>
            <w:lang w:val="en-US"/>
          </w:rPr>
          <w:t>AaB</w:t>
        </w:r>
      </w:smartTag>
      <w:r w:rsidRPr="001D4EBD">
        <w:rPr>
          <w:sz w:val="20"/>
          <w:szCs w:val="20"/>
          <w:lang w:val="en-US"/>
        </w:rPr>
        <w:t xml:space="preserve">            4_1. A</w:t>
      </w:r>
      <w:r w:rsidRPr="001D4EBD">
        <w:rPr>
          <w:sz w:val="20"/>
          <w:szCs w:val="20"/>
          <w:lang w:val="en-US"/>
        </w:rPr>
        <w:sym w:font="Symbol" w:char="F0AE"/>
      </w:r>
      <w:r w:rsidRPr="001D4EBD">
        <w:rPr>
          <w:sz w:val="20"/>
          <w:szCs w:val="20"/>
          <w:lang w:val="en-US"/>
        </w:rPr>
        <w:t>AB               7_1. B</w:t>
      </w:r>
      <w:r w:rsidRPr="001D4EBD">
        <w:rPr>
          <w:sz w:val="20"/>
          <w:szCs w:val="20"/>
          <w:lang w:val="en-US"/>
        </w:rPr>
        <w:sym w:font="Symbol" w:char="F0AE"/>
      </w:r>
      <w:r w:rsidRPr="001D4EBD">
        <w:rPr>
          <w:sz w:val="20"/>
          <w:szCs w:val="20"/>
          <w:lang w:val="en-US"/>
        </w:rPr>
        <w:t>Ba</w:t>
      </w:r>
    </w:p>
    <w:p w:rsidR="001D4EBD" w:rsidRPr="001D4EBD" w:rsidRDefault="001D4EBD" w:rsidP="001D4EBD">
      <w:pPr>
        <w:spacing w:after="0" w:line="240" w:lineRule="auto"/>
        <w:rPr>
          <w:sz w:val="20"/>
          <w:szCs w:val="20"/>
          <w:lang w:val="en-US"/>
        </w:rPr>
      </w:pPr>
      <w:r w:rsidRPr="001D4EBD">
        <w:rPr>
          <w:sz w:val="20"/>
          <w:szCs w:val="20"/>
          <w:lang w:val="en-US"/>
        </w:rPr>
        <w:t>1_2. S</w:t>
      </w:r>
      <w:r w:rsidRPr="001D4EBD">
        <w:rPr>
          <w:sz w:val="20"/>
          <w:szCs w:val="20"/>
          <w:lang w:val="en-US"/>
        </w:rPr>
        <w:sym w:font="Symbol" w:char="F0AE"/>
      </w:r>
      <w:r w:rsidRPr="001D4EBD">
        <w:rPr>
          <w:sz w:val="20"/>
          <w:szCs w:val="20"/>
          <w:lang w:val="en-US"/>
        </w:rPr>
        <w:t>Aa               5_1. A</w:t>
      </w:r>
      <w:r w:rsidRPr="001D4EBD">
        <w:rPr>
          <w:sz w:val="20"/>
          <w:szCs w:val="20"/>
          <w:lang w:val="en-US"/>
        </w:rPr>
        <w:sym w:font="Symbol" w:char="F0AE"/>
      </w:r>
      <w:r w:rsidRPr="001D4EBD">
        <w:rPr>
          <w:sz w:val="20"/>
          <w:szCs w:val="20"/>
          <w:lang w:val="en-US"/>
        </w:rPr>
        <w:t>B                  7_2. B</w:t>
      </w:r>
      <w:r w:rsidRPr="001D4EBD">
        <w:rPr>
          <w:sz w:val="20"/>
          <w:szCs w:val="20"/>
          <w:lang w:val="en-US"/>
        </w:rPr>
        <w:sym w:font="Symbol" w:char="F0AE"/>
      </w:r>
      <w:r w:rsidRPr="001D4EBD">
        <w:rPr>
          <w:sz w:val="20"/>
          <w:szCs w:val="20"/>
          <w:lang w:val="en-US"/>
        </w:rPr>
        <w:t>a</w:t>
      </w:r>
    </w:p>
    <w:p w:rsidR="001D4EBD" w:rsidRPr="001D4EBD" w:rsidRDefault="001D4EBD" w:rsidP="001D4EBD">
      <w:pPr>
        <w:spacing w:after="0" w:line="240" w:lineRule="auto"/>
        <w:rPr>
          <w:sz w:val="20"/>
          <w:szCs w:val="20"/>
          <w:lang w:val="en-US"/>
        </w:rPr>
      </w:pPr>
      <w:r w:rsidRPr="001D4EBD">
        <w:rPr>
          <w:sz w:val="20"/>
          <w:szCs w:val="20"/>
          <w:lang w:val="en-US"/>
        </w:rPr>
        <w:t>2_1. S</w:t>
      </w:r>
      <w:r w:rsidRPr="001D4EBD">
        <w:rPr>
          <w:sz w:val="20"/>
          <w:szCs w:val="20"/>
          <w:lang w:val="en-US"/>
        </w:rPr>
        <w:sym w:font="Symbol" w:char="F0AE"/>
      </w:r>
      <w:r w:rsidRPr="001D4EBD">
        <w:rPr>
          <w:sz w:val="20"/>
          <w:szCs w:val="20"/>
          <w:lang w:val="en-US"/>
        </w:rPr>
        <w:t>aB               5_2. A</w:t>
      </w:r>
      <w:r w:rsidRPr="001D4EBD">
        <w:rPr>
          <w:sz w:val="20"/>
          <w:szCs w:val="20"/>
          <w:lang w:val="en-US"/>
        </w:rPr>
        <w:sym w:font="Symbol" w:char="F0AE"/>
      </w:r>
      <w:r w:rsidRPr="001D4EBD">
        <w:rPr>
          <w:sz w:val="20"/>
          <w:szCs w:val="20"/>
          <w:lang w:val="en-US"/>
        </w:rPr>
        <w:sym w:font="Symbol" w:char="F065"/>
      </w:r>
      <w:r w:rsidRPr="001D4EBD">
        <w:rPr>
          <w:sz w:val="20"/>
          <w:szCs w:val="20"/>
          <w:lang w:val="en-US"/>
        </w:rPr>
        <w:t xml:space="preserve">                   9_1. C</w:t>
      </w:r>
      <w:r w:rsidRPr="001D4EBD">
        <w:rPr>
          <w:sz w:val="20"/>
          <w:szCs w:val="20"/>
          <w:lang w:val="en-US"/>
        </w:rPr>
        <w:sym w:font="Symbol" w:char="F0AE"/>
      </w:r>
      <w:r w:rsidRPr="001D4EBD">
        <w:rPr>
          <w:sz w:val="20"/>
          <w:szCs w:val="20"/>
          <w:lang w:val="en-US"/>
        </w:rPr>
        <w:t>AB</w:t>
      </w:r>
    </w:p>
    <w:p w:rsidR="001D4EBD" w:rsidRPr="001D4EBD" w:rsidRDefault="001D4EBD" w:rsidP="001D4EBD">
      <w:pPr>
        <w:spacing w:after="0" w:line="240" w:lineRule="auto"/>
        <w:rPr>
          <w:sz w:val="20"/>
          <w:szCs w:val="20"/>
          <w:lang w:val="en-US"/>
        </w:rPr>
      </w:pPr>
      <w:r w:rsidRPr="001D4EBD">
        <w:rPr>
          <w:sz w:val="20"/>
          <w:szCs w:val="20"/>
          <w:lang w:val="en-US"/>
        </w:rPr>
        <w:t>2_2. S</w:t>
      </w:r>
      <w:r w:rsidRPr="001D4EBD">
        <w:rPr>
          <w:sz w:val="20"/>
          <w:szCs w:val="20"/>
          <w:lang w:val="en-US"/>
        </w:rPr>
        <w:sym w:font="Symbol" w:char="F0AE"/>
      </w:r>
      <w:r w:rsidRPr="001D4EBD">
        <w:rPr>
          <w:sz w:val="20"/>
          <w:szCs w:val="20"/>
          <w:lang w:val="en-US"/>
        </w:rPr>
        <w:t>a                  6_1. A</w:t>
      </w:r>
      <w:r w:rsidRPr="001D4EBD">
        <w:rPr>
          <w:sz w:val="20"/>
          <w:szCs w:val="20"/>
          <w:lang w:val="en-US"/>
        </w:rPr>
        <w:sym w:font="Symbol" w:char="F0AE"/>
      </w:r>
      <w:r w:rsidRPr="001D4EBD">
        <w:rPr>
          <w:sz w:val="20"/>
          <w:szCs w:val="20"/>
          <w:lang w:val="en-US"/>
        </w:rPr>
        <w:t>b                  9_2. C</w:t>
      </w:r>
      <w:r w:rsidRPr="001D4EBD">
        <w:rPr>
          <w:sz w:val="20"/>
          <w:szCs w:val="20"/>
          <w:lang w:val="en-US"/>
        </w:rPr>
        <w:sym w:font="Symbol" w:char="F0AE"/>
      </w:r>
      <w:r w:rsidRPr="001D4EBD">
        <w:rPr>
          <w:sz w:val="20"/>
          <w:szCs w:val="20"/>
          <w:lang w:val="en-US"/>
        </w:rPr>
        <w:t>A</w:t>
      </w:r>
    </w:p>
    <w:p w:rsidR="001D4EBD" w:rsidRPr="001D4EBD" w:rsidRDefault="001D4EBD" w:rsidP="001D4EBD">
      <w:pPr>
        <w:spacing w:after="0" w:line="240" w:lineRule="auto"/>
        <w:rPr>
          <w:sz w:val="20"/>
          <w:szCs w:val="20"/>
        </w:rPr>
      </w:pPr>
      <w:r w:rsidRPr="001D4EBD">
        <w:rPr>
          <w:sz w:val="20"/>
          <w:szCs w:val="20"/>
          <w:lang w:val="en-US"/>
        </w:rPr>
        <w:t>3_1. S</w:t>
      </w:r>
      <w:r w:rsidRPr="001D4EBD">
        <w:rPr>
          <w:sz w:val="20"/>
          <w:szCs w:val="20"/>
          <w:lang w:val="en-US"/>
        </w:rPr>
        <w:sym w:font="Symbol" w:char="F0AE"/>
      </w:r>
      <w:r w:rsidRPr="001D4EBD">
        <w:rPr>
          <w:sz w:val="20"/>
          <w:szCs w:val="20"/>
          <w:lang w:val="en-US"/>
        </w:rPr>
        <w:t>cC</w:t>
      </w:r>
      <w:r w:rsidRPr="001D4EBD">
        <w:rPr>
          <w:sz w:val="20"/>
          <w:szCs w:val="20"/>
        </w:rPr>
        <w:t xml:space="preserve">                                                 10_1. </w:t>
      </w:r>
      <w:r w:rsidRPr="001D4EBD">
        <w:rPr>
          <w:sz w:val="20"/>
          <w:szCs w:val="20"/>
          <w:lang w:val="en-US"/>
        </w:rPr>
        <w:t>C</w:t>
      </w:r>
      <w:r w:rsidRPr="001D4EBD">
        <w:rPr>
          <w:sz w:val="20"/>
          <w:szCs w:val="20"/>
          <w:lang w:val="en-US"/>
        </w:rPr>
        <w:sym w:font="Symbol" w:char="F0AE"/>
      </w:r>
      <w:r w:rsidRPr="001D4EBD">
        <w:rPr>
          <w:sz w:val="20"/>
          <w:szCs w:val="20"/>
          <w:lang w:val="en-US"/>
        </w:rPr>
        <w:t>c</w:t>
      </w:r>
    </w:p>
    <w:p w:rsidR="001D4EBD" w:rsidRPr="001D4EBD" w:rsidRDefault="001D4EBD" w:rsidP="001D4EBD">
      <w:pPr>
        <w:spacing w:after="0" w:line="240" w:lineRule="auto"/>
        <w:rPr>
          <w:sz w:val="20"/>
          <w:szCs w:val="20"/>
        </w:rPr>
      </w:pPr>
    </w:p>
    <w:p w:rsidR="001D4EBD" w:rsidRPr="001D4EBD" w:rsidRDefault="001D4EBD" w:rsidP="001D4EBD">
      <w:pPr>
        <w:spacing w:after="0" w:line="240" w:lineRule="auto"/>
        <w:rPr>
          <w:sz w:val="20"/>
          <w:szCs w:val="20"/>
        </w:rPr>
      </w:pPr>
      <w:r w:rsidRPr="001D4EBD">
        <w:rPr>
          <w:sz w:val="20"/>
          <w:szCs w:val="20"/>
        </w:rPr>
        <w:t xml:space="preserve">4. Выбираем </w:t>
      </w:r>
      <w:r w:rsidRPr="001D4EBD">
        <w:rPr>
          <w:sz w:val="20"/>
          <w:szCs w:val="20"/>
        </w:rPr>
        <w:sym w:font="Symbol" w:char="F065"/>
      </w:r>
      <w:r w:rsidRPr="001D4EBD">
        <w:rPr>
          <w:sz w:val="20"/>
          <w:szCs w:val="20"/>
        </w:rPr>
        <w:t>-правило  5_2.А</w:t>
      </w:r>
      <w:r w:rsidRPr="001D4EBD">
        <w:rPr>
          <w:sz w:val="20"/>
          <w:szCs w:val="20"/>
        </w:rPr>
        <w:sym w:font="Symbol" w:char="F0AE"/>
      </w:r>
      <w:r w:rsidRPr="001D4EBD">
        <w:rPr>
          <w:sz w:val="20"/>
          <w:szCs w:val="20"/>
        </w:rPr>
        <w:sym w:font="Symbol" w:char="F065"/>
      </w:r>
      <w:r w:rsidRPr="001D4EBD">
        <w:rPr>
          <w:sz w:val="20"/>
          <w:szCs w:val="20"/>
        </w:rPr>
        <w:t xml:space="preserve"> .</w:t>
      </w:r>
    </w:p>
    <w:p w:rsidR="001D4EBD" w:rsidRPr="001D4EBD" w:rsidRDefault="001D4EBD" w:rsidP="001D4EBD">
      <w:pPr>
        <w:spacing w:after="0" w:line="240" w:lineRule="auto"/>
        <w:rPr>
          <w:sz w:val="20"/>
          <w:szCs w:val="20"/>
        </w:rPr>
      </w:pPr>
      <w:r w:rsidRPr="001D4EBD">
        <w:rPr>
          <w:sz w:val="20"/>
          <w:szCs w:val="20"/>
        </w:rPr>
        <w:t>5. Исключаем из правой части каждого правила исходной грамматики всеми возможными способами вхождение  нетерминала А, полученные правила добавляем в множество правил грамматики.</w:t>
      </w:r>
    </w:p>
    <w:p w:rsidR="001D4EBD" w:rsidRPr="001D4EBD" w:rsidRDefault="001D4EBD" w:rsidP="001D4EBD">
      <w:pPr>
        <w:spacing w:after="0" w:line="240" w:lineRule="auto"/>
        <w:rPr>
          <w:sz w:val="20"/>
          <w:szCs w:val="20"/>
          <w:lang w:val="en-US"/>
        </w:rPr>
      </w:pPr>
      <w:r w:rsidRPr="001D4EBD">
        <w:rPr>
          <w:sz w:val="20"/>
          <w:szCs w:val="20"/>
          <w:lang w:val="en-US"/>
        </w:rPr>
        <w:t xml:space="preserve">1_1_1. </w:t>
      </w:r>
      <w:smartTag w:uri="urn:schemas-microsoft-com:office:smarttags" w:element="place">
        <w:r w:rsidRPr="001D4EBD">
          <w:rPr>
            <w:sz w:val="20"/>
            <w:szCs w:val="20"/>
            <w:lang w:val="en-US"/>
          </w:rPr>
          <w:t>S</w:t>
        </w:r>
        <w:r w:rsidRPr="001D4EBD">
          <w:rPr>
            <w:sz w:val="20"/>
            <w:szCs w:val="20"/>
            <w:lang w:val="en-US"/>
          </w:rPr>
          <w:sym w:font="Symbol" w:char="F0AE"/>
        </w:r>
        <w:r w:rsidRPr="001D4EBD">
          <w:rPr>
            <w:sz w:val="20"/>
            <w:szCs w:val="20"/>
            <w:lang w:val="en-US"/>
          </w:rPr>
          <w:t>AaB</w:t>
        </w:r>
      </w:smartTag>
      <w:r w:rsidRPr="001D4EBD">
        <w:rPr>
          <w:sz w:val="20"/>
          <w:szCs w:val="20"/>
          <w:lang w:val="en-US"/>
        </w:rPr>
        <w:t xml:space="preserve">                  4_1_1. A</w:t>
      </w:r>
      <w:r w:rsidRPr="001D4EBD">
        <w:rPr>
          <w:sz w:val="20"/>
          <w:szCs w:val="20"/>
          <w:lang w:val="en-US"/>
        </w:rPr>
        <w:sym w:font="Symbol" w:char="F0AE"/>
      </w:r>
      <w:r w:rsidRPr="001D4EBD">
        <w:rPr>
          <w:sz w:val="20"/>
          <w:szCs w:val="20"/>
          <w:lang w:val="en-US"/>
        </w:rPr>
        <w:t>AB                    9_1_1. C</w:t>
      </w:r>
      <w:r w:rsidRPr="001D4EBD">
        <w:rPr>
          <w:sz w:val="20"/>
          <w:szCs w:val="20"/>
          <w:lang w:val="en-US"/>
        </w:rPr>
        <w:sym w:font="Symbol" w:char="F0AE"/>
      </w:r>
      <w:r w:rsidRPr="001D4EBD">
        <w:rPr>
          <w:sz w:val="20"/>
          <w:szCs w:val="20"/>
          <w:lang w:val="en-US"/>
        </w:rPr>
        <w:t>AB</w:t>
      </w:r>
    </w:p>
    <w:p w:rsidR="001D4EBD" w:rsidRPr="001D4EBD" w:rsidRDefault="001D4EBD" w:rsidP="001D4EBD">
      <w:pPr>
        <w:spacing w:after="0" w:line="240" w:lineRule="auto"/>
        <w:rPr>
          <w:sz w:val="20"/>
          <w:szCs w:val="20"/>
          <w:lang w:val="en-US"/>
        </w:rPr>
      </w:pPr>
      <w:r w:rsidRPr="001D4EBD">
        <w:rPr>
          <w:sz w:val="20"/>
          <w:szCs w:val="20"/>
          <w:lang w:val="en-US"/>
        </w:rPr>
        <w:t>1_1_2. S</w:t>
      </w:r>
      <w:r w:rsidRPr="001D4EBD">
        <w:rPr>
          <w:sz w:val="20"/>
          <w:szCs w:val="20"/>
          <w:lang w:val="en-US"/>
        </w:rPr>
        <w:sym w:font="Symbol" w:char="F0AE"/>
      </w:r>
      <w:r w:rsidRPr="001D4EBD">
        <w:rPr>
          <w:sz w:val="20"/>
          <w:szCs w:val="20"/>
          <w:lang w:val="en-US"/>
        </w:rPr>
        <w:t>aB                     4_1_2. A</w:t>
      </w:r>
      <w:r w:rsidRPr="001D4EBD">
        <w:rPr>
          <w:sz w:val="20"/>
          <w:szCs w:val="20"/>
          <w:lang w:val="en-US"/>
        </w:rPr>
        <w:sym w:font="Symbol" w:char="F0AE"/>
      </w:r>
      <w:r w:rsidRPr="001D4EBD">
        <w:rPr>
          <w:sz w:val="20"/>
          <w:szCs w:val="20"/>
          <w:lang w:val="en-US"/>
        </w:rPr>
        <w:t>B                       9_1_2. C</w:t>
      </w:r>
      <w:r w:rsidRPr="001D4EBD">
        <w:rPr>
          <w:sz w:val="20"/>
          <w:szCs w:val="20"/>
          <w:lang w:val="en-US"/>
        </w:rPr>
        <w:sym w:font="Symbol" w:char="F0AE"/>
      </w:r>
      <w:r w:rsidRPr="001D4EBD">
        <w:rPr>
          <w:sz w:val="20"/>
          <w:szCs w:val="20"/>
          <w:lang w:val="en-US"/>
        </w:rPr>
        <w:t>B</w:t>
      </w:r>
    </w:p>
    <w:p w:rsidR="001D4EBD" w:rsidRPr="001D4EBD" w:rsidRDefault="001D4EBD" w:rsidP="001D4EBD">
      <w:pPr>
        <w:spacing w:after="0" w:line="240" w:lineRule="auto"/>
        <w:rPr>
          <w:sz w:val="20"/>
          <w:szCs w:val="20"/>
          <w:lang w:val="en-US"/>
        </w:rPr>
      </w:pPr>
      <w:r w:rsidRPr="001D4EBD">
        <w:rPr>
          <w:sz w:val="20"/>
          <w:szCs w:val="20"/>
          <w:lang w:val="en-US"/>
        </w:rPr>
        <w:t>1_2_1. S</w:t>
      </w:r>
      <w:r w:rsidRPr="001D4EBD">
        <w:rPr>
          <w:sz w:val="20"/>
          <w:szCs w:val="20"/>
          <w:lang w:val="en-US"/>
        </w:rPr>
        <w:sym w:font="Symbol" w:char="F0AE"/>
      </w:r>
      <w:r w:rsidRPr="001D4EBD">
        <w:rPr>
          <w:sz w:val="20"/>
          <w:szCs w:val="20"/>
          <w:lang w:val="en-US"/>
        </w:rPr>
        <w:t>Aa                     5_1_1. A</w:t>
      </w:r>
      <w:r w:rsidRPr="001D4EBD">
        <w:rPr>
          <w:sz w:val="20"/>
          <w:szCs w:val="20"/>
          <w:lang w:val="en-US"/>
        </w:rPr>
        <w:sym w:font="Symbol" w:char="F0AE"/>
      </w:r>
      <w:r w:rsidRPr="001D4EBD">
        <w:rPr>
          <w:sz w:val="20"/>
          <w:szCs w:val="20"/>
          <w:lang w:val="en-US"/>
        </w:rPr>
        <w:t>B                       9_2_1. C</w:t>
      </w:r>
      <w:r w:rsidRPr="001D4EBD">
        <w:rPr>
          <w:sz w:val="20"/>
          <w:szCs w:val="20"/>
          <w:lang w:val="en-US"/>
        </w:rPr>
        <w:sym w:font="Symbol" w:char="F0AE"/>
      </w:r>
      <w:r w:rsidRPr="001D4EBD">
        <w:rPr>
          <w:sz w:val="20"/>
          <w:szCs w:val="20"/>
          <w:lang w:val="en-US"/>
        </w:rPr>
        <w:t>A</w:t>
      </w:r>
    </w:p>
    <w:p w:rsidR="001D4EBD" w:rsidRPr="001D4EBD" w:rsidRDefault="001D4EBD" w:rsidP="001D4EBD">
      <w:pPr>
        <w:spacing w:after="0" w:line="240" w:lineRule="auto"/>
        <w:rPr>
          <w:sz w:val="20"/>
          <w:szCs w:val="20"/>
          <w:lang w:val="en-US"/>
        </w:rPr>
      </w:pPr>
      <w:r w:rsidRPr="001D4EBD">
        <w:rPr>
          <w:sz w:val="20"/>
          <w:szCs w:val="20"/>
          <w:lang w:val="en-US"/>
        </w:rPr>
        <w:t>1_2_2. S</w:t>
      </w:r>
      <w:r w:rsidRPr="001D4EBD">
        <w:rPr>
          <w:sz w:val="20"/>
          <w:szCs w:val="20"/>
          <w:lang w:val="en-US"/>
        </w:rPr>
        <w:sym w:font="Symbol" w:char="F0AE"/>
      </w:r>
      <w:r w:rsidRPr="001D4EBD">
        <w:rPr>
          <w:sz w:val="20"/>
          <w:szCs w:val="20"/>
          <w:lang w:val="en-US"/>
        </w:rPr>
        <w:t>a                        5_2_1. A</w:t>
      </w:r>
      <w:r w:rsidRPr="001D4EBD">
        <w:rPr>
          <w:sz w:val="20"/>
          <w:szCs w:val="20"/>
          <w:lang w:val="en-US"/>
        </w:rPr>
        <w:sym w:font="Symbol" w:char="F0AE"/>
      </w:r>
      <w:r w:rsidRPr="001D4EBD">
        <w:rPr>
          <w:sz w:val="20"/>
          <w:szCs w:val="20"/>
          <w:lang w:val="en-US"/>
        </w:rPr>
        <w:sym w:font="Symbol" w:char="F065"/>
      </w:r>
      <w:r w:rsidRPr="001D4EBD">
        <w:rPr>
          <w:sz w:val="20"/>
          <w:szCs w:val="20"/>
          <w:lang w:val="en-US"/>
        </w:rPr>
        <w:t xml:space="preserve">                        9_2_2. C</w:t>
      </w:r>
      <w:r w:rsidRPr="001D4EBD">
        <w:rPr>
          <w:sz w:val="20"/>
          <w:szCs w:val="20"/>
          <w:lang w:val="en-US"/>
        </w:rPr>
        <w:sym w:font="Symbol" w:char="F0AE"/>
      </w:r>
      <w:r w:rsidRPr="001D4EBD">
        <w:rPr>
          <w:sz w:val="20"/>
          <w:szCs w:val="20"/>
          <w:lang w:val="en-US"/>
        </w:rPr>
        <w:sym w:font="Symbol" w:char="F065"/>
      </w:r>
    </w:p>
    <w:p w:rsidR="001D4EBD" w:rsidRPr="001D4EBD" w:rsidRDefault="001D4EBD" w:rsidP="001D4EBD">
      <w:pPr>
        <w:spacing w:after="0" w:line="240" w:lineRule="auto"/>
        <w:rPr>
          <w:sz w:val="20"/>
          <w:szCs w:val="20"/>
          <w:lang w:val="en-US"/>
        </w:rPr>
      </w:pPr>
      <w:r w:rsidRPr="001D4EBD">
        <w:rPr>
          <w:sz w:val="20"/>
          <w:szCs w:val="20"/>
          <w:lang w:val="en-US"/>
        </w:rPr>
        <w:t>2_1_1. S</w:t>
      </w:r>
      <w:r w:rsidRPr="001D4EBD">
        <w:rPr>
          <w:sz w:val="20"/>
          <w:szCs w:val="20"/>
          <w:lang w:val="en-US"/>
        </w:rPr>
        <w:sym w:font="Symbol" w:char="F0AE"/>
      </w:r>
      <w:r w:rsidRPr="001D4EBD">
        <w:rPr>
          <w:sz w:val="20"/>
          <w:szCs w:val="20"/>
          <w:lang w:val="en-US"/>
        </w:rPr>
        <w:t>aB                     6_1_1. A</w:t>
      </w:r>
      <w:r w:rsidRPr="001D4EBD">
        <w:rPr>
          <w:sz w:val="20"/>
          <w:szCs w:val="20"/>
          <w:lang w:val="en-US"/>
        </w:rPr>
        <w:sym w:font="Symbol" w:char="F0AE"/>
      </w:r>
      <w:r w:rsidRPr="001D4EBD">
        <w:rPr>
          <w:sz w:val="20"/>
          <w:szCs w:val="20"/>
          <w:lang w:val="en-US"/>
        </w:rPr>
        <w:t>b                      10_1_1. C</w:t>
      </w:r>
      <w:r w:rsidRPr="001D4EBD">
        <w:rPr>
          <w:sz w:val="20"/>
          <w:szCs w:val="20"/>
          <w:lang w:val="en-US"/>
        </w:rPr>
        <w:sym w:font="Symbol" w:char="F0AE"/>
      </w:r>
      <w:r w:rsidRPr="001D4EBD">
        <w:rPr>
          <w:sz w:val="20"/>
          <w:szCs w:val="20"/>
          <w:lang w:val="en-US"/>
        </w:rPr>
        <w:t>c</w:t>
      </w:r>
    </w:p>
    <w:p w:rsidR="001D4EBD" w:rsidRPr="001D4EBD" w:rsidRDefault="001D4EBD" w:rsidP="001D4EBD">
      <w:pPr>
        <w:spacing w:after="0" w:line="240" w:lineRule="auto"/>
        <w:rPr>
          <w:b/>
          <w:sz w:val="20"/>
          <w:szCs w:val="20"/>
          <w:lang w:val="en-US"/>
        </w:rPr>
      </w:pPr>
      <w:r w:rsidRPr="001D4EBD">
        <w:rPr>
          <w:sz w:val="20"/>
          <w:szCs w:val="20"/>
          <w:lang w:val="en-US"/>
        </w:rPr>
        <w:t>2_2_1. S</w:t>
      </w:r>
      <w:r w:rsidRPr="001D4EBD">
        <w:rPr>
          <w:sz w:val="20"/>
          <w:szCs w:val="20"/>
          <w:lang w:val="en-US"/>
        </w:rPr>
        <w:sym w:font="Symbol" w:char="F0AE"/>
      </w:r>
      <w:r w:rsidRPr="001D4EBD">
        <w:rPr>
          <w:sz w:val="20"/>
          <w:szCs w:val="20"/>
          <w:lang w:val="en-US"/>
        </w:rPr>
        <w:t>a                        7_1_1. B</w:t>
      </w:r>
      <w:r w:rsidRPr="001D4EBD">
        <w:rPr>
          <w:sz w:val="20"/>
          <w:szCs w:val="20"/>
          <w:lang w:val="en-US"/>
        </w:rPr>
        <w:sym w:font="Symbol" w:char="F0AE"/>
      </w:r>
      <w:r w:rsidRPr="001D4EBD">
        <w:rPr>
          <w:sz w:val="20"/>
          <w:szCs w:val="20"/>
          <w:lang w:val="en-US"/>
        </w:rPr>
        <w:t>Ba</w:t>
      </w:r>
    </w:p>
    <w:p w:rsidR="001D4EBD" w:rsidRPr="001D4EBD" w:rsidRDefault="001D4EBD" w:rsidP="001D4EBD">
      <w:pPr>
        <w:spacing w:after="0" w:line="240" w:lineRule="auto"/>
        <w:rPr>
          <w:sz w:val="20"/>
          <w:szCs w:val="20"/>
        </w:rPr>
      </w:pPr>
      <w:r w:rsidRPr="001D4EBD">
        <w:rPr>
          <w:sz w:val="20"/>
          <w:szCs w:val="20"/>
          <w:lang w:val="en-US"/>
        </w:rPr>
        <w:t>3_1_1. S</w:t>
      </w:r>
      <w:r w:rsidRPr="001D4EBD">
        <w:rPr>
          <w:sz w:val="20"/>
          <w:szCs w:val="20"/>
          <w:lang w:val="en-US"/>
        </w:rPr>
        <w:sym w:font="Symbol" w:char="F0AE"/>
      </w:r>
      <w:r w:rsidRPr="001D4EBD">
        <w:rPr>
          <w:sz w:val="20"/>
          <w:szCs w:val="20"/>
          <w:lang w:val="en-US"/>
        </w:rPr>
        <w:t>cC                     7_2_1. B</w:t>
      </w:r>
      <w:r w:rsidRPr="001D4EBD">
        <w:rPr>
          <w:sz w:val="20"/>
          <w:szCs w:val="20"/>
          <w:lang w:val="en-US"/>
        </w:rPr>
        <w:sym w:font="Symbol" w:char="F0AE"/>
      </w:r>
      <w:r w:rsidRPr="001D4EBD">
        <w:rPr>
          <w:sz w:val="20"/>
          <w:szCs w:val="20"/>
          <w:lang w:val="en-US"/>
        </w:rPr>
        <w:t>a</w:t>
      </w:r>
    </w:p>
    <w:p w:rsidR="001D4EBD" w:rsidRPr="001D4EBD" w:rsidRDefault="001D4EBD" w:rsidP="001D4EBD">
      <w:pPr>
        <w:spacing w:after="0" w:line="240" w:lineRule="auto"/>
        <w:rPr>
          <w:sz w:val="20"/>
          <w:szCs w:val="20"/>
        </w:rPr>
      </w:pPr>
    </w:p>
    <w:p w:rsidR="001D4EBD" w:rsidRPr="001D4EBD" w:rsidRDefault="001D4EBD" w:rsidP="001D4EBD">
      <w:pPr>
        <w:spacing w:after="0" w:line="240" w:lineRule="auto"/>
        <w:rPr>
          <w:sz w:val="20"/>
          <w:szCs w:val="20"/>
        </w:rPr>
      </w:pPr>
      <w:r w:rsidRPr="001D4EBD">
        <w:rPr>
          <w:sz w:val="20"/>
          <w:szCs w:val="20"/>
        </w:rPr>
        <w:t>6. Исключаем из множества правил грамматики правило  5_2_1.А</w:t>
      </w:r>
      <w:r w:rsidRPr="001D4EBD">
        <w:rPr>
          <w:sz w:val="20"/>
          <w:szCs w:val="20"/>
        </w:rPr>
        <w:sym w:font="Symbol" w:char="F0AE"/>
      </w:r>
      <w:r w:rsidRPr="001D4EBD">
        <w:rPr>
          <w:sz w:val="20"/>
          <w:szCs w:val="20"/>
        </w:rPr>
        <w:sym w:font="Symbol" w:char="F065"/>
      </w:r>
      <w:r w:rsidRPr="001D4EBD">
        <w:rPr>
          <w:sz w:val="20"/>
          <w:szCs w:val="20"/>
        </w:rPr>
        <w:t>. Из каждого множества одинаковых правил {1_1_2, 2_1_1}, {1_2_2, 2_2_1}, {4_1_2, 5_1_1} оставляем по одному.</w:t>
      </w:r>
    </w:p>
    <w:p w:rsidR="001D4EBD" w:rsidRPr="001D4EBD" w:rsidRDefault="001D4EBD" w:rsidP="001D4EBD">
      <w:pPr>
        <w:spacing w:after="0" w:line="240" w:lineRule="auto"/>
        <w:rPr>
          <w:sz w:val="20"/>
          <w:szCs w:val="20"/>
          <w:lang w:val="en-US"/>
        </w:rPr>
      </w:pPr>
      <w:r w:rsidRPr="001D4EBD">
        <w:rPr>
          <w:sz w:val="20"/>
          <w:szCs w:val="20"/>
          <w:lang w:val="en-US"/>
        </w:rPr>
        <w:t xml:space="preserve">1_1_1. </w:t>
      </w:r>
      <w:smartTag w:uri="urn:schemas-microsoft-com:office:smarttags" w:element="place">
        <w:r w:rsidRPr="001D4EBD">
          <w:rPr>
            <w:sz w:val="20"/>
            <w:szCs w:val="20"/>
            <w:lang w:val="en-US"/>
          </w:rPr>
          <w:t>S</w:t>
        </w:r>
        <w:r w:rsidRPr="001D4EBD">
          <w:rPr>
            <w:sz w:val="20"/>
            <w:szCs w:val="20"/>
            <w:lang w:val="en-US"/>
          </w:rPr>
          <w:sym w:font="Symbol" w:char="F0AE"/>
        </w:r>
        <w:r w:rsidRPr="001D4EBD">
          <w:rPr>
            <w:sz w:val="20"/>
            <w:szCs w:val="20"/>
            <w:lang w:val="en-US"/>
          </w:rPr>
          <w:t>AaB</w:t>
        </w:r>
      </w:smartTag>
      <w:r w:rsidRPr="001D4EBD">
        <w:rPr>
          <w:sz w:val="20"/>
          <w:szCs w:val="20"/>
          <w:lang w:val="en-US"/>
        </w:rPr>
        <w:t xml:space="preserve">                  4_1_1. A</w:t>
      </w:r>
      <w:r w:rsidRPr="001D4EBD">
        <w:rPr>
          <w:sz w:val="20"/>
          <w:szCs w:val="20"/>
          <w:lang w:val="en-US"/>
        </w:rPr>
        <w:sym w:font="Symbol" w:char="F0AE"/>
      </w:r>
      <w:r w:rsidRPr="001D4EBD">
        <w:rPr>
          <w:sz w:val="20"/>
          <w:szCs w:val="20"/>
          <w:lang w:val="en-US"/>
        </w:rPr>
        <w:t>AB                    9_1_1. C</w:t>
      </w:r>
      <w:r w:rsidRPr="001D4EBD">
        <w:rPr>
          <w:sz w:val="20"/>
          <w:szCs w:val="20"/>
          <w:lang w:val="en-US"/>
        </w:rPr>
        <w:sym w:font="Symbol" w:char="F0AE"/>
      </w:r>
      <w:r w:rsidRPr="001D4EBD">
        <w:rPr>
          <w:sz w:val="20"/>
          <w:szCs w:val="20"/>
          <w:lang w:val="en-US"/>
        </w:rPr>
        <w:t>AB</w:t>
      </w:r>
    </w:p>
    <w:p w:rsidR="001D4EBD" w:rsidRPr="001D4EBD" w:rsidRDefault="001D4EBD" w:rsidP="001D4EBD">
      <w:pPr>
        <w:spacing w:after="0" w:line="240" w:lineRule="auto"/>
        <w:rPr>
          <w:sz w:val="20"/>
          <w:szCs w:val="20"/>
          <w:lang w:val="en-US"/>
        </w:rPr>
      </w:pPr>
      <w:r w:rsidRPr="001D4EBD">
        <w:rPr>
          <w:sz w:val="20"/>
          <w:szCs w:val="20"/>
          <w:lang w:val="en-US"/>
        </w:rPr>
        <w:t>1_1_2. S</w:t>
      </w:r>
      <w:r w:rsidRPr="001D4EBD">
        <w:rPr>
          <w:sz w:val="20"/>
          <w:szCs w:val="20"/>
          <w:lang w:val="en-US"/>
        </w:rPr>
        <w:sym w:font="Symbol" w:char="F0AE"/>
      </w:r>
      <w:r w:rsidRPr="001D4EBD">
        <w:rPr>
          <w:sz w:val="20"/>
          <w:szCs w:val="20"/>
          <w:lang w:val="en-US"/>
        </w:rPr>
        <w:t>aB                     4_1_2. A</w:t>
      </w:r>
      <w:r w:rsidRPr="001D4EBD">
        <w:rPr>
          <w:sz w:val="20"/>
          <w:szCs w:val="20"/>
          <w:lang w:val="en-US"/>
        </w:rPr>
        <w:sym w:font="Symbol" w:char="F0AE"/>
      </w:r>
      <w:r w:rsidRPr="001D4EBD">
        <w:rPr>
          <w:sz w:val="20"/>
          <w:szCs w:val="20"/>
          <w:lang w:val="en-US"/>
        </w:rPr>
        <w:t>B                       9_1_2. C</w:t>
      </w:r>
      <w:r w:rsidRPr="001D4EBD">
        <w:rPr>
          <w:sz w:val="20"/>
          <w:szCs w:val="20"/>
          <w:lang w:val="en-US"/>
        </w:rPr>
        <w:sym w:font="Symbol" w:char="F0AE"/>
      </w:r>
      <w:r w:rsidRPr="001D4EBD">
        <w:rPr>
          <w:sz w:val="20"/>
          <w:szCs w:val="20"/>
          <w:lang w:val="en-US"/>
        </w:rPr>
        <w:t>B</w:t>
      </w:r>
    </w:p>
    <w:p w:rsidR="001D4EBD" w:rsidRPr="001D4EBD" w:rsidRDefault="001D4EBD" w:rsidP="001D4EBD">
      <w:pPr>
        <w:spacing w:after="0" w:line="240" w:lineRule="auto"/>
        <w:rPr>
          <w:sz w:val="20"/>
          <w:szCs w:val="20"/>
          <w:lang w:val="en-US"/>
        </w:rPr>
      </w:pPr>
      <w:r w:rsidRPr="001D4EBD">
        <w:rPr>
          <w:sz w:val="20"/>
          <w:szCs w:val="20"/>
          <w:lang w:val="en-US"/>
        </w:rPr>
        <w:t>1_2_1. S</w:t>
      </w:r>
      <w:r w:rsidRPr="001D4EBD">
        <w:rPr>
          <w:sz w:val="20"/>
          <w:szCs w:val="20"/>
          <w:lang w:val="en-US"/>
        </w:rPr>
        <w:sym w:font="Symbol" w:char="F0AE"/>
      </w:r>
      <w:r w:rsidRPr="001D4EBD">
        <w:rPr>
          <w:sz w:val="20"/>
          <w:szCs w:val="20"/>
          <w:lang w:val="en-US"/>
        </w:rPr>
        <w:t>Aa                     6_1_1. A</w:t>
      </w:r>
      <w:r w:rsidRPr="001D4EBD">
        <w:rPr>
          <w:sz w:val="20"/>
          <w:szCs w:val="20"/>
          <w:lang w:val="en-US"/>
        </w:rPr>
        <w:sym w:font="Symbol" w:char="F0AE"/>
      </w:r>
      <w:r w:rsidRPr="001D4EBD">
        <w:rPr>
          <w:sz w:val="20"/>
          <w:szCs w:val="20"/>
          <w:lang w:val="en-US"/>
        </w:rPr>
        <w:t>b                       9_2_1. C</w:t>
      </w:r>
      <w:r w:rsidRPr="001D4EBD">
        <w:rPr>
          <w:sz w:val="20"/>
          <w:szCs w:val="20"/>
          <w:lang w:val="en-US"/>
        </w:rPr>
        <w:sym w:font="Symbol" w:char="F0AE"/>
      </w:r>
      <w:r w:rsidRPr="001D4EBD">
        <w:rPr>
          <w:sz w:val="20"/>
          <w:szCs w:val="20"/>
          <w:lang w:val="en-US"/>
        </w:rPr>
        <w:t>A</w:t>
      </w:r>
    </w:p>
    <w:p w:rsidR="001D4EBD" w:rsidRPr="001D4EBD" w:rsidRDefault="001D4EBD" w:rsidP="001D4EBD">
      <w:pPr>
        <w:spacing w:after="0" w:line="240" w:lineRule="auto"/>
        <w:rPr>
          <w:sz w:val="20"/>
          <w:szCs w:val="20"/>
          <w:lang w:val="en-US"/>
        </w:rPr>
      </w:pPr>
      <w:r w:rsidRPr="001D4EBD">
        <w:rPr>
          <w:sz w:val="20"/>
          <w:szCs w:val="20"/>
          <w:lang w:val="en-US"/>
        </w:rPr>
        <w:t>1_2_2. S</w:t>
      </w:r>
      <w:r w:rsidRPr="001D4EBD">
        <w:rPr>
          <w:sz w:val="20"/>
          <w:szCs w:val="20"/>
          <w:lang w:val="en-US"/>
        </w:rPr>
        <w:sym w:font="Symbol" w:char="F0AE"/>
      </w:r>
      <w:r w:rsidRPr="001D4EBD">
        <w:rPr>
          <w:sz w:val="20"/>
          <w:szCs w:val="20"/>
          <w:lang w:val="en-US"/>
        </w:rPr>
        <w:t>a                        7_1_1. B</w:t>
      </w:r>
      <w:r w:rsidRPr="001D4EBD">
        <w:rPr>
          <w:sz w:val="20"/>
          <w:szCs w:val="20"/>
          <w:lang w:val="en-US"/>
        </w:rPr>
        <w:sym w:font="Symbol" w:char="F0AE"/>
      </w:r>
      <w:r w:rsidRPr="001D4EBD">
        <w:rPr>
          <w:sz w:val="20"/>
          <w:szCs w:val="20"/>
          <w:lang w:val="en-US"/>
        </w:rPr>
        <w:t>Ba                     9_2_2. C</w:t>
      </w:r>
      <w:r w:rsidRPr="001D4EBD">
        <w:rPr>
          <w:sz w:val="20"/>
          <w:szCs w:val="20"/>
          <w:lang w:val="en-US"/>
        </w:rPr>
        <w:sym w:font="Symbol" w:char="F0AE"/>
      </w:r>
      <w:r w:rsidRPr="001D4EBD">
        <w:rPr>
          <w:sz w:val="20"/>
          <w:szCs w:val="20"/>
          <w:lang w:val="en-US"/>
        </w:rPr>
        <w:sym w:font="Symbol" w:char="F065"/>
      </w:r>
    </w:p>
    <w:p w:rsidR="001D4EBD" w:rsidRPr="001D4EBD" w:rsidRDefault="001D4EBD" w:rsidP="001D4EBD">
      <w:pPr>
        <w:spacing w:after="0" w:line="240" w:lineRule="auto"/>
        <w:rPr>
          <w:sz w:val="20"/>
          <w:szCs w:val="20"/>
        </w:rPr>
      </w:pPr>
      <w:r w:rsidRPr="001D4EBD">
        <w:rPr>
          <w:sz w:val="20"/>
          <w:szCs w:val="20"/>
        </w:rPr>
        <w:t xml:space="preserve">3_1_1. </w:t>
      </w:r>
      <w:r w:rsidRPr="001D4EBD">
        <w:rPr>
          <w:sz w:val="20"/>
          <w:szCs w:val="20"/>
          <w:lang w:val="en-US"/>
        </w:rPr>
        <w:t>S</w:t>
      </w:r>
      <w:r w:rsidRPr="001D4EBD">
        <w:rPr>
          <w:sz w:val="20"/>
          <w:szCs w:val="20"/>
          <w:lang w:val="en-US"/>
        </w:rPr>
        <w:sym w:font="Symbol" w:char="F0AE"/>
      </w:r>
      <w:r w:rsidRPr="001D4EBD">
        <w:rPr>
          <w:sz w:val="20"/>
          <w:szCs w:val="20"/>
          <w:lang w:val="en-US"/>
        </w:rPr>
        <w:t>cC</w:t>
      </w:r>
      <w:r w:rsidRPr="001D4EBD">
        <w:rPr>
          <w:sz w:val="20"/>
          <w:szCs w:val="20"/>
        </w:rPr>
        <w:t xml:space="preserve">                     7_2_1. </w:t>
      </w:r>
      <w:r w:rsidRPr="001D4EBD">
        <w:rPr>
          <w:sz w:val="20"/>
          <w:szCs w:val="20"/>
          <w:lang w:val="en-US"/>
        </w:rPr>
        <w:t>B</w:t>
      </w:r>
      <w:r w:rsidRPr="001D4EBD">
        <w:rPr>
          <w:sz w:val="20"/>
          <w:szCs w:val="20"/>
          <w:lang w:val="en-US"/>
        </w:rPr>
        <w:sym w:font="Symbol" w:char="F0AE"/>
      </w:r>
      <w:r w:rsidRPr="001D4EBD">
        <w:rPr>
          <w:sz w:val="20"/>
          <w:szCs w:val="20"/>
          <w:lang w:val="en-US"/>
        </w:rPr>
        <w:t>a</w:t>
      </w:r>
      <w:r w:rsidRPr="001D4EBD">
        <w:rPr>
          <w:sz w:val="20"/>
          <w:szCs w:val="20"/>
        </w:rPr>
        <w:t xml:space="preserve">                       10_1_1. </w:t>
      </w:r>
      <w:r w:rsidRPr="001D4EBD">
        <w:rPr>
          <w:sz w:val="20"/>
          <w:szCs w:val="20"/>
          <w:lang w:val="en-US"/>
        </w:rPr>
        <w:t>C</w:t>
      </w:r>
      <w:r w:rsidRPr="001D4EBD">
        <w:rPr>
          <w:sz w:val="20"/>
          <w:szCs w:val="20"/>
          <w:lang w:val="en-US"/>
        </w:rPr>
        <w:sym w:font="Symbol" w:char="F0AE"/>
      </w:r>
      <w:r w:rsidRPr="001D4EBD">
        <w:rPr>
          <w:sz w:val="20"/>
          <w:szCs w:val="20"/>
          <w:lang w:val="en-US"/>
        </w:rPr>
        <w:t>c</w:t>
      </w:r>
    </w:p>
    <w:p w:rsidR="001D4EBD" w:rsidRPr="001D4EBD" w:rsidRDefault="001D4EBD" w:rsidP="001D4EBD">
      <w:pPr>
        <w:spacing w:after="0" w:line="240" w:lineRule="auto"/>
        <w:rPr>
          <w:b/>
          <w:sz w:val="20"/>
          <w:szCs w:val="20"/>
        </w:rPr>
      </w:pPr>
      <w:r w:rsidRPr="001D4EBD">
        <w:rPr>
          <w:sz w:val="20"/>
          <w:szCs w:val="20"/>
        </w:rPr>
        <w:t xml:space="preserve">                                            </w:t>
      </w:r>
    </w:p>
    <w:p w:rsidR="001D4EBD" w:rsidRPr="001D4EBD" w:rsidRDefault="001D4EBD" w:rsidP="001D4EBD">
      <w:pPr>
        <w:spacing w:after="0" w:line="240" w:lineRule="auto"/>
        <w:rPr>
          <w:sz w:val="20"/>
          <w:szCs w:val="20"/>
        </w:rPr>
      </w:pPr>
      <w:r w:rsidRPr="001D4EBD">
        <w:rPr>
          <w:sz w:val="20"/>
          <w:szCs w:val="20"/>
        </w:rPr>
        <w:t xml:space="preserve">7. Выбираем </w:t>
      </w:r>
      <w:r w:rsidRPr="001D4EBD">
        <w:rPr>
          <w:sz w:val="20"/>
          <w:szCs w:val="20"/>
        </w:rPr>
        <w:sym w:font="Symbol" w:char="F065"/>
      </w:r>
      <w:r w:rsidRPr="001D4EBD">
        <w:rPr>
          <w:sz w:val="20"/>
          <w:szCs w:val="20"/>
        </w:rPr>
        <w:t>-правило  9_2_2.С</w:t>
      </w:r>
      <w:r w:rsidRPr="001D4EBD">
        <w:rPr>
          <w:sz w:val="20"/>
          <w:szCs w:val="20"/>
        </w:rPr>
        <w:sym w:font="Symbol" w:char="F0AE"/>
      </w:r>
      <w:r w:rsidRPr="001D4EBD">
        <w:rPr>
          <w:sz w:val="20"/>
          <w:szCs w:val="20"/>
        </w:rPr>
        <w:sym w:font="Symbol" w:char="F065"/>
      </w:r>
      <w:r w:rsidRPr="001D4EBD">
        <w:rPr>
          <w:sz w:val="20"/>
          <w:szCs w:val="20"/>
        </w:rPr>
        <w:t xml:space="preserve"> .</w:t>
      </w:r>
    </w:p>
    <w:p w:rsidR="001D4EBD" w:rsidRPr="001D4EBD" w:rsidRDefault="001D4EBD" w:rsidP="001D4EBD">
      <w:pPr>
        <w:spacing w:after="0" w:line="240" w:lineRule="auto"/>
        <w:rPr>
          <w:sz w:val="20"/>
          <w:szCs w:val="20"/>
        </w:rPr>
      </w:pPr>
      <w:r w:rsidRPr="001D4EBD">
        <w:rPr>
          <w:sz w:val="20"/>
          <w:szCs w:val="20"/>
        </w:rPr>
        <w:t>8. Исключаем из правой части каждого правила исходной грамматики всеми возможными способами вхождение  нетерминала С, полученные правила добавляем в множество правил грамматики.</w:t>
      </w:r>
    </w:p>
    <w:p w:rsidR="001D4EBD" w:rsidRPr="001D4EBD" w:rsidRDefault="001D4EBD" w:rsidP="001D4EBD">
      <w:pPr>
        <w:spacing w:after="0" w:line="240" w:lineRule="auto"/>
        <w:rPr>
          <w:sz w:val="20"/>
          <w:szCs w:val="20"/>
        </w:rPr>
      </w:pPr>
    </w:p>
    <w:p w:rsidR="001D4EBD" w:rsidRPr="001D4EBD" w:rsidRDefault="001D4EBD" w:rsidP="001D4EBD">
      <w:pPr>
        <w:spacing w:after="0" w:line="240" w:lineRule="auto"/>
        <w:rPr>
          <w:sz w:val="20"/>
          <w:szCs w:val="20"/>
          <w:lang w:val="en-US"/>
        </w:rPr>
      </w:pPr>
      <w:r w:rsidRPr="001D4EBD">
        <w:rPr>
          <w:sz w:val="20"/>
          <w:szCs w:val="20"/>
          <w:lang w:val="en-US"/>
        </w:rPr>
        <w:t xml:space="preserve">1_1_1_1. </w:t>
      </w:r>
      <w:smartTag w:uri="urn:schemas-microsoft-com:office:smarttags" w:element="place">
        <w:r w:rsidRPr="001D4EBD">
          <w:rPr>
            <w:sz w:val="20"/>
            <w:szCs w:val="20"/>
            <w:lang w:val="en-US"/>
          </w:rPr>
          <w:t>S</w:t>
        </w:r>
        <w:r w:rsidRPr="001D4EBD">
          <w:rPr>
            <w:sz w:val="20"/>
            <w:szCs w:val="20"/>
            <w:lang w:val="en-US"/>
          </w:rPr>
          <w:sym w:font="Symbol" w:char="F0AE"/>
        </w:r>
        <w:r w:rsidRPr="001D4EBD">
          <w:rPr>
            <w:sz w:val="20"/>
            <w:szCs w:val="20"/>
            <w:lang w:val="en-US"/>
          </w:rPr>
          <w:t>AaB</w:t>
        </w:r>
      </w:smartTag>
      <w:r w:rsidRPr="001D4EBD">
        <w:rPr>
          <w:sz w:val="20"/>
          <w:szCs w:val="20"/>
          <w:lang w:val="en-US"/>
        </w:rPr>
        <w:t xml:space="preserve">                 4_1_1_1. A</w:t>
      </w:r>
      <w:r w:rsidRPr="001D4EBD">
        <w:rPr>
          <w:sz w:val="20"/>
          <w:szCs w:val="20"/>
          <w:lang w:val="en-US"/>
        </w:rPr>
        <w:sym w:font="Symbol" w:char="F0AE"/>
      </w:r>
      <w:r w:rsidRPr="001D4EBD">
        <w:rPr>
          <w:sz w:val="20"/>
          <w:szCs w:val="20"/>
          <w:lang w:val="en-US"/>
        </w:rPr>
        <w:t>AB                  9_1_1_1. C</w:t>
      </w:r>
      <w:r w:rsidRPr="001D4EBD">
        <w:rPr>
          <w:sz w:val="20"/>
          <w:szCs w:val="20"/>
          <w:lang w:val="en-US"/>
        </w:rPr>
        <w:sym w:font="Symbol" w:char="F0AE"/>
      </w:r>
      <w:r w:rsidRPr="001D4EBD">
        <w:rPr>
          <w:sz w:val="20"/>
          <w:szCs w:val="20"/>
          <w:lang w:val="en-US"/>
        </w:rPr>
        <w:t>AB</w:t>
      </w:r>
    </w:p>
    <w:p w:rsidR="001D4EBD" w:rsidRPr="001D4EBD" w:rsidRDefault="001D4EBD" w:rsidP="001D4EBD">
      <w:pPr>
        <w:spacing w:after="0" w:line="240" w:lineRule="auto"/>
        <w:rPr>
          <w:sz w:val="20"/>
          <w:szCs w:val="20"/>
          <w:lang w:val="en-US"/>
        </w:rPr>
      </w:pPr>
      <w:r w:rsidRPr="001D4EBD">
        <w:rPr>
          <w:sz w:val="20"/>
          <w:szCs w:val="20"/>
          <w:lang w:val="en-US"/>
        </w:rPr>
        <w:t>1_1_2_1. S</w:t>
      </w:r>
      <w:r w:rsidRPr="001D4EBD">
        <w:rPr>
          <w:sz w:val="20"/>
          <w:szCs w:val="20"/>
          <w:lang w:val="en-US"/>
        </w:rPr>
        <w:sym w:font="Symbol" w:char="F0AE"/>
      </w:r>
      <w:r w:rsidRPr="001D4EBD">
        <w:rPr>
          <w:sz w:val="20"/>
          <w:szCs w:val="20"/>
          <w:lang w:val="en-US"/>
        </w:rPr>
        <w:t>aB                    4_1_2_1. A</w:t>
      </w:r>
      <w:r w:rsidRPr="001D4EBD">
        <w:rPr>
          <w:sz w:val="20"/>
          <w:szCs w:val="20"/>
          <w:lang w:val="en-US"/>
        </w:rPr>
        <w:sym w:font="Symbol" w:char="F0AE"/>
      </w:r>
      <w:r w:rsidRPr="001D4EBD">
        <w:rPr>
          <w:sz w:val="20"/>
          <w:szCs w:val="20"/>
          <w:lang w:val="en-US"/>
        </w:rPr>
        <w:t>B                     9_1_2_1. C</w:t>
      </w:r>
      <w:r w:rsidRPr="001D4EBD">
        <w:rPr>
          <w:sz w:val="20"/>
          <w:szCs w:val="20"/>
          <w:lang w:val="en-US"/>
        </w:rPr>
        <w:sym w:font="Symbol" w:char="F0AE"/>
      </w:r>
      <w:r w:rsidRPr="001D4EBD">
        <w:rPr>
          <w:sz w:val="20"/>
          <w:szCs w:val="20"/>
          <w:lang w:val="en-US"/>
        </w:rPr>
        <w:t>B</w:t>
      </w:r>
    </w:p>
    <w:p w:rsidR="001D4EBD" w:rsidRPr="001D4EBD" w:rsidRDefault="001D4EBD" w:rsidP="001D4EBD">
      <w:pPr>
        <w:spacing w:after="0" w:line="240" w:lineRule="auto"/>
        <w:rPr>
          <w:sz w:val="20"/>
          <w:szCs w:val="20"/>
          <w:lang w:val="en-US"/>
        </w:rPr>
      </w:pPr>
      <w:r w:rsidRPr="001D4EBD">
        <w:rPr>
          <w:sz w:val="20"/>
          <w:szCs w:val="20"/>
          <w:lang w:val="en-US"/>
        </w:rPr>
        <w:t>1_2_1_1. S</w:t>
      </w:r>
      <w:r w:rsidRPr="001D4EBD">
        <w:rPr>
          <w:sz w:val="20"/>
          <w:szCs w:val="20"/>
          <w:lang w:val="en-US"/>
        </w:rPr>
        <w:sym w:font="Symbol" w:char="F0AE"/>
      </w:r>
      <w:r w:rsidRPr="001D4EBD">
        <w:rPr>
          <w:sz w:val="20"/>
          <w:szCs w:val="20"/>
          <w:lang w:val="en-US"/>
        </w:rPr>
        <w:t>Aa                    6_1_1_1. A</w:t>
      </w:r>
      <w:r w:rsidRPr="001D4EBD">
        <w:rPr>
          <w:sz w:val="20"/>
          <w:szCs w:val="20"/>
          <w:lang w:val="en-US"/>
        </w:rPr>
        <w:sym w:font="Symbol" w:char="F0AE"/>
      </w:r>
      <w:r w:rsidRPr="001D4EBD">
        <w:rPr>
          <w:sz w:val="20"/>
          <w:szCs w:val="20"/>
          <w:lang w:val="en-US"/>
        </w:rPr>
        <w:t>b                     9_2_1_1. C</w:t>
      </w:r>
      <w:r w:rsidRPr="001D4EBD">
        <w:rPr>
          <w:sz w:val="20"/>
          <w:szCs w:val="20"/>
          <w:lang w:val="en-US"/>
        </w:rPr>
        <w:sym w:font="Symbol" w:char="F0AE"/>
      </w:r>
      <w:r w:rsidRPr="001D4EBD">
        <w:rPr>
          <w:sz w:val="20"/>
          <w:szCs w:val="20"/>
          <w:lang w:val="en-US"/>
        </w:rPr>
        <w:t>A</w:t>
      </w:r>
    </w:p>
    <w:p w:rsidR="001D4EBD" w:rsidRPr="001D4EBD" w:rsidRDefault="001D4EBD" w:rsidP="001D4EBD">
      <w:pPr>
        <w:spacing w:after="0" w:line="240" w:lineRule="auto"/>
        <w:rPr>
          <w:sz w:val="20"/>
          <w:szCs w:val="20"/>
          <w:lang w:val="en-US"/>
        </w:rPr>
      </w:pPr>
      <w:r w:rsidRPr="001D4EBD">
        <w:rPr>
          <w:sz w:val="20"/>
          <w:szCs w:val="20"/>
          <w:lang w:val="en-US"/>
        </w:rPr>
        <w:t>1_2_2_1. S</w:t>
      </w:r>
      <w:r w:rsidRPr="001D4EBD">
        <w:rPr>
          <w:sz w:val="20"/>
          <w:szCs w:val="20"/>
          <w:lang w:val="en-US"/>
        </w:rPr>
        <w:sym w:font="Symbol" w:char="F0AE"/>
      </w:r>
      <w:r w:rsidRPr="001D4EBD">
        <w:rPr>
          <w:sz w:val="20"/>
          <w:szCs w:val="20"/>
          <w:lang w:val="en-US"/>
        </w:rPr>
        <w:t>a                       7_1_1_1. B</w:t>
      </w:r>
      <w:r w:rsidRPr="001D4EBD">
        <w:rPr>
          <w:sz w:val="20"/>
          <w:szCs w:val="20"/>
          <w:lang w:val="en-US"/>
        </w:rPr>
        <w:sym w:font="Symbol" w:char="F0AE"/>
      </w:r>
      <w:r w:rsidRPr="001D4EBD">
        <w:rPr>
          <w:sz w:val="20"/>
          <w:szCs w:val="20"/>
          <w:lang w:val="en-US"/>
        </w:rPr>
        <w:t>Ba                   9_2_2_1. C</w:t>
      </w:r>
      <w:r w:rsidRPr="001D4EBD">
        <w:rPr>
          <w:sz w:val="20"/>
          <w:szCs w:val="20"/>
          <w:lang w:val="en-US"/>
        </w:rPr>
        <w:sym w:font="Symbol" w:char="F0AE"/>
      </w:r>
      <w:r w:rsidRPr="001D4EBD">
        <w:rPr>
          <w:sz w:val="20"/>
          <w:szCs w:val="20"/>
          <w:lang w:val="en-US"/>
        </w:rPr>
        <w:sym w:font="Symbol" w:char="F065"/>
      </w:r>
    </w:p>
    <w:p w:rsidR="001D4EBD" w:rsidRPr="001D4EBD" w:rsidRDefault="001D4EBD" w:rsidP="001D4EBD">
      <w:pPr>
        <w:spacing w:after="0" w:line="240" w:lineRule="auto"/>
        <w:rPr>
          <w:sz w:val="20"/>
          <w:szCs w:val="20"/>
        </w:rPr>
      </w:pPr>
      <w:r w:rsidRPr="001D4EBD">
        <w:rPr>
          <w:sz w:val="20"/>
          <w:szCs w:val="20"/>
        </w:rPr>
        <w:t xml:space="preserve">3_1_1_1. </w:t>
      </w:r>
      <w:r w:rsidRPr="001D4EBD">
        <w:rPr>
          <w:sz w:val="20"/>
          <w:szCs w:val="20"/>
          <w:lang w:val="en-US"/>
        </w:rPr>
        <w:t>S</w:t>
      </w:r>
      <w:r w:rsidRPr="001D4EBD">
        <w:rPr>
          <w:sz w:val="20"/>
          <w:szCs w:val="20"/>
          <w:lang w:val="en-US"/>
        </w:rPr>
        <w:sym w:font="Symbol" w:char="F0AE"/>
      </w:r>
      <w:r w:rsidRPr="001D4EBD">
        <w:rPr>
          <w:sz w:val="20"/>
          <w:szCs w:val="20"/>
          <w:lang w:val="en-US"/>
        </w:rPr>
        <w:t>cC</w:t>
      </w:r>
      <w:r w:rsidRPr="001D4EBD">
        <w:rPr>
          <w:sz w:val="20"/>
          <w:szCs w:val="20"/>
        </w:rPr>
        <w:t xml:space="preserve">                    7_2_1_1. </w:t>
      </w:r>
      <w:r w:rsidRPr="001D4EBD">
        <w:rPr>
          <w:sz w:val="20"/>
          <w:szCs w:val="20"/>
          <w:lang w:val="en-US"/>
        </w:rPr>
        <w:t>B</w:t>
      </w:r>
      <w:r w:rsidRPr="001D4EBD">
        <w:rPr>
          <w:sz w:val="20"/>
          <w:szCs w:val="20"/>
          <w:lang w:val="en-US"/>
        </w:rPr>
        <w:sym w:font="Symbol" w:char="F0AE"/>
      </w:r>
      <w:r w:rsidRPr="001D4EBD">
        <w:rPr>
          <w:sz w:val="20"/>
          <w:szCs w:val="20"/>
          <w:lang w:val="en-US"/>
        </w:rPr>
        <w:t>a</w:t>
      </w:r>
      <w:r w:rsidRPr="001D4EBD">
        <w:rPr>
          <w:sz w:val="20"/>
          <w:szCs w:val="20"/>
        </w:rPr>
        <w:t xml:space="preserve">                     10_1_1_1. </w:t>
      </w:r>
      <w:r w:rsidRPr="001D4EBD">
        <w:rPr>
          <w:sz w:val="20"/>
          <w:szCs w:val="20"/>
          <w:lang w:val="en-US"/>
        </w:rPr>
        <w:t>C</w:t>
      </w:r>
      <w:r w:rsidRPr="001D4EBD">
        <w:rPr>
          <w:sz w:val="20"/>
          <w:szCs w:val="20"/>
          <w:lang w:val="en-US"/>
        </w:rPr>
        <w:sym w:font="Symbol" w:char="F0AE"/>
      </w:r>
      <w:r w:rsidRPr="001D4EBD">
        <w:rPr>
          <w:sz w:val="20"/>
          <w:szCs w:val="20"/>
          <w:lang w:val="en-US"/>
        </w:rPr>
        <w:t>c</w:t>
      </w:r>
    </w:p>
    <w:p w:rsidR="001D4EBD" w:rsidRPr="001D4EBD" w:rsidRDefault="001D4EBD" w:rsidP="001D4EBD">
      <w:pPr>
        <w:spacing w:after="0" w:line="240" w:lineRule="auto"/>
        <w:rPr>
          <w:b/>
          <w:sz w:val="20"/>
          <w:szCs w:val="20"/>
        </w:rPr>
      </w:pPr>
      <w:r w:rsidRPr="001D4EBD">
        <w:rPr>
          <w:sz w:val="20"/>
          <w:szCs w:val="20"/>
        </w:rPr>
        <w:t xml:space="preserve">3_1_1_2. </w:t>
      </w:r>
      <w:r w:rsidRPr="001D4EBD">
        <w:rPr>
          <w:sz w:val="20"/>
          <w:szCs w:val="20"/>
          <w:lang w:val="en-US"/>
        </w:rPr>
        <w:t>S</w:t>
      </w:r>
      <w:r w:rsidRPr="001D4EBD">
        <w:rPr>
          <w:sz w:val="20"/>
          <w:szCs w:val="20"/>
          <w:lang w:val="en-US"/>
        </w:rPr>
        <w:sym w:font="Symbol" w:char="F0AE"/>
      </w:r>
      <w:r w:rsidRPr="001D4EBD">
        <w:rPr>
          <w:sz w:val="20"/>
          <w:szCs w:val="20"/>
          <w:lang w:val="en-US"/>
        </w:rPr>
        <w:t>c</w:t>
      </w:r>
      <w:r w:rsidRPr="001D4EBD">
        <w:rPr>
          <w:sz w:val="20"/>
          <w:szCs w:val="20"/>
        </w:rPr>
        <w:t xml:space="preserve"> </w:t>
      </w:r>
    </w:p>
    <w:p w:rsidR="001D4EBD" w:rsidRPr="001D4EBD" w:rsidRDefault="001D4EBD" w:rsidP="001D4EBD">
      <w:pPr>
        <w:spacing w:after="0" w:line="240" w:lineRule="auto"/>
        <w:rPr>
          <w:sz w:val="20"/>
          <w:szCs w:val="20"/>
        </w:rPr>
      </w:pPr>
    </w:p>
    <w:p w:rsidR="001D4EBD" w:rsidRPr="001D4EBD" w:rsidRDefault="001D4EBD" w:rsidP="001D4EBD">
      <w:pPr>
        <w:spacing w:after="0" w:line="240" w:lineRule="auto"/>
        <w:rPr>
          <w:sz w:val="20"/>
          <w:szCs w:val="20"/>
          <w:lang w:val="en-US"/>
        </w:rPr>
      </w:pPr>
      <w:r w:rsidRPr="001D4EBD">
        <w:rPr>
          <w:sz w:val="20"/>
          <w:szCs w:val="20"/>
        </w:rPr>
        <w:t>9. Исключаем правило  9_2_2_1. С</w:t>
      </w:r>
      <w:r w:rsidRPr="001D4EBD">
        <w:rPr>
          <w:sz w:val="20"/>
          <w:szCs w:val="20"/>
        </w:rPr>
        <w:sym w:font="Symbol" w:char="F0AE"/>
      </w:r>
      <w:r w:rsidRPr="001D4EBD">
        <w:rPr>
          <w:sz w:val="20"/>
          <w:szCs w:val="20"/>
        </w:rPr>
        <w:sym w:font="Symbol" w:char="F065"/>
      </w:r>
      <w:r w:rsidRPr="001D4EBD">
        <w:rPr>
          <w:sz w:val="20"/>
          <w:szCs w:val="20"/>
          <w:lang w:val="en-US"/>
        </w:rPr>
        <w:t xml:space="preserve">. </w:t>
      </w:r>
    </w:p>
    <w:p w:rsidR="001D4EBD" w:rsidRPr="001D4EBD" w:rsidRDefault="001D4EBD" w:rsidP="001D4EBD">
      <w:pPr>
        <w:spacing w:after="0" w:line="240" w:lineRule="auto"/>
        <w:rPr>
          <w:sz w:val="20"/>
          <w:szCs w:val="20"/>
          <w:lang w:val="en-US"/>
        </w:rPr>
      </w:pPr>
    </w:p>
    <w:p w:rsidR="001D4EBD" w:rsidRPr="001D4EBD" w:rsidRDefault="001D4EBD" w:rsidP="001D4EBD">
      <w:pPr>
        <w:spacing w:after="0" w:line="240" w:lineRule="auto"/>
        <w:rPr>
          <w:sz w:val="20"/>
          <w:szCs w:val="20"/>
          <w:lang w:val="en-US"/>
        </w:rPr>
      </w:pPr>
      <w:r w:rsidRPr="001D4EBD">
        <w:rPr>
          <w:sz w:val="20"/>
          <w:szCs w:val="20"/>
          <w:lang w:val="en-US"/>
        </w:rPr>
        <w:t xml:space="preserve">1_1_1_1. </w:t>
      </w:r>
      <w:smartTag w:uri="urn:schemas-microsoft-com:office:smarttags" w:element="place">
        <w:r w:rsidRPr="001D4EBD">
          <w:rPr>
            <w:sz w:val="20"/>
            <w:szCs w:val="20"/>
            <w:lang w:val="en-US"/>
          </w:rPr>
          <w:t>S</w:t>
        </w:r>
        <w:r w:rsidRPr="001D4EBD">
          <w:rPr>
            <w:sz w:val="20"/>
            <w:szCs w:val="20"/>
            <w:lang w:val="en-US"/>
          </w:rPr>
          <w:sym w:font="Symbol" w:char="F0AE"/>
        </w:r>
        <w:r w:rsidRPr="001D4EBD">
          <w:rPr>
            <w:sz w:val="20"/>
            <w:szCs w:val="20"/>
            <w:lang w:val="en-US"/>
          </w:rPr>
          <w:t>AaB</w:t>
        </w:r>
      </w:smartTag>
      <w:r w:rsidRPr="001D4EBD">
        <w:rPr>
          <w:sz w:val="20"/>
          <w:szCs w:val="20"/>
          <w:lang w:val="en-US"/>
        </w:rPr>
        <w:t xml:space="preserve">                 4_1_1_1. A</w:t>
      </w:r>
      <w:r w:rsidRPr="001D4EBD">
        <w:rPr>
          <w:sz w:val="20"/>
          <w:szCs w:val="20"/>
          <w:lang w:val="en-US"/>
        </w:rPr>
        <w:sym w:font="Symbol" w:char="F0AE"/>
      </w:r>
      <w:r w:rsidRPr="001D4EBD">
        <w:rPr>
          <w:sz w:val="20"/>
          <w:szCs w:val="20"/>
          <w:lang w:val="en-US"/>
        </w:rPr>
        <w:t>AB                  9_1_1_1. C</w:t>
      </w:r>
      <w:r w:rsidRPr="001D4EBD">
        <w:rPr>
          <w:sz w:val="20"/>
          <w:szCs w:val="20"/>
          <w:lang w:val="en-US"/>
        </w:rPr>
        <w:sym w:font="Symbol" w:char="F0AE"/>
      </w:r>
      <w:r w:rsidRPr="001D4EBD">
        <w:rPr>
          <w:sz w:val="20"/>
          <w:szCs w:val="20"/>
          <w:lang w:val="en-US"/>
        </w:rPr>
        <w:t>AB</w:t>
      </w:r>
    </w:p>
    <w:p w:rsidR="001D4EBD" w:rsidRPr="001D4EBD" w:rsidRDefault="001D4EBD" w:rsidP="001D4EBD">
      <w:pPr>
        <w:spacing w:after="0" w:line="240" w:lineRule="auto"/>
        <w:rPr>
          <w:sz w:val="20"/>
          <w:szCs w:val="20"/>
          <w:lang w:val="en-US"/>
        </w:rPr>
      </w:pPr>
      <w:r w:rsidRPr="001D4EBD">
        <w:rPr>
          <w:sz w:val="20"/>
          <w:szCs w:val="20"/>
          <w:lang w:val="en-US"/>
        </w:rPr>
        <w:t>1_1_2_1. S</w:t>
      </w:r>
      <w:r w:rsidRPr="001D4EBD">
        <w:rPr>
          <w:sz w:val="20"/>
          <w:szCs w:val="20"/>
          <w:lang w:val="en-US"/>
        </w:rPr>
        <w:sym w:font="Symbol" w:char="F0AE"/>
      </w:r>
      <w:r w:rsidRPr="001D4EBD">
        <w:rPr>
          <w:sz w:val="20"/>
          <w:szCs w:val="20"/>
          <w:lang w:val="en-US"/>
        </w:rPr>
        <w:t>aB                    4_1_2_1. A</w:t>
      </w:r>
      <w:r w:rsidRPr="001D4EBD">
        <w:rPr>
          <w:sz w:val="20"/>
          <w:szCs w:val="20"/>
          <w:lang w:val="en-US"/>
        </w:rPr>
        <w:sym w:font="Symbol" w:char="F0AE"/>
      </w:r>
      <w:r w:rsidRPr="001D4EBD">
        <w:rPr>
          <w:sz w:val="20"/>
          <w:szCs w:val="20"/>
          <w:lang w:val="en-US"/>
        </w:rPr>
        <w:t>B                     9_1_2_1. C</w:t>
      </w:r>
      <w:r w:rsidRPr="001D4EBD">
        <w:rPr>
          <w:sz w:val="20"/>
          <w:szCs w:val="20"/>
          <w:lang w:val="en-US"/>
        </w:rPr>
        <w:sym w:font="Symbol" w:char="F0AE"/>
      </w:r>
      <w:r w:rsidRPr="001D4EBD">
        <w:rPr>
          <w:sz w:val="20"/>
          <w:szCs w:val="20"/>
          <w:lang w:val="en-US"/>
        </w:rPr>
        <w:t>B</w:t>
      </w:r>
    </w:p>
    <w:p w:rsidR="001D4EBD" w:rsidRPr="001D4EBD" w:rsidRDefault="001D4EBD" w:rsidP="001D4EBD">
      <w:pPr>
        <w:spacing w:after="0" w:line="240" w:lineRule="auto"/>
        <w:rPr>
          <w:sz w:val="20"/>
          <w:szCs w:val="20"/>
          <w:lang w:val="en-US"/>
        </w:rPr>
      </w:pPr>
      <w:r w:rsidRPr="001D4EBD">
        <w:rPr>
          <w:sz w:val="20"/>
          <w:szCs w:val="20"/>
          <w:lang w:val="en-US"/>
        </w:rPr>
        <w:t>1_2_1_1. S</w:t>
      </w:r>
      <w:r w:rsidRPr="001D4EBD">
        <w:rPr>
          <w:sz w:val="20"/>
          <w:szCs w:val="20"/>
          <w:lang w:val="en-US"/>
        </w:rPr>
        <w:sym w:font="Symbol" w:char="F0AE"/>
      </w:r>
      <w:r w:rsidRPr="001D4EBD">
        <w:rPr>
          <w:sz w:val="20"/>
          <w:szCs w:val="20"/>
          <w:lang w:val="en-US"/>
        </w:rPr>
        <w:t>Aa                    6_1_1_1. A</w:t>
      </w:r>
      <w:r w:rsidRPr="001D4EBD">
        <w:rPr>
          <w:sz w:val="20"/>
          <w:szCs w:val="20"/>
          <w:lang w:val="en-US"/>
        </w:rPr>
        <w:sym w:font="Symbol" w:char="F0AE"/>
      </w:r>
      <w:r w:rsidRPr="001D4EBD">
        <w:rPr>
          <w:sz w:val="20"/>
          <w:szCs w:val="20"/>
          <w:lang w:val="en-US"/>
        </w:rPr>
        <w:t>b                     9_2_1_1. C</w:t>
      </w:r>
      <w:r w:rsidRPr="001D4EBD">
        <w:rPr>
          <w:sz w:val="20"/>
          <w:szCs w:val="20"/>
          <w:lang w:val="en-US"/>
        </w:rPr>
        <w:sym w:font="Symbol" w:char="F0AE"/>
      </w:r>
      <w:r w:rsidRPr="001D4EBD">
        <w:rPr>
          <w:sz w:val="20"/>
          <w:szCs w:val="20"/>
          <w:lang w:val="en-US"/>
        </w:rPr>
        <w:t>A</w:t>
      </w:r>
    </w:p>
    <w:p w:rsidR="001D4EBD" w:rsidRPr="001D4EBD" w:rsidRDefault="001D4EBD" w:rsidP="001D4EBD">
      <w:pPr>
        <w:spacing w:after="0" w:line="240" w:lineRule="auto"/>
        <w:rPr>
          <w:sz w:val="20"/>
          <w:szCs w:val="20"/>
          <w:lang w:val="en-US"/>
        </w:rPr>
      </w:pPr>
      <w:r w:rsidRPr="001D4EBD">
        <w:rPr>
          <w:sz w:val="20"/>
          <w:szCs w:val="20"/>
          <w:lang w:val="en-US"/>
        </w:rPr>
        <w:t>1_2_2_1. S</w:t>
      </w:r>
      <w:r w:rsidRPr="001D4EBD">
        <w:rPr>
          <w:sz w:val="20"/>
          <w:szCs w:val="20"/>
          <w:lang w:val="en-US"/>
        </w:rPr>
        <w:sym w:font="Symbol" w:char="F0AE"/>
      </w:r>
      <w:r w:rsidRPr="001D4EBD">
        <w:rPr>
          <w:sz w:val="20"/>
          <w:szCs w:val="20"/>
          <w:lang w:val="en-US"/>
        </w:rPr>
        <w:t>a                       7_1_1_1. B</w:t>
      </w:r>
      <w:r w:rsidRPr="001D4EBD">
        <w:rPr>
          <w:sz w:val="20"/>
          <w:szCs w:val="20"/>
          <w:lang w:val="en-US"/>
        </w:rPr>
        <w:sym w:font="Symbol" w:char="F0AE"/>
      </w:r>
      <w:r w:rsidRPr="001D4EBD">
        <w:rPr>
          <w:sz w:val="20"/>
          <w:szCs w:val="20"/>
          <w:lang w:val="en-US"/>
        </w:rPr>
        <w:t>Ba                 10_1_1_1. C</w:t>
      </w:r>
      <w:r w:rsidRPr="001D4EBD">
        <w:rPr>
          <w:sz w:val="20"/>
          <w:szCs w:val="20"/>
          <w:lang w:val="en-US"/>
        </w:rPr>
        <w:sym w:font="Symbol" w:char="F0AE"/>
      </w:r>
      <w:r w:rsidRPr="001D4EBD">
        <w:rPr>
          <w:sz w:val="20"/>
          <w:szCs w:val="20"/>
          <w:lang w:val="en-US"/>
        </w:rPr>
        <w:t>c</w:t>
      </w:r>
    </w:p>
    <w:p w:rsidR="001D4EBD" w:rsidRPr="001D4EBD" w:rsidRDefault="001D4EBD" w:rsidP="001D4EBD">
      <w:pPr>
        <w:spacing w:after="0" w:line="240" w:lineRule="auto"/>
        <w:rPr>
          <w:sz w:val="20"/>
          <w:szCs w:val="20"/>
        </w:rPr>
      </w:pPr>
      <w:r w:rsidRPr="001D4EBD">
        <w:rPr>
          <w:sz w:val="20"/>
          <w:szCs w:val="20"/>
        </w:rPr>
        <w:t xml:space="preserve">3_1_1_1. </w:t>
      </w:r>
      <w:r w:rsidRPr="001D4EBD">
        <w:rPr>
          <w:sz w:val="20"/>
          <w:szCs w:val="20"/>
          <w:lang w:val="en-US"/>
        </w:rPr>
        <w:t>S</w:t>
      </w:r>
      <w:r w:rsidRPr="001D4EBD">
        <w:rPr>
          <w:sz w:val="20"/>
          <w:szCs w:val="20"/>
          <w:lang w:val="en-US"/>
        </w:rPr>
        <w:sym w:font="Symbol" w:char="F0AE"/>
      </w:r>
      <w:r w:rsidRPr="001D4EBD">
        <w:rPr>
          <w:sz w:val="20"/>
          <w:szCs w:val="20"/>
          <w:lang w:val="en-US"/>
        </w:rPr>
        <w:t>cC</w:t>
      </w:r>
      <w:r w:rsidRPr="001D4EBD">
        <w:rPr>
          <w:sz w:val="20"/>
          <w:szCs w:val="20"/>
        </w:rPr>
        <w:t xml:space="preserve">                    7_2_1_1. </w:t>
      </w:r>
      <w:r w:rsidRPr="001D4EBD">
        <w:rPr>
          <w:sz w:val="20"/>
          <w:szCs w:val="20"/>
          <w:lang w:val="en-US"/>
        </w:rPr>
        <w:t>B</w:t>
      </w:r>
      <w:r w:rsidRPr="001D4EBD">
        <w:rPr>
          <w:sz w:val="20"/>
          <w:szCs w:val="20"/>
          <w:lang w:val="en-US"/>
        </w:rPr>
        <w:sym w:font="Symbol" w:char="F0AE"/>
      </w:r>
      <w:r w:rsidRPr="001D4EBD">
        <w:rPr>
          <w:sz w:val="20"/>
          <w:szCs w:val="20"/>
          <w:lang w:val="en-US"/>
        </w:rPr>
        <w:t>a</w:t>
      </w:r>
      <w:r w:rsidRPr="001D4EBD">
        <w:rPr>
          <w:sz w:val="20"/>
          <w:szCs w:val="20"/>
        </w:rPr>
        <w:t xml:space="preserve">                     </w:t>
      </w:r>
    </w:p>
    <w:p w:rsidR="001D4EBD" w:rsidRPr="001D4EBD" w:rsidRDefault="001D4EBD" w:rsidP="001D4EBD">
      <w:pPr>
        <w:spacing w:after="0" w:line="240" w:lineRule="auto"/>
        <w:rPr>
          <w:b/>
          <w:sz w:val="20"/>
          <w:szCs w:val="20"/>
        </w:rPr>
      </w:pPr>
      <w:r w:rsidRPr="001D4EBD">
        <w:rPr>
          <w:sz w:val="20"/>
          <w:szCs w:val="20"/>
        </w:rPr>
        <w:t xml:space="preserve">3_1_1_2. </w:t>
      </w:r>
      <w:r w:rsidRPr="001D4EBD">
        <w:rPr>
          <w:sz w:val="20"/>
          <w:szCs w:val="20"/>
          <w:lang w:val="en-US"/>
        </w:rPr>
        <w:t>S</w:t>
      </w:r>
      <w:r w:rsidRPr="001D4EBD">
        <w:rPr>
          <w:sz w:val="20"/>
          <w:szCs w:val="20"/>
          <w:lang w:val="en-US"/>
        </w:rPr>
        <w:sym w:font="Symbol" w:char="F0AE"/>
      </w:r>
      <w:r w:rsidRPr="001D4EBD">
        <w:rPr>
          <w:sz w:val="20"/>
          <w:szCs w:val="20"/>
          <w:lang w:val="en-US"/>
        </w:rPr>
        <w:t>c</w:t>
      </w:r>
      <w:r w:rsidRPr="001D4EBD">
        <w:rPr>
          <w:sz w:val="20"/>
          <w:szCs w:val="20"/>
        </w:rPr>
        <w:t xml:space="preserve"> </w:t>
      </w:r>
    </w:p>
    <w:p w:rsidR="001D4EBD" w:rsidRPr="001D4EBD" w:rsidRDefault="001D4EBD" w:rsidP="001D4EBD">
      <w:pPr>
        <w:spacing w:after="0" w:line="240" w:lineRule="auto"/>
        <w:rPr>
          <w:b/>
          <w:sz w:val="20"/>
          <w:szCs w:val="20"/>
        </w:rPr>
      </w:pPr>
    </w:p>
    <w:p w:rsidR="001D4EBD" w:rsidRPr="001D4EBD" w:rsidRDefault="001D4EBD" w:rsidP="001D4EBD">
      <w:pPr>
        <w:spacing w:after="0" w:line="240" w:lineRule="auto"/>
        <w:rPr>
          <w:sz w:val="20"/>
          <w:szCs w:val="20"/>
        </w:rPr>
      </w:pPr>
      <w:r w:rsidRPr="001D4EBD">
        <w:rPr>
          <w:sz w:val="20"/>
          <w:szCs w:val="20"/>
        </w:rPr>
        <w:t xml:space="preserve">В полученной грамматике нет </w:t>
      </w:r>
      <w:r w:rsidRPr="001D4EBD">
        <w:rPr>
          <w:sz w:val="20"/>
          <w:szCs w:val="20"/>
        </w:rPr>
        <w:sym w:font="Symbol" w:char="F065"/>
      </w:r>
      <w:r w:rsidRPr="001D4EBD">
        <w:rPr>
          <w:sz w:val="20"/>
          <w:szCs w:val="20"/>
        </w:rPr>
        <w:t>-правил, правил вида В</w:t>
      </w:r>
      <w:r w:rsidRPr="001D4EBD">
        <w:rPr>
          <w:sz w:val="20"/>
          <w:szCs w:val="20"/>
          <w:lang w:val="en-US"/>
        </w:rPr>
        <w:sym w:font="Symbol" w:char="F0AE"/>
      </w:r>
      <w:r w:rsidRPr="001D4EBD">
        <w:rPr>
          <w:sz w:val="20"/>
          <w:szCs w:val="20"/>
        </w:rPr>
        <w:t>В и оди-наковых правил.</w:t>
      </w:r>
    </w:p>
    <w:p w:rsidR="001D4EBD" w:rsidRPr="001D4EBD" w:rsidRDefault="001D4EBD" w:rsidP="001D4EBD">
      <w:pPr>
        <w:spacing w:after="0" w:line="240" w:lineRule="auto"/>
        <w:rPr>
          <w:b/>
          <w:sz w:val="20"/>
          <w:szCs w:val="20"/>
        </w:rPr>
      </w:pPr>
    </w:p>
    <w:p w:rsidR="001D4EBD" w:rsidRPr="001D4EBD" w:rsidRDefault="001D4EBD" w:rsidP="001D4EBD">
      <w:pPr>
        <w:spacing w:after="0" w:line="240" w:lineRule="auto"/>
        <w:rPr>
          <w:b/>
          <w:sz w:val="20"/>
          <w:szCs w:val="20"/>
        </w:rPr>
      </w:pPr>
      <w:r w:rsidRPr="001D4EBD">
        <w:rPr>
          <w:b/>
          <w:sz w:val="20"/>
          <w:szCs w:val="20"/>
        </w:rPr>
        <w:t>Устранение цепных правил</w:t>
      </w:r>
    </w:p>
    <w:p w:rsidR="001D4EBD" w:rsidRPr="001D4EBD" w:rsidRDefault="001D4EBD" w:rsidP="001D4EBD">
      <w:pPr>
        <w:spacing w:after="0" w:line="240" w:lineRule="auto"/>
        <w:rPr>
          <w:b/>
          <w:sz w:val="20"/>
          <w:szCs w:val="20"/>
        </w:rPr>
      </w:pPr>
    </w:p>
    <w:p w:rsidR="001D4EBD" w:rsidRPr="001D4EBD" w:rsidRDefault="001D4EBD" w:rsidP="001D4EBD">
      <w:pPr>
        <w:spacing w:after="0" w:line="240" w:lineRule="auto"/>
        <w:rPr>
          <w:sz w:val="20"/>
          <w:szCs w:val="20"/>
        </w:rPr>
      </w:pPr>
      <w:r w:rsidRPr="001D4EBD">
        <w:rPr>
          <w:i/>
          <w:sz w:val="20"/>
          <w:szCs w:val="20"/>
        </w:rPr>
        <w:t>Циклом (циклическим выводом)</w:t>
      </w:r>
      <w:r w:rsidRPr="001D4EBD">
        <w:rPr>
          <w:sz w:val="20"/>
          <w:szCs w:val="20"/>
        </w:rPr>
        <w:t xml:space="preserve"> называется вывод вида А</w:t>
      </w:r>
      <w:r w:rsidRPr="001D4EBD">
        <w:rPr>
          <w:sz w:val="20"/>
          <w:szCs w:val="20"/>
          <w:lang w:val="en-US"/>
        </w:rPr>
        <w:sym w:font="Symbol" w:char="F0DE"/>
      </w:r>
      <w:r w:rsidRPr="001D4EBD">
        <w:rPr>
          <w:sz w:val="20"/>
          <w:szCs w:val="20"/>
        </w:rPr>
        <w:t xml:space="preserve">*А, где А – нетерминал грамматики. Циклический вывод бесполезен. Циклы возможны только в том случае, если в грамматике есть </w:t>
      </w:r>
      <w:r w:rsidRPr="001D4EBD">
        <w:rPr>
          <w:i/>
          <w:sz w:val="20"/>
          <w:szCs w:val="20"/>
        </w:rPr>
        <w:t>цепные правила</w:t>
      </w:r>
      <w:r w:rsidRPr="001D4EBD">
        <w:rPr>
          <w:sz w:val="20"/>
          <w:szCs w:val="20"/>
        </w:rPr>
        <w:t xml:space="preserve"> вида А</w:t>
      </w:r>
      <w:r w:rsidRPr="001D4EBD">
        <w:rPr>
          <w:sz w:val="20"/>
          <w:szCs w:val="20"/>
          <w:lang w:val="en-US"/>
        </w:rPr>
        <w:sym w:font="Symbol" w:char="F0AE"/>
      </w:r>
      <w:r w:rsidRPr="001D4EBD">
        <w:rPr>
          <w:sz w:val="20"/>
          <w:szCs w:val="20"/>
        </w:rPr>
        <w:t xml:space="preserve">В, где А и В – нетерминалы грамматики. В алгоритме устранения цепных правил будем </w:t>
      </w:r>
      <w:r w:rsidRPr="001D4EBD">
        <w:rPr>
          <w:sz w:val="20"/>
          <w:szCs w:val="20"/>
        </w:rPr>
        <w:lastRenderedPageBreak/>
        <w:t>использовать множество М</w:t>
      </w:r>
      <w:r w:rsidRPr="001D4EBD">
        <w:rPr>
          <w:sz w:val="20"/>
          <w:szCs w:val="20"/>
          <w:vertAlign w:val="superscript"/>
        </w:rPr>
        <w:t>А</w:t>
      </w:r>
      <w:r w:rsidRPr="001D4EBD">
        <w:rPr>
          <w:sz w:val="20"/>
          <w:szCs w:val="20"/>
        </w:rPr>
        <w:t xml:space="preserve"> – множество нетерминалов, достижимых из нетерминала А только применением цепных правил.</w:t>
      </w:r>
    </w:p>
    <w:p w:rsidR="001D4EBD" w:rsidRPr="001D4EBD" w:rsidRDefault="001D4EBD" w:rsidP="001D4EBD">
      <w:pPr>
        <w:spacing w:after="0" w:line="240" w:lineRule="auto"/>
        <w:rPr>
          <w:sz w:val="20"/>
          <w:szCs w:val="20"/>
        </w:rPr>
      </w:pPr>
    </w:p>
    <w:p w:rsidR="001D4EBD" w:rsidRPr="001D4EBD" w:rsidRDefault="001D4EBD" w:rsidP="001D4EBD">
      <w:pPr>
        <w:spacing w:after="0" w:line="240" w:lineRule="auto"/>
        <w:rPr>
          <w:sz w:val="20"/>
          <w:szCs w:val="20"/>
        </w:rPr>
      </w:pPr>
      <w:r w:rsidRPr="001D4EBD">
        <w:rPr>
          <w:i/>
          <w:sz w:val="20"/>
          <w:szCs w:val="20"/>
        </w:rPr>
        <w:t>Алгоритм нахождения множества М</w:t>
      </w:r>
      <w:r w:rsidRPr="001D4EBD">
        <w:rPr>
          <w:i/>
          <w:sz w:val="20"/>
          <w:szCs w:val="20"/>
          <w:vertAlign w:val="superscript"/>
        </w:rPr>
        <w:t>А</w:t>
      </w:r>
      <w:r w:rsidRPr="001D4EBD">
        <w:rPr>
          <w:sz w:val="20"/>
          <w:szCs w:val="20"/>
        </w:rPr>
        <w:t>.</w:t>
      </w:r>
    </w:p>
    <w:p w:rsidR="001D4EBD" w:rsidRPr="001D4EBD" w:rsidRDefault="001D4EBD" w:rsidP="001D4EBD">
      <w:pPr>
        <w:spacing w:after="0" w:line="240" w:lineRule="auto"/>
        <w:rPr>
          <w:sz w:val="20"/>
          <w:szCs w:val="20"/>
        </w:rPr>
      </w:pPr>
      <w:r w:rsidRPr="001D4EBD">
        <w:rPr>
          <w:sz w:val="20"/>
          <w:szCs w:val="20"/>
        </w:rPr>
        <w:t>1. Исключить из правил грамматики все нецепные правила.</w:t>
      </w:r>
    </w:p>
    <w:p w:rsidR="001D4EBD" w:rsidRPr="001D4EBD" w:rsidRDefault="001D4EBD" w:rsidP="001D4EBD">
      <w:pPr>
        <w:spacing w:after="0" w:line="240" w:lineRule="auto"/>
        <w:rPr>
          <w:sz w:val="20"/>
          <w:szCs w:val="20"/>
        </w:rPr>
      </w:pPr>
      <w:r w:rsidRPr="001D4EBD">
        <w:rPr>
          <w:sz w:val="20"/>
          <w:szCs w:val="20"/>
        </w:rPr>
        <w:t>2. Принять множество М</w:t>
      </w:r>
      <w:r w:rsidRPr="001D4EBD">
        <w:rPr>
          <w:sz w:val="20"/>
          <w:szCs w:val="20"/>
          <w:vertAlign w:val="superscript"/>
        </w:rPr>
        <w:t>А</w:t>
      </w:r>
      <w:r w:rsidRPr="001D4EBD">
        <w:rPr>
          <w:sz w:val="20"/>
          <w:szCs w:val="20"/>
        </w:rPr>
        <w:t xml:space="preserve"> ={А}, где А – нетерминал.</w:t>
      </w:r>
    </w:p>
    <w:p w:rsidR="001D4EBD" w:rsidRPr="001D4EBD" w:rsidRDefault="001D4EBD" w:rsidP="001D4EBD">
      <w:pPr>
        <w:spacing w:after="0" w:line="240" w:lineRule="auto"/>
        <w:rPr>
          <w:sz w:val="20"/>
          <w:szCs w:val="20"/>
        </w:rPr>
      </w:pPr>
      <w:r w:rsidRPr="001D4EBD">
        <w:rPr>
          <w:sz w:val="20"/>
          <w:szCs w:val="20"/>
        </w:rPr>
        <w:t>3. Если существует правило В</w:t>
      </w:r>
      <w:r w:rsidRPr="001D4EBD">
        <w:rPr>
          <w:sz w:val="20"/>
          <w:szCs w:val="20"/>
          <w:lang w:val="en-US"/>
        </w:rPr>
        <w:sym w:font="Symbol" w:char="F0AE"/>
      </w:r>
      <w:r w:rsidRPr="001D4EBD">
        <w:rPr>
          <w:sz w:val="20"/>
          <w:szCs w:val="20"/>
        </w:rPr>
        <w:t>С и нетерминал В принадлежит множеству М</w:t>
      </w:r>
      <w:r w:rsidRPr="001D4EBD">
        <w:rPr>
          <w:sz w:val="20"/>
          <w:szCs w:val="20"/>
          <w:vertAlign w:val="superscript"/>
        </w:rPr>
        <w:t>А</w:t>
      </w:r>
      <w:r w:rsidRPr="001D4EBD">
        <w:rPr>
          <w:sz w:val="20"/>
          <w:szCs w:val="20"/>
        </w:rPr>
        <w:t>, то нетерминал С включить в множество М</w:t>
      </w:r>
      <w:r w:rsidRPr="001D4EBD">
        <w:rPr>
          <w:sz w:val="20"/>
          <w:szCs w:val="20"/>
          <w:vertAlign w:val="superscript"/>
        </w:rPr>
        <w:t>А</w:t>
      </w:r>
      <w:r w:rsidRPr="001D4EBD">
        <w:rPr>
          <w:sz w:val="20"/>
          <w:szCs w:val="20"/>
        </w:rPr>
        <w:t xml:space="preserve"> .</w:t>
      </w:r>
    </w:p>
    <w:p w:rsidR="001D4EBD" w:rsidRPr="001D4EBD" w:rsidRDefault="001D4EBD" w:rsidP="001D4EBD">
      <w:pPr>
        <w:spacing w:after="0" w:line="240" w:lineRule="auto"/>
        <w:rPr>
          <w:sz w:val="20"/>
          <w:szCs w:val="20"/>
        </w:rPr>
      </w:pPr>
      <w:r w:rsidRPr="001D4EBD">
        <w:rPr>
          <w:sz w:val="20"/>
          <w:szCs w:val="20"/>
        </w:rPr>
        <w:t>4. Повторять п.3, пока множество М</w:t>
      </w:r>
      <w:r w:rsidRPr="001D4EBD">
        <w:rPr>
          <w:sz w:val="20"/>
          <w:szCs w:val="20"/>
          <w:vertAlign w:val="superscript"/>
        </w:rPr>
        <w:t>А</w:t>
      </w:r>
      <w:r w:rsidRPr="001D4EBD">
        <w:rPr>
          <w:sz w:val="20"/>
          <w:szCs w:val="20"/>
        </w:rPr>
        <w:t xml:space="preserve"> растёт.</w:t>
      </w:r>
    </w:p>
    <w:p w:rsidR="001D4EBD" w:rsidRPr="001D4EBD" w:rsidRDefault="001D4EBD" w:rsidP="001D4EBD">
      <w:pPr>
        <w:spacing w:after="0" w:line="240" w:lineRule="auto"/>
        <w:rPr>
          <w:sz w:val="20"/>
          <w:szCs w:val="20"/>
        </w:rPr>
      </w:pPr>
      <w:r w:rsidRPr="001D4EBD">
        <w:rPr>
          <w:sz w:val="20"/>
          <w:szCs w:val="20"/>
        </w:rPr>
        <w:t>5. Исключить нетерминал А из множества М</w:t>
      </w:r>
      <w:r w:rsidRPr="001D4EBD">
        <w:rPr>
          <w:sz w:val="20"/>
          <w:szCs w:val="20"/>
          <w:vertAlign w:val="superscript"/>
        </w:rPr>
        <w:t>А</w:t>
      </w:r>
      <w:r w:rsidRPr="001D4EBD">
        <w:rPr>
          <w:sz w:val="20"/>
          <w:szCs w:val="20"/>
        </w:rPr>
        <w:t>.</w:t>
      </w:r>
    </w:p>
    <w:p w:rsidR="001D4EBD" w:rsidRPr="001D4EBD" w:rsidRDefault="001D4EBD" w:rsidP="001D4EBD">
      <w:pPr>
        <w:spacing w:after="0" w:line="240" w:lineRule="auto"/>
        <w:rPr>
          <w:sz w:val="20"/>
          <w:szCs w:val="20"/>
        </w:rPr>
      </w:pPr>
    </w:p>
    <w:p w:rsidR="001D4EBD" w:rsidRPr="001D4EBD" w:rsidRDefault="001D4EBD" w:rsidP="001D4EBD">
      <w:pPr>
        <w:spacing w:after="0" w:line="240" w:lineRule="auto"/>
        <w:rPr>
          <w:i/>
          <w:sz w:val="20"/>
          <w:szCs w:val="20"/>
        </w:rPr>
      </w:pPr>
      <w:r w:rsidRPr="001D4EBD">
        <w:rPr>
          <w:i/>
          <w:sz w:val="20"/>
          <w:szCs w:val="20"/>
        </w:rPr>
        <w:t>Алгоритм устранения цепных правил.</w:t>
      </w:r>
    </w:p>
    <w:p w:rsidR="001D4EBD" w:rsidRPr="001D4EBD" w:rsidRDefault="001D4EBD" w:rsidP="001D4EBD">
      <w:pPr>
        <w:spacing w:after="0" w:line="240" w:lineRule="auto"/>
        <w:rPr>
          <w:sz w:val="20"/>
          <w:szCs w:val="20"/>
        </w:rPr>
      </w:pPr>
      <w:r w:rsidRPr="001D4EBD">
        <w:rPr>
          <w:sz w:val="20"/>
          <w:szCs w:val="20"/>
        </w:rPr>
        <w:t>1. Для каждого нетерминала А из множества нетерминалов грамма-тики найти множество М</w:t>
      </w:r>
      <w:r w:rsidRPr="001D4EBD">
        <w:rPr>
          <w:sz w:val="20"/>
          <w:szCs w:val="20"/>
          <w:vertAlign w:val="superscript"/>
        </w:rPr>
        <w:t>А</w:t>
      </w:r>
      <w:r w:rsidRPr="001D4EBD">
        <w:rPr>
          <w:sz w:val="20"/>
          <w:szCs w:val="20"/>
        </w:rPr>
        <w:t>.</w:t>
      </w:r>
    </w:p>
    <w:p w:rsidR="001D4EBD" w:rsidRPr="001D4EBD" w:rsidRDefault="001D4EBD" w:rsidP="001D4EBD">
      <w:pPr>
        <w:spacing w:after="0" w:line="240" w:lineRule="auto"/>
        <w:rPr>
          <w:sz w:val="20"/>
          <w:szCs w:val="20"/>
        </w:rPr>
      </w:pPr>
      <w:r w:rsidRPr="001D4EBD">
        <w:rPr>
          <w:sz w:val="20"/>
          <w:szCs w:val="20"/>
        </w:rPr>
        <w:t>2. Исключить из множества правил грамматики все цепные правила.</w:t>
      </w:r>
    </w:p>
    <w:p w:rsidR="001D4EBD" w:rsidRPr="001D4EBD" w:rsidRDefault="001D4EBD" w:rsidP="001D4EBD">
      <w:pPr>
        <w:spacing w:after="0" w:line="240" w:lineRule="auto"/>
        <w:rPr>
          <w:sz w:val="20"/>
          <w:szCs w:val="20"/>
        </w:rPr>
      </w:pPr>
      <w:r w:rsidRPr="001D4EBD">
        <w:rPr>
          <w:sz w:val="20"/>
          <w:szCs w:val="20"/>
        </w:rPr>
        <w:t>3. Для правил А</w:t>
      </w:r>
      <w:r w:rsidRPr="001D4EBD">
        <w:rPr>
          <w:sz w:val="20"/>
          <w:szCs w:val="20"/>
          <w:lang w:val="en-US"/>
        </w:rPr>
        <w:sym w:font="Symbol" w:char="F0AE"/>
      </w:r>
      <w:r w:rsidRPr="001D4EBD">
        <w:rPr>
          <w:sz w:val="20"/>
          <w:szCs w:val="20"/>
          <w:lang w:val="en-US"/>
        </w:rPr>
        <w:sym w:font="Symbol" w:char="F061"/>
      </w:r>
      <w:r w:rsidRPr="001D4EBD">
        <w:rPr>
          <w:sz w:val="20"/>
          <w:szCs w:val="20"/>
        </w:rPr>
        <w:t xml:space="preserve"> из множества правил грамматики добавить прави-ло В</w:t>
      </w:r>
      <w:r w:rsidRPr="001D4EBD">
        <w:rPr>
          <w:sz w:val="20"/>
          <w:szCs w:val="20"/>
          <w:lang w:val="en-US"/>
        </w:rPr>
        <w:sym w:font="Symbol" w:char="F0AE"/>
      </w:r>
      <w:r w:rsidRPr="001D4EBD">
        <w:rPr>
          <w:sz w:val="20"/>
          <w:szCs w:val="20"/>
          <w:lang w:val="en-US"/>
        </w:rPr>
        <w:sym w:font="Symbol" w:char="F061"/>
      </w:r>
      <w:r w:rsidRPr="001D4EBD">
        <w:rPr>
          <w:sz w:val="20"/>
          <w:szCs w:val="20"/>
        </w:rPr>
        <w:t>, если А принадлежит множеству М</w:t>
      </w:r>
      <w:r w:rsidRPr="001D4EBD">
        <w:rPr>
          <w:sz w:val="20"/>
          <w:szCs w:val="20"/>
          <w:vertAlign w:val="superscript"/>
        </w:rPr>
        <w:t>В</w:t>
      </w:r>
      <w:r w:rsidRPr="001D4EBD">
        <w:rPr>
          <w:sz w:val="20"/>
          <w:szCs w:val="20"/>
        </w:rPr>
        <w:t xml:space="preserve"> .</w:t>
      </w:r>
    </w:p>
    <w:p w:rsidR="001D4EBD" w:rsidRPr="001D4EBD" w:rsidRDefault="001D4EBD" w:rsidP="001D4EBD">
      <w:pPr>
        <w:spacing w:after="0" w:line="240" w:lineRule="auto"/>
        <w:rPr>
          <w:sz w:val="20"/>
          <w:szCs w:val="20"/>
        </w:rPr>
      </w:pPr>
    </w:p>
    <w:p w:rsidR="001D4EBD" w:rsidRPr="001D4EBD" w:rsidRDefault="001D4EBD" w:rsidP="001D4EBD">
      <w:pPr>
        <w:spacing w:after="0" w:line="240" w:lineRule="auto"/>
        <w:rPr>
          <w:b/>
          <w:sz w:val="20"/>
          <w:szCs w:val="20"/>
        </w:rPr>
      </w:pPr>
      <w:r w:rsidRPr="001D4EBD">
        <w:rPr>
          <w:b/>
          <w:sz w:val="20"/>
          <w:szCs w:val="20"/>
        </w:rPr>
        <w:t>Пример.</w:t>
      </w:r>
    </w:p>
    <w:p w:rsidR="001D4EBD" w:rsidRPr="001D4EBD" w:rsidRDefault="001D4EBD" w:rsidP="001D4EBD">
      <w:pPr>
        <w:spacing w:after="0" w:line="240" w:lineRule="auto"/>
        <w:rPr>
          <w:sz w:val="20"/>
          <w:szCs w:val="20"/>
        </w:rPr>
      </w:pPr>
      <w:r w:rsidRPr="001D4EBD">
        <w:rPr>
          <w:sz w:val="20"/>
          <w:szCs w:val="20"/>
        </w:rPr>
        <w:t>Грамматика с цепными правилами:</w:t>
      </w:r>
    </w:p>
    <w:p w:rsidR="001D4EBD" w:rsidRPr="001D4EBD" w:rsidRDefault="001D4EBD" w:rsidP="001D4EBD">
      <w:pPr>
        <w:spacing w:after="0" w:line="240" w:lineRule="auto"/>
        <w:rPr>
          <w:sz w:val="20"/>
          <w:szCs w:val="20"/>
          <w:lang w:val="en-US"/>
        </w:rPr>
      </w:pPr>
      <w:r w:rsidRPr="001D4EBD">
        <w:rPr>
          <w:sz w:val="20"/>
          <w:szCs w:val="20"/>
          <w:lang w:val="en-US"/>
        </w:rPr>
        <w:t>1. S</w:t>
      </w:r>
      <w:r w:rsidRPr="001D4EBD">
        <w:rPr>
          <w:sz w:val="20"/>
          <w:szCs w:val="20"/>
          <w:lang w:val="en-US"/>
        </w:rPr>
        <w:sym w:font="Symbol" w:char="F0AE"/>
      </w:r>
      <w:r w:rsidRPr="001D4EBD">
        <w:rPr>
          <w:sz w:val="20"/>
          <w:szCs w:val="20"/>
          <w:lang w:val="en-US"/>
        </w:rPr>
        <w:t>S+T                   4. T</w:t>
      </w:r>
      <w:r w:rsidRPr="001D4EBD">
        <w:rPr>
          <w:sz w:val="20"/>
          <w:szCs w:val="20"/>
          <w:lang w:val="en-US"/>
        </w:rPr>
        <w:sym w:font="Symbol" w:char="F0AE"/>
      </w:r>
      <w:r w:rsidRPr="001D4EBD">
        <w:rPr>
          <w:sz w:val="20"/>
          <w:szCs w:val="20"/>
          <w:lang w:val="en-US"/>
        </w:rPr>
        <w:t>E</w:t>
      </w:r>
    </w:p>
    <w:p w:rsidR="001D4EBD" w:rsidRPr="001D4EBD" w:rsidRDefault="001D4EBD" w:rsidP="001D4EBD">
      <w:pPr>
        <w:spacing w:after="0" w:line="240" w:lineRule="auto"/>
        <w:rPr>
          <w:sz w:val="20"/>
          <w:szCs w:val="20"/>
          <w:lang w:val="en-US"/>
        </w:rPr>
      </w:pPr>
      <w:r w:rsidRPr="001D4EBD">
        <w:rPr>
          <w:sz w:val="20"/>
          <w:szCs w:val="20"/>
          <w:lang w:val="en-US"/>
        </w:rPr>
        <w:t>2. S</w:t>
      </w:r>
      <w:r w:rsidRPr="001D4EBD">
        <w:rPr>
          <w:sz w:val="20"/>
          <w:szCs w:val="20"/>
          <w:lang w:val="en-US"/>
        </w:rPr>
        <w:sym w:font="Symbol" w:char="F0AE"/>
      </w:r>
      <w:r w:rsidRPr="001D4EBD">
        <w:rPr>
          <w:sz w:val="20"/>
          <w:szCs w:val="20"/>
          <w:lang w:val="en-US"/>
        </w:rPr>
        <w:t>T                        5. E</w:t>
      </w:r>
      <w:r w:rsidRPr="001D4EBD">
        <w:rPr>
          <w:sz w:val="20"/>
          <w:szCs w:val="20"/>
          <w:lang w:val="en-US"/>
        </w:rPr>
        <w:sym w:font="Symbol" w:char="F0AE"/>
      </w:r>
      <w:r w:rsidRPr="001D4EBD">
        <w:rPr>
          <w:sz w:val="20"/>
          <w:szCs w:val="20"/>
          <w:lang w:val="en-US"/>
        </w:rPr>
        <w:t>(S)</w:t>
      </w:r>
    </w:p>
    <w:p w:rsidR="001D4EBD" w:rsidRPr="001D4EBD" w:rsidRDefault="001D4EBD" w:rsidP="001D4EBD">
      <w:pPr>
        <w:spacing w:after="0" w:line="240" w:lineRule="auto"/>
        <w:rPr>
          <w:sz w:val="20"/>
          <w:szCs w:val="20"/>
        </w:rPr>
      </w:pPr>
      <w:r w:rsidRPr="001D4EBD">
        <w:rPr>
          <w:sz w:val="20"/>
          <w:szCs w:val="20"/>
          <w:lang w:val="en-US"/>
        </w:rPr>
        <w:t>3. T</w:t>
      </w:r>
      <w:r w:rsidRPr="001D4EBD">
        <w:rPr>
          <w:sz w:val="20"/>
          <w:szCs w:val="20"/>
          <w:lang w:val="en-US"/>
        </w:rPr>
        <w:sym w:font="Symbol" w:char="F0AE"/>
      </w:r>
      <w:r w:rsidRPr="001D4EBD">
        <w:rPr>
          <w:sz w:val="20"/>
          <w:szCs w:val="20"/>
          <w:lang w:val="en-US"/>
        </w:rPr>
        <w:t>T*E                   6. E</w:t>
      </w:r>
      <w:r w:rsidRPr="001D4EBD">
        <w:rPr>
          <w:sz w:val="20"/>
          <w:szCs w:val="20"/>
          <w:lang w:val="en-US"/>
        </w:rPr>
        <w:sym w:font="Symbol" w:char="F0AE"/>
      </w:r>
      <w:r w:rsidRPr="001D4EBD">
        <w:rPr>
          <w:sz w:val="20"/>
          <w:szCs w:val="20"/>
          <w:lang w:val="en-US"/>
        </w:rPr>
        <w:t>a</w:t>
      </w:r>
    </w:p>
    <w:p w:rsidR="001D4EBD" w:rsidRPr="001D4EBD" w:rsidRDefault="001D4EBD" w:rsidP="001D4EBD">
      <w:pPr>
        <w:spacing w:after="0" w:line="240" w:lineRule="auto"/>
        <w:rPr>
          <w:sz w:val="20"/>
          <w:szCs w:val="20"/>
        </w:rPr>
      </w:pPr>
    </w:p>
    <w:p w:rsidR="001D4EBD" w:rsidRPr="001D4EBD" w:rsidRDefault="001D4EBD" w:rsidP="001D4EBD">
      <w:pPr>
        <w:spacing w:after="0" w:line="240" w:lineRule="auto"/>
        <w:rPr>
          <w:sz w:val="20"/>
          <w:szCs w:val="20"/>
        </w:rPr>
      </w:pPr>
      <w:r w:rsidRPr="001D4EBD">
        <w:rPr>
          <w:sz w:val="20"/>
          <w:szCs w:val="20"/>
        </w:rPr>
        <w:t>1. Для каждого нетерминала находим множество нетерминалов, дости-жимых применением только цепных правил. Очевидно М</w:t>
      </w:r>
      <w:r w:rsidRPr="001D4EBD">
        <w:rPr>
          <w:sz w:val="20"/>
          <w:szCs w:val="20"/>
          <w:vertAlign w:val="superscript"/>
          <w:lang w:val="en-US"/>
        </w:rPr>
        <w:t>S</w:t>
      </w:r>
      <w:r w:rsidRPr="001D4EBD">
        <w:rPr>
          <w:sz w:val="20"/>
          <w:szCs w:val="20"/>
        </w:rPr>
        <w:t>={</w:t>
      </w:r>
      <w:r w:rsidRPr="001D4EBD">
        <w:rPr>
          <w:sz w:val="20"/>
          <w:szCs w:val="20"/>
          <w:lang w:val="en-US"/>
        </w:rPr>
        <w:t>T</w:t>
      </w:r>
      <w:r w:rsidRPr="001D4EBD">
        <w:rPr>
          <w:sz w:val="20"/>
          <w:szCs w:val="20"/>
        </w:rPr>
        <w:t xml:space="preserve">, </w:t>
      </w:r>
      <w:r w:rsidRPr="001D4EBD">
        <w:rPr>
          <w:sz w:val="20"/>
          <w:szCs w:val="20"/>
          <w:lang w:val="en-US"/>
        </w:rPr>
        <w:t>E</w:t>
      </w:r>
      <w:r w:rsidRPr="001D4EBD">
        <w:rPr>
          <w:sz w:val="20"/>
          <w:szCs w:val="20"/>
        </w:rPr>
        <w:t xml:space="preserve">}, </w:t>
      </w:r>
      <w:r w:rsidRPr="001D4EBD">
        <w:rPr>
          <w:sz w:val="20"/>
          <w:szCs w:val="20"/>
          <w:lang w:val="en-US"/>
        </w:rPr>
        <w:t>M</w:t>
      </w:r>
      <w:r w:rsidRPr="001D4EBD">
        <w:rPr>
          <w:sz w:val="20"/>
          <w:szCs w:val="20"/>
          <w:vertAlign w:val="superscript"/>
          <w:lang w:val="en-US"/>
        </w:rPr>
        <w:t>T</w:t>
      </w:r>
      <w:r w:rsidRPr="001D4EBD">
        <w:rPr>
          <w:sz w:val="20"/>
          <w:szCs w:val="20"/>
        </w:rPr>
        <w:t>={</w:t>
      </w:r>
      <w:r w:rsidRPr="001D4EBD">
        <w:rPr>
          <w:sz w:val="20"/>
          <w:szCs w:val="20"/>
          <w:lang w:val="en-US"/>
        </w:rPr>
        <w:t>E</w:t>
      </w:r>
      <w:r w:rsidRPr="001D4EBD">
        <w:rPr>
          <w:sz w:val="20"/>
          <w:szCs w:val="20"/>
        </w:rPr>
        <w:t xml:space="preserve">} и </w:t>
      </w:r>
      <w:r w:rsidRPr="001D4EBD">
        <w:rPr>
          <w:sz w:val="20"/>
          <w:szCs w:val="20"/>
          <w:lang w:val="en-US"/>
        </w:rPr>
        <w:t>M</w:t>
      </w:r>
      <w:r w:rsidRPr="001D4EBD">
        <w:rPr>
          <w:sz w:val="20"/>
          <w:szCs w:val="20"/>
          <w:vertAlign w:val="superscript"/>
          <w:lang w:val="en-US"/>
        </w:rPr>
        <w:t>E</w:t>
      </w:r>
      <w:r w:rsidRPr="001D4EBD">
        <w:rPr>
          <w:sz w:val="20"/>
          <w:szCs w:val="20"/>
        </w:rPr>
        <w:t>=</w:t>
      </w:r>
      <w:r w:rsidRPr="001D4EBD">
        <w:rPr>
          <w:sz w:val="20"/>
          <w:szCs w:val="20"/>
          <w:lang w:val="en-US"/>
        </w:rPr>
        <w:sym w:font="Symbol" w:char="F0C6"/>
      </w:r>
      <w:r w:rsidRPr="001D4EBD">
        <w:rPr>
          <w:sz w:val="20"/>
          <w:szCs w:val="20"/>
        </w:rPr>
        <w:t>.</w:t>
      </w:r>
    </w:p>
    <w:p w:rsidR="001D4EBD" w:rsidRPr="001D4EBD" w:rsidRDefault="001D4EBD" w:rsidP="001D4EBD">
      <w:pPr>
        <w:spacing w:after="0" w:line="240" w:lineRule="auto"/>
        <w:rPr>
          <w:sz w:val="20"/>
          <w:szCs w:val="20"/>
        </w:rPr>
      </w:pPr>
      <w:r w:rsidRPr="001D4EBD">
        <w:rPr>
          <w:sz w:val="20"/>
          <w:szCs w:val="20"/>
        </w:rPr>
        <w:t>2. Исключить из множества правил грамматики все цепные правила.</w:t>
      </w:r>
    </w:p>
    <w:p w:rsidR="001D4EBD" w:rsidRPr="001D4EBD" w:rsidRDefault="001D4EBD" w:rsidP="001D4EBD">
      <w:pPr>
        <w:spacing w:after="0" w:line="240" w:lineRule="auto"/>
        <w:rPr>
          <w:sz w:val="20"/>
          <w:szCs w:val="20"/>
          <w:lang w:val="en-US"/>
        </w:rPr>
      </w:pPr>
      <w:r w:rsidRPr="001D4EBD">
        <w:rPr>
          <w:sz w:val="20"/>
          <w:szCs w:val="20"/>
          <w:lang w:val="en-US"/>
        </w:rPr>
        <w:t>1. S</w:t>
      </w:r>
      <w:r w:rsidRPr="001D4EBD">
        <w:rPr>
          <w:sz w:val="20"/>
          <w:szCs w:val="20"/>
          <w:lang w:val="en-US"/>
        </w:rPr>
        <w:sym w:font="Symbol" w:char="F0AE"/>
      </w:r>
      <w:r w:rsidRPr="001D4EBD">
        <w:rPr>
          <w:sz w:val="20"/>
          <w:szCs w:val="20"/>
          <w:lang w:val="en-US"/>
        </w:rPr>
        <w:t xml:space="preserve">S+T                   </w:t>
      </w:r>
    </w:p>
    <w:p w:rsidR="001D4EBD" w:rsidRPr="001D4EBD" w:rsidRDefault="001D4EBD" w:rsidP="001D4EBD">
      <w:pPr>
        <w:spacing w:after="0" w:line="240" w:lineRule="auto"/>
        <w:rPr>
          <w:sz w:val="20"/>
          <w:szCs w:val="20"/>
          <w:lang w:val="en-US"/>
        </w:rPr>
      </w:pPr>
      <w:r w:rsidRPr="001D4EBD">
        <w:rPr>
          <w:sz w:val="20"/>
          <w:szCs w:val="20"/>
          <w:lang w:val="en-US"/>
        </w:rPr>
        <w:t>3. T</w:t>
      </w:r>
      <w:r w:rsidRPr="001D4EBD">
        <w:rPr>
          <w:sz w:val="20"/>
          <w:szCs w:val="20"/>
          <w:lang w:val="en-US"/>
        </w:rPr>
        <w:sym w:font="Symbol" w:char="F0AE"/>
      </w:r>
      <w:r w:rsidRPr="001D4EBD">
        <w:rPr>
          <w:sz w:val="20"/>
          <w:szCs w:val="20"/>
          <w:lang w:val="en-US"/>
        </w:rPr>
        <w:t>T*E</w:t>
      </w:r>
    </w:p>
    <w:p w:rsidR="001D4EBD" w:rsidRPr="001D4EBD" w:rsidRDefault="001D4EBD" w:rsidP="001D4EBD">
      <w:pPr>
        <w:spacing w:after="0" w:line="240" w:lineRule="auto"/>
        <w:rPr>
          <w:sz w:val="20"/>
          <w:szCs w:val="20"/>
          <w:lang w:val="en-US"/>
        </w:rPr>
      </w:pPr>
      <w:r w:rsidRPr="001D4EBD">
        <w:rPr>
          <w:sz w:val="20"/>
          <w:szCs w:val="20"/>
          <w:lang w:val="en-US"/>
        </w:rPr>
        <w:t>5. E</w:t>
      </w:r>
      <w:r w:rsidRPr="001D4EBD">
        <w:rPr>
          <w:sz w:val="20"/>
          <w:szCs w:val="20"/>
          <w:lang w:val="en-US"/>
        </w:rPr>
        <w:sym w:font="Symbol" w:char="F0AE"/>
      </w:r>
      <w:r w:rsidRPr="001D4EBD">
        <w:rPr>
          <w:sz w:val="20"/>
          <w:szCs w:val="20"/>
          <w:lang w:val="en-US"/>
        </w:rPr>
        <w:t>(S)</w:t>
      </w:r>
    </w:p>
    <w:p w:rsidR="001D4EBD" w:rsidRPr="001D4EBD" w:rsidRDefault="001D4EBD" w:rsidP="001D4EBD">
      <w:pPr>
        <w:spacing w:after="0" w:line="240" w:lineRule="auto"/>
        <w:rPr>
          <w:sz w:val="20"/>
          <w:szCs w:val="20"/>
          <w:lang w:val="en-US"/>
        </w:rPr>
      </w:pPr>
      <w:r w:rsidRPr="001D4EBD">
        <w:rPr>
          <w:sz w:val="20"/>
          <w:szCs w:val="20"/>
          <w:lang w:val="en-US"/>
        </w:rPr>
        <w:t>6. E</w:t>
      </w:r>
      <w:r w:rsidRPr="001D4EBD">
        <w:rPr>
          <w:sz w:val="20"/>
          <w:szCs w:val="20"/>
          <w:lang w:val="en-US"/>
        </w:rPr>
        <w:sym w:font="Symbol" w:char="F0AE"/>
      </w:r>
      <w:r w:rsidRPr="001D4EBD">
        <w:rPr>
          <w:sz w:val="20"/>
          <w:szCs w:val="20"/>
          <w:lang w:val="en-US"/>
        </w:rPr>
        <w:t>a</w:t>
      </w:r>
    </w:p>
    <w:p w:rsidR="001D4EBD" w:rsidRPr="001D4EBD" w:rsidRDefault="001D4EBD" w:rsidP="001D4EBD">
      <w:pPr>
        <w:spacing w:after="0" w:line="240" w:lineRule="auto"/>
        <w:rPr>
          <w:sz w:val="20"/>
          <w:szCs w:val="20"/>
        </w:rPr>
      </w:pPr>
      <w:r w:rsidRPr="001D4EBD">
        <w:rPr>
          <w:sz w:val="20"/>
          <w:szCs w:val="20"/>
          <w:lang w:val="en-US"/>
        </w:rPr>
        <w:t xml:space="preserve">3. </w:t>
      </w:r>
      <w:r w:rsidRPr="001D4EBD">
        <w:rPr>
          <w:sz w:val="20"/>
          <w:szCs w:val="20"/>
        </w:rPr>
        <w:t>Для</w:t>
      </w:r>
      <w:r w:rsidRPr="001D4EBD">
        <w:rPr>
          <w:sz w:val="20"/>
          <w:szCs w:val="20"/>
          <w:lang w:val="en-US"/>
        </w:rPr>
        <w:t xml:space="preserve"> </w:t>
      </w:r>
      <w:r w:rsidRPr="001D4EBD">
        <w:rPr>
          <w:sz w:val="20"/>
          <w:szCs w:val="20"/>
        </w:rPr>
        <w:t>правила</w:t>
      </w:r>
      <w:r w:rsidRPr="001D4EBD">
        <w:rPr>
          <w:sz w:val="20"/>
          <w:szCs w:val="20"/>
          <w:lang w:val="en-US"/>
        </w:rPr>
        <w:t xml:space="preserve">  3. T</w:t>
      </w:r>
      <w:r w:rsidRPr="001D4EBD">
        <w:rPr>
          <w:sz w:val="20"/>
          <w:szCs w:val="20"/>
          <w:lang w:val="en-US"/>
        </w:rPr>
        <w:sym w:font="Symbol" w:char="F0AE"/>
      </w:r>
      <w:r w:rsidRPr="001D4EBD">
        <w:rPr>
          <w:sz w:val="20"/>
          <w:szCs w:val="20"/>
          <w:lang w:val="en-US"/>
        </w:rPr>
        <w:t>T</w:t>
      </w:r>
      <w:r w:rsidRPr="001D4EBD">
        <w:rPr>
          <w:sz w:val="20"/>
          <w:szCs w:val="20"/>
        </w:rPr>
        <w:t>*</w:t>
      </w:r>
      <w:r w:rsidRPr="001D4EBD">
        <w:rPr>
          <w:sz w:val="20"/>
          <w:szCs w:val="20"/>
          <w:lang w:val="en-US"/>
        </w:rPr>
        <w:t>E</w:t>
      </w:r>
      <w:r w:rsidRPr="001D4EBD">
        <w:rPr>
          <w:sz w:val="20"/>
          <w:szCs w:val="20"/>
        </w:rPr>
        <w:t xml:space="preserve"> добавляем правило 3_1. </w:t>
      </w:r>
      <w:r w:rsidRPr="001D4EBD">
        <w:rPr>
          <w:sz w:val="20"/>
          <w:szCs w:val="20"/>
          <w:lang w:val="en-US"/>
        </w:rPr>
        <w:t>S</w:t>
      </w:r>
      <w:r w:rsidRPr="001D4EBD">
        <w:rPr>
          <w:sz w:val="20"/>
          <w:szCs w:val="20"/>
          <w:lang w:val="en-US"/>
        </w:rPr>
        <w:sym w:font="Symbol" w:char="F0AE"/>
      </w:r>
      <w:r w:rsidRPr="001D4EBD">
        <w:rPr>
          <w:sz w:val="20"/>
          <w:szCs w:val="20"/>
          <w:lang w:val="en-US"/>
        </w:rPr>
        <w:t>T</w:t>
      </w:r>
      <w:r w:rsidRPr="001D4EBD">
        <w:rPr>
          <w:sz w:val="20"/>
          <w:szCs w:val="20"/>
        </w:rPr>
        <w:t>*</w:t>
      </w:r>
      <w:r w:rsidRPr="001D4EBD">
        <w:rPr>
          <w:sz w:val="20"/>
          <w:szCs w:val="20"/>
          <w:lang w:val="en-US"/>
        </w:rPr>
        <w:t>E</w:t>
      </w:r>
      <w:r w:rsidRPr="001D4EBD">
        <w:rPr>
          <w:sz w:val="20"/>
          <w:szCs w:val="20"/>
        </w:rPr>
        <w:t xml:space="preserve">, поскольку </w:t>
      </w:r>
      <w:r w:rsidRPr="001D4EBD">
        <w:rPr>
          <w:sz w:val="20"/>
          <w:szCs w:val="20"/>
          <w:lang w:val="en-US"/>
        </w:rPr>
        <w:t>T</w:t>
      </w:r>
      <w:r w:rsidRPr="001D4EBD">
        <w:rPr>
          <w:sz w:val="20"/>
          <w:szCs w:val="20"/>
        </w:rPr>
        <w:t xml:space="preserve"> принадлежит М</w:t>
      </w:r>
      <w:r w:rsidRPr="001D4EBD">
        <w:rPr>
          <w:sz w:val="20"/>
          <w:szCs w:val="20"/>
          <w:vertAlign w:val="superscript"/>
          <w:lang w:val="en-US"/>
        </w:rPr>
        <w:t>S</w:t>
      </w:r>
      <w:r w:rsidRPr="001D4EBD">
        <w:rPr>
          <w:sz w:val="20"/>
          <w:szCs w:val="20"/>
        </w:rPr>
        <w:t>={</w:t>
      </w:r>
      <w:r w:rsidRPr="001D4EBD">
        <w:rPr>
          <w:sz w:val="20"/>
          <w:szCs w:val="20"/>
          <w:lang w:val="en-US"/>
        </w:rPr>
        <w:t>T</w:t>
      </w:r>
      <w:r w:rsidRPr="001D4EBD">
        <w:rPr>
          <w:sz w:val="20"/>
          <w:szCs w:val="20"/>
        </w:rPr>
        <w:t xml:space="preserve">, </w:t>
      </w:r>
      <w:r w:rsidRPr="001D4EBD">
        <w:rPr>
          <w:sz w:val="20"/>
          <w:szCs w:val="20"/>
          <w:lang w:val="en-US"/>
        </w:rPr>
        <w:t>E</w:t>
      </w:r>
      <w:r w:rsidRPr="001D4EBD">
        <w:rPr>
          <w:sz w:val="20"/>
          <w:szCs w:val="20"/>
        </w:rPr>
        <w:t xml:space="preserve">}. </w:t>
      </w:r>
    </w:p>
    <w:p w:rsidR="001D4EBD" w:rsidRPr="001D4EBD" w:rsidRDefault="001D4EBD" w:rsidP="001D4EBD">
      <w:pPr>
        <w:spacing w:after="0" w:line="240" w:lineRule="auto"/>
        <w:rPr>
          <w:sz w:val="20"/>
          <w:szCs w:val="20"/>
        </w:rPr>
      </w:pPr>
      <w:r w:rsidRPr="001D4EBD">
        <w:rPr>
          <w:sz w:val="20"/>
          <w:szCs w:val="20"/>
        </w:rPr>
        <w:t xml:space="preserve">    Для правила  5. Е</w:t>
      </w:r>
      <w:r w:rsidRPr="001D4EBD">
        <w:rPr>
          <w:sz w:val="20"/>
          <w:szCs w:val="20"/>
          <w:lang w:val="en-US"/>
        </w:rPr>
        <w:sym w:font="Symbol" w:char="F0AE"/>
      </w:r>
      <w:r w:rsidRPr="001D4EBD">
        <w:rPr>
          <w:sz w:val="20"/>
          <w:szCs w:val="20"/>
        </w:rPr>
        <w:t>(</w:t>
      </w:r>
      <w:r w:rsidRPr="001D4EBD">
        <w:rPr>
          <w:sz w:val="20"/>
          <w:szCs w:val="20"/>
          <w:lang w:val="en-US"/>
        </w:rPr>
        <w:t>S</w:t>
      </w:r>
      <w:r w:rsidRPr="001D4EBD">
        <w:rPr>
          <w:sz w:val="20"/>
          <w:szCs w:val="20"/>
        </w:rPr>
        <w:t xml:space="preserve">) добавляем правило 5_1. </w:t>
      </w:r>
      <w:r w:rsidRPr="001D4EBD">
        <w:rPr>
          <w:sz w:val="20"/>
          <w:szCs w:val="20"/>
          <w:lang w:val="en-US"/>
        </w:rPr>
        <w:t>S</w:t>
      </w:r>
      <w:r w:rsidRPr="001D4EBD">
        <w:rPr>
          <w:sz w:val="20"/>
          <w:szCs w:val="20"/>
          <w:lang w:val="en-US"/>
        </w:rPr>
        <w:sym w:font="Symbol" w:char="F0AE"/>
      </w:r>
      <w:r w:rsidRPr="001D4EBD">
        <w:rPr>
          <w:sz w:val="20"/>
          <w:szCs w:val="20"/>
        </w:rPr>
        <w:t>(</w:t>
      </w:r>
      <w:r w:rsidRPr="001D4EBD">
        <w:rPr>
          <w:sz w:val="20"/>
          <w:szCs w:val="20"/>
          <w:lang w:val="en-US"/>
        </w:rPr>
        <w:t>S</w:t>
      </w:r>
      <w:r w:rsidRPr="001D4EBD">
        <w:rPr>
          <w:sz w:val="20"/>
          <w:szCs w:val="20"/>
        </w:rPr>
        <w:t xml:space="preserve">) и 5_2. </w:t>
      </w:r>
      <w:r w:rsidRPr="001D4EBD">
        <w:rPr>
          <w:sz w:val="20"/>
          <w:szCs w:val="20"/>
          <w:lang w:val="en-US"/>
        </w:rPr>
        <w:t>T</w:t>
      </w:r>
      <w:r w:rsidRPr="001D4EBD">
        <w:rPr>
          <w:sz w:val="20"/>
          <w:szCs w:val="20"/>
          <w:lang w:val="en-US"/>
        </w:rPr>
        <w:sym w:font="Symbol" w:char="F0AE"/>
      </w:r>
      <w:r w:rsidRPr="001D4EBD">
        <w:rPr>
          <w:sz w:val="20"/>
          <w:szCs w:val="20"/>
        </w:rPr>
        <w:t>(</w:t>
      </w:r>
      <w:r w:rsidRPr="001D4EBD">
        <w:rPr>
          <w:sz w:val="20"/>
          <w:szCs w:val="20"/>
          <w:lang w:val="en-US"/>
        </w:rPr>
        <w:t>S</w:t>
      </w:r>
      <w:r w:rsidRPr="001D4EBD">
        <w:rPr>
          <w:sz w:val="20"/>
          <w:szCs w:val="20"/>
        </w:rPr>
        <w:t xml:space="preserve">), поскольку </w:t>
      </w:r>
      <w:r w:rsidRPr="001D4EBD">
        <w:rPr>
          <w:sz w:val="20"/>
          <w:szCs w:val="20"/>
          <w:lang w:val="en-US"/>
        </w:rPr>
        <w:t>E</w:t>
      </w:r>
      <w:r w:rsidRPr="001D4EBD">
        <w:rPr>
          <w:sz w:val="20"/>
          <w:szCs w:val="20"/>
        </w:rPr>
        <w:t xml:space="preserve"> принадлежит М</w:t>
      </w:r>
      <w:r w:rsidRPr="001D4EBD">
        <w:rPr>
          <w:sz w:val="20"/>
          <w:szCs w:val="20"/>
          <w:vertAlign w:val="superscript"/>
          <w:lang w:val="en-US"/>
        </w:rPr>
        <w:t>S</w:t>
      </w:r>
      <w:r w:rsidRPr="001D4EBD">
        <w:rPr>
          <w:sz w:val="20"/>
          <w:szCs w:val="20"/>
        </w:rPr>
        <w:t>={</w:t>
      </w:r>
      <w:r w:rsidRPr="001D4EBD">
        <w:rPr>
          <w:sz w:val="20"/>
          <w:szCs w:val="20"/>
          <w:lang w:val="en-US"/>
        </w:rPr>
        <w:t>T</w:t>
      </w:r>
      <w:r w:rsidRPr="001D4EBD">
        <w:rPr>
          <w:sz w:val="20"/>
          <w:szCs w:val="20"/>
        </w:rPr>
        <w:t xml:space="preserve">, </w:t>
      </w:r>
      <w:r w:rsidRPr="001D4EBD">
        <w:rPr>
          <w:sz w:val="20"/>
          <w:szCs w:val="20"/>
          <w:lang w:val="en-US"/>
        </w:rPr>
        <w:t>E</w:t>
      </w:r>
      <w:r w:rsidRPr="001D4EBD">
        <w:rPr>
          <w:sz w:val="20"/>
          <w:szCs w:val="20"/>
        </w:rPr>
        <w:t xml:space="preserve">} и </w:t>
      </w:r>
      <w:r w:rsidRPr="001D4EBD">
        <w:rPr>
          <w:sz w:val="20"/>
          <w:szCs w:val="20"/>
          <w:lang w:val="en-US"/>
        </w:rPr>
        <w:t>M</w:t>
      </w:r>
      <w:r w:rsidRPr="001D4EBD">
        <w:rPr>
          <w:sz w:val="20"/>
          <w:szCs w:val="20"/>
          <w:vertAlign w:val="superscript"/>
          <w:lang w:val="en-US"/>
        </w:rPr>
        <w:t>T</w:t>
      </w:r>
      <w:r w:rsidRPr="001D4EBD">
        <w:rPr>
          <w:sz w:val="20"/>
          <w:szCs w:val="20"/>
        </w:rPr>
        <w:t>={</w:t>
      </w:r>
      <w:r w:rsidRPr="001D4EBD">
        <w:rPr>
          <w:sz w:val="20"/>
          <w:szCs w:val="20"/>
          <w:lang w:val="en-US"/>
        </w:rPr>
        <w:t>E</w:t>
      </w:r>
      <w:r w:rsidRPr="001D4EBD">
        <w:rPr>
          <w:sz w:val="20"/>
          <w:szCs w:val="20"/>
        </w:rPr>
        <w:t xml:space="preserve">}. </w:t>
      </w:r>
    </w:p>
    <w:p w:rsidR="001D4EBD" w:rsidRPr="001D4EBD" w:rsidRDefault="001D4EBD" w:rsidP="001D4EBD">
      <w:pPr>
        <w:spacing w:after="0" w:line="240" w:lineRule="auto"/>
        <w:rPr>
          <w:sz w:val="20"/>
          <w:szCs w:val="20"/>
        </w:rPr>
      </w:pPr>
      <w:r w:rsidRPr="001D4EBD">
        <w:rPr>
          <w:sz w:val="20"/>
          <w:szCs w:val="20"/>
        </w:rPr>
        <w:t xml:space="preserve">   Для правила  6. </w:t>
      </w:r>
      <w:r w:rsidRPr="001D4EBD">
        <w:rPr>
          <w:sz w:val="20"/>
          <w:szCs w:val="20"/>
          <w:lang w:val="en-US"/>
        </w:rPr>
        <w:t>E</w:t>
      </w:r>
      <w:r w:rsidRPr="001D4EBD">
        <w:rPr>
          <w:sz w:val="20"/>
          <w:szCs w:val="20"/>
          <w:lang w:val="en-US"/>
        </w:rPr>
        <w:sym w:font="Symbol" w:char="F0AE"/>
      </w:r>
      <w:r w:rsidRPr="001D4EBD">
        <w:rPr>
          <w:sz w:val="20"/>
          <w:szCs w:val="20"/>
          <w:lang w:val="en-US"/>
        </w:rPr>
        <w:t>a</w:t>
      </w:r>
      <w:r w:rsidRPr="001D4EBD">
        <w:rPr>
          <w:sz w:val="20"/>
          <w:szCs w:val="20"/>
        </w:rPr>
        <w:t xml:space="preserve"> добавляем правило 6_1. </w:t>
      </w:r>
      <w:r w:rsidRPr="001D4EBD">
        <w:rPr>
          <w:sz w:val="20"/>
          <w:szCs w:val="20"/>
          <w:lang w:val="en-US"/>
        </w:rPr>
        <w:t>S</w:t>
      </w:r>
      <w:r w:rsidRPr="001D4EBD">
        <w:rPr>
          <w:sz w:val="20"/>
          <w:szCs w:val="20"/>
          <w:lang w:val="en-US"/>
        </w:rPr>
        <w:sym w:font="Symbol" w:char="F0AE"/>
      </w:r>
      <w:r w:rsidRPr="001D4EBD">
        <w:rPr>
          <w:sz w:val="20"/>
          <w:szCs w:val="20"/>
        </w:rPr>
        <w:t>а и 6_2. Т</w:t>
      </w:r>
      <w:r w:rsidRPr="001D4EBD">
        <w:rPr>
          <w:sz w:val="20"/>
          <w:szCs w:val="20"/>
          <w:lang w:val="en-US"/>
        </w:rPr>
        <w:sym w:font="Symbol" w:char="F0AE"/>
      </w:r>
      <w:r w:rsidRPr="001D4EBD">
        <w:rPr>
          <w:sz w:val="20"/>
          <w:szCs w:val="20"/>
        </w:rPr>
        <w:t>а, поскольку Е принадлежит М</w:t>
      </w:r>
      <w:r w:rsidRPr="001D4EBD">
        <w:rPr>
          <w:sz w:val="20"/>
          <w:szCs w:val="20"/>
          <w:vertAlign w:val="superscript"/>
          <w:lang w:val="en-US"/>
        </w:rPr>
        <w:t>S</w:t>
      </w:r>
      <w:r w:rsidRPr="001D4EBD">
        <w:rPr>
          <w:sz w:val="20"/>
          <w:szCs w:val="20"/>
        </w:rPr>
        <w:t>={</w:t>
      </w:r>
      <w:r w:rsidRPr="001D4EBD">
        <w:rPr>
          <w:sz w:val="20"/>
          <w:szCs w:val="20"/>
          <w:lang w:val="en-US"/>
        </w:rPr>
        <w:t>T</w:t>
      </w:r>
      <w:r w:rsidRPr="001D4EBD">
        <w:rPr>
          <w:sz w:val="20"/>
          <w:szCs w:val="20"/>
        </w:rPr>
        <w:t xml:space="preserve">, </w:t>
      </w:r>
      <w:r w:rsidRPr="001D4EBD">
        <w:rPr>
          <w:sz w:val="20"/>
          <w:szCs w:val="20"/>
          <w:lang w:val="en-US"/>
        </w:rPr>
        <w:t>E</w:t>
      </w:r>
      <w:r w:rsidRPr="001D4EBD">
        <w:rPr>
          <w:sz w:val="20"/>
          <w:szCs w:val="20"/>
        </w:rPr>
        <w:t xml:space="preserve">} и </w:t>
      </w:r>
      <w:r w:rsidRPr="001D4EBD">
        <w:rPr>
          <w:sz w:val="20"/>
          <w:szCs w:val="20"/>
          <w:lang w:val="en-US"/>
        </w:rPr>
        <w:t>M</w:t>
      </w:r>
      <w:r w:rsidRPr="001D4EBD">
        <w:rPr>
          <w:sz w:val="20"/>
          <w:szCs w:val="20"/>
          <w:vertAlign w:val="superscript"/>
          <w:lang w:val="en-US"/>
        </w:rPr>
        <w:t>T</w:t>
      </w:r>
      <w:r w:rsidRPr="001D4EBD">
        <w:rPr>
          <w:sz w:val="20"/>
          <w:szCs w:val="20"/>
        </w:rPr>
        <w:t>={</w:t>
      </w:r>
      <w:r w:rsidRPr="001D4EBD">
        <w:rPr>
          <w:sz w:val="20"/>
          <w:szCs w:val="20"/>
          <w:lang w:val="en-US"/>
        </w:rPr>
        <w:t>E</w:t>
      </w:r>
      <w:r w:rsidRPr="001D4EBD">
        <w:rPr>
          <w:sz w:val="20"/>
          <w:szCs w:val="20"/>
        </w:rPr>
        <w:t xml:space="preserve">}. </w:t>
      </w:r>
    </w:p>
    <w:p w:rsidR="001D4EBD" w:rsidRPr="001D4EBD" w:rsidRDefault="001D4EBD" w:rsidP="001D4EBD">
      <w:pPr>
        <w:spacing w:after="0" w:line="240" w:lineRule="auto"/>
        <w:rPr>
          <w:sz w:val="20"/>
          <w:szCs w:val="20"/>
        </w:rPr>
      </w:pPr>
      <w:r w:rsidRPr="001D4EBD">
        <w:rPr>
          <w:sz w:val="20"/>
          <w:szCs w:val="20"/>
        </w:rPr>
        <w:t>В результате получим:</w:t>
      </w:r>
    </w:p>
    <w:p w:rsidR="001D4EBD" w:rsidRPr="001D4EBD" w:rsidRDefault="001D4EBD" w:rsidP="001D4EBD">
      <w:pPr>
        <w:spacing w:after="0" w:line="240" w:lineRule="auto"/>
        <w:rPr>
          <w:sz w:val="20"/>
          <w:szCs w:val="20"/>
        </w:rPr>
      </w:pPr>
      <w:r w:rsidRPr="001D4EBD">
        <w:rPr>
          <w:sz w:val="20"/>
          <w:szCs w:val="20"/>
        </w:rPr>
        <w:t xml:space="preserve">1. </w:t>
      </w:r>
      <w:r w:rsidRPr="001D4EBD">
        <w:rPr>
          <w:sz w:val="20"/>
          <w:szCs w:val="20"/>
          <w:lang w:val="en-US"/>
        </w:rPr>
        <w:t>S</w:t>
      </w:r>
      <w:r w:rsidRPr="001D4EBD">
        <w:rPr>
          <w:sz w:val="20"/>
          <w:szCs w:val="20"/>
          <w:lang w:val="en-US"/>
        </w:rPr>
        <w:sym w:font="Symbol" w:char="F0AE"/>
      </w:r>
      <w:r w:rsidRPr="001D4EBD">
        <w:rPr>
          <w:sz w:val="20"/>
          <w:szCs w:val="20"/>
          <w:lang w:val="en-US"/>
        </w:rPr>
        <w:t>S</w:t>
      </w:r>
      <w:r w:rsidRPr="001D4EBD">
        <w:rPr>
          <w:sz w:val="20"/>
          <w:szCs w:val="20"/>
        </w:rPr>
        <w:t>+</w:t>
      </w:r>
      <w:r w:rsidRPr="001D4EBD">
        <w:rPr>
          <w:sz w:val="20"/>
          <w:szCs w:val="20"/>
          <w:lang w:val="en-US"/>
        </w:rPr>
        <w:t>T</w:t>
      </w:r>
      <w:r w:rsidRPr="001D4EBD">
        <w:rPr>
          <w:sz w:val="20"/>
          <w:szCs w:val="20"/>
        </w:rPr>
        <w:t xml:space="preserve">                   </w:t>
      </w:r>
    </w:p>
    <w:p w:rsidR="001D4EBD" w:rsidRPr="001D4EBD" w:rsidRDefault="001D4EBD" w:rsidP="001D4EBD">
      <w:pPr>
        <w:spacing w:after="0" w:line="240" w:lineRule="auto"/>
        <w:rPr>
          <w:sz w:val="20"/>
          <w:szCs w:val="20"/>
          <w:lang w:val="en-US"/>
        </w:rPr>
      </w:pPr>
      <w:r w:rsidRPr="001D4EBD">
        <w:rPr>
          <w:sz w:val="20"/>
          <w:szCs w:val="20"/>
          <w:lang w:val="en-US"/>
        </w:rPr>
        <w:t>3. T</w:t>
      </w:r>
      <w:r w:rsidRPr="001D4EBD">
        <w:rPr>
          <w:sz w:val="20"/>
          <w:szCs w:val="20"/>
          <w:lang w:val="en-US"/>
        </w:rPr>
        <w:sym w:font="Symbol" w:char="F0AE"/>
      </w:r>
      <w:r w:rsidRPr="001D4EBD">
        <w:rPr>
          <w:sz w:val="20"/>
          <w:szCs w:val="20"/>
          <w:lang w:val="en-US"/>
        </w:rPr>
        <w:t>T*E        3_1. S</w:t>
      </w:r>
      <w:r w:rsidRPr="001D4EBD">
        <w:rPr>
          <w:sz w:val="20"/>
          <w:szCs w:val="20"/>
          <w:lang w:val="en-US"/>
        </w:rPr>
        <w:sym w:font="Symbol" w:char="F0AE"/>
      </w:r>
      <w:r w:rsidRPr="001D4EBD">
        <w:rPr>
          <w:sz w:val="20"/>
          <w:szCs w:val="20"/>
          <w:lang w:val="en-US"/>
        </w:rPr>
        <w:t>T*E</w:t>
      </w:r>
    </w:p>
    <w:p w:rsidR="001D4EBD" w:rsidRPr="001D4EBD" w:rsidRDefault="001D4EBD" w:rsidP="001D4EBD">
      <w:pPr>
        <w:spacing w:after="0" w:line="240" w:lineRule="auto"/>
        <w:rPr>
          <w:sz w:val="20"/>
          <w:szCs w:val="20"/>
        </w:rPr>
      </w:pPr>
      <w:r w:rsidRPr="001D4EBD">
        <w:rPr>
          <w:sz w:val="20"/>
          <w:szCs w:val="20"/>
          <w:lang w:val="en-US"/>
        </w:rPr>
        <w:t>5. E</w:t>
      </w:r>
      <w:r w:rsidRPr="001D4EBD">
        <w:rPr>
          <w:sz w:val="20"/>
          <w:szCs w:val="20"/>
          <w:lang w:val="en-US"/>
        </w:rPr>
        <w:sym w:font="Symbol" w:char="F0AE"/>
      </w:r>
      <w:r w:rsidRPr="001D4EBD">
        <w:rPr>
          <w:sz w:val="20"/>
          <w:szCs w:val="20"/>
          <w:lang w:val="en-US"/>
        </w:rPr>
        <w:t>(S)          5_1. S</w:t>
      </w:r>
      <w:r w:rsidRPr="001D4EBD">
        <w:rPr>
          <w:sz w:val="20"/>
          <w:szCs w:val="20"/>
          <w:lang w:val="en-US"/>
        </w:rPr>
        <w:sym w:font="Symbol" w:char="F0AE"/>
      </w:r>
      <w:r w:rsidRPr="001D4EBD">
        <w:rPr>
          <w:sz w:val="20"/>
          <w:szCs w:val="20"/>
          <w:lang w:val="en-US"/>
        </w:rPr>
        <w:t>(S)             5_2. T</w:t>
      </w:r>
      <w:r w:rsidRPr="001D4EBD">
        <w:rPr>
          <w:sz w:val="20"/>
          <w:szCs w:val="20"/>
          <w:lang w:val="en-US"/>
        </w:rPr>
        <w:sym w:font="Symbol" w:char="F0AE"/>
      </w:r>
      <w:r w:rsidRPr="001D4EBD">
        <w:rPr>
          <w:sz w:val="20"/>
          <w:szCs w:val="20"/>
        </w:rPr>
        <w:t>(</w:t>
      </w:r>
      <w:r w:rsidRPr="001D4EBD">
        <w:rPr>
          <w:sz w:val="20"/>
          <w:szCs w:val="20"/>
          <w:lang w:val="en-US"/>
        </w:rPr>
        <w:t>S</w:t>
      </w:r>
      <w:r w:rsidRPr="001D4EBD">
        <w:rPr>
          <w:sz w:val="20"/>
          <w:szCs w:val="20"/>
        </w:rPr>
        <w:t>)</w:t>
      </w:r>
    </w:p>
    <w:p w:rsidR="001D4EBD" w:rsidRPr="001D4EBD" w:rsidRDefault="001D4EBD" w:rsidP="001D4EBD">
      <w:pPr>
        <w:spacing w:after="0" w:line="240" w:lineRule="auto"/>
        <w:rPr>
          <w:sz w:val="20"/>
          <w:szCs w:val="20"/>
        </w:rPr>
      </w:pPr>
      <w:r w:rsidRPr="001D4EBD">
        <w:rPr>
          <w:sz w:val="20"/>
          <w:szCs w:val="20"/>
        </w:rPr>
        <w:lastRenderedPageBreak/>
        <w:t xml:space="preserve">6. </w:t>
      </w:r>
      <w:r w:rsidRPr="001D4EBD">
        <w:rPr>
          <w:sz w:val="20"/>
          <w:szCs w:val="20"/>
          <w:lang w:val="en-US"/>
        </w:rPr>
        <w:t>E</w:t>
      </w:r>
      <w:r w:rsidRPr="001D4EBD">
        <w:rPr>
          <w:sz w:val="20"/>
          <w:szCs w:val="20"/>
          <w:lang w:val="en-US"/>
        </w:rPr>
        <w:sym w:font="Symbol" w:char="F0AE"/>
      </w:r>
      <w:r w:rsidRPr="001D4EBD">
        <w:rPr>
          <w:sz w:val="20"/>
          <w:szCs w:val="20"/>
          <w:lang w:val="en-US"/>
        </w:rPr>
        <w:t>a</w:t>
      </w:r>
      <w:r w:rsidRPr="001D4EBD">
        <w:rPr>
          <w:sz w:val="20"/>
          <w:szCs w:val="20"/>
        </w:rPr>
        <w:t xml:space="preserve">             6_1. </w:t>
      </w:r>
      <w:r w:rsidRPr="001D4EBD">
        <w:rPr>
          <w:sz w:val="20"/>
          <w:szCs w:val="20"/>
          <w:lang w:val="en-US"/>
        </w:rPr>
        <w:t>S</w:t>
      </w:r>
      <w:r w:rsidRPr="001D4EBD">
        <w:rPr>
          <w:sz w:val="20"/>
          <w:szCs w:val="20"/>
          <w:lang w:val="en-US"/>
        </w:rPr>
        <w:sym w:font="Symbol" w:char="F0AE"/>
      </w:r>
      <w:r w:rsidRPr="001D4EBD">
        <w:rPr>
          <w:sz w:val="20"/>
          <w:szCs w:val="20"/>
        </w:rPr>
        <w:t>а                6_2. Т</w:t>
      </w:r>
      <w:r w:rsidRPr="001D4EBD">
        <w:rPr>
          <w:sz w:val="20"/>
          <w:szCs w:val="20"/>
          <w:lang w:val="en-US"/>
        </w:rPr>
        <w:sym w:font="Symbol" w:char="F0AE"/>
      </w:r>
      <w:r w:rsidRPr="001D4EBD">
        <w:rPr>
          <w:sz w:val="20"/>
          <w:szCs w:val="20"/>
        </w:rPr>
        <w:t>а</w:t>
      </w:r>
    </w:p>
    <w:p w:rsidR="001D4EBD" w:rsidRPr="001D4EBD" w:rsidRDefault="001D4EBD" w:rsidP="001D4EBD">
      <w:pPr>
        <w:spacing w:after="0" w:line="240" w:lineRule="auto"/>
        <w:rPr>
          <w:sz w:val="20"/>
          <w:szCs w:val="20"/>
        </w:rPr>
      </w:pPr>
    </w:p>
    <w:p w:rsidR="001D4EBD" w:rsidRPr="001D4EBD" w:rsidRDefault="001D4EBD" w:rsidP="001D4EBD">
      <w:pPr>
        <w:spacing w:after="0" w:line="240" w:lineRule="auto"/>
        <w:rPr>
          <w:b/>
          <w:sz w:val="20"/>
          <w:szCs w:val="20"/>
        </w:rPr>
      </w:pPr>
      <w:r w:rsidRPr="001D4EBD">
        <w:rPr>
          <w:b/>
          <w:sz w:val="20"/>
          <w:szCs w:val="20"/>
        </w:rPr>
        <w:t>Замена</w:t>
      </w:r>
    </w:p>
    <w:p w:rsidR="001D4EBD" w:rsidRPr="001D4EBD" w:rsidRDefault="001D4EBD" w:rsidP="001D4EBD">
      <w:pPr>
        <w:spacing w:after="0" w:line="240" w:lineRule="auto"/>
        <w:rPr>
          <w:b/>
          <w:sz w:val="20"/>
          <w:szCs w:val="20"/>
        </w:rPr>
      </w:pPr>
    </w:p>
    <w:p w:rsidR="001D4EBD" w:rsidRPr="001D4EBD" w:rsidRDefault="001D4EBD" w:rsidP="001D4EBD">
      <w:pPr>
        <w:spacing w:after="0" w:line="240" w:lineRule="auto"/>
        <w:rPr>
          <w:i/>
          <w:sz w:val="20"/>
          <w:szCs w:val="20"/>
        </w:rPr>
      </w:pPr>
      <w:r w:rsidRPr="001D4EBD">
        <w:rPr>
          <w:sz w:val="20"/>
          <w:szCs w:val="20"/>
        </w:rPr>
        <w:t xml:space="preserve">Если грамматика содержит </w:t>
      </w:r>
      <w:r w:rsidRPr="001D4EBD">
        <w:rPr>
          <w:sz w:val="20"/>
          <w:szCs w:val="20"/>
          <w:lang w:val="en-US"/>
        </w:rPr>
        <w:t>n</w:t>
      </w:r>
      <w:r w:rsidRPr="001D4EBD">
        <w:rPr>
          <w:sz w:val="20"/>
          <w:szCs w:val="20"/>
        </w:rPr>
        <w:t xml:space="preserve"> правил А</w:t>
      </w:r>
      <w:r w:rsidRPr="001D4EBD">
        <w:rPr>
          <w:sz w:val="20"/>
          <w:szCs w:val="20"/>
        </w:rPr>
        <w:sym w:font="Symbol" w:char="F0AE"/>
      </w:r>
      <w:r w:rsidRPr="001D4EBD">
        <w:rPr>
          <w:sz w:val="20"/>
          <w:szCs w:val="20"/>
        </w:rPr>
        <w:sym w:font="Symbol" w:char="F061"/>
      </w:r>
      <w:r w:rsidRPr="001D4EBD">
        <w:rPr>
          <w:sz w:val="20"/>
          <w:szCs w:val="20"/>
          <w:vertAlign w:val="subscript"/>
          <w:lang w:val="en-US"/>
        </w:rPr>
        <w:t>i</w:t>
      </w:r>
      <w:r w:rsidRPr="001D4EBD">
        <w:rPr>
          <w:sz w:val="20"/>
          <w:szCs w:val="20"/>
        </w:rPr>
        <w:t>, где 1</w:t>
      </w:r>
      <w:r w:rsidRPr="001D4EBD">
        <w:rPr>
          <w:sz w:val="20"/>
          <w:szCs w:val="20"/>
          <w:lang w:val="en-US"/>
        </w:rPr>
        <w:sym w:font="Symbol" w:char="F0A3"/>
      </w:r>
      <w:r w:rsidRPr="001D4EBD">
        <w:rPr>
          <w:sz w:val="20"/>
          <w:szCs w:val="20"/>
          <w:lang w:val="en-US"/>
        </w:rPr>
        <w:t>i</w:t>
      </w:r>
      <w:r w:rsidRPr="001D4EBD">
        <w:rPr>
          <w:sz w:val="20"/>
          <w:szCs w:val="20"/>
          <w:lang w:val="en-US"/>
        </w:rPr>
        <w:sym w:font="Symbol" w:char="F0A3"/>
      </w:r>
      <w:r w:rsidRPr="001D4EBD">
        <w:rPr>
          <w:sz w:val="20"/>
          <w:szCs w:val="20"/>
          <w:lang w:val="en-US"/>
        </w:rPr>
        <w:t>n</w:t>
      </w:r>
      <w:r w:rsidRPr="001D4EBD">
        <w:rPr>
          <w:sz w:val="20"/>
          <w:szCs w:val="20"/>
        </w:rPr>
        <w:t xml:space="preserve"> и других правил с левой частью А нет, и в грамматике есть правило В</w:t>
      </w:r>
      <w:r w:rsidRPr="001D4EBD">
        <w:rPr>
          <w:sz w:val="20"/>
          <w:szCs w:val="20"/>
          <w:lang w:val="en-US"/>
        </w:rPr>
        <w:sym w:font="Symbol" w:char="F0AE"/>
      </w:r>
      <w:r w:rsidRPr="001D4EBD">
        <w:rPr>
          <w:sz w:val="20"/>
          <w:szCs w:val="20"/>
          <w:lang w:val="en-US"/>
        </w:rPr>
        <w:sym w:font="Symbol" w:char="F062"/>
      </w:r>
      <w:r w:rsidRPr="001D4EBD">
        <w:rPr>
          <w:sz w:val="20"/>
          <w:szCs w:val="20"/>
        </w:rPr>
        <w:t>А</w:t>
      </w:r>
      <w:r w:rsidRPr="001D4EBD">
        <w:rPr>
          <w:sz w:val="20"/>
          <w:szCs w:val="20"/>
          <w:lang w:val="en-US"/>
        </w:rPr>
        <w:sym w:font="Symbol" w:char="F063"/>
      </w:r>
      <w:r w:rsidRPr="001D4EBD">
        <w:rPr>
          <w:sz w:val="20"/>
          <w:szCs w:val="20"/>
        </w:rPr>
        <w:t xml:space="preserve">, то его можно заменить на </w:t>
      </w:r>
      <w:r w:rsidRPr="001D4EBD">
        <w:rPr>
          <w:sz w:val="20"/>
          <w:szCs w:val="20"/>
          <w:lang w:val="en-US"/>
        </w:rPr>
        <w:t>n</w:t>
      </w:r>
      <w:r w:rsidRPr="001D4EBD">
        <w:rPr>
          <w:sz w:val="20"/>
          <w:szCs w:val="20"/>
        </w:rPr>
        <w:t xml:space="preserve"> правил вида В</w:t>
      </w:r>
      <w:r w:rsidRPr="001D4EBD">
        <w:rPr>
          <w:sz w:val="20"/>
          <w:szCs w:val="20"/>
          <w:lang w:val="en-US"/>
        </w:rPr>
        <w:sym w:font="Symbol" w:char="F0AE"/>
      </w:r>
      <w:r w:rsidRPr="001D4EBD">
        <w:rPr>
          <w:sz w:val="20"/>
          <w:szCs w:val="20"/>
          <w:lang w:val="en-US"/>
        </w:rPr>
        <w:sym w:font="Symbol" w:char="F062"/>
      </w:r>
      <w:r w:rsidRPr="001D4EBD">
        <w:rPr>
          <w:sz w:val="20"/>
          <w:szCs w:val="20"/>
        </w:rPr>
        <w:sym w:font="Symbol" w:char="F061"/>
      </w:r>
      <w:r w:rsidRPr="001D4EBD">
        <w:rPr>
          <w:sz w:val="20"/>
          <w:szCs w:val="20"/>
          <w:vertAlign w:val="subscript"/>
          <w:lang w:val="en-US"/>
        </w:rPr>
        <w:t>i</w:t>
      </w:r>
      <w:r w:rsidRPr="001D4EBD">
        <w:rPr>
          <w:sz w:val="20"/>
          <w:szCs w:val="20"/>
          <w:lang w:val="en-US"/>
        </w:rPr>
        <w:sym w:font="Symbol" w:char="F063"/>
      </w:r>
      <w:r w:rsidRPr="001D4EBD">
        <w:rPr>
          <w:sz w:val="20"/>
          <w:szCs w:val="20"/>
        </w:rPr>
        <w:t>, где 1</w:t>
      </w:r>
      <w:r w:rsidRPr="001D4EBD">
        <w:rPr>
          <w:sz w:val="20"/>
          <w:szCs w:val="20"/>
          <w:lang w:val="en-US"/>
        </w:rPr>
        <w:sym w:font="Symbol" w:char="F0A3"/>
      </w:r>
      <w:r w:rsidRPr="001D4EBD">
        <w:rPr>
          <w:sz w:val="20"/>
          <w:szCs w:val="20"/>
          <w:lang w:val="en-US"/>
        </w:rPr>
        <w:t>i</w:t>
      </w:r>
      <w:r w:rsidRPr="001D4EBD">
        <w:rPr>
          <w:sz w:val="20"/>
          <w:szCs w:val="20"/>
          <w:lang w:val="en-US"/>
        </w:rPr>
        <w:sym w:font="Symbol" w:char="F0A3"/>
      </w:r>
      <w:r w:rsidRPr="001D4EBD">
        <w:rPr>
          <w:sz w:val="20"/>
          <w:szCs w:val="20"/>
          <w:lang w:val="en-US"/>
        </w:rPr>
        <w:t>n</w:t>
      </w:r>
      <w:r w:rsidRPr="001D4EBD">
        <w:rPr>
          <w:sz w:val="20"/>
          <w:szCs w:val="20"/>
        </w:rPr>
        <w:t xml:space="preserve">. Такое преобразование грамматики называется </w:t>
      </w:r>
      <w:r w:rsidRPr="001D4EBD">
        <w:rPr>
          <w:i/>
          <w:sz w:val="20"/>
          <w:szCs w:val="20"/>
        </w:rPr>
        <w:t>заменой</w:t>
      </w:r>
      <w:r w:rsidRPr="001D4EBD">
        <w:rPr>
          <w:sz w:val="20"/>
          <w:szCs w:val="20"/>
        </w:rPr>
        <w:t>, а нетерминал А в правиле В</w:t>
      </w:r>
      <w:r w:rsidRPr="001D4EBD">
        <w:rPr>
          <w:sz w:val="20"/>
          <w:szCs w:val="20"/>
          <w:lang w:val="en-US"/>
        </w:rPr>
        <w:sym w:font="Symbol" w:char="F0AE"/>
      </w:r>
      <w:r w:rsidRPr="001D4EBD">
        <w:rPr>
          <w:sz w:val="20"/>
          <w:szCs w:val="20"/>
          <w:lang w:val="en-US"/>
        </w:rPr>
        <w:sym w:font="Symbol" w:char="F062"/>
      </w:r>
      <w:r w:rsidRPr="001D4EBD">
        <w:rPr>
          <w:sz w:val="20"/>
          <w:szCs w:val="20"/>
        </w:rPr>
        <w:t>А</w:t>
      </w:r>
      <w:r w:rsidRPr="001D4EBD">
        <w:rPr>
          <w:sz w:val="20"/>
          <w:szCs w:val="20"/>
          <w:lang w:val="en-US"/>
        </w:rPr>
        <w:sym w:font="Symbol" w:char="F063"/>
      </w:r>
      <w:r w:rsidRPr="001D4EBD">
        <w:rPr>
          <w:sz w:val="20"/>
          <w:szCs w:val="20"/>
        </w:rPr>
        <w:t xml:space="preserve"> - </w:t>
      </w:r>
      <w:r w:rsidRPr="001D4EBD">
        <w:rPr>
          <w:i/>
          <w:sz w:val="20"/>
          <w:szCs w:val="20"/>
        </w:rPr>
        <w:t>заменяемым.</w:t>
      </w:r>
    </w:p>
    <w:p w:rsidR="001D4EBD" w:rsidRPr="001D4EBD" w:rsidRDefault="001D4EBD" w:rsidP="001D4EBD">
      <w:pPr>
        <w:spacing w:after="0" w:line="240" w:lineRule="auto"/>
        <w:rPr>
          <w:i/>
          <w:sz w:val="20"/>
          <w:szCs w:val="20"/>
        </w:rPr>
      </w:pPr>
      <w:r w:rsidRPr="001D4EBD">
        <w:rPr>
          <w:sz w:val="20"/>
          <w:szCs w:val="20"/>
        </w:rPr>
        <w:t>Если в грамматике есть хотя бы одно правило А</w:t>
      </w:r>
      <w:r w:rsidRPr="001D4EBD">
        <w:rPr>
          <w:sz w:val="20"/>
          <w:szCs w:val="20"/>
        </w:rPr>
        <w:sym w:font="Symbol" w:char="F0AE"/>
      </w:r>
      <w:r w:rsidRPr="001D4EBD">
        <w:rPr>
          <w:sz w:val="20"/>
          <w:szCs w:val="20"/>
        </w:rPr>
        <w:sym w:font="Symbol" w:char="F061"/>
      </w:r>
      <w:r w:rsidRPr="001D4EBD">
        <w:rPr>
          <w:sz w:val="20"/>
          <w:szCs w:val="20"/>
        </w:rPr>
        <w:t xml:space="preserve">, такое, что цепочка </w:t>
      </w:r>
      <w:r w:rsidRPr="001D4EBD">
        <w:rPr>
          <w:sz w:val="20"/>
          <w:szCs w:val="20"/>
        </w:rPr>
        <w:sym w:font="Symbol" w:char="F061"/>
      </w:r>
      <w:r w:rsidRPr="001D4EBD">
        <w:rPr>
          <w:sz w:val="20"/>
          <w:szCs w:val="20"/>
        </w:rPr>
        <w:t xml:space="preserve"> содержит в себе нетерминал А, то нетерминал А назовём </w:t>
      </w:r>
      <w:r w:rsidRPr="001D4EBD">
        <w:rPr>
          <w:i/>
          <w:sz w:val="20"/>
          <w:szCs w:val="20"/>
        </w:rPr>
        <w:t>саморекурсивным</w:t>
      </w:r>
      <w:r w:rsidRPr="001D4EBD">
        <w:rPr>
          <w:sz w:val="20"/>
          <w:szCs w:val="20"/>
        </w:rPr>
        <w:t xml:space="preserve">, в противном случае нетерминал А назовём </w:t>
      </w:r>
      <w:r w:rsidRPr="001D4EBD">
        <w:rPr>
          <w:i/>
          <w:sz w:val="20"/>
          <w:szCs w:val="20"/>
        </w:rPr>
        <w:t xml:space="preserve">несаморекурсивным. </w:t>
      </w:r>
    </w:p>
    <w:p w:rsidR="001D4EBD" w:rsidRPr="001D4EBD" w:rsidRDefault="001D4EBD" w:rsidP="001D4EBD">
      <w:pPr>
        <w:spacing w:after="0" w:line="240" w:lineRule="auto"/>
        <w:rPr>
          <w:sz w:val="20"/>
          <w:szCs w:val="20"/>
        </w:rPr>
      </w:pPr>
      <w:r w:rsidRPr="001D4EBD">
        <w:rPr>
          <w:sz w:val="20"/>
          <w:szCs w:val="20"/>
        </w:rPr>
        <w:t xml:space="preserve">Если грамматика содержит </w:t>
      </w:r>
      <w:r w:rsidRPr="001D4EBD">
        <w:rPr>
          <w:sz w:val="20"/>
          <w:szCs w:val="20"/>
          <w:lang w:val="en-US"/>
        </w:rPr>
        <w:t>n</w:t>
      </w:r>
      <w:r w:rsidRPr="001D4EBD">
        <w:rPr>
          <w:sz w:val="20"/>
          <w:szCs w:val="20"/>
        </w:rPr>
        <w:t xml:space="preserve"> правил А</w:t>
      </w:r>
      <w:r w:rsidRPr="001D4EBD">
        <w:rPr>
          <w:sz w:val="20"/>
          <w:szCs w:val="20"/>
        </w:rPr>
        <w:sym w:font="Symbol" w:char="F0AE"/>
      </w:r>
      <w:r w:rsidRPr="001D4EBD">
        <w:rPr>
          <w:sz w:val="20"/>
          <w:szCs w:val="20"/>
        </w:rPr>
        <w:sym w:font="Symbol" w:char="F061"/>
      </w:r>
      <w:r w:rsidRPr="001D4EBD">
        <w:rPr>
          <w:sz w:val="20"/>
          <w:szCs w:val="20"/>
          <w:vertAlign w:val="subscript"/>
          <w:lang w:val="en-US"/>
        </w:rPr>
        <w:t>i</w:t>
      </w:r>
      <w:r w:rsidRPr="001D4EBD">
        <w:rPr>
          <w:sz w:val="20"/>
          <w:szCs w:val="20"/>
        </w:rPr>
        <w:t>, где 1</w:t>
      </w:r>
      <w:r w:rsidRPr="001D4EBD">
        <w:rPr>
          <w:sz w:val="20"/>
          <w:szCs w:val="20"/>
          <w:lang w:val="en-US"/>
        </w:rPr>
        <w:sym w:font="Symbol" w:char="F0A3"/>
      </w:r>
      <w:r w:rsidRPr="001D4EBD">
        <w:rPr>
          <w:sz w:val="20"/>
          <w:szCs w:val="20"/>
          <w:lang w:val="en-US"/>
        </w:rPr>
        <w:t>i</w:t>
      </w:r>
      <w:r w:rsidRPr="001D4EBD">
        <w:rPr>
          <w:sz w:val="20"/>
          <w:szCs w:val="20"/>
          <w:lang w:val="en-US"/>
        </w:rPr>
        <w:sym w:font="Symbol" w:char="F0A3"/>
      </w:r>
      <w:r w:rsidRPr="001D4EBD">
        <w:rPr>
          <w:sz w:val="20"/>
          <w:szCs w:val="20"/>
          <w:lang w:val="en-US"/>
        </w:rPr>
        <w:t>n</w:t>
      </w:r>
      <w:r w:rsidRPr="001D4EBD">
        <w:rPr>
          <w:sz w:val="20"/>
          <w:szCs w:val="20"/>
        </w:rPr>
        <w:t>, других правил с левой частью А нет, нетерминал А несаморекурсивный, то каждое правило В</w:t>
      </w:r>
      <w:r w:rsidRPr="001D4EBD">
        <w:rPr>
          <w:sz w:val="20"/>
          <w:szCs w:val="20"/>
          <w:lang w:val="en-US"/>
        </w:rPr>
        <w:sym w:font="Symbol" w:char="F0AE"/>
      </w:r>
      <w:r w:rsidRPr="001D4EBD">
        <w:rPr>
          <w:sz w:val="20"/>
          <w:szCs w:val="20"/>
          <w:lang w:val="en-US"/>
        </w:rPr>
        <w:sym w:font="Symbol" w:char="F062"/>
      </w:r>
      <w:r w:rsidRPr="001D4EBD">
        <w:rPr>
          <w:sz w:val="20"/>
          <w:szCs w:val="20"/>
        </w:rPr>
        <w:t>А</w:t>
      </w:r>
      <w:r w:rsidRPr="001D4EBD">
        <w:rPr>
          <w:sz w:val="20"/>
          <w:szCs w:val="20"/>
          <w:lang w:val="en-US"/>
        </w:rPr>
        <w:sym w:font="Symbol" w:char="F063"/>
      </w:r>
      <w:r w:rsidRPr="001D4EBD">
        <w:rPr>
          <w:sz w:val="20"/>
          <w:szCs w:val="20"/>
        </w:rPr>
        <w:t xml:space="preserve">, можно заменить на </w:t>
      </w:r>
      <w:r w:rsidRPr="001D4EBD">
        <w:rPr>
          <w:sz w:val="20"/>
          <w:szCs w:val="20"/>
          <w:lang w:val="en-US"/>
        </w:rPr>
        <w:t>n</w:t>
      </w:r>
      <w:r w:rsidRPr="001D4EBD">
        <w:rPr>
          <w:sz w:val="20"/>
          <w:szCs w:val="20"/>
        </w:rPr>
        <w:t xml:space="preserve"> правил вида В</w:t>
      </w:r>
      <w:r w:rsidRPr="001D4EBD">
        <w:rPr>
          <w:sz w:val="20"/>
          <w:szCs w:val="20"/>
          <w:lang w:val="en-US"/>
        </w:rPr>
        <w:sym w:font="Symbol" w:char="F0AE"/>
      </w:r>
      <w:r w:rsidRPr="001D4EBD">
        <w:rPr>
          <w:sz w:val="20"/>
          <w:szCs w:val="20"/>
          <w:lang w:val="en-US"/>
        </w:rPr>
        <w:sym w:font="Symbol" w:char="F062"/>
      </w:r>
      <w:r w:rsidRPr="001D4EBD">
        <w:rPr>
          <w:sz w:val="20"/>
          <w:szCs w:val="20"/>
        </w:rPr>
        <w:sym w:font="Symbol" w:char="F061"/>
      </w:r>
      <w:r w:rsidRPr="001D4EBD">
        <w:rPr>
          <w:sz w:val="20"/>
          <w:szCs w:val="20"/>
          <w:vertAlign w:val="subscript"/>
          <w:lang w:val="en-US"/>
        </w:rPr>
        <w:t>i</w:t>
      </w:r>
      <w:r w:rsidRPr="001D4EBD">
        <w:rPr>
          <w:sz w:val="20"/>
          <w:szCs w:val="20"/>
          <w:lang w:val="en-US"/>
        </w:rPr>
        <w:sym w:font="Symbol" w:char="F063"/>
      </w:r>
      <w:r w:rsidRPr="001D4EBD">
        <w:rPr>
          <w:sz w:val="20"/>
          <w:szCs w:val="20"/>
        </w:rPr>
        <w:t>, где 1</w:t>
      </w:r>
      <w:r w:rsidRPr="001D4EBD">
        <w:rPr>
          <w:sz w:val="20"/>
          <w:szCs w:val="20"/>
          <w:lang w:val="en-US"/>
        </w:rPr>
        <w:sym w:font="Symbol" w:char="F0A3"/>
      </w:r>
      <w:r w:rsidRPr="001D4EBD">
        <w:rPr>
          <w:sz w:val="20"/>
          <w:szCs w:val="20"/>
          <w:lang w:val="en-US"/>
        </w:rPr>
        <w:t>i</w:t>
      </w:r>
      <w:r w:rsidRPr="001D4EBD">
        <w:rPr>
          <w:sz w:val="20"/>
          <w:szCs w:val="20"/>
          <w:lang w:val="en-US"/>
        </w:rPr>
        <w:sym w:font="Symbol" w:char="F0A3"/>
      </w:r>
      <w:r w:rsidRPr="001D4EBD">
        <w:rPr>
          <w:sz w:val="20"/>
          <w:szCs w:val="20"/>
          <w:lang w:val="en-US"/>
        </w:rPr>
        <w:t>n</w:t>
      </w:r>
      <w:r w:rsidRPr="001D4EBD">
        <w:rPr>
          <w:sz w:val="20"/>
          <w:szCs w:val="20"/>
        </w:rPr>
        <w:t xml:space="preserve">, а правила с левой частью А исключить из грамматики. Если </w:t>
      </w:r>
      <w:r w:rsidRPr="001D4EBD">
        <w:rPr>
          <w:sz w:val="20"/>
          <w:szCs w:val="20"/>
          <w:lang w:val="en-US"/>
        </w:rPr>
        <w:t>n</w:t>
      </w:r>
      <w:r w:rsidRPr="001D4EBD">
        <w:rPr>
          <w:sz w:val="20"/>
          <w:szCs w:val="20"/>
        </w:rPr>
        <w:t>=1, то правило А</w:t>
      </w:r>
      <w:r w:rsidRPr="001D4EBD">
        <w:rPr>
          <w:sz w:val="20"/>
          <w:szCs w:val="20"/>
        </w:rPr>
        <w:sym w:font="Symbol" w:char="F0AE"/>
      </w:r>
      <w:r w:rsidRPr="001D4EBD">
        <w:rPr>
          <w:sz w:val="20"/>
          <w:szCs w:val="20"/>
        </w:rPr>
        <w:sym w:font="Symbol" w:char="F061"/>
      </w:r>
      <w:r w:rsidRPr="001D4EBD">
        <w:rPr>
          <w:sz w:val="20"/>
          <w:szCs w:val="20"/>
        </w:rPr>
        <w:t xml:space="preserve"> единственное с правой частью А. Такое правило называется </w:t>
      </w:r>
      <w:r w:rsidRPr="001D4EBD">
        <w:rPr>
          <w:i/>
          <w:sz w:val="20"/>
          <w:szCs w:val="20"/>
        </w:rPr>
        <w:t>одиночным</w:t>
      </w:r>
      <w:r w:rsidRPr="001D4EBD">
        <w:rPr>
          <w:sz w:val="20"/>
          <w:szCs w:val="20"/>
        </w:rPr>
        <w:t xml:space="preserve">. Левая часть одиночного правила является несаморекурсивным нетерминалом (иначе он бесплодный). Замена всех вхождений нетерминалов, являющихся левыми частями одиночных правил, называется </w:t>
      </w:r>
      <w:r w:rsidRPr="001D4EBD">
        <w:rPr>
          <w:i/>
          <w:sz w:val="20"/>
          <w:szCs w:val="20"/>
        </w:rPr>
        <w:t>одиночной заменой</w:t>
      </w:r>
      <w:r w:rsidRPr="001D4EBD">
        <w:rPr>
          <w:sz w:val="20"/>
          <w:szCs w:val="20"/>
        </w:rPr>
        <w:t>.</w:t>
      </w:r>
    </w:p>
    <w:p w:rsidR="001D4EBD" w:rsidRPr="001D4EBD" w:rsidRDefault="001D4EBD" w:rsidP="001D4EBD">
      <w:pPr>
        <w:spacing w:after="0" w:line="240" w:lineRule="auto"/>
        <w:rPr>
          <w:sz w:val="20"/>
          <w:szCs w:val="20"/>
        </w:rPr>
      </w:pPr>
      <w:r w:rsidRPr="001D4EBD">
        <w:rPr>
          <w:sz w:val="20"/>
          <w:szCs w:val="20"/>
        </w:rPr>
        <w:t xml:space="preserve">В правиле грамматики назовём самое левое вхождение символа в его правую часть </w:t>
      </w:r>
      <w:r w:rsidRPr="001D4EBD">
        <w:rPr>
          <w:i/>
          <w:sz w:val="20"/>
          <w:szCs w:val="20"/>
        </w:rPr>
        <w:t>краем</w:t>
      </w:r>
      <w:r w:rsidRPr="001D4EBD">
        <w:rPr>
          <w:sz w:val="20"/>
          <w:szCs w:val="20"/>
        </w:rPr>
        <w:t xml:space="preserve"> правила (</w:t>
      </w:r>
      <w:r w:rsidRPr="001D4EBD">
        <w:rPr>
          <w:sz w:val="20"/>
          <w:szCs w:val="20"/>
          <w:lang w:val="en-US"/>
        </w:rPr>
        <w:sym w:font="Symbol" w:char="F065"/>
      </w:r>
      <w:r w:rsidRPr="001D4EBD">
        <w:rPr>
          <w:sz w:val="20"/>
          <w:szCs w:val="20"/>
        </w:rPr>
        <w:t xml:space="preserve">-правило края не имеет). Если заменяемый нетерминал является краем правила, то такая замена называется </w:t>
      </w:r>
      <w:r w:rsidRPr="001D4EBD">
        <w:rPr>
          <w:i/>
          <w:sz w:val="20"/>
          <w:szCs w:val="20"/>
        </w:rPr>
        <w:t>заменой края</w:t>
      </w:r>
      <w:r w:rsidRPr="001D4EBD">
        <w:rPr>
          <w:sz w:val="20"/>
          <w:szCs w:val="20"/>
        </w:rPr>
        <w:t>.</w:t>
      </w:r>
    </w:p>
    <w:p w:rsidR="001D4EBD" w:rsidRPr="001D4EBD" w:rsidRDefault="001D4EBD" w:rsidP="001D4EBD">
      <w:pPr>
        <w:spacing w:after="0" w:line="240" w:lineRule="auto"/>
        <w:rPr>
          <w:sz w:val="20"/>
          <w:szCs w:val="20"/>
        </w:rPr>
      </w:pPr>
      <w:r w:rsidRPr="001D4EBD">
        <w:rPr>
          <w:b/>
          <w:sz w:val="20"/>
          <w:szCs w:val="20"/>
        </w:rPr>
        <w:t>Примеры</w:t>
      </w:r>
      <w:r w:rsidRPr="001D4EBD">
        <w:rPr>
          <w:sz w:val="20"/>
          <w:szCs w:val="20"/>
        </w:rPr>
        <w:t>.</w:t>
      </w:r>
    </w:p>
    <w:p w:rsidR="001D4EBD" w:rsidRPr="001D4EBD" w:rsidRDefault="001D4EBD" w:rsidP="001D4EBD">
      <w:pPr>
        <w:spacing w:after="0" w:line="240" w:lineRule="auto"/>
        <w:rPr>
          <w:sz w:val="20"/>
          <w:szCs w:val="20"/>
        </w:rPr>
      </w:pPr>
      <w:r w:rsidRPr="001D4EBD">
        <w:rPr>
          <w:sz w:val="20"/>
          <w:szCs w:val="20"/>
        </w:rPr>
        <w:t>а) замена края.</w:t>
      </w:r>
    </w:p>
    <w:p w:rsidR="001D4EBD" w:rsidRPr="001D4EBD" w:rsidRDefault="001D4EBD" w:rsidP="001D4EBD">
      <w:pPr>
        <w:spacing w:after="0" w:line="240" w:lineRule="auto"/>
        <w:rPr>
          <w:sz w:val="20"/>
          <w:szCs w:val="20"/>
        </w:rPr>
      </w:pPr>
      <w:r w:rsidRPr="001D4EBD">
        <w:rPr>
          <w:sz w:val="20"/>
          <w:szCs w:val="20"/>
        </w:rPr>
        <w:t xml:space="preserve">      Исходная грамматика:                                     Результат замены края:</w:t>
      </w:r>
    </w:p>
    <w:p w:rsidR="001D4EBD" w:rsidRPr="001D4EBD" w:rsidRDefault="001D4EBD" w:rsidP="001D4EBD">
      <w:pPr>
        <w:spacing w:after="0" w:line="240" w:lineRule="auto"/>
        <w:rPr>
          <w:sz w:val="20"/>
          <w:szCs w:val="20"/>
        </w:rPr>
      </w:pPr>
      <w:r w:rsidRPr="001D4EBD">
        <w:rPr>
          <w:sz w:val="20"/>
          <w:szCs w:val="20"/>
        </w:rPr>
        <w:t>1. А</w:t>
      </w:r>
      <w:r w:rsidRPr="001D4EBD">
        <w:rPr>
          <w:sz w:val="20"/>
          <w:szCs w:val="20"/>
        </w:rPr>
        <w:sym w:font="Symbol" w:char="F0AE"/>
      </w:r>
      <w:r w:rsidRPr="001D4EBD">
        <w:rPr>
          <w:sz w:val="20"/>
          <w:szCs w:val="20"/>
        </w:rPr>
        <w:t>а                                                             1. А</w:t>
      </w:r>
      <w:r w:rsidRPr="001D4EBD">
        <w:rPr>
          <w:sz w:val="20"/>
          <w:szCs w:val="20"/>
        </w:rPr>
        <w:sym w:font="Symbol" w:char="F0AE"/>
      </w:r>
      <w:r w:rsidRPr="001D4EBD">
        <w:rPr>
          <w:sz w:val="20"/>
          <w:szCs w:val="20"/>
        </w:rPr>
        <w:t>а</w:t>
      </w:r>
    </w:p>
    <w:p w:rsidR="001D4EBD" w:rsidRPr="001D4EBD" w:rsidRDefault="001D4EBD" w:rsidP="001D4EBD">
      <w:pPr>
        <w:spacing w:after="0" w:line="240" w:lineRule="auto"/>
        <w:rPr>
          <w:sz w:val="20"/>
          <w:szCs w:val="20"/>
        </w:rPr>
      </w:pPr>
      <w:r w:rsidRPr="001D4EBD">
        <w:rPr>
          <w:sz w:val="20"/>
          <w:szCs w:val="20"/>
        </w:rPr>
        <w:t>2. А</w:t>
      </w:r>
      <w:r w:rsidRPr="001D4EBD">
        <w:rPr>
          <w:sz w:val="20"/>
          <w:szCs w:val="20"/>
        </w:rPr>
        <w:sym w:font="Symbol" w:char="F0AE"/>
      </w:r>
      <w:r w:rsidRPr="001D4EBD">
        <w:rPr>
          <w:sz w:val="20"/>
          <w:szCs w:val="20"/>
        </w:rPr>
        <w:t>Вс                                                          2_1. А</w:t>
      </w:r>
      <w:r w:rsidRPr="001D4EBD">
        <w:rPr>
          <w:sz w:val="20"/>
          <w:szCs w:val="20"/>
        </w:rPr>
        <w:sym w:font="Symbol" w:char="F0AE"/>
      </w:r>
      <w:r w:rsidRPr="001D4EBD">
        <w:rPr>
          <w:sz w:val="20"/>
          <w:szCs w:val="20"/>
        </w:rPr>
        <w:t>аАс</w:t>
      </w:r>
    </w:p>
    <w:p w:rsidR="001D4EBD" w:rsidRPr="001D4EBD" w:rsidRDefault="001D4EBD" w:rsidP="001D4EBD">
      <w:pPr>
        <w:spacing w:after="0" w:line="240" w:lineRule="auto"/>
        <w:rPr>
          <w:sz w:val="20"/>
          <w:szCs w:val="20"/>
        </w:rPr>
      </w:pPr>
      <w:r w:rsidRPr="001D4EBD">
        <w:rPr>
          <w:sz w:val="20"/>
          <w:szCs w:val="20"/>
        </w:rPr>
        <w:t>3. В</w:t>
      </w:r>
      <w:r w:rsidRPr="001D4EBD">
        <w:rPr>
          <w:sz w:val="20"/>
          <w:szCs w:val="20"/>
        </w:rPr>
        <w:sym w:font="Symbol" w:char="F0AE"/>
      </w:r>
      <w:r w:rsidRPr="001D4EBD">
        <w:rPr>
          <w:sz w:val="20"/>
          <w:szCs w:val="20"/>
        </w:rPr>
        <w:t>аА                                                          2_2. А</w:t>
      </w:r>
      <w:r w:rsidRPr="001D4EBD">
        <w:rPr>
          <w:sz w:val="20"/>
          <w:szCs w:val="20"/>
        </w:rPr>
        <w:sym w:font="Symbol" w:char="F0AE"/>
      </w:r>
      <w:r w:rsidRPr="001D4EBD">
        <w:rPr>
          <w:sz w:val="20"/>
          <w:szCs w:val="20"/>
          <w:lang w:val="en-US"/>
        </w:rPr>
        <w:t>b</w:t>
      </w:r>
      <w:r w:rsidRPr="001D4EBD">
        <w:rPr>
          <w:sz w:val="20"/>
          <w:szCs w:val="20"/>
        </w:rPr>
        <w:t>Вс</w:t>
      </w:r>
    </w:p>
    <w:p w:rsidR="001D4EBD" w:rsidRPr="001D4EBD" w:rsidRDefault="001D4EBD" w:rsidP="001D4EBD">
      <w:pPr>
        <w:spacing w:after="0" w:line="240" w:lineRule="auto"/>
        <w:rPr>
          <w:sz w:val="20"/>
          <w:szCs w:val="20"/>
        </w:rPr>
      </w:pPr>
      <w:r w:rsidRPr="001D4EBD">
        <w:rPr>
          <w:sz w:val="20"/>
          <w:szCs w:val="20"/>
        </w:rPr>
        <w:t>4. B</w:t>
      </w:r>
      <w:r w:rsidRPr="001D4EBD">
        <w:rPr>
          <w:sz w:val="20"/>
          <w:szCs w:val="20"/>
        </w:rPr>
        <w:sym w:font="Symbol" w:char="F0AE"/>
      </w:r>
      <w:r w:rsidRPr="001D4EBD">
        <w:rPr>
          <w:sz w:val="20"/>
          <w:szCs w:val="20"/>
          <w:lang w:val="en-US"/>
        </w:rPr>
        <w:t>b</w:t>
      </w:r>
      <w:r w:rsidRPr="001D4EBD">
        <w:rPr>
          <w:sz w:val="20"/>
          <w:szCs w:val="20"/>
        </w:rPr>
        <w:t>В                                                           3. В</w:t>
      </w:r>
      <w:r w:rsidRPr="001D4EBD">
        <w:rPr>
          <w:sz w:val="20"/>
          <w:szCs w:val="20"/>
        </w:rPr>
        <w:sym w:font="Symbol" w:char="F0AE"/>
      </w:r>
      <w:r w:rsidRPr="001D4EBD">
        <w:rPr>
          <w:sz w:val="20"/>
          <w:szCs w:val="20"/>
        </w:rPr>
        <w:t xml:space="preserve">аА      </w:t>
      </w:r>
    </w:p>
    <w:p w:rsidR="001D4EBD" w:rsidRPr="001D4EBD" w:rsidRDefault="001D4EBD" w:rsidP="001D4EBD">
      <w:pPr>
        <w:spacing w:after="0" w:line="240" w:lineRule="auto"/>
        <w:rPr>
          <w:sz w:val="20"/>
          <w:szCs w:val="20"/>
        </w:rPr>
      </w:pPr>
      <w:r w:rsidRPr="001D4EBD">
        <w:rPr>
          <w:sz w:val="20"/>
          <w:szCs w:val="20"/>
        </w:rPr>
        <w:t xml:space="preserve">                                                                          4. B</w:t>
      </w:r>
      <w:r w:rsidRPr="001D4EBD">
        <w:rPr>
          <w:sz w:val="20"/>
          <w:szCs w:val="20"/>
        </w:rPr>
        <w:sym w:font="Symbol" w:char="F0AE"/>
      </w:r>
      <w:r w:rsidRPr="001D4EBD">
        <w:rPr>
          <w:sz w:val="20"/>
          <w:szCs w:val="20"/>
          <w:lang w:val="en-US"/>
        </w:rPr>
        <w:t>b</w:t>
      </w:r>
      <w:r w:rsidRPr="001D4EBD">
        <w:rPr>
          <w:sz w:val="20"/>
          <w:szCs w:val="20"/>
        </w:rPr>
        <w:t>В</w:t>
      </w:r>
    </w:p>
    <w:p w:rsidR="001D4EBD" w:rsidRPr="001D4EBD" w:rsidRDefault="001D4EBD" w:rsidP="001D4EBD">
      <w:pPr>
        <w:spacing w:after="0" w:line="240" w:lineRule="auto"/>
        <w:rPr>
          <w:sz w:val="20"/>
          <w:szCs w:val="20"/>
        </w:rPr>
      </w:pPr>
    </w:p>
    <w:p w:rsidR="001D4EBD" w:rsidRPr="001D4EBD" w:rsidRDefault="001D4EBD" w:rsidP="001D4EBD">
      <w:pPr>
        <w:spacing w:after="0" w:line="240" w:lineRule="auto"/>
        <w:rPr>
          <w:sz w:val="20"/>
          <w:szCs w:val="20"/>
        </w:rPr>
      </w:pPr>
      <w:r w:rsidRPr="001D4EBD">
        <w:rPr>
          <w:sz w:val="20"/>
          <w:szCs w:val="20"/>
        </w:rPr>
        <w:t>Заменяемый нетерминал В (край второго правила) саморекурсивный, поэтому третье и четвёртое правило остаются в множестве правил грамматики.</w:t>
      </w:r>
    </w:p>
    <w:p w:rsidR="001D4EBD" w:rsidRPr="001D4EBD" w:rsidRDefault="001D4EBD" w:rsidP="001D4EBD">
      <w:pPr>
        <w:spacing w:after="0" w:line="240" w:lineRule="auto"/>
        <w:rPr>
          <w:sz w:val="20"/>
          <w:szCs w:val="20"/>
        </w:rPr>
      </w:pPr>
    </w:p>
    <w:p w:rsidR="001D4EBD" w:rsidRPr="001D4EBD" w:rsidRDefault="001D4EBD" w:rsidP="001D4EBD">
      <w:pPr>
        <w:spacing w:after="0" w:line="240" w:lineRule="auto"/>
        <w:rPr>
          <w:sz w:val="20"/>
          <w:szCs w:val="20"/>
        </w:rPr>
      </w:pPr>
      <w:r w:rsidRPr="001D4EBD">
        <w:rPr>
          <w:sz w:val="20"/>
          <w:szCs w:val="20"/>
        </w:rPr>
        <w:t>Исходная грамматика:                                     Результат замены края:</w:t>
      </w:r>
    </w:p>
    <w:p w:rsidR="001D4EBD" w:rsidRPr="001D4EBD" w:rsidRDefault="001D4EBD" w:rsidP="001D4EBD">
      <w:pPr>
        <w:spacing w:after="0" w:line="240" w:lineRule="auto"/>
        <w:rPr>
          <w:sz w:val="20"/>
          <w:szCs w:val="20"/>
        </w:rPr>
      </w:pPr>
      <w:r w:rsidRPr="001D4EBD">
        <w:rPr>
          <w:sz w:val="20"/>
          <w:szCs w:val="20"/>
        </w:rPr>
        <w:t>1. А</w:t>
      </w:r>
      <w:r w:rsidRPr="001D4EBD">
        <w:rPr>
          <w:sz w:val="20"/>
          <w:szCs w:val="20"/>
        </w:rPr>
        <w:sym w:font="Symbol" w:char="F0AE"/>
      </w:r>
      <w:r w:rsidRPr="001D4EBD">
        <w:rPr>
          <w:sz w:val="20"/>
          <w:szCs w:val="20"/>
        </w:rPr>
        <w:t>сА                                                          1. А</w:t>
      </w:r>
      <w:r w:rsidRPr="001D4EBD">
        <w:rPr>
          <w:sz w:val="20"/>
          <w:szCs w:val="20"/>
        </w:rPr>
        <w:sym w:font="Symbol" w:char="F0AE"/>
      </w:r>
      <w:r w:rsidRPr="001D4EBD">
        <w:rPr>
          <w:sz w:val="20"/>
          <w:szCs w:val="20"/>
        </w:rPr>
        <w:t>сА</w:t>
      </w:r>
    </w:p>
    <w:p w:rsidR="001D4EBD" w:rsidRPr="001D4EBD" w:rsidRDefault="001D4EBD" w:rsidP="001D4EBD">
      <w:pPr>
        <w:spacing w:after="0" w:line="240" w:lineRule="auto"/>
        <w:rPr>
          <w:sz w:val="20"/>
          <w:szCs w:val="20"/>
        </w:rPr>
      </w:pPr>
      <w:r w:rsidRPr="001D4EBD">
        <w:rPr>
          <w:sz w:val="20"/>
          <w:szCs w:val="20"/>
        </w:rPr>
        <w:t>2. А</w:t>
      </w:r>
      <w:r w:rsidRPr="001D4EBD">
        <w:rPr>
          <w:sz w:val="20"/>
          <w:szCs w:val="20"/>
        </w:rPr>
        <w:sym w:font="Symbol" w:char="F0AE"/>
      </w:r>
      <w:r w:rsidRPr="001D4EBD">
        <w:rPr>
          <w:sz w:val="20"/>
          <w:szCs w:val="20"/>
        </w:rPr>
        <w:t>Вс                                                          2_1. А</w:t>
      </w:r>
      <w:r w:rsidRPr="001D4EBD">
        <w:rPr>
          <w:sz w:val="20"/>
          <w:szCs w:val="20"/>
        </w:rPr>
        <w:sym w:font="Symbol" w:char="F0AE"/>
      </w:r>
      <w:r w:rsidRPr="001D4EBD">
        <w:rPr>
          <w:sz w:val="20"/>
          <w:szCs w:val="20"/>
        </w:rPr>
        <w:t>аАс</w:t>
      </w:r>
    </w:p>
    <w:p w:rsidR="001D4EBD" w:rsidRPr="001D4EBD" w:rsidRDefault="001D4EBD" w:rsidP="001D4EBD">
      <w:pPr>
        <w:spacing w:after="0" w:line="240" w:lineRule="auto"/>
        <w:rPr>
          <w:sz w:val="20"/>
          <w:szCs w:val="20"/>
        </w:rPr>
      </w:pPr>
      <w:r w:rsidRPr="001D4EBD">
        <w:rPr>
          <w:sz w:val="20"/>
          <w:szCs w:val="20"/>
        </w:rPr>
        <w:t>3. В</w:t>
      </w:r>
      <w:r w:rsidRPr="001D4EBD">
        <w:rPr>
          <w:sz w:val="20"/>
          <w:szCs w:val="20"/>
        </w:rPr>
        <w:sym w:font="Symbol" w:char="F0AE"/>
      </w:r>
      <w:r w:rsidRPr="001D4EBD">
        <w:rPr>
          <w:sz w:val="20"/>
          <w:szCs w:val="20"/>
        </w:rPr>
        <w:t>аА                                                          2_2. А</w:t>
      </w:r>
      <w:r w:rsidRPr="001D4EBD">
        <w:rPr>
          <w:sz w:val="20"/>
          <w:szCs w:val="20"/>
        </w:rPr>
        <w:sym w:font="Symbol" w:char="F0AE"/>
      </w:r>
      <w:r w:rsidRPr="001D4EBD">
        <w:rPr>
          <w:sz w:val="20"/>
          <w:szCs w:val="20"/>
          <w:lang w:val="en-US"/>
        </w:rPr>
        <w:t>b</w:t>
      </w:r>
      <w:r w:rsidRPr="001D4EBD">
        <w:rPr>
          <w:sz w:val="20"/>
          <w:szCs w:val="20"/>
        </w:rPr>
        <w:t>с</w:t>
      </w:r>
    </w:p>
    <w:p w:rsidR="001D4EBD" w:rsidRPr="001D4EBD" w:rsidRDefault="001D4EBD" w:rsidP="001D4EBD">
      <w:pPr>
        <w:spacing w:after="0" w:line="240" w:lineRule="auto"/>
        <w:rPr>
          <w:sz w:val="20"/>
          <w:szCs w:val="20"/>
        </w:rPr>
      </w:pPr>
      <w:r w:rsidRPr="001D4EBD">
        <w:rPr>
          <w:sz w:val="20"/>
          <w:szCs w:val="20"/>
        </w:rPr>
        <w:t>4. B</w:t>
      </w:r>
      <w:r w:rsidRPr="001D4EBD">
        <w:rPr>
          <w:sz w:val="20"/>
          <w:szCs w:val="20"/>
        </w:rPr>
        <w:sym w:font="Symbol" w:char="F0AE"/>
      </w:r>
      <w:r w:rsidRPr="001D4EBD">
        <w:rPr>
          <w:sz w:val="20"/>
          <w:szCs w:val="20"/>
          <w:lang w:val="en-US"/>
        </w:rPr>
        <w:t>b</w:t>
      </w:r>
      <w:r w:rsidRPr="001D4EBD">
        <w:rPr>
          <w:sz w:val="20"/>
          <w:szCs w:val="20"/>
        </w:rPr>
        <w:t xml:space="preserve">                                                           </w:t>
      </w:r>
    </w:p>
    <w:p w:rsidR="001D4EBD" w:rsidRPr="001D4EBD" w:rsidRDefault="001D4EBD" w:rsidP="001D4EBD">
      <w:pPr>
        <w:spacing w:after="0" w:line="240" w:lineRule="auto"/>
        <w:rPr>
          <w:sz w:val="20"/>
          <w:szCs w:val="20"/>
        </w:rPr>
      </w:pPr>
      <w:r w:rsidRPr="001D4EBD">
        <w:rPr>
          <w:sz w:val="20"/>
          <w:szCs w:val="20"/>
        </w:rPr>
        <w:t xml:space="preserve">                                                                        </w:t>
      </w:r>
    </w:p>
    <w:p w:rsidR="001D4EBD" w:rsidRPr="001D4EBD" w:rsidRDefault="001D4EBD" w:rsidP="001D4EBD">
      <w:pPr>
        <w:spacing w:after="0" w:line="240" w:lineRule="auto"/>
        <w:rPr>
          <w:sz w:val="20"/>
          <w:szCs w:val="20"/>
        </w:rPr>
      </w:pPr>
      <w:r w:rsidRPr="001D4EBD">
        <w:rPr>
          <w:sz w:val="20"/>
          <w:szCs w:val="20"/>
        </w:rPr>
        <w:lastRenderedPageBreak/>
        <w:t>Заменяемый нетерминал В (край второго правила) несаморекурсивный, поэтому третье и четвёртое правило исключаются из множества правил грамматики.</w:t>
      </w:r>
    </w:p>
    <w:p w:rsidR="001D4EBD" w:rsidRPr="001D4EBD" w:rsidRDefault="001D4EBD" w:rsidP="001D4EBD">
      <w:pPr>
        <w:spacing w:after="0" w:line="240" w:lineRule="auto"/>
        <w:rPr>
          <w:sz w:val="20"/>
          <w:szCs w:val="20"/>
        </w:rPr>
      </w:pPr>
    </w:p>
    <w:p w:rsidR="001D4EBD" w:rsidRPr="001D4EBD" w:rsidRDefault="001D4EBD" w:rsidP="001D4EBD">
      <w:pPr>
        <w:spacing w:after="0" w:line="240" w:lineRule="auto"/>
        <w:rPr>
          <w:sz w:val="20"/>
          <w:szCs w:val="20"/>
        </w:rPr>
      </w:pPr>
      <w:r w:rsidRPr="001D4EBD">
        <w:rPr>
          <w:sz w:val="20"/>
          <w:szCs w:val="20"/>
        </w:rPr>
        <w:t>б) одиночная замена.</w:t>
      </w:r>
    </w:p>
    <w:p w:rsidR="001D4EBD" w:rsidRPr="001D4EBD" w:rsidRDefault="001D4EBD" w:rsidP="001D4EBD">
      <w:pPr>
        <w:spacing w:after="0" w:line="240" w:lineRule="auto"/>
        <w:rPr>
          <w:sz w:val="20"/>
          <w:szCs w:val="20"/>
        </w:rPr>
      </w:pPr>
      <w:r w:rsidRPr="001D4EBD">
        <w:rPr>
          <w:sz w:val="20"/>
          <w:szCs w:val="20"/>
        </w:rPr>
        <w:t xml:space="preserve">      Исходная грамматика:                        Результат одиночной замены :</w:t>
      </w:r>
    </w:p>
    <w:p w:rsidR="001D4EBD" w:rsidRPr="001D4EBD" w:rsidRDefault="001D4EBD" w:rsidP="001D4EBD">
      <w:pPr>
        <w:spacing w:after="0" w:line="240" w:lineRule="auto"/>
        <w:rPr>
          <w:sz w:val="20"/>
          <w:szCs w:val="20"/>
        </w:rPr>
      </w:pPr>
      <w:r w:rsidRPr="001D4EBD">
        <w:rPr>
          <w:sz w:val="20"/>
          <w:szCs w:val="20"/>
        </w:rPr>
        <w:t>1. А</w:t>
      </w:r>
      <w:r w:rsidRPr="001D4EBD">
        <w:rPr>
          <w:sz w:val="20"/>
          <w:szCs w:val="20"/>
        </w:rPr>
        <w:sym w:font="Symbol" w:char="F0AE"/>
      </w:r>
      <w:r w:rsidRPr="001D4EBD">
        <w:rPr>
          <w:sz w:val="20"/>
          <w:szCs w:val="20"/>
        </w:rPr>
        <w:t>аВВ                                             1. А</w:t>
      </w:r>
      <w:r w:rsidRPr="001D4EBD">
        <w:rPr>
          <w:sz w:val="20"/>
          <w:szCs w:val="20"/>
        </w:rPr>
        <w:sym w:font="Symbol" w:char="F0AE"/>
      </w:r>
      <w:r w:rsidRPr="001D4EBD">
        <w:rPr>
          <w:sz w:val="20"/>
          <w:szCs w:val="20"/>
        </w:rPr>
        <w:t>а аА</w:t>
      </w:r>
      <w:r w:rsidRPr="001D4EBD">
        <w:rPr>
          <w:sz w:val="20"/>
          <w:szCs w:val="20"/>
          <w:lang w:val="en-US"/>
        </w:rPr>
        <w:t>b</w:t>
      </w:r>
      <w:r w:rsidRPr="001D4EBD">
        <w:rPr>
          <w:sz w:val="20"/>
          <w:szCs w:val="20"/>
        </w:rPr>
        <w:t xml:space="preserve"> аА</w:t>
      </w:r>
      <w:r w:rsidRPr="001D4EBD">
        <w:rPr>
          <w:sz w:val="20"/>
          <w:szCs w:val="20"/>
          <w:lang w:val="en-US"/>
        </w:rPr>
        <w:t>b</w:t>
      </w:r>
    </w:p>
    <w:p w:rsidR="001D4EBD" w:rsidRPr="001D4EBD" w:rsidRDefault="001D4EBD" w:rsidP="001D4EBD">
      <w:pPr>
        <w:spacing w:after="0" w:line="240" w:lineRule="auto"/>
        <w:rPr>
          <w:sz w:val="20"/>
          <w:szCs w:val="20"/>
        </w:rPr>
      </w:pPr>
      <w:r w:rsidRPr="001D4EBD">
        <w:rPr>
          <w:sz w:val="20"/>
          <w:szCs w:val="20"/>
        </w:rPr>
        <w:t>2. А</w:t>
      </w:r>
      <w:r w:rsidRPr="001D4EBD">
        <w:rPr>
          <w:sz w:val="20"/>
          <w:szCs w:val="20"/>
        </w:rPr>
        <w:sym w:font="Symbol" w:char="F0AE"/>
      </w:r>
      <w:r w:rsidRPr="001D4EBD">
        <w:rPr>
          <w:sz w:val="20"/>
          <w:szCs w:val="20"/>
        </w:rPr>
        <w:t>вВ                                                2. А</w:t>
      </w:r>
      <w:r w:rsidRPr="001D4EBD">
        <w:rPr>
          <w:sz w:val="20"/>
          <w:szCs w:val="20"/>
        </w:rPr>
        <w:sym w:font="Symbol" w:char="F0AE"/>
      </w:r>
      <w:r w:rsidRPr="001D4EBD">
        <w:rPr>
          <w:sz w:val="20"/>
          <w:szCs w:val="20"/>
          <w:lang w:val="en-US"/>
        </w:rPr>
        <w:t>b</w:t>
      </w:r>
      <w:r w:rsidRPr="001D4EBD">
        <w:rPr>
          <w:sz w:val="20"/>
          <w:szCs w:val="20"/>
        </w:rPr>
        <w:t>аАb</w:t>
      </w:r>
    </w:p>
    <w:p w:rsidR="001D4EBD" w:rsidRPr="001D4EBD" w:rsidRDefault="001D4EBD" w:rsidP="001D4EBD">
      <w:pPr>
        <w:spacing w:after="0" w:line="240" w:lineRule="auto"/>
        <w:rPr>
          <w:sz w:val="20"/>
          <w:szCs w:val="20"/>
        </w:rPr>
      </w:pPr>
      <w:r w:rsidRPr="001D4EBD">
        <w:rPr>
          <w:sz w:val="20"/>
          <w:szCs w:val="20"/>
        </w:rPr>
        <w:t>3. А</w:t>
      </w:r>
      <w:r w:rsidRPr="001D4EBD">
        <w:rPr>
          <w:sz w:val="20"/>
          <w:szCs w:val="20"/>
        </w:rPr>
        <w:sym w:font="Symbol" w:char="F0AE"/>
      </w:r>
      <w:r w:rsidRPr="001D4EBD">
        <w:rPr>
          <w:sz w:val="20"/>
          <w:szCs w:val="20"/>
        </w:rPr>
        <w:t>с                                                   3. А</w:t>
      </w:r>
      <w:r w:rsidRPr="001D4EBD">
        <w:rPr>
          <w:sz w:val="20"/>
          <w:szCs w:val="20"/>
        </w:rPr>
        <w:sym w:font="Symbol" w:char="F0AE"/>
      </w:r>
      <w:r w:rsidRPr="001D4EBD">
        <w:rPr>
          <w:sz w:val="20"/>
          <w:szCs w:val="20"/>
        </w:rPr>
        <w:t>с</w:t>
      </w:r>
    </w:p>
    <w:p w:rsidR="001D4EBD" w:rsidRPr="001D4EBD" w:rsidRDefault="001D4EBD" w:rsidP="001D4EBD">
      <w:pPr>
        <w:spacing w:after="0" w:line="240" w:lineRule="auto"/>
        <w:rPr>
          <w:sz w:val="20"/>
          <w:szCs w:val="20"/>
        </w:rPr>
      </w:pPr>
      <w:r w:rsidRPr="001D4EBD">
        <w:rPr>
          <w:sz w:val="20"/>
          <w:szCs w:val="20"/>
        </w:rPr>
        <w:t>4. B</w:t>
      </w:r>
      <w:r w:rsidRPr="001D4EBD">
        <w:rPr>
          <w:sz w:val="20"/>
          <w:szCs w:val="20"/>
        </w:rPr>
        <w:sym w:font="Symbol" w:char="F0AE"/>
      </w:r>
      <w:r w:rsidRPr="001D4EBD">
        <w:rPr>
          <w:sz w:val="20"/>
          <w:szCs w:val="20"/>
        </w:rPr>
        <w:t>аА</w:t>
      </w:r>
      <w:r w:rsidRPr="001D4EBD">
        <w:rPr>
          <w:sz w:val="20"/>
          <w:szCs w:val="20"/>
          <w:lang w:val="en-US"/>
        </w:rPr>
        <w:t>b</w:t>
      </w:r>
      <w:r w:rsidRPr="001D4EBD">
        <w:rPr>
          <w:sz w:val="20"/>
          <w:szCs w:val="20"/>
        </w:rPr>
        <w:t xml:space="preserve">                                                     </w:t>
      </w:r>
    </w:p>
    <w:p w:rsidR="001D4EBD" w:rsidRPr="001D4EBD" w:rsidRDefault="001D4EBD" w:rsidP="001D4EBD">
      <w:pPr>
        <w:spacing w:after="0" w:line="240" w:lineRule="auto"/>
        <w:rPr>
          <w:sz w:val="20"/>
          <w:szCs w:val="20"/>
        </w:rPr>
      </w:pPr>
    </w:p>
    <w:p w:rsidR="001D4EBD" w:rsidRPr="001D4EBD" w:rsidRDefault="001D4EBD" w:rsidP="001D4EBD">
      <w:pPr>
        <w:spacing w:after="0" w:line="240" w:lineRule="auto"/>
        <w:rPr>
          <w:b/>
          <w:sz w:val="20"/>
          <w:szCs w:val="20"/>
        </w:rPr>
      </w:pPr>
      <w:r w:rsidRPr="001D4EBD">
        <w:rPr>
          <w:b/>
          <w:sz w:val="20"/>
          <w:szCs w:val="20"/>
        </w:rPr>
        <w:t>Выделение нетерминала</w:t>
      </w:r>
    </w:p>
    <w:p w:rsidR="001D4EBD" w:rsidRPr="001D4EBD" w:rsidRDefault="001D4EBD" w:rsidP="001D4EBD">
      <w:pPr>
        <w:spacing w:after="0" w:line="240" w:lineRule="auto"/>
        <w:rPr>
          <w:sz w:val="20"/>
          <w:szCs w:val="20"/>
        </w:rPr>
      </w:pPr>
    </w:p>
    <w:p w:rsidR="001D4EBD" w:rsidRPr="001D4EBD" w:rsidRDefault="001D4EBD" w:rsidP="001D4EBD">
      <w:pPr>
        <w:spacing w:after="0" w:line="240" w:lineRule="auto"/>
        <w:rPr>
          <w:sz w:val="20"/>
          <w:szCs w:val="20"/>
        </w:rPr>
      </w:pPr>
      <w:r w:rsidRPr="001D4EBD">
        <w:rPr>
          <w:sz w:val="20"/>
          <w:szCs w:val="20"/>
        </w:rPr>
        <w:t xml:space="preserve">Преобразование, обратное замене, назовём </w:t>
      </w:r>
      <w:r w:rsidRPr="001D4EBD">
        <w:rPr>
          <w:i/>
          <w:sz w:val="20"/>
          <w:szCs w:val="20"/>
        </w:rPr>
        <w:t>выделением нетерминала</w:t>
      </w:r>
      <w:r w:rsidRPr="001D4EBD">
        <w:rPr>
          <w:sz w:val="20"/>
          <w:szCs w:val="20"/>
        </w:rPr>
        <w:t>.</w:t>
      </w:r>
    </w:p>
    <w:p w:rsidR="001D4EBD" w:rsidRPr="001D4EBD" w:rsidRDefault="001D4EBD" w:rsidP="001D4EBD">
      <w:pPr>
        <w:spacing w:after="0" w:line="240" w:lineRule="auto"/>
        <w:rPr>
          <w:sz w:val="20"/>
          <w:szCs w:val="20"/>
        </w:rPr>
      </w:pPr>
      <w:r w:rsidRPr="001D4EBD">
        <w:rPr>
          <w:sz w:val="20"/>
          <w:szCs w:val="20"/>
        </w:rPr>
        <w:t xml:space="preserve">Если грамматика содержит </w:t>
      </w:r>
      <w:r w:rsidRPr="001D4EBD">
        <w:rPr>
          <w:sz w:val="20"/>
          <w:szCs w:val="20"/>
          <w:lang w:val="en-US"/>
        </w:rPr>
        <w:t>n</w:t>
      </w:r>
      <w:r w:rsidRPr="001D4EBD">
        <w:rPr>
          <w:sz w:val="20"/>
          <w:szCs w:val="20"/>
        </w:rPr>
        <w:t xml:space="preserve"> правил вида В</w:t>
      </w:r>
      <w:r w:rsidRPr="001D4EBD">
        <w:rPr>
          <w:sz w:val="20"/>
          <w:szCs w:val="20"/>
          <w:lang w:val="en-US"/>
        </w:rPr>
        <w:sym w:font="Symbol" w:char="F0AE"/>
      </w:r>
      <w:r w:rsidRPr="001D4EBD">
        <w:rPr>
          <w:sz w:val="20"/>
          <w:szCs w:val="20"/>
          <w:lang w:val="en-US"/>
        </w:rPr>
        <w:sym w:font="Symbol" w:char="F062"/>
      </w:r>
      <w:r w:rsidRPr="001D4EBD">
        <w:rPr>
          <w:sz w:val="20"/>
          <w:szCs w:val="20"/>
        </w:rPr>
        <w:sym w:font="Symbol" w:char="F061"/>
      </w:r>
      <w:r w:rsidRPr="001D4EBD">
        <w:rPr>
          <w:sz w:val="20"/>
          <w:szCs w:val="20"/>
          <w:vertAlign w:val="subscript"/>
          <w:lang w:val="en-US"/>
        </w:rPr>
        <w:t>i</w:t>
      </w:r>
      <w:r w:rsidRPr="001D4EBD">
        <w:rPr>
          <w:sz w:val="20"/>
          <w:szCs w:val="20"/>
          <w:lang w:val="en-US"/>
        </w:rPr>
        <w:sym w:font="Symbol" w:char="F063"/>
      </w:r>
      <w:r w:rsidRPr="001D4EBD">
        <w:rPr>
          <w:sz w:val="20"/>
          <w:szCs w:val="20"/>
        </w:rPr>
        <w:t xml:space="preserve"> , где 1</w:t>
      </w:r>
      <w:r w:rsidRPr="001D4EBD">
        <w:rPr>
          <w:sz w:val="20"/>
          <w:szCs w:val="20"/>
          <w:lang w:val="en-US"/>
        </w:rPr>
        <w:sym w:font="Symbol" w:char="F0A3"/>
      </w:r>
      <w:r w:rsidRPr="001D4EBD">
        <w:rPr>
          <w:sz w:val="20"/>
          <w:szCs w:val="20"/>
          <w:lang w:val="en-US"/>
        </w:rPr>
        <w:t>i</w:t>
      </w:r>
      <w:r w:rsidRPr="001D4EBD">
        <w:rPr>
          <w:sz w:val="20"/>
          <w:szCs w:val="20"/>
          <w:lang w:val="en-US"/>
        </w:rPr>
        <w:sym w:font="Symbol" w:char="F0A3"/>
      </w:r>
      <w:r w:rsidRPr="001D4EBD">
        <w:rPr>
          <w:sz w:val="20"/>
          <w:szCs w:val="20"/>
          <w:lang w:val="en-US"/>
        </w:rPr>
        <w:t>n</w:t>
      </w:r>
      <w:r w:rsidRPr="001D4EBD">
        <w:rPr>
          <w:sz w:val="20"/>
          <w:szCs w:val="20"/>
        </w:rPr>
        <w:t xml:space="preserve">, </w:t>
      </w:r>
      <w:r w:rsidRPr="001D4EBD">
        <w:rPr>
          <w:sz w:val="20"/>
          <w:szCs w:val="20"/>
          <w:lang w:val="en-US"/>
        </w:rPr>
        <w:t>n</w:t>
      </w:r>
      <w:r w:rsidRPr="001D4EBD">
        <w:rPr>
          <w:sz w:val="20"/>
          <w:szCs w:val="20"/>
        </w:rPr>
        <w:t xml:space="preserve"> правил А</w:t>
      </w:r>
      <w:r w:rsidRPr="001D4EBD">
        <w:rPr>
          <w:sz w:val="20"/>
          <w:szCs w:val="20"/>
        </w:rPr>
        <w:sym w:font="Symbol" w:char="F0AE"/>
      </w:r>
      <w:r w:rsidRPr="001D4EBD">
        <w:rPr>
          <w:sz w:val="20"/>
          <w:szCs w:val="20"/>
        </w:rPr>
        <w:sym w:font="Symbol" w:char="F061"/>
      </w:r>
      <w:r w:rsidRPr="001D4EBD">
        <w:rPr>
          <w:sz w:val="20"/>
          <w:szCs w:val="20"/>
          <w:vertAlign w:val="subscript"/>
          <w:lang w:val="en-US"/>
        </w:rPr>
        <w:t>i</w:t>
      </w:r>
      <w:r w:rsidRPr="001D4EBD">
        <w:rPr>
          <w:sz w:val="20"/>
          <w:szCs w:val="20"/>
          <w:vertAlign w:val="subscript"/>
        </w:rPr>
        <w:t xml:space="preserve"> </w:t>
      </w:r>
      <w:r w:rsidRPr="001D4EBD">
        <w:rPr>
          <w:sz w:val="20"/>
          <w:szCs w:val="20"/>
        </w:rPr>
        <w:t>, где 1</w:t>
      </w:r>
      <w:r w:rsidRPr="001D4EBD">
        <w:rPr>
          <w:sz w:val="20"/>
          <w:szCs w:val="20"/>
          <w:lang w:val="en-US"/>
        </w:rPr>
        <w:sym w:font="Symbol" w:char="F0A3"/>
      </w:r>
      <w:r w:rsidRPr="001D4EBD">
        <w:rPr>
          <w:sz w:val="20"/>
          <w:szCs w:val="20"/>
          <w:lang w:val="en-US"/>
        </w:rPr>
        <w:t>i</w:t>
      </w:r>
      <w:r w:rsidRPr="001D4EBD">
        <w:rPr>
          <w:sz w:val="20"/>
          <w:szCs w:val="20"/>
          <w:lang w:val="en-US"/>
        </w:rPr>
        <w:sym w:font="Symbol" w:char="F0A3"/>
      </w:r>
      <w:r w:rsidRPr="001D4EBD">
        <w:rPr>
          <w:sz w:val="20"/>
          <w:szCs w:val="20"/>
          <w:lang w:val="en-US"/>
        </w:rPr>
        <w:t>n</w:t>
      </w:r>
      <w:r w:rsidRPr="001D4EBD">
        <w:rPr>
          <w:sz w:val="20"/>
          <w:szCs w:val="20"/>
        </w:rPr>
        <w:t xml:space="preserve"> и других правил с левой частью А нет, то </w:t>
      </w:r>
      <w:r w:rsidRPr="001D4EBD">
        <w:rPr>
          <w:sz w:val="20"/>
          <w:szCs w:val="20"/>
          <w:lang w:val="en-US"/>
        </w:rPr>
        <w:t>n</w:t>
      </w:r>
      <w:r w:rsidRPr="001D4EBD">
        <w:rPr>
          <w:sz w:val="20"/>
          <w:szCs w:val="20"/>
        </w:rPr>
        <w:t xml:space="preserve"> правил вида В</w:t>
      </w:r>
      <w:r w:rsidRPr="001D4EBD">
        <w:rPr>
          <w:sz w:val="20"/>
          <w:szCs w:val="20"/>
          <w:lang w:val="en-US"/>
        </w:rPr>
        <w:sym w:font="Symbol" w:char="F0AE"/>
      </w:r>
      <w:r w:rsidRPr="001D4EBD">
        <w:rPr>
          <w:sz w:val="20"/>
          <w:szCs w:val="20"/>
          <w:lang w:val="en-US"/>
        </w:rPr>
        <w:sym w:font="Symbol" w:char="F062"/>
      </w:r>
      <w:r w:rsidRPr="001D4EBD">
        <w:rPr>
          <w:sz w:val="20"/>
          <w:szCs w:val="20"/>
        </w:rPr>
        <w:sym w:font="Symbol" w:char="F061"/>
      </w:r>
      <w:r w:rsidRPr="001D4EBD">
        <w:rPr>
          <w:sz w:val="20"/>
          <w:szCs w:val="20"/>
          <w:vertAlign w:val="subscript"/>
          <w:lang w:val="en-US"/>
        </w:rPr>
        <w:t>i</w:t>
      </w:r>
      <w:r w:rsidRPr="001D4EBD">
        <w:rPr>
          <w:sz w:val="20"/>
          <w:szCs w:val="20"/>
          <w:lang w:val="en-US"/>
        </w:rPr>
        <w:sym w:font="Symbol" w:char="F063"/>
      </w:r>
      <w:r w:rsidRPr="001D4EBD">
        <w:rPr>
          <w:sz w:val="20"/>
          <w:szCs w:val="20"/>
        </w:rPr>
        <w:t xml:space="preserve"> , где 1</w:t>
      </w:r>
      <w:r w:rsidRPr="001D4EBD">
        <w:rPr>
          <w:sz w:val="20"/>
          <w:szCs w:val="20"/>
          <w:lang w:val="en-US"/>
        </w:rPr>
        <w:sym w:font="Symbol" w:char="F0A3"/>
      </w:r>
      <w:r w:rsidRPr="001D4EBD">
        <w:rPr>
          <w:sz w:val="20"/>
          <w:szCs w:val="20"/>
          <w:lang w:val="en-US"/>
        </w:rPr>
        <w:t>i</w:t>
      </w:r>
      <w:r w:rsidRPr="001D4EBD">
        <w:rPr>
          <w:sz w:val="20"/>
          <w:szCs w:val="20"/>
          <w:lang w:val="en-US"/>
        </w:rPr>
        <w:sym w:font="Symbol" w:char="F0A3"/>
      </w:r>
      <w:r w:rsidRPr="001D4EBD">
        <w:rPr>
          <w:sz w:val="20"/>
          <w:szCs w:val="20"/>
          <w:lang w:val="en-US"/>
        </w:rPr>
        <w:t>n</w:t>
      </w:r>
      <w:r w:rsidRPr="001D4EBD">
        <w:rPr>
          <w:sz w:val="20"/>
          <w:szCs w:val="20"/>
        </w:rPr>
        <w:t xml:space="preserve"> можно заменить одним правилом В</w:t>
      </w:r>
      <w:r w:rsidRPr="001D4EBD">
        <w:rPr>
          <w:sz w:val="20"/>
          <w:szCs w:val="20"/>
          <w:lang w:val="en-US"/>
        </w:rPr>
        <w:sym w:font="Symbol" w:char="F0AE"/>
      </w:r>
      <w:r w:rsidRPr="001D4EBD">
        <w:rPr>
          <w:sz w:val="20"/>
          <w:szCs w:val="20"/>
          <w:lang w:val="en-US"/>
        </w:rPr>
        <w:sym w:font="Symbol" w:char="F062"/>
      </w:r>
      <w:r w:rsidRPr="001D4EBD">
        <w:rPr>
          <w:sz w:val="20"/>
          <w:szCs w:val="20"/>
        </w:rPr>
        <w:t>А</w:t>
      </w:r>
      <w:r w:rsidRPr="001D4EBD">
        <w:rPr>
          <w:sz w:val="20"/>
          <w:szCs w:val="20"/>
          <w:lang w:val="en-US"/>
        </w:rPr>
        <w:sym w:font="Symbol" w:char="F063"/>
      </w:r>
      <w:r w:rsidRPr="001D4EBD">
        <w:rPr>
          <w:sz w:val="20"/>
          <w:szCs w:val="20"/>
        </w:rPr>
        <w:t xml:space="preserve"> .</w:t>
      </w:r>
    </w:p>
    <w:p w:rsidR="001D4EBD" w:rsidRPr="001D4EBD" w:rsidRDefault="001D4EBD" w:rsidP="001D4EBD">
      <w:pPr>
        <w:spacing w:after="0" w:line="240" w:lineRule="auto"/>
        <w:rPr>
          <w:sz w:val="20"/>
          <w:szCs w:val="20"/>
        </w:rPr>
      </w:pPr>
      <w:r w:rsidRPr="001D4EBD">
        <w:rPr>
          <w:sz w:val="20"/>
          <w:szCs w:val="20"/>
        </w:rPr>
        <w:t xml:space="preserve">Если грамматика содержит </w:t>
      </w:r>
      <w:r w:rsidRPr="001D4EBD">
        <w:rPr>
          <w:sz w:val="20"/>
          <w:szCs w:val="20"/>
          <w:lang w:val="en-US"/>
        </w:rPr>
        <w:t>n</w:t>
      </w:r>
      <w:r w:rsidRPr="001D4EBD">
        <w:rPr>
          <w:sz w:val="20"/>
          <w:szCs w:val="20"/>
        </w:rPr>
        <w:t xml:space="preserve"> правил вида В</w:t>
      </w:r>
      <w:r w:rsidRPr="001D4EBD">
        <w:rPr>
          <w:sz w:val="20"/>
          <w:szCs w:val="20"/>
          <w:lang w:val="en-US"/>
        </w:rPr>
        <w:sym w:font="Symbol" w:char="F0AE"/>
      </w:r>
      <w:r w:rsidRPr="001D4EBD">
        <w:rPr>
          <w:sz w:val="20"/>
          <w:szCs w:val="20"/>
          <w:lang w:val="en-US"/>
        </w:rPr>
        <w:sym w:font="Symbol" w:char="F062"/>
      </w:r>
      <w:r w:rsidRPr="001D4EBD">
        <w:rPr>
          <w:sz w:val="20"/>
          <w:szCs w:val="20"/>
        </w:rPr>
        <w:sym w:font="Symbol" w:char="F061"/>
      </w:r>
      <w:r w:rsidRPr="001D4EBD">
        <w:rPr>
          <w:sz w:val="20"/>
          <w:szCs w:val="20"/>
          <w:vertAlign w:val="subscript"/>
          <w:lang w:val="en-US"/>
        </w:rPr>
        <w:t>i</w:t>
      </w:r>
      <w:r w:rsidRPr="001D4EBD">
        <w:rPr>
          <w:sz w:val="20"/>
          <w:szCs w:val="20"/>
          <w:lang w:val="en-US"/>
        </w:rPr>
        <w:sym w:font="Symbol" w:char="F063"/>
      </w:r>
      <w:r w:rsidRPr="001D4EBD">
        <w:rPr>
          <w:sz w:val="20"/>
          <w:szCs w:val="20"/>
        </w:rPr>
        <w:t xml:space="preserve"> , где 1</w:t>
      </w:r>
      <w:r w:rsidRPr="001D4EBD">
        <w:rPr>
          <w:sz w:val="20"/>
          <w:szCs w:val="20"/>
          <w:lang w:val="en-US"/>
        </w:rPr>
        <w:sym w:font="Symbol" w:char="F0A3"/>
      </w:r>
      <w:r w:rsidRPr="001D4EBD">
        <w:rPr>
          <w:sz w:val="20"/>
          <w:szCs w:val="20"/>
          <w:lang w:val="en-US"/>
        </w:rPr>
        <w:t>i</w:t>
      </w:r>
      <w:r w:rsidRPr="001D4EBD">
        <w:rPr>
          <w:sz w:val="20"/>
          <w:szCs w:val="20"/>
          <w:lang w:val="en-US"/>
        </w:rPr>
        <w:sym w:font="Symbol" w:char="F0A3"/>
      </w:r>
      <w:r w:rsidRPr="001D4EBD">
        <w:rPr>
          <w:sz w:val="20"/>
          <w:szCs w:val="20"/>
          <w:lang w:val="en-US"/>
        </w:rPr>
        <w:t>n</w:t>
      </w:r>
      <w:r w:rsidRPr="001D4EBD">
        <w:rPr>
          <w:sz w:val="20"/>
          <w:szCs w:val="20"/>
        </w:rPr>
        <w:t>, то их можно заменить одним правилом В</w:t>
      </w:r>
      <w:r w:rsidRPr="001D4EBD">
        <w:rPr>
          <w:sz w:val="20"/>
          <w:szCs w:val="20"/>
          <w:lang w:val="en-US"/>
        </w:rPr>
        <w:sym w:font="Symbol" w:char="F0AE"/>
      </w:r>
      <w:r w:rsidRPr="001D4EBD">
        <w:rPr>
          <w:sz w:val="20"/>
          <w:szCs w:val="20"/>
          <w:lang w:val="en-US"/>
        </w:rPr>
        <w:sym w:font="Symbol" w:char="F062"/>
      </w:r>
      <w:r w:rsidRPr="001D4EBD">
        <w:rPr>
          <w:sz w:val="20"/>
          <w:szCs w:val="20"/>
        </w:rPr>
        <w:t>А</w:t>
      </w:r>
      <w:r w:rsidRPr="001D4EBD">
        <w:rPr>
          <w:sz w:val="20"/>
          <w:szCs w:val="20"/>
          <w:lang w:val="en-US"/>
        </w:rPr>
        <w:sym w:font="Symbol" w:char="F063"/>
      </w:r>
      <w:r w:rsidRPr="001D4EBD">
        <w:rPr>
          <w:sz w:val="20"/>
          <w:szCs w:val="20"/>
        </w:rPr>
        <w:t xml:space="preserve"> , где А – новый нетерминал, и ввести </w:t>
      </w:r>
      <w:r w:rsidRPr="001D4EBD">
        <w:rPr>
          <w:sz w:val="20"/>
          <w:szCs w:val="20"/>
          <w:lang w:val="en-US"/>
        </w:rPr>
        <w:t>n</w:t>
      </w:r>
      <w:r w:rsidRPr="001D4EBD">
        <w:rPr>
          <w:sz w:val="20"/>
          <w:szCs w:val="20"/>
        </w:rPr>
        <w:t xml:space="preserve"> правил А</w:t>
      </w:r>
      <w:r w:rsidRPr="001D4EBD">
        <w:rPr>
          <w:sz w:val="20"/>
          <w:szCs w:val="20"/>
        </w:rPr>
        <w:sym w:font="Symbol" w:char="F0AE"/>
      </w:r>
      <w:r w:rsidRPr="001D4EBD">
        <w:rPr>
          <w:sz w:val="20"/>
          <w:szCs w:val="20"/>
        </w:rPr>
        <w:sym w:font="Symbol" w:char="F061"/>
      </w:r>
      <w:r w:rsidRPr="001D4EBD">
        <w:rPr>
          <w:sz w:val="20"/>
          <w:szCs w:val="20"/>
          <w:vertAlign w:val="subscript"/>
          <w:lang w:val="en-US"/>
        </w:rPr>
        <w:t>i</w:t>
      </w:r>
      <w:r w:rsidRPr="001D4EBD">
        <w:rPr>
          <w:sz w:val="20"/>
          <w:szCs w:val="20"/>
          <w:vertAlign w:val="subscript"/>
        </w:rPr>
        <w:t xml:space="preserve"> </w:t>
      </w:r>
      <w:r w:rsidRPr="001D4EBD">
        <w:rPr>
          <w:sz w:val="20"/>
          <w:szCs w:val="20"/>
        </w:rPr>
        <w:t>, где 1</w:t>
      </w:r>
      <w:r w:rsidRPr="001D4EBD">
        <w:rPr>
          <w:sz w:val="20"/>
          <w:szCs w:val="20"/>
          <w:lang w:val="en-US"/>
        </w:rPr>
        <w:sym w:font="Symbol" w:char="F0A3"/>
      </w:r>
      <w:r w:rsidRPr="001D4EBD">
        <w:rPr>
          <w:sz w:val="20"/>
          <w:szCs w:val="20"/>
          <w:lang w:val="en-US"/>
        </w:rPr>
        <w:t>i</w:t>
      </w:r>
      <w:r w:rsidRPr="001D4EBD">
        <w:rPr>
          <w:sz w:val="20"/>
          <w:szCs w:val="20"/>
          <w:lang w:val="en-US"/>
        </w:rPr>
        <w:sym w:font="Symbol" w:char="F0A3"/>
      </w:r>
      <w:r w:rsidRPr="001D4EBD">
        <w:rPr>
          <w:sz w:val="20"/>
          <w:szCs w:val="20"/>
          <w:lang w:val="en-US"/>
        </w:rPr>
        <w:t>n</w:t>
      </w:r>
      <w:r w:rsidRPr="001D4EBD">
        <w:rPr>
          <w:sz w:val="20"/>
          <w:szCs w:val="20"/>
        </w:rPr>
        <w:t>.</w:t>
      </w:r>
    </w:p>
    <w:p w:rsidR="001D4EBD" w:rsidRPr="001D4EBD" w:rsidRDefault="001D4EBD" w:rsidP="001D4EBD">
      <w:pPr>
        <w:spacing w:after="0" w:line="240" w:lineRule="auto"/>
        <w:rPr>
          <w:sz w:val="20"/>
          <w:szCs w:val="20"/>
        </w:rPr>
      </w:pPr>
      <w:r w:rsidRPr="001D4EBD">
        <w:rPr>
          <w:sz w:val="20"/>
          <w:szCs w:val="20"/>
        </w:rPr>
        <w:t xml:space="preserve">Если в правых частях правил грамматики встречается цепочка </w:t>
      </w:r>
      <w:r w:rsidRPr="001D4EBD">
        <w:rPr>
          <w:sz w:val="20"/>
          <w:szCs w:val="20"/>
          <w:lang w:val="en-US"/>
        </w:rPr>
        <w:sym w:font="Symbol" w:char="F061"/>
      </w:r>
      <w:r w:rsidRPr="001D4EBD">
        <w:rPr>
          <w:sz w:val="20"/>
          <w:szCs w:val="20"/>
        </w:rPr>
        <w:t xml:space="preserve"> , то её можно заменить на новый нетерминал А и ввести правило А</w:t>
      </w:r>
      <w:r w:rsidRPr="001D4EBD">
        <w:rPr>
          <w:sz w:val="20"/>
          <w:szCs w:val="20"/>
        </w:rPr>
        <w:sym w:font="Symbol" w:char="F0AE"/>
      </w:r>
      <w:r w:rsidRPr="001D4EBD">
        <w:rPr>
          <w:sz w:val="20"/>
          <w:szCs w:val="20"/>
        </w:rPr>
        <w:sym w:font="Symbol" w:char="F061"/>
      </w:r>
      <w:r w:rsidRPr="001D4EBD">
        <w:rPr>
          <w:sz w:val="20"/>
          <w:szCs w:val="20"/>
        </w:rPr>
        <w:t>.</w:t>
      </w:r>
    </w:p>
    <w:p w:rsidR="001D4EBD" w:rsidRPr="001D4EBD" w:rsidRDefault="001D4EBD" w:rsidP="001D4EBD">
      <w:pPr>
        <w:spacing w:after="0" w:line="240" w:lineRule="auto"/>
        <w:rPr>
          <w:sz w:val="20"/>
          <w:szCs w:val="20"/>
        </w:rPr>
      </w:pPr>
    </w:p>
    <w:p w:rsidR="001D4EBD" w:rsidRPr="001D4EBD" w:rsidRDefault="001D4EBD" w:rsidP="001D4EBD">
      <w:pPr>
        <w:spacing w:after="0" w:line="240" w:lineRule="auto"/>
        <w:rPr>
          <w:b/>
          <w:sz w:val="20"/>
          <w:szCs w:val="20"/>
        </w:rPr>
      </w:pPr>
      <w:r w:rsidRPr="001D4EBD">
        <w:rPr>
          <w:b/>
          <w:sz w:val="20"/>
          <w:szCs w:val="20"/>
        </w:rPr>
        <w:t>Левая факторизация</w:t>
      </w:r>
    </w:p>
    <w:p w:rsidR="001D4EBD" w:rsidRPr="001D4EBD" w:rsidRDefault="001D4EBD" w:rsidP="001D4EBD">
      <w:pPr>
        <w:spacing w:after="0" w:line="240" w:lineRule="auto"/>
        <w:rPr>
          <w:b/>
          <w:sz w:val="20"/>
          <w:szCs w:val="20"/>
        </w:rPr>
      </w:pPr>
    </w:p>
    <w:p w:rsidR="001D4EBD" w:rsidRPr="001D4EBD" w:rsidRDefault="001D4EBD" w:rsidP="001D4EBD">
      <w:pPr>
        <w:spacing w:after="0" w:line="240" w:lineRule="auto"/>
        <w:rPr>
          <w:sz w:val="20"/>
          <w:szCs w:val="20"/>
        </w:rPr>
      </w:pPr>
      <w:r w:rsidRPr="001D4EBD">
        <w:rPr>
          <w:sz w:val="20"/>
          <w:szCs w:val="20"/>
        </w:rPr>
        <w:t>Особым случаем выделения нетерминала является левая факториза-ция.</w:t>
      </w:r>
    </w:p>
    <w:p w:rsidR="001D4EBD" w:rsidRPr="001D4EBD" w:rsidRDefault="001D4EBD" w:rsidP="001D4EBD">
      <w:pPr>
        <w:spacing w:after="0" w:line="240" w:lineRule="auto"/>
        <w:rPr>
          <w:sz w:val="20"/>
          <w:szCs w:val="20"/>
        </w:rPr>
      </w:pPr>
      <w:r w:rsidRPr="001D4EBD">
        <w:rPr>
          <w:sz w:val="20"/>
          <w:szCs w:val="20"/>
        </w:rPr>
        <w:t xml:space="preserve">Если </w:t>
      </w:r>
      <w:r w:rsidRPr="001D4EBD">
        <w:rPr>
          <w:sz w:val="20"/>
          <w:szCs w:val="20"/>
          <w:lang w:val="en-US"/>
        </w:rPr>
        <w:t>n</w:t>
      </w:r>
      <w:r w:rsidRPr="001D4EBD">
        <w:rPr>
          <w:sz w:val="20"/>
          <w:szCs w:val="20"/>
          <w:lang w:val="en-US"/>
        </w:rPr>
        <w:sym w:font="Symbol" w:char="F0B3"/>
      </w:r>
      <w:r w:rsidRPr="001D4EBD">
        <w:rPr>
          <w:sz w:val="20"/>
          <w:szCs w:val="20"/>
        </w:rPr>
        <w:t xml:space="preserve">2 правил грамматики имеют одинаковые левые части, допустим нетерминал А, и правые части начинаются одним или несколькими одинаковыми символами (имеют общий префикс </w:t>
      </w:r>
      <w:r w:rsidRPr="001D4EBD">
        <w:rPr>
          <w:sz w:val="20"/>
          <w:szCs w:val="20"/>
          <w:lang w:val="en-US"/>
        </w:rPr>
        <w:sym w:font="Symbol" w:char="F061"/>
      </w:r>
      <w:r w:rsidRPr="001D4EBD">
        <w:rPr>
          <w:sz w:val="20"/>
          <w:szCs w:val="20"/>
        </w:rPr>
        <w:t xml:space="preserve">), т.е. </w:t>
      </w:r>
      <w:r w:rsidRPr="001D4EBD">
        <w:rPr>
          <w:sz w:val="20"/>
          <w:szCs w:val="20"/>
          <w:lang w:val="en-US"/>
        </w:rPr>
        <w:t>i</w:t>
      </w:r>
      <w:r w:rsidRPr="001D4EBD">
        <w:rPr>
          <w:sz w:val="20"/>
          <w:szCs w:val="20"/>
        </w:rPr>
        <w:t>-ое правило имеет вид А</w:t>
      </w:r>
      <w:r w:rsidRPr="001D4EBD">
        <w:rPr>
          <w:sz w:val="20"/>
          <w:szCs w:val="20"/>
          <w:lang w:val="en-US"/>
        </w:rPr>
        <w:sym w:font="Symbol" w:char="F0AE"/>
      </w:r>
      <w:r w:rsidRPr="001D4EBD">
        <w:rPr>
          <w:sz w:val="20"/>
          <w:szCs w:val="20"/>
          <w:lang w:val="en-US"/>
        </w:rPr>
        <w:sym w:font="Symbol" w:char="F061"/>
      </w:r>
      <w:r w:rsidRPr="001D4EBD">
        <w:rPr>
          <w:sz w:val="20"/>
          <w:szCs w:val="20"/>
          <w:lang w:val="en-US"/>
        </w:rPr>
        <w:sym w:font="Symbol" w:char="F062"/>
      </w:r>
      <w:r w:rsidRPr="001D4EBD">
        <w:rPr>
          <w:sz w:val="20"/>
          <w:szCs w:val="20"/>
          <w:vertAlign w:val="subscript"/>
          <w:lang w:val="en-US"/>
        </w:rPr>
        <w:t>i</w:t>
      </w:r>
      <w:r w:rsidRPr="001D4EBD">
        <w:rPr>
          <w:sz w:val="20"/>
          <w:szCs w:val="20"/>
        </w:rPr>
        <w:t>, где 1</w:t>
      </w:r>
      <w:r w:rsidRPr="001D4EBD">
        <w:rPr>
          <w:sz w:val="20"/>
          <w:szCs w:val="20"/>
          <w:lang w:val="en-US"/>
        </w:rPr>
        <w:sym w:font="Symbol" w:char="F0A3"/>
      </w:r>
      <w:r w:rsidRPr="001D4EBD">
        <w:rPr>
          <w:sz w:val="20"/>
          <w:szCs w:val="20"/>
          <w:lang w:val="en-US"/>
        </w:rPr>
        <w:t>i</w:t>
      </w:r>
      <w:r w:rsidRPr="001D4EBD">
        <w:rPr>
          <w:sz w:val="20"/>
          <w:szCs w:val="20"/>
          <w:lang w:val="en-US"/>
        </w:rPr>
        <w:sym w:font="Symbol" w:char="F0A3"/>
      </w:r>
      <w:r w:rsidRPr="001D4EBD">
        <w:rPr>
          <w:sz w:val="20"/>
          <w:szCs w:val="20"/>
          <w:lang w:val="en-US"/>
        </w:rPr>
        <w:t>n</w:t>
      </w:r>
      <w:r w:rsidRPr="001D4EBD">
        <w:rPr>
          <w:sz w:val="20"/>
          <w:szCs w:val="20"/>
        </w:rPr>
        <w:t xml:space="preserve">, то можно общий префикс </w:t>
      </w:r>
      <w:r w:rsidRPr="001D4EBD">
        <w:rPr>
          <w:sz w:val="20"/>
          <w:szCs w:val="20"/>
          <w:lang w:val="en-US"/>
        </w:rPr>
        <w:sym w:font="Symbol" w:char="F061"/>
      </w:r>
      <w:r w:rsidRPr="001D4EBD">
        <w:rPr>
          <w:sz w:val="20"/>
          <w:szCs w:val="20"/>
        </w:rPr>
        <w:t xml:space="preserve"> вынести в отдельное правило А</w:t>
      </w:r>
      <w:r w:rsidRPr="001D4EBD">
        <w:rPr>
          <w:sz w:val="20"/>
          <w:szCs w:val="20"/>
          <w:lang w:val="en-US"/>
        </w:rPr>
        <w:sym w:font="Symbol" w:char="F0AE"/>
      </w:r>
      <w:r w:rsidRPr="001D4EBD">
        <w:rPr>
          <w:sz w:val="20"/>
          <w:szCs w:val="20"/>
          <w:lang w:val="en-US"/>
        </w:rPr>
        <w:sym w:font="Symbol" w:char="F061"/>
      </w:r>
      <w:r w:rsidRPr="001D4EBD">
        <w:rPr>
          <w:sz w:val="20"/>
          <w:szCs w:val="20"/>
        </w:rPr>
        <w:t xml:space="preserve">В, где В – новый нетерминал, и добавить </w:t>
      </w:r>
      <w:r w:rsidRPr="001D4EBD">
        <w:rPr>
          <w:sz w:val="20"/>
          <w:szCs w:val="20"/>
          <w:lang w:val="en-US"/>
        </w:rPr>
        <w:t>n</w:t>
      </w:r>
      <w:r w:rsidRPr="001D4EBD">
        <w:rPr>
          <w:sz w:val="20"/>
          <w:szCs w:val="20"/>
        </w:rPr>
        <w:t xml:space="preserve"> правил вида В</w:t>
      </w:r>
      <w:r w:rsidRPr="001D4EBD">
        <w:rPr>
          <w:sz w:val="20"/>
          <w:szCs w:val="20"/>
          <w:lang w:val="en-US"/>
        </w:rPr>
        <w:sym w:font="Symbol" w:char="F0AE"/>
      </w:r>
      <w:r w:rsidRPr="001D4EBD">
        <w:rPr>
          <w:sz w:val="20"/>
          <w:szCs w:val="20"/>
          <w:lang w:val="en-US"/>
        </w:rPr>
        <w:sym w:font="Symbol" w:char="F062"/>
      </w:r>
      <w:r w:rsidRPr="001D4EBD">
        <w:rPr>
          <w:sz w:val="20"/>
          <w:szCs w:val="20"/>
          <w:vertAlign w:val="subscript"/>
          <w:lang w:val="en-US"/>
        </w:rPr>
        <w:t>i</w:t>
      </w:r>
      <w:r w:rsidRPr="001D4EBD">
        <w:rPr>
          <w:sz w:val="20"/>
          <w:szCs w:val="20"/>
        </w:rPr>
        <w:t>, где 1</w:t>
      </w:r>
      <w:r w:rsidRPr="001D4EBD">
        <w:rPr>
          <w:sz w:val="20"/>
          <w:szCs w:val="20"/>
          <w:lang w:val="en-US"/>
        </w:rPr>
        <w:sym w:font="Symbol" w:char="F0A3"/>
      </w:r>
      <w:r w:rsidRPr="001D4EBD">
        <w:rPr>
          <w:sz w:val="20"/>
          <w:szCs w:val="20"/>
          <w:lang w:val="en-US"/>
        </w:rPr>
        <w:t>i</w:t>
      </w:r>
      <w:r w:rsidRPr="001D4EBD">
        <w:rPr>
          <w:sz w:val="20"/>
          <w:szCs w:val="20"/>
          <w:lang w:val="en-US"/>
        </w:rPr>
        <w:sym w:font="Symbol" w:char="F0A3"/>
      </w:r>
      <w:r w:rsidRPr="001D4EBD">
        <w:rPr>
          <w:sz w:val="20"/>
          <w:szCs w:val="20"/>
          <w:lang w:val="en-US"/>
        </w:rPr>
        <w:t>n</w:t>
      </w:r>
      <w:r w:rsidRPr="001D4EBD">
        <w:rPr>
          <w:sz w:val="20"/>
          <w:szCs w:val="20"/>
        </w:rPr>
        <w:t xml:space="preserve">. Такое преобразование называется </w:t>
      </w:r>
      <w:r w:rsidRPr="001D4EBD">
        <w:rPr>
          <w:i/>
          <w:sz w:val="20"/>
          <w:szCs w:val="20"/>
        </w:rPr>
        <w:t>левой факторизацией.</w:t>
      </w:r>
      <w:r w:rsidRPr="001D4EBD">
        <w:rPr>
          <w:sz w:val="20"/>
          <w:szCs w:val="20"/>
        </w:rPr>
        <w:t xml:space="preserve"> Результат применения левой факторизации неоднозначный, зависит от выбора префикса, выносимого в отдельное правило (например, в качестве префикса можно взять один символ или общий префикс наибольшей длины) и количества правил, участвующих в факторизации.</w:t>
      </w:r>
    </w:p>
    <w:p w:rsidR="001D4EBD" w:rsidRPr="001D4EBD" w:rsidRDefault="001D4EBD" w:rsidP="001D4EBD">
      <w:pPr>
        <w:spacing w:after="0" w:line="240" w:lineRule="auto"/>
        <w:rPr>
          <w:sz w:val="20"/>
          <w:szCs w:val="20"/>
        </w:rPr>
      </w:pPr>
    </w:p>
    <w:p w:rsidR="001D4EBD" w:rsidRPr="001D4EBD" w:rsidRDefault="001D4EBD" w:rsidP="001D4EBD">
      <w:pPr>
        <w:spacing w:after="0" w:line="240" w:lineRule="auto"/>
        <w:rPr>
          <w:sz w:val="20"/>
          <w:szCs w:val="20"/>
        </w:rPr>
      </w:pPr>
      <w:r w:rsidRPr="001D4EBD">
        <w:rPr>
          <w:b/>
          <w:sz w:val="20"/>
          <w:szCs w:val="20"/>
        </w:rPr>
        <w:t>Пример</w:t>
      </w:r>
      <w:r w:rsidRPr="001D4EBD">
        <w:rPr>
          <w:b/>
          <w:sz w:val="20"/>
          <w:szCs w:val="20"/>
          <w:lang w:val="en-US"/>
        </w:rPr>
        <w:t xml:space="preserve"> 1</w:t>
      </w:r>
      <w:r w:rsidRPr="001D4EBD">
        <w:rPr>
          <w:sz w:val="20"/>
          <w:szCs w:val="20"/>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205"/>
        <w:gridCol w:w="3205"/>
        <w:gridCol w:w="3205"/>
      </w:tblGrid>
      <w:tr w:rsidR="001D4EBD" w:rsidRPr="001D4EBD" w:rsidTr="00054219">
        <w:tblPrEx>
          <w:tblCellMar>
            <w:top w:w="0" w:type="dxa"/>
            <w:bottom w:w="0" w:type="dxa"/>
          </w:tblCellMar>
        </w:tblPrEx>
        <w:tc>
          <w:tcPr>
            <w:tcW w:w="3205" w:type="dxa"/>
          </w:tcPr>
          <w:p w:rsidR="001D4EBD" w:rsidRPr="001D4EBD" w:rsidRDefault="001D4EBD" w:rsidP="001D4EBD">
            <w:pPr>
              <w:spacing w:after="0" w:line="240" w:lineRule="auto"/>
              <w:rPr>
                <w:sz w:val="20"/>
                <w:szCs w:val="20"/>
                <w:lang w:val="en-US"/>
              </w:rPr>
            </w:pPr>
            <w:r w:rsidRPr="001D4EBD">
              <w:rPr>
                <w:sz w:val="20"/>
                <w:szCs w:val="20"/>
                <w:lang w:val="en-US"/>
              </w:rPr>
              <w:t>Исходная грамматика</w:t>
            </w:r>
          </w:p>
        </w:tc>
        <w:tc>
          <w:tcPr>
            <w:tcW w:w="3205" w:type="dxa"/>
          </w:tcPr>
          <w:p w:rsidR="001D4EBD" w:rsidRPr="001D4EBD" w:rsidRDefault="001D4EBD" w:rsidP="001D4EBD">
            <w:pPr>
              <w:spacing w:after="0" w:line="240" w:lineRule="auto"/>
              <w:rPr>
                <w:sz w:val="20"/>
                <w:szCs w:val="20"/>
                <w:lang w:val="en-US"/>
              </w:rPr>
            </w:pPr>
            <w:r w:rsidRPr="001D4EBD">
              <w:rPr>
                <w:sz w:val="20"/>
                <w:szCs w:val="20"/>
                <w:lang w:val="en-US"/>
              </w:rPr>
              <w:t>Первый шаг</w:t>
            </w:r>
          </w:p>
        </w:tc>
        <w:tc>
          <w:tcPr>
            <w:tcW w:w="3205" w:type="dxa"/>
          </w:tcPr>
          <w:p w:rsidR="001D4EBD" w:rsidRPr="001D4EBD" w:rsidRDefault="001D4EBD" w:rsidP="001D4EBD">
            <w:pPr>
              <w:spacing w:after="0" w:line="240" w:lineRule="auto"/>
              <w:rPr>
                <w:sz w:val="20"/>
                <w:szCs w:val="20"/>
                <w:lang w:val="en-US"/>
              </w:rPr>
            </w:pPr>
            <w:r w:rsidRPr="001D4EBD">
              <w:rPr>
                <w:sz w:val="20"/>
                <w:szCs w:val="20"/>
                <w:lang w:val="en-US"/>
              </w:rPr>
              <w:t>Второй шаг</w:t>
            </w:r>
          </w:p>
        </w:tc>
      </w:tr>
      <w:tr w:rsidR="001D4EBD" w:rsidRPr="001D4EBD" w:rsidTr="00054219">
        <w:tblPrEx>
          <w:tblCellMar>
            <w:top w:w="0" w:type="dxa"/>
            <w:bottom w:w="0" w:type="dxa"/>
          </w:tblCellMar>
        </w:tblPrEx>
        <w:tc>
          <w:tcPr>
            <w:tcW w:w="3205" w:type="dxa"/>
          </w:tcPr>
          <w:p w:rsidR="001D4EBD" w:rsidRPr="001D4EBD" w:rsidRDefault="001D4EBD" w:rsidP="001D4EBD">
            <w:pPr>
              <w:spacing w:after="0" w:line="240" w:lineRule="auto"/>
              <w:rPr>
                <w:sz w:val="20"/>
                <w:szCs w:val="20"/>
                <w:lang w:val="en-US"/>
              </w:rPr>
            </w:pPr>
            <w:r w:rsidRPr="001D4EBD">
              <w:rPr>
                <w:sz w:val="20"/>
                <w:szCs w:val="20"/>
                <w:lang w:val="en-US"/>
              </w:rPr>
              <w:t>S</w:t>
            </w:r>
            <w:r w:rsidRPr="001D4EBD">
              <w:rPr>
                <w:sz w:val="20"/>
                <w:szCs w:val="20"/>
                <w:lang w:val="en-US"/>
              </w:rPr>
              <w:sym w:font="Symbol" w:char="F0AE"/>
            </w:r>
            <w:r w:rsidRPr="001D4EBD">
              <w:rPr>
                <w:sz w:val="20"/>
                <w:szCs w:val="20"/>
                <w:lang w:val="en-US"/>
              </w:rPr>
              <w:t>abBa</w:t>
            </w:r>
          </w:p>
          <w:p w:rsidR="001D4EBD" w:rsidRPr="001D4EBD" w:rsidRDefault="001D4EBD" w:rsidP="001D4EBD">
            <w:pPr>
              <w:spacing w:after="0" w:line="240" w:lineRule="auto"/>
              <w:rPr>
                <w:sz w:val="20"/>
                <w:szCs w:val="20"/>
                <w:lang w:val="en-US"/>
              </w:rPr>
            </w:pPr>
            <w:r w:rsidRPr="001D4EBD">
              <w:rPr>
                <w:sz w:val="20"/>
                <w:szCs w:val="20"/>
                <w:lang w:val="en-US"/>
              </w:rPr>
              <w:t>S</w:t>
            </w:r>
            <w:r w:rsidRPr="001D4EBD">
              <w:rPr>
                <w:sz w:val="20"/>
                <w:szCs w:val="20"/>
                <w:lang w:val="en-US"/>
              </w:rPr>
              <w:sym w:font="Symbol" w:char="F0AE"/>
            </w:r>
            <w:r w:rsidRPr="001D4EBD">
              <w:rPr>
                <w:sz w:val="20"/>
                <w:szCs w:val="20"/>
                <w:lang w:val="en-US"/>
              </w:rPr>
              <w:t>abBb</w:t>
            </w:r>
          </w:p>
          <w:p w:rsidR="001D4EBD" w:rsidRPr="001D4EBD" w:rsidRDefault="001D4EBD" w:rsidP="001D4EBD">
            <w:pPr>
              <w:spacing w:after="0" w:line="240" w:lineRule="auto"/>
              <w:rPr>
                <w:sz w:val="20"/>
                <w:szCs w:val="20"/>
                <w:lang w:val="en-US"/>
              </w:rPr>
            </w:pPr>
            <w:r w:rsidRPr="001D4EBD">
              <w:rPr>
                <w:sz w:val="20"/>
                <w:szCs w:val="20"/>
                <w:lang w:val="en-US"/>
              </w:rPr>
              <w:lastRenderedPageBreak/>
              <w:t>S</w:t>
            </w:r>
            <w:r w:rsidRPr="001D4EBD">
              <w:rPr>
                <w:sz w:val="20"/>
                <w:szCs w:val="20"/>
                <w:lang w:val="en-US"/>
              </w:rPr>
              <w:sym w:font="Symbol" w:char="F0AE"/>
            </w:r>
            <w:r w:rsidRPr="001D4EBD">
              <w:rPr>
                <w:sz w:val="20"/>
                <w:szCs w:val="20"/>
                <w:lang w:val="en-US"/>
              </w:rPr>
              <w:t>abA</w:t>
            </w:r>
          </w:p>
          <w:p w:rsidR="001D4EBD" w:rsidRPr="001D4EBD" w:rsidRDefault="001D4EBD" w:rsidP="001D4EBD">
            <w:pPr>
              <w:spacing w:after="0" w:line="240" w:lineRule="auto"/>
              <w:rPr>
                <w:sz w:val="20"/>
                <w:szCs w:val="20"/>
                <w:lang w:val="en-US"/>
              </w:rPr>
            </w:pPr>
            <w:r w:rsidRPr="001D4EBD">
              <w:rPr>
                <w:sz w:val="20"/>
                <w:szCs w:val="20"/>
                <w:lang w:val="en-US"/>
              </w:rPr>
              <w:t>B</w:t>
            </w:r>
            <w:r w:rsidRPr="001D4EBD">
              <w:rPr>
                <w:sz w:val="20"/>
                <w:szCs w:val="20"/>
                <w:lang w:val="en-US"/>
              </w:rPr>
              <w:sym w:font="Symbol" w:char="F0AE"/>
            </w:r>
            <w:r w:rsidRPr="001D4EBD">
              <w:rPr>
                <w:sz w:val="20"/>
                <w:szCs w:val="20"/>
                <w:lang w:val="en-US"/>
              </w:rPr>
              <w:t>bB</w:t>
            </w:r>
          </w:p>
          <w:p w:rsidR="001D4EBD" w:rsidRPr="001D4EBD" w:rsidRDefault="001D4EBD" w:rsidP="001D4EBD">
            <w:pPr>
              <w:spacing w:after="0" w:line="240" w:lineRule="auto"/>
              <w:rPr>
                <w:sz w:val="20"/>
                <w:szCs w:val="20"/>
                <w:lang w:val="en-US"/>
              </w:rPr>
            </w:pPr>
            <w:r w:rsidRPr="001D4EBD">
              <w:rPr>
                <w:sz w:val="20"/>
                <w:szCs w:val="20"/>
                <w:lang w:val="en-US"/>
              </w:rPr>
              <w:t>B</w:t>
            </w:r>
            <w:r w:rsidRPr="001D4EBD">
              <w:rPr>
                <w:sz w:val="20"/>
                <w:szCs w:val="20"/>
                <w:lang w:val="en-US"/>
              </w:rPr>
              <w:sym w:font="Symbol" w:char="F0AE"/>
            </w:r>
            <w:r w:rsidRPr="001D4EBD">
              <w:rPr>
                <w:sz w:val="20"/>
                <w:szCs w:val="20"/>
                <w:lang w:val="en-US"/>
              </w:rPr>
              <w:t>b</w:t>
            </w:r>
          </w:p>
          <w:p w:rsidR="001D4EBD" w:rsidRPr="001D4EBD" w:rsidRDefault="001D4EBD" w:rsidP="001D4EBD">
            <w:pPr>
              <w:spacing w:after="0" w:line="240" w:lineRule="auto"/>
              <w:rPr>
                <w:sz w:val="20"/>
                <w:szCs w:val="20"/>
                <w:lang w:val="en-US"/>
              </w:rPr>
            </w:pPr>
            <w:r w:rsidRPr="001D4EBD">
              <w:rPr>
                <w:sz w:val="20"/>
                <w:szCs w:val="20"/>
                <w:lang w:val="en-US"/>
              </w:rPr>
              <w:t>A</w:t>
            </w:r>
            <w:r w:rsidRPr="001D4EBD">
              <w:rPr>
                <w:sz w:val="20"/>
                <w:szCs w:val="20"/>
                <w:lang w:val="en-US"/>
              </w:rPr>
              <w:sym w:font="Symbol" w:char="F0AE"/>
            </w:r>
            <w:r w:rsidRPr="001D4EBD">
              <w:rPr>
                <w:sz w:val="20"/>
                <w:szCs w:val="20"/>
                <w:lang w:val="en-US"/>
              </w:rPr>
              <w:t>a</w:t>
            </w:r>
          </w:p>
        </w:tc>
        <w:tc>
          <w:tcPr>
            <w:tcW w:w="3205" w:type="dxa"/>
          </w:tcPr>
          <w:p w:rsidR="001D4EBD" w:rsidRPr="001D4EBD" w:rsidRDefault="001D4EBD" w:rsidP="001D4EBD">
            <w:pPr>
              <w:spacing w:after="0" w:line="240" w:lineRule="auto"/>
              <w:rPr>
                <w:sz w:val="20"/>
                <w:szCs w:val="20"/>
                <w:lang w:val="en-US"/>
              </w:rPr>
            </w:pPr>
            <w:r w:rsidRPr="001D4EBD">
              <w:rPr>
                <w:sz w:val="20"/>
                <w:szCs w:val="20"/>
                <w:lang w:val="en-US"/>
              </w:rPr>
              <w:lastRenderedPageBreak/>
              <w:t>S</w:t>
            </w:r>
            <w:r w:rsidRPr="001D4EBD">
              <w:rPr>
                <w:sz w:val="20"/>
                <w:szCs w:val="20"/>
                <w:lang w:val="en-US"/>
              </w:rPr>
              <w:sym w:font="Symbol" w:char="F0AE"/>
            </w:r>
            <w:r w:rsidRPr="001D4EBD">
              <w:rPr>
                <w:sz w:val="20"/>
                <w:szCs w:val="20"/>
                <w:lang w:val="en-US"/>
              </w:rPr>
              <w:t>abC</w:t>
            </w:r>
          </w:p>
          <w:p w:rsidR="001D4EBD" w:rsidRPr="001D4EBD" w:rsidRDefault="001D4EBD" w:rsidP="001D4EBD">
            <w:pPr>
              <w:spacing w:after="0" w:line="240" w:lineRule="auto"/>
              <w:rPr>
                <w:sz w:val="20"/>
                <w:szCs w:val="20"/>
                <w:lang w:val="en-US"/>
              </w:rPr>
            </w:pPr>
            <w:r w:rsidRPr="001D4EBD">
              <w:rPr>
                <w:sz w:val="20"/>
                <w:szCs w:val="20"/>
                <w:lang w:val="en-US"/>
              </w:rPr>
              <w:t>C</w:t>
            </w:r>
            <w:r w:rsidRPr="001D4EBD">
              <w:rPr>
                <w:sz w:val="20"/>
                <w:szCs w:val="20"/>
                <w:lang w:val="en-US"/>
              </w:rPr>
              <w:sym w:font="Symbol" w:char="F0AE"/>
            </w:r>
            <w:r w:rsidRPr="001D4EBD">
              <w:rPr>
                <w:sz w:val="20"/>
                <w:szCs w:val="20"/>
                <w:lang w:val="en-US"/>
              </w:rPr>
              <w:t xml:space="preserve">Ba         </w:t>
            </w:r>
          </w:p>
          <w:p w:rsidR="001D4EBD" w:rsidRPr="001D4EBD" w:rsidRDefault="001D4EBD" w:rsidP="001D4EBD">
            <w:pPr>
              <w:spacing w:after="0" w:line="240" w:lineRule="auto"/>
              <w:rPr>
                <w:sz w:val="20"/>
                <w:szCs w:val="20"/>
                <w:lang w:val="en-US"/>
              </w:rPr>
            </w:pPr>
            <w:r w:rsidRPr="001D4EBD">
              <w:rPr>
                <w:sz w:val="20"/>
                <w:szCs w:val="20"/>
                <w:lang w:val="en-US"/>
              </w:rPr>
              <w:lastRenderedPageBreak/>
              <w:t>C</w:t>
            </w:r>
            <w:r w:rsidRPr="001D4EBD">
              <w:rPr>
                <w:sz w:val="20"/>
                <w:szCs w:val="20"/>
                <w:lang w:val="en-US"/>
              </w:rPr>
              <w:sym w:font="Symbol" w:char="F0AE"/>
            </w:r>
            <w:r w:rsidRPr="001D4EBD">
              <w:rPr>
                <w:sz w:val="20"/>
                <w:szCs w:val="20"/>
                <w:lang w:val="en-US"/>
              </w:rPr>
              <w:t xml:space="preserve">Bb         </w:t>
            </w:r>
          </w:p>
          <w:p w:rsidR="001D4EBD" w:rsidRPr="001D4EBD" w:rsidRDefault="001D4EBD" w:rsidP="001D4EBD">
            <w:pPr>
              <w:spacing w:after="0" w:line="240" w:lineRule="auto"/>
              <w:rPr>
                <w:sz w:val="20"/>
                <w:szCs w:val="20"/>
                <w:lang w:val="en-US"/>
              </w:rPr>
            </w:pPr>
            <w:r w:rsidRPr="001D4EBD">
              <w:rPr>
                <w:sz w:val="20"/>
                <w:szCs w:val="20"/>
                <w:lang w:val="en-US"/>
              </w:rPr>
              <w:t>C</w:t>
            </w:r>
            <w:r w:rsidRPr="001D4EBD">
              <w:rPr>
                <w:sz w:val="20"/>
                <w:szCs w:val="20"/>
                <w:lang w:val="en-US"/>
              </w:rPr>
              <w:sym w:font="Symbol" w:char="F0AE"/>
            </w:r>
            <w:r w:rsidRPr="001D4EBD">
              <w:rPr>
                <w:sz w:val="20"/>
                <w:szCs w:val="20"/>
                <w:lang w:val="en-US"/>
              </w:rPr>
              <w:t>A</w:t>
            </w:r>
          </w:p>
          <w:p w:rsidR="001D4EBD" w:rsidRPr="001D4EBD" w:rsidRDefault="001D4EBD" w:rsidP="001D4EBD">
            <w:pPr>
              <w:spacing w:after="0" w:line="240" w:lineRule="auto"/>
              <w:rPr>
                <w:sz w:val="20"/>
                <w:szCs w:val="20"/>
                <w:lang w:val="en-US"/>
              </w:rPr>
            </w:pPr>
            <w:r w:rsidRPr="001D4EBD">
              <w:rPr>
                <w:sz w:val="20"/>
                <w:szCs w:val="20"/>
                <w:lang w:val="en-US"/>
              </w:rPr>
              <w:t>B</w:t>
            </w:r>
            <w:r w:rsidRPr="001D4EBD">
              <w:rPr>
                <w:sz w:val="20"/>
                <w:szCs w:val="20"/>
                <w:lang w:val="en-US"/>
              </w:rPr>
              <w:sym w:font="Symbol" w:char="F0AE"/>
            </w:r>
            <w:r w:rsidRPr="001D4EBD">
              <w:rPr>
                <w:sz w:val="20"/>
                <w:szCs w:val="20"/>
                <w:lang w:val="en-US"/>
              </w:rPr>
              <w:t>bD</w:t>
            </w:r>
          </w:p>
          <w:p w:rsidR="001D4EBD" w:rsidRPr="001D4EBD" w:rsidRDefault="001D4EBD" w:rsidP="001D4EBD">
            <w:pPr>
              <w:spacing w:after="0" w:line="240" w:lineRule="auto"/>
              <w:rPr>
                <w:sz w:val="20"/>
                <w:szCs w:val="20"/>
                <w:lang w:val="en-US"/>
              </w:rPr>
            </w:pPr>
            <w:r w:rsidRPr="001D4EBD">
              <w:rPr>
                <w:sz w:val="20"/>
                <w:szCs w:val="20"/>
                <w:lang w:val="en-US"/>
              </w:rPr>
              <w:t>D</w:t>
            </w:r>
            <w:r w:rsidRPr="001D4EBD">
              <w:rPr>
                <w:sz w:val="20"/>
                <w:szCs w:val="20"/>
                <w:lang w:val="en-US"/>
              </w:rPr>
              <w:sym w:font="Symbol" w:char="F0AE"/>
            </w:r>
            <w:r w:rsidRPr="001D4EBD">
              <w:rPr>
                <w:sz w:val="20"/>
                <w:szCs w:val="20"/>
                <w:lang w:val="en-US"/>
              </w:rPr>
              <w:t xml:space="preserve">B           </w:t>
            </w:r>
          </w:p>
          <w:p w:rsidR="001D4EBD" w:rsidRPr="001D4EBD" w:rsidRDefault="001D4EBD" w:rsidP="001D4EBD">
            <w:pPr>
              <w:spacing w:after="0" w:line="240" w:lineRule="auto"/>
              <w:rPr>
                <w:sz w:val="20"/>
                <w:szCs w:val="20"/>
                <w:lang w:val="en-US"/>
              </w:rPr>
            </w:pPr>
            <w:r w:rsidRPr="001D4EBD">
              <w:rPr>
                <w:sz w:val="20"/>
                <w:szCs w:val="20"/>
                <w:lang w:val="en-US"/>
              </w:rPr>
              <w:t>D</w:t>
            </w:r>
            <w:r w:rsidRPr="001D4EBD">
              <w:rPr>
                <w:sz w:val="20"/>
                <w:szCs w:val="20"/>
                <w:lang w:val="en-US"/>
              </w:rPr>
              <w:sym w:font="Symbol" w:char="F0AE"/>
            </w:r>
            <w:r w:rsidRPr="001D4EBD">
              <w:rPr>
                <w:sz w:val="20"/>
                <w:szCs w:val="20"/>
                <w:lang w:val="en-US"/>
              </w:rPr>
              <w:sym w:font="Symbol" w:char="F065"/>
            </w:r>
          </w:p>
          <w:p w:rsidR="001D4EBD" w:rsidRPr="001D4EBD" w:rsidRDefault="001D4EBD" w:rsidP="001D4EBD">
            <w:pPr>
              <w:spacing w:after="0" w:line="240" w:lineRule="auto"/>
              <w:rPr>
                <w:sz w:val="20"/>
                <w:szCs w:val="20"/>
                <w:lang w:val="en-US"/>
              </w:rPr>
            </w:pPr>
            <w:r w:rsidRPr="001D4EBD">
              <w:rPr>
                <w:sz w:val="20"/>
                <w:szCs w:val="20"/>
                <w:lang w:val="en-US"/>
              </w:rPr>
              <w:t>A</w:t>
            </w:r>
            <w:r w:rsidRPr="001D4EBD">
              <w:rPr>
                <w:sz w:val="20"/>
                <w:szCs w:val="20"/>
                <w:lang w:val="en-US"/>
              </w:rPr>
              <w:sym w:font="Symbol" w:char="F0AE"/>
            </w:r>
            <w:r w:rsidRPr="001D4EBD">
              <w:rPr>
                <w:sz w:val="20"/>
                <w:szCs w:val="20"/>
                <w:lang w:val="en-US"/>
              </w:rPr>
              <w:t>a</w:t>
            </w:r>
          </w:p>
        </w:tc>
        <w:tc>
          <w:tcPr>
            <w:tcW w:w="3205" w:type="dxa"/>
          </w:tcPr>
          <w:p w:rsidR="001D4EBD" w:rsidRPr="001D4EBD" w:rsidRDefault="001D4EBD" w:rsidP="001D4EBD">
            <w:pPr>
              <w:spacing w:after="0" w:line="240" w:lineRule="auto"/>
              <w:rPr>
                <w:sz w:val="20"/>
                <w:szCs w:val="20"/>
                <w:lang w:val="en-US"/>
              </w:rPr>
            </w:pPr>
            <w:r w:rsidRPr="001D4EBD">
              <w:rPr>
                <w:sz w:val="20"/>
                <w:szCs w:val="20"/>
                <w:lang w:val="en-US"/>
              </w:rPr>
              <w:lastRenderedPageBreak/>
              <w:t>S</w:t>
            </w:r>
            <w:r w:rsidRPr="001D4EBD">
              <w:rPr>
                <w:sz w:val="20"/>
                <w:szCs w:val="20"/>
                <w:lang w:val="en-US"/>
              </w:rPr>
              <w:sym w:font="Symbol" w:char="F0AE"/>
            </w:r>
            <w:r w:rsidRPr="001D4EBD">
              <w:rPr>
                <w:sz w:val="20"/>
                <w:szCs w:val="20"/>
                <w:lang w:val="en-US"/>
              </w:rPr>
              <w:t>abC</w:t>
            </w:r>
          </w:p>
          <w:p w:rsidR="001D4EBD" w:rsidRPr="001D4EBD" w:rsidRDefault="001D4EBD" w:rsidP="001D4EBD">
            <w:pPr>
              <w:spacing w:after="0" w:line="240" w:lineRule="auto"/>
              <w:rPr>
                <w:sz w:val="20"/>
                <w:szCs w:val="20"/>
                <w:lang w:val="en-US"/>
              </w:rPr>
            </w:pPr>
            <w:r w:rsidRPr="001D4EBD">
              <w:rPr>
                <w:sz w:val="20"/>
                <w:szCs w:val="20"/>
                <w:lang w:val="en-US"/>
              </w:rPr>
              <w:t>C</w:t>
            </w:r>
            <w:r w:rsidRPr="001D4EBD">
              <w:rPr>
                <w:sz w:val="20"/>
                <w:szCs w:val="20"/>
                <w:lang w:val="en-US"/>
              </w:rPr>
              <w:sym w:font="Symbol" w:char="F0AE"/>
            </w:r>
            <w:r w:rsidRPr="001D4EBD">
              <w:rPr>
                <w:sz w:val="20"/>
                <w:szCs w:val="20"/>
                <w:lang w:val="en-US"/>
              </w:rPr>
              <w:t xml:space="preserve">BE         </w:t>
            </w:r>
          </w:p>
          <w:p w:rsidR="001D4EBD" w:rsidRPr="001D4EBD" w:rsidRDefault="001D4EBD" w:rsidP="001D4EBD">
            <w:pPr>
              <w:spacing w:after="0" w:line="240" w:lineRule="auto"/>
              <w:rPr>
                <w:sz w:val="20"/>
                <w:szCs w:val="20"/>
                <w:lang w:val="en-US"/>
              </w:rPr>
            </w:pPr>
            <w:r w:rsidRPr="001D4EBD">
              <w:rPr>
                <w:sz w:val="20"/>
                <w:szCs w:val="20"/>
                <w:lang w:val="en-US"/>
              </w:rPr>
              <w:lastRenderedPageBreak/>
              <w:t>C</w:t>
            </w:r>
            <w:r w:rsidRPr="001D4EBD">
              <w:rPr>
                <w:sz w:val="20"/>
                <w:szCs w:val="20"/>
                <w:lang w:val="en-US"/>
              </w:rPr>
              <w:sym w:font="Symbol" w:char="F0AE"/>
            </w:r>
            <w:r w:rsidRPr="001D4EBD">
              <w:rPr>
                <w:sz w:val="20"/>
                <w:szCs w:val="20"/>
                <w:lang w:val="en-US"/>
              </w:rPr>
              <w:t>A</w:t>
            </w:r>
          </w:p>
          <w:p w:rsidR="001D4EBD" w:rsidRPr="001D4EBD" w:rsidRDefault="001D4EBD" w:rsidP="001D4EBD">
            <w:pPr>
              <w:spacing w:after="0" w:line="240" w:lineRule="auto"/>
              <w:rPr>
                <w:sz w:val="20"/>
                <w:szCs w:val="20"/>
                <w:lang w:val="en-US"/>
              </w:rPr>
            </w:pPr>
            <w:r w:rsidRPr="001D4EBD">
              <w:rPr>
                <w:sz w:val="20"/>
                <w:szCs w:val="20"/>
                <w:lang w:val="en-US"/>
              </w:rPr>
              <w:t>E</w:t>
            </w:r>
            <w:r w:rsidRPr="001D4EBD">
              <w:rPr>
                <w:sz w:val="20"/>
                <w:szCs w:val="20"/>
                <w:lang w:val="en-US"/>
              </w:rPr>
              <w:sym w:font="Symbol" w:char="F0AE"/>
            </w:r>
            <w:r w:rsidRPr="001D4EBD">
              <w:rPr>
                <w:sz w:val="20"/>
                <w:szCs w:val="20"/>
                <w:lang w:val="en-US"/>
              </w:rPr>
              <w:t xml:space="preserve">a             </w:t>
            </w:r>
          </w:p>
          <w:p w:rsidR="001D4EBD" w:rsidRPr="001D4EBD" w:rsidRDefault="001D4EBD" w:rsidP="001D4EBD">
            <w:pPr>
              <w:spacing w:after="0" w:line="240" w:lineRule="auto"/>
              <w:rPr>
                <w:sz w:val="20"/>
                <w:szCs w:val="20"/>
                <w:lang w:val="en-US"/>
              </w:rPr>
            </w:pPr>
            <w:r w:rsidRPr="001D4EBD">
              <w:rPr>
                <w:sz w:val="20"/>
                <w:szCs w:val="20"/>
                <w:lang w:val="en-US"/>
              </w:rPr>
              <w:t>E</w:t>
            </w:r>
            <w:r w:rsidRPr="001D4EBD">
              <w:rPr>
                <w:sz w:val="20"/>
                <w:szCs w:val="20"/>
                <w:lang w:val="en-US"/>
              </w:rPr>
              <w:sym w:font="Symbol" w:char="F0AE"/>
            </w:r>
            <w:r w:rsidRPr="001D4EBD">
              <w:rPr>
                <w:sz w:val="20"/>
                <w:szCs w:val="20"/>
                <w:lang w:val="en-US"/>
              </w:rPr>
              <w:t>b</w:t>
            </w:r>
          </w:p>
          <w:p w:rsidR="001D4EBD" w:rsidRPr="001D4EBD" w:rsidRDefault="001D4EBD" w:rsidP="001D4EBD">
            <w:pPr>
              <w:spacing w:after="0" w:line="240" w:lineRule="auto"/>
              <w:rPr>
                <w:sz w:val="20"/>
                <w:szCs w:val="20"/>
                <w:lang w:val="en-US"/>
              </w:rPr>
            </w:pPr>
            <w:r w:rsidRPr="001D4EBD">
              <w:rPr>
                <w:sz w:val="20"/>
                <w:szCs w:val="20"/>
                <w:lang w:val="en-US"/>
              </w:rPr>
              <w:t>B</w:t>
            </w:r>
            <w:r w:rsidRPr="001D4EBD">
              <w:rPr>
                <w:sz w:val="20"/>
                <w:szCs w:val="20"/>
                <w:lang w:val="en-US"/>
              </w:rPr>
              <w:sym w:font="Symbol" w:char="F0AE"/>
            </w:r>
            <w:r w:rsidRPr="001D4EBD">
              <w:rPr>
                <w:sz w:val="20"/>
                <w:szCs w:val="20"/>
                <w:lang w:val="en-US"/>
              </w:rPr>
              <w:t>bD</w:t>
            </w:r>
          </w:p>
          <w:p w:rsidR="001D4EBD" w:rsidRPr="001D4EBD" w:rsidRDefault="001D4EBD" w:rsidP="001D4EBD">
            <w:pPr>
              <w:spacing w:after="0" w:line="240" w:lineRule="auto"/>
              <w:rPr>
                <w:sz w:val="20"/>
                <w:szCs w:val="20"/>
                <w:lang w:val="en-US"/>
              </w:rPr>
            </w:pPr>
            <w:r w:rsidRPr="001D4EBD">
              <w:rPr>
                <w:sz w:val="20"/>
                <w:szCs w:val="20"/>
                <w:lang w:val="en-US"/>
              </w:rPr>
              <w:t>D</w:t>
            </w:r>
            <w:r w:rsidRPr="001D4EBD">
              <w:rPr>
                <w:sz w:val="20"/>
                <w:szCs w:val="20"/>
                <w:lang w:val="en-US"/>
              </w:rPr>
              <w:sym w:font="Symbol" w:char="F0AE"/>
            </w:r>
            <w:r w:rsidRPr="001D4EBD">
              <w:rPr>
                <w:sz w:val="20"/>
                <w:szCs w:val="20"/>
                <w:lang w:val="en-US"/>
              </w:rPr>
              <w:t xml:space="preserve">B           </w:t>
            </w:r>
          </w:p>
          <w:p w:rsidR="001D4EBD" w:rsidRPr="001D4EBD" w:rsidRDefault="001D4EBD" w:rsidP="001D4EBD">
            <w:pPr>
              <w:spacing w:after="0" w:line="240" w:lineRule="auto"/>
              <w:rPr>
                <w:sz w:val="20"/>
                <w:szCs w:val="20"/>
                <w:lang w:val="en-US"/>
              </w:rPr>
            </w:pPr>
            <w:r w:rsidRPr="001D4EBD">
              <w:rPr>
                <w:sz w:val="20"/>
                <w:szCs w:val="20"/>
                <w:lang w:val="en-US"/>
              </w:rPr>
              <w:t>D</w:t>
            </w:r>
            <w:r w:rsidRPr="001D4EBD">
              <w:rPr>
                <w:sz w:val="20"/>
                <w:szCs w:val="20"/>
                <w:lang w:val="en-US"/>
              </w:rPr>
              <w:sym w:font="Symbol" w:char="F0AE"/>
            </w:r>
            <w:r w:rsidRPr="001D4EBD">
              <w:rPr>
                <w:sz w:val="20"/>
                <w:szCs w:val="20"/>
                <w:lang w:val="en-US"/>
              </w:rPr>
              <w:sym w:font="Symbol" w:char="F065"/>
            </w:r>
          </w:p>
          <w:p w:rsidR="001D4EBD" w:rsidRPr="001D4EBD" w:rsidRDefault="001D4EBD" w:rsidP="001D4EBD">
            <w:pPr>
              <w:spacing w:after="0" w:line="240" w:lineRule="auto"/>
              <w:rPr>
                <w:sz w:val="20"/>
                <w:szCs w:val="20"/>
                <w:lang w:val="en-US"/>
              </w:rPr>
            </w:pPr>
            <w:r w:rsidRPr="001D4EBD">
              <w:rPr>
                <w:sz w:val="20"/>
                <w:szCs w:val="20"/>
                <w:lang w:val="en-US"/>
              </w:rPr>
              <w:t>A</w:t>
            </w:r>
            <w:r w:rsidRPr="001D4EBD">
              <w:rPr>
                <w:sz w:val="20"/>
                <w:szCs w:val="20"/>
                <w:lang w:val="en-US"/>
              </w:rPr>
              <w:sym w:font="Symbol" w:char="F0AE"/>
            </w:r>
            <w:r w:rsidRPr="001D4EBD">
              <w:rPr>
                <w:sz w:val="20"/>
                <w:szCs w:val="20"/>
                <w:lang w:val="en-US"/>
              </w:rPr>
              <w:t>a</w:t>
            </w:r>
          </w:p>
        </w:tc>
      </w:tr>
    </w:tbl>
    <w:p w:rsidR="001D4EBD" w:rsidRPr="001D4EBD" w:rsidRDefault="001D4EBD" w:rsidP="001D4EBD">
      <w:pPr>
        <w:spacing w:after="0" w:line="240" w:lineRule="auto"/>
        <w:rPr>
          <w:b/>
          <w:sz w:val="20"/>
          <w:szCs w:val="20"/>
          <w:lang w:val="en-US"/>
        </w:rPr>
      </w:pPr>
    </w:p>
    <w:p w:rsidR="001D4EBD" w:rsidRPr="001D4EBD" w:rsidRDefault="001D4EBD" w:rsidP="001D4EBD">
      <w:pPr>
        <w:spacing w:after="0" w:line="240" w:lineRule="auto"/>
        <w:rPr>
          <w:sz w:val="20"/>
          <w:szCs w:val="20"/>
        </w:rPr>
      </w:pPr>
      <w:r w:rsidRPr="001D4EBD">
        <w:rPr>
          <w:b/>
          <w:sz w:val="20"/>
          <w:szCs w:val="20"/>
        </w:rPr>
        <w:t>Пример</w:t>
      </w:r>
      <w:r w:rsidRPr="001D4EBD">
        <w:rPr>
          <w:b/>
          <w:sz w:val="20"/>
          <w:szCs w:val="20"/>
          <w:lang w:val="en-US"/>
        </w:rPr>
        <w:t xml:space="preserve"> 2</w:t>
      </w:r>
      <w:r w:rsidRPr="001D4EBD">
        <w:rPr>
          <w:sz w:val="20"/>
          <w:szCs w:val="20"/>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205"/>
        <w:gridCol w:w="3205"/>
        <w:gridCol w:w="3205"/>
      </w:tblGrid>
      <w:tr w:rsidR="001D4EBD" w:rsidRPr="001D4EBD" w:rsidTr="00054219">
        <w:tblPrEx>
          <w:tblCellMar>
            <w:top w:w="0" w:type="dxa"/>
            <w:bottom w:w="0" w:type="dxa"/>
          </w:tblCellMar>
        </w:tblPrEx>
        <w:tc>
          <w:tcPr>
            <w:tcW w:w="3205" w:type="dxa"/>
          </w:tcPr>
          <w:p w:rsidR="001D4EBD" w:rsidRPr="001D4EBD" w:rsidRDefault="001D4EBD" w:rsidP="001D4EBD">
            <w:pPr>
              <w:spacing w:after="0" w:line="240" w:lineRule="auto"/>
              <w:rPr>
                <w:sz w:val="20"/>
                <w:szCs w:val="20"/>
                <w:lang w:val="en-US"/>
              </w:rPr>
            </w:pPr>
            <w:r w:rsidRPr="001D4EBD">
              <w:rPr>
                <w:sz w:val="20"/>
                <w:szCs w:val="20"/>
                <w:lang w:val="en-US"/>
              </w:rPr>
              <w:t>Исходная грамматика</w:t>
            </w:r>
          </w:p>
        </w:tc>
        <w:tc>
          <w:tcPr>
            <w:tcW w:w="3205" w:type="dxa"/>
          </w:tcPr>
          <w:p w:rsidR="001D4EBD" w:rsidRPr="001D4EBD" w:rsidRDefault="001D4EBD" w:rsidP="001D4EBD">
            <w:pPr>
              <w:spacing w:after="0" w:line="240" w:lineRule="auto"/>
              <w:rPr>
                <w:sz w:val="20"/>
                <w:szCs w:val="20"/>
                <w:lang w:val="en-US"/>
              </w:rPr>
            </w:pPr>
            <w:r w:rsidRPr="001D4EBD">
              <w:rPr>
                <w:sz w:val="20"/>
                <w:szCs w:val="20"/>
                <w:lang w:val="en-US"/>
              </w:rPr>
              <w:t>Первый шаг</w:t>
            </w:r>
          </w:p>
        </w:tc>
        <w:tc>
          <w:tcPr>
            <w:tcW w:w="3205" w:type="dxa"/>
          </w:tcPr>
          <w:p w:rsidR="001D4EBD" w:rsidRPr="001D4EBD" w:rsidRDefault="001D4EBD" w:rsidP="001D4EBD">
            <w:pPr>
              <w:spacing w:after="0" w:line="240" w:lineRule="auto"/>
              <w:rPr>
                <w:sz w:val="20"/>
                <w:szCs w:val="20"/>
                <w:lang w:val="en-US"/>
              </w:rPr>
            </w:pPr>
            <w:r w:rsidRPr="001D4EBD">
              <w:rPr>
                <w:sz w:val="20"/>
                <w:szCs w:val="20"/>
                <w:lang w:val="en-US"/>
              </w:rPr>
              <w:t>Второй шаг</w:t>
            </w:r>
          </w:p>
        </w:tc>
      </w:tr>
      <w:tr w:rsidR="001D4EBD" w:rsidRPr="001D4EBD" w:rsidTr="00054219">
        <w:tblPrEx>
          <w:tblCellMar>
            <w:top w:w="0" w:type="dxa"/>
            <w:bottom w:w="0" w:type="dxa"/>
          </w:tblCellMar>
        </w:tblPrEx>
        <w:tc>
          <w:tcPr>
            <w:tcW w:w="3205" w:type="dxa"/>
          </w:tcPr>
          <w:p w:rsidR="001D4EBD" w:rsidRPr="001D4EBD" w:rsidRDefault="001D4EBD" w:rsidP="001D4EBD">
            <w:pPr>
              <w:spacing w:after="0" w:line="240" w:lineRule="auto"/>
              <w:rPr>
                <w:sz w:val="20"/>
                <w:szCs w:val="20"/>
                <w:lang w:val="en-US"/>
              </w:rPr>
            </w:pPr>
            <w:r w:rsidRPr="001D4EBD">
              <w:rPr>
                <w:sz w:val="20"/>
                <w:szCs w:val="20"/>
                <w:lang w:val="en-US"/>
              </w:rPr>
              <w:t>S</w:t>
            </w:r>
            <w:r w:rsidRPr="001D4EBD">
              <w:rPr>
                <w:sz w:val="20"/>
                <w:szCs w:val="20"/>
                <w:lang w:val="en-US"/>
              </w:rPr>
              <w:sym w:font="Symbol" w:char="F0AE"/>
            </w:r>
            <w:r w:rsidRPr="001D4EBD">
              <w:rPr>
                <w:sz w:val="20"/>
                <w:szCs w:val="20"/>
                <w:lang w:val="en-US"/>
              </w:rPr>
              <w:t>abBa</w:t>
            </w:r>
          </w:p>
          <w:p w:rsidR="001D4EBD" w:rsidRPr="001D4EBD" w:rsidRDefault="001D4EBD" w:rsidP="001D4EBD">
            <w:pPr>
              <w:spacing w:after="0" w:line="240" w:lineRule="auto"/>
              <w:rPr>
                <w:sz w:val="20"/>
                <w:szCs w:val="20"/>
                <w:lang w:val="en-US"/>
              </w:rPr>
            </w:pPr>
            <w:r w:rsidRPr="001D4EBD">
              <w:rPr>
                <w:sz w:val="20"/>
                <w:szCs w:val="20"/>
                <w:lang w:val="en-US"/>
              </w:rPr>
              <w:t>S</w:t>
            </w:r>
            <w:r w:rsidRPr="001D4EBD">
              <w:rPr>
                <w:sz w:val="20"/>
                <w:szCs w:val="20"/>
                <w:lang w:val="en-US"/>
              </w:rPr>
              <w:sym w:font="Symbol" w:char="F0AE"/>
            </w:r>
            <w:r w:rsidRPr="001D4EBD">
              <w:rPr>
                <w:sz w:val="20"/>
                <w:szCs w:val="20"/>
                <w:lang w:val="en-US"/>
              </w:rPr>
              <w:t>abBb</w:t>
            </w:r>
          </w:p>
          <w:p w:rsidR="001D4EBD" w:rsidRPr="001D4EBD" w:rsidRDefault="001D4EBD" w:rsidP="001D4EBD">
            <w:pPr>
              <w:spacing w:after="0" w:line="240" w:lineRule="auto"/>
              <w:rPr>
                <w:sz w:val="20"/>
                <w:szCs w:val="20"/>
                <w:lang w:val="en-US"/>
              </w:rPr>
            </w:pPr>
            <w:r w:rsidRPr="001D4EBD">
              <w:rPr>
                <w:sz w:val="20"/>
                <w:szCs w:val="20"/>
                <w:lang w:val="en-US"/>
              </w:rPr>
              <w:t>S</w:t>
            </w:r>
            <w:r w:rsidRPr="001D4EBD">
              <w:rPr>
                <w:sz w:val="20"/>
                <w:szCs w:val="20"/>
                <w:lang w:val="en-US"/>
              </w:rPr>
              <w:sym w:font="Symbol" w:char="F0AE"/>
            </w:r>
            <w:r w:rsidRPr="001D4EBD">
              <w:rPr>
                <w:sz w:val="20"/>
                <w:szCs w:val="20"/>
                <w:lang w:val="en-US"/>
              </w:rPr>
              <w:t>abA</w:t>
            </w:r>
          </w:p>
          <w:p w:rsidR="001D4EBD" w:rsidRPr="001D4EBD" w:rsidRDefault="001D4EBD" w:rsidP="001D4EBD">
            <w:pPr>
              <w:spacing w:after="0" w:line="240" w:lineRule="auto"/>
              <w:rPr>
                <w:sz w:val="20"/>
                <w:szCs w:val="20"/>
                <w:lang w:val="en-US"/>
              </w:rPr>
            </w:pPr>
            <w:r w:rsidRPr="001D4EBD">
              <w:rPr>
                <w:sz w:val="20"/>
                <w:szCs w:val="20"/>
                <w:lang w:val="en-US"/>
              </w:rPr>
              <w:t>B</w:t>
            </w:r>
            <w:r w:rsidRPr="001D4EBD">
              <w:rPr>
                <w:sz w:val="20"/>
                <w:szCs w:val="20"/>
                <w:lang w:val="en-US"/>
              </w:rPr>
              <w:sym w:font="Symbol" w:char="F0AE"/>
            </w:r>
            <w:r w:rsidRPr="001D4EBD">
              <w:rPr>
                <w:sz w:val="20"/>
                <w:szCs w:val="20"/>
                <w:lang w:val="en-US"/>
              </w:rPr>
              <w:t>bB</w:t>
            </w:r>
          </w:p>
          <w:p w:rsidR="001D4EBD" w:rsidRPr="001D4EBD" w:rsidRDefault="001D4EBD" w:rsidP="001D4EBD">
            <w:pPr>
              <w:spacing w:after="0" w:line="240" w:lineRule="auto"/>
              <w:rPr>
                <w:sz w:val="20"/>
                <w:szCs w:val="20"/>
                <w:lang w:val="en-US"/>
              </w:rPr>
            </w:pPr>
            <w:r w:rsidRPr="001D4EBD">
              <w:rPr>
                <w:sz w:val="20"/>
                <w:szCs w:val="20"/>
                <w:lang w:val="en-US"/>
              </w:rPr>
              <w:t>B</w:t>
            </w:r>
            <w:r w:rsidRPr="001D4EBD">
              <w:rPr>
                <w:sz w:val="20"/>
                <w:szCs w:val="20"/>
                <w:lang w:val="en-US"/>
              </w:rPr>
              <w:sym w:font="Symbol" w:char="F0AE"/>
            </w:r>
            <w:r w:rsidRPr="001D4EBD">
              <w:rPr>
                <w:sz w:val="20"/>
                <w:szCs w:val="20"/>
                <w:lang w:val="en-US"/>
              </w:rPr>
              <w:t>b</w:t>
            </w:r>
          </w:p>
          <w:p w:rsidR="001D4EBD" w:rsidRPr="001D4EBD" w:rsidRDefault="001D4EBD" w:rsidP="001D4EBD">
            <w:pPr>
              <w:spacing w:after="0" w:line="240" w:lineRule="auto"/>
              <w:rPr>
                <w:sz w:val="20"/>
                <w:szCs w:val="20"/>
                <w:lang w:val="en-US"/>
              </w:rPr>
            </w:pPr>
            <w:r w:rsidRPr="001D4EBD">
              <w:rPr>
                <w:sz w:val="20"/>
                <w:szCs w:val="20"/>
                <w:lang w:val="en-US"/>
              </w:rPr>
              <w:t>A</w:t>
            </w:r>
            <w:r w:rsidRPr="001D4EBD">
              <w:rPr>
                <w:sz w:val="20"/>
                <w:szCs w:val="20"/>
                <w:lang w:val="en-US"/>
              </w:rPr>
              <w:sym w:font="Symbol" w:char="F0AE"/>
            </w:r>
            <w:r w:rsidRPr="001D4EBD">
              <w:rPr>
                <w:sz w:val="20"/>
                <w:szCs w:val="20"/>
                <w:lang w:val="en-US"/>
              </w:rPr>
              <w:t>a</w:t>
            </w:r>
          </w:p>
        </w:tc>
        <w:tc>
          <w:tcPr>
            <w:tcW w:w="3205" w:type="dxa"/>
          </w:tcPr>
          <w:p w:rsidR="001D4EBD" w:rsidRPr="001D4EBD" w:rsidRDefault="001D4EBD" w:rsidP="001D4EBD">
            <w:pPr>
              <w:spacing w:after="0" w:line="240" w:lineRule="auto"/>
              <w:rPr>
                <w:sz w:val="20"/>
                <w:szCs w:val="20"/>
                <w:lang w:val="en-US"/>
              </w:rPr>
            </w:pPr>
            <w:r w:rsidRPr="001D4EBD">
              <w:rPr>
                <w:sz w:val="20"/>
                <w:szCs w:val="20"/>
                <w:lang w:val="en-US"/>
              </w:rPr>
              <w:t>S</w:t>
            </w:r>
            <w:r w:rsidRPr="001D4EBD">
              <w:rPr>
                <w:sz w:val="20"/>
                <w:szCs w:val="20"/>
                <w:lang w:val="en-US"/>
              </w:rPr>
              <w:sym w:font="Symbol" w:char="F0AE"/>
            </w:r>
            <w:r w:rsidRPr="001D4EBD">
              <w:rPr>
                <w:sz w:val="20"/>
                <w:szCs w:val="20"/>
                <w:lang w:val="en-US"/>
              </w:rPr>
              <w:t>abBE</w:t>
            </w:r>
          </w:p>
          <w:p w:rsidR="001D4EBD" w:rsidRPr="001D4EBD" w:rsidRDefault="001D4EBD" w:rsidP="001D4EBD">
            <w:pPr>
              <w:spacing w:after="0" w:line="240" w:lineRule="auto"/>
              <w:rPr>
                <w:sz w:val="20"/>
                <w:szCs w:val="20"/>
                <w:lang w:val="en-US"/>
              </w:rPr>
            </w:pPr>
            <w:r w:rsidRPr="001D4EBD">
              <w:rPr>
                <w:sz w:val="20"/>
                <w:szCs w:val="20"/>
                <w:lang w:val="en-US"/>
              </w:rPr>
              <w:t>S</w:t>
            </w:r>
            <w:r w:rsidRPr="001D4EBD">
              <w:rPr>
                <w:sz w:val="20"/>
                <w:szCs w:val="20"/>
                <w:lang w:val="en-US"/>
              </w:rPr>
              <w:sym w:font="Symbol" w:char="F0AE"/>
            </w:r>
            <w:r w:rsidRPr="001D4EBD">
              <w:rPr>
                <w:sz w:val="20"/>
                <w:szCs w:val="20"/>
                <w:lang w:val="en-US"/>
              </w:rPr>
              <w:t>abA</w:t>
            </w:r>
          </w:p>
          <w:p w:rsidR="001D4EBD" w:rsidRPr="001D4EBD" w:rsidRDefault="001D4EBD" w:rsidP="001D4EBD">
            <w:pPr>
              <w:spacing w:after="0" w:line="240" w:lineRule="auto"/>
              <w:rPr>
                <w:sz w:val="20"/>
                <w:szCs w:val="20"/>
                <w:lang w:val="en-US"/>
              </w:rPr>
            </w:pPr>
            <w:r w:rsidRPr="001D4EBD">
              <w:rPr>
                <w:sz w:val="20"/>
                <w:szCs w:val="20"/>
                <w:lang w:val="en-US"/>
              </w:rPr>
              <w:t>E</w:t>
            </w:r>
            <w:r w:rsidRPr="001D4EBD">
              <w:rPr>
                <w:sz w:val="20"/>
                <w:szCs w:val="20"/>
                <w:lang w:val="en-US"/>
              </w:rPr>
              <w:sym w:font="Symbol" w:char="F0AE"/>
            </w:r>
            <w:r w:rsidRPr="001D4EBD">
              <w:rPr>
                <w:sz w:val="20"/>
                <w:szCs w:val="20"/>
                <w:lang w:val="en-US"/>
              </w:rPr>
              <w:t xml:space="preserve">a            </w:t>
            </w:r>
          </w:p>
          <w:p w:rsidR="001D4EBD" w:rsidRPr="001D4EBD" w:rsidRDefault="001D4EBD" w:rsidP="001D4EBD">
            <w:pPr>
              <w:spacing w:after="0" w:line="240" w:lineRule="auto"/>
              <w:rPr>
                <w:sz w:val="20"/>
                <w:szCs w:val="20"/>
                <w:lang w:val="en-US"/>
              </w:rPr>
            </w:pPr>
            <w:r w:rsidRPr="001D4EBD">
              <w:rPr>
                <w:sz w:val="20"/>
                <w:szCs w:val="20"/>
                <w:lang w:val="en-US"/>
              </w:rPr>
              <w:t>E</w:t>
            </w:r>
            <w:r w:rsidRPr="001D4EBD">
              <w:rPr>
                <w:sz w:val="20"/>
                <w:szCs w:val="20"/>
                <w:lang w:val="en-US"/>
              </w:rPr>
              <w:sym w:font="Symbol" w:char="F0AE"/>
            </w:r>
            <w:r w:rsidRPr="001D4EBD">
              <w:rPr>
                <w:sz w:val="20"/>
                <w:szCs w:val="20"/>
                <w:lang w:val="en-US"/>
              </w:rPr>
              <w:t xml:space="preserve">b   </w:t>
            </w:r>
          </w:p>
          <w:p w:rsidR="001D4EBD" w:rsidRPr="001D4EBD" w:rsidRDefault="001D4EBD" w:rsidP="001D4EBD">
            <w:pPr>
              <w:spacing w:after="0" w:line="240" w:lineRule="auto"/>
              <w:rPr>
                <w:sz w:val="20"/>
                <w:szCs w:val="20"/>
                <w:lang w:val="en-US"/>
              </w:rPr>
            </w:pPr>
            <w:r w:rsidRPr="001D4EBD">
              <w:rPr>
                <w:sz w:val="20"/>
                <w:szCs w:val="20"/>
                <w:lang w:val="en-US"/>
              </w:rPr>
              <w:t>B</w:t>
            </w:r>
            <w:r w:rsidRPr="001D4EBD">
              <w:rPr>
                <w:sz w:val="20"/>
                <w:szCs w:val="20"/>
                <w:lang w:val="en-US"/>
              </w:rPr>
              <w:sym w:font="Symbol" w:char="F0AE"/>
            </w:r>
            <w:r w:rsidRPr="001D4EBD">
              <w:rPr>
                <w:sz w:val="20"/>
                <w:szCs w:val="20"/>
                <w:lang w:val="en-US"/>
              </w:rPr>
              <w:t>bD</w:t>
            </w:r>
          </w:p>
          <w:p w:rsidR="001D4EBD" w:rsidRPr="001D4EBD" w:rsidRDefault="001D4EBD" w:rsidP="001D4EBD">
            <w:pPr>
              <w:spacing w:after="0" w:line="240" w:lineRule="auto"/>
              <w:rPr>
                <w:sz w:val="20"/>
                <w:szCs w:val="20"/>
                <w:lang w:val="en-US"/>
              </w:rPr>
            </w:pPr>
            <w:r w:rsidRPr="001D4EBD">
              <w:rPr>
                <w:sz w:val="20"/>
                <w:szCs w:val="20"/>
                <w:lang w:val="en-US"/>
              </w:rPr>
              <w:t>D</w:t>
            </w:r>
            <w:r w:rsidRPr="001D4EBD">
              <w:rPr>
                <w:sz w:val="20"/>
                <w:szCs w:val="20"/>
                <w:lang w:val="en-US"/>
              </w:rPr>
              <w:sym w:font="Symbol" w:char="F0AE"/>
            </w:r>
            <w:r w:rsidRPr="001D4EBD">
              <w:rPr>
                <w:sz w:val="20"/>
                <w:szCs w:val="20"/>
                <w:lang w:val="en-US"/>
              </w:rPr>
              <w:t xml:space="preserve">B           </w:t>
            </w:r>
          </w:p>
          <w:p w:rsidR="001D4EBD" w:rsidRPr="001D4EBD" w:rsidRDefault="001D4EBD" w:rsidP="001D4EBD">
            <w:pPr>
              <w:spacing w:after="0" w:line="240" w:lineRule="auto"/>
              <w:rPr>
                <w:sz w:val="20"/>
                <w:szCs w:val="20"/>
                <w:lang w:val="en-US"/>
              </w:rPr>
            </w:pPr>
            <w:r w:rsidRPr="001D4EBD">
              <w:rPr>
                <w:sz w:val="20"/>
                <w:szCs w:val="20"/>
                <w:lang w:val="en-US"/>
              </w:rPr>
              <w:t>D</w:t>
            </w:r>
            <w:r w:rsidRPr="001D4EBD">
              <w:rPr>
                <w:sz w:val="20"/>
                <w:szCs w:val="20"/>
                <w:lang w:val="en-US"/>
              </w:rPr>
              <w:sym w:font="Symbol" w:char="F0AE"/>
            </w:r>
            <w:r w:rsidRPr="001D4EBD">
              <w:rPr>
                <w:sz w:val="20"/>
                <w:szCs w:val="20"/>
                <w:lang w:val="en-US"/>
              </w:rPr>
              <w:sym w:font="Symbol" w:char="F065"/>
            </w:r>
          </w:p>
          <w:p w:rsidR="001D4EBD" w:rsidRPr="001D4EBD" w:rsidRDefault="001D4EBD" w:rsidP="001D4EBD">
            <w:pPr>
              <w:spacing w:after="0" w:line="240" w:lineRule="auto"/>
              <w:rPr>
                <w:sz w:val="20"/>
                <w:szCs w:val="20"/>
                <w:lang w:val="en-US"/>
              </w:rPr>
            </w:pPr>
            <w:r w:rsidRPr="001D4EBD">
              <w:rPr>
                <w:sz w:val="20"/>
                <w:szCs w:val="20"/>
                <w:lang w:val="en-US"/>
              </w:rPr>
              <w:t>A</w:t>
            </w:r>
            <w:r w:rsidRPr="001D4EBD">
              <w:rPr>
                <w:sz w:val="20"/>
                <w:szCs w:val="20"/>
                <w:lang w:val="en-US"/>
              </w:rPr>
              <w:sym w:font="Symbol" w:char="F0AE"/>
            </w:r>
            <w:r w:rsidRPr="001D4EBD">
              <w:rPr>
                <w:sz w:val="20"/>
                <w:szCs w:val="20"/>
                <w:lang w:val="en-US"/>
              </w:rPr>
              <w:t>a</w:t>
            </w:r>
          </w:p>
        </w:tc>
        <w:tc>
          <w:tcPr>
            <w:tcW w:w="3205" w:type="dxa"/>
          </w:tcPr>
          <w:p w:rsidR="001D4EBD" w:rsidRPr="001D4EBD" w:rsidRDefault="001D4EBD" w:rsidP="001D4EBD">
            <w:pPr>
              <w:spacing w:after="0" w:line="240" w:lineRule="auto"/>
              <w:rPr>
                <w:sz w:val="20"/>
                <w:szCs w:val="20"/>
                <w:lang w:val="en-US"/>
              </w:rPr>
            </w:pPr>
            <w:r w:rsidRPr="001D4EBD">
              <w:rPr>
                <w:sz w:val="20"/>
                <w:szCs w:val="20"/>
                <w:lang w:val="en-US"/>
              </w:rPr>
              <w:t>S</w:t>
            </w:r>
            <w:r w:rsidRPr="001D4EBD">
              <w:rPr>
                <w:sz w:val="20"/>
                <w:szCs w:val="20"/>
                <w:lang w:val="en-US"/>
              </w:rPr>
              <w:sym w:font="Symbol" w:char="F0AE"/>
            </w:r>
            <w:r w:rsidRPr="001D4EBD">
              <w:rPr>
                <w:sz w:val="20"/>
                <w:szCs w:val="20"/>
                <w:lang w:val="en-US"/>
              </w:rPr>
              <w:t>abC</w:t>
            </w:r>
          </w:p>
          <w:p w:rsidR="001D4EBD" w:rsidRPr="001D4EBD" w:rsidRDefault="001D4EBD" w:rsidP="001D4EBD">
            <w:pPr>
              <w:spacing w:after="0" w:line="240" w:lineRule="auto"/>
              <w:rPr>
                <w:sz w:val="20"/>
                <w:szCs w:val="20"/>
                <w:lang w:val="en-US"/>
              </w:rPr>
            </w:pPr>
            <w:r w:rsidRPr="001D4EBD">
              <w:rPr>
                <w:sz w:val="20"/>
                <w:szCs w:val="20"/>
                <w:lang w:val="en-US"/>
              </w:rPr>
              <w:t>C</w:t>
            </w:r>
            <w:r w:rsidRPr="001D4EBD">
              <w:rPr>
                <w:sz w:val="20"/>
                <w:szCs w:val="20"/>
                <w:lang w:val="en-US"/>
              </w:rPr>
              <w:sym w:font="Symbol" w:char="F0AE"/>
            </w:r>
            <w:r w:rsidRPr="001D4EBD">
              <w:rPr>
                <w:sz w:val="20"/>
                <w:szCs w:val="20"/>
                <w:lang w:val="en-US"/>
              </w:rPr>
              <w:t xml:space="preserve">BE         </w:t>
            </w:r>
          </w:p>
          <w:p w:rsidR="001D4EBD" w:rsidRPr="001D4EBD" w:rsidRDefault="001D4EBD" w:rsidP="001D4EBD">
            <w:pPr>
              <w:spacing w:after="0" w:line="240" w:lineRule="auto"/>
              <w:rPr>
                <w:sz w:val="20"/>
                <w:szCs w:val="20"/>
                <w:lang w:val="en-US"/>
              </w:rPr>
            </w:pPr>
            <w:r w:rsidRPr="001D4EBD">
              <w:rPr>
                <w:sz w:val="20"/>
                <w:szCs w:val="20"/>
                <w:lang w:val="en-US"/>
              </w:rPr>
              <w:t>C</w:t>
            </w:r>
            <w:r w:rsidRPr="001D4EBD">
              <w:rPr>
                <w:sz w:val="20"/>
                <w:szCs w:val="20"/>
                <w:lang w:val="en-US"/>
              </w:rPr>
              <w:sym w:font="Symbol" w:char="F0AE"/>
            </w:r>
            <w:r w:rsidRPr="001D4EBD">
              <w:rPr>
                <w:sz w:val="20"/>
                <w:szCs w:val="20"/>
                <w:lang w:val="en-US"/>
              </w:rPr>
              <w:t>A</w:t>
            </w:r>
          </w:p>
          <w:p w:rsidR="001D4EBD" w:rsidRPr="001D4EBD" w:rsidRDefault="001D4EBD" w:rsidP="001D4EBD">
            <w:pPr>
              <w:spacing w:after="0" w:line="240" w:lineRule="auto"/>
              <w:rPr>
                <w:sz w:val="20"/>
                <w:szCs w:val="20"/>
                <w:lang w:val="en-US"/>
              </w:rPr>
            </w:pPr>
            <w:r w:rsidRPr="001D4EBD">
              <w:rPr>
                <w:sz w:val="20"/>
                <w:szCs w:val="20"/>
                <w:lang w:val="en-US"/>
              </w:rPr>
              <w:t>E</w:t>
            </w:r>
            <w:r w:rsidRPr="001D4EBD">
              <w:rPr>
                <w:sz w:val="20"/>
                <w:szCs w:val="20"/>
                <w:lang w:val="en-US"/>
              </w:rPr>
              <w:sym w:font="Symbol" w:char="F0AE"/>
            </w:r>
            <w:r w:rsidRPr="001D4EBD">
              <w:rPr>
                <w:sz w:val="20"/>
                <w:szCs w:val="20"/>
                <w:lang w:val="en-US"/>
              </w:rPr>
              <w:t xml:space="preserve">a             </w:t>
            </w:r>
          </w:p>
          <w:p w:rsidR="001D4EBD" w:rsidRPr="001D4EBD" w:rsidRDefault="001D4EBD" w:rsidP="001D4EBD">
            <w:pPr>
              <w:spacing w:after="0" w:line="240" w:lineRule="auto"/>
              <w:rPr>
                <w:sz w:val="20"/>
                <w:szCs w:val="20"/>
                <w:lang w:val="en-US"/>
              </w:rPr>
            </w:pPr>
            <w:r w:rsidRPr="001D4EBD">
              <w:rPr>
                <w:sz w:val="20"/>
                <w:szCs w:val="20"/>
                <w:lang w:val="en-US"/>
              </w:rPr>
              <w:t>E</w:t>
            </w:r>
            <w:r w:rsidRPr="001D4EBD">
              <w:rPr>
                <w:sz w:val="20"/>
                <w:szCs w:val="20"/>
                <w:lang w:val="en-US"/>
              </w:rPr>
              <w:sym w:font="Symbol" w:char="F0AE"/>
            </w:r>
            <w:r w:rsidRPr="001D4EBD">
              <w:rPr>
                <w:sz w:val="20"/>
                <w:szCs w:val="20"/>
                <w:lang w:val="en-US"/>
              </w:rPr>
              <w:t>b</w:t>
            </w:r>
          </w:p>
          <w:p w:rsidR="001D4EBD" w:rsidRPr="001D4EBD" w:rsidRDefault="001D4EBD" w:rsidP="001D4EBD">
            <w:pPr>
              <w:spacing w:after="0" w:line="240" w:lineRule="auto"/>
              <w:rPr>
                <w:sz w:val="20"/>
                <w:szCs w:val="20"/>
                <w:lang w:val="en-US"/>
              </w:rPr>
            </w:pPr>
            <w:r w:rsidRPr="001D4EBD">
              <w:rPr>
                <w:sz w:val="20"/>
                <w:szCs w:val="20"/>
                <w:lang w:val="en-US"/>
              </w:rPr>
              <w:t>B</w:t>
            </w:r>
            <w:r w:rsidRPr="001D4EBD">
              <w:rPr>
                <w:sz w:val="20"/>
                <w:szCs w:val="20"/>
                <w:lang w:val="en-US"/>
              </w:rPr>
              <w:sym w:font="Symbol" w:char="F0AE"/>
            </w:r>
            <w:r w:rsidRPr="001D4EBD">
              <w:rPr>
                <w:sz w:val="20"/>
                <w:szCs w:val="20"/>
                <w:lang w:val="en-US"/>
              </w:rPr>
              <w:t>bD</w:t>
            </w:r>
          </w:p>
          <w:p w:rsidR="001D4EBD" w:rsidRPr="001D4EBD" w:rsidRDefault="001D4EBD" w:rsidP="001D4EBD">
            <w:pPr>
              <w:spacing w:after="0" w:line="240" w:lineRule="auto"/>
              <w:rPr>
                <w:sz w:val="20"/>
                <w:szCs w:val="20"/>
                <w:lang w:val="en-US"/>
              </w:rPr>
            </w:pPr>
            <w:r w:rsidRPr="001D4EBD">
              <w:rPr>
                <w:sz w:val="20"/>
                <w:szCs w:val="20"/>
                <w:lang w:val="en-US"/>
              </w:rPr>
              <w:t>D</w:t>
            </w:r>
            <w:r w:rsidRPr="001D4EBD">
              <w:rPr>
                <w:sz w:val="20"/>
                <w:szCs w:val="20"/>
                <w:lang w:val="en-US"/>
              </w:rPr>
              <w:sym w:font="Symbol" w:char="F0AE"/>
            </w:r>
            <w:r w:rsidRPr="001D4EBD">
              <w:rPr>
                <w:sz w:val="20"/>
                <w:szCs w:val="20"/>
                <w:lang w:val="en-US"/>
              </w:rPr>
              <w:t xml:space="preserve">B           </w:t>
            </w:r>
          </w:p>
          <w:p w:rsidR="001D4EBD" w:rsidRPr="001D4EBD" w:rsidRDefault="001D4EBD" w:rsidP="001D4EBD">
            <w:pPr>
              <w:spacing w:after="0" w:line="240" w:lineRule="auto"/>
              <w:rPr>
                <w:sz w:val="20"/>
                <w:szCs w:val="20"/>
                <w:lang w:val="en-US"/>
              </w:rPr>
            </w:pPr>
            <w:r w:rsidRPr="001D4EBD">
              <w:rPr>
                <w:sz w:val="20"/>
                <w:szCs w:val="20"/>
                <w:lang w:val="en-US"/>
              </w:rPr>
              <w:t>D</w:t>
            </w:r>
            <w:r w:rsidRPr="001D4EBD">
              <w:rPr>
                <w:sz w:val="20"/>
                <w:szCs w:val="20"/>
                <w:lang w:val="en-US"/>
              </w:rPr>
              <w:sym w:font="Symbol" w:char="F0AE"/>
            </w:r>
            <w:r w:rsidRPr="001D4EBD">
              <w:rPr>
                <w:sz w:val="20"/>
                <w:szCs w:val="20"/>
                <w:lang w:val="en-US"/>
              </w:rPr>
              <w:sym w:font="Symbol" w:char="F065"/>
            </w:r>
          </w:p>
          <w:p w:rsidR="001D4EBD" w:rsidRPr="001D4EBD" w:rsidRDefault="001D4EBD" w:rsidP="001D4EBD">
            <w:pPr>
              <w:spacing w:after="0" w:line="240" w:lineRule="auto"/>
              <w:rPr>
                <w:sz w:val="20"/>
                <w:szCs w:val="20"/>
                <w:lang w:val="en-US"/>
              </w:rPr>
            </w:pPr>
            <w:r w:rsidRPr="001D4EBD">
              <w:rPr>
                <w:sz w:val="20"/>
                <w:szCs w:val="20"/>
                <w:lang w:val="en-US"/>
              </w:rPr>
              <w:t>A</w:t>
            </w:r>
            <w:r w:rsidRPr="001D4EBD">
              <w:rPr>
                <w:sz w:val="20"/>
                <w:szCs w:val="20"/>
                <w:lang w:val="en-US"/>
              </w:rPr>
              <w:sym w:font="Symbol" w:char="F0AE"/>
            </w:r>
            <w:r w:rsidRPr="001D4EBD">
              <w:rPr>
                <w:sz w:val="20"/>
                <w:szCs w:val="20"/>
                <w:lang w:val="en-US"/>
              </w:rPr>
              <w:t>a</w:t>
            </w:r>
          </w:p>
        </w:tc>
      </w:tr>
    </w:tbl>
    <w:p w:rsidR="001D4EBD" w:rsidRPr="001D4EBD" w:rsidRDefault="001D4EBD" w:rsidP="001D4EBD">
      <w:pPr>
        <w:spacing w:after="0" w:line="240" w:lineRule="auto"/>
        <w:rPr>
          <w:sz w:val="20"/>
          <w:szCs w:val="20"/>
        </w:rPr>
      </w:pPr>
      <w:r w:rsidRPr="001D4EBD">
        <w:rPr>
          <w:b/>
          <w:sz w:val="20"/>
          <w:szCs w:val="20"/>
        </w:rPr>
        <w:t>Пример</w:t>
      </w:r>
      <w:r w:rsidRPr="001D4EBD">
        <w:rPr>
          <w:b/>
          <w:sz w:val="20"/>
          <w:szCs w:val="20"/>
          <w:lang w:val="en-US"/>
        </w:rPr>
        <w:t xml:space="preserve"> 3</w:t>
      </w:r>
      <w:r w:rsidRPr="001D4EBD">
        <w:rPr>
          <w:sz w:val="20"/>
          <w:szCs w:val="20"/>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03"/>
        <w:gridCol w:w="2404"/>
        <w:gridCol w:w="2404"/>
        <w:gridCol w:w="2404"/>
      </w:tblGrid>
      <w:tr w:rsidR="001D4EBD" w:rsidRPr="001D4EBD" w:rsidTr="00054219">
        <w:tblPrEx>
          <w:tblCellMar>
            <w:top w:w="0" w:type="dxa"/>
            <w:bottom w:w="0" w:type="dxa"/>
          </w:tblCellMar>
        </w:tblPrEx>
        <w:tc>
          <w:tcPr>
            <w:tcW w:w="2403" w:type="dxa"/>
          </w:tcPr>
          <w:p w:rsidR="001D4EBD" w:rsidRPr="001D4EBD" w:rsidRDefault="001D4EBD" w:rsidP="001D4EBD">
            <w:pPr>
              <w:spacing w:after="0" w:line="240" w:lineRule="auto"/>
              <w:rPr>
                <w:sz w:val="20"/>
                <w:szCs w:val="20"/>
                <w:lang w:val="en-US"/>
              </w:rPr>
            </w:pPr>
            <w:r w:rsidRPr="001D4EBD">
              <w:rPr>
                <w:sz w:val="20"/>
                <w:szCs w:val="20"/>
                <w:lang w:val="en-US"/>
              </w:rPr>
              <w:t>Исходная грамматика</w:t>
            </w:r>
          </w:p>
        </w:tc>
        <w:tc>
          <w:tcPr>
            <w:tcW w:w="2404" w:type="dxa"/>
          </w:tcPr>
          <w:p w:rsidR="001D4EBD" w:rsidRPr="001D4EBD" w:rsidRDefault="001D4EBD" w:rsidP="001D4EBD">
            <w:pPr>
              <w:spacing w:after="0" w:line="240" w:lineRule="auto"/>
              <w:rPr>
                <w:sz w:val="20"/>
                <w:szCs w:val="20"/>
                <w:lang w:val="en-US"/>
              </w:rPr>
            </w:pPr>
            <w:r w:rsidRPr="001D4EBD">
              <w:rPr>
                <w:sz w:val="20"/>
                <w:szCs w:val="20"/>
                <w:lang w:val="en-US"/>
              </w:rPr>
              <w:t>Первый шаг</w:t>
            </w:r>
          </w:p>
        </w:tc>
        <w:tc>
          <w:tcPr>
            <w:tcW w:w="2404" w:type="dxa"/>
          </w:tcPr>
          <w:p w:rsidR="001D4EBD" w:rsidRPr="001D4EBD" w:rsidRDefault="001D4EBD" w:rsidP="001D4EBD">
            <w:pPr>
              <w:spacing w:after="0" w:line="240" w:lineRule="auto"/>
              <w:rPr>
                <w:sz w:val="20"/>
                <w:szCs w:val="20"/>
                <w:lang w:val="en-US"/>
              </w:rPr>
            </w:pPr>
            <w:r w:rsidRPr="001D4EBD">
              <w:rPr>
                <w:sz w:val="20"/>
                <w:szCs w:val="20"/>
                <w:lang w:val="en-US"/>
              </w:rPr>
              <w:t>Второй шаг</w:t>
            </w:r>
          </w:p>
        </w:tc>
        <w:tc>
          <w:tcPr>
            <w:tcW w:w="2404" w:type="dxa"/>
          </w:tcPr>
          <w:p w:rsidR="001D4EBD" w:rsidRPr="001D4EBD" w:rsidRDefault="001D4EBD" w:rsidP="001D4EBD">
            <w:pPr>
              <w:spacing w:after="0" w:line="240" w:lineRule="auto"/>
              <w:rPr>
                <w:sz w:val="20"/>
                <w:szCs w:val="20"/>
              </w:rPr>
            </w:pPr>
            <w:r w:rsidRPr="001D4EBD">
              <w:rPr>
                <w:sz w:val="20"/>
                <w:szCs w:val="20"/>
              </w:rPr>
              <w:t>Третий шаг</w:t>
            </w:r>
          </w:p>
        </w:tc>
      </w:tr>
      <w:tr w:rsidR="001D4EBD" w:rsidRPr="001D4EBD" w:rsidTr="00054219">
        <w:tblPrEx>
          <w:tblCellMar>
            <w:top w:w="0" w:type="dxa"/>
            <w:bottom w:w="0" w:type="dxa"/>
          </w:tblCellMar>
        </w:tblPrEx>
        <w:tc>
          <w:tcPr>
            <w:tcW w:w="2403" w:type="dxa"/>
          </w:tcPr>
          <w:p w:rsidR="001D4EBD" w:rsidRPr="001D4EBD" w:rsidRDefault="001D4EBD" w:rsidP="001D4EBD">
            <w:pPr>
              <w:spacing w:after="0" w:line="240" w:lineRule="auto"/>
              <w:rPr>
                <w:sz w:val="20"/>
                <w:szCs w:val="20"/>
                <w:lang w:val="en-US"/>
              </w:rPr>
            </w:pPr>
            <w:r w:rsidRPr="001D4EBD">
              <w:rPr>
                <w:sz w:val="20"/>
                <w:szCs w:val="20"/>
                <w:lang w:val="en-US"/>
              </w:rPr>
              <w:t>S</w:t>
            </w:r>
            <w:r w:rsidRPr="001D4EBD">
              <w:rPr>
                <w:sz w:val="20"/>
                <w:szCs w:val="20"/>
                <w:lang w:val="en-US"/>
              </w:rPr>
              <w:sym w:font="Symbol" w:char="F0AE"/>
            </w:r>
            <w:r w:rsidRPr="001D4EBD">
              <w:rPr>
                <w:sz w:val="20"/>
                <w:szCs w:val="20"/>
                <w:lang w:val="en-US"/>
              </w:rPr>
              <w:t>abBa</w:t>
            </w:r>
          </w:p>
          <w:p w:rsidR="001D4EBD" w:rsidRPr="001D4EBD" w:rsidRDefault="001D4EBD" w:rsidP="001D4EBD">
            <w:pPr>
              <w:spacing w:after="0" w:line="240" w:lineRule="auto"/>
              <w:rPr>
                <w:sz w:val="20"/>
                <w:szCs w:val="20"/>
                <w:lang w:val="en-US"/>
              </w:rPr>
            </w:pPr>
            <w:r w:rsidRPr="001D4EBD">
              <w:rPr>
                <w:sz w:val="20"/>
                <w:szCs w:val="20"/>
                <w:lang w:val="en-US"/>
              </w:rPr>
              <w:t>S</w:t>
            </w:r>
            <w:r w:rsidRPr="001D4EBD">
              <w:rPr>
                <w:sz w:val="20"/>
                <w:szCs w:val="20"/>
                <w:lang w:val="en-US"/>
              </w:rPr>
              <w:sym w:font="Symbol" w:char="F0AE"/>
            </w:r>
            <w:r w:rsidRPr="001D4EBD">
              <w:rPr>
                <w:sz w:val="20"/>
                <w:szCs w:val="20"/>
                <w:lang w:val="en-US"/>
              </w:rPr>
              <w:t>abBb</w:t>
            </w:r>
          </w:p>
          <w:p w:rsidR="001D4EBD" w:rsidRPr="001D4EBD" w:rsidRDefault="001D4EBD" w:rsidP="001D4EBD">
            <w:pPr>
              <w:spacing w:after="0" w:line="240" w:lineRule="auto"/>
              <w:rPr>
                <w:sz w:val="20"/>
                <w:szCs w:val="20"/>
                <w:lang w:val="en-US"/>
              </w:rPr>
            </w:pPr>
            <w:r w:rsidRPr="001D4EBD">
              <w:rPr>
                <w:sz w:val="20"/>
                <w:szCs w:val="20"/>
                <w:lang w:val="en-US"/>
              </w:rPr>
              <w:t>S</w:t>
            </w:r>
            <w:r w:rsidRPr="001D4EBD">
              <w:rPr>
                <w:sz w:val="20"/>
                <w:szCs w:val="20"/>
                <w:lang w:val="en-US"/>
              </w:rPr>
              <w:sym w:font="Symbol" w:char="F0AE"/>
            </w:r>
            <w:r w:rsidRPr="001D4EBD">
              <w:rPr>
                <w:sz w:val="20"/>
                <w:szCs w:val="20"/>
                <w:lang w:val="en-US"/>
              </w:rPr>
              <w:t>abA</w:t>
            </w:r>
          </w:p>
          <w:p w:rsidR="001D4EBD" w:rsidRPr="001D4EBD" w:rsidRDefault="001D4EBD" w:rsidP="001D4EBD">
            <w:pPr>
              <w:spacing w:after="0" w:line="240" w:lineRule="auto"/>
              <w:rPr>
                <w:sz w:val="20"/>
                <w:szCs w:val="20"/>
                <w:lang w:val="en-US"/>
              </w:rPr>
            </w:pPr>
            <w:r w:rsidRPr="001D4EBD">
              <w:rPr>
                <w:sz w:val="20"/>
                <w:szCs w:val="20"/>
                <w:lang w:val="en-US"/>
              </w:rPr>
              <w:t>B</w:t>
            </w:r>
            <w:r w:rsidRPr="001D4EBD">
              <w:rPr>
                <w:sz w:val="20"/>
                <w:szCs w:val="20"/>
                <w:lang w:val="en-US"/>
              </w:rPr>
              <w:sym w:font="Symbol" w:char="F0AE"/>
            </w:r>
            <w:r w:rsidRPr="001D4EBD">
              <w:rPr>
                <w:sz w:val="20"/>
                <w:szCs w:val="20"/>
                <w:lang w:val="en-US"/>
              </w:rPr>
              <w:t>bB</w:t>
            </w:r>
          </w:p>
          <w:p w:rsidR="001D4EBD" w:rsidRPr="001D4EBD" w:rsidRDefault="001D4EBD" w:rsidP="001D4EBD">
            <w:pPr>
              <w:spacing w:after="0" w:line="240" w:lineRule="auto"/>
              <w:rPr>
                <w:sz w:val="20"/>
                <w:szCs w:val="20"/>
                <w:lang w:val="en-US"/>
              </w:rPr>
            </w:pPr>
            <w:r w:rsidRPr="001D4EBD">
              <w:rPr>
                <w:sz w:val="20"/>
                <w:szCs w:val="20"/>
                <w:lang w:val="en-US"/>
              </w:rPr>
              <w:t>B</w:t>
            </w:r>
            <w:r w:rsidRPr="001D4EBD">
              <w:rPr>
                <w:sz w:val="20"/>
                <w:szCs w:val="20"/>
                <w:lang w:val="en-US"/>
              </w:rPr>
              <w:sym w:font="Symbol" w:char="F0AE"/>
            </w:r>
            <w:r w:rsidRPr="001D4EBD">
              <w:rPr>
                <w:sz w:val="20"/>
                <w:szCs w:val="20"/>
                <w:lang w:val="en-US"/>
              </w:rPr>
              <w:t>b</w:t>
            </w:r>
          </w:p>
          <w:p w:rsidR="001D4EBD" w:rsidRPr="001D4EBD" w:rsidRDefault="001D4EBD" w:rsidP="001D4EBD">
            <w:pPr>
              <w:spacing w:after="0" w:line="240" w:lineRule="auto"/>
              <w:rPr>
                <w:sz w:val="20"/>
                <w:szCs w:val="20"/>
                <w:lang w:val="en-US"/>
              </w:rPr>
            </w:pPr>
            <w:r w:rsidRPr="001D4EBD">
              <w:rPr>
                <w:sz w:val="20"/>
                <w:szCs w:val="20"/>
                <w:lang w:val="en-US"/>
              </w:rPr>
              <w:t>A</w:t>
            </w:r>
            <w:r w:rsidRPr="001D4EBD">
              <w:rPr>
                <w:sz w:val="20"/>
                <w:szCs w:val="20"/>
                <w:lang w:val="en-US"/>
              </w:rPr>
              <w:sym w:font="Symbol" w:char="F0AE"/>
            </w:r>
            <w:r w:rsidRPr="001D4EBD">
              <w:rPr>
                <w:sz w:val="20"/>
                <w:szCs w:val="20"/>
                <w:lang w:val="en-US"/>
              </w:rPr>
              <w:t>a</w:t>
            </w:r>
          </w:p>
        </w:tc>
        <w:tc>
          <w:tcPr>
            <w:tcW w:w="2404" w:type="dxa"/>
          </w:tcPr>
          <w:p w:rsidR="001D4EBD" w:rsidRPr="001D4EBD" w:rsidRDefault="001D4EBD" w:rsidP="001D4EBD">
            <w:pPr>
              <w:spacing w:after="0" w:line="240" w:lineRule="auto"/>
              <w:rPr>
                <w:sz w:val="20"/>
                <w:szCs w:val="20"/>
                <w:lang w:val="en-US"/>
              </w:rPr>
            </w:pPr>
            <w:r w:rsidRPr="001D4EBD">
              <w:rPr>
                <w:sz w:val="20"/>
                <w:szCs w:val="20"/>
                <w:lang w:val="en-US"/>
              </w:rPr>
              <w:t>S</w:t>
            </w:r>
            <w:r w:rsidRPr="001D4EBD">
              <w:rPr>
                <w:sz w:val="20"/>
                <w:szCs w:val="20"/>
                <w:lang w:val="en-US"/>
              </w:rPr>
              <w:sym w:font="Symbol" w:char="F0AE"/>
            </w:r>
            <w:r w:rsidRPr="001D4EBD">
              <w:rPr>
                <w:sz w:val="20"/>
                <w:szCs w:val="20"/>
                <w:lang w:val="en-US"/>
              </w:rPr>
              <w:t>aC</w:t>
            </w:r>
          </w:p>
          <w:p w:rsidR="001D4EBD" w:rsidRPr="001D4EBD" w:rsidRDefault="001D4EBD" w:rsidP="001D4EBD">
            <w:pPr>
              <w:spacing w:after="0" w:line="240" w:lineRule="auto"/>
              <w:rPr>
                <w:sz w:val="20"/>
                <w:szCs w:val="20"/>
                <w:lang w:val="en-US"/>
              </w:rPr>
            </w:pPr>
            <w:r w:rsidRPr="001D4EBD">
              <w:rPr>
                <w:sz w:val="20"/>
                <w:szCs w:val="20"/>
                <w:lang w:val="en-US"/>
              </w:rPr>
              <w:t>C</w:t>
            </w:r>
            <w:r w:rsidRPr="001D4EBD">
              <w:rPr>
                <w:sz w:val="20"/>
                <w:szCs w:val="20"/>
                <w:lang w:val="en-US"/>
              </w:rPr>
              <w:sym w:font="Symbol" w:char="F0AE"/>
            </w:r>
            <w:r w:rsidRPr="001D4EBD">
              <w:rPr>
                <w:sz w:val="20"/>
                <w:szCs w:val="20"/>
                <w:lang w:val="en-US"/>
              </w:rPr>
              <w:t xml:space="preserve">bBa       </w:t>
            </w:r>
          </w:p>
          <w:p w:rsidR="001D4EBD" w:rsidRPr="001D4EBD" w:rsidRDefault="001D4EBD" w:rsidP="001D4EBD">
            <w:pPr>
              <w:spacing w:after="0" w:line="240" w:lineRule="auto"/>
              <w:rPr>
                <w:sz w:val="20"/>
                <w:szCs w:val="20"/>
                <w:lang w:val="en-US"/>
              </w:rPr>
            </w:pPr>
            <w:r w:rsidRPr="001D4EBD">
              <w:rPr>
                <w:sz w:val="20"/>
                <w:szCs w:val="20"/>
                <w:lang w:val="en-US"/>
              </w:rPr>
              <w:t>C</w:t>
            </w:r>
            <w:r w:rsidRPr="001D4EBD">
              <w:rPr>
                <w:sz w:val="20"/>
                <w:szCs w:val="20"/>
                <w:lang w:val="en-US"/>
              </w:rPr>
              <w:sym w:font="Symbol" w:char="F0AE"/>
            </w:r>
            <w:r w:rsidRPr="001D4EBD">
              <w:rPr>
                <w:sz w:val="20"/>
                <w:szCs w:val="20"/>
                <w:lang w:val="en-US"/>
              </w:rPr>
              <w:t xml:space="preserve">bBb        </w:t>
            </w:r>
          </w:p>
          <w:p w:rsidR="001D4EBD" w:rsidRPr="001D4EBD" w:rsidRDefault="001D4EBD" w:rsidP="001D4EBD">
            <w:pPr>
              <w:spacing w:after="0" w:line="240" w:lineRule="auto"/>
              <w:rPr>
                <w:sz w:val="20"/>
                <w:szCs w:val="20"/>
                <w:lang w:val="en-US"/>
              </w:rPr>
            </w:pPr>
            <w:r w:rsidRPr="001D4EBD">
              <w:rPr>
                <w:sz w:val="20"/>
                <w:szCs w:val="20"/>
                <w:lang w:val="en-US"/>
              </w:rPr>
              <w:t>C</w:t>
            </w:r>
            <w:r w:rsidRPr="001D4EBD">
              <w:rPr>
                <w:sz w:val="20"/>
                <w:szCs w:val="20"/>
                <w:lang w:val="en-US"/>
              </w:rPr>
              <w:sym w:font="Symbol" w:char="F0AE"/>
            </w:r>
            <w:r w:rsidRPr="001D4EBD">
              <w:rPr>
                <w:sz w:val="20"/>
                <w:szCs w:val="20"/>
                <w:lang w:val="en-US"/>
              </w:rPr>
              <w:t xml:space="preserve">bA   </w:t>
            </w:r>
          </w:p>
          <w:p w:rsidR="001D4EBD" w:rsidRPr="001D4EBD" w:rsidRDefault="001D4EBD" w:rsidP="001D4EBD">
            <w:pPr>
              <w:spacing w:after="0" w:line="240" w:lineRule="auto"/>
              <w:rPr>
                <w:sz w:val="20"/>
                <w:szCs w:val="20"/>
                <w:lang w:val="en-US"/>
              </w:rPr>
            </w:pPr>
            <w:r w:rsidRPr="001D4EBD">
              <w:rPr>
                <w:sz w:val="20"/>
                <w:szCs w:val="20"/>
                <w:lang w:val="en-US"/>
              </w:rPr>
              <w:t>B</w:t>
            </w:r>
            <w:r w:rsidRPr="001D4EBD">
              <w:rPr>
                <w:sz w:val="20"/>
                <w:szCs w:val="20"/>
                <w:lang w:val="en-US"/>
              </w:rPr>
              <w:sym w:font="Symbol" w:char="F0AE"/>
            </w:r>
            <w:r w:rsidRPr="001D4EBD">
              <w:rPr>
                <w:sz w:val="20"/>
                <w:szCs w:val="20"/>
                <w:lang w:val="en-US"/>
              </w:rPr>
              <w:t>bD</w:t>
            </w:r>
          </w:p>
          <w:p w:rsidR="001D4EBD" w:rsidRPr="001D4EBD" w:rsidRDefault="001D4EBD" w:rsidP="001D4EBD">
            <w:pPr>
              <w:spacing w:after="0" w:line="240" w:lineRule="auto"/>
              <w:rPr>
                <w:sz w:val="20"/>
                <w:szCs w:val="20"/>
                <w:lang w:val="en-US"/>
              </w:rPr>
            </w:pPr>
            <w:r w:rsidRPr="001D4EBD">
              <w:rPr>
                <w:sz w:val="20"/>
                <w:szCs w:val="20"/>
                <w:lang w:val="en-US"/>
              </w:rPr>
              <w:t>D</w:t>
            </w:r>
            <w:r w:rsidRPr="001D4EBD">
              <w:rPr>
                <w:sz w:val="20"/>
                <w:szCs w:val="20"/>
                <w:lang w:val="en-US"/>
              </w:rPr>
              <w:sym w:font="Symbol" w:char="F0AE"/>
            </w:r>
            <w:r w:rsidRPr="001D4EBD">
              <w:rPr>
                <w:sz w:val="20"/>
                <w:szCs w:val="20"/>
                <w:lang w:val="en-US"/>
              </w:rPr>
              <w:t xml:space="preserve">B           </w:t>
            </w:r>
          </w:p>
          <w:p w:rsidR="001D4EBD" w:rsidRPr="001D4EBD" w:rsidRDefault="001D4EBD" w:rsidP="001D4EBD">
            <w:pPr>
              <w:spacing w:after="0" w:line="240" w:lineRule="auto"/>
              <w:rPr>
                <w:sz w:val="20"/>
                <w:szCs w:val="20"/>
                <w:lang w:val="en-US"/>
              </w:rPr>
            </w:pPr>
            <w:r w:rsidRPr="001D4EBD">
              <w:rPr>
                <w:sz w:val="20"/>
                <w:szCs w:val="20"/>
                <w:lang w:val="en-US"/>
              </w:rPr>
              <w:t>D</w:t>
            </w:r>
            <w:r w:rsidRPr="001D4EBD">
              <w:rPr>
                <w:sz w:val="20"/>
                <w:szCs w:val="20"/>
                <w:lang w:val="en-US"/>
              </w:rPr>
              <w:sym w:font="Symbol" w:char="F0AE"/>
            </w:r>
            <w:r w:rsidRPr="001D4EBD">
              <w:rPr>
                <w:sz w:val="20"/>
                <w:szCs w:val="20"/>
                <w:lang w:val="en-US"/>
              </w:rPr>
              <w:sym w:font="Symbol" w:char="F065"/>
            </w:r>
          </w:p>
          <w:p w:rsidR="001D4EBD" w:rsidRPr="001D4EBD" w:rsidRDefault="001D4EBD" w:rsidP="001D4EBD">
            <w:pPr>
              <w:spacing w:after="0" w:line="240" w:lineRule="auto"/>
              <w:rPr>
                <w:sz w:val="20"/>
                <w:szCs w:val="20"/>
                <w:lang w:val="en-US"/>
              </w:rPr>
            </w:pPr>
            <w:r w:rsidRPr="001D4EBD">
              <w:rPr>
                <w:sz w:val="20"/>
                <w:szCs w:val="20"/>
                <w:lang w:val="en-US"/>
              </w:rPr>
              <w:t>A</w:t>
            </w:r>
            <w:r w:rsidRPr="001D4EBD">
              <w:rPr>
                <w:sz w:val="20"/>
                <w:szCs w:val="20"/>
                <w:lang w:val="en-US"/>
              </w:rPr>
              <w:sym w:font="Symbol" w:char="F0AE"/>
            </w:r>
            <w:r w:rsidRPr="001D4EBD">
              <w:rPr>
                <w:sz w:val="20"/>
                <w:szCs w:val="20"/>
                <w:lang w:val="en-US"/>
              </w:rPr>
              <w:t>a</w:t>
            </w:r>
          </w:p>
        </w:tc>
        <w:tc>
          <w:tcPr>
            <w:tcW w:w="2404" w:type="dxa"/>
          </w:tcPr>
          <w:p w:rsidR="001D4EBD" w:rsidRPr="001D4EBD" w:rsidRDefault="001D4EBD" w:rsidP="001D4EBD">
            <w:pPr>
              <w:spacing w:after="0" w:line="240" w:lineRule="auto"/>
              <w:rPr>
                <w:sz w:val="20"/>
                <w:szCs w:val="20"/>
                <w:lang w:val="en-US"/>
              </w:rPr>
            </w:pPr>
            <w:r w:rsidRPr="001D4EBD">
              <w:rPr>
                <w:sz w:val="20"/>
                <w:szCs w:val="20"/>
                <w:lang w:val="en-US"/>
              </w:rPr>
              <w:t>S</w:t>
            </w:r>
            <w:r w:rsidRPr="001D4EBD">
              <w:rPr>
                <w:sz w:val="20"/>
                <w:szCs w:val="20"/>
                <w:lang w:val="en-US"/>
              </w:rPr>
              <w:sym w:font="Symbol" w:char="F0AE"/>
            </w:r>
            <w:r w:rsidRPr="001D4EBD">
              <w:rPr>
                <w:sz w:val="20"/>
                <w:szCs w:val="20"/>
                <w:lang w:val="en-US"/>
              </w:rPr>
              <w:t>aC</w:t>
            </w:r>
          </w:p>
          <w:p w:rsidR="001D4EBD" w:rsidRPr="001D4EBD" w:rsidRDefault="001D4EBD" w:rsidP="001D4EBD">
            <w:pPr>
              <w:spacing w:after="0" w:line="240" w:lineRule="auto"/>
              <w:rPr>
                <w:sz w:val="20"/>
                <w:szCs w:val="20"/>
                <w:lang w:val="en-US"/>
              </w:rPr>
            </w:pPr>
            <w:r w:rsidRPr="001D4EBD">
              <w:rPr>
                <w:sz w:val="20"/>
                <w:szCs w:val="20"/>
                <w:lang w:val="en-US"/>
              </w:rPr>
              <w:t>C</w:t>
            </w:r>
            <w:r w:rsidRPr="001D4EBD">
              <w:rPr>
                <w:sz w:val="20"/>
                <w:szCs w:val="20"/>
                <w:lang w:val="en-US"/>
              </w:rPr>
              <w:sym w:font="Symbol" w:char="F0AE"/>
            </w:r>
            <w:r w:rsidRPr="001D4EBD">
              <w:rPr>
                <w:sz w:val="20"/>
                <w:szCs w:val="20"/>
                <w:lang w:val="en-US"/>
              </w:rPr>
              <w:t>bE</w:t>
            </w:r>
          </w:p>
          <w:p w:rsidR="001D4EBD" w:rsidRPr="001D4EBD" w:rsidRDefault="001D4EBD" w:rsidP="001D4EBD">
            <w:pPr>
              <w:spacing w:after="0" w:line="240" w:lineRule="auto"/>
              <w:rPr>
                <w:sz w:val="20"/>
                <w:szCs w:val="20"/>
                <w:lang w:val="en-US"/>
              </w:rPr>
            </w:pPr>
            <w:r w:rsidRPr="001D4EBD">
              <w:rPr>
                <w:sz w:val="20"/>
                <w:szCs w:val="20"/>
                <w:lang w:val="en-US"/>
              </w:rPr>
              <w:t>E</w:t>
            </w:r>
            <w:r w:rsidRPr="001D4EBD">
              <w:rPr>
                <w:sz w:val="20"/>
                <w:szCs w:val="20"/>
                <w:lang w:val="en-US"/>
              </w:rPr>
              <w:sym w:font="Symbol" w:char="F0AE"/>
            </w:r>
            <w:r w:rsidRPr="001D4EBD">
              <w:rPr>
                <w:sz w:val="20"/>
                <w:szCs w:val="20"/>
                <w:lang w:val="en-US"/>
              </w:rPr>
              <w:t xml:space="preserve">Ba   </w:t>
            </w:r>
          </w:p>
          <w:p w:rsidR="001D4EBD" w:rsidRPr="001D4EBD" w:rsidRDefault="001D4EBD" w:rsidP="001D4EBD">
            <w:pPr>
              <w:spacing w:after="0" w:line="240" w:lineRule="auto"/>
              <w:rPr>
                <w:sz w:val="20"/>
                <w:szCs w:val="20"/>
                <w:lang w:val="en-US"/>
              </w:rPr>
            </w:pPr>
            <w:r w:rsidRPr="001D4EBD">
              <w:rPr>
                <w:sz w:val="20"/>
                <w:szCs w:val="20"/>
                <w:lang w:val="en-US"/>
              </w:rPr>
              <w:t>E</w:t>
            </w:r>
            <w:r w:rsidRPr="001D4EBD">
              <w:rPr>
                <w:sz w:val="20"/>
                <w:szCs w:val="20"/>
                <w:lang w:val="en-US"/>
              </w:rPr>
              <w:sym w:font="Symbol" w:char="F0AE"/>
            </w:r>
            <w:r w:rsidRPr="001D4EBD">
              <w:rPr>
                <w:sz w:val="20"/>
                <w:szCs w:val="20"/>
                <w:lang w:val="en-US"/>
              </w:rPr>
              <w:t xml:space="preserve">Bb </w:t>
            </w:r>
          </w:p>
          <w:p w:rsidR="001D4EBD" w:rsidRPr="001D4EBD" w:rsidRDefault="001D4EBD" w:rsidP="001D4EBD">
            <w:pPr>
              <w:spacing w:after="0" w:line="240" w:lineRule="auto"/>
              <w:rPr>
                <w:sz w:val="20"/>
                <w:szCs w:val="20"/>
                <w:lang w:val="en-US"/>
              </w:rPr>
            </w:pPr>
            <w:r w:rsidRPr="001D4EBD">
              <w:rPr>
                <w:sz w:val="20"/>
                <w:szCs w:val="20"/>
                <w:lang w:val="en-US"/>
              </w:rPr>
              <w:t>E</w:t>
            </w:r>
            <w:r w:rsidRPr="001D4EBD">
              <w:rPr>
                <w:sz w:val="20"/>
                <w:szCs w:val="20"/>
                <w:lang w:val="en-US"/>
              </w:rPr>
              <w:sym w:font="Symbol" w:char="F0AE"/>
            </w:r>
            <w:r w:rsidRPr="001D4EBD">
              <w:rPr>
                <w:sz w:val="20"/>
                <w:szCs w:val="20"/>
                <w:lang w:val="en-US"/>
              </w:rPr>
              <w:t>A</w:t>
            </w:r>
          </w:p>
          <w:p w:rsidR="001D4EBD" w:rsidRPr="001D4EBD" w:rsidRDefault="001D4EBD" w:rsidP="001D4EBD">
            <w:pPr>
              <w:spacing w:after="0" w:line="240" w:lineRule="auto"/>
              <w:rPr>
                <w:sz w:val="20"/>
                <w:szCs w:val="20"/>
                <w:lang w:val="en-US"/>
              </w:rPr>
            </w:pPr>
            <w:r w:rsidRPr="001D4EBD">
              <w:rPr>
                <w:sz w:val="20"/>
                <w:szCs w:val="20"/>
                <w:lang w:val="en-US"/>
              </w:rPr>
              <w:t>B</w:t>
            </w:r>
            <w:r w:rsidRPr="001D4EBD">
              <w:rPr>
                <w:sz w:val="20"/>
                <w:szCs w:val="20"/>
                <w:lang w:val="en-US"/>
              </w:rPr>
              <w:sym w:font="Symbol" w:char="F0AE"/>
            </w:r>
            <w:r w:rsidRPr="001D4EBD">
              <w:rPr>
                <w:sz w:val="20"/>
                <w:szCs w:val="20"/>
                <w:lang w:val="en-US"/>
              </w:rPr>
              <w:t>bD</w:t>
            </w:r>
          </w:p>
          <w:p w:rsidR="001D4EBD" w:rsidRPr="001D4EBD" w:rsidRDefault="001D4EBD" w:rsidP="001D4EBD">
            <w:pPr>
              <w:spacing w:after="0" w:line="240" w:lineRule="auto"/>
              <w:rPr>
                <w:sz w:val="20"/>
                <w:szCs w:val="20"/>
                <w:lang w:val="en-US"/>
              </w:rPr>
            </w:pPr>
            <w:r w:rsidRPr="001D4EBD">
              <w:rPr>
                <w:sz w:val="20"/>
                <w:szCs w:val="20"/>
                <w:lang w:val="en-US"/>
              </w:rPr>
              <w:t>D</w:t>
            </w:r>
            <w:r w:rsidRPr="001D4EBD">
              <w:rPr>
                <w:sz w:val="20"/>
                <w:szCs w:val="20"/>
                <w:lang w:val="en-US"/>
              </w:rPr>
              <w:sym w:font="Symbol" w:char="F0AE"/>
            </w:r>
            <w:r w:rsidRPr="001D4EBD">
              <w:rPr>
                <w:sz w:val="20"/>
                <w:szCs w:val="20"/>
                <w:lang w:val="en-US"/>
              </w:rPr>
              <w:t xml:space="preserve">B </w:t>
            </w:r>
          </w:p>
          <w:p w:rsidR="001D4EBD" w:rsidRPr="001D4EBD" w:rsidRDefault="001D4EBD" w:rsidP="001D4EBD">
            <w:pPr>
              <w:spacing w:after="0" w:line="240" w:lineRule="auto"/>
              <w:rPr>
                <w:sz w:val="20"/>
                <w:szCs w:val="20"/>
                <w:lang w:val="en-US"/>
              </w:rPr>
            </w:pPr>
            <w:r w:rsidRPr="001D4EBD">
              <w:rPr>
                <w:sz w:val="20"/>
                <w:szCs w:val="20"/>
                <w:lang w:val="en-US"/>
              </w:rPr>
              <w:t>D</w:t>
            </w:r>
            <w:r w:rsidRPr="001D4EBD">
              <w:rPr>
                <w:sz w:val="20"/>
                <w:szCs w:val="20"/>
                <w:lang w:val="en-US"/>
              </w:rPr>
              <w:sym w:font="Symbol" w:char="F0AE"/>
            </w:r>
            <w:r w:rsidRPr="001D4EBD">
              <w:rPr>
                <w:sz w:val="20"/>
                <w:szCs w:val="20"/>
                <w:lang w:val="en-US"/>
              </w:rPr>
              <w:sym w:font="Symbol" w:char="F065"/>
            </w:r>
          </w:p>
          <w:p w:rsidR="001D4EBD" w:rsidRPr="001D4EBD" w:rsidRDefault="001D4EBD" w:rsidP="001D4EBD">
            <w:pPr>
              <w:spacing w:after="0" w:line="240" w:lineRule="auto"/>
              <w:rPr>
                <w:sz w:val="20"/>
                <w:szCs w:val="20"/>
                <w:lang w:val="en-US"/>
              </w:rPr>
            </w:pPr>
            <w:r w:rsidRPr="001D4EBD">
              <w:rPr>
                <w:sz w:val="20"/>
                <w:szCs w:val="20"/>
                <w:lang w:val="en-US"/>
              </w:rPr>
              <w:t>A</w:t>
            </w:r>
            <w:r w:rsidRPr="001D4EBD">
              <w:rPr>
                <w:sz w:val="20"/>
                <w:szCs w:val="20"/>
                <w:lang w:val="en-US"/>
              </w:rPr>
              <w:sym w:font="Symbol" w:char="F0AE"/>
            </w:r>
            <w:r w:rsidRPr="001D4EBD">
              <w:rPr>
                <w:sz w:val="20"/>
                <w:szCs w:val="20"/>
                <w:lang w:val="en-US"/>
              </w:rPr>
              <w:t xml:space="preserve">a </w:t>
            </w:r>
          </w:p>
        </w:tc>
        <w:tc>
          <w:tcPr>
            <w:tcW w:w="2404" w:type="dxa"/>
          </w:tcPr>
          <w:p w:rsidR="001D4EBD" w:rsidRPr="001D4EBD" w:rsidRDefault="001D4EBD" w:rsidP="001D4EBD">
            <w:pPr>
              <w:spacing w:after="0" w:line="240" w:lineRule="auto"/>
              <w:rPr>
                <w:sz w:val="20"/>
                <w:szCs w:val="20"/>
                <w:lang w:val="en-US"/>
              </w:rPr>
            </w:pPr>
            <w:r w:rsidRPr="001D4EBD">
              <w:rPr>
                <w:sz w:val="20"/>
                <w:szCs w:val="20"/>
                <w:lang w:val="en-US"/>
              </w:rPr>
              <w:t xml:space="preserve"> S</w:t>
            </w:r>
            <w:r w:rsidRPr="001D4EBD">
              <w:rPr>
                <w:sz w:val="20"/>
                <w:szCs w:val="20"/>
                <w:lang w:val="en-US"/>
              </w:rPr>
              <w:sym w:font="Symbol" w:char="F0AE"/>
            </w:r>
            <w:r w:rsidRPr="001D4EBD">
              <w:rPr>
                <w:sz w:val="20"/>
                <w:szCs w:val="20"/>
                <w:lang w:val="en-US"/>
              </w:rPr>
              <w:t>aC</w:t>
            </w:r>
          </w:p>
          <w:p w:rsidR="001D4EBD" w:rsidRPr="001D4EBD" w:rsidRDefault="001D4EBD" w:rsidP="001D4EBD">
            <w:pPr>
              <w:spacing w:after="0" w:line="240" w:lineRule="auto"/>
              <w:rPr>
                <w:sz w:val="20"/>
                <w:szCs w:val="20"/>
                <w:lang w:val="en-US"/>
              </w:rPr>
            </w:pPr>
            <w:r w:rsidRPr="001D4EBD">
              <w:rPr>
                <w:sz w:val="20"/>
                <w:szCs w:val="20"/>
                <w:lang w:val="en-US"/>
              </w:rPr>
              <w:t>C</w:t>
            </w:r>
            <w:r w:rsidRPr="001D4EBD">
              <w:rPr>
                <w:sz w:val="20"/>
                <w:szCs w:val="20"/>
                <w:lang w:val="en-US"/>
              </w:rPr>
              <w:sym w:font="Symbol" w:char="F0AE"/>
            </w:r>
            <w:r w:rsidRPr="001D4EBD">
              <w:rPr>
                <w:sz w:val="20"/>
                <w:szCs w:val="20"/>
                <w:lang w:val="en-US"/>
              </w:rPr>
              <w:t>bE</w:t>
            </w:r>
          </w:p>
          <w:p w:rsidR="001D4EBD" w:rsidRPr="001D4EBD" w:rsidRDefault="001D4EBD" w:rsidP="001D4EBD">
            <w:pPr>
              <w:spacing w:after="0" w:line="240" w:lineRule="auto"/>
              <w:rPr>
                <w:sz w:val="20"/>
                <w:szCs w:val="20"/>
                <w:lang w:val="en-US"/>
              </w:rPr>
            </w:pPr>
            <w:r w:rsidRPr="001D4EBD">
              <w:rPr>
                <w:sz w:val="20"/>
                <w:szCs w:val="20"/>
                <w:lang w:val="en-US"/>
              </w:rPr>
              <w:t>E</w:t>
            </w:r>
            <w:r w:rsidRPr="001D4EBD">
              <w:rPr>
                <w:sz w:val="20"/>
                <w:szCs w:val="20"/>
                <w:lang w:val="en-US"/>
              </w:rPr>
              <w:sym w:font="Symbol" w:char="F0AE"/>
            </w:r>
            <w:r w:rsidRPr="001D4EBD">
              <w:rPr>
                <w:sz w:val="20"/>
                <w:szCs w:val="20"/>
                <w:lang w:val="en-US"/>
              </w:rPr>
              <w:t xml:space="preserve">BF   </w:t>
            </w:r>
          </w:p>
          <w:p w:rsidR="001D4EBD" w:rsidRPr="001D4EBD" w:rsidRDefault="001D4EBD" w:rsidP="001D4EBD">
            <w:pPr>
              <w:spacing w:after="0" w:line="240" w:lineRule="auto"/>
              <w:rPr>
                <w:sz w:val="20"/>
                <w:szCs w:val="20"/>
                <w:lang w:val="en-US"/>
              </w:rPr>
            </w:pPr>
            <w:r w:rsidRPr="001D4EBD">
              <w:rPr>
                <w:sz w:val="20"/>
                <w:szCs w:val="20"/>
                <w:lang w:val="en-US"/>
              </w:rPr>
              <w:t>E</w:t>
            </w:r>
            <w:r w:rsidRPr="001D4EBD">
              <w:rPr>
                <w:sz w:val="20"/>
                <w:szCs w:val="20"/>
                <w:lang w:val="en-US"/>
              </w:rPr>
              <w:sym w:font="Symbol" w:char="F0AE"/>
            </w:r>
            <w:r w:rsidRPr="001D4EBD">
              <w:rPr>
                <w:sz w:val="20"/>
                <w:szCs w:val="20"/>
                <w:lang w:val="en-US"/>
              </w:rPr>
              <w:t xml:space="preserve">A </w:t>
            </w:r>
          </w:p>
          <w:p w:rsidR="001D4EBD" w:rsidRPr="001D4EBD" w:rsidRDefault="001D4EBD" w:rsidP="001D4EBD">
            <w:pPr>
              <w:spacing w:after="0" w:line="240" w:lineRule="auto"/>
              <w:rPr>
                <w:sz w:val="20"/>
                <w:szCs w:val="20"/>
                <w:lang w:val="en-US"/>
              </w:rPr>
            </w:pPr>
            <w:r w:rsidRPr="001D4EBD">
              <w:rPr>
                <w:sz w:val="20"/>
                <w:szCs w:val="20"/>
                <w:lang w:val="en-US"/>
              </w:rPr>
              <w:t>F</w:t>
            </w:r>
            <w:r w:rsidRPr="001D4EBD">
              <w:rPr>
                <w:sz w:val="20"/>
                <w:szCs w:val="20"/>
                <w:lang w:val="en-US"/>
              </w:rPr>
              <w:sym w:font="Symbol" w:char="F0AE"/>
            </w:r>
            <w:r w:rsidRPr="001D4EBD">
              <w:rPr>
                <w:sz w:val="20"/>
                <w:szCs w:val="20"/>
                <w:lang w:val="en-US"/>
              </w:rPr>
              <w:t xml:space="preserve">a             </w:t>
            </w:r>
          </w:p>
          <w:p w:rsidR="001D4EBD" w:rsidRPr="001D4EBD" w:rsidRDefault="001D4EBD" w:rsidP="001D4EBD">
            <w:pPr>
              <w:spacing w:after="0" w:line="240" w:lineRule="auto"/>
              <w:rPr>
                <w:sz w:val="20"/>
                <w:szCs w:val="20"/>
                <w:lang w:val="en-US"/>
              </w:rPr>
            </w:pPr>
            <w:r w:rsidRPr="001D4EBD">
              <w:rPr>
                <w:sz w:val="20"/>
                <w:szCs w:val="20"/>
                <w:lang w:val="en-US"/>
              </w:rPr>
              <w:t>F</w:t>
            </w:r>
            <w:r w:rsidRPr="001D4EBD">
              <w:rPr>
                <w:sz w:val="20"/>
                <w:szCs w:val="20"/>
                <w:lang w:val="en-US"/>
              </w:rPr>
              <w:sym w:font="Symbol" w:char="F0AE"/>
            </w:r>
            <w:r w:rsidRPr="001D4EBD">
              <w:rPr>
                <w:sz w:val="20"/>
                <w:szCs w:val="20"/>
                <w:lang w:val="en-US"/>
              </w:rPr>
              <w:t>b</w:t>
            </w:r>
          </w:p>
          <w:p w:rsidR="001D4EBD" w:rsidRPr="001D4EBD" w:rsidRDefault="001D4EBD" w:rsidP="001D4EBD">
            <w:pPr>
              <w:spacing w:after="0" w:line="240" w:lineRule="auto"/>
              <w:rPr>
                <w:sz w:val="20"/>
                <w:szCs w:val="20"/>
                <w:lang w:val="en-US"/>
              </w:rPr>
            </w:pPr>
            <w:r w:rsidRPr="001D4EBD">
              <w:rPr>
                <w:sz w:val="20"/>
                <w:szCs w:val="20"/>
                <w:lang w:val="en-US"/>
              </w:rPr>
              <w:t>B</w:t>
            </w:r>
            <w:r w:rsidRPr="001D4EBD">
              <w:rPr>
                <w:sz w:val="20"/>
                <w:szCs w:val="20"/>
                <w:lang w:val="en-US"/>
              </w:rPr>
              <w:sym w:font="Symbol" w:char="F0AE"/>
            </w:r>
            <w:r w:rsidRPr="001D4EBD">
              <w:rPr>
                <w:sz w:val="20"/>
                <w:szCs w:val="20"/>
                <w:lang w:val="en-US"/>
              </w:rPr>
              <w:t>bD</w:t>
            </w:r>
          </w:p>
          <w:p w:rsidR="001D4EBD" w:rsidRPr="001D4EBD" w:rsidRDefault="001D4EBD" w:rsidP="001D4EBD">
            <w:pPr>
              <w:spacing w:after="0" w:line="240" w:lineRule="auto"/>
              <w:rPr>
                <w:sz w:val="20"/>
                <w:szCs w:val="20"/>
                <w:lang w:val="en-US"/>
              </w:rPr>
            </w:pPr>
            <w:r w:rsidRPr="001D4EBD">
              <w:rPr>
                <w:sz w:val="20"/>
                <w:szCs w:val="20"/>
                <w:lang w:val="en-US"/>
              </w:rPr>
              <w:t>D</w:t>
            </w:r>
            <w:r w:rsidRPr="001D4EBD">
              <w:rPr>
                <w:sz w:val="20"/>
                <w:szCs w:val="20"/>
                <w:lang w:val="en-US"/>
              </w:rPr>
              <w:sym w:font="Symbol" w:char="F0AE"/>
            </w:r>
            <w:r w:rsidRPr="001D4EBD">
              <w:rPr>
                <w:sz w:val="20"/>
                <w:szCs w:val="20"/>
                <w:lang w:val="en-US"/>
              </w:rPr>
              <w:t xml:space="preserve">B </w:t>
            </w:r>
          </w:p>
          <w:p w:rsidR="001D4EBD" w:rsidRPr="001D4EBD" w:rsidRDefault="001D4EBD" w:rsidP="001D4EBD">
            <w:pPr>
              <w:spacing w:after="0" w:line="240" w:lineRule="auto"/>
              <w:rPr>
                <w:sz w:val="20"/>
                <w:szCs w:val="20"/>
                <w:lang w:val="en-US"/>
              </w:rPr>
            </w:pPr>
            <w:r w:rsidRPr="001D4EBD">
              <w:rPr>
                <w:sz w:val="20"/>
                <w:szCs w:val="20"/>
                <w:lang w:val="en-US"/>
              </w:rPr>
              <w:t>D</w:t>
            </w:r>
            <w:r w:rsidRPr="001D4EBD">
              <w:rPr>
                <w:sz w:val="20"/>
                <w:szCs w:val="20"/>
                <w:lang w:val="en-US"/>
              </w:rPr>
              <w:sym w:font="Symbol" w:char="F0AE"/>
            </w:r>
            <w:r w:rsidRPr="001D4EBD">
              <w:rPr>
                <w:sz w:val="20"/>
                <w:szCs w:val="20"/>
                <w:lang w:val="en-US"/>
              </w:rPr>
              <w:sym w:font="Symbol" w:char="F065"/>
            </w:r>
          </w:p>
          <w:p w:rsidR="001D4EBD" w:rsidRPr="001D4EBD" w:rsidRDefault="001D4EBD" w:rsidP="001D4EBD">
            <w:pPr>
              <w:spacing w:after="0" w:line="240" w:lineRule="auto"/>
              <w:rPr>
                <w:sz w:val="20"/>
                <w:szCs w:val="20"/>
                <w:lang w:val="en-US"/>
              </w:rPr>
            </w:pPr>
            <w:r w:rsidRPr="001D4EBD">
              <w:rPr>
                <w:sz w:val="20"/>
                <w:szCs w:val="20"/>
                <w:lang w:val="en-US"/>
              </w:rPr>
              <w:t>A</w:t>
            </w:r>
            <w:r w:rsidRPr="001D4EBD">
              <w:rPr>
                <w:sz w:val="20"/>
                <w:szCs w:val="20"/>
                <w:lang w:val="en-US"/>
              </w:rPr>
              <w:sym w:font="Symbol" w:char="F0AE"/>
            </w:r>
            <w:r w:rsidRPr="001D4EBD">
              <w:rPr>
                <w:sz w:val="20"/>
                <w:szCs w:val="20"/>
                <w:lang w:val="en-US"/>
              </w:rPr>
              <w:t>a</w:t>
            </w:r>
          </w:p>
        </w:tc>
      </w:tr>
    </w:tbl>
    <w:p w:rsidR="001D4EBD" w:rsidRPr="001D4EBD" w:rsidRDefault="001D4EBD" w:rsidP="001D4EBD">
      <w:pPr>
        <w:spacing w:after="0" w:line="240" w:lineRule="auto"/>
        <w:rPr>
          <w:sz w:val="20"/>
          <w:szCs w:val="20"/>
          <w:lang w:val="en-US"/>
        </w:rPr>
      </w:pPr>
    </w:p>
    <w:p w:rsidR="001D4EBD" w:rsidRPr="001D4EBD" w:rsidRDefault="001D4EBD" w:rsidP="001D4EBD">
      <w:pPr>
        <w:spacing w:after="0" w:line="240" w:lineRule="auto"/>
        <w:rPr>
          <w:sz w:val="20"/>
          <w:szCs w:val="20"/>
        </w:rPr>
      </w:pPr>
      <w:r w:rsidRPr="001D4EBD">
        <w:rPr>
          <w:b/>
          <w:sz w:val="20"/>
          <w:szCs w:val="20"/>
        </w:rPr>
        <w:t>Устранение левой рекурсии</w:t>
      </w:r>
    </w:p>
    <w:p w:rsidR="001D4EBD" w:rsidRPr="001D4EBD" w:rsidRDefault="001D4EBD" w:rsidP="001D4EBD">
      <w:pPr>
        <w:spacing w:after="0" w:line="240" w:lineRule="auto"/>
        <w:rPr>
          <w:sz w:val="20"/>
          <w:szCs w:val="20"/>
        </w:rPr>
      </w:pPr>
    </w:p>
    <w:p w:rsidR="001D4EBD" w:rsidRPr="001D4EBD" w:rsidRDefault="001D4EBD" w:rsidP="001D4EBD">
      <w:pPr>
        <w:spacing w:after="0" w:line="240" w:lineRule="auto"/>
        <w:rPr>
          <w:sz w:val="20"/>
          <w:szCs w:val="20"/>
        </w:rPr>
      </w:pPr>
      <w:r w:rsidRPr="001D4EBD">
        <w:rPr>
          <w:sz w:val="20"/>
          <w:szCs w:val="20"/>
        </w:rPr>
        <w:t>Правило А</w:t>
      </w:r>
      <w:r w:rsidRPr="001D4EBD">
        <w:rPr>
          <w:sz w:val="20"/>
          <w:szCs w:val="20"/>
          <w:lang w:val="en-US"/>
        </w:rPr>
        <w:sym w:font="Symbol" w:char="F0AE"/>
      </w:r>
      <w:r w:rsidRPr="001D4EBD">
        <w:rPr>
          <w:sz w:val="20"/>
          <w:szCs w:val="20"/>
          <w:lang w:val="en-US"/>
        </w:rPr>
        <w:sym w:font="Symbol" w:char="F063"/>
      </w:r>
      <w:r w:rsidRPr="001D4EBD">
        <w:rPr>
          <w:sz w:val="20"/>
          <w:szCs w:val="20"/>
        </w:rPr>
        <w:t xml:space="preserve"> называется </w:t>
      </w:r>
      <w:r w:rsidRPr="001D4EBD">
        <w:rPr>
          <w:i/>
          <w:sz w:val="20"/>
          <w:szCs w:val="20"/>
        </w:rPr>
        <w:t>рекурсивным</w:t>
      </w:r>
      <w:r w:rsidRPr="001D4EBD">
        <w:rPr>
          <w:sz w:val="20"/>
          <w:szCs w:val="20"/>
        </w:rPr>
        <w:t xml:space="preserve">, если существует вывод </w:t>
      </w:r>
      <w:r w:rsidRPr="001D4EBD">
        <w:rPr>
          <w:sz w:val="20"/>
          <w:szCs w:val="20"/>
          <w:lang w:val="en-US"/>
        </w:rPr>
        <w:sym w:font="Symbol" w:char="F063"/>
      </w:r>
      <w:r w:rsidRPr="001D4EBD">
        <w:rPr>
          <w:sz w:val="20"/>
          <w:szCs w:val="20"/>
          <w:lang w:val="en-US"/>
        </w:rPr>
        <w:sym w:font="Symbol" w:char="F0DE"/>
      </w:r>
      <w:r w:rsidRPr="001D4EBD">
        <w:rPr>
          <w:sz w:val="20"/>
          <w:szCs w:val="20"/>
        </w:rPr>
        <w:t>*</w:t>
      </w:r>
      <w:r w:rsidRPr="001D4EBD">
        <w:rPr>
          <w:sz w:val="20"/>
          <w:szCs w:val="20"/>
          <w:lang w:val="en-US"/>
        </w:rPr>
        <w:sym w:font="Symbol" w:char="F061"/>
      </w:r>
      <w:r w:rsidRPr="001D4EBD">
        <w:rPr>
          <w:sz w:val="20"/>
          <w:szCs w:val="20"/>
        </w:rPr>
        <w:t>А</w:t>
      </w:r>
      <w:r w:rsidRPr="001D4EBD">
        <w:rPr>
          <w:sz w:val="20"/>
          <w:szCs w:val="20"/>
          <w:lang w:val="en-US"/>
        </w:rPr>
        <w:sym w:font="Symbol" w:char="F062"/>
      </w:r>
      <w:r w:rsidRPr="001D4EBD">
        <w:rPr>
          <w:sz w:val="20"/>
          <w:szCs w:val="20"/>
        </w:rPr>
        <w:t xml:space="preserve"> . Если </w:t>
      </w:r>
      <w:r w:rsidRPr="001D4EBD">
        <w:rPr>
          <w:sz w:val="20"/>
          <w:szCs w:val="20"/>
          <w:lang w:val="en-US"/>
        </w:rPr>
        <w:sym w:font="Symbol" w:char="F061"/>
      </w:r>
      <w:r w:rsidRPr="001D4EBD">
        <w:rPr>
          <w:sz w:val="20"/>
          <w:szCs w:val="20"/>
          <w:lang w:val="en-US"/>
        </w:rPr>
        <w:sym w:font="Symbol" w:char="F03D"/>
      </w:r>
      <w:r w:rsidRPr="001D4EBD">
        <w:rPr>
          <w:sz w:val="20"/>
          <w:szCs w:val="20"/>
          <w:lang w:val="en-US"/>
        </w:rPr>
        <w:sym w:font="Symbol" w:char="F065"/>
      </w:r>
      <w:r w:rsidRPr="001D4EBD">
        <w:rPr>
          <w:sz w:val="20"/>
          <w:szCs w:val="20"/>
        </w:rPr>
        <w:t xml:space="preserve"> и </w:t>
      </w:r>
      <w:r w:rsidRPr="001D4EBD">
        <w:rPr>
          <w:sz w:val="20"/>
          <w:szCs w:val="20"/>
          <w:lang w:val="en-US"/>
        </w:rPr>
        <w:sym w:font="Symbol" w:char="F062"/>
      </w:r>
      <w:r w:rsidRPr="001D4EBD">
        <w:rPr>
          <w:sz w:val="20"/>
          <w:szCs w:val="20"/>
          <w:lang w:val="en-US"/>
        </w:rPr>
        <w:sym w:font="Symbol" w:char="F0B9"/>
      </w:r>
      <w:r w:rsidRPr="001D4EBD">
        <w:rPr>
          <w:sz w:val="20"/>
          <w:szCs w:val="20"/>
          <w:lang w:val="en-US"/>
        </w:rPr>
        <w:sym w:font="Symbol" w:char="F065"/>
      </w:r>
      <w:r w:rsidRPr="001D4EBD">
        <w:rPr>
          <w:sz w:val="20"/>
          <w:szCs w:val="20"/>
        </w:rPr>
        <w:t>, то правило А</w:t>
      </w:r>
      <w:r w:rsidRPr="001D4EBD">
        <w:rPr>
          <w:sz w:val="20"/>
          <w:szCs w:val="20"/>
          <w:lang w:val="en-US"/>
        </w:rPr>
        <w:sym w:font="Symbol" w:char="F0AE"/>
      </w:r>
      <w:r w:rsidRPr="001D4EBD">
        <w:rPr>
          <w:sz w:val="20"/>
          <w:szCs w:val="20"/>
          <w:lang w:val="en-US"/>
        </w:rPr>
        <w:sym w:font="Symbol" w:char="F063"/>
      </w:r>
      <w:r w:rsidRPr="001D4EBD">
        <w:rPr>
          <w:sz w:val="20"/>
          <w:szCs w:val="20"/>
        </w:rPr>
        <w:t xml:space="preserve"> называется </w:t>
      </w:r>
      <w:r w:rsidRPr="001D4EBD">
        <w:rPr>
          <w:i/>
          <w:sz w:val="20"/>
          <w:szCs w:val="20"/>
        </w:rPr>
        <w:t>леворекурсивным.</w:t>
      </w:r>
      <w:r w:rsidRPr="001D4EBD">
        <w:rPr>
          <w:sz w:val="20"/>
          <w:szCs w:val="20"/>
        </w:rPr>
        <w:t xml:space="preserve"> Правило называется </w:t>
      </w:r>
      <w:r w:rsidRPr="001D4EBD">
        <w:rPr>
          <w:i/>
          <w:sz w:val="20"/>
          <w:szCs w:val="20"/>
        </w:rPr>
        <w:t>самолеворекурсивным</w:t>
      </w:r>
      <w:r w:rsidRPr="001D4EBD">
        <w:rPr>
          <w:sz w:val="20"/>
          <w:szCs w:val="20"/>
        </w:rPr>
        <w:t>, если его край совпадает с левой частью. Самолеворекурсивное правило также является и леворекурсивным.</w:t>
      </w:r>
    </w:p>
    <w:p w:rsidR="001D4EBD" w:rsidRPr="001D4EBD" w:rsidRDefault="001D4EBD" w:rsidP="001D4EBD">
      <w:pPr>
        <w:spacing w:after="0" w:line="240" w:lineRule="auto"/>
        <w:rPr>
          <w:sz w:val="20"/>
          <w:szCs w:val="20"/>
        </w:rPr>
      </w:pPr>
      <w:r w:rsidRPr="001D4EBD">
        <w:rPr>
          <w:sz w:val="20"/>
          <w:szCs w:val="20"/>
        </w:rPr>
        <w:t>1. Исключение самолеворекурсивных правил.</w:t>
      </w:r>
    </w:p>
    <w:p w:rsidR="001D4EBD" w:rsidRPr="001D4EBD" w:rsidRDefault="001D4EBD" w:rsidP="001D4EBD">
      <w:pPr>
        <w:spacing w:after="0" w:line="240" w:lineRule="auto"/>
        <w:rPr>
          <w:sz w:val="20"/>
          <w:szCs w:val="20"/>
        </w:rPr>
      </w:pPr>
      <w:r w:rsidRPr="001D4EBD">
        <w:rPr>
          <w:sz w:val="20"/>
          <w:szCs w:val="20"/>
        </w:rPr>
        <w:lastRenderedPageBreak/>
        <w:t xml:space="preserve">Предположим, что нетерминал А имеет </w:t>
      </w:r>
      <w:r w:rsidRPr="001D4EBD">
        <w:rPr>
          <w:sz w:val="20"/>
          <w:szCs w:val="20"/>
          <w:lang w:val="en-US"/>
        </w:rPr>
        <w:t>m</w:t>
      </w:r>
      <w:r w:rsidRPr="001D4EBD">
        <w:rPr>
          <w:sz w:val="20"/>
          <w:szCs w:val="20"/>
        </w:rPr>
        <w:t xml:space="preserve"> самолеворекурсивных правил  А</w:t>
      </w:r>
      <w:r w:rsidRPr="001D4EBD">
        <w:rPr>
          <w:sz w:val="20"/>
          <w:szCs w:val="20"/>
        </w:rPr>
        <w:sym w:font="Symbol" w:char="F0AE"/>
      </w:r>
      <w:r w:rsidRPr="001D4EBD">
        <w:rPr>
          <w:sz w:val="20"/>
          <w:szCs w:val="20"/>
        </w:rPr>
        <w:t>А</w:t>
      </w:r>
      <w:r w:rsidRPr="001D4EBD">
        <w:rPr>
          <w:sz w:val="20"/>
          <w:szCs w:val="20"/>
        </w:rPr>
        <w:sym w:font="Symbol" w:char="F061"/>
      </w:r>
      <w:r w:rsidRPr="001D4EBD">
        <w:rPr>
          <w:sz w:val="20"/>
          <w:szCs w:val="20"/>
          <w:vertAlign w:val="subscript"/>
        </w:rPr>
        <w:t xml:space="preserve"> </w:t>
      </w:r>
      <w:r w:rsidRPr="001D4EBD">
        <w:rPr>
          <w:sz w:val="20"/>
          <w:szCs w:val="20"/>
          <w:vertAlign w:val="subscript"/>
          <w:lang w:val="en-US"/>
        </w:rPr>
        <w:t>i</w:t>
      </w:r>
      <w:r w:rsidRPr="001D4EBD">
        <w:rPr>
          <w:sz w:val="20"/>
          <w:szCs w:val="20"/>
          <w:vertAlign w:val="subscript"/>
        </w:rPr>
        <w:t xml:space="preserve"> </w:t>
      </w:r>
      <w:r w:rsidRPr="001D4EBD">
        <w:rPr>
          <w:sz w:val="20"/>
          <w:szCs w:val="20"/>
        </w:rPr>
        <w:t>, где 1</w:t>
      </w:r>
      <w:r w:rsidRPr="001D4EBD">
        <w:rPr>
          <w:sz w:val="20"/>
          <w:szCs w:val="20"/>
          <w:lang w:val="en-US"/>
        </w:rPr>
        <w:sym w:font="Symbol" w:char="F0A3"/>
      </w:r>
      <w:r w:rsidRPr="001D4EBD">
        <w:rPr>
          <w:sz w:val="20"/>
          <w:szCs w:val="20"/>
          <w:lang w:val="en-US"/>
        </w:rPr>
        <w:t>i</w:t>
      </w:r>
      <w:r w:rsidRPr="001D4EBD">
        <w:rPr>
          <w:sz w:val="20"/>
          <w:szCs w:val="20"/>
          <w:lang w:val="en-US"/>
        </w:rPr>
        <w:sym w:font="Symbol" w:char="F0A3"/>
      </w:r>
      <w:r w:rsidRPr="001D4EBD">
        <w:rPr>
          <w:sz w:val="20"/>
          <w:szCs w:val="20"/>
          <w:lang w:val="en-US"/>
        </w:rPr>
        <w:t>m</w:t>
      </w:r>
      <w:r w:rsidRPr="001D4EBD">
        <w:rPr>
          <w:sz w:val="20"/>
          <w:szCs w:val="20"/>
        </w:rPr>
        <w:t xml:space="preserve">,  и </w:t>
      </w:r>
      <w:r w:rsidRPr="001D4EBD">
        <w:rPr>
          <w:sz w:val="20"/>
          <w:szCs w:val="20"/>
          <w:lang w:val="en-US"/>
        </w:rPr>
        <w:t>n</w:t>
      </w:r>
      <w:r w:rsidRPr="001D4EBD">
        <w:rPr>
          <w:sz w:val="20"/>
          <w:szCs w:val="20"/>
        </w:rPr>
        <w:t xml:space="preserve"> правил  А</w:t>
      </w:r>
      <w:r w:rsidRPr="001D4EBD">
        <w:rPr>
          <w:sz w:val="20"/>
          <w:szCs w:val="20"/>
        </w:rPr>
        <w:sym w:font="Symbol" w:char="F0AE"/>
      </w:r>
      <w:r w:rsidRPr="001D4EBD">
        <w:rPr>
          <w:sz w:val="20"/>
          <w:szCs w:val="20"/>
        </w:rPr>
        <w:sym w:font="Symbol" w:char="F062"/>
      </w:r>
      <w:r w:rsidRPr="001D4EBD">
        <w:rPr>
          <w:sz w:val="20"/>
          <w:szCs w:val="20"/>
          <w:vertAlign w:val="subscript"/>
        </w:rPr>
        <w:t xml:space="preserve"> </w:t>
      </w:r>
      <w:r w:rsidRPr="001D4EBD">
        <w:rPr>
          <w:sz w:val="20"/>
          <w:szCs w:val="20"/>
          <w:vertAlign w:val="subscript"/>
          <w:lang w:val="en-US"/>
        </w:rPr>
        <w:t>j</w:t>
      </w:r>
      <w:r w:rsidRPr="001D4EBD">
        <w:rPr>
          <w:sz w:val="20"/>
          <w:szCs w:val="20"/>
          <w:vertAlign w:val="subscript"/>
        </w:rPr>
        <w:t xml:space="preserve"> </w:t>
      </w:r>
      <w:r w:rsidRPr="001D4EBD">
        <w:rPr>
          <w:sz w:val="20"/>
          <w:szCs w:val="20"/>
        </w:rPr>
        <w:t>, где 1</w:t>
      </w:r>
      <w:r w:rsidRPr="001D4EBD">
        <w:rPr>
          <w:sz w:val="20"/>
          <w:szCs w:val="20"/>
          <w:lang w:val="en-US"/>
        </w:rPr>
        <w:sym w:font="Symbol" w:char="F0A3"/>
      </w:r>
      <w:r w:rsidRPr="001D4EBD">
        <w:rPr>
          <w:sz w:val="20"/>
          <w:szCs w:val="20"/>
          <w:lang w:val="en-US"/>
        </w:rPr>
        <w:t>j</w:t>
      </w:r>
      <w:r w:rsidRPr="001D4EBD">
        <w:rPr>
          <w:sz w:val="20"/>
          <w:szCs w:val="20"/>
          <w:lang w:val="en-US"/>
        </w:rPr>
        <w:sym w:font="Symbol" w:char="F0A3"/>
      </w:r>
      <w:r w:rsidRPr="001D4EBD">
        <w:rPr>
          <w:sz w:val="20"/>
          <w:szCs w:val="20"/>
          <w:lang w:val="en-US"/>
        </w:rPr>
        <w:t>n</w:t>
      </w:r>
      <w:r w:rsidRPr="001D4EBD">
        <w:rPr>
          <w:sz w:val="20"/>
          <w:szCs w:val="20"/>
        </w:rPr>
        <w:t>, которые не являются самолеворекурсивными и других правил с левой частью А нет. Эти правила заменяются следующими:</w:t>
      </w:r>
    </w:p>
    <w:p w:rsidR="001D4EBD" w:rsidRPr="001D4EBD" w:rsidRDefault="001D4EBD" w:rsidP="001D4EBD">
      <w:pPr>
        <w:spacing w:after="0" w:line="240" w:lineRule="auto"/>
        <w:rPr>
          <w:sz w:val="20"/>
          <w:szCs w:val="20"/>
        </w:rPr>
      </w:pPr>
      <w:r w:rsidRPr="001D4EBD">
        <w:rPr>
          <w:sz w:val="20"/>
          <w:szCs w:val="20"/>
        </w:rPr>
        <w:t>А</w:t>
      </w:r>
      <w:r w:rsidRPr="001D4EBD">
        <w:rPr>
          <w:sz w:val="20"/>
          <w:szCs w:val="20"/>
        </w:rPr>
        <w:sym w:font="Symbol" w:char="F0AE"/>
      </w:r>
      <w:r w:rsidRPr="001D4EBD">
        <w:rPr>
          <w:sz w:val="20"/>
          <w:szCs w:val="20"/>
        </w:rPr>
        <w:sym w:font="Symbol" w:char="F062"/>
      </w:r>
      <w:r w:rsidRPr="001D4EBD">
        <w:rPr>
          <w:sz w:val="20"/>
          <w:szCs w:val="20"/>
          <w:vertAlign w:val="subscript"/>
        </w:rPr>
        <w:t xml:space="preserve"> </w:t>
      </w:r>
      <w:r w:rsidRPr="001D4EBD">
        <w:rPr>
          <w:sz w:val="20"/>
          <w:szCs w:val="20"/>
          <w:vertAlign w:val="subscript"/>
          <w:lang w:val="en-US"/>
        </w:rPr>
        <w:t>j</w:t>
      </w:r>
      <w:r w:rsidRPr="001D4EBD">
        <w:rPr>
          <w:sz w:val="20"/>
          <w:szCs w:val="20"/>
        </w:rPr>
        <w:t>В,       где 1</w:t>
      </w:r>
      <w:r w:rsidRPr="001D4EBD">
        <w:rPr>
          <w:sz w:val="20"/>
          <w:szCs w:val="20"/>
          <w:lang w:val="en-US"/>
        </w:rPr>
        <w:sym w:font="Symbol" w:char="F0A3"/>
      </w:r>
      <w:r w:rsidRPr="001D4EBD">
        <w:rPr>
          <w:sz w:val="20"/>
          <w:szCs w:val="20"/>
          <w:lang w:val="en-US"/>
        </w:rPr>
        <w:t>j</w:t>
      </w:r>
      <w:r w:rsidRPr="001D4EBD">
        <w:rPr>
          <w:sz w:val="20"/>
          <w:szCs w:val="20"/>
          <w:lang w:val="en-US"/>
        </w:rPr>
        <w:sym w:font="Symbol" w:char="F0A3"/>
      </w:r>
      <w:r w:rsidRPr="001D4EBD">
        <w:rPr>
          <w:sz w:val="20"/>
          <w:szCs w:val="20"/>
          <w:lang w:val="en-US"/>
        </w:rPr>
        <w:t>n</w:t>
      </w:r>
      <w:r w:rsidRPr="001D4EBD">
        <w:rPr>
          <w:sz w:val="20"/>
          <w:szCs w:val="20"/>
        </w:rPr>
        <w:t>, В – новый нетерминал,</w:t>
      </w:r>
    </w:p>
    <w:p w:rsidR="001D4EBD" w:rsidRPr="001D4EBD" w:rsidRDefault="001D4EBD" w:rsidP="001D4EBD">
      <w:pPr>
        <w:spacing w:after="0" w:line="240" w:lineRule="auto"/>
        <w:rPr>
          <w:sz w:val="20"/>
          <w:szCs w:val="20"/>
        </w:rPr>
      </w:pPr>
      <w:r w:rsidRPr="001D4EBD">
        <w:rPr>
          <w:sz w:val="20"/>
          <w:szCs w:val="20"/>
        </w:rPr>
        <w:t>В</w:t>
      </w:r>
      <w:r w:rsidRPr="001D4EBD">
        <w:rPr>
          <w:sz w:val="20"/>
          <w:szCs w:val="20"/>
        </w:rPr>
        <w:sym w:font="Symbol" w:char="F0AE"/>
      </w:r>
      <w:r w:rsidRPr="001D4EBD">
        <w:rPr>
          <w:sz w:val="20"/>
          <w:szCs w:val="20"/>
        </w:rPr>
        <w:sym w:font="Symbol" w:char="F061"/>
      </w:r>
      <w:r w:rsidRPr="001D4EBD">
        <w:rPr>
          <w:sz w:val="20"/>
          <w:szCs w:val="20"/>
          <w:vertAlign w:val="subscript"/>
        </w:rPr>
        <w:t xml:space="preserve"> </w:t>
      </w:r>
      <w:r w:rsidRPr="001D4EBD">
        <w:rPr>
          <w:sz w:val="20"/>
          <w:szCs w:val="20"/>
          <w:vertAlign w:val="subscript"/>
          <w:lang w:val="en-US"/>
        </w:rPr>
        <w:t>i</w:t>
      </w:r>
      <w:r w:rsidRPr="001D4EBD">
        <w:rPr>
          <w:sz w:val="20"/>
          <w:szCs w:val="20"/>
        </w:rPr>
        <w:t>В,       где 1</w:t>
      </w:r>
      <w:r w:rsidRPr="001D4EBD">
        <w:rPr>
          <w:sz w:val="20"/>
          <w:szCs w:val="20"/>
          <w:lang w:val="en-US"/>
        </w:rPr>
        <w:sym w:font="Symbol" w:char="F0A3"/>
      </w:r>
      <w:r w:rsidRPr="001D4EBD">
        <w:rPr>
          <w:sz w:val="20"/>
          <w:szCs w:val="20"/>
          <w:lang w:val="en-US"/>
        </w:rPr>
        <w:t>i</w:t>
      </w:r>
      <w:r w:rsidRPr="001D4EBD">
        <w:rPr>
          <w:sz w:val="20"/>
          <w:szCs w:val="20"/>
          <w:lang w:val="en-US"/>
        </w:rPr>
        <w:sym w:font="Symbol" w:char="F0A3"/>
      </w:r>
      <w:r w:rsidRPr="001D4EBD">
        <w:rPr>
          <w:sz w:val="20"/>
          <w:szCs w:val="20"/>
          <w:lang w:val="en-US"/>
        </w:rPr>
        <w:t>m</w:t>
      </w:r>
      <w:r w:rsidRPr="001D4EBD">
        <w:rPr>
          <w:sz w:val="20"/>
          <w:szCs w:val="20"/>
        </w:rPr>
        <w:t>,</w:t>
      </w:r>
    </w:p>
    <w:p w:rsidR="001D4EBD" w:rsidRPr="001D4EBD" w:rsidRDefault="001D4EBD" w:rsidP="001D4EBD">
      <w:pPr>
        <w:spacing w:after="0" w:line="240" w:lineRule="auto"/>
        <w:rPr>
          <w:sz w:val="20"/>
          <w:szCs w:val="20"/>
        </w:rPr>
      </w:pPr>
      <w:r w:rsidRPr="001D4EBD">
        <w:rPr>
          <w:sz w:val="20"/>
          <w:szCs w:val="20"/>
        </w:rPr>
        <w:t>В</w:t>
      </w:r>
      <w:r w:rsidRPr="001D4EBD">
        <w:rPr>
          <w:sz w:val="20"/>
          <w:szCs w:val="20"/>
        </w:rPr>
        <w:sym w:font="Symbol" w:char="F0AE"/>
      </w:r>
      <w:r w:rsidRPr="001D4EBD">
        <w:rPr>
          <w:sz w:val="20"/>
          <w:szCs w:val="20"/>
        </w:rPr>
        <w:sym w:font="Symbol" w:char="F065"/>
      </w:r>
    </w:p>
    <w:p w:rsidR="001D4EBD" w:rsidRPr="001D4EBD" w:rsidRDefault="001D4EBD" w:rsidP="001D4EBD">
      <w:pPr>
        <w:spacing w:after="0" w:line="240" w:lineRule="auto"/>
        <w:rPr>
          <w:sz w:val="20"/>
          <w:szCs w:val="20"/>
        </w:rPr>
      </w:pPr>
      <w:r w:rsidRPr="001D4EBD">
        <w:rPr>
          <w:sz w:val="20"/>
          <w:szCs w:val="20"/>
        </w:rPr>
        <w:t>2. Исключение леворекурсивных правил.</w:t>
      </w:r>
    </w:p>
    <w:p w:rsidR="001D4EBD" w:rsidRPr="001D4EBD" w:rsidRDefault="001D4EBD" w:rsidP="001D4EBD">
      <w:pPr>
        <w:spacing w:after="0" w:line="240" w:lineRule="auto"/>
        <w:rPr>
          <w:i/>
          <w:sz w:val="20"/>
          <w:szCs w:val="20"/>
        </w:rPr>
      </w:pPr>
      <w:r w:rsidRPr="001D4EBD">
        <w:rPr>
          <w:i/>
          <w:sz w:val="20"/>
          <w:szCs w:val="20"/>
        </w:rPr>
        <w:t>Алгоритм исключения леворекурсивных правил.</w:t>
      </w:r>
    </w:p>
    <w:p w:rsidR="001D4EBD" w:rsidRPr="001D4EBD" w:rsidRDefault="001D4EBD" w:rsidP="001D4EBD">
      <w:pPr>
        <w:spacing w:after="0" w:line="240" w:lineRule="auto"/>
        <w:rPr>
          <w:sz w:val="20"/>
          <w:szCs w:val="20"/>
        </w:rPr>
      </w:pPr>
      <w:r w:rsidRPr="001D4EBD">
        <w:rPr>
          <w:sz w:val="20"/>
          <w:szCs w:val="20"/>
        </w:rPr>
        <w:t>1. Обозначить нетерминалы грамматики А</w:t>
      </w:r>
      <w:r w:rsidRPr="001D4EBD">
        <w:rPr>
          <w:sz w:val="20"/>
          <w:szCs w:val="20"/>
          <w:vertAlign w:val="subscript"/>
        </w:rPr>
        <w:t>1</w:t>
      </w:r>
      <w:r w:rsidRPr="001D4EBD">
        <w:rPr>
          <w:sz w:val="20"/>
          <w:szCs w:val="20"/>
        </w:rPr>
        <w:t>, А</w:t>
      </w:r>
      <w:r w:rsidRPr="001D4EBD">
        <w:rPr>
          <w:sz w:val="20"/>
          <w:szCs w:val="20"/>
          <w:vertAlign w:val="subscript"/>
        </w:rPr>
        <w:t>2</w:t>
      </w:r>
      <w:r w:rsidRPr="001D4EBD">
        <w:rPr>
          <w:sz w:val="20"/>
          <w:szCs w:val="20"/>
        </w:rPr>
        <w:t>,…,А</w:t>
      </w:r>
      <w:r w:rsidRPr="001D4EBD">
        <w:rPr>
          <w:sz w:val="20"/>
          <w:szCs w:val="20"/>
          <w:vertAlign w:val="subscript"/>
          <w:lang w:val="en-US"/>
        </w:rPr>
        <w:t>n</w:t>
      </w:r>
      <w:r w:rsidRPr="001D4EBD">
        <w:rPr>
          <w:sz w:val="20"/>
          <w:szCs w:val="20"/>
        </w:rPr>
        <w:t xml:space="preserve">, где </w:t>
      </w:r>
      <w:r w:rsidRPr="001D4EBD">
        <w:rPr>
          <w:sz w:val="20"/>
          <w:szCs w:val="20"/>
          <w:lang w:val="en-US"/>
        </w:rPr>
        <w:t>n</w:t>
      </w:r>
      <w:r w:rsidRPr="001D4EBD">
        <w:rPr>
          <w:sz w:val="20"/>
          <w:szCs w:val="20"/>
        </w:rPr>
        <w:t xml:space="preserve"> – количество нетерминалов. </w:t>
      </w:r>
    </w:p>
    <w:p w:rsidR="001D4EBD" w:rsidRPr="001D4EBD" w:rsidRDefault="001D4EBD" w:rsidP="001D4EBD">
      <w:pPr>
        <w:spacing w:after="0" w:line="240" w:lineRule="auto"/>
        <w:rPr>
          <w:sz w:val="20"/>
          <w:szCs w:val="20"/>
        </w:rPr>
      </w:pPr>
      <w:r w:rsidRPr="001D4EBD">
        <w:rPr>
          <w:sz w:val="20"/>
          <w:szCs w:val="20"/>
        </w:rPr>
        <w:t>2. Для каждого нетерминала грамматики А</w:t>
      </w:r>
      <w:r w:rsidRPr="001D4EBD">
        <w:rPr>
          <w:sz w:val="20"/>
          <w:szCs w:val="20"/>
          <w:vertAlign w:val="subscript"/>
          <w:lang w:val="en-US"/>
        </w:rPr>
        <w:t>i</w:t>
      </w:r>
      <w:r w:rsidRPr="001D4EBD">
        <w:rPr>
          <w:sz w:val="20"/>
          <w:szCs w:val="20"/>
        </w:rPr>
        <w:t>, где 1</w:t>
      </w:r>
      <w:r w:rsidRPr="001D4EBD">
        <w:rPr>
          <w:sz w:val="20"/>
          <w:szCs w:val="20"/>
          <w:lang w:val="en-US"/>
        </w:rPr>
        <w:sym w:font="Symbol" w:char="F0A3"/>
      </w:r>
      <w:r w:rsidRPr="001D4EBD">
        <w:rPr>
          <w:sz w:val="20"/>
          <w:szCs w:val="20"/>
          <w:lang w:val="en-US"/>
        </w:rPr>
        <w:t>i</w:t>
      </w:r>
      <w:r w:rsidRPr="001D4EBD">
        <w:rPr>
          <w:sz w:val="20"/>
          <w:szCs w:val="20"/>
          <w:lang w:val="en-US"/>
        </w:rPr>
        <w:sym w:font="Symbol" w:char="F0A3"/>
      </w:r>
      <w:r w:rsidRPr="001D4EBD">
        <w:rPr>
          <w:sz w:val="20"/>
          <w:szCs w:val="20"/>
          <w:lang w:val="en-US"/>
        </w:rPr>
        <w:t>n</w:t>
      </w:r>
      <w:r w:rsidRPr="001D4EBD">
        <w:rPr>
          <w:sz w:val="20"/>
          <w:szCs w:val="20"/>
        </w:rPr>
        <w:t>, выполнить п.3 и 4.</w:t>
      </w:r>
    </w:p>
    <w:p w:rsidR="001D4EBD" w:rsidRPr="001D4EBD" w:rsidRDefault="001D4EBD" w:rsidP="001D4EBD">
      <w:pPr>
        <w:spacing w:after="0" w:line="240" w:lineRule="auto"/>
        <w:rPr>
          <w:sz w:val="20"/>
          <w:szCs w:val="20"/>
        </w:rPr>
      </w:pPr>
      <w:r w:rsidRPr="001D4EBD">
        <w:rPr>
          <w:sz w:val="20"/>
          <w:szCs w:val="20"/>
        </w:rPr>
        <w:t>3. Для каждого правила вида А</w:t>
      </w:r>
      <w:r w:rsidRPr="001D4EBD">
        <w:rPr>
          <w:sz w:val="20"/>
          <w:szCs w:val="20"/>
          <w:vertAlign w:val="subscript"/>
          <w:lang w:val="en-US"/>
        </w:rPr>
        <w:t>i</w:t>
      </w:r>
      <w:r w:rsidRPr="001D4EBD">
        <w:rPr>
          <w:sz w:val="20"/>
          <w:szCs w:val="20"/>
        </w:rPr>
        <w:sym w:font="Symbol" w:char="F0AE"/>
      </w:r>
      <w:r w:rsidRPr="001D4EBD">
        <w:rPr>
          <w:sz w:val="20"/>
          <w:szCs w:val="20"/>
        </w:rPr>
        <w:t>А</w:t>
      </w:r>
      <w:r w:rsidRPr="001D4EBD">
        <w:rPr>
          <w:sz w:val="20"/>
          <w:szCs w:val="20"/>
          <w:vertAlign w:val="subscript"/>
          <w:lang w:val="en-US"/>
        </w:rPr>
        <w:t>j</w:t>
      </w:r>
      <w:r w:rsidRPr="001D4EBD">
        <w:rPr>
          <w:sz w:val="20"/>
          <w:szCs w:val="20"/>
        </w:rPr>
        <w:sym w:font="Symbol" w:char="F061"/>
      </w:r>
      <w:r w:rsidRPr="001D4EBD">
        <w:rPr>
          <w:sz w:val="20"/>
          <w:szCs w:val="20"/>
        </w:rPr>
        <w:t>, где 1</w:t>
      </w:r>
      <w:r w:rsidRPr="001D4EBD">
        <w:rPr>
          <w:sz w:val="20"/>
          <w:szCs w:val="20"/>
          <w:lang w:val="en-US"/>
        </w:rPr>
        <w:sym w:font="Symbol" w:char="F0A3"/>
      </w:r>
      <w:r w:rsidRPr="001D4EBD">
        <w:rPr>
          <w:sz w:val="20"/>
          <w:szCs w:val="20"/>
          <w:lang w:val="en-US"/>
        </w:rPr>
        <w:t>j</w:t>
      </w:r>
      <w:r w:rsidRPr="001D4EBD">
        <w:rPr>
          <w:sz w:val="20"/>
          <w:szCs w:val="20"/>
          <w:lang w:val="en-US"/>
        </w:rPr>
        <w:sym w:font="Symbol" w:char="F0A3"/>
      </w:r>
      <w:r w:rsidRPr="001D4EBD">
        <w:rPr>
          <w:sz w:val="20"/>
          <w:szCs w:val="20"/>
          <w:lang w:val="en-US"/>
        </w:rPr>
        <w:t>i</w:t>
      </w:r>
      <w:r w:rsidRPr="001D4EBD">
        <w:rPr>
          <w:sz w:val="20"/>
          <w:szCs w:val="20"/>
        </w:rPr>
        <w:t xml:space="preserve">-1, выполнить замену края (новые правила необходимо учитывать при выполнении п.3).                     </w:t>
      </w:r>
    </w:p>
    <w:p w:rsidR="001D4EBD" w:rsidRPr="001D4EBD" w:rsidRDefault="001D4EBD" w:rsidP="001D4EBD">
      <w:pPr>
        <w:spacing w:after="0" w:line="240" w:lineRule="auto"/>
        <w:rPr>
          <w:sz w:val="20"/>
          <w:szCs w:val="20"/>
        </w:rPr>
      </w:pPr>
      <w:r w:rsidRPr="001D4EBD">
        <w:rPr>
          <w:sz w:val="20"/>
          <w:szCs w:val="20"/>
        </w:rPr>
        <w:t>4. Исключить самолеворекурсивные правила для нетерминала А</w:t>
      </w:r>
      <w:r w:rsidRPr="001D4EBD">
        <w:rPr>
          <w:sz w:val="20"/>
          <w:szCs w:val="20"/>
          <w:vertAlign w:val="subscript"/>
          <w:lang w:val="en-US"/>
        </w:rPr>
        <w:t>i</w:t>
      </w:r>
      <w:r w:rsidRPr="001D4EBD">
        <w:rPr>
          <w:sz w:val="20"/>
          <w:szCs w:val="20"/>
        </w:rPr>
        <w:t xml:space="preserve"> (новые нетерминалы далее не рассматривать).                             </w:t>
      </w:r>
    </w:p>
    <w:p w:rsidR="001D4EBD" w:rsidRPr="001D4EBD" w:rsidRDefault="001D4EBD" w:rsidP="001D4EBD">
      <w:pPr>
        <w:spacing w:after="0" w:line="240" w:lineRule="auto"/>
        <w:rPr>
          <w:sz w:val="20"/>
          <w:szCs w:val="20"/>
        </w:rPr>
      </w:pPr>
      <w:r w:rsidRPr="001D4EBD">
        <w:rPr>
          <w:sz w:val="20"/>
          <w:szCs w:val="20"/>
        </w:rPr>
        <w:t xml:space="preserve">Алгоритм применим, если грамматика не имеет циклов (цепных правил) и    </w:t>
      </w:r>
      <w:r w:rsidRPr="001D4EBD">
        <w:rPr>
          <w:sz w:val="20"/>
          <w:szCs w:val="20"/>
        </w:rPr>
        <w:sym w:font="Symbol" w:char="F065"/>
      </w:r>
      <w:r w:rsidRPr="001D4EBD">
        <w:rPr>
          <w:sz w:val="20"/>
          <w:szCs w:val="20"/>
        </w:rPr>
        <w:t xml:space="preserve">-правил. Цепные правила и </w:t>
      </w:r>
      <w:r w:rsidRPr="001D4EBD">
        <w:rPr>
          <w:sz w:val="20"/>
          <w:szCs w:val="20"/>
        </w:rPr>
        <w:sym w:font="Symbol" w:char="F065"/>
      </w:r>
      <w:r w:rsidRPr="001D4EBD">
        <w:rPr>
          <w:sz w:val="20"/>
          <w:szCs w:val="20"/>
        </w:rPr>
        <w:t xml:space="preserve">-правила могут быть удалены предварительно. Получающаяся грамматика без левой рекурсии может иметь </w:t>
      </w:r>
      <w:r w:rsidRPr="001D4EBD">
        <w:rPr>
          <w:sz w:val="20"/>
          <w:szCs w:val="20"/>
        </w:rPr>
        <w:sym w:font="Symbol" w:char="F065"/>
      </w:r>
      <w:r w:rsidRPr="001D4EBD">
        <w:rPr>
          <w:sz w:val="20"/>
          <w:szCs w:val="20"/>
        </w:rPr>
        <w:t>-правила.</w:t>
      </w:r>
    </w:p>
    <w:p w:rsidR="001D4EBD" w:rsidRPr="001D4EBD" w:rsidRDefault="001D4EBD" w:rsidP="001D4EBD">
      <w:pPr>
        <w:spacing w:after="0" w:line="240" w:lineRule="auto"/>
        <w:rPr>
          <w:sz w:val="20"/>
          <w:szCs w:val="20"/>
        </w:rPr>
      </w:pPr>
      <w:r w:rsidRPr="001D4EBD">
        <w:rPr>
          <w:b/>
          <w:sz w:val="20"/>
          <w:szCs w:val="20"/>
        </w:rPr>
        <w:t>Пример</w:t>
      </w:r>
      <w:r w:rsidRPr="001D4EBD">
        <w:rPr>
          <w:sz w:val="20"/>
          <w:szCs w:val="20"/>
        </w:rPr>
        <w:t>.</w:t>
      </w:r>
    </w:p>
    <w:p w:rsidR="001D4EBD" w:rsidRPr="001D4EBD" w:rsidRDefault="001D4EBD" w:rsidP="001D4EBD">
      <w:pPr>
        <w:spacing w:after="0" w:line="240" w:lineRule="auto"/>
        <w:rPr>
          <w:sz w:val="20"/>
          <w:szCs w:val="20"/>
        </w:rPr>
      </w:pPr>
      <w:r w:rsidRPr="001D4EBD">
        <w:rPr>
          <w:sz w:val="20"/>
          <w:szCs w:val="20"/>
        </w:rPr>
        <w:t>Устранить левую рекурсию в грамматике:</w:t>
      </w:r>
    </w:p>
    <w:p w:rsidR="001D4EBD" w:rsidRPr="001D4EBD" w:rsidRDefault="001D4EBD" w:rsidP="001D4EBD">
      <w:pPr>
        <w:spacing w:after="0" w:line="240" w:lineRule="auto"/>
        <w:rPr>
          <w:sz w:val="20"/>
          <w:szCs w:val="20"/>
        </w:rPr>
      </w:pPr>
      <w:r w:rsidRPr="001D4EBD">
        <w:rPr>
          <w:sz w:val="20"/>
          <w:szCs w:val="20"/>
        </w:rPr>
        <w:t>А</w:t>
      </w:r>
      <w:r w:rsidRPr="001D4EBD">
        <w:rPr>
          <w:sz w:val="20"/>
          <w:szCs w:val="20"/>
          <w:vertAlign w:val="subscript"/>
        </w:rPr>
        <w:t>1</w:t>
      </w:r>
      <w:r w:rsidRPr="001D4EBD">
        <w:rPr>
          <w:sz w:val="20"/>
          <w:szCs w:val="20"/>
        </w:rPr>
        <w:sym w:font="Symbol" w:char="F0AE"/>
      </w:r>
      <w:r w:rsidRPr="001D4EBD">
        <w:rPr>
          <w:sz w:val="20"/>
          <w:szCs w:val="20"/>
        </w:rPr>
        <w:t>А</w:t>
      </w:r>
      <w:r w:rsidRPr="001D4EBD">
        <w:rPr>
          <w:sz w:val="20"/>
          <w:szCs w:val="20"/>
          <w:vertAlign w:val="subscript"/>
        </w:rPr>
        <w:t>1</w:t>
      </w:r>
      <w:r w:rsidRPr="001D4EBD">
        <w:rPr>
          <w:sz w:val="20"/>
          <w:szCs w:val="20"/>
        </w:rPr>
        <w:t>аА</w:t>
      </w:r>
      <w:r w:rsidRPr="001D4EBD">
        <w:rPr>
          <w:sz w:val="20"/>
          <w:szCs w:val="20"/>
          <w:vertAlign w:val="subscript"/>
        </w:rPr>
        <w:t>3</w:t>
      </w:r>
    </w:p>
    <w:p w:rsidR="001D4EBD" w:rsidRPr="001D4EBD" w:rsidRDefault="001D4EBD" w:rsidP="001D4EBD">
      <w:pPr>
        <w:spacing w:after="0" w:line="240" w:lineRule="auto"/>
        <w:rPr>
          <w:sz w:val="20"/>
          <w:szCs w:val="20"/>
        </w:rPr>
      </w:pPr>
      <w:r w:rsidRPr="001D4EBD">
        <w:rPr>
          <w:sz w:val="20"/>
          <w:szCs w:val="20"/>
        </w:rPr>
        <w:t>А</w:t>
      </w:r>
      <w:r w:rsidRPr="001D4EBD">
        <w:rPr>
          <w:sz w:val="20"/>
          <w:szCs w:val="20"/>
          <w:vertAlign w:val="subscript"/>
        </w:rPr>
        <w:t>1</w:t>
      </w:r>
      <w:r w:rsidRPr="001D4EBD">
        <w:rPr>
          <w:sz w:val="20"/>
          <w:szCs w:val="20"/>
        </w:rPr>
        <w:sym w:font="Symbol" w:char="F0AE"/>
      </w:r>
      <w:r w:rsidRPr="001D4EBD">
        <w:rPr>
          <w:sz w:val="20"/>
          <w:szCs w:val="20"/>
        </w:rPr>
        <w:t>А</w:t>
      </w:r>
      <w:r w:rsidRPr="001D4EBD">
        <w:rPr>
          <w:sz w:val="20"/>
          <w:szCs w:val="20"/>
          <w:vertAlign w:val="subscript"/>
        </w:rPr>
        <w:t>2</w:t>
      </w:r>
      <w:r w:rsidRPr="001D4EBD">
        <w:rPr>
          <w:sz w:val="20"/>
          <w:szCs w:val="20"/>
          <w:lang w:val="en-US"/>
        </w:rPr>
        <w:t>b</w:t>
      </w:r>
    </w:p>
    <w:p w:rsidR="001D4EBD" w:rsidRPr="001D4EBD" w:rsidRDefault="001D4EBD" w:rsidP="001D4EBD">
      <w:pPr>
        <w:spacing w:after="0" w:line="240" w:lineRule="auto"/>
        <w:rPr>
          <w:sz w:val="20"/>
          <w:szCs w:val="20"/>
        </w:rPr>
      </w:pPr>
      <w:r w:rsidRPr="001D4EBD">
        <w:rPr>
          <w:sz w:val="20"/>
          <w:szCs w:val="20"/>
        </w:rPr>
        <w:t>А</w:t>
      </w:r>
      <w:r w:rsidRPr="001D4EBD">
        <w:rPr>
          <w:sz w:val="20"/>
          <w:szCs w:val="20"/>
          <w:vertAlign w:val="subscript"/>
        </w:rPr>
        <w:t>2</w:t>
      </w:r>
      <w:r w:rsidRPr="001D4EBD">
        <w:rPr>
          <w:sz w:val="20"/>
          <w:szCs w:val="20"/>
        </w:rPr>
        <w:sym w:font="Symbol" w:char="F0AE"/>
      </w:r>
      <w:r w:rsidRPr="001D4EBD">
        <w:rPr>
          <w:sz w:val="20"/>
          <w:szCs w:val="20"/>
        </w:rPr>
        <w:t>А</w:t>
      </w:r>
      <w:r w:rsidRPr="001D4EBD">
        <w:rPr>
          <w:sz w:val="20"/>
          <w:szCs w:val="20"/>
          <w:vertAlign w:val="subscript"/>
        </w:rPr>
        <w:t>1</w:t>
      </w:r>
      <w:r w:rsidRPr="001D4EBD">
        <w:rPr>
          <w:sz w:val="20"/>
          <w:szCs w:val="20"/>
        </w:rPr>
        <w:t>c</w:t>
      </w:r>
    </w:p>
    <w:p w:rsidR="001D4EBD" w:rsidRPr="001D4EBD" w:rsidRDefault="001D4EBD" w:rsidP="001D4EBD">
      <w:pPr>
        <w:spacing w:after="0" w:line="240" w:lineRule="auto"/>
        <w:rPr>
          <w:sz w:val="20"/>
          <w:szCs w:val="20"/>
        </w:rPr>
      </w:pPr>
      <w:r w:rsidRPr="001D4EBD">
        <w:rPr>
          <w:sz w:val="20"/>
          <w:szCs w:val="20"/>
        </w:rPr>
        <w:t>А</w:t>
      </w:r>
      <w:r w:rsidRPr="001D4EBD">
        <w:rPr>
          <w:sz w:val="20"/>
          <w:szCs w:val="20"/>
          <w:vertAlign w:val="subscript"/>
        </w:rPr>
        <w:t>2</w:t>
      </w:r>
      <w:r w:rsidRPr="001D4EBD">
        <w:rPr>
          <w:sz w:val="20"/>
          <w:szCs w:val="20"/>
        </w:rPr>
        <w:sym w:font="Symbol" w:char="F0AE"/>
      </w:r>
      <w:r w:rsidRPr="001D4EBD">
        <w:rPr>
          <w:sz w:val="20"/>
          <w:szCs w:val="20"/>
        </w:rPr>
        <w:t>А</w:t>
      </w:r>
      <w:r w:rsidRPr="001D4EBD">
        <w:rPr>
          <w:sz w:val="20"/>
          <w:szCs w:val="20"/>
          <w:vertAlign w:val="subscript"/>
        </w:rPr>
        <w:t>3</w:t>
      </w:r>
      <w:r w:rsidRPr="001D4EBD">
        <w:rPr>
          <w:sz w:val="20"/>
          <w:szCs w:val="20"/>
          <w:lang w:val="en-US"/>
        </w:rPr>
        <w:t>a</w:t>
      </w:r>
    </w:p>
    <w:p w:rsidR="001D4EBD" w:rsidRPr="001D4EBD" w:rsidRDefault="001D4EBD" w:rsidP="001D4EBD">
      <w:pPr>
        <w:spacing w:after="0" w:line="240" w:lineRule="auto"/>
        <w:rPr>
          <w:sz w:val="20"/>
          <w:szCs w:val="20"/>
        </w:rPr>
      </w:pPr>
      <w:r w:rsidRPr="001D4EBD">
        <w:rPr>
          <w:sz w:val="20"/>
          <w:szCs w:val="20"/>
        </w:rPr>
        <w:t>А</w:t>
      </w:r>
      <w:r w:rsidRPr="001D4EBD">
        <w:rPr>
          <w:sz w:val="20"/>
          <w:szCs w:val="20"/>
          <w:vertAlign w:val="subscript"/>
        </w:rPr>
        <w:t>3</w:t>
      </w:r>
      <w:r w:rsidRPr="001D4EBD">
        <w:rPr>
          <w:sz w:val="20"/>
          <w:szCs w:val="20"/>
        </w:rPr>
        <w:sym w:font="Symbol" w:char="F0AE"/>
      </w:r>
      <w:r w:rsidRPr="001D4EBD">
        <w:rPr>
          <w:sz w:val="20"/>
          <w:szCs w:val="20"/>
        </w:rPr>
        <w:t>А</w:t>
      </w:r>
      <w:r w:rsidRPr="001D4EBD">
        <w:rPr>
          <w:sz w:val="20"/>
          <w:szCs w:val="20"/>
          <w:vertAlign w:val="subscript"/>
        </w:rPr>
        <w:t>1</w:t>
      </w:r>
      <w:r w:rsidRPr="001D4EBD">
        <w:rPr>
          <w:sz w:val="20"/>
          <w:szCs w:val="20"/>
          <w:lang w:val="en-US"/>
        </w:rPr>
        <w:t>b</w:t>
      </w:r>
    </w:p>
    <w:p w:rsidR="001D4EBD" w:rsidRPr="001D4EBD" w:rsidRDefault="001D4EBD" w:rsidP="001D4EBD">
      <w:pPr>
        <w:spacing w:after="0" w:line="240" w:lineRule="auto"/>
        <w:rPr>
          <w:sz w:val="20"/>
          <w:szCs w:val="20"/>
        </w:rPr>
      </w:pPr>
      <w:r w:rsidRPr="001D4EBD">
        <w:rPr>
          <w:sz w:val="20"/>
          <w:szCs w:val="20"/>
        </w:rPr>
        <w:t>А</w:t>
      </w:r>
      <w:r w:rsidRPr="001D4EBD">
        <w:rPr>
          <w:sz w:val="20"/>
          <w:szCs w:val="20"/>
          <w:vertAlign w:val="subscript"/>
        </w:rPr>
        <w:t>3</w:t>
      </w:r>
      <w:r w:rsidRPr="001D4EBD">
        <w:rPr>
          <w:sz w:val="20"/>
          <w:szCs w:val="20"/>
        </w:rPr>
        <w:sym w:font="Symbol" w:char="F0AE"/>
      </w:r>
      <w:r w:rsidRPr="001D4EBD">
        <w:rPr>
          <w:sz w:val="20"/>
          <w:szCs w:val="20"/>
          <w:lang w:val="en-US"/>
        </w:rPr>
        <w:t>c</w:t>
      </w:r>
    </w:p>
    <w:p w:rsidR="001D4EBD" w:rsidRPr="001D4EBD" w:rsidRDefault="001D4EBD" w:rsidP="001D4EBD">
      <w:pPr>
        <w:spacing w:after="0" w:line="240" w:lineRule="auto"/>
        <w:rPr>
          <w:sz w:val="20"/>
          <w:szCs w:val="20"/>
        </w:rPr>
      </w:pPr>
    </w:p>
    <w:p w:rsidR="001D4EBD" w:rsidRPr="001D4EBD" w:rsidRDefault="001D4EBD" w:rsidP="001D4EBD">
      <w:pPr>
        <w:spacing w:after="0" w:line="240" w:lineRule="auto"/>
        <w:rPr>
          <w:sz w:val="20"/>
          <w:szCs w:val="20"/>
        </w:rPr>
      </w:pPr>
      <w:r w:rsidRPr="001D4EBD">
        <w:rPr>
          <w:sz w:val="20"/>
          <w:szCs w:val="20"/>
        </w:rPr>
        <w:t>Рассматриваем нетерминал А</w:t>
      </w:r>
      <w:r w:rsidRPr="001D4EBD">
        <w:rPr>
          <w:sz w:val="20"/>
          <w:szCs w:val="20"/>
          <w:vertAlign w:val="subscript"/>
        </w:rPr>
        <w:t>1</w:t>
      </w:r>
      <w:r w:rsidRPr="001D4EBD">
        <w:rPr>
          <w:sz w:val="20"/>
          <w:szCs w:val="20"/>
        </w:rPr>
        <w:t>.</w:t>
      </w:r>
    </w:p>
    <w:p w:rsidR="001D4EBD" w:rsidRPr="001D4EBD" w:rsidRDefault="001D4EBD" w:rsidP="001D4EBD">
      <w:pPr>
        <w:spacing w:after="0" w:line="240" w:lineRule="auto"/>
        <w:rPr>
          <w:sz w:val="20"/>
          <w:szCs w:val="20"/>
        </w:rPr>
      </w:pPr>
      <w:r w:rsidRPr="001D4EBD">
        <w:rPr>
          <w:sz w:val="20"/>
          <w:szCs w:val="20"/>
        </w:rPr>
        <w:t>Правил вида А</w:t>
      </w:r>
      <w:r w:rsidRPr="001D4EBD">
        <w:rPr>
          <w:sz w:val="20"/>
          <w:szCs w:val="20"/>
          <w:vertAlign w:val="subscript"/>
        </w:rPr>
        <w:t>1</w:t>
      </w:r>
      <w:r w:rsidRPr="001D4EBD">
        <w:rPr>
          <w:sz w:val="20"/>
          <w:szCs w:val="20"/>
        </w:rPr>
        <w:sym w:font="Symbol" w:char="F0AE"/>
      </w:r>
      <w:r w:rsidRPr="001D4EBD">
        <w:rPr>
          <w:sz w:val="20"/>
          <w:szCs w:val="20"/>
        </w:rPr>
        <w:t>А</w:t>
      </w:r>
      <w:r w:rsidRPr="001D4EBD">
        <w:rPr>
          <w:sz w:val="20"/>
          <w:szCs w:val="20"/>
          <w:vertAlign w:val="subscript"/>
        </w:rPr>
        <w:t>0</w:t>
      </w:r>
      <w:r w:rsidRPr="001D4EBD">
        <w:rPr>
          <w:sz w:val="20"/>
          <w:szCs w:val="20"/>
        </w:rPr>
        <w:sym w:font="Symbol" w:char="F061"/>
      </w:r>
      <w:r w:rsidRPr="001D4EBD">
        <w:rPr>
          <w:sz w:val="20"/>
          <w:szCs w:val="20"/>
        </w:rPr>
        <w:t xml:space="preserve"> в грамматике нет, т.к. нет нетерминала А</w:t>
      </w:r>
      <w:r w:rsidRPr="001D4EBD">
        <w:rPr>
          <w:sz w:val="20"/>
          <w:szCs w:val="20"/>
          <w:vertAlign w:val="subscript"/>
        </w:rPr>
        <w:t>0</w:t>
      </w:r>
      <w:r w:rsidRPr="001D4EBD">
        <w:rPr>
          <w:sz w:val="20"/>
          <w:szCs w:val="20"/>
        </w:rPr>
        <w:t>, поэтому замену края (п.3) не выполняем.</w:t>
      </w:r>
    </w:p>
    <w:p w:rsidR="001D4EBD" w:rsidRPr="001D4EBD" w:rsidRDefault="001D4EBD" w:rsidP="001D4EBD">
      <w:pPr>
        <w:spacing w:after="0" w:line="240" w:lineRule="auto"/>
        <w:rPr>
          <w:sz w:val="20"/>
          <w:szCs w:val="20"/>
        </w:rPr>
      </w:pPr>
      <w:r w:rsidRPr="001D4EBD">
        <w:rPr>
          <w:sz w:val="20"/>
          <w:szCs w:val="20"/>
        </w:rPr>
        <w:t>Исключаем самолеворекурсивное правило А</w:t>
      </w:r>
      <w:r w:rsidRPr="001D4EBD">
        <w:rPr>
          <w:sz w:val="20"/>
          <w:szCs w:val="20"/>
          <w:vertAlign w:val="subscript"/>
        </w:rPr>
        <w:t>1</w:t>
      </w:r>
      <w:r w:rsidRPr="001D4EBD">
        <w:rPr>
          <w:sz w:val="20"/>
          <w:szCs w:val="20"/>
        </w:rPr>
        <w:sym w:font="Symbol" w:char="F0AE"/>
      </w:r>
      <w:r w:rsidRPr="001D4EBD">
        <w:rPr>
          <w:sz w:val="20"/>
          <w:szCs w:val="20"/>
        </w:rPr>
        <w:t>А</w:t>
      </w:r>
      <w:r w:rsidRPr="001D4EBD">
        <w:rPr>
          <w:sz w:val="20"/>
          <w:szCs w:val="20"/>
          <w:vertAlign w:val="subscript"/>
        </w:rPr>
        <w:t>1</w:t>
      </w:r>
      <w:r w:rsidRPr="001D4EBD">
        <w:rPr>
          <w:sz w:val="20"/>
          <w:szCs w:val="20"/>
        </w:rPr>
        <w:t>аА</w:t>
      </w:r>
      <w:r w:rsidRPr="001D4EBD">
        <w:rPr>
          <w:sz w:val="20"/>
          <w:szCs w:val="20"/>
          <w:vertAlign w:val="subscript"/>
        </w:rPr>
        <w:t xml:space="preserve">3 </w:t>
      </w:r>
      <w:r w:rsidRPr="001D4EBD">
        <w:rPr>
          <w:sz w:val="20"/>
          <w:szCs w:val="20"/>
        </w:rPr>
        <w:t>, получаем грамматику:</w:t>
      </w:r>
    </w:p>
    <w:p w:rsidR="001D4EBD" w:rsidRPr="001D4EBD" w:rsidRDefault="001D4EBD" w:rsidP="001D4EBD">
      <w:pPr>
        <w:spacing w:after="0" w:line="240" w:lineRule="auto"/>
        <w:rPr>
          <w:sz w:val="20"/>
          <w:szCs w:val="20"/>
        </w:rPr>
      </w:pPr>
      <w:r w:rsidRPr="001D4EBD">
        <w:rPr>
          <w:sz w:val="20"/>
          <w:szCs w:val="20"/>
        </w:rPr>
        <w:t>А</w:t>
      </w:r>
      <w:r w:rsidRPr="001D4EBD">
        <w:rPr>
          <w:sz w:val="20"/>
          <w:szCs w:val="20"/>
          <w:vertAlign w:val="subscript"/>
        </w:rPr>
        <w:t>1</w:t>
      </w:r>
      <w:r w:rsidRPr="001D4EBD">
        <w:rPr>
          <w:sz w:val="20"/>
          <w:szCs w:val="20"/>
        </w:rPr>
        <w:sym w:font="Symbol" w:char="F0AE"/>
      </w:r>
      <w:r w:rsidRPr="001D4EBD">
        <w:rPr>
          <w:sz w:val="20"/>
          <w:szCs w:val="20"/>
        </w:rPr>
        <w:t>А</w:t>
      </w:r>
      <w:r w:rsidRPr="001D4EBD">
        <w:rPr>
          <w:sz w:val="20"/>
          <w:szCs w:val="20"/>
          <w:vertAlign w:val="subscript"/>
        </w:rPr>
        <w:t>2</w:t>
      </w:r>
      <w:r w:rsidRPr="001D4EBD">
        <w:rPr>
          <w:sz w:val="20"/>
          <w:szCs w:val="20"/>
          <w:lang w:val="en-US"/>
        </w:rPr>
        <w:t>bB</w:t>
      </w:r>
      <w:r w:rsidRPr="001D4EBD">
        <w:rPr>
          <w:sz w:val="20"/>
          <w:szCs w:val="20"/>
          <w:vertAlign w:val="subscript"/>
        </w:rPr>
        <w:t>1</w:t>
      </w:r>
    </w:p>
    <w:p w:rsidR="001D4EBD" w:rsidRPr="001D4EBD" w:rsidRDefault="001D4EBD" w:rsidP="001D4EBD">
      <w:pPr>
        <w:spacing w:after="0" w:line="240" w:lineRule="auto"/>
        <w:rPr>
          <w:sz w:val="20"/>
          <w:szCs w:val="20"/>
        </w:rPr>
      </w:pPr>
      <w:r w:rsidRPr="001D4EBD">
        <w:rPr>
          <w:sz w:val="20"/>
          <w:szCs w:val="20"/>
        </w:rPr>
        <w:t>А</w:t>
      </w:r>
      <w:r w:rsidRPr="001D4EBD">
        <w:rPr>
          <w:sz w:val="20"/>
          <w:szCs w:val="20"/>
          <w:vertAlign w:val="subscript"/>
        </w:rPr>
        <w:t>2</w:t>
      </w:r>
      <w:r w:rsidRPr="001D4EBD">
        <w:rPr>
          <w:sz w:val="20"/>
          <w:szCs w:val="20"/>
        </w:rPr>
        <w:sym w:font="Symbol" w:char="F0AE"/>
      </w:r>
      <w:r w:rsidRPr="001D4EBD">
        <w:rPr>
          <w:sz w:val="20"/>
          <w:szCs w:val="20"/>
        </w:rPr>
        <w:t>А</w:t>
      </w:r>
      <w:r w:rsidRPr="001D4EBD">
        <w:rPr>
          <w:sz w:val="20"/>
          <w:szCs w:val="20"/>
          <w:vertAlign w:val="subscript"/>
        </w:rPr>
        <w:t>1</w:t>
      </w:r>
      <w:r w:rsidRPr="001D4EBD">
        <w:rPr>
          <w:sz w:val="20"/>
          <w:szCs w:val="20"/>
        </w:rPr>
        <w:t>c</w:t>
      </w:r>
    </w:p>
    <w:p w:rsidR="001D4EBD" w:rsidRPr="001D4EBD" w:rsidRDefault="001D4EBD" w:rsidP="001D4EBD">
      <w:pPr>
        <w:spacing w:after="0" w:line="240" w:lineRule="auto"/>
        <w:rPr>
          <w:sz w:val="20"/>
          <w:szCs w:val="20"/>
        </w:rPr>
      </w:pPr>
      <w:r w:rsidRPr="001D4EBD">
        <w:rPr>
          <w:sz w:val="20"/>
          <w:szCs w:val="20"/>
        </w:rPr>
        <w:t>А</w:t>
      </w:r>
      <w:r w:rsidRPr="001D4EBD">
        <w:rPr>
          <w:sz w:val="20"/>
          <w:szCs w:val="20"/>
          <w:vertAlign w:val="subscript"/>
        </w:rPr>
        <w:t>2</w:t>
      </w:r>
      <w:r w:rsidRPr="001D4EBD">
        <w:rPr>
          <w:sz w:val="20"/>
          <w:szCs w:val="20"/>
        </w:rPr>
        <w:sym w:font="Symbol" w:char="F0AE"/>
      </w:r>
      <w:r w:rsidRPr="001D4EBD">
        <w:rPr>
          <w:sz w:val="20"/>
          <w:szCs w:val="20"/>
        </w:rPr>
        <w:t>А</w:t>
      </w:r>
      <w:r w:rsidRPr="001D4EBD">
        <w:rPr>
          <w:sz w:val="20"/>
          <w:szCs w:val="20"/>
          <w:vertAlign w:val="subscript"/>
        </w:rPr>
        <w:t>3</w:t>
      </w:r>
      <w:r w:rsidRPr="001D4EBD">
        <w:rPr>
          <w:sz w:val="20"/>
          <w:szCs w:val="20"/>
          <w:lang w:val="en-US"/>
        </w:rPr>
        <w:t>a</w:t>
      </w:r>
    </w:p>
    <w:p w:rsidR="001D4EBD" w:rsidRPr="001D4EBD" w:rsidRDefault="001D4EBD" w:rsidP="001D4EBD">
      <w:pPr>
        <w:spacing w:after="0" w:line="240" w:lineRule="auto"/>
        <w:rPr>
          <w:sz w:val="20"/>
          <w:szCs w:val="20"/>
        </w:rPr>
      </w:pPr>
      <w:r w:rsidRPr="001D4EBD">
        <w:rPr>
          <w:sz w:val="20"/>
          <w:szCs w:val="20"/>
        </w:rPr>
        <w:t>А</w:t>
      </w:r>
      <w:r w:rsidRPr="001D4EBD">
        <w:rPr>
          <w:sz w:val="20"/>
          <w:szCs w:val="20"/>
          <w:vertAlign w:val="subscript"/>
        </w:rPr>
        <w:t>3</w:t>
      </w:r>
      <w:r w:rsidRPr="001D4EBD">
        <w:rPr>
          <w:sz w:val="20"/>
          <w:szCs w:val="20"/>
        </w:rPr>
        <w:sym w:font="Symbol" w:char="F0AE"/>
      </w:r>
      <w:r w:rsidRPr="001D4EBD">
        <w:rPr>
          <w:sz w:val="20"/>
          <w:szCs w:val="20"/>
        </w:rPr>
        <w:t>А</w:t>
      </w:r>
      <w:r w:rsidRPr="001D4EBD">
        <w:rPr>
          <w:sz w:val="20"/>
          <w:szCs w:val="20"/>
          <w:vertAlign w:val="subscript"/>
        </w:rPr>
        <w:t>1</w:t>
      </w:r>
      <w:r w:rsidRPr="001D4EBD">
        <w:rPr>
          <w:sz w:val="20"/>
          <w:szCs w:val="20"/>
          <w:lang w:val="en-US"/>
        </w:rPr>
        <w:t>b</w:t>
      </w:r>
    </w:p>
    <w:p w:rsidR="001D4EBD" w:rsidRPr="001D4EBD" w:rsidRDefault="001D4EBD" w:rsidP="001D4EBD">
      <w:pPr>
        <w:spacing w:after="0" w:line="240" w:lineRule="auto"/>
        <w:rPr>
          <w:sz w:val="20"/>
          <w:szCs w:val="20"/>
        </w:rPr>
      </w:pPr>
      <w:r w:rsidRPr="001D4EBD">
        <w:rPr>
          <w:sz w:val="20"/>
          <w:szCs w:val="20"/>
        </w:rPr>
        <w:t>А</w:t>
      </w:r>
      <w:r w:rsidRPr="001D4EBD">
        <w:rPr>
          <w:sz w:val="20"/>
          <w:szCs w:val="20"/>
          <w:vertAlign w:val="subscript"/>
        </w:rPr>
        <w:t>3</w:t>
      </w:r>
      <w:r w:rsidRPr="001D4EBD">
        <w:rPr>
          <w:sz w:val="20"/>
          <w:szCs w:val="20"/>
        </w:rPr>
        <w:sym w:font="Symbol" w:char="F0AE"/>
      </w:r>
      <w:r w:rsidRPr="001D4EBD">
        <w:rPr>
          <w:sz w:val="20"/>
          <w:szCs w:val="20"/>
          <w:lang w:val="en-US"/>
        </w:rPr>
        <w:t>c</w:t>
      </w:r>
    </w:p>
    <w:p w:rsidR="001D4EBD" w:rsidRPr="001D4EBD" w:rsidRDefault="001D4EBD" w:rsidP="001D4EBD">
      <w:pPr>
        <w:spacing w:after="0" w:line="240" w:lineRule="auto"/>
        <w:rPr>
          <w:sz w:val="20"/>
          <w:szCs w:val="20"/>
          <w:vertAlign w:val="subscript"/>
        </w:rPr>
      </w:pPr>
      <w:r w:rsidRPr="001D4EBD">
        <w:rPr>
          <w:sz w:val="20"/>
          <w:szCs w:val="20"/>
          <w:lang w:val="en-US"/>
        </w:rPr>
        <w:t>B</w:t>
      </w:r>
      <w:r w:rsidRPr="001D4EBD">
        <w:rPr>
          <w:sz w:val="20"/>
          <w:szCs w:val="20"/>
          <w:vertAlign w:val="subscript"/>
        </w:rPr>
        <w:t>1</w:t>
      </w:r>
      <w:r w:rsidRPr="001D4EBD">
        <w:rPr>
          <w:sz w:val="20"/>
          <w:szCs w:val="20"/>
        </w:rPr>
        <w:sym w:font="Symbol" w:char="F0AE"/>
      </w:r>
      <w:r w:rsidRPr="001D4EBD">
        <w:rPr>
          <w:sz w:val="20"/>
          <w:szCs w:val="20"/>
        </w:rPr>
        <w:t>аА</w:t>
      </w:r>
      <w:r w:rsidRPr="001D4EBD">
        <w:rPr>
          <w:sz w:val="20"/>
          <w:szCs w:val="20"/>
          <w:vertAlign w:val="subscript"/>
        </w:rPr>
        <w:t>3</w:t>
      </w:r>
      <w:r w:rsidRPr="001D4EBD">
        <w:rPr>
          <w:sz w:val="20"/>
          <w:szCs w:val="20"/>
          <w:lang w:val="en-US"/>
        </w:rPr>
        <w:t>B</w:t>
      </w:r>
      <w:r w:rsidRPr="001D4EBD">
        <w:rPr>
          <w:sz w:val="20"/>
          <w:szCs w:val="20"/>
          <w:vertAlign w:val="subscript"/>
        </w:rPr>
        <w:t>1</w:t>
      </w:r>
    </w:p>
    <w:p w:rsidR="001D4EBD" w:rsidRPr="001D4EBD" w:rsidRDefault="001D4EBD" w:rsidP="001D4EBD">
      <w:pPr>
        <w:spacing w:after="0" w:line="240" w:lineRule="auto"/>
        <w:rPr>
          <w:sz w:val="20"/>
          <w:szCs w:val="20"/>
        </w:rPr>
      </w:pPr>
      <w:r w:rsidRPr="001D4EBD">
        <w:rPr>
          <w:sz w:val="20"/>
          <w:szCs w:val="20"/>
          <w:lang w:val="en-US"/>
        </w:rPr>
        <w:t>B</w:t>
      </w:r>
      <w:r w:rsidRPr="001D4EBD">
        <w:rPr>
          <w:sz w:val="20"/>
          <w:szCs w:val="20"/>
          <w:vertAlign w:val="subscript"/>
        </w:rPr>
        <w:t>1</w:t>
      </w:r>
      <w:r w:rsidRPr="001D4EBD">
        <w:rPr>
          <w:sz w:val="20"/>
          <w:szCs w:val="20"/>
        </w:rPr>
        <w:sym w:font="Symbol" w:char="F0AE"/>
      </w:r>
      <w:r w:rsidRPr="001D4EBD">
        <w:rPr>
          <w:sz w:val="20"/>
          <w:szCs w:val="20"/>
        </w:rPr>
        <w:sym w:font="Symbol" w:char="F065"/>
      </w:r>
    </w:p>
    <w:p w:rsidR="001D4EBD" w:rsidRPr="001D4EBD" w:rsidRDefault="001D4EBD" w:rsidP="001D4EBD">
      <w:pPr>
        <w:spacing w:after="0" w:line="240" w:lineRule="auto"/>
        <w:rPr>
          <w:sz w:val="20"/>
          <w:szCs w:val="20"/>
        </w:rPr>
      </w:pPr>
      <w:r w:rsidRPr="001D4EBD">
        <w:rPr>
          <w:sz w:val="20"/>
          <w:szCs w:val="20"/>
        </w:rPr>
        <w:t>Рассматриваем нетерминал А</w:t>
      </w:r>
      <w:r w:rsidRPr="001D4EBD">
        <w:rPr>
          <w:sz w:val="20"/>
          <w:szCs w:val="20"/>
          <w:vertAlign w:val="subscript"/>
        </w:rPr>
        <w:t>2</w:t>
      </w:r>
      <w:r w:rsidRPr="001D4EBD">
        <w:rPr>
          <w:sz w:val="20"/>
          <w:szCs w:val="20"/>
        </w:rPr>
        <w:t>.</w:t>
      </w:r>
    </w:p>
    <w:p w:rsidR="001D4EBD" w:rsidRPr="001D4EBD" w:rsidRDefault="001D4EBD" w:rsidP="001D4EBD">
      <w:pPr>
        <w:spacing w:after="0" w:line="240" w:lineRule="auto"/>
        <w:rPr>
          <w:sz w:val="20"/>
          <w:szCs w:val="20"/>
        </w:rPr>
      </w:pPr>
      <w:r w:rsidRPr="001D4EBD">
        <w:rPr>
          <w:sz w:val="20"/>
          <w:szCs w:val="20"/>
        </w:rPr>
        <w:lastRenderedPageBreak/>
        <w:t>Выполняем замену края в правиле А</w:t>
      </w:r>
      <w:r w:rsidRPr="001D4EBD">
        <w:rPr>
          <w:sz w:val="20"/>
          <w:szCs w:val="20"/>
          <w:vertAlign w:val="subscript"/>
        </w:rPr>
        <w:t>2</w:t>
      </w:r>
      <w:r w:rsidRPr="001D4EBD">
        <w:rPr>
          <w:sz w:val="20"/>
          <w:szCs w:val="20"/>
        </w:rPr>
        <w:sym w:font="Symbol" w:char="F0AE"/>
      </w:r>
      <w:r w:rsidRPr="001D4EBD">
        <w:rPr>
          <w:sz w:val="20"/>
          <w:szCs w:val="20"/>
        </w:rPr>
        <w:t>А</w:t>
      </w:r>
      <w:r w:rsidRPr="001D4EBD">
        <w:rPr>
          <w:sz w:val="20"/>
          <w:szCs w:val="20"/>
          <w:vertAlign w:val="subscript"/>
        </w:rPr>
        <w:t>1</w:t>
      </w:r>
      <w:r w:rsidRPr="001D4EBD">
        <w:rPr>
          <w:sz w:val="20"/>
          <w:szCs w:val="20"/>
        </w:rPr>
        <w:t>с , получаем грамматику:</w:t>
      </w:r>
    </w:p>
    <w:p w:rsidR="001D4EBD" w:rsidRPr="001D4EBD" w:rsidRDefault="001D4EBD" w:rsidP="001D4EBD">
      <w:pPr>
        <w:spacing w:after="0" w:line="240" w:lineRule="auto"/>
        <w:rPr>
          <w:sz w:val="20"/>
          <w:szCs w:val="20"/>
        </w:rPr>
      </w:pPr>
      <w:r w:rsidRPr="001D4EBD">
        <w:rPr>
          <w:sz w:val="20"/>
          <w:szCs w:val="20"/>
        </w:rPr>
        <w:t>А</w:t>
      </w:r>
      <w:r w:rsidRPr="001D4EBD">
        <w:rPr>
          <w:sz w:val="20"/>
          <w:szCs w:val="20"/>
          <w:vertAlign w:val="subscript"/>
        </w:rPr>
        <w:t>1</w:t>
      </w:r>
      <w:r w:rsidRPr="001D4EBD">
        <w:rPr>
          <w:sz w:val="20"/>
          <w:szCs w:val="20"/>
        </w:rPr>
        <w:sym w:font="Symbol" w:char="F0AE"/>
      </w:r>
      <w:r w:rsidRPr="001D4EBD">
        <w:rPr>
          <w:sz w:val="20"/>
          <w:szCs w:val="20"/>
        </w:rPr>
        <w:t>А</w:t>
      </w:r>
      <w:r w:rsidRPr="001D4EBD">
        <w:rPr>
          <w:sz w:val="20"/>
          <w:szCs w:val="20"/>
          <w:vertAlign w:val="subscript"/>
        </w:rPr>
        <w:t>2</w:t>
      </w:r>
      <w:r w:rsidRPr="001D4EBD">
        <w:rPr>
          <w:sz w:val="20"/>
          <w:szCs w:val="20"/>
          <w:lang w:val="en-US"/>
        </w:rPr>
        <w:t>bB</w:t>
      </w:r>
      <w:r w:rsidRPr="001D4EBD">
        <w:rPr>
          <w:sz w:val="20"/>
          <w:szCs w:val="20"/>
          <w:vertAlign w:val="subscript"/>
        </w:rPr>
        <w:t>1</w:t>
      </w:r>
    </w:p>
    <w:p w:rsidR="001D4EBD" w:rsidRPr="001D4EBD" w:rsidRDefault="001D4EBD" w:rsidP="001D4EBD">
      <w:pPr>
        <w:spacing w:after="0" w:line="240" w:lineRule="auto"/>
        <w:rPr>
          <w:sz w:val="20"/>
          <w:szCs w:val="20"/>
        </w:rPr>
      </w:pPr>
      <w:r w:rsidRPr="001D4EBD">
        <w:rPr>
          <w:sz w:val="20"/>
          <w:szCs w:val="20"/>
        </w:rPr>
        <w:t>А</w:t>
      </w:r>
      <w:r w:rsidRPr="001D4EBD">
        <w:rPr>
          <w:sz w:val="20"/>
          <w:szCs w:val="20"/>
          <w:vertAlign w:val="subscript"/>
        </w:rPr>
        <w:t>2</w:t>
      </w:r>
      <w:r w:rsidRPr="001D4EBD">
        <w:rPr>
          <w:sz w:val="20"/>
          <w:szCs w:val="20"/>
        </w:rPr>
        <w:sym w:font="Symbol" w:char="F0AE"/>
      </w:r>
      <w:r w:rsidRPr="001D4EBD">
        <w:rPr>
          <w:sz w:val="20"/>
          <w:szCs w:val="20"/>
        </w:rPr>
        <w:t>А</w:t>
      </w:r>
      <w:r w:rsidRPr="001D4EBD">
        <w:rPr>
          <w:sz w:val="20"/>
          <w:szCs w:val="20"/>
          <w:vertAlign w:val="subscript"/>
        </w:rPr>
        <w:t>2</w:t>
      </w:r>
      <w:r w:rsidRPr="001D4EBD">
        <w:rPr>
          <w:sz w:val="20"/>
          <w:szCs w:val="20"/>
          <w:lang w:val="en-US"/>
        </w:rPr>
        <w:t>bB</w:t>
      </w:r>
      <w:r w:rsidRPr="001D4EBD">
        <w:rPr>
          <w:sz w:val="20"/>
          <w:szCs w:val="20"/>
          <w:vertAlign w:val="subscript"/>
        </w:rPr>
        <w:t>1</w:t>
      </w:r>
      <w:r w:rsidRPr="001D4EBD">
        <w:rPr>
          <w:sz w:val="20"/>
          <w:szCs w:val="20"/>
        </w:rPr>
        <w:t>c</w:t>
      </w:r>
    </w:p>
    <w:p w:rsidR="001D4EBD" w:rsidRPr="001D4EBD" w:rsidRDefault="001D4EBD" w:rsidP="001D4EBD">
      <w:pPr>
        <w:spacing w:after="0" w:line="240" w:lineRule="auto"/>
        <w:rPr>
          <w:sz w:val="20"/>
          <w:szCs w:val="20"/>
        </w:rPr>
      </w:pPr>
      <w:r w:rsidRPr="001D4EBD">
        <w:rPr>
          <w:sz w:val="20"/>
          <w:szCs w:val="20"/>
        </w:rPr>
        <w:t>А</w:t>
      </w:r>
      <w:r w:rsidRPr="001D4EBD">
        <w:rPr>
          <w:sz w:val="20"/>
          <w:szCs w:val="20"/>
          <w:vertAlign w:val="subscript"/>
        </w:rPr>
        <w:t>2</w:t>
      </w:r>
      <w:r w:rsidRPr="001D4EBD">
        <w:rPr>
          <w:sz w:val="20"/>
          <w:szCs w:val="20"/>
        </w:rPr>
        <w:sym w:font="Symbol" w:char="F0AE"/>
      </w:r>
      <w:r w:rsidRPr="001D4EBD">
        <w:rPr>
          <w:sz w:val="20"/>
          <w:szCs w:val="20"/>
        </w:rPr>
        <w:t>А</w:t>
      </w:r>
      <w:r w:rsidRPr="001D4EBD">
        <w:rPr>
          <w:sz w:val="20"/>
          <w:szCs w:val="20"/>
          <w:vertAlign w:val="subscript"/>
        </w:rPr>
        <w:t>3</w:t>
      </w:r>
      <w:r w:rsidRPr="001D4EBD">
        <w:rPr>
          <w:sz w:val="20"/>
          <w:szCs w:val="20"/>
          <w:lang w:val="en-US"/>
        </w:rPr>
        <w:t>a</w:t>
      </w:r>
    </w:p>
    <w:p w:rsidR="001D4EBD" w:rsidRPr="001D4EBD" w:rsidRDefault="001D4EBD" w:rsidP="001D4EBD">
      <w:pPr>
        <w:spacing w:after="0" w:line="240" w:lineRule="auto"/>
        <w:rPr>
          <w:sz w:val="20"/>
          <w:szCs w:val="20"/>
        </w:rPr>
      </w:pPr>
      <w:r w:rsidRPr="001D4EBD">
        <w:rPr>
          <w:sz w:val="20"/>
          <w:szCs w:val="20"/>
        </w:rPr>
        <w:t>А</w:t>
      </w:r>
      <w:r w:rsidRPr="001D4EBD">
        <w:rPr>
          <w:sz w:val="20"/>
          <w:szCs w:val="20"/>
          <w:vertAlign w:val="subscript"/>
        </w:rPr>
        <w:t>3</w:t>
      </w:r>
      <w:r w:rsidRPr="001D4EBD">
        <w:rPr>
          <w:sz w:val="20"/>
          <w:szCs w:val="20"/>
        </w:rPr>
        <w:sym w:font="Symbol" w:char="F0AE"/>
      </w:r>
      <w:r w:rsidRPr="001D4EBD">
        <w:rPr>
          <w:sz w:val="20"/>
          <w:szCs w:val="20"/>
        </w:rPr>
        <w:t>А</w:t>
      </w:r>
      <w:r w:rsidRPr="001D4EBD">
        <w:rPr>
          <w:sz w:val="20"/>
          <w:szCs w:val="20"/>
          <w:vertAlign w:val="subscript"/>
        </w:rPr>
        <w:t>1</w:t>
      </w:r>
      <w:r w:rsidRPr="001D4EBD">
        <w:rPr>
          <w:sz w:val="20"/>
          <w:szCs w:val="20"/>
          <w:lang w:val="en-US"/>
        </w:rPr>
        <w:t>b</w:t>
      </w:r>
    </w:p>
    <w:p w:rsidR="001D4EBD" w:rsidRPr="001D4EBD" w:rsidRDefault="001D4EBD" w:rsidP="001D4EBD">
      <w:pPr>
        <w:spacing w:after="0" w:line="240" w:lineRule="auto"/>
        <w:rPr>
          <w:sz w:val="20"/>
          <w:szCs w:val="20"/>
        </w:rPr>
      </w:pPr>
      <w:r w:rsidRPr="001D4EBD">
        <w:rPr>
          <w:sz w:val="20"/>
          <w:szCs w:val="20"/>
        </w:rPr>
        <w:t>А</w:t>
      </w:r>
      <w:r w:rsidRPr="001D4EBD">
        <w:rPr>
          <w:sz w:val="20"/>
          <w:szCs w:val="20"/>
          <w:vertAlign w:val="subscript"/>
        </w:rPr>
        <w:t>3</w:t>
      </w:r>
      <w:r w:rsidRPr="001D4EBD">
        <w:rPr>
          <w:sz w:val="20"/>
          <w:szCs w:val="20"/>
        </w:rPr>
        <w:sym w:font="Symbol" w:char="F0AE"/>
      </w:r>
      <w:r w:rsidRPr="001D4EBD">
        <w:rPr>
          <w:sz w:val="20"/>
          <w:szCs w:val="20"/>
          <w:lang w:val="en-US"/>
        </w:rPr>
        <w:t>c</w:t>
      </w:r>
    </w:p>
    <w:p w:rsidR="001D4EBD" w:rsidRPr="001D4EBD" w:rsidRDefault="001D4EBD" w:rsidP="001D4EBD">
      <w:pPr>
        <w:spacing w:after="0" w:line="240" w:lineRule="auto"/>
        <w:rPr>
          <w:sz w:val="20"/>
          <w:szCs w:val="20"/>
          <w:vertAlign w:val="subscript"/>
        </w:rPr>
      </w:pPr>
      <w:r w:rsidRPr="001D4EBD">
        <w:rPr>
          <w:sz w:val="20"/>
          <w:szCs w:val="20"/>
          <w:lang w:val="en-US"/>
        </w:rPr>
        <w:t>B</w:t>
      </w:r>
      <w:r w:rsidRPr="001D4EBD">
        <w:rPr>
          <w:sz w:val="20"/>
          <w:szCs w:val="20"/>
          <w:vertAlign w:val="subscript"/>
        </w:rPr>
        <w:t>1</w:t>
      </w:r>
      <w:r w:rsidRPr="001D4EBD">
        <w:rPr>
          <w:sz w:val="20"/>
          <w:szCs w:val="20"/>
        </w:rPr>
        <w:sym w:font="Symbol" w:char="F0AE"/>
      </w:r>
      <w:r w:rsidRPr="001D4EBD">
        <w:rPr>
          <w:sz w:val="20"/>
          <w:szCs w:val="20"/>
        </w:rPr>
        <w:t>аА</w:t>
      </w:r>
      <w:r w:rsidRPr="001D4EBD">
        <w:rPr>
          <w:sz w:val="20"/>
          <w:szCs w:val="20"/>
          <w:vertAlign w:val="subscript"/>
        </w:rPr>
        <w:t>3</w:t>
      </w:r>
      <w:r w:rsidRPr="001D4EBD">
        <w:rPr>
          <w:sz w:val="20"/>
          <w:szCs w:val="20"/>
          <w:lang w:val="en-US"/>
        </w:rPr>
        <w:t>B</w:t>
      </w:r>
      <w:r w:rsidRPr="001D4EBD">
        <w:rPr>
          <w:sz w:val="20"/>
          <w:szCs w:val="20"/>
          <w:vertAlign w:val="subscript"/>
        </w:rPr>
        <w:t>1</w:t>
      </w:r>
    </w:p>
    <w:p w:rsidR="001D4EBD" w:rsidRPr="001D4EBD" w:rsidRDefault="001D4EBD" w:rsidP="001D4EBD">
      <w:pPr>
        <w:spacing w:after="0" w:line="240" w:lineRule="auto"/>
        <w:rPr>
          <w:sz w:val="20"/>
          <w:szCs w:val="20"/>
        </w:rPr>
      </w:pPr>
      <w:r w:rsidRPr="001D4EBD">
        <w:rPr>
          <w:sz w:val="20"/>
          <w:szCs w:val="20"/>
          <w:lang w:val="en-US"/>
        </w:rPr>
        <w:t>B</w:t>
      </w:r>
      <w:r w:rsidRPr="001D4EBD">
        <w:rPr>
          <w:sz w:val="20"/>
          <w:szCs w:val="20"/>
          <w:vertAlign w:val="subscript"/>
        </w:rPr>
        <w:t>1</w:t>
      </w:r>
      <w:r w:rsidRPr="001D4EBD">
        <w:rPr>
          <w:sz w:val="20"/>
          <w:szCs w:val="20"/>
        </w:rPr>
        <w:sym w:font="Symbol" w:char="F0AE"/>
      </w:r>
      <w:r w:rsidRPr="001D4EBD">
        <w:rPr>
          <w:sz w:val="20"/>
          <w:szCs w:val="20"/>
        </w:rPr>
        <w:sym w:font="Symbol" w:char="F065"/>
      </w:r>
    </w:p>
    <w:p w:rsidR="001D4EBD" w:rsidRPr="001D4EBD" w:rsidRDefault="001D4EBD" w:rsidP="001D4EBD">
      <w:pPr>
        <w:spacing w:after="0" w:line="240" w:lineRule="auto"/>
        <w:rPr>
          <w:sz w:val="20"/>
          <w:szCs w:val="20"/>
        </w:rPr>
      </w:pPr>
      <w:r w:rsidRPr="001D4EBD">
        <w:rPr>
          <w:sz w:val="20"/>
          <w:szCs w:val="20"/>
        </w:rPr>
        <w:t>Исключаем самолеворекурсивное правило А</w:t>
      </w:r>
      <w:r w:rsidRPr="001D4EBD">
        <w:rPr>
          <w:sz w:val="20"/>
          <w:szCs w:val="20"/>
          <w:vertAlign w:val="subscript"/>
        </w:rPr>
        <w:t>2</w:t>
      </w:r>
      <w:r w:rsidRPr="001D4EBD">
        <w:rPr>
          <w:sz w:val="20"/>
          <w:szCs w:val="20"/>
        </w:rPr>
        <w:sym w:font="Symbol" w:char="F0AE"/>
      </w:r>
      <w:r w:rsidRPr="001D4EBD">
        <w:rPr>
          <w:sz w:val="20"/>
          <w:szCs w:val="20"/>
        </w:rPr>
        <w:t>А</w:t>
      </w:r>
      <w:r w:rsidRPr="001D4EBD">
        <w:rPr>
          <w:sz w:val="20"/>
          <w:szCs w:val="20"/>
          <w:vertAlign w:val="subscript"/>
        </w:rPr>
        <w:t>2</w:t>
      </w:r>
      <w:r w:rsidRPr="001D4EBD">
        <w:rPr>
          <w:sz w:val="20"/>
          <w:szCs w:val="20"/>
          <w:lang w:val="en-US"/>
        </w:rPr>
        <w:t>bB</w:t>
      </w:r>
      <w:r w:rsidRPr="001D4EBD">
        <w:rPr>
          <w:sz w:val="20"/>
          <w:szCs w:val="20"/>
          <w:vertAlign w:val="subscript"/>
        </w:rPr>
        <w:t>1</w:t>
      </w:r>
      <w:r w:rsidRPr="001D4EBD">
        <w:rPr>
          <w:sz w:val="20"/>
          <w:szCs w:val="20"/>
        </w:rPr>
        <w:t>c , получаем грамматику:</w:t>
      </w:r>
    </w:p>
    <w:p w:rsidR="001D4EBD" w:rsidRPr="001D4EBD" w:rsidRDefault="001D4EBD" w:rsidP="001D4EBD">
      <w:pPr>
        <w:spacing w:after="0" w:line="240" w:lineRule="auto"/>
        <w:rPr>
          <w:sz w:val="20"/>
          <w:szCs w:val="20"/>
        </w:rPr>
      </w:pPr>
      <w:r w:rsidRPr="001D4EBD">
        <w:rPr>
          <w:sz w:val="20"/>
          <w:szCs w:val="20"/>
        </w:rPr>
        <w:t>А</w:t>
      </w:r>
      <w:r w:rsidRPr="001D4EBD">
        <w:rPr>
          <w:sz w:val="20"/>
          <w:szCs w:val="20"/>
          <w:vertAlign w:val="subscript"/>
        </w:rPr>
        <w:t>1</w:t>
      </w:r>
      <w:r w:rsidRPr="001D4EBD">
        <w:rPr>
          <w:sz w:val="20"/>
          <w:szCs w:val="20"/>
        </w:rPr>
        <w:sym w:font="Symbol" w:char="F0AE"/>
      </w:r>
      <w:r w:rsidRPr="001D4EBD">
        <w:rPr>
          <w:sz w:val="20"/>
          <w:szCs w:val="20"/>
        </w:rPr>
        <w:t>А</w:t>
      </w:r>
      <w:r w:rsidRPr="001D4EBD">
        <w:rPr>
          <w:sz w:val="20"/>
          <w:szCs w:val="20"/>
          <w:vertAlign w:val="subscript"/>
        </w:rPr>
        <w:t>2</w:t>
      </w:r>
      <w:r w:rsidRPr="001D4EBD">
        <w:rPr>
          <w:sz w:val="20"/>
          <w:szCs w:val="20"/>
          <w:lang w:val="en-US"/>
        </w:rPr>
        <w:t>bB</w:t>
      </w:r>
      <w:r w:rsidRPr="001D4EBD">
        <w:rPr>
          <w:sz w:val="20"/>
          <w:szCs w:val="20"/>
          <w:vertAlign w:val="subscript"/>
        </w:rPr>
        <w:t>1</w:t>
      </w:r>
    </w:p>
    <w:p w:rsidR="001D4EBD" w:rsidRPr="001D4EBD" w:rsidRDefault="001D4EBD" w:rsidP="001D4EBD">
      <w:pPr>
        <w:spacing w:after="0" w:line="240" w:lineRule="auto"/>
        <w:rPr>
          <w:sz w:val="20"/>
          <w:szCs w:val="20"/>
        </w:rPr>
      </w:pPr>
      <w:r w:rsidRPr="001D4EBD">
        <w:rPr>
          <w:sz w:val="20"/>
          <w:szCs w:val="20"/>
        </w:rPr>
        <w:t>А</w:t>
      </w:r>
      <w:r w:rsidRPr="001D4EBD">
        <w:rPr>
          <w:sz w:val="20"/>
          <w:szCs w:val="20"/>
          <w:vertAlign w:val="subscript"/>
        </w:rPr>
        <w:t>2</w:t>
      </w:r>
      <w:r w:rsidRPr="001D4EBD">
        <w:rPr>
          <w:sz w:val="20"/>
          <w:szCs w:val="20"/>
        </w:rPr>
        <w:sym w:font="Symbol" w:char="F0AE"/>
      </w:r>
      <w:r w:rsidRPr="001D4EBD">
        <w:rPr>
          <w:sz w:val="20"/>
          <w:szCs w:val="20"/>
        </w:rPr>
        <w:t>А</w:t>
      </w:r>
      <w:r w:rsidRPr="001D4EBD">
        <w:rPr>
          <w:sz w:val="20"/>
          <w:szCs w:val="20"/>
          <w:vertAlign w:val="subscript"/>
        </w:rPr>
        <w:t>3</w:t>
      </w:r>
      <w:r w:rsidRPr="001D4EBD">
        <w:rPr>
          <w:sz w:val="20"/>
          <w:szCs w:val="20"/>
          <w:lang w:val="en-US"/>
        </w:rPr>
        <w:t>aB</w:t>
      </w:r>
      <w:r w:rsidRPr="001D4EBD">
        <w:rPr>
          <w:sz w:val="20"/>
          <w:szCs w:val="20"/>
          <w:vertAlign w:val="subscript"/>
        </w:rPr>
        <w:t>2</w:t>
      </w:r>
    </w:p>
    <w:p w:rsidR="001D4EBD" w:rsidRPr="001D4EBD" w:rsidRDefault="001D4EBD" w:rsidP="001D4EBD">
      <w:pPr>
        <w:spacing w:after="0" w:line="240" w:lineRule="auto"/>
        <w:rPr>
          <w:sz w:val="20"/>
          <w:szCs w:val="20"/>
        </w:rPr>
      </w:pPr>
      <w:r w:rsidRPr="001D4EBD">
        <w:rPr>
          <w:sz w:val="20"/>
          <w:szCs w:val="20"/>
        </w:rPr>
        <w:t>А</w:t>
      </w:r>
      <w:r w:rsidRPr="001D4EBD">
        <w:rPr>
          <w:sz w:val="20"/>
          <w:szCs w:val="20"/>
          <w:vertAlign w:val="subscript"/>
        </w:rPr>
        <w:t>3</w:t>
      </w:r>
      <w:r w:rsidRPr="001D4EBD">
        <w:rPr>
          <w:sz w:val="20"/>
          <w:szCs w:val="20"/>
        </w:rPr>
        <w:sym w:font="Symbol" w:char="F0AE"/>
      </w:r>
      <w:r w:rsidRPr="001D4EBD">
        <w:rPr>
          <w:sz w:val="20"/>
          <w:szCs w:val="20"/>
        </w:rPr>
        <w:t>А</w:t>
      </w:r>
      <w:r w:rsidRPr="001D4EBD">
        <w:rPr>
          <w:sz w:val="20"/>
          <w:szCs w:val="20"/>
          <w:vertAlign w:val="subscript"/>
        </w:rPr>
        <w:t>1</w:t>
      </w:r>
      <w:r w:rsidRPr="001D4EBD">
        <w:rPr>
          <w:sz w:val="20"/>
          <w:szCs w:val="20"/>
          <w:lang w:val="en-US"/>
        </w:rPr>
        <w:t>b</w:t>
      </w:r>
    </w:p>
    <w:p w:rsidR="001D4EBD" w:rsidRPr="001D4EBD" w:rsidRDefault="001D4EBD" w:rsidP="001D4EBD">
      <w:pPr>
        <w:spacing w:after="0" w:line="240" w:lineRule="auto"/>
        <w:rPr>
          <w:sz w:val="20"/>
          <w:szCs w:val="20"/>
        </w:rPr>
      </w:pPr>
      <w:r w:rsidRPr="001D4EBD">
        <w:rPr>
          <w:sz w:val="20"/>
          <w:szCs w:val="20"/>
        </w:rPr>
        <w:t>А</w:t>
      </w:r>
      <w:r w:rsidRPr="001D4EBD">
        <w:rPr>
          <w:sz w:val="20"/>
          <w:szCs w:val="20"/>
          <w:vertAlign w:val="subscript"/>
        </w:rPr>
        <w:t>3</w:t>
      </w:r>
      <w:r w:rsidRPr="001D4EBD">
        <w:rPr>
          <w:sz w:val="20"/>
          <w:szCs w:val="20"/>
        </w:rPr>
        <w:sym w:font="Symbol" w:char="F0AE"/>
      </w:r>
      <w:r w:rsidRPr="001D4EBD">
        <w:rPr>
          <w:sz w:val="20"/>
          <w:szCs w:val="20"/>
          <w:lang w:val="en-US"/>
        </w:rPr>
        <w:t>c</w:t>
      </w:r>
    </w:p>
    <w:p w:rsidR="001D4EBD" w:rsidRPr="001D4EBD" w:rsidRDefault="001D4EBD" w:rsidP="001D4EBD">
      <w:pPr>
        <w:spacing w:after="0" w:line="240" w:lineRule="auto"/>
        <w:rPr>
          <w:sz w:val="20"/>
          <w:szCs w:val="20"/>
          <w:vertAlign w:val="subscript"/>
        </w:rPr>
      </w:pPr>
      <w:r w:rsidRPr="001D4EBD">
        <w:rPr>
          <w:sz w:val="20"/>
          <w:szCs w:val="20"/>
          <w:lang w:val="en-US"/>
        </w:rPr>
        <w:t>B</w:t>
      </w:r>
      <w:r w:rsidRPr="001D4EBD">
        <w:rPr>
          <w:sz w:val="20"/>
          <w:szCs w:val="20"/>
          <w:vertAlign w:val="subscript"/>
        </w:rPr>
        <w:t>1</w:t>
      </w:r>
      <w:r w:rsidRPr="001D4EBD">
        <w:rPr>
          <w:sz w:val="20"/>
          <w:szCs w:val="20"/>
        </w:rPr>
        <w:sym w:font="Symbol" w:char="F0AE"/>
      </w:r>
      <w:r w:rsidRPr="001D4EBD">
        <w:rPr>
          <w:sz w:val="20"/>
          <w:szCs w:val="20"/>
        </w:rPr>
        <w:t>аА</w:t>
      </w:r>
      <w:r w:rsidRPr="001D4EBD">
        <w:rPr>
          <w:sz w:val="20"/>
          <w:szCs w:val="20"/>
          <w:vertAlign w:val="subscript"/>
        </w:rPr>
        <w:t>3</w:t>
      </w:r>
      <w:r w:rsidRPr="001D4EBD">
        <w:rPr>
          <w:sz w:val="20"/>
          <w:szCs w:val="20"/>
          <w:lang w:val="en-US"/>
        </w:rPr>
        <w:t>B</w:t>
      </w:r>
      <w:r w:rsidRPr="001D4EBD">
        <w:rPr>
          <w:sz w:val="20"/>
          <w:szCs w:val="20"/>
          <w:vertAlign w:val="subscript"/>
        </w:rPr>
        <w:t>1</w:t>
      </w:r>
    </w:p>
    <w:p w:rsidR="001D4EBD" w:rsidRPr="001D4EBD" w:rsidRDefault="001D4EBD" w:rsidP="001D4EBD">
      <w:pPr>
        <w:spacing w:after="0" w:line="240" w:lineRule="auto"/>
        <w:rPr>
          <w:sz w:val="20"/>
          <w:szCs w:val="20"/>
        </w:rPr>
      </w:pPr>
      <w:r w:rsidRPr="001D4EBD">
        <w:rPr>
          <w:sz w:val="20"/>
          <w:szCs w:val="20"/>
          <w:lang w:val="en-US"/>
        </w:rPr>
        <w:t>B</w:t>
      </w:r>
      <w:r w:rsidRPr="001D4EBD">
        <w:rPr>
          <w:sz w:val="20"/>
          <w:szCs w:val="20"/>
          <w:vertAlign w:val="subscript"/>
        </w:rPr>
        <w:t>1</w:t>
      </w:r>
      <w:r w:rsidRPr="001D4EBD">
        <w:rPr>
          <w:sz w:val="20"/>
          <w:szCs w:val="20"/>
        </w:rPr>
        <w:sym w:font="Symbol" w:char="F0AE"/>
      </w:r>
      <w:r w:rsidRPr="001D4EBD">
        <w:rPr>
          <w:sz w:val="20"/>
          <w:szCs w:val="20"/>
        </w:rPr>
        <w:sym w:font="Symbol" w:char="F065"/>
      </w:r>
    </w:p>
    <w:p w:rsidR="001D4EBD" w:rsidRPr="001D4EBD" w:rsidRDefault="001D4EBD" w:rsidP="001D4EBD">
      <w:pPr>
        <w:spacing w:after="0" w:line="240" w:lineRule="auto"/>
        <w:rPr>
          <w:sz w:val="20"/>
          <w:szCs w:val="20"/>
        </w:rPr>
      </w:pPr>
      <w:r w:rsidRPr="001D4EBD">
        <w:rPr>
          <w:sz w:val="20"/>
          <w:szCs w:val="20"/>
          <w:lang w:val="en-US"/>
        </w:rPr>
        <w:t>B</w:t>
      </w:r>
      <w:r w:rsidRPr="001D4EBD">
        <w:rPr>
          <w:sz w:val="20"/>
          <w:szCs w:val="20"/>
          <w:vertAlign w:val="subscript"/>
        </w:rPr>
        <w:t>2</w:t>
      </w:r>
      <w:r w:rsidRPr="001D4EBD">
        <w:rPr>
          <w:sz w:val="20"/>
          <w:szCs w:val="20"/>
        </w:rPr>
        <w:sym w:font="Symbol" w:char="F0AE"/>
      </w:r>
      <w:r w:rsidRPr="001D4EBD">
        <w:rPr>
          <w:sz w:val="20"/>
          <w:szCs w:val="20"/>
          <w:lang w:val="en-US"/>
        </w:rPr>
        <w:t>bB</w:t>
      </w:r>
      <w:r w:rsidRPr="001D4EBD">
        <w:rPr>
          <w:sz w:val="20"/>
          <w:szCs w:val="20"/>
          <w:vertAlign w:val="subscript"/>
        </w:rPr>
        <w:t>1</w:t>
      </w:r>
      <w:r w:rsidRPr="001D4EBD">
        <w:rPr>
          <w:sz w:val="20"/>
          <w:szCs w:val="20"/>
        </w:rPr>
        <w:t>c</w:t>
      </w:r>
      <w:r w:rsidRPr="001D4EBD">
        <w:rPr>
          <w:sz w:val="20"/>
          <w:szCs w:val="20"/>
          <w:lang w:val="en-US"/>
        </w:rPr>
        <w:t>B</w:t>
      </w:r>
      <w:r w:rsidRPr="001D4EBD">
        <w:rPr>
          <w:sz w:val="20"/>
          <w:szCs w:val="20"/>
          <w:vertAlign w:val="subscript"/>
        </w:rPr>
        <w:t>2</w:t>
      </w:r>
    </w:p>
    <w:p w:rsidR="001D4EBD" w:rsidRPr="001D4EBD" w:rsidRDefault="001D4EBD" w:rsidP="001D4EBD">
      <w:pPr>
        <w:spacing w:after="0" w:line="240" w:lineRule="auto"/>
        <w:rPr>
          <w:sz w:val="20"/>
          <w:szCs w:val="20"/>
        </w:rPr>
      </w:pPr>
      <w:r w:rsidRPr="001D4EBD">
        <w:rPr>
          <w:sz w:val="20"/>
          <w:szCs w:val="20"/>
          <w:lang w:val="en-US"/>
        </w:rPr>
        <w:t>B</w:t>
      </w:r>
      <w:r w:rsidRPr="001D4EBD">
        <w:rPr>
          <w:sz w:val="20"/>
          <w:szCs w:val="20"/>
          <w:vertAlign w:val="subscript"/>
        </w:rPr>
        <w:t>2</w:t>
      </w:r>
      <w:r w:rsidRPr="001D4EBD">
        <w:rPr>
          <w:sz w:val="20"/>
          <w:szCs w:val="20"/>
        </w:rPr>
        <w:sym w:font="Symbol" w:char="F0AE"/>
      </w:r>
      <w:r w:rsidRPr="001D4EBD">
        <w:rPr>
          <w:sz w:val="20"/>
          <w:szCs w:val="20"/>
        </w:rPr>
        <w:sym w:font="Symbol" w:char="F065"/>
      </w:r>
    </w:p>
    <w:p w:rsidR="001D4EBD" w:rsidRPr="001D4EBD" w:rsidRDefault="001D4EBD" w:rsidP="001D4EBD">
      <w:pPr>
        <w:spacing w:after="0" w:line="240" w:lineRule="auto"/>
        <w:rPr>
          <w:sz w:val="20"/>
          <w:szCs w:val="20"/>
        </w:rPr>
      </w:pPr>
      <w:r w:rsidRPr="001D4EBD">
        <w:rPr>
          <w:sz w:val="20"/>
          <w:szCs w:val="20"/>
        </w:rPr>
        <w:t>Рассматриваем нетерминал А</w:t>
      </w:r>
      <w:r w:rsidRPr="001D4EBD">
        <w:rPr>
          <w:sz w:val="20"/>
          <w:szCs w:val="20"/>
          <w:vertAlign w:val="subscript"/>
        </w:rPr>
        <w:t>3</w:t>
      </w:r>
      <w:r w:rsidRPr="001D4EBD">
        <w:rPr>
          <w:sz w:val="20"/>
          <w:szCs w:val="20"/>
        </w:rPr>
        <w:t>.</w:t>
      </w:r>
    </w:p>
    <w:p w:rsidR="001D4EBD" w:rsidRPr="001D4EBD" w:rsidRDefault="001D4EBD" w:rsidP="001D4EBD">
      <w:pPr>
        <w:spacing w:after="0" w:line="240" w:lineRule="auto"/>
        <w:rPr>
          <w:sz w:val="20"/>
          <w:szCs w:val="20"/>
        </w:rPr>
      </w:pPr>
      <w:r w:rsidRPr="001D4EBD">
        <w:rPr>
          <w:sz w:val="20"/>
          <w:szCs w:val="20"/>
        </w:rPr>
        <w:t>Выполняем замену края в правиле А</w:t>
      </w:r>
      <w:r w:rsidRPr="001D4EBD">
        <w:rPr>
          <w:sz w:val="20"/>
          <w:szCs w:val="20"/>
          <w:vertAlign w:val="subscript"/>
        </w:rPr>
        <w:t>3</w:t>
      </w:r>
      <w:r w:rsidRPr="001D4EBD">
        <w:rPr>
          <w:sz w:val="20"/>
          <w:szCs w:val="20"/>
        </w:rPr>
        <w:sym w:font="Symbol" w:char="F0AE"/>
      </w:r>
      <w:r w:rsidRPr="001D4EBD">
        <w:rPr>
          <w:sz w:val="20"/>
          <w:szCs w:val="20"/>
        </w:rPr>
        <w:t>А</w:t>
      </w:r>
      <w:r w:rsidRPr="001D4EBD">
        <w:rPr>
          <w:sz w:val="20"/>
          <w:szCs w:val="20"/>
          <w:vertAlign w:val="subscript"/>
        </w:rPr>
        <w:t>1</w:t>
      </w:r>
      <w:r w:rsidRPr="001D4EBD">
        <w:rPr>
          <w:sz w:val="20"/>
          <w:szCs w:val="20"/>
          <w:lang w:val="en-US"/>
        </w:rPr>
        <w:t>b</w:t>
      </w:r>
      <w:r w:rsidRPr="001D4EBD">
        <w:rPr>
          <w:sz w:val="20"/>
          <w:szCs w:val="20"/>
        </w:rPr>
        <w:t xml:space="preserve"> , получаем грамматику: </w:t>
      </w:r>
    </w:p>
    <w:p w:rsidR="001D4EBD" w:rsidRPr="001D4EBD" w:rsidRDefault="001D4EBD" w:rsidP="001D4EBD">
      <w:pPr>
        <w:spacing w:after="0" w:line="240" w:lineRule="auto"/>
        <w:rPr>
          <w:sz w:val="20"/>
          <w:szCs w:val="20"/>
        </w:rPr>
      </w:pPr>
      <w:r w:rsidRPr="001D4EBD">
        <w:rPr>
          <w:sz w:val="20"/>
          <w:szCs w:val="20"/>
        </w:rPr>
        <w:t>А</w:t>
      </w:r>
      <w:r w:rsidRPr="001D4EBD">
        <w:rPr>
          <w:sz w:val="20"/>
          <w:szCs w:val="20"/>
          <w:vertAlign w:val="subscript"/>
        </w:rPr>
        <w:t>1</w:t>
      </w:r>
      <w:r w:rsidRPr="001D4EBD">
        <w:rPr>
          <w:sz w:val="20"/>
          <w:szCs w:val="20"/>
        </w:rPr>
        <w:sym w:font="Symbol" w:char="F0AE"/>
      </w:r>
      <w:r w:rsidRPr="001D4EBD">
        <w:rPr>
          <w:sz w:val="20"/>
          <w:szCs w:val="20"/>
        </w:rPr>
        <w:t>А</w:t>
      </w:r>
      <w:r w:rsidRPr="001D4EBD">
        <w:rPr>
          <w:sz w:val="20"/>
          <w:szCs w:val="20"/>
          <w:vertAlign w:val="subscript"/>
        </w:rPr>
        <w:t>2</w:t>
      </w:r>
      <w:r w:rsidRPr="001D4EBD">
        <w:rPr>
          <w:sz w:val="20"/>
          <w:szCs w:val="20"/>
          <w:lang w:val="en-US"/>
        </w:rPr>
        <w:t>bB</w:t>
      </w:r>
      <w:r w:rsidRPr="001D4EBD">
        <w:rPr>
          <w:sz w:val="20"/>
          <w:szCs w:val="20"/>
          <w:vertAlign w:val="subscript"/>
        </w:rPr>
        <w:t>1</w:t>
      </w:r>
    </w:p>
    <w:p w:rsidR="001D4EBD" w:rsidRPr="001D4EBD" w:rsidRDefault="001D4EBD" w:rsidP="001D4EBD">
      <w:pPr>
        <w:spacing w:after="0" w:line="240" w:lineRule="auto"/>
        <w:rPr>
          <w:sz w:val="20"/>
          <w:szCs w:val="20"/>
        </w:rPr>
      </w:pPr>
      <w:r w:rsidRPr="001D4EBD">
        <w:rPr>
          <w:sz w:val="20"/>
          <w:szCs w:val="20"/>
        </w:rPr>
        <w:t>А</w:t>
      </w:r>
      <w:r w:rsidRPr="001D4EBD">
        <w:rPr>
          <w:sz w:val="20"/>
          <w:szCs w:val="20"/>
          <w:vertAlign w:val="subscript"/>
        </w:rPr>
        <w:t>2</w:t>
      </w:r>
      <w:r w:rsidRPr="001D4EBD">
        <w:rPr>
          <w:sz w:val="20"/>
          <w:szCs w:val="20"/>
        </w:rPr>
        <w:sym w:font="Symbol" w:char="F0AE"/>
      </w:r>
      <w:r w:rsidRPr="001D4EBD">
        <w:rPr>
          <w:sz w:val="20"/>
          <w:szCs w:val="20"/>
        </w:rPr>
        <w:t>А</w:t>
      </w:r>
      <w:r w:rsidRPr="001D4EBD">
        <w:rPr>
          <w:sz w:val="20"/>
          <w:szCs w:val="20"/>
          <w:vertAlign w:val="subscript"/>
        </w:rPr>
        <w:t>3</w:t>
      </w:r>
      <w:r w:rsidRPr="001D4EBD">
        <w:rPr>
          <w:sz w:val="20"/>
          <w:szCs w:val="20"/>
          <w:lang w:val="en-US"/>
        </w:rPr>
        <w:t>aB</w:t>
      </w:r>
      <w:r w:rsidRPr="001D4EBD">
        <w:rPr>
          <w:sz w:val="20"/>
          <w:szCs w:val="20"/>
          <w:vertAlign w:val="subscript"/>
        </w:rPr>
        <w:t>2</w:t>
      </w:r>
    </w:p>
    <w:p w:rsidR="001D4EBD" w:rsidRPr="001D4EBD" w:rsidRDefault="001D4EBD" w:rsidP="001D4EBD">
      <w:pPr>
        <w:spacing w:after="0" w:line="240" w:lineRule="auto"/>
        <w:rPr>
          <w:sz w:val="20"/>
          <w:szCs w:val="20"/>
        </w:rPr>
      </w:pPr>
      <w:r w:rsidRPr="001D4EBD">
        <w:rPr>
          <w:sz w:val="20"/>
          <w:szCs w:val="20"/>
        </w:rPr>
        <w:t>А</w:t>
      </w:r>
      <w:r w:rsidRPr="001D4EBD">
        <w:rPr>
          <w:sz w:val="20"/>
          <w:szCs w:val="20"/>
          <w:vertAlign w:val="subscript"/>
        </w:rPr>
        <w:t>3</w:t>
      </w:r>
      <w:r w:rsidRPr="001D4EBD">
        <w:rPr>
          <w:sz w:val="20"/>
          <w:szCs w:val="20"/>
        </w:rPr>
        <w:sym w:font="Symbol" w:char="F0AE"/>
      </w:r>
      <w:r w:rsidRPr="001D4EBD">
        <w:rPr>
          <w:sz w:val="20"/>
          <w:szCs w:val="20"/>
        </w:rPr>
        <w:t>А</w:t>
      </w:r>
      <w:r w:rsidRPr="001D4EBD">
        <w:rPr>
          <w:sz w:val="20"/>
          <w:szCs w:val="20"/>
          <w:vertAlign w:val="subscript"/>
        </w:rPr>
        <w:t>2</w:t>
      </w:r>
      <w:r w:rsidRPr="001D4EBD">
        <w:rPr>
          <w:sz w:val="20"/>
          <w:szCs w:val="20"/>
          <w:lang w:val="en-US"/>
        </w:rPr>
        <w:t>bB</w:t>
      </w:r>
      <w:r w:rsidRPr="001D4EBD">
        <w:rPr>
          <w:sz w:val="20"/>
          <w:szCs w:val="20"/>
          <w:vertAlign w:val="subscript"/>
        </w:rPr>
        <w:t>1</w:t>
      </w:r>
      <w:r w:rsidRPr="001D4EBD">
        <w:rPr>
          <w:sz w:val="20"/>
          <w:szCs w:val="20"/>
          <w:lang w:val="en-US"/>
        </w:rPr>
        <w:t>b</w:t>
      </w:r>
    </w:p>
    <w:p w:rsidR="001D4EBD" w:rsidRPr="001D4EBD" w:rsidRDefault="001D4EBD" w:rsidP="001D4EBD">
      <w:pPr>
        <w:spacing w:after="0" w:line="240" w:lineRule="auto"/>
        <w:rPr>
          <w:sz w:val="20"/>
          <w:szCs w:val="20"/>
        </w:rPr>
      </w:pPr>
      <w:r w:rsidRPr="001D4EBD">
        <w:rPr>
          <w:sz w:val="20"/>
          <w:szCs w:val="20"/>
        </w:rPr>
        <w:t>А</w:t>
      </w:r>
      <w:r w:rsidRPr="001D4EBD">
        <w:rPr>
          <w:sz w:val="20"/>
          <w:szCs w:val="20"/>
          <w:vertAlign w:val="subscript"/>
        </w:rPr>
        <w:t>3</w:t>
      </w:r>
      <w:r w:rsidRPr="001D4EBD">
        <w:rPr>
          <w:sz w:val="20"/>
          <w:szCs w:val="20"/>
        </w:rPr>
        <w:sym w:font="Symbol" w:char="F0AE"/>
      </w:r>
      <w:r w:rsidRPr="001D4EBD">
        <w:rPr>
          <w:sz w:val="20"/>
          <w:szCs w:val="20"/>
          <w:lang w:val="en-US"/>
        </w:rPr>
        <w:t>c</w:t>
      </w:r>
    </w:p>
    <w:p w:rsidR="001D4EBD" w:rsidRPr="001D4EBD" w:rsidRDefault="001D4EBD" w:rsidP="001D4EBD">
      <w:pPr>
        <w:spacing w:after="0" w:line="240" w:lineRule="auto"/>
        <w:rPr>
          <w:sz w:val="20"/>
          <w:szCs w:val="20"/>
          <w:vertAlign w:val="subscript"/>
        </w:rPr>
      </w:pPr>
      <w:r w:rsidRPr="001D4EBD">
        <w:rPr>
          <w:sz w:val="20"/>
          <w:szCs w:val="20"/>
          <w:lang w:val="en-US"/>
        </w:rPr>
        <w:t>B</w:t>
      </w:r>
      <w:r w:rsidRPr="001D4EBD">
        <w:rPr>
          <w:sz w:val="20"/>
          <w:szCs w:val="20"/>
          <w:vertAlign w:val="subscript"/>
        </w:rPr>
        <w:t>1</w:t>
      </w:r>
      <w:r w:rsidRPr="001D4EBD">
        <w:rPr>
          <w:sz w:val="20"/>
          <w:szCs w:val="20"/>
        </w:rPr>
        <w:sym w:font="Symbol" w:char="F0AE"/>
      </w:r>
      <w:r w:rsidRPr="001D4EBD">
        <w:rPr>
          <w:sz w:val="20"/>
          <w:szCs w:val="20"/>
        </w:rPr>
        <w:t>аА</w:t>
      </w:r>
      <w:r w:rsidRPr="001D4EBD">
        <w:rPr>
          <w:sz w:val="20"/>
          <w:szCs w:val="20"/>
          <w:vertAlign w:val="subscript"/>
        </w:rPr>
        <w:t>3</w:t>
      </w:r>
      <w:r w:rsidRPr="001D4EBD">
        <w:rPr>
          <w:sz w:val="20"/>
          <w:szCs w:val="20"/>
          <w:lang w:val="en-US"/>
        </w:rPr>
        <w:t>B</w:t>
      </w:r>
      <w:r w:rsidRPr="001D4EBD">
        <w:rPr>
          <w:sz w:val="20"/>
          <w:szCs w:val="20"/>
          <w:vertAlign w:val="subscript"/>
        </w:rPr>
        <w:t>1</w:t>
      </w:r>
    </w:p>
    <w:p w:rsidR="001D4EBD" w:rsidRPr="001D4EBD" w:rsidRDefault="001D4EBD" w:rsidP="001D4EBD">
      <w:pPr>
        <w:spacing w:after="0" w:line="240" w:lineRule="auto"/>
        <w:rPr>
          <w:sz w:val="20"/>
          <w:szCs w:val="20"/>
        </w:rPr>
      </w:pPr>
      <w:r w:rsidRPr="001D4EBD">
        <w:rPr>
          <w:sz w:val="20"/>
          <w:szCs w:val="20"/>
          <w:lang w:val="en-US"/>
        </w:rPr>
        <w:t>B</w:t>
      </w:r>
      <w:r w:rsidRPr="001D4EBD">
        <w:rPr>
          <w:sz w:val="20"/>
          <w:szCs w:val="20"/>
          <w:vertAlign w:val="subscript"/>
        </w:rPr>
        <w:t>1</w:t>
      </w:r>
      <w:r w:rsidRPr="001D4EBD">
        <w:rPr>
          <w:sz w:val="20"/>
          <w:szCs w:val="20"/>
        </w:rPr>
        <w:sym w:font="Symbol" w:char="F0AE"/>
      </w:r>
      <w:r w:rsidRPr="001D4EBD">
        <w:rPr>
          <w:sz w:val="20"/>
          <w:szCs w:val="20"/>
        </w:rPr>
        <w:sym w:font="Symbol" w:char="F065"/>
      </w:r>
    </w:p>
    <w:p w:rsidR="001D4EBD" w:rsidRPr="001D4EBD" w:rsidRDefault="001D4EBD" w:rsidP="001D4EBD">
      <w:pPr>
        <w:spacing w:after="0" w:line="240" w:lineRule="auto"/>
        <w:rPr>
          <w:sz w:val="20"/>
          <w:szCs w:val="20"/>
        </w:rPr>
      </w:pPr>
      <w:r w:rsidRPr="001D4EBD">
        <w:rPr>
          <w:sz w:val="20"/>
          <w:szCs w:val="20"/>
          <w:lang w:val="en-US"/>
        </w:rPr>
        <w:t>B</w:t>
      </w:r>
      <w:r w:rsidRPr="001D4EBD">
        <w:rPr>
          <w:sz w:val="20"/>
          <w:szCs w:val="20"/>
          <w:vertAlign w:val="subscript"/>
        </w:rPr>
        <w:t>2</w:t>
      </w:r>
      <w:r w:rsidRPr="001D4EBD">
        <w:rPr>
          <w:sz w:val="20"/>
          <w:szCs w:val="20"/>
        </w:rPr>
        <w:sym w:font="Symbol" w:char="F0AE"/>
      </w:r>
      <w:r w:rsidRPr="001D4EBD">
        <w:rPr>
          <w:sz w:val="20"/>
          <w:szCs w:val="20"/>
          <w:lang w:val="en-US"/>
        </w:rPr>
        <w:t>bB</w:t>
      </w:r>
      <w:r w:rsidRPr="001D4EBD">
        <w:rPr>
          <w:sz w:val="20"/>
          <w:szCs w:val="20"/>
          <w:vertAlign w:val="subscript"/>
        </w:rPr>
        <w:t>1</w:t>
      </w:r>
      <w:r w:rsidRPr="001D4EBD">
        <w:rPr>
          <w:sz w:val="20"/>
          <w:szCs w:val="20"/>
        </w:rPr>
        <w:t>c</w:t>
      </w:r>
      <w:r w:rsidRPr="001D4EBD">
        <w:rPr>
          <w:sz w:val="20"/>
          <w:szCs w:val="20"/>
          <w:lang w:val="en-US"/>
        </w:rPr>
        <w:t>B</w:t>
      </w:r>
      <w:r w:rsidRPr="001D4EBD">
        <w:rPr>
          <w:sz w:val="20"/>
          <w:szCs w:val="20"/>
          <w:vertAlign w:val="subscript"/>
        </w:rPr>
        <w:t>2</w:t>
      </w:r>
    </w:p>
    <w:p w:rsidR="001D4EBD" w:rsidRPr="001D4EBD" w:rsidRDefault="001D4EBD" w:rsidP="001D4EBD">
      <w:pPr>
        <w:spacing w:after="0" w:line="240" w:lineRule="auto"/>
        <w:rPr>
          <w:sz w:val="20"/>
          <w:szCs w:val="20"/>
        </w:rPr>
      </w:pPr>
      <w:r w:rsidRPr="001D4EBD">
        <w:rPr>
          <w:sz w:val="20"/>
          <w:szCs w:val="20"/>
          <w:lang w:val="en-US"/>
        </w:rPr>
        <w:t>B</w:t>
      </w:r>
      <w:r w:rsidRPr="001D4EBD">
        <w:rPr>
          <w:sz w:val="20"/>
          <w:szCs w:val="20"/>
          <w:vertAlign w:val="subscript"/>
        </w:rPr>
        <w:t>2</w:t>
      </w:r>
      <w:r w:rsidRPr="001D4EBD">
        <w:rPr>
          <w:sz w:val="20"/>
          <w:szCs w:val="20"/>
        </w:rPr>
        <w:sym w:font="Symbol" w:char="F0AE"/>
      </w:r>
      <w:r w:rsidRPr="001D4EBD">
        <w:rPr>
          <w:sz w:val="20"/>
          <w:szCs w:val="20"/>
        </w:rPr>
        <w:sym w:font="Symbol" w:char="F065"/>
      </w:r>
    </w:p>
    <w:p w:rsidR="001D4EBD" w:rsidRPr="001D4EBD" w:rsidRDefault="001D4EBD" w:rsidP="001D4EBD">
      <w:pPr>
        <w:spacing w:after="0" w:line="240" w:lineRule="auto"/>
        <w:rPr>
          <w:sz w:val="20"/>
          <w:szCs w:val="20"/>
        </w:rPr>
      </w:pPr>
      <w:r w:rsidRPr="001D4EBD">
        <w:rPr>
          <w:sz w:val="20"/>
          <w:szCs w:val="20"/>
        </w:rPr>
        <w:t>Выполняем замену края в правиле А</w:t>
      </w:r>
      <w:r w:rsidRPr="001D4EBD">
        <w:rPr>
          <w:sz w:val="20"/>
          <w:szCs w:val="20"/>
          <w:vertAlign w:val="subscript"/>
        </w:rPr>
        <w:t>3</w:t>
      </w:r>
      <w:r w:rsidRPr="001D4EBD">
        <w:rPr>
          <w:sz w:val="20"/>
          <w:szCs w:val="20"/>
        </w:rPr>
        <w:sym w:font="Symbol" w:char="F0AE"/>
      </w:r>
      <w:r w:rsidRPr="001D4EBD">
        <w:rPr>
          <w:sz w:val="20"/>
          <w:szCs w:val="20"/>
        </w:rPr>
        <w:t>А</w:t>
      </w:r>
      <w:r w:rsidRPr="001D4EBD">
        <w:rPr>
          <w:sz w:val="20"/>
          <w:szCs w:val="20"/>
          <w:vertAlign w:val="subscript"/>
        </w:rPr>
        <w:t>2</w:t>
      </w:r>
      <w:r w:rsidRPr="001D4EBD">
        <w:rPr>
          <w:sz w:val="20"/>
          <w:szCs w:val="20"/>
          <w:lang w:val="en-US"/>
        </w:rPr>
        <w:t>bB</w:t>
      </w:r>
      <w:r w:rsidRPr="001D4EBD">
        <w:rPr>
          <w:sz w:val="20"/>
          <w:szCs w:val="20"/>
          <w:vertAlign w:val="subscript"/>
        </w:rPr>
        <w:t>1</w:t>
      </w:r>
      <w:r w:rsidRPr="001D4EBD">
        <w:rPr>
          <w:sz w:val="20"/>
          <w:szCs w:val="20"/>
          <w:lang w:val="en-US"/>
        </w:rPr>
        <w:t>b</w:t>
      </w:r>
      <w:r w:rsidRPr="001D4EBD">
        <w:rPr>
          <w:sz w:val="20"/>
          <w:szCs w:val="20"/>
        </w:rPr>
        <w:t xml:space="preserve"> , получаем грамматику:                       А</w:t>
      </w:r>
      <w:r w:rsidRPr="001D4EBD">
        <w:rPr>
          <w:sz w:val="20"/>
          <w:szCs w:val="20"/>
          <w:vertAlign w:val="subscript"/>
        </w:rPr>
        <w:t>1</w:t>
      </w:r>
      <w:r w:rsidRPr="001D4EBD">
        <w:rPr>
          <w:sz w:val="20"/>
          <w:szCs w:val="20"/>
        </w:rPr>
        <w:sym w:font="Symbol" w:char="F0AE"/>
      </w:r>
      <w:r w:rsidRPr="001D4EBD">
        <w:rPr>
          <w:sz w:val="20"/>
          <w:szCs w:val="20"/>
        </w:rPr>
        <w:t>А</w:t>
      </w:r>
      <w:r w:rsidRPr="001D4EBD">
        <w:rPr>
          <w:sz w:val="20"/>
          <w:szCs w:val="20"/>
          <w:vertAlign w:val="subscript"/>
        </w:rPr>
        <w:t>2</w:t>
      </w:r>
      <w:r w:rsidRPr="001D4EBD">
        <w:rPr>
          <w:sz w:val="20"/>
          <w:szCs w:val="20"/>
          <w:lang w:val="en-US"/>
        </w:rPr>
        <w:t>bB</w:t>
      </w:r>
      <w:r w:rsidRPr="001D4EBD">
        <w:rPr>
          <w:sz w:val="20"/>
          <w:szCs w:val="20"/>
          <w:vertAlign w:val="subscript"/>
        </w:rPr>
        <w:t>1</w:t>
      </w:r>
    </w:p>
    <w:p w:rsidR="001D4EBD" w:rsidRPr="001D4EBD" w:rsidRDefault="001D4EBD" w:rsidP="001D4EBD">
      <w:pPr>
        <w:spacing w:after="0" w:line="240" w:lineRule="auto"/>
        <w:rPr>
          <w:sz w:val="20"/>
          <w:szCs w:val="20"/>
        </w:rPr>
      </w:pPr>
      <w:r w:rsidRPr="001D4EBD">
        <w:rPr>
          <w:sz w:val="20"/>
          <w:szCs w:val="20"/>
        </w:rPr>
        <w:t>А</w:t>
      </w:r>
      <w:r w:rsidRPr="001D4EBD">
        <w:rPr>
          <w:sz w:val="20"/>
          <w:szCs w:val="20"/>
          <w:vertAlign w:val="subscript"/>
        </w:rPr>
        <w:t>2</w:t>
      </w:r>
      <w:r w:rsidRPr="001D4EBD">
        <w:rPr>
          <w:sz w:val="20"/>
          <w:szCs w:val="20"/>
        </w:rPr>
        <w:sym w:font="Symbol" w:char="F0AE"/>
      </w:r>
      <w:r w:rsidRPr="001D4EBD">
        <w:rPr>
          <w:sz w:val="20"/>
          <w:szCs w:val="20"/>
        </w:rPr>
        <w:t>А</w:t>
      </w:r>
      <w:r w:rsidRPr="001D4EBD">
        <w:rPr>
          <w:sz w:val="20"/>
          <w:szCs w:val="20"/>
          <w:vertAlign w:val="subscript"/>
        </w:rPr>
        <w:t>3</w:t>
      </w:r>
      <w:r w:rsidRPr="001D4EBD">
        <w:rPr>
          <w:sz w:val="20"/>
          <w:szCs w:val="20"/>
          <w:lang w:val="en-US"/>
        </w:rPr>
        <w:t>aB</w:t>
      </w:r>
      <w:r w:rsidRPr="001D4EBD">
        <w:rPr>
          <w:sz w:val="20"/>
          <w:szCs w:val="20"/>
          <w:vertAlign w:val="subscript"/>
        </w:rPr>
        <w:t>2</w:t>
      </w:r>
    </w:p>
    <w:p w:rsidR="001D4EBD" w:rsidRPr="001D4EBD" w:rsidRDefault="001D4EBD" w:rsidP="001D4EBD">
      <w:pPr>
        <w:spacing w:after="0" w:line="240" w:lineRule="auto"/>
        <w:rPr>
          <w:sz w:val="20"/>
          <w:szCs w:val="20"/>
        </w:rPr>
      </w:pPr>
      <w:r w:rsidRPr="001D4EBD">
        <w:rPr>
          <w:sz w:val="20"/>
          <w:szCs w:val="20"/>
        </w:rPr>
        <w:t>А</w:t>
      </w:r>
      <w:r w:rsidRPr="001D4EBD">
        <w:rPr>
          <w:sz w:val="20"/>
          <w:szCs w:val="20"/>
          <w:vertAlign w:val="subscript"/>
        </w:rPr>
        <w:t>3</w:t>
      </w:r>
      <w:r w:rsidRPr="001D4EBD">
        <w:rPr>
          <w:sz w:val="20"/>
          <w:szCs w:val="20"/>
        </w:rPr>
        <w:sym w:font="Symbol" w:char="F0AE"/>
      </w:r>
      <w:r w:rsidRPr="001D4EBD">
        <w:rPr>
          <w:sz w:val="20"/>
          <w:szCs w:val="20"/>
        </w:rPr>
        <w:t xml:space="preserve"> А</w:t>
      </w:r>
      <w:r w:rsidRPr="001D4EBD">
        <w:rPr>
          <w:sz w:val="20"/>
          <w:szCs w:val="20"/>
          <w:vertAlign w:val="subscript"/>
        </w:rPr>
        <w:t>3</w:t>
      </w:r>
      <w:r w:rsidRPr="001D4EBD">
        <w:rPr>
          <w:sz w:val="20"/>
          <w:szCs w:val="20"/>
          <w:lang w:val="en-US"/>
        </w:rPr>
        <w:t>aB</w:t>
      </w:r>
      <w:r w:rsidRPr="001D4EBD">
        <w:rPr>
          <w:sz w:val="20"/>
          <w:szCs w:val="20"/>
          <w:vertAlign w:val="subscript"/>
        </w:rPr>
        <w:t>2</w:t>
      </w:r>
      <w:r w:rsidRPr="001D4EBD">
        <w:rPr>
          <w:sz w:val="20"/>
          <w:szCs w:val="20"/>
          <w:lang w:val="en-US"/>
        </w:rPr>
        <w:t>bB</w:t>
      </w:r>
      <w:r w:rsidRPr="001D4EBD">
        <w:rPr>
          <w:sz w:val="20"/>
          <w:szCs w:val="20"/>
          <w:vertAlign w:val="subscript"/>
        </w:rPr>
        <w:t>1</w:t>
      </w:r>
      <w:r w:rsidRPr="001D4EBD">
        <w:rPr>
          <w:sz w:val="20"/>
          <w:szCs w:val="20"/>
          <w:lang w:val="en-US"/>
        </w:rPr>
        <w:t>b</w:t>
      </w:r>
    </w:p>
    <w:p w:rsidR="001D4EBD" w:rsidRPr="001D4EBD" w:rsidRDefault="001D4EBD" w:rsidP="001D4EBD">
      <w:pPr>
        <w:spacing w:after="0" w:line="240" w:lineRule="auto"/>
        <w:rPr>
          <w:sz w:val="20"/>
          <w:szCs w:val="20"/>
        </w:rPr>
      </w:pPr>
      <w:r w:rsidRPr="001D4EBD">
        <w:rPr>
          <w:sz w:val="20"/>
          <w:szCs w:val="20"/>
        </w:rPr>
        <w:t>А</w:t>
      </w:r>
      <w:r w:rsidRPr="001D4EBD">
        <w:rPr>
          <w:sz w:val="20"/>
          <w:szCs w:val="20"/>
          <w:vertAlign w:val="subscript"/>
        </w:rPr>
        <w:t>3</w:t>
      </w:r>
      <w:r w:rsidRPr="001D4EBD">
        <w:rPr>
          <w:sz w:val="20"/>
          <w:szCs w:val="20"/>
        </w:rPr>
        <w:sym w:font="Symbol" w:char="F0AE"/>
      </w:r>
      <w:r w:rsidRPr="001D4EBD">
        <w:rPr>
          <w:sz w:val="20"/>
          <w:szCs w:val="20"/>
          <w:lang w:val="en-US"/>
        </w:rPr>
        <w:t>c</w:t>
      </w:r>
    </w:p>
    <w:p w:rsidR="001D4EBD" w:rsidRPr="001D4EBD" w:rsidRDefault="001D4EBD" w:rsidP="001D4EBD">
      <w:pPr>
        <w:spacing w:after="0" w:line="240" w:lineRule="auto"/>
        <w:rPr>
          <w:sz w:val="20"/>
          <w:szCs w:val="20"/>
          <w:vertAlign w:val="subscript"/>
          <w:lang w:val="en-US"/>
        </w:rPr>
      </w:pPr>
      <w:r w:rsidRPr="001D4EBD">
        <w:rPr>
          <w:sz w:val="20"/>
          <w:szCs w:val="20"/>
          <w:lang w:val="en-US"/>
        </w:rPr>
        <w:t>B</w:t>
      </w:r>
      <w:r w:rsidRPr="001D4EBD">
        <w:rPr>
          <w:sz w:val="20"/>
          <w:szCs w:val="20"/>
          <w:vertAlign w:val="subscript"/>
          <w:lang w:val="en-US"/>
        </w:rPr>
        <w:t>1</w:t>
      </w:r>
      <w:r w:rsidRPr="001D4EBD">
        <w:rPr>
          <w:sz w:val="20"/>
          <w:szCs w:val="20"/>
        </w:rPr>
        <w:sym w:font="Symbol" w:char="F0AE"/>
      </w:r>
      <w:r w:rsidRPr="001D4EBD">
        <w:rPr>
          <w:sz w:val="20"/>
          <w:szCs w:val="20"/>
        </w:rPr>
        <w:t>а</w:t>
      </w:r>
      <w:r w:rsidRPr="001D4EBD">
        <w:rPr>
          <w:sz w:val="20"/>
          <w:szCs w:val="20"/>
          <w:lang w:val="en-US"/>
        </w:rPr>
        <w:t>А</w:t>
      </w:r>
      <w:r w:rsidRPr="001D4EBD">
        <w:rPr>
          <w:sz w:val="20"/>
          <w:szCs w:val="20"/>
          <w:vertAlign w:val="subscript"/>
          <w:lang w:val="en-US"/>
        </w:rPr>
        <w:t>3</w:t>
      </w:r>
      <w:r w:rsidRPr="001D4EBD">
        <w:rPr>
          <w:sz w:val="20"/>
          <w:szCs w:val="20"/>
          <w:lang w:val="en-US"/>
        </w:rPr>
        <w:t>B</w:t>
      </w:r>
      <w:r w:rsidRPr="001D4EBD">
        <w:rPr>
          <w:sz w:val="20"/>
          <w:szCs w:val="20"/>
          <w:vertAlign w:val="subscript"/>
          <w:lang w:val="en-US"/>
        </w:rPr>
        <w:t>1</w:t>
      </w:r>
    </w:p>
    <w:p w:rsidR="001D4EBD" w:rsidRPr="001D4EBD" w:rsidRDefault="001D4EBD" w:rsidP="001D4EBD">
      <w:pPr>
        <w:spacing w:after="0" w:line="240" w:lineRule="auto"/>
        <w:rPr>
          <w:sz w:val="20"/>
          <w:szCs w:val="20"/>
          <w:lang w:val="en-US"/>
        </w:rPr>
      </w:pPr>
      <w:r w:rsidRPr="001D4EBD">
        <w:rPr>
          <w:sz w:val="20"/>
          <w:szCs w:val="20"/>
          <w:lang w:val="en-US"/>
        </w:rPr>
        <w:t>B</w:t>
      </w:r>
      <w:r w:rsidRPr="001D4EBD">
        <w:rPr>
          <w:sz w:val="20"/>
          <w:szCs w:val="20"/>
          <w:vertAlign w:val="subscript"/>
          <w:lang w:val="en-US"/>
        </w:rPr>
        <w:t>1</w:t>
      </w:r>
      <w:r w:rsidRPr="001D4EBD">
        <w:rPr>
          <w:sz w:val="20"/>
          <w:szCs w:val="20"/>
        </w:rPr>
        <w:sym w:font="Symbol" w:char="F0AE"/>
      </w:r>
      <w:r w:rsidRPr="001D4EBD">
        <w:rPr>
          <w:sz w:val="20"/>
          <w:szCs w:val="20"/>
        </w:rPr>
        <w:sym w:font="Symbol" w:char="F065"/>
      </w:r>
    </w:p>
    <w:p w:rsidR="001D4EBD" w:rsidRPr="001D4EBD" w:rsidRDefault="001D4EBD" w:rsidP="001D4EBD">
      <w:pPr>
        <w:spacing w:after="0" w:line="240" w:lineRule="auto"/>
        <w:rPr>
          <w:sz w:val="20"/>
          <w:szCs w:val="20"/>
          <w:lang w:val="en-US"/>
        </w:rPr>
      </w:pPr>
      <w:r w:rsidRPr="001D4EBD">
        <w:rPr>
          <w:sz w:val="20"/>
          <w:szCs w:val="20"/>
          <w:lang w:val="en-US"/>
        </w:rPr>
        <w:t>B</w:t>
      </w:r>
      <w:r w:rsidRPr="001D4EBD">
        <w:rPr>
          <w:sz w:val="20"/>
          <w:szCs w:val="20"/>
          <w:vertAlign w:val="subscript"/>
          <w:lang w:val="en-US"/>
        </w:rPr>
        <w:t>2</w:t>
      </w:r>
      <w:r w:rsidRPr="001D4EBD">
        <w:rPr>
          <w:sz w:val="20"/>
          <w:szCs w:val="20"/>
        </w:rPr>
        <w:sym w:font="Symbol" w:char="F0AE"/>
      </w:r>
      <w:r w:rsidRPr="001D4EBD">
        <w:rPr>
          <w:sz w:val="20"/>
          <w:szCs w:val="20"/>
          <w:lang w:val="en-US"/>
        </w:rPr>
        <w:t>bB</w:t>
      </w:r>
      <w:r w:rsidRPr="001D4EBD">
        <w:rPr>
          <w:sz w:val="20"/>
          <w:szCs w:val="20"/>
          <w:vertAlign w:val="subscript"/>
          <w:lang w:val="en-US"/>
        </w:rPr>
        <w:t>1</w:t>
      </w:r>
      <w:r w:rsidRPr="001D4EBD">
        <w:rPr>
          <w:sz w:val="20"/>
          <w:szCs w:val="20"/>
          <w:lang w:val="en-US"/>
        </w:rPr>
        <w:t>cB</w:t>
      </w:r>
      <w:r w:rsidRPr="001D4EBD">
        <w:rPr>
          <w:sz w:val="20"/>
          <w:szCs w:val="20"/>
          <w:vertAlign w:val="subscript"/>
          <w:lang w:val="en-US"/>
        </w:rPr>
        <w:t>2</w:t>
      </w:r>
    </w:p>
    <w:p w:rsidR="001D4EBD" w:rsidRPr="001D4EBD" w:rsidRDefault="001D4EBD" w:rsidP="001D4EBD">
      <w:pPr>
        <w:spacing w:after="0" w:line="240" w:lineRule="auto"/>
        <w:rPr>
          <w:sz w:val="20"/>
          <w:szCs w:val="20"/>
          <w:lang w:val="en-US"/>
        </w:rPr>
      </w:pPr>
      <w:r w:rsidRPr="001D4EBD">
        <w:rPr>
          <w:sz w:val="20"/>
          <w:szCs w:val="20"/>
          <w:lang w:val="en-US"/>
        </w:rPr>
        <w:t>B</w:t>
      </w:r>
      <w:r w:rsidRPr="001D4EBD">
        <w:rPr>
          <w:sz w:val="20"/>
          <w:szCs w:val="20"/>
          <w:vertAlign w:val="subscript"/>
          <w:lang w:val="en-US"/>
        </w:rPr>
        <w:t>2</w:t>
      </w:r>
      <w:r w:rsidRPr="001D4EBD">
        <w:rPr>
          <w:sz w:val="20"/>
          <w:szCs w:val="20"/>
        </w:rPr>
        <w:sym w:font="Symbol" w:char="F0AE"/>
      </w:r>
      <w:r w:rsidRPr="001D4EBD">
        <w:rPr>
          <w:sz w:val="20"/>
          <w:szCs w:val="20"/>
        </w:rPr>
        <w:sym w:font="Symbol" w:char="F065"/>
      </w:r>
    </w:p>
    <w:p w:rsidR="001D4EBD" w:rsidRPr="001D4EBD" w:rsidRDefault="001D4EBD" w:rsidP="001D4EBD">
      <w:pPr>
        <w:spacing w:after="0" w:line="240" w:lineRule="auto"/>
        <w:rPr>
          <w:sz w:val="20"/>
          <w:szCs w:val="20"/>
        </w:rPr>
      </w:pPr>
      <w:r w:rsidRPr="001D4EBD">
        <w:rPr>
          <w:sz w:val="20"/>
          <w:szCs w:val="20"/>
        </w:rPr>
        <w:t>Исключаем самолеворекурсивное правило А</w:t>
      </w:r>
      <w:r w:rsidRPr="001D4EBD">
        <w:rPr>
          <w:sz w:val="20"/>
          <w:szCs w:val="20"/>
          <w:vertAlign w:val="subscript"/>
        </w:rPr>
        <w:t>3</w:t>
      </w:r>
      <w:r w:rsidRPr="001D4EBD">
        <w:rPr>
          <w:sz w:val="20"/>
          <w:szCs w:val="20"/>
        </w:rPr>
        <w:sym w:font="Symbol" w:char="F0AE"/>
      </w:r>
      <w:r w:rsidRPr="001D4EBD">
        <w:rPr>
          <w:sz w:val="20"/>
          <w:szCs w:val="20"/>
        </w:rPr>
        <w:t>А</w:t>
      </w:r>
      <w:r w:rsidRPr="001D4EBD">
        <w:rPr>
          <w:sz w:val="20"/>
          <w:szCs w:val="20"/>
          <w:vertAlign w:val="subscript"/>
        </w:rPr>
        <w:t>3</w:t>
      </w:r>
      <w:r w:rsidRPr="001D4EBD">
        <w:rPr>
          <w:sz w:val="20"/>
          <w:szCs w:val="20"/>
          <w:lang w:val="en-US"/>
        </w:rPr>
        <w:t>aB</w:t>
      </w:r>
      <w:r w:rsidRPr="001D4EBD">
        <w:rPr>
          <w:sz w:val="20"/>
          <w:szCs w:val="20"/>
          <w:vertAlign w:val="subscript"/>
        </w:rPr>
        <w:t>2</w:t>
      </w:r>
      <w:r w:rsidRPr="001D4EBD">
        <w:rPr>
          <w:sz w:val="20"/>
          <w:szCs w:val="20"/>
          <w:lang w:val="en-US"/>
        </w:rPr>
        <w:t>bB</w:t>
      </w:r>
      <w:r w:rsidRPr="001D4EBD">
        <w:rPr>
          <w:sz w:val="20"/>
          <w:szCs w:val="20"/>
          <w:vertAlign w:val="subscript"/>
        </w:rPr>
        <w:t>1</w:t>
      </w:r>
      <w:r w:rsidRPr="001D4EBD">
        <w:rPr>
          <w:sz w:val="20"/>
          <w:szCs w:val="20"/>
          <w:lang w:val="en-US"/>
        </w:rPr>
        <w:t>b</w:t>
      </w:r>
      <w:r w:rsidRPr="001D4EBD">
        <w:rPr>
          <w:sz w:val="20"/>
          <w:szCs w:val="20"/>
        </w:rPr>
        <w:t xml:space="preserve">, получаем грамматику: </w:t>
      </w:r>
    </w:p>
    <w:p w:rsidR="001D4EBD" w:rsidRPr="001D4EBD" w:rsidRDefault="001D4EBD" w:rsidP="001D4EBD">
      <w:pPr>
        <w:spacing w:after="0" w:line="240" w:lineRule="auto"/>
        <w:rPr>
          <w:sz w:val="20"/>
          <w:szCs w:val="20"/>
        </w:rPr>
      </w:pPr>
      <w:r w:rsidRPr="001D4EBD">
        <w:rPr>
          <w:sz w:val="20"/>
          <w:szCs w:val="20"/>
        </w:rPr>
        <w:t>А</w:t>
      </w:r>
      <w:r w:rsidRPr="001D4EBD">
        <w:rPr>
          <w:sz w:val="20"/>
          <w:szCs w:val="20"/>
          <w:vertAlign w:val="subscript"/>
        </w:rPr>
        <w:t>1</w:t>
      </w:r>
      <w:r w:rsidRPr="001D4EBD">
        <w:rPr>
          <w:sz w:val="20"/>
          <w:szCs w:val="20"/>
        </w:rPr>
        <w:sym w:font="Symbol" w:char="F0AE"/>
      </w:r>
      <w:r w:rsidRPr="001D4EBD">
        <w:rPr>
          <w:sz w:val="20"/>
          <w:szCs w:val="20"/>
        </w:rPr>
        <w:t>А</w:t>
      </w:r>
      <w:r w:rsidRPr="001D4EBD">
        <w:rPr>
          <w:sz w:val="20"/>
          <w:szCs w:val="20"/>
          <w:vertAlign w:val="subscript"/>
        </w:rPr>
        <w:t>2</w:t>
      </w:r>
      <w:r w:rsidRPr="001D4EBD">
        <w:rPr>
          <w:sz w:val="20"/>
          <w:szCs w:val="20"/>
          <w:lang w:val="en-US"/>
        </w:rPr>
        <w:t>bB</w:t>
      </w:r>
      <w:r w:rsidRPr="001D4EBD">
        <w:rPr>
          <w:sz w:val="20"/>
          <w:szCs w:val="20"/>
          <w:vertAlign w:val="subscript"/>
        </w:rPr>
        <w:t>1</w:t>
      </w:r>
    </w:p>
    <w:p w:rsidR="001D4EBD" w:rsidRPr="001D4EBD" w:rsidRDefault="001D4EBD" w:rsidP="001D4EBD">
      <w:pPr>
        <w:spacing w:after="0" w:line="240" w:lineRule="auto"/>
        <w:rPr>
          <w:sz w:val="20"/>
          <w:szCs w:val="20"/>
        </w:rPr>
      </w:pPr>
      <w:r w:rsidRPr="001D4EBD">
        <w:rPr>
          <w:sz w:val="20"/>
          <w:szCs w:val="20"/>
        </w:rPr>
        <w:t>А</w:t>
      </w:r>
      <w:r w:rsidRPr="001D4EBD">
        <w:rPr>
          <w:sz w:val="20"/>
          <w:szCs w:val="20"/>
          <w:vertAlign w:val="subscript"/>
        </w:rPr>
        <w:t>2</w:t>
      </w:r>
      <w:r w:rsidRPr="001D4EBD">
        <w:rPr>
          <w:sz w:val="20"/>
          <w:szCs w:val="20"/>
        </w:rPr>
        <w:sym w:font="Symbol" w:char="F0AE"/>
      </w:r>
      <w:r w:rsidRPr="001D4EBD">
        <w:rPr>
          <w:sz w:val="20"/>
          <w:szCs w:val="20"/>
        </w:rPr>
        <w:t>А</w:t>
      </w:r>
      <w:r w:rsidRPr="001D4EBD">
        <w:rPr>
          <w:sz w:val="20"/>
          <w:szCs w:val="20"/>
          <w:vertAlign w:val="subscript"/>
        </w:rPr>
        <w:t>3</w:t>
      </w:r>
      <w:r w:rsidRPr="001D4EBD">
        <w:rPr>
          <w:sz w:val="20"/>
          <w:szCs w:val="20"/>
          <w:lang w:val="en-US"/>
        </w:rPr>
        <w:t>aB</w:t>
      </w:r>
      <w:r w:rsidRPr="001D4EBD">
        <w:rPr>
          <w:sz w:val="20"/>
          <w:szCs w:val="20"/>
          <w:vertAlign w:val="subscript"/>
        </w:rPr>
        <w:t>2</w:t>
      </w:r>
    </w:p>
    <w:p w:rsidR="001D4EBD" w:rsidRPr="001D4EBD" w:rsidRDefault="001D4EBD" w:rsidP="001D4EBD">
      <w:pPr>
        <w:spacing w:after="0" w:line="240" w:lineRule="auto"/>
        <w:rPr>
          <w:sz w:val="20"/>
          <w:szCs w:val="20"/>
        </w:rPr>
      </w:pPr>
      <w:r w:rsidRPr="001D4EBD">
        <w:rPr>
          <w:sz w:val="20"/>
          <w:szCs w:val="20"/>
        </w:rPr>
        <w:t>А</w:t>
      </w:r>
      <w:r w:rsidRPr="001D4EBD">
        <w:rPr>
          <w:sz w:val="20"/>
          <w:szCs w:val="20"/>
          <w:vertAlign w:val="subscript"/>
        </w:rPr>
        <w:t>3</w:t>
      </w:r>
      <w:r w:rsidRPr="001D4EBD">
        <w:rPr>
          <w:sz w:val="20"/>
          <w:szCs w:val="20"/>
        </w:rPr>
        <w:sym w:font="Symbol" w:char="F0AE"/>
      </w:r>
      <w:r w:rsidRPr="001D4EBD">
        <w:rPr>
          <w:sz w:val="20"/>
          <w:szCs w:val="20"/>
          <w:lang w:val="en-US"/>
        </w:rPr>
        <w:t>cB</w:t>
      </w:r>
      <w:r w:rsidRPr="001D4EBD">
        <w:rPr>
          <w:sz w:val="20"/>
          <w:szCs w:val="20"/>
          <w:vertAlign w:val="subscript"/>
        </w:rPr>
        <w:t>3</w:t>
      </w:r>
    </w:p>
    <w:p w:rsidR="001D4EBD" w:rsidRPr="001D4EBD" w:rsidRDefault="001D4EBD" w:rsidP="001D4EBD">
      <w:pPr>
        <w:spacing w:after="0" w:line="240" w:lineRule="auto"/>
        <w:rPr>
          <w:sz w:val="20"/>
          <w:szCs w:val="20"/>
          <w:vertAlign w:val="subscript"/>
          <w:lang w:val="en-US"/>
        </w:rPr>
      </w:pPr>
      <w:r w:rsidRPr="001D4EBD">
        <w:rPr>
          <w:sz w:val="20"/>
          <w:szCs w:val="20"/>
          <w:lang w:val="en-US"/>
        </w:rPr>
        <w:lastRenderedPageBreak/>
        <w:t>B</w:t>
      </w:r>
      <w:r w:rsidRPr="001D4EBD">
        <w:rPr>
          <w:sz w:val="20"/>
          <w:szCs w:val="20"/>
          <w:vertAlign w:val="subscript"/>
          <w:lang w:val="en-US"/>
        </w:rPr>
        <w:t>1</w:t>
      </w:r>
      <w:r w:rsidRPr="001D4EBD">
        <w:rPr>
          <w:sz w:val="20"/>
          <w:szCs w:val="20"/>
        </w:rPr>
        <w:sym w:font="Symbol" w:char="F0AE"/>
      </w:r>
      <w:r w:rsidRPr="001D4EBD">
        <w:rPr>
          <w:sz w:val="20"/>
          <w:szCs w:val="20"/>
        </w:rPr>
        <w:t>а</w:t>
      </w:r>
      <w:r w:rsidRPr="001D4EBD">
        <w:rPr>
          <w:sz w:val="20"/>
          <w:szCs w:val="20"/>
          <w:lang w:val="en-US"/>
        </w:rPr>
        <w:t>А</w:t>
      </w:r>
      <w:r w:rsidRPr="001D4EBD">
        <w:rPr>
          <w:sz w:val="20"/>
          <w:szCs w:val="20"/>
          <w:vertAlign w:val="subscript"/>
          <w:lang w:val="en-US"/>
        </w:rPr>
        <w:t>3</w:t>
      </w:r>
      <w:r w:rsidRPr="001D4EBD">
        <w:rPr>
          <w:sz w:val="20"/>
          <w:szCs w:val="20"/>
          <w:lang w:val="en-US"/>
        </w:rPr>
        <w:t>B</w:t>
      </w:r>
      <w:r w:rsidRPr="001D4EBD">
        <w:rPr>
          <w:sz w:val="20"/>
          <w:szCs w:val="20"/>
          <w:vertAlign w:val="subscript"/>
          <w:lang w:val="en-US"/>
        </w:rPr>
        <w:t>1</w:t>
      </w:r>
    </w:p>
    <w:p w:rsidR="001D4EBD" w:rsidRPr="001D4EBD" w:rsidRDefault="001D4EBD" w:rsidP="001D4EBD">
      <w:pPr>
        <w:spacing w:after="0" w:line="240" w:lineRule="auto"/>
        <w:rPr>
          <w:sz w:val="20"/>
          <w:szCs w:val="20"/>
          <w:lang w:val="en-US"/>
        </w:rPr>
      </w:pPr>
      <w:r w:rsidRPr="001D4EBD">
        <w:rPr>
          <w:sz w:val="20"/>
          <w:szCs w:val="20"/>
          <w:lang w:val="en-US"/>
        </w:rPr>
        <w:t>B</w:t>
      </w:r>
      <w:r w:rsidRPr="001D4EBD">
        <w:rPr>
          <w:sz w:val="20"/>
          <w:szCs w:val="20"/>
          <w:vertAlign w:val="subscript"/>
          <w:lang w:val="en-US"/>
        </w:rPr>
        <w:t>1</w:t>
      </w:r>
      <w:r w:rsidRPr="001D4EBD">
        <w:rPr>
          <w:sz w:val="20"/>
          <w:szCs w:val="20"/>
        </w:rPr>
        <w:sym w:font="Symbol" w:char="F0AE"/>
      </w:r>
      <w:r w:rsidRPr="001D4EBD">
        <w:rPr>
          <w:sz w:val="20"/>
          <w:szCs w:val="20"/>
        </w:rPr>
        <w:sym w:font="Symbol" w:char="F065"/>
      </w:r>
    </w:p>
    <w:p w:rsidR="001D4EBD" w:rsidRPr="001D4EBD" w:rsidRDefault="001D4EBD" w:rsidP="001D4EBD">
      <w:pPr>
        <w:spacing w:after="0" w:line="240" w:lineRule="auto"/>
        <w:rPr>
          <w:sz w:val="20"/>
          <w:szCs w:val="20"/>
          <w:lang w:val="en-US"/>
        </w:rPr>
      </w:pPr>
      <w:r w:rsidRPr="001D4EBD">
        <w:rPr>
          <w:sz w:val="20"/>
          <w:szCs w:val="20"/>
          <w:lang w:val="en-US"/>
        </w:rPr>
        <w:t>B</w:t>
      </w:r>
      <w:r w:rsidRPr="001D4EBD">
        <w:rPr>
          <w:sz w:val="20"/>
          <w:szCs w:val="20"/>
          <w:vertAlign w:val="subscript"/>
          <w:lang w:val="en-US"/>
        </w:rPr>
        <w:t>2</w:t>
      </w:r>
      <w:r w:rsidRPr="001D4EBD">
        <w:rPr>
          <w:sz w:val="20"/>
          <w:szCs w:val="20"/>
        </w:rPr>
        <w:sym w:font="Symbol" w:char="F0AE"/>
      </w:r>
      <w:r w:rsidRPr="001D4EBD">
        <w:rPr>
          <w:sz w:val="20"/>
          <w:szCs w:val="20"/>
          <w:lang w:val="en-US"/>
        </w:rPr>
        <w:t>bB</w:t>
      </w:r>
      <w:r w:rsidRPr="001D4EBD">
        <w:rPr>
          <w:sz w:val="20"/>
          <w:szCs w:val="20"/>
          <w:vertAlign w:val="subscript"/>
          <w:lang w:val="en-US"/>
        </w:rPr>
        <w:t>1</w:t>
      </w:r>
      <w:r w:rsidRPr="001D4EBD">
        <w:rPr>
          <w:sz w:val="20"/>
          <w:szCs w:val="20"/>
          <w:lang w:val="en-US"/>
        </w:rPr>
        <w:t>cB</w:t>
      </w:r>
      <w:r w:rsidRPr="001D4EBD">
        <w:rPr>
          <w:sz w:val="20"/>
          <w:szCs w:val="20"/>
          <w:vertAlign w:val="subscript"/>
          <w:lang w:val="en-US"/>
        </w:rPr>
        <w:t>2</w:t>
      </w:r>
    </w:p>
    <w:p w:rsidR="001D4EBD" w:rsidRPr="001D4EBD" w:rsidRDefault="001D4EBD" w:rsidP="001D4EBD">
      <w:pPr>
        <w:spacing w:after="0" w:line="240" w:lineRule="auto"/>
        <w:rPr>
          <w:sz w:val="20"/>
          <w:szCs w:val="20"/>
          <w:lang w:val="en-US"/>
        </w:rPr>
      </w:pPr>
      <w:r w:rsidRPr="001D4EBD">
        <w:rPr>
          <w:sz w:val="20"/>
          <w:szCs w:val="20"/>
          <w:lang w:val="en-US"/>
        </w:rPr>
        <w:t>B</w:t>
      </w:r>
      <w:r w:rsidRPr="001D4EBD">
        <w:rPr>
          <w:sz w:val="20"/>
          <w:szCs w:val="20"/>
          <w:vertAlign w:val="subscript"/>
          <w:lang w:val="en-US"/>
        </w:rPr>
        <w:t>2</w:t>
      </w:r>
      <w:r w:rsidRPr="001D4EBD">
        <w:rPr>
          <w:sz w:val="20"/>
          <w:szCs w:val="20"/>
        </w:rPr>
        <w:sym w:font="Symbol" w:char="F0AE"/>
      </w:r>
      <w:r w:rsidRPr="001D4EBD">
        <w:rPr>
          <w:sz w:val="20"/>
          <w:szCs w:val="20"/>
        </w:rPr>
        <w:sym w:font="Symbol" w:char="F065"/>
      </w:r>
    </w:p>
    <w:p w:rsidR="001D4EBD" w:rsidRPr="001D4EBD" w:rsidRDefault="001D4EBD" w:rsidP="001D4EBD">
      <w:pPr>
        <w:spacing w:after="0" w:line="240" w:lineRule="auto"/>
        <w:rPr>
          <w:sz w:val="20"/>
          <w:szCs w:val="20"/>
        </w:rPr>
      </w:pPr>
      <w:r w:rsidRPr="001D4EBD">
        <w:rPr>
          <w:sz w:val="20"/>
          <w:szCs w:val="20"/>
          <w:lang w:val="en-US"/>
        </w:rPr>
        <w:t>B</w:t>
      </w:r>
      <w:r w:rsidRPr="001D4EBD">
        <w:rPr>
          <w:sz w:val="20"/>
          <w:szCs w:val="20"/>
          <w:vertAlign w:val="subscript"/>
        </w:rPr>
        <w:t>3</w:t>
      </w:r>
      <w:r w:rsidRPr="001D4EBD">
        <w:rPr>
          <w:sz w:val="20"/>
          <w:szCs w:val="20"/>
        </w:rPr>
        <w:sym w:font="Symbol" w:char="F0AE"/>
      </w:r>
      <w:r w:rsidRPr="001D4EBD">
        <w:rPr>
          <w:sz w:val="20"/>
          <w:szCs w:val="20"/>
          <w:lang w:val="en-US"/>
        </w:rPr>
        <w:t>aB</w:t>
      </w:r>
      <w:r w:rsidRPr="001D4EBD">
        <w:rPr>
          <w:sz w:val="20"/>
          <w:szCs w:val="20"/>
          <w:vertAlign w:val="subscript"/>
        </w:rPr>
        <w:t>2</w:t>
      </w:r>
      <w:r w:rsidRPr="001D4EBD">
        <w:rPr>
          <w:sz w:val="20"/>
          <w:szCs w:val="20"/>
          <w:lang w:val="en-US"/>
        </w:rPr>
        <w:t>bB</w:t>
      </w:r>
      <w:r w:rsidRPr="001D4EBD">
        <w:rPr>
          <w:sz w:val="20"/>
          <w:szCs w:val="20"/>
          <w:vertAlign w:val="subscript"/>
        </w:rPr>
        <w:t>1</w:t>
      </w:r>
      <w:r w:rsidRPr="001D4EBD">
        <w:rPr>
          <w:sz w:val="20"/>
          <w:szCs w:val="20"/>
          <w:lang w:val="en-US"/>
        </w:rPr>
        <w:t>bB</w:t>
      </w:r>
      <w:r w:rsidRPr="001D4EBD">
        <w:rPr>
          <w:sz w:val="20"/>
          <w:szCs w:val="20"/>
          <w:vertAlign w:val="subscript"/>
        </w:rPr>
        <w:t>3</w:t>
      </w:r>
    </w:p>
    <w:p w:rsidR="001D4EBD" w:rsidRPr="001D4EBD" w:rsidRDefault="001D4EBD" w:rsidP="001D4EBD">
      <w:pPr>
        <w:spacing w:after="0" w:line="240" w:lineRule="auto"/>
        <w:rPr>
          <w:sz w:val="20"/>
          <w:szCs w:val="20"/>
        </w:rPr>
      </w:pPr>
      <w:r w:rsidRPr="001D4EBD">
        <w:rPr>
          <w:sz w:val="20"/>
          <w:szCs w:val="20"/>
          <w:lang w:val="en-US"/>
        </w:rPr>
        <w:t>B</w:t>
      </w:r>
      <w:r w:rsidRPr="001D4EBD">
        <w:rPr>
          <w:sz w:val="20"/>
          <w:szCs w:val="20"/>
          <w:vertAlign w:val="subscript"/>
        </w:rPr>
        <w:t>3</w:t>
      </w:r>
      <w:r w:rsidRPr="001D4EBD">
        <w:rPr>
          <w:sz w:val="20"/>
          <w:szCs w:val="20"/>
        </w:rPr>
        <w:sym w:font="Symbol" w:char="F0AE"/>
      </w:r>
      <w:r w:rsidRPr="001D4EBD">
        <w:rPr>
          <w:sz w:val="20"/>
          <w:szCs w:val="20"/>
        </w:rPr>
        <w:sym w:font="Symbol" w:char="F065"/>
      </w:r>
    </w:p>
    <w:p w:rsidR="001D4EBD" w:rsidRPr="001D4EBD" w:rsidRDefault="001D4EBD" w:rsidP="001D4EBD">
      <w:pPr>
        <w:spacing w:after="0" w:line="240" w:lineRule="auto"/>
        <w:rPr>
          <w:sz w:val="20"/>
          <w:szCs w:val="20"/>
        </w:rPr>
      </w:pPr>
      <w:r w:rsidRPr="001D4EBD">
        <w:rPr>
          <w:sz w:val="20"/>
          <w:szCs w:val="20"/>
        </w:rPr>
        <w:t xml:space="preserve">Грамматика без леворекурсивных правил получена. Далее можем выполнить две одиночные замены и получим грамматику: </w:t>
      </w:r>
    </w:p>
    <w:p w:rsidR="001D4EBD" w:rsidRPr="001D4EBD" w:rsidRDefault="001D4EBD" w:rsidP="001D4EBD">
      <w:pPr>
        <w:spacing w:after="0" w:line="240" w:lineRule="auto"/>
        <w:rPr>
          <w:sz w:val="20"/>
          <w:szCs w:val="20"/>
        </w:rPr>
      </w:pPr>
      <w:r w:rsidRPr="001D4EBD">
        <w:rPr>
          <w:sz w:val="20"/>
          <w:szCs w:val="20"/>
        </w:rPr>
        <w:t>А</w:t>
      </w:r>
      <w:r w:rsidRPr="001D4EBD">
        <w:rPr>
          <w:sz w:val="20"/>
          <w:szCs w:val="20"/>
          <w:vertAlign w:val="subscript"/>
        </w:rPr>
        <w:t>1</w:t>
      </w:r>
      <w:r w:rsidRPr="001D4EBD">
        <w:rPr>
          <w:sz w:val="20"/>
          <w:szCs w:val="20"/>
        </w:rPr>
        <w:sym w:font="Symbol" w:char="F0AE"/>
      </w:r>
      <w:r w:rsidRPr="001D4EBD">
        <w:rPr>
          <w:sz w:val="20"/>
          <w:szCs w:val="20"/>
        </w:rPr>
        <w:t xml:space="preserve"> </w:t>
      </w:r>
      <w:r w:rsidRPr="001D4EBD">
        <w:rPr>
          <w:sz w:val="20"/>
          <w:szCs w:val="20"/>
          <w:lang w:val="en-US"/>
        </w:rPr>
        <w:t>cB</w:t>
      </w:r>
      <w:r w:rsidRPr="001D4EBD">
        <w:rPr>
          <w:sz w:val="20"/>
          <w:szCs w:val="20"/>
          <w:vertAlign w:val="subscript"/>
        </w:rPr>
        <w:t>3</w:t>
      </w:r>
      <w:r w:rsidRPr="001D4EBD">
        <w:rPr>
          <w:sz w:val="20"/>
          <w:szCs w:val="20"/>
          <w:lang w:val="en-US"/>
        </w:rPr>
        <w:t>aB</w:t>
      </w:r>
      <w:r w:rsidRPr="001D4EBD">
        <w:rPr>
          <w:sz w:val="20"/>
          <w:szCs w:val="20"/>
          <w:vertAlign w:val="subscript"/>
        </w:rPr>
        <w:t>2</w:t>
      </w:r>
      <w:r w:rsidRPr="001D4EBD">
        <w:rPr>
          <w:sz w:val="20"/>
          <w:szCs w:val="20"/>
          <w:lang w:val="en-US"/>
        </w:rPr>
        <w:t>bB</w:t>
      </w:r>
      <w:r w:rsidRPr="001D4EBD">
        <w:rPr>
          <w:sz w:val="20"/>
          <w:szCs w:val="20"/>
          <w:vertAlign w:val="subscript"/>
        </w:rPr>
        <w:t>1</w:t>
      </w:r>
    </w:p>
    <w:p w:rsidR="001D4EBD" w:rsidRPr="001D4EBD" w:rsidRDefault="001D4EBD" w:rsidP="001D4EBD">
      <w:pPr>
        <w:spacing w:after="0" w:line="240" w:lineRule="auto"/>
        <w:rPr>
          <w:sz w:val="20"/>
          <w:szCs w:val="20"/>
        </w:rPr>
      </w:pPr>
      <w:r w:rsidRPr="001D4EBD">
        <w:rPr>
          <w:sz w:val="20"/>
          <w:szCs w:val="20"/>
        </w:rPr>
        <w:t>А</w:t>
      </w:r>
      <w:r w:rsidRPr="001D4EBD">
        <w:rPr>
          <w:sz w:val="20"/>
          <w:szCs w:val="20"/>
          <w:vertAlign w:val="subscript"/>
        </w:rPr>
        <w:t>3</w:t>
      </w:r>
      <w:r w:rsidRPr="001D4EBD">
        <w:rPr>
          <w:sz w:val="20"/>
          <w:szCs w:val="20"/>
        </w:rPr>
        <w:sym w:font="Symbol" w:char="F0AE"/>
      </w:r>
      <w:r w:rsidRPr="001D4EBD">
        <w:rPr>
          <w:sz w:val="20"/>
          <w:szCs w:val="20"/>
          <w:lang w:val="en-US"/>
        </w:rPr>
        <w:t>cB</w:t>
      </w:r>
      <w:r w:rsidRPr="001D4EBD">
        <w:rPr>
          <w:sz w:val="20"/>
          <w:szCs w:val="20"/>
          <w:vertAlign w:val="subscript"/>
        </w:rPr>
        <w:t>3</w:t>
      </w:r>
    </w:p>
    <w:p w:rsidR="001D4EBD" w:rsidRPr="001D4EBD" w:rsidRDefault="001D4EBD" w:rsidP="001D4EBD">
      <w:pPr>
        <w:spacing w:after="0" w:line="240" w:lineRule="auto"/>
        <w:rPr>
          <w:sz w:val="20"/>
          <w:szCs w:val="20"/>
          <w:vertAlign w:val="subscript"/>
        </w:rPr>
      </w:pPr>
      <w:r w:rsidRPr="001D4EBD">
        <w:rPr>
          <w:sz w:val="20"/>
          <w:szCs w:val="20"/>
          <w:lang w:val="en-US"/>
        </w:rPr>
        <w:t>B</w:t>
      </w:r>
      <w:r w:rsidRPr="001D4EBD">
        <w:rPr>
          <w:sz w:val="20"/>
          <w:szCs w:val="20"/>
          <w:vertAlign w:val="subscript"/>
        </w:rPr>
        <w:t>1</w:t>
      </w:r>
      <w:r w:rsidRPr="001D4EBD">
        <w:rPr>
          <w:sz w:val="20"/>
          <w:szCs w:val="20"/>
        </w:rPr>
        <w:sym w:font="Symbol" w:char="F0AE"/>
      </w:r>
      <w:r w:rsidRPr="001D4EBD">
        <w:rPr>
          <w:sz w:val="20"/>
          <w:szCs w:val="20"/>
        </w:rPr>
        <w:t>аА</w:t>
      </w:r>
      <w:r w:rsidRPr="001D4EBD">
        <w:rPr>
          <w:sz w:val="20"/>
          <w:szCs w:val="20"/>
          <w:vertAlign w:val="subscript"/>
        </w:rPr>
        <w:t>3</w:t>
      </w:r>
      <w:r w:rsidRPr="001D4EBD">
        <w:rPr>
          <w:sz w:val="20"/>
          <w:szCs w:val="20"/>
          <w:lang w:val="en-US"/>
        </w:rPr>
        <w:t>B</w:t>
      </w:r>
      <w:r w:rsidRPr="001D4EBD">
        <w:rPr>
          <w:sz w:val="20"/>
          <w:szCs w:val="20"/>
          <w:vertAlign w:val="subscript"/>
        </w:rPr>
        <w:t>1</w:t>
      </w:r>
    </w:p>
    <w:p w:rsidR="001D4EBD" w:rsidRPr="001D4EBD" w:rsidRDefault="001D4EBD" w:rsidP="001D4EBD">
      <w:pPr>
        <w:spacing w:after="0" w:line="240" w:lineRule="auto"/>
        <w:rPr>
          <w:sz w:val="20"/>
          <w:szCs w:val="20"/>
          <w:lang w:val="en-US"/>
        </w:rPr>
      </w:pPr>
      <w:r w:rsidRPr="001D4EBD">
        <w:rPr>
          <w:sz w:val="20"/>
          <w:szCs w:val="20"/>
          <w:lang w:val="en-US"/>
        </w:rPr>
        <w:t>B</w:t>
      </w:r>
      <w:r w:rsidRPr="001D4EBD">
        <w:rPr>
          <w:sz w:val="20"/>
          <w:szCs w:val="20"/>
          <w:vertAlign w:val="subscript"/>
          <w:lang w:val="en-US"/>
        </w:rPr>
        <w:t>1</w:t>
      </w:r>
      <w:r w:rsidRPr="001D4EBD">
        <w:rPr>
          <w:sz w:val="20"/>
          <w:szCs w:val="20"/>
        </w:rPr>
        <w:sym w:font="Symbol" w:char="F0AE"/>
      </w:r>
      <w:r w:rsidRPr="001D4EBD">
        <w:rPr>
          <w:sz w:val="20"/>
          <w:szCs w:val="20"/>
        </w:rPr>
        <w:sym w:font="Symbol" w:char="F065"/>
      </w:r>
    </w:p>
    <w:p w:rsidR="001D4EBD" w:rsidRPr="001D4EBD" w:rsidRDefault="001D4EBD" w:rsidP="001D4EBD">
      <w:pPr>
        <w:spacing w:after="0" w:line="240" w:lineRule="auto"/>
        <w:rPr>
          <w:sz w:val="20"/>
          <w:szCs w:val="20"/>
          <w:lang w:val="en-US"/>
        </w:rPr>
      </w:pPr>
      <w:r w:rsidRPr="001D4EBD">
        <w:rPr>
          <w:sz w:val="20"/>
          <w:szCs w:val="20"/>
          <w:lang w:val="en-US"/>
        </w:rPr>
        <w:t>B</w:t>
      </w:r>
      <w:r w:rsidRPr="001D4EBD">
        <w:rPr>
          <w:sz w:val="20"/>
          <w:szCs w:val="20"/>
          <w:vertAlign w:val="subscript"/>
          <w:lang w:val="en-US"/>
        </w:rPr>
        <w:t>2</w:t>
      </w:r>
      <w:r w:rsidRPr="001D4EBD">
        <w:rPr>
          <w:sz w:val="20"/>
          <w:szCs w:val="20"/>
        </w:rPr>
        <w:sym w:font="Symbol" w:char="F0AE"/>
      </w:r>
      <w:r w:rsidRPr="001D4EBD">
        <w:rPr>
          <w:sz w:val="20"/>
          <w:szCs w:val="20"/>
          <w:lang w:val="en-US"/>
        </w:rPr>
        <w:t>bB</w:t>
      </w:r>
      <w:r w:rsidRPr="001D4EBD">
        <w:rPr>
          <w:sz w:val="20"/>
          <w:szCs w:val="20"/>
          <w:vertAlign w:val="subscript"/>
          <w:lang w:val="en-US"/>
        </w:rPr>
        <w:t>1</w:t>
      </w:r>
      <w:r w:rsidRPr="001D4EBD">
        <w:rPr>
          <w:sz w:val="20"/>
          <w:szCs w:val="20"/>
          <w:lang w:val="en-US"/>
        </w:rPr>
        <w:t>cB</w:t>
      </w:r>
      <w:r w:rsidRPr="001D4EBD">
        <w:rPr>
          <w:sz w:val="20"/>
          <w:szCs w:val="20"/>
          <w:vertAlign w:val="subscript"/>
          <w:lang w:val="en-US"/>
        </w:rPr>
        <w:t>2</w:t>
      </w:r>
    </w:p>
    <w:p w:rsidR="001D4EBD" w:rsidRPr="001D4EBD" w:rsidRDefault="001D4EBD" w:rsidP="001D4EBD">
      <w:pPr>
        <w:spacing w:after="0" w:line="240" w:lineRule="auto"/>
        <w:rPr>
          <w:sz w:val="20"/>
          <w:szCs w:val="20"/>
          <w:lang w:val="en-US"/>
        </w:rPr>
      </w:pPr>
      <w:r w:rsidRPr="001D4EBD">
        <w:rPr>
          <w:sz w:val="20"/>
          <w:szCs w:val="20"/>
          <w:lang w:val="en-US"/>
        </w:rPr>
        <w:t>B</w:t>
      </w:r>
      <w:r w:rsidRPr="001D4EBD">
        <w:rPr>
          <w:sz w:val="20"/>
          <w:szCs w:val="20"/>
          <w:vertAlign w:val="subscript"/>
          <w:lang w:val="en-US"/>
        </w:rPr>
        <w:t>2</w:t>
      </w:r>
      <w:r w:rsidRPr="001D4EBD">
        <w:rPr>
          <w:sz w:val="20"/>
          <w:szCs w:val="20"/>
        </w:rPr>
        <w:sym w:font="Symbol" w:char="F0AE"/>
      </w:r>
      <w:r w:rsidRPr="001D4EBD">
        <w:rPr>
          <w:sz w:val="20"/>
          <w:szCs w:val="20"/>
        </w:rPr>
        <w:sym w:font="Symbol" w:char="F065"/>
      </w:r>
    </w:p>
    <w:p w:rsidR="001D4EBD" w:rsidRPr="001D4EBD" w:rsidRDefault="001D4EBD" w:rsidP="001D4EBD">
      <w:pPr>
        <w:spacing w:after="0" w:line="240" w:lineRule="auto"/>
        <w:rPr>
          <w:sz w:val="20"/>
          <w:szCs w:val="20"/>
          <w:vertAlign w:val="subscript"/>
          <w:lang w:val="en-US"/>
        </w:rPr>
      </w:pPr>
      <w:r w:rsidRPr="001D4EBD">
        <w:rPr>
          <w:sz w:val="20"/>
          <w:szCs w:val="20"/>
          <w:lang w:val="en-US"/>
        </w:rPr>
        <w:t>B</w:t>
      </w:r>
      <w:r w:rsidRPr="001D4EBD">
        <w:rPr>
          <w:sz w:val="20"/>
          <w:szCs w:val="20"/>
          <w:vertAlign w:val="subscript"/>
          <w:lang w:val="en-US"/>
        </w:rPr>
        <w:t>3</w:t>
      </w:r>
      <w:r w:rsidRPr="001D4EBD">
        <w:rPr>
          <w:sz w:val="20"/>
          <w:szCs w:val="20"/>
        </w:rPr>
        <w:sym w:font="Symbol" w:char="F0AE"/>
      </w:r>
      <w:r w:rsidRPr="001D4EBD">
        <w:rPr>
          <w:sz w:val="20"/>
          <w:szCs w:val="20"/>
          <w:lang w:val="en-US"/>
        </w:rPr>
        <w:t>aB</w:t>
      </w:r>
      <w:r w:rsidRPr="001D4EBD">
        <w:rPr>
          <w:sz w:val="20"/>
          <w:szCs w:val="20"/>
          <w:vertAlign w:val="subscript"/>
          <w:lang w:val="en-US"/>
        </w:rPr>
        <w:t>2</w:t>
      </w:r>
      <w:r w:rsidRPr="001D4EBD">
        <w:rPr>
          <w:sz w:val="20"/>
          <w:szCs w:val="20"/>
          <w:lang w:val="en-US"/>
        </w:rPr>
        <w:t>bB</w:t>
      </w:r>
      <w:r w:rsidRPr="001D4EBD">
        <w:rPr>
          <w:sz w:val="20"/>
          <w:szCs w:val="20"/>
          <w:vertAlign w:val="subscript"/>
          <w:lang w:val="en-US"/>
        </w:rPr>
        <w:t>1</w:t>
      </w:r>
      <w:r w:rsidRPr="001D4EBD">
        <w:rPr>
          <w:sz w:val="20"/>
          <w:szCs w:val="20"/>
          <w:lang w:val="en-US"/>
        </w:rPr>
        <w:t>bB</w:t>
      </w:r>
      <w:r w:rsidRPr="001D4EBD">
        <w:rPr>
          <w:sz w:val="20"/>
          <w:szCs w:val="20"/>
          <w:vertAlign w:val="subscript"/>
          <w:lang w:val="en-US"/>
        </w:rPr>
        <w:t>3</w:t>
      </w:r>
    </w:p>
    <w:p w:rsidR="001D4EBD" w:rsidRPr="001D4EBD" w:rsidRDefault="001D4EBD" w:rsidP="001D4EBD">
      <w:pPr>
        <w:spacing w:after="0" w:line="240" w:lineRule="auto"/>
        <w:rPr>
          <w:sz w:val="20"/>
          <w:szCs w:val="20"/>
        </w:rPr>
      </w:pPr>
      <w:r w:rsidRPr="001D4EBD">
        <w:rPr>
          <w:sz w:val="20"/>
          <w:szCs w:val="20"/>
          <w:lang w:val="en-US"/>
        </w:rPr>
        <w:t>B</w:t>
      </w:r>
      <w:r w:rsidRPr="001D4EBD">
        <w:rPr>
          <w:sz w:val="20"/>
          <w:szCs w:val="20"/>
          <w:vertAlign w:val="subscript"/>
        </w:rPr>
        <w:t>3</w:t>
      </w:r>
      <w:r w:rsidRPr="001D4EBD">
        <w:rPr>
          <w:sz w:val="20"/>
          <w:szCs w:val="20"/>
        </w:rPr>
        <w:sym w:font="Symbol" w:char="F0AE"/>
      </w:r>
      <w:r w:rsidRPr="001D4EBD">
        <w:rPr>
          <w:sz w:val="20"/>
          <w:szCs w:val="20"/>
        </w:rPr>
        <w:sym w:font="Symbol" w:char="F065"/>
      </w:r>
    </w:p>
    <w:p w:rsidR="001D4EBD" w:rsidRPr="001D4EBD" w:rsidRDefault="001D4EBD" w:rsidP="001D4EBD">
      <w:pPr>
        <w:spacing w:after="0" w:line="240" w:lineRule="auto"/>
        <w:rPr>
          <w:sz w:val="20"/>
          <w:szCs w:val="20"/>
        </w:rPr>
      </w:pPr>
    </w:p>
    <w:p w:rsidR="001D4EBD" w:rsidRPr="001D4EBD" w:rsidRDefault="001D4EBD" w:rsidP="001D4EBD">
      <w:pPr>
        <w:spacing w:after="0" w:line="240" w:lineRule="auto"/>
        <w:rPr>
          <w:b/>
          <w:bCs/>
          <w:i/>
          <w:iCs/>
          <w:sz w:val="20"/>
          <w:szCs w:val="20"/>
        </w:rPr>
      </w:pPr>
      <w:bookmarkStart w:id="32" w:name="_Toc255932963"/>
      <w:r w:rsidRPr="001D4EBD">
        <w:rPr>
          <w:b/>
          <w:bCs/>
          <w:i/>
          <w:iCs/>
          <w:sz w:val="20"/>
          <w:szCs w:val="20"/>
        </w:rPr>
        <w:t>17 Регулярные языки и конечные распознаватели. Использование конечных распознавателей в трансляторах</w:t>
      </w:r>
      <w:bookmarkEnd w:id="32"/>
    </w:p>
    <w:p w:rsidR="001D4EBD" w:rsidRPr="001D4EBD" w:rsidRDefault="001D4EBD" w:rsidP="001D4EBD">
      <w:pPr>
        <w:spacing w:after="0" w:line="240" w:lineRule="auto"/>
        <w:rPr>
          <w:b/>
          <w:sz w:val="20"/>
          <w:szCs w:val="20"/>
        </w:rPr>
      </w:pPr>
      <w:r w:rsidRPr="001D4EBD">
        <w:rPr>
          <w:b/>
          <w:sz w:val="20"/>
          <w:szCs w:val="20"/>
        </w:rPr>
        <w:t>Правосторонние грамматики</w:t>
      </w:r>
    </w:p>
    <w:p w:rsidR="001D4EBD" w:rsidRPr="001D4EBD" w:rsidRDefault="001D4EBD" w:rsidP="001D4EBD">
      <w:pPr>
        <w:spacing w:after="0" w:line="240" w:lineRule="auto"/>
        <w:rPr>
          <w:b/>
          <w:sz w:val="20"/>
          <w:szCs w:val="20"/>
        </w:rPr>
      </w:pPr>
    </w:p>
    <w:p w:rsidR="001D4EBD" w:rsidRPr="001D4EBD" w:rsidRDefault="001D4EBD" w:rsidP="001D4EBD">
      <w:pPr>
        <w:spacing w:after="0" w:line="240" w:lineRule="auto"/>
        <w:rPr>
          <w:sz w:val="20"/>
          <w:szCs w:val="20"/>
        </w:rPr>
      </w:pPr>
      <w:r w:rsidRPr="001D4EBD">
        <w:rPr>
          <w:sz w:val="20"/>
          <w:szCs w:val="20"/>
        </w:rPr>
        <w:t xml:space="preserve">В </w:t>
      </w:r>
      <w:smartTag w:uri="urn:schemas-microsoft-com:office:smarttags" w:element="metricconverter">
        <w:smartTagPr>
          <w:attr w:name="ProductID" w:val="1959 г"/>
        </w:smartTagPr>
        <w:r w:rsidRPr="001D4EBD">
          <w:rPr>
            <w:sz w:val="20"/>
            <w:szCs w:val="20"/>
          </w:rPr>
          <w:t>1959 г</w:t>
        </w:r>
      </w:smartTag>
      <w:r w:rsidRPr="001D4EBD">
        <w:rPr>
          <w:sz w:val="20"/>
          <w:szCs w:val="20"/>
        </w:rPr>
        <w:t xml:space="preserve">. американский учёный-лингвист Н.Хомский предложил классифицировать формальные языки по типу правил порождающей грамматики. </w:t>
      </w:r>
      <w:r w:rsidRPr="001D4EBD">
        <w:rPr>
          <w:i/>
          <w:sz w:val="20"/>
          <w:szCs w:val="20"/>
        </w:rPr>
        <w:t xml:space="preserve">Регулярный язык </w:t>
      </w:r>
      <w:r w:rsidRPr="001D4EBD">
        <w:rPr>
          <w:sz w:val="20"/>
          <w:szCs w:val="20"/>
        </w:rPr>
        <w:t>– это язык, который может быть задан регулярной (</w:t>
      </w:r>
      <w:r w:rsidRPr="001D4EBD">
        <w:rPr>
          <w:i/>
          <w:sz w:val="20"/>
          <w:szCs w:val="20"/>
        </w:rPr>
        <w:t>правосторонней</w:t>
      </w:r>
      <w:r w:rsidRPr="001D4EBD">
        <w:rPr>
          <w:sz w:val="20"/>
          <w:szCs w:val="20"/>
        </w:rPr>
        <w:t xml:space="preserve">) грамматикой, которая может иметь правила двух видов: </w:t>
      </w:r>
      <w:r w:rsidRPr="001D4EBD">
        <w:rPr>
          <w:i/>
          <w:sz w:val="20"/>
          <w:szCs w:val="20"/>
        </w:rPr>
        <w:t>А</w:t>
      </w:r>
      <w:r w:rsidRPr="001D4EBD">
        <w:rPr>
          <w:i/>
          <w:sz w:val="20"/>
          <w:szCs w:val="20"/>
          <w:lang w:val="en-US"/>
        </w:rPr>
        <w:sym w:font="Symbol" w:char="F0AE"/>
      </w:r>
      <w:r w:rsidRPr="001D4EBD">
        <w:rPr>
          <w:i/>
          <w:sz w:val="20"/>
          <w:szCs w:val="20"/>
          <w:lang w:val="en-US"/>
        </w:rPr>
        <w:sym w:font="Symbol" w:char="F061"/>
      </w:r>
      <w:r w:rsidRPr="001D4EBD">
        <w:rPr>
          <w:sz w:val="20"/>
          <w:szCs w:val="20"/>
        </w:rPr>
        <w:t xml:space="preserve"> или </w:t>
      </w:r>
      <w:r w:rsidRPr="001D4EBD">
        <w:rPr>
          <w:i/>
          <w:sz w:val="20"/>
          <w:szCs w:val="20"/>
        </w:rPr>
        <w:t>А</w:t>
      </w:r>
      <w:r w:rsidRPr="001D4EBD">
        <w:rPr>
          <w:i/>
          <w:sz w:val="20"/>
          <w:szCs w:val="20"/>
          <w:lang w:val="en-US"/>
        </w:rPr>
        <w:sym w:font="Symbol" w:char="F0AE"/>
      </w:r>
      <w:r w:rsidRPr="001D4EBD">
        <w:rPr>
          <w:i/>
          <w:sz w:val="20"/>
          <w:szCs w:val="20"/>
          <w:lang w:val="en-US"/>
        </w:rPr>
        <w:sym w:font="Symbol" w:char="F061"/>
      </w:r>
      <w:r w:rsidRPr="001D4EBD">
        <w:rPr>
          <w:i/>
          <w:sz w:val="20"/>
          <w:szCs w:val="20"/>
        </w:rPr>
        <w:t>В</w:t>
      </w:r>
      <w:r w:rsidRPr="001D4EBD">
        <w:rPr>
          <w:sz w:val="20"/>
          <w:szCs w:val="20"/>
        </w:rPr>
        <w:t xml:space="preserve">, где </w:t>
      </w:r>
      <w:r w:rsidRPr="001D4EBD">
        <w:rPr>
          <w:i/>
          <w:sz w:val="20"/>
          <w:szCs w:val="20"/>
        </w:rPr>
        <w:t>А</w:t>
      </w:r>
      <w:r w:rsidRPr="001D4EBD">
        <w:rPr>
          <w:sz w:val="20"/>
          <w:szCs w:val="20"/>
        </w:rPr>
        <w:t xml:space="preserve"> и </w:t>
      </w:r>
      <w:r w:rsidRPr="001D4EBD">
        <w:rPr>
          <w:i/>
          <w:sz w:val="20"/>
          <w:szCs w:val="20"/>
        </w:rPr>
        <w:t>В</w:t>
      </w:r>
      <w:r w:rsidRPr="001D4EBD">
        <w:rPr>
          <w:sz w:val="20"/>
          <w:szCs w:val="20"/>
        </w:rPr>
        <w:t xml:space="preserve"> – нетерминалы, а </w:t>
      </w:r>
      <w:r w:rsidRPr="001D4EBD">
        <w:rPr>
          <w:i/>
          <w:sz w:val="20"/>
          <w:szCs w:val="20"/>
          <w:lang w:val="en-US"/>
        </w:rPr>
        <w:sym w:font="Symbol" w:char="F061"/>
      </w:r>
      <w:r w:rsidRPr="001D4EBD">
        <w:rPr>
          <w:sz w:val="20"/>
          <w:szCs w:val="20"/>
        </w:rPr>
        <w:t xml:space="preserve"> - цепочка терминалов, возможно, пустая. Другими словами, </w:t>
      </w:r>
      <w:r w:rsidRPr="001D4EBD">
        <w:rPr>
          <w:i/>
          <w:sz w:val="20"/>
          <w:szCs w:val="20"/>
        </w:rPr>
        <w:t>в правой части правил может быть не более одного нетерминала и, если он есть, то занимает самую крайнюу правую позицию.</w:t>
      </w:r>
      <w:r w:rsidRPr="001D4EBD">
        <w:rPr>
          <w:sz w:val="20"/>
          <w:szCs w:val="20"/>
        </w:rPr>
        <w:t xml:space="preserve"> Очевидно, что правосторонняя грамматика является подклассом КС-грамматик.</w:t>
      </w:r>
    </w:p>
    <w:p w:rsidR="001D4EBD" w:rsidRPr="001D4EBD" w:rsidRDefault="001D4EBD" w:rsidP="001D4EBD">
      <w:pPr>
        <w:spacing w:after="0" w:line="240" w:lineRule="auto"/>
        <w:rPr>
          <w:sz w:val="20"/>
          <w:szCs w:val="20"/>
        </w:rPr>
      </w:pPr>
      <w:r w:rsidRPr="001D4EBD">
        <w:rPr>
          <w:sz w:val="20"/>
          <w:szCs w:val="20"/>
        </w:rPr>
        <w:t xml:space="preserve">Грамматику, которая может иметь правила двух видов: </w:t>
      </w:r>
      <w:r w:rsidRPr="001D4EBD">
        <w:rPr>
          <w:i/>
          <w:sz w:val="20"/>
          <w:szCs w:val="20"/>
        </w:rPr>
        <w:t>А</w:t>
      </w:r>
      <w:r w:rsidRPr="001D4EBD">
        <w:rPr>
          <w:i/>
          <w:sz w:val="20"/>
          <w:szCs w:val="20"/>
          <w:lang w:val="en-US"/>
        </w:rPr>
        <w:sym w:font="Symbol" w:char="F0AE"/>
      </w:r>
      <w:r w:rsidRPr="001D4EBD">
        <w:rPr>
          <w:i/>
          <w:sz w:val="20"/>
          <w:szCs w:val="20"/>
          <w:lang w:val="en-US"/>
        </w:rPr>
        <w:t>t</w:t>
      </w:r>
      <w:r w:rsidRPr="001D4EBD">
        <w:rPr>
          <w:i/>
          <w:sz w:val="20"/>
          <w:szCs w:val="20"/>
        </w:rPr>
        <w:t xml:space="preserve">В </w:t>
      </w:r>
      <w:r w:rsidRPr="001D4EBD">
        <w:rPr>
          <w:sz w:val="20"/>
          <w:szCs w:val="20"/>
        </w:rPr>
        <w:t xml:space="preserve">и  </w:t>
      </w:r>
      <w:r w:rsidRPr="001D4EBD">
        <w:rPr>
          <w:i/>
          <w:sz w:val="20"/>
          <w:szCs w:val="20"/>
        </w:rPr>
        <w:t>А</w:t>
      </w:r>
      <w:r w:rsidRPr="001D4EBD">
        <w:rPr>
          <w:i/>
          <w:sz w:val="20"/>
          <w:szCs w:val="20"/>
          <w:lang w:val="en-US"/>
        </w:rPr>
        <w:sym w:font="Symbol" w:char="F0AE"/>
      </w:r>
      <w:r w:rsidRPr="001D4EBD">
        <w:rPr>
          <w:i/>
          <w:sz w:val="20"/>
          <w:szCs w:val="20"/>
          <w:lang w:val="en-US"/>
        </w:rPr>
        <w:sym w:font="Symbol" w:char="F065"/>
      </w:r>
      <w:r w:rsidRPr="001D4EBD">
        <w:rPr>
          <w:i/>
          <w:sz w:val="20"/>
          <w:szCs w:val="20"/>
        </w:rPr>
        <w:t xml:space="preserve"> </w:t>
      </w:r>
      <w:r w:rsidRPr="001D4EBD">
        <w:rPr>
          <w:sz w:val="20"/>
          <w:szCs w:val="20"/>
        </w:rPr>
        <w:t xml:space="preserve">, где </w:t>
      </w:r>
      <w:r w:rsidRPr="001D4EBD">
        <w:rPr>
          <w:i/>
          <w:sz w:val="20"/>
          <w:szCs w:val="20"/>
        </w:rPr>
        <w:t>А</w:t>
      </w:r>
      <w:r w:rsidRPr="001D4EBD">
        <w:rPr>
          <w:sz w:val="20"/>
          <w:szCs w:val="20"/>
        </w:rPr>
        <w:t xml:space="preserve"> и </w:t>
      </w:r>
      <w:r w:rsidRPr="001D4EBD">
        <w:rPr>
          <w:i/>
          <w:sz w:val="20"/>
          <w:szCs w:val="20"/>
        </w:rPr>
        <w:t>В</w:t>
      </w:r>
      <w:r w:rsidRPr="001D4EBD">
        <w:rPr>
          <w:sz w:val="20"/>
          <w:szCs w:val="20"/>
        </w:rPr>
        <w:t xml:space="preserve"> – нетерминалы, а </w:t>
      </w:r>
      <w:r w:rsidRPr="001D4EBD">
        <w:rPr>
          <w:i/>
          <w:sz w:val="20"/>
          <w:szCs w:val="20"/>
          <w:lang w:val="en-US"/>
        </w:rPr>
        <w:t>t</w:t>
      </w:r>
      <w:r w:rsidRPr="001D4EBD">
        <w:rPr>
          <w:sz w:val="20"/>
          <w:szCs w:val="20"/>
        </w:rPr>
        <w:t xml:space="preserve"> – терминал, назовём </w:t>
      </w:r>
      <w:r w:rsidRPr="001D4EBD">
        <w:rPr>
          <w:i/>
          <w:sz w:val="20"/>
          <w:szCs w:val="20"/>
        </w:rPr>
        <w:t xml:space="preserve">автоматной правосторонней </w:t>
      </w:r>
      <w:r w:rsidRPr="001D4EBD">
        <w:rPr>
          <w:sz w:val="20"/>
          <w:szCs w:val="20"/>
        </w:rPr>
        <w:t xml:space="preserve">или </w:t>
      </w:r>
      <w:r w:rsidRPr="001D4EBD">
        <w:rPr>
          <w:i/>
          <w:sz w:val="20"/>
          <w:szCs w:val="20"/>
        </w:rPr>
        <w:t>правосторонней грамматикой специального вида</w:t>
      </w:r>
      <w:r w:rsidRPr="001D4EBD">
        <w:rPr>
          <w:sz w:val="20"/>
          <w:szCs w:val="20"/>
        </w:rPr>
        <w:t>. Любую правостороннюю грамматику можно преобразовать в автоматную правостороннюю.</w:t>
      </w:r>
    </w:p>
    <w:p w:rsidR="001D4EBD" w:rsidRPr="001D4EBD" w:rsidRDefault="001D4EBD" w:rsidP="001D4EBD">
      <w:pPr>
        <w:spacing w:after="0" w:line="240" w:lineRule="auto"/>
        <w:rPr>
          <w:sz w:val="20"/>
          <w:szCs w:val="20"/>
        </w:rPr>
      </w:pPr>
    </w:p>
    <w:p w:rsidR="001D4EBD" w:rsidRPr="001D4EBD" w:rsidRDefault="001D4EBD" w:rsidP="001D4EBD">
      <w:pPr>
        <w:spacing w:after="0" w:line="240" w:lineRule="auto"/>
        <w:rPr>
          <w:sz w:val="20"/>
          <w:szCs w:val="20"/>
        </w:rPr>
      </w:pPr>
      <w:r w:rsidRPr="001D4EBD">
        <w:rPr>
          <w:i/>
          <w:sz w:val="20"/>
          <w:szCs w:val="20"/>
        </w:rPr>
        <w:t>Алгоритм преобразования правосторонней грамматики в автоматную правостороннюю.</w:t>
      </w:r>
    </w:p>
    <w:p w:rsidR="001D4EBD" w:rsidRPr="001D4EBD" w:rsidRDefault="001D4EBD" w:rsidP="001D4EBD">
      <w:pPr>
        <w:spacing w:after="0" w:line="240" w:lineRule="auto"/>
        <w:rPr>
          <w:sz w:val="20"/>
          <w:szCs w:val="20"/>
        </w:rPr>
      </w:pPr>
      <w:r w:rsidRPr="001D4EBD">
        <w:rPr>
          <w:sz w:val="20"/>
          <w:szCs w:val="20"/>
        </w:rPr>
        <w:t xml:space="preserve">1. Если имеются правила вида </w:t>
      </w:r>
      <w:r w:rsidRPr="001D4EBD">
        <w:rPr>
          <w:i/>
          <w:sz w:val="20"/>
          <w:szCs w:val="20"/>
        </w:rPr>
        <w:t>А</w:t>
      </w:r>
      <w:r w:rsidRPr="001D4EBD">
        <w:rPr>
          <w:i/>
          <w:sz w:val="20"/>
          <w:szCs w:val="20"/>
          <w:lang w:val="en-US"/>
        </w:rPr>
        <w:sym w:font="Symbol" w:char="F0AE"/>
      </w:r>
      <w:r w:rsidRPr="001D4EBD">
        <w:rPr>
          <w:i/>
          <w:sz w:val="20"/>
          <w:szCs w:val="20"/>
          <w:lang w:val="en-US"/>
        </w:rPr>
        <w:sym w:font="Symbol" w:char="F061"/>
      </w:r>
      <w:r w:rsidRPr="001D4EBD">
        <w:rPr>
          <w:i/>
          <w:sz w:val="20"/>
          <w:szCs w:val="20"/>
        </w:rPr>
        <w:t xml:space="preserve"> , </w:t>
      </w:r>
      <w:r w:rsidRPr="001D4EBD">
        <w:rPr>
          <w:i/>
          <w:sz w:val="20"/>
          <w:szCs w:val="20"/>
          <w:lang w:val="en-US"/>
        </w:rPr>
        <w:sym w:font="Symbol" w:char="F061"/>
      </w:r>
      <w:r w:rsidRPr="001D4EBD">
        <w:rPr>
          <w:sz w:val="20"/>
          <w:szCs w:val="20"/>
        </w:rPr>
        <w:t xml:space="preserve"> - непустая цепочка термина-лов, то ввести новый нетерминал </w:t>
      </w:r>
      <w:r w:rsidRPr="001D4EBD">
        <w:rPr>
          <w:i/>
          <w:sz w:val="20"/>
          <w:szCs w:val="20"/>
        </w:rPr>
        <w:t>Е</w:t>
      </w:r>
      <w:r w:rsidRPr="001D4EBD">
        <w:rPr>
          <w:sz w:val="20"/>
          <w:szCs w:val="20"/>
        </w:rPr>
        <w:t xml:space="preserve"> и добавить правило</w:t>
      </w:r>
      <w:r w:rsidRPr="001D4EBD">
        <w:rPr>
          <w:i/>
          <w:sz w:val="20"/>
          <w:szCs w:val="20"/>
        </w:rPr>
        <w:t xml:space="preserve"> Е</w:t>
      </w:r>
      <w:r w:rsidRPr="001D4EBD">
        <w:rPr>
          <w:i/>
          <w:sz w:val="20"/>
          <w:szCs w:val="20"/>
          <w:lang w:val="en-US"/>
        </w:rPr>
        <w:sym w:font="Symbol" w:char="F0AE"/>
      </w:r>
      <w:r w:rsidRPr="001D4EBD">
        <w:rPr>
          <w:i/>
          <w:sz w:val="20"/>
          <w:szCs w:val="20"/>
          <w:lang w:val="en-US"/>
        </w:rPr>
        <w:sym w:font="Symbol" w:char="F065"/>
      </w:r>
      <w:r w:rsidRPr="001D4EBD">
        <w:rPr>
          <w:i/>
          <w:sz w:val="20"/>
          <w:szCs w:val="20"/>
        </w:rPr>
        <w:t xml:space="preserve"> .</w:t>
      </w:r>
      <w:r w:rsidRPr="001D4EBD">
        <w:rPr>
          <w:sz w:val="20"/>
          <w:szCs w:val="20"/>
        </w:rPr>
        <w:t xml:space="preserve"> Затем каждое из правил вида </w:t>
      </w:r>
      <w:r w:rsidRPr="001D4EBD">
        <w:rPr>
          <w:i/>
          <w:sz w:val="20"/>
          <w:szCs w:val="20"/>
        </w:rPr>
        <w:t>А</w:t>
      </w:r>
      <w:r w:rsidRPr="001D4EBD">
        <w:rPr>
          <w:i/>
          <w:sz w:val="20"/>
          <w:szCs w:val="20"/>
          <w:lang w:val="en-US"/>
        </w:rPr>
        <w:sym w:font="Symbol" w:char="F0AE"/>
      </w:r>
      <w:r w:rsidRPr="001D4EBD">
        <w:rPr>
          <w:i/>
          <w:sz w:val="20"/>
          <w:szCs w:val="20"/>
          <w:lang w:val="en-US"/>
        </w:rPr>
        <w:sym w:font="Symbol" w:char="F061"/>
      </w:r>
      <w:r w:rsidRPr="001D4EBD">
        <w:rPr>
          <w:i/>
          <w:sz w:val="20"/>
          <w:szCs w:val="20"/>
        </w:rPr>
        <w:t xml:space="preserve"> </w:t>
      </w:r>
      <w:r w:rsidRPr="001D4EBD">
        <w:rPr>
          <w:sz w:val="20"/>
          <w:szCs w:val="20"/>
        </w:rPr>
        <w:t xml:space="preserve">заменить правилом </w:t>
      </w:r>
      <w:r w:rsidRPr="001D4EBD">
        <w:rPr>
          <w:i/>
          <w:sz w:val="20"/>
          <w:szCs w:val="20"/>
        </w:rPr>
        <w:t>А</w:t>
      </w:r>
      <w:r w:rsidRPr="001D4EBD">
        <w:rPr>
          <w:i/>
          <w:sz w:val="20"/>
          <w:szCs w:val="20"/>
          <w:lang w:val="en-US"/>
        </w:rPr>
        <w:sym w:font="Symbol" w:char="F0AE"/>
      </w:r>
      <w:r w:rsidRPr="001D4EBD">
        <w:rPr>
          <w:i/>
          <w:sz w:val="20"/>
          <w:szCs w:val="20"/>
          <w:lang w:val="en-US"/>
        </w:rPr>
        <w:sym w:font="Symbol" w:char="F061"/>
      </w:r>
      <w:r w:rsidRPr="001D4EBD">
        <w:rPr>
          <w:i/>
          <w:sz w:val="20"/>
          <w:szCs w:val="20"/>
        </w:rPr>
        <w:t>Е.</w:t>
      </w:r>
    </w:p>
    <w:p w:rsidR="001D4EBD" w:rsidRPr="001D4EBD" w:rsidRDefault="001D4EBD" w:rsidP="001D4EBD">
      <w:pPr>
        <w:spacing w:after="0" w:line="240" w:lineRule="auto"/>
        <w:rPr>
          <w:sz w:val="20"/>
          <w:szCs w:val="20"/>
        </w:rPr>
      </w:pPr>
      <w:r w:rsidRPr="001D4EBD">
        <w:rPr>
          <w:sz w:val="20"/>
          <w:szCs w:val="20"/>
        </w:rPr>
        <w:lastRenderedPageBreak/>
        <w:t xml:space="preserve">2. Пока в грамматике есть правила вида </w:t>
      </w:r>
      <w:r w:rsidRPr="001D4EBD">
        <w:rPr>
          <w:i/>
          <w:sz w:val="20"/>
          <w:szCs w:val="20"/>
        </w:rPr>
        <w:t>А</w:t>
      </w:r>
      <w:r w:rsidRPr="001D4EBD">
        <w:rPr>
          <w:i/>
          <w:sz w:val="20"/>
          <w:szCs w:val="20"/>
          <w:lang w:val="en-US"/>
        </w:rPr>
        <w:sym w:font="Symbol" w:char="F0AE"/>
      </w:r>
      <w:r w:rsidRPr="001D4EBD">
        <w:rPr>
          <w:i/>
          <w:sz w:val="20"/>
          <w:szCs w:val="20"/>
          <w:lang w:val="en-US"/>
        </w:rPr>
        <w:sym w:font="Symbol" w:char="F061"/>
      </w:r>
      <w:r w:rsidRPr="001D4EBD">
        <w:rPr>
          <w:i/>
          <w:sz w:val="20"/>
          <w:szCs w:val="20"/>
        </w:rPr>
        <w:t>В</w:t>
      </w:r>
      <w:r w:rsidRPr="001D4EBD">
        <w:rPr>
          <w:sz w:val="20"/>
          <w:szCs w:val="20"/>
        </w:rPr>
        <w:t xml:space="preserve"> , где </w:t>
      </w:r>
      <w:r w:rsidRPr="001D4EBD">
        <w:rPr>
          <w:i/>
          <w:sz w:val="20"/>
          <w:szCs w:val="20"/>
          <w:lang w:val="en-US"/>
        </w:rPr>
        <w:sym w:font="Symbol" w:char="F061"/>
      </w:r>
      <w:r w:rsidRPr="001D4EBD">
        <w:rPr>
          <w:i/>
          <w:sz w:val="20"/>
          <w:szCs w:val="20"/>
        </w:rPr>
        <w:t xml:space="preserve"> </w:t>
      </w:r>
      <w:r w:rsidRPr="001D4EBD">
        <w:rPr>
          <w:sz w:val="20"/>
          <w:szCs w:val="20"/>
        </w:rPr>
        <w:t>- цепочка более чем из одного терминала, выполнять выделение нетерминала следующим образом:  правило</w:t>
      </w:r>
      <w:r w:rsidRPr="001D4EBD">
        <w:rPr>
          <w:i/>
          <w:sz w:val="20"/>
          <w:szCs w:val="20"/>
        </w:rPr>
        <w:t xml:space="preserve"> А</w:t>
      </w:r>
      <w:r w:rsidRPr="001D4EBD">
        <w:rPr>
          <w:i/>
          <w:sz w:val="20"/>
          <w:szCs w:val="20"/>
          <w:lang w:val="en-US"/>
        </w:rPr>
        <w:sym w:font="Symbol" w:char="F0AE"/>
      </w:r>
      <w:r w:rsidRPr="001D4EBD">
        <w:rPr>
          <w:i/>
          <w:sz w:val="20"/>
          <w:szCs w:val="20"/>
          <w:lang w:val="en-US"/>
        </w:rPr>
        <w:sym w:font="Symbol" w:char="F061"/>
      </w:r>
      <w:r w:rsidRPr="001D4EBD">
        <w:rPr>
          <w:i/>
          <w:sz w:val="20"/>
          <w:szCs w:val="20"/>
        </w:rPr>
        <w:t>В</w:t>
      </w:r>
      <w:r w:rsidRPr="001D4EBD">
        <w:rPr>
          <w:sz w:val="20"/>
          <w:szCs w:val="20"/>
        </w:rPr>
        <w:t xml:space="preserve"> заменить правилами </w:t>
      </w:r>
      <w:r w:rsidRPr="001D4EBD">
        <w:rPr>
          <w:i/>
          <w:sz w:val="20"/>
          <w:szCs w:val="20"/>
        </w:rPr>
        <w:t>А</w:t>
      </w:r>
      <w:r w:rsidRPr="001D4EBD">
        <w:rPr>
          <w:i/>
          <w:sz w:val="20"/>
          <w:szCs w:val="20"/>
          <w:lang w:val="en-US"/>
        </w:rPr>
        <w:sym w:font="Symbol" w:char="F0AE"/>
      </w:r>
      <w:r w:rsidRPr="001D4EBD">
        <w:rPr>
          <w:i/>
          <w:sz w:val="20"/>
          <w:szCs w:val="20"/>
          <w:lang w:val="en-US"/>
        </w:rPr>
        <w:t>tC</w:t>
      </w:r>
      <w:r w:rsidRPr="001D4EBD">
        <w:rPr>
          <w:sz w:val="20"/>
          <w:szCs w:val="20"/>
        </w:rPr>
        <w:t xml:space="preserve"> и </w:t>
      </w:r>
      <w:r w:rsidRPr="001D4EBD">
        <w:rPr>
          <w:i/>
          <w:sz w:val="20"/>
          <w:szCs w:val="20"/>
        </w:rPr>
        <w:t>С</w:t>
      </w:r>
      <w:r w:rsidRPr="001D4EBD">
        <w:rPr>
          <w:i/>
          <w:sz w:val="20"/>
          <w:szCs w:val="20"/>
          <w:lang w:val="en-US"/>
        </w:rPr>
        <w:sym w:font="Symbol" w:char="F0AE"/>
      </w:r>
      <w:r w:rsidRPr="001D4EBD">
        <w:rPr>
          <w:i/>
          <w:sz w:val="20"/>
          <w:szCs w:val="20"/>
          <w:lang w:val="en-US"/>
        </w:rPr>
        <w:sym w:font="Symbol" w:char="F062"/>
      </w:r>
      <w:r w:rsidRPr="001D4EBD">
        <w:rPr>
          <w:i/>
          <w:sz w:val="20"/>
          <w:szCs w:val="20"/>
        </w:rPr>
        <w:t>В</w:t>
      </w:r>
      <w:r w:rsidRPr="001D4EBD">
        <w:rPr>
          <w:sz w:val="20"/>
          <w:szCs w:val="20"/>
        </w:rPr>
        <w:t xml:space="preserve"> , где </w:t>
      </w:r>
      <w:r w:rsidRPr="001D4EBD">
        <w:rPr>
          <w:i/>
          <w:sz w:val="20"/>
          <w:szCs w:val="20"/>
          <w:lang w:val="en-US"/>
        </w:rPr>
        <w:t>t</w:t>
      </w:r>
      <w:r w:rsidRPr="001D4EBD">
        <w:rPr>
          <w:i/>
          <w:sz w:val="20"/>
          <w:szCs w:val="20"/>
        </w:rPr>
        <w:t xml:space="preserve"> –</w:t>
      </w:r>
      <w:r w:rsidRPr="001D4EBD">
        <w:rPr>
          <w:sz w:val="20"/>
          <w:szCs w:val="20"/>
        </w:rPr>
        <w:t xml:space="preserve"> первый терминал в цепочке </w:t>
      </w:r>
      <w:r w:rsidRPr="001D4EBD">
        <w:rPr>
          <w:i/>
          <w:sz w:val="20"/>
          <w:szCs w:val="20"/>
        </w:rPr>
        <w:sym w:font="Symbol" w:char="F061"/>
      </w:r>
      <w:r w:rsidRPr="001D4EBD">
        <w:rPr>
          <w:sz w:val="20"/>
          <w:szCs w:val="20"/>
        </w:rPr>
        <w:t xml:space="preserve"> , </w:t>
      </w:r>
      <w:r w:rsidRPr="001D4EBD">
        <w:rPr>
          <w:i/>
          <w:sz w:val="20"/>
          <w:szCs w:val="20"/>
        </w:rPr>
        <w:t>С</w:t>
      </w:r>
      <w:r w:rsidRPr="001D4EBD">
        <w:rPr>
          <w:sz w:val="20"/>
          <w:szCs w:val="20"/>
        </w:rPr>
        <w:t xml:space="preserve"> – новый нетерминал, </w:t>
      </w:r>
      <w:r w:rsidRPr="001D4EBD">
        <w:rPr>
          <w:i/>
          <w:sz w:val="20"/>
          <w:szCs w:val="20"/>
        </w:rPr>
        <w:sym w:font="Symbol" w:char="F062"/>
      </w:r>
      <w:r w:rsidRPr="001D4EBD">
        <w:rPr>
          <w:i/>
          <w:sz w:val="20"/>
          <w:szCs w:val="20"/>
        </w:rPr>
        <w:t xml:space="preserve"> -</w:t>
      </w:r>
      <w:r w:rsidRPr="001D4EBD">
        <w:rPr>
          <w:sz w:val="20"/>
          <w:szCs w:val="20"/>
        </w:rPr>
        <w:t xml:space="preserve"> цепочка </w:t>
      </w:r>
      <w:r w:rsidRPr="001D4EBD">
        <w:rPr>
          <w:i/>
          <w:sz w:val="20"/>
          <w:szCs w:val="20"/>
        </w:rPr>
        <w:sym w:font="Symbol" w:char="F061"/>
      </w:r>
      <w:r w:rsidRPr="001D4EBD">
        <w:rPr>
          <w:i/>
          <w:sz w:val="20"/>
          <w:szCs w:val="20"/>
        </w:rPr>
        <w:t xml:space="preserve">  </w:t>
      </w:r>
      <w:r w:rsidRPr="001D4EBD">
        <w:rPr>
          <w:sz w:val="20"/>
          <w:szCs w:val="20"/>
        </w:rPr>
        <w:t>без первого терминала.</w:t>
      </w:r>
    </w:p>
    <w:p w:rsidR="001D4EBD" w:rsidRPr="001D4EBD" w:rsidRDefault="001D4EBD" w:rsidP="001D4EBD">
      <w:pPr>
        <w:spacing w:after="0" w:line="240" w:lineRule="auto"/>
        <w:rPr>
          <w:sz w:val="20"/>
          <w:szCs w:val="20"/>
        </w:rPr>
      </w:pPr>
      <w:r w:rsidRPr="001D4EBD">
        <w:rPr>
          <w:sz w:val="20"/>
          <w:szCs w:val="20"/>
        </w:rPr>
        <w:t>3. Устранить цепные правила.</w:t>
      </w:r>
    </w:p>
    <w:p w:rsidR="001D4EBD" w:rsidRPr="001D4EBD" w:rsidRDefault="001D4EBD" w:rsidP="001D4EBD">
      <w:pPr>
        <w:spacing w:after="0" w:line="240" w:lineRule="auto"/>
        <w:rPr>
          <w:sz w:val="20"/>
          <w:szCs w:val="20"/>
        </w:rPr>
      </w:pPr>
      <w:r w:rsidRPr="001D4EBD">
        <w:rPr>
          <w:sz w:val="20"/>
          <w:szCs w:val="20"/>
        </w:rPr>
        <w:t xml:space="preserve"> </w:t>
      </w:r>
    </w:p>
    <w:p w:rsidR="001D4EBD" w:rsidRPr="001D4EBD" w:rsidRDefault="001D4EBD" w:rsidP="001D4EBD">
      <w:pPr>
        <w:spacing w:after="0" w:line="240" w:lineRule="auto"/>
        <w:rPr>
          <w:sz w:val="20"/>
          <w:szCs w:val="20"/>
        </w:rPr>
      </w:pPr>
      <w:r w:rsidRPr="001D4EBD">
        <w:rPr>
          <w:b/>
          <w:sz w:val="20"/>
          <w:szCs w:val="20"/>
        </w:rPr>
        <w:t>Пример</w:t>
      </w:r>
      <w:r w:rsidRPr="001D4EBD">
        <w:rPr>
          <w:sz w:val="20"/>
          <w:szCs w:val="20"/>
        </w:rPr>
        <w:t>.</w:t>
      </w:r>
    </w:p>
    <w:p w:rsidR="001D4EBD" w:rsidRPr="001D4EBD" w:rsidRDefault="001D4EBD" w:rsidP="001D4EBD">
      <w:pPr>
        <w:spacing w:after="0" w:line="240" w:lineRule="auto"/>
        <w:rPr>
          <w:sz w:val="20"/>
          <w:szCs w:val="20"/>
        </w:rPr>
      </w:pPr>
      <w:r w:rsidRPr="001D4EBD">
        <w:rPr>
          <w:sz w:val="20"/>
          <w:szCs w:val="20"/>
        </w:rPr>
        <w:t>Привести правостороннюю грамматику к автоматному виду.</w:t>
      </w:r>
    </w:p>
    <w:p w:rsidR="001D4EBD" w:rsidRPr="001D4EBD" w:rsidRDefault="001D4EBD" w:rsidP="001D4EBD">
      <w:pPr>
        <w:spacing w:after="0" w:line="240" w:lineRule="auto"/>
        <w:rPr>
          <w:sz w:val="20"/>
          <w:szCs w:val="20"/>
          <w:lang w:val="en-US"/>
        </w:rPr>
      </w:pPr>
      <w:r w:rsidRPr="001D4EBD">
        <w:rPr>
          <w:sz w:val="20"/>
          <w:szCs w:val="20"/>
        </w:rPr>
        <w:t xml:space="preserve">1. </w:t>
      </w:r>
      <w:r w:rsidRPr="001D4EBD">
        <w:rPr>
          <w:sz w:val="20"/>
          <w:szCs w:val="20"/>
          <w:lang w:val="en-US"/>
        </w:rPr>
        <w:t>S</w:t>
      </w:r>
      <w:r w:rsidRPr="001D4EBD">
        <w:rPr>
          <w:sz w:val="20"/>
          <w:szCs w:val="20"/>
          <w:lang w:val="en-US"/>
        </w:rPr>
        <w:sym w:font="Symbol" w:char="F0AE"/>
      </w:r>
      <w:r w:rsidRPr="001D4EBD">
        <w:rPr>
          <w:sz w:val="20"/>
          <w:szCs w:val="20"/>
          <w:lang w:val="en-US"/>
        </w:rPr>
        <w:t>aA</w:t>
      </w:r>
      <w:r w:rsidRPr="001D4EBD">
        <w:rPr>
          <w:sz w:val="20"/>
          <w:szCs w:val="20"/>
        </w:rPr>
        <w:t xml:space="preserve">                                       </w:t>
      </w:r>
      <w:smartTag w:uri="urn:schemas-microsoft-com:office:smarttags" w:element="metricconverter">
        <w:smartTagPr>
          <w:attr w:name="ProductID" w:val="4. A"/>
        </w:smartTagPr>
        <w:r w:rsidRPr="001D4EBD">
          <w:rPr>
            <w:sz w:val="20"/>
            <w:szCs w:val="20"/>
          </w:rPr>
          <w:t xml:space="preserve">4. </w:t>
        </w:r>
        <w:r w:rsidRPr="001D4EBD">
          <w:rPr>
            <w:sz w:val="20"/>
            <w:szCs w:val="20"/>
            <w:lang w:val="en-US"/>
          </w:rPr>
          <w:t>A</w:t>
        </w:r>
      </w:smartTag>
      <w:r w:rsidRPr="001D4EBD">
        <w:rPr>
          <w:sz w:val="20"/>
          <w:szCs w:val="20"/>
          <w:lang w:val="en-US"/>
        </w:rPr>
        <w:sym w:font="Symbol" w:char="F0AE"/>
      </w:r>
      <w:r w:rsidRPr="001D4EBD">
        <w:rPr>
          <w:sz w:val="20"/>
          <w:szCs w:val="20"/>
          <w:lang w:val="en-US"/>
        </w:rPr>
        <w:t>abS</w:t>
      </w:r>
    </w:p>
    <w:p w:rsidR="001D4EBD" w:rsidRPr="001D4EBD" w:rsidRDefault="001D4EBD" w:rsidP="001D4EBD">
      <w:pPr>
        <w:spacing w:after="0" w:line="240" w:lineRule="auto"/>
        <w:rPr>
          <w:sz w:val="20"/>
          <w:szCs w:val="20"/>
          <w:lang w:val="en-US"/>
        </w:rPr>
      </w:pPr>
      <w:r w:rsidRPr="001D4EBD">
        <w:rPr>
          <w:sz w:val="20"/>
          <w:szCs w:val="20"/>
          <w:lang w:val="en-US"/>
        </w:rPr>
        <w:t>2. S</w:t>
      </w:r>
      <w:r w:rsidRPr="001D4EBD">
        <w:rPr>
          <w:sz w:val="20"/>
          <w:szCs w:val="20"/>
          <w:lang w:val="en-US"/>
        </w:rPr>
        <w:sym w:font="Symbol" w:char="F0AE"/>
      </w:r>
      <w:r w:rsidRPr="001D4EBD">
        <w:rPr>
          <w:sz w:val="20"/>
          <w:szCs w:val="20"/>
          <w:lang w:val="en-US"/>
        </w:rPr>
        <w:t xml:space="preserve">b                                          </w:t>
      </w:r>
      <w:smartTag w:uri="urn:schemas-microsoft-com:office:smarttags" w:element="metricconverter">
        <w:smartTagPr>
          <w:attr w:name="ProductID" w:val="5. A"/>
        </w:smartTagPr>
        <w:r w:rsidRPr="001D4EBD">
          <w:rPr>
            <w:sz w:val="20"/>
            <w:szCs w:val="20"/>
            <w:lang w:val="en-US"/>
          </w:rPr>
          <w:t>5. A</w:t>
        </w:r>
      </w:smartTag>
      <w:r w:rsidRPr="001D4EBD">
        <w:rPr>
          <w:sz w:val="20"/>
          <w:szCs w:val="20"/>
          <w:lang w:val="en-US"/>
        </w:rPr>
        <w:sym w:font="Symbol" w:char="F0AE"/>
      </w:r>
      <w:r w:rsidRPr="001D4EBD">
        <w:rPr>
          <w:sz w:val="20"/>
          <w:szCs w:val="20"/>
          <w:lang w:val="en-US"/>
        </w:rPr>
        <w:t>cA</w:t>
      </w:r>
    </w:p>
    <w:p w:rsidR="001D4EBD" w:rsidRPr="001D4EBD" w:rsidRDefault="001D4EBD" w:rsidP="001D4EBD">
      <w:pPr>
        <w:spacing w:after="0" w:line="240" w:lineRule="auto"/>
        <w:rPr>
          <w:sz w:val="20"/>
          <w:szCs w:val="20"/>
        </w:rPr>
      </w:pPr>
      <w:r w:rsidRPr="001D4EBD">
        <w:rPr>
          <w:sz w:val="20"/>
          <w:szCs w:val="20"/>
          <w:lang w:val="en-US"/>
        </w:rPr>
        <w:t>3. S</w:t>
      </w:r>
      <w:r w:rsidRPr="001D4EBD">
        <w:rPr>
          <w:sz w:val="20"/>
          <w:szCs w:val="20"/>
          <w:lang w:val="en-US"/>
        </w:rPr>
        <w:sym w:font="Symbol" w:char="F0AE"/>
      </w:r>
      <w:r w:rsidRPr="001D4EBD">
        <w:rPr>
          <w:sz w:val="20"/>
          <w:szCs w:val="20"/>
          <w:lang w:val="en-US"/>
        </w:rPr>
        <w:t>A</w:t>
      </w:r>
      <w:r w:rsidRPr="001D4EBD">
        <w:rPr>
          <w:sz w:val="20"/>
          <w:szCs w:val="20"/>
          <w:lang w:val="en-US"/>
        </w:rPr>
        <w:tab/>
      </w:r>
      <w:r w:rsidRPr="001D4EBD">
        <w:rPr>
          <w:sz w:val="20"/>
          <w:szCs w:val="20"/>
          <w:lang w:val="en-US"/>
        </w:rPr>
        <w:tab/>
      </w:r>
      <w:r w:rsidRPr="001D4EBD">
        <w:rPr>
          <w:sz w:val="20"/>
          <w:szCs w:val="20"/>
          <w:lang w:val="en-US"/>
        </w:rPr>
        <w:tab/>
      </w:r>
      <w:r w:rsidRPr="001D4EBD">
        <w:rPr>
          <w:sz w:val="20"/>
          <w:szCs w:val="20"/>
          <w:lang w:val="en-US"/>
        </w:rPr>
        <w:tab/>
        <w:t xml:space="preserve">      </w:t>
      </w:r>
      <w:smartTag w:uri="urn:schemas-microsoft-com:office:smarttags" w:element="metricconverter">
        <w:smartTagPr>
          <w:attr w:name="ProductID" w:val="6. A"/>
        </w:smartTagPr>
        <w:r w:rsidRPr="001D4EBD">
          <w:rPr>
            <w:sz w:val="20"/>
            <w:szCs w:val="20"/>
            <w:lang w:val="en-US"/>
          </w:rPr>
          <w:t>6. A</w:t>
        </w:r>
      </w:smartTag>
      <w:r w:rsidRPr="001D4EBD">
        <w:rPr>
          <w:sz w:val="20"/>
          <w:szCs w:val="20"/>
          <w:lang w:val="en-US"/>
        </w:rPr>
        <w:sym w:font="Symbol" w:char="F0AE"/>
      </w:r>
      <w:r w:rsidRPr="001D4EBD">
        <w:rPr>
          <w:sz w:val="20"/>
          <w:szCs w:val="20"/>
          <w:lang w:val="en-US"/>
        </w:rPr>
        <w:sym w:font="Symbol" w:char="F065"/>
      </w:r>
    </w:p>
    <w:p w:rsidR="001D4EBD" w:rsidRPr="001D4EBD" w:rsidRDefault="001D4EBD" w:rsidP="001D4EBD">
      <w:pPr>
        <w:spacing w:after="0" w:line="240" w:lineRule="auto"/>
        <w:rPr>
          <w:sz w:val="20"/>
          <w:szCs w:val="20"/>
        </w:rPr>
      </w:pPr>
    </w:p>
    <w:p w:rsidR="001D4EBD" w:rsidRPr="001D4EBD" w:rsidRDefault="001D4EBD" w:rsidP="001D4EBD">
      <w:pPr>
        <w:spacing w:after="0" w:line="240" w:lineRule="auto"/>
        <w:rPr>
          <w:sz w:val="20"/>
          <w:szCs w:val="20"/>
        </w:rPr>
      </w:pPr>
      <w:r w:rsidRPr="001D4EBD">
        <w:rPr>
          <w:sz w:val="20"/>
          <w:szCs w:val="20"/>
        </w:rPr>
        <w:t xml:space="preserve">1. В грамматике есть правило 2 вида </w:t>
      </w:r>
      <w:r w:rsidRPr="001D4EBD">
        <w:rPr>
          <w:i/>
          <w:sz w:val="20"/>
          <w:szCs w:val="20"/>
        </w:rPr>
        <w:t>А</w:t>
      </w:r>
      <w:r w:rsidRPr="001D4EBD">
        <w:rPr>
          <w:i/>
          <w:sz w:val="20"/>
          <w:szCs w:val="20"/>
          <w:lang w:val="en-US"/>
        </w:rPr>
        <w:sym w:font="Symbol" w:char="F0AE"/>
      </w:r>
      <w:r w:rsidRPr="001D4EBD">
        <w:rPr>
          <w:i/>
          <w:sz w:val="20"/>
          <w:szCs w:val="20"/>
          <w:lang w:val="en-US"/>
        </w:rPr>
        <w:sym w:font="Symbol" w:char="F061"/>
      </w:r>
      <w:r w:rsidRPr="001D4EBD">
        <w:rPr>
          <w:i/>
          <w:sz w:val="20"/>
          <w:szCs w:val="20"/>
        </w:rPr>
        <w:t xml:space="preserve">, </w:t>
      </w:r>
      <w:r w:rsidRPr="001D4EBD">
        <w:rPr>
          <w:sz w:val="20"/>
          <w:szCs w:val="20"/>
        </w:rPr>
        <w:t xml:space="preserve">поэтому введём новый нетерминал </w:t>
      </w:r>
      <w:r w:rsidRPr="001D4EBD">
        <w:rPr>
          <w:i/>
          <w:sz w:val="20"/>
          <w:szCs w:val="20"/>
        </w:rPr>
        <w:t>Е</w:t>
      </w:r>
      <w:r w:rsidRPr="001D4EBD">
        <w:rPr>
          <w:sz w:val="20"/>
          <w:szCs w:val="20"/>
        </w:rPr>
        <w:t xml:space="preserve"> , добавим правило 7 и изменим правило 2 : </w:t>
      </w:r>
    </w:p>
    <w:p w:rsidR="001D4EBD" w:rsidRPr="001D4EBD" w:rsidRDefault="001D4EBD" w:rsidP="001D4EBD">
      <w:pPr>
        <w:spacing w:after="0" w:line="240" w:lineRule="auto"/>
        <w:rPr>
          <w:sz w:val="20"/>
          <w:szCs w:val="20"/>
          <w:lang w:val="en-US"/>
        </w:rPr>
      </w:pPr>
      <w:r w:rsidRPr="001D4EBD">
        <w:rPr>
          <w:sz w:val="20"/>
          <w:szCs w:val="20"/>
          <w:lang w:val="en-US"/>
        </w:rPr>
        <w:t>1. S</w:t>
      </w:r>
      <w:r w:rsidRPr="001D4EBD">
        <w:rPr>
          <w:sz w:val="20"/>
          <w:szCs w:val="20"/>
          <w:lang w:val="en-US"/>
        </w:rPr>
        <w:sym w:font="Symbol" w:char="F0AE"/>
      </w:r>
      <w:r w:rsidRPr="001D4EBD">
        <w:rPr>
          <w:sz w:val="20"/>
          <w:szCs w:val="20"/>
          <w:lang w:val="en-US"/>
        </w:rPr>
        <w:t xml:space="preserve">aA                                       </w:t>
      </w:r>
      <w:smartTag w:uri="urn:schemas-microsoft-com:office:smarttags" w:element="metricconverter">
        <w:smartTagPr>
          <w:attr w:name="ProductID" w:val="4. A"/>
        </w:smartTagPr>
        <w:r w:rsidRPr="001D4EBD">
          <w:rPr>
            <w:sz w:val="20"/>
            <w:szCs w:val="20"/>
            <w:lang w:val="en-US"/>
          </w:rPr>
          <w:t>4. A</w:t>
        </w:r>
      </w:smartTag>
      <w:r w:rsidRPr="001D4EBD">
        <w:rPr>
          <w:sz w:val="20"/>
          <w:szCs w:val="20"/>
          <w:lang w:val="en-US"/>
        </w:rPr>
        <w:sym w:font="Symbol" w:char="F0AE"/>
      </w:r>
      <w:r w:rsidRPr="001D4EBD">
        <w:rPr>
          <w:sz w:val="20"/>
          <w:szCs w:val="20"/>
          <w:lang w:val="en-US"/>
        </w:rPr>
        <w:t>abS</w:t>
      </w:r>
    </w:p>
    <w:p w:rsidR="001D4EBD" w:rsidRPr="001D4EBD" w:rsidRDefault="001D4EBD" w:rsidP="001D4EBD">
      <w:pPr>
        <w:spacing w:after="0" w:line="240" w:lineRule="auto"/>
        <w:rPr>
          <w:sz w:val="20"/>
          <w:szCs w:val="20"/>
        </w:rPr>
      </w:pPr>
      <w:r w:rsidRPr="001D4EBD">
        <w:rPr>
          <w:sz w:val="20"/>
          <w:szCs w:val="20"/>
          <w:lang w:val="en-US"/>
        </w:rPr>
        <w:t>2. S</w:t>
      </w:r>
      <w:r w:rsidRPr="001D4EBD">
        <w:rPr>
          <w:sz w:val="20"/>
          <w:szCs w:val="20"/>
          <w:lang w:val="en-US"/>
        </w:rPr>
        <w:sym w:font="Symbol" w:char="F0AE"/>
      </w:r>
      <w:r w:rsidRPr="001D4EBD">
        <w:rPr>
          <w:sz w:val="20"/>
          <w:szCs w:val="20"/>
          <w:lang w:val="en-US"/>
        </w:rPr>
        <w:t xml:space="preserve">bЕ                                       </w:t>
      </w:r>
      <w:smartTag w:uri="urn:schemas-microsoft-com:office:smarttags" w:element="metricconverter">
        <w:smartTagPr>
          <w:attr w:name="ProductID" w:val="5. A"/>
        </w:smartTagPr>
        <w:r w:rsidRPr="001D4EBD">
          <w:rPr>
            <w:sz w:val="20"/>
            <w:szCs w:val="20"/>
            <w:lang w:val="en-US"/>
          </w:rPr>
          <w:t>5. A</w:t>
        </w:r>
      </w:smartTag>
      <w:r w:rsidRPr="001D4EBD">
        <w:rPr>
          <w:sz w:val="20"/>
          <w:szCs w:val="20"/>
          <w:lang w:val="en-US"/>
        </w:rPr>
        <w:sym w:font="Symbol" w:char="F0AE"/>
      </w:r>
      <w:r w:rsidRPr="001D4EBD">
        <w:rPr>
          <w:sz w:val="20"/>
          <w:szCs w:val="20"/>
          <w:lang w:val="en-US"/>
        </w:rPr>
        <w:t>cA</w:t>
      </w:r>
    </w:p>
    <w:p w:rsidR="001D4EBD" w:rsidRPr="001D4EBD" w:rsidRDefault="001D4EBD" w:rsidP="001D4EBD">
      <w:pPr>
        <w:spacing w:after="0" w:line="240" w:lineRule="auto"/>
        <w:rPr>
          <w:sz w:val="20"/>
          <w:szCs w:val="20"/>
        </w:rPr>
      </w:pPr>
      <w:r w:rsidRPr="001D4EBD">
        <w:rPr>
          <w:sz w:val="20"/>
          <w:szCs w:val="20"/>
        </w:rPr>
        <w:t xml:space="preserve">3. </w:t>
      </w:r>
      <w:r w:rsidRPr="001D4EBD">
        <w:rPr>
          <w:sz w:val="20"/>
          <w:szCs w:val="20"/>
          <w:lang w:val="en-US"/>
        </w:rPr>
        <w:t>S</w:t>
      </w:r>
      <w:r w:rsidRPr="001D4EBD">
        <w:rPr>
          <w:sz w:val="20"/>
          <w:szCs w:val="20"/>
          <w:lang w:val="en-US"/>
        </w:rPr>
        <w:sym w:font="Symbol" w:char="F0AE"/>
      </w:r>
      <w:r w:rsidRPr="001D4EBD">
        <w:rPr>
          <w:sz w:val="20"/>
          <w:szCs w:val="20"/>
          <w:lang w:val="en-US"/>
        </w:rPr>
        <w:t>A</w:t>
      </w:r>
      <w:r w:rsidRPr="001D4EBD">
        <w:rPr>
          <w:sz w:val="20"/>
          <w:szCs w:val="20"/>
        </w:rPr>
        <w:tab/>
      </w:r>
      <w:r w:rsidRPr="001D4EBD">
        <w:rPr>
          <w:sz w:val="20"/>
          <w:szCs w:val="20"/>
        </w:rPr>
        <w:tab/>
      </w:r>
      <w:r w:rsidRPr="001D4EBD">
        <w:rPr>
          <w:sz w:val="20"/>
          <w:szCs w:val="20"/>
        </w:rPr>
        <w:tab/>
      </w:r>
      <w:r w:rsidRPr="001D4EBD">
        <w:rPr>
          <w:sz w:val="20"/>
          <w:szCs w:val="20"/>
        </w:rPr>
        <w:tab/>
        <w:t xml:space="preserve">      </w:t>
      </w:r>
      <w:smartTag w:uri="urn:schemas-microsoft-com:office:smarttags" w:element="metricconverter">
        <w:smartTagPr>
          <w:attr w:name="ProductID" w:val="6. A"/>
        </w:smartTagPr>
        <w:r w:rsidRPr="001D4EBD">
          <w:rPr>
            <w:sz w:val="20"/>
            <w:szCs w:val="20"/>
          </w:rPr>
          <w:t xml:space="preserve">6. </w:t>
        </w:r>
        <w:r w:rsidRPr="001D4EBD">
          <w:rPr>
            <w:sz w:val="20"/>
            <w:szCs w:val="20"/>
            <w:lang w:val="en-US"/>
          </w:rPr>
          <w:t>A</w:t>
        </w:r>
      </w:smartTag>
      <w:r w:rsidRPr="001D4EBD">
        <w:rPr>
          <w:sz w:val="20"/>
          <w:szCs w:val="20"/>
          <w:lang w:val="en-US"/>
        </w:rPr>
        <w:sym w:font="Symbol" w:char="F0AE"/>
      </w:r>
      <w:r w:rsidRPr="001D4EBD">
        <w:rPr>
          <w:sz w:val="20"/>
          <w:szCs w:val="20"/>
          <w:lang w:val="en-US"/>
        </w:rPr>
        <w:sym w:font="Symbol" w:char="F065"/>
      </w:r>
    </w:p>
    <w:p w:rsidR="001D4EBD" w:rsidRPr="001D4EBD" w:rsidRDefault="001D4EBD" w:rsidP="001D4EBD">
      <w:pPr>
        <w:spacing w:after="0" w:line="240" w:lineRule="auto"/>
        <w:rPr>
          <w:sz w:val="20"/>
          <w:szCs w:val="20"/>
        </w:rPr>
      </w:pPr>
      <w:r w:rsidRPr="001D4EBD">
        <w:rPr>
          <w:sz w:val="20"/>
          <w:szCs w:val="20"/>
        </w:rPr>
        <w:tab/>
      </w:r>
      <w:r w:rsidRPr="001D4EBD">
        <w:rPr>
          <w:sz w:val="20"/>
          <w:szCs w:val="20"/>
        </w:rPr>
        <w:tab/>
      </w:r>
      <w:r w:rsidRPr="001D4EBD">
        <w:rPr>
          <w:sz w:val="20"/>
          <w:szCs w:val="20"/>
        </w:rPr>
        <w:tab/>
      </w:r>
      <w:r w:rsidRPr="001D4EBD">
        <w:rPr>
          <w:sz w:val="20"/>
          <w:szCs w:val="20"/>
        </w:rPr>
        <w:tab/>
      </w:r>
      <w:r w:rsidRPr="001D4EBD">
        <w:rPr>
          <w:sz w:val="20"/>
          <w:szCs w:val="20"/>
        </w:rPr>
        <w:tab/>
      </w:r>
      <w:r w:rsidRPr="001D4EBD">
        <w:rPr>
          <w:sz w:val="20"/>
          <w:szCs w:val="20"/>
        </w:rPr>
        <w:tab/>
        <w:t xml:space="preserve">      7. Е</w:t>
      </w:r>
      <w:r w:rsidRPr="001D4EBD">
        <w:rPr>
          <w:sz w:val="20"/>
          <w:szCs w:val="20"/>
          <w:lang w:val="en-US"/>
        </w:rPr>
        <w:sym w:font="Symbol" w:char="F0AE"/>
      </w:r>
      <w:r w:rsidRPr="001D4EBD">
        <w:rPr>
          <w:sz w:val="20"/>
          <w:szCs w:val="20"/>
          <w:lang w:val="en-US"/>
        </w:rPr>
        <w:sym w:font="Symbol" w:char="F065"/>
      </w:r>
    </w:p>
    <w:p w:rsidR="001D4EBD" w:rsidRPr="001D4EBD" w:rsidRDefault="001D4EBD" w:rsidP="001D4EBD">
      <w:pPr>
        <w:spacing w:after="0" w:line="240" w:lineRule="auto"/>
        <w:rPr>
          <w:sz w:val="20"/>
          <w:szCs w:val="20"/>
        </w:rPr>
      </w:pPr>
      <w:r w:rsidRPr="001D4EBD">
        <w:rPr>
          <w:sz w:val="20"/>
          <w:szCs w:val="20"/>
        </w:rPr>
        <w:t xml:space="preserve">2. Выполним выделение нетерминала в правиле 4, обозначив цепочку  </w:t>
      </w:r>
      <w:r w:rsidRPr="001D4EBD">
        <w:rPr>
          <w:i/>
          <w:sz w:val="20"/>
          <w:szCs w:val="20"/>
          <w:lang w:val="en-US"/>
        </w:rPr>
        <w:t>bS</w:t>
      </w:r>
      <w:r w:rsidRPr="001D4EBD">
        <w:rPr>
          <w:sz w:val="20"/>
          <w:szCs w:val="20"/>
        </w:rPr>
        <w:t xml:space="preserve">  ннетерминал  </w:t>
      </w:r>
      <w:r w:rsidRPr="001D4EBD">
        <w:rPr>
          <w:i/>
          <w:sz w:val="20"/>
          <w:szCs w:val="20"/>
        </w:rPr>
        <w:t>В</w:t>
      </w:r>
      <w:r w:rsidRPr="001D4EBD">
        <w:rPr>
          <w:sz w:val="20"/>
          <w:szCs w:val="20"/>
        </w:rPr>
        <w:t xml:space="preserve"> : </w:t>
      </w:r>
    </w:p>
    <w:p w:rsidR="001D4EBD" w:rsidRPr="001D4EBD" w:rsidRDefault="001D4EBD" w:rsidP="001D4EBD">
      <w:pPr>
        <w:spacing w:after="0" w:line="240" w:lineRule="auto"/>
        <w:rPr>
          <w:sz w:val="20"/>
          <w:szCs w:val="20"/>
          <w:lang w:val="en-US"/>
        </w:rPr>
      </w:pPr>
      <w:r w:rsidRPr="001D4EBD">
        <w:rPr>
          <w:sz w:val="20"/>
          <w:szCs w:val="20"/>
          <w:lang w:val="en-US"/>
        </w:rPr>
        <w:t>1.    S</w:t>
      </w:r>
      <w:r w:rsidRPr="001D4EBD">
        <w:rPr>
          <w:sz w:val="20"/>
          <w:szCs w:val="20"/>
          <w:lang w:val="en-US"/>
        </w:rPr>
        <w:sym w:font="Symbol" w:char="F0AE"/>
      </w:r>
      <w:r w:rsidRPr="001D4EBD">
        <w:rPr>
          <w:sz w:val="20"/>
          <w:szCs w:val="20"/>
          <w:lang w:val="en-US"/>
        </w:rPr>
        <w:t>aA                                       4.2.  В</w:t>
      </w:r>
      <w:r w:rsidRPr="001D4EBD">
        <w:rPr>
          <w:sz w:val="20"/>
          <w:szCs w:val="20"/>
          <w:lang w:val="en-US"/>
        </w:rPr>
        <w:sym w:font="Symbol" w:char="F0AE"/>
      </w:r>
      <w:r w:rsidRPr="001D4EBD">
        <w:rPr>
          <w:sz w:val="20"/>
          <w:szCs w:val="20"/>
          <w:lang w:val="en-US"/>
        </w:rPr>
        <w:t>bS</w:t>
      </w:r>
    </w:p>
    <w:p w:rsidR="001D4EBD" w:rsidRPr="001D4EBD" w:rsidRDefault="001D4EBD" w:rsidP="001D4EBD">
      <w:pPr>
        <w:spacing w:after="0" w:line="240" w:lineRule="auto"/>
        <w:rPr>
          <w:sz w:val="20"/>
          <w:szCs w:val="20"/>
          <w:lang w:val="en-US"/>
        </w:rPr>
      </w:pPr>
      <w:r w:rsidRPr="001D4EBD">
        <w:rPr>
          <w:sz w:val="20"/>
          <w:szCs w:val="20"/>
          <w:lang w:val="en-US"/>
        </w:rPr>
        <w:t>2.    S</w:t>
      </w:r>
      <w:r w:rsidRPr="001D4EBD">
        <w:rPr>
          <w:sz w:val="20"/>
          <w:szCs w:val="20"/>
          <w:lang w:val="en-US"/>
        </w:rPr>
        <w:sym w:font="Symbol" w:char="F0AE"/>
      </w:r>
      <w:r w:rsidRPr="001D4EBD">
        <w:rPr>
          <w:sz w:val="20"/>
          <w:szCs w:val="20"/>
          <w:lang w:val="en-US"/>
        </w:rPr>
        <w:t>bЕ                                       5.     A</w:t>
      </w:r>
      <w:r w:rsidRPr="001D4EBD">
        <w:rPr>
          <w:sz w:val="20"/>
          <w:szCs w:val="20"/>
          <w:lang w:val="en-US"/>
        </w:rPr>
        <w:sym w:font="Symbol" w:char="F0AE"/>
      </w:r>
      <w:r w:rsidRPr="001D4EBD">
        <w:rPr>
          <w:sz w:val="20"/>
          <w:szCs w:val="20"/>
          <w:lang w:val="en-US"/>
        </w:rPr>
        <w:t>cA</w:t>
      </w:r>
    </w:p>
    <w:p w:rsidR="001D4EBD" w:rsidRPr="001D4EBD" w:rsidRDefault="001D4EBD" w:rsidP="001D4EBD">
      <w:pPr>
        <w:spacing w:after="0" w:line="240" w:lineRule="auto"/>
        <w:rPr>
          <w:sz w:val="20"/>
          <w:szCs w:val="20"/>
        </w:rPr>
      </w:pPr>
      <w:r w:rsidRPr="001D4EBD">
        <w:rPr>
          <w:sz w:val="20"/>
          <w:szCs w:val="20"/>
        </w:rPr>
        <w:t xml:space="preserve">3.    </w:t>
      </w:r>
      <w:r w:rsidRPr="001D4EBD">
        <w:rPr>
          <w:sz w:val="20"/>
          <w:szCs w:val="20"/>
          <w:lang w:val="en-US"/>
        </w:rPr>
        <w:t>S</w:t>
      </w:r>
      <w:r w:rsidRPr="001D4EBD">
        <w:rPr>
          <w:sz w:val="20"/>
          <w:szCs w:val="20"/>
          <w:lang w:val="en-US"/>
        </w:rPr>
        <w:sym w:font="Symbol" w:char="F0AE"/>
      </w:r>
      <w:r w:rsidRPr="001D4EBD">
        <w:rPr>
          <w:sz w:val="20"/>
          <w:szCs w:val="20"/>
          <w:lang w:val="en-US"/>
        </w:rPr>
        <w:t>A</w:t>
      </w:r>
      <w:r w:rsidRPr="001D4EBD">
        <w:rPr>
          <w:sz w:val="20"/>
          <w:szCs w:val="20"/>
        </w:rPr>
        <w:tab/>
      </w:r>
      <w:r w:rsidRPr="001D4EBD">
        <w:rPr>
          <w:sz w:val="20"/>
          <w:szCs w:val="20"/>
        </w:rPr>
        <w:tab/>
      </w:r>
      <w:r w:rsidRPr="001D4EBD">
        <w:rPr>
          <w:sz w:val="20"/>
          <w:szCs w:val="20"/>
        </w:rPr>
        <w:tab/>
      </w:r>
      <w:r w:rsidRPr="001D4EBD">
        <w:rPr>
          <w:sz w:val="20"/>
          <w:szCs w:val="20"/>
        </w:rPr>
        <w:tab/>
        <w:t xml:space="preserve">         6.     </w:t>
      </w:r>
      <w:r w:rsidRPr="001D4EBD">
        <w:rPr>
          <w:sz w:val="20"/>
          <w:szCs w:val="20"/>
          <w:lang w:val="en-US"/>
        </w:rPr>
        <w:t>A</w:t>
      </w:r>
      <w:r w:rsidRPr="001D4EBD">
        <w:rPr>
          <w:sz w:val="20"/>
          <w:szCs w:val="20"/>
          <w:lang w:val="en-US"/>
        </w:rPr>
        <w:sym w:font="Symbol" w:char="F0AE"/>
      </w:r>
      <w:r w:rsidRPr="001D4EBD">
        <w:rPr>
          <w:sz w:val="20"/>
          <w:szCs w:val="20"/>
          <w:lang w:val="en-US"/>
        </w:rPr>
        <w:sym w:font="Symbol" w:char="F065"/>
      </w:r>
    </w:p>
    <w:p w:rsidR="001D4EBD" w:rsidRPr="001D4EBD" w:rsidRDefault="001D4EBD" w:rsidP="001D4EBD">
      <w:pPr>
        <w:spacing w:after="0" w:line="240" w:lineRule="auto"/>
        <w:rPr>
          <w:sz w:val="20"/>
          <w:szCs w:val="20"/>
        </w:rPr>
      </w:pPr>
      <w:r w:rsidRPr="001D4EBD">
        <w:rPr>
          <w:sz w:val="20"/>
          <w:szCs w:val="20"/>
        </w:rPr>
        <w:tab/>
        <w:t xml:space="preserve">   4.1. </w:t>
      </w:r>
      <w:r w:rsidRPr="001D4EBD">
        <w:rPr>
          <w:sz w:val="20"/>
          <w:szCs w:val="20"/>
          <w:lang w:val="en-US"/>
        </w:rPr>
        <w:t>A</w:t>
      </w:r>
      <w:r w:rsidRPr="001D4EBD">
        <w:rPr>
          <w:sz w:val="20"/>
          <w:szCs w:val="20"/>
          <w:lang w:val="en-US"/>
        </w:rPr>
        <w:sym w:font="Symbol" w:char="F0AE"/>
      </w:r>
      <w:r w:rsidRPr="001D4EBD">
        <w:rPr>
          <w:sz w:val="20"/>
          <w:szCs w:val="20"/>
          <w:lang w:val="en-US"/>
        </w:rPr>
        <w:t>a</w:t>
      </w:r>
      <w:r w:rsidRPr="001D4EBD">
        <w:rPr>
          <w:sz w:val="20"/>
          <w:szCs w:val="20"/>
        </w:rPr>
        <w:t>В</w:t>
      </w:r>
      <w:r w:rsidRPr="001D4EBD">
        <w:rPr>
          <w:sz w:val="20"/>
          <w:szCs w:val="20"/>
        </w:rPr>
        <w:tab/>
      </w:r>
      <w:r w:rsidRPr="001D4EBD">
        <w:rPr>
          <w:sz w:val="20"/>
          <w:szCs w:val="20"/>
        </w:rPr>
        <w:tab/>
        <w:t xml:space="preserve">                   7.     Е</w:t>
      </w:r>
      <w:r w:rsidRPr="001D4EBD">
        <w:rPr>
          <w:sz w:val="20"/>
          <w:szCs w:val="20"/>
          <w:lang w:val="en-US"/>
        </w:rPr>
        <w:sym w:font="Symbol" w:char="F0AE"/>
      </w:r>
      <w:r w:rsidRPr="001D4EBD">
        <w:rPr>
          <w:sz w:val="20"/>
          <w:szCs w:val="20"/>
          <w:lang w:val="en-US"/>
        </w:rPr>
        <w:sym w:font="Symbol" w:char="F065"/>
      </w:r>
    </w:p>
    <w:p w:rsidR="001D4EBD" w:rsidRPr="001D4EBD" w:rsidRDefault="001D4EBD" w:rsidP="001D4EBD">
      <w:pPr>
        <w:spacing w:after="0" w:line="240" w:lineRule="auto"/>
        <w:rPr>
          <w:sz w:val="20"/>
          <w:szCs w:val="20"/>
        </w:rPr>
      </w:pPr>
      <w:r w:rsidRPr="001D4EBD">
        <w:rPr>
          <w:sz w:val="20"/>
          <w:szCs w:val="20"/>
        </w:rPr>
        <w:t xml:space="preserve">3. Устраним цепное правило 3 : </w:t>
      </w:r>
    </w:p>
    <w:p w:rsidR="001D4EBD" w:rsidRPr="001D4EBD" w:rsidRDefault="001D4EBD" w:rsidP="001D4EBD">
      <w:pPr>
        <w:spacing w:after="0" w:line="240" w:lineRule="auto"/>
        <w:rPr>
          <w:sz w:val="20"/>
          <w:szCs w:val="20"/>
          <w:lang w:val="en-US"/>
        </w:rPr>
      </w:pPr>
      <w:r w:rsidRPr="001D4EBD">
        <w:rPr>
          <w:sz w:val="20"/>
          <w:szCs w:val="20"/>
          <w:lang w:val="en-US"/>
        </w:rPr>
        <w:t>1.    S</w:t>
      </w:r>
      <w:r w:rsidRPr="001D4EBD">
        <w:rPr>
          <w:sz w:val="20"/>
          <w:szCs w:val="20"/>
          <w:lang w:val="en-US"/>
        </w:rPr>
        <w:sym w:font="Symbol" w:char="F0AE"/>
      </w:r>
      <w:r w:rsidRPr="001D4EBD">
        <w:rPr>
          <w:sz w:val="20"/>
          <w:szCs w:val="20"/>
          <w:lang w:val="en-US"/>
        </w:rPr>
        <w:t>aA                                        4.1. A</w:t>
      </w:r>
      <w:r w:rsidRPr="001D4EBD">
        <w:rPr>
          <w:sz w:val="20"/>
          <w:szCs w:val="20"/>
          <w:lang w:val="en-US"/>
        </w:rPr>
        <w:sym w:font="Symbol" w:char="F0AE"/>
      </w:r>
      <w:r w:rsidRPr="001D4EBD">
        <w:rPr>
          <w:sz w:val="20"/>
          <w:szCs w:val="20"/>
          <w:lang w:val="en-US"/>
        </w:rPr>
        <w:t>aВ</w:t>
      </w:r>
    </w:p>
    <w:p w:rsidR="001D4EBD" w:rsidRPr="001D4EBD" w:rsidRDefault="001D4EBD" w:rsidP="001D4EBD">
      <w:pPr>
        <w:spacing w:after="0" w:line="240" w:lineRule="auto"/>
        <w:rPr>
          <w:sz w:val="20"/>
          <w:szCs w:val="20"/>
          <w:lang w:val="en-US"/>
        </w:rPr>
      </w:pPr>
      <w:r w:rsidRPr="001D4EBD">
        <w:rPr>
          <w:sz w:val="20"/>
          <w:szCs w:val="20"/>
          <w:lang w:val="en-US"/>
        </w:rPr>
        <w:t>2.    S</w:t>
      </w:r>
      <w:r w:rsidRPr="001D4EBD">
        <w:rPr>
          <w:sz w:val="20"/>
          <w:szCs w:val="20"/>
          <w:lang w:val="en-US"/>
        </w:rPr>
        <w:sym w:font="Symbol" w:char="F0AE"/>
      </w:r>
      <w:r w:rsidRPr="001D4EBD">
        <w:rPr>
          <w:sz w:val="20"/>
          <w:szCs w:val="20"/>
          <w:lang w:val="en-US"/>
        </w:rPr>
        <w:t>bЕ                                        4.2.  В</w:t>
      </w:r>
      <w:r w:rsidRPr="001D4EBD">
        <w:rPr>
          <w:sz w:val="20"/>
          <w:szCs w:val="20"/>
          <w:lang w:val="en-US"/>
        </w:rPr>
        <w:sym w:font="Symbol" w:char="F0AE"/>
      </w:r>
      <w:r w:rsidRPr="001D4EBD">
        <w:rPr>
          <w:sz w:val="20"/>
          <w:szCs w:val="20"/>
          <w:lang w:val="en-US"/>
        </w:rPr>
        <w:t>bS</w:t>
      </w:r>
    </w:p>
    <w:p w:rsidR="001D4EBD" w:rsidRPr="001D4EBD" w:rsidRDefault="001D4EBD" w:rsidP="001D4EBD">
      <w:pPr>
        <w:spacing w:after="0" w:line="240" w:lineRule="auto"/>
        <w:rPr>
          <w:sz w:val="20"/>
          <w:szCs w:val="20"/>
          <w:lang w:val="en-US"/>
        </w:rPr>
      </w:pPr>
      <w:r w:rsidRPr="001D4EBD">
        <w:rPr>
          <w:sz w:val="20"/>
          <w:szCs w:val="20"/>
          <w:lang w:val="en-US"/>
        </w:rPr>
        <w:t>3.1. S</w:t>
      </w:r>
      <w:r w:rsidRPr="001D4EBD">
        <w:rPr>
          <w:sz w:val="20"/>
          <w:szCs w:val="20"/>
          <w:lang w:val="en-US"/>
        </w:rPr>
        <w:sym w:font="Symbol" w:char="F0AE"/>
      </w:r>
      <w:r w:rsidRPr="001D4EBD">
        <w:rPr>
          <w:sz w:val="20"/>
          <w:szCs w:val="20"/>
          <w:lang w:val="en-US"/>
        </w:rPr>
        <w:t>aB</w:t>
      </w:r>
      <w:r w:rsidRPr="001D4EBD">
        <w:rPr>
          <w:sz w:val="20"/>
          <w:szCs w:val="20"/>
          <w:lang w:val="en-US"/>
        </w:rPr>
        <w:tab/>
      </w:r>
      <w:r w:rsidRPr="001D4EBD">
        <w:rPr>
          <w:sz w:val="20"/>
          <w:szCs w:val="20"/>
          <w:lang w:val="en-US"/>
        </w:rPr>
        <w:tab/>
      </w:r>
      <w:r w:rsidRPr="001D4EBD">
        <w:rPr>
          <w:sz w:val="20"/>
          <w:szCs w:val="20"/>
          <w:lang w:val="en-US"/>
        </w:rPr>
        <w:tab/>
      </w:r>
      <w:r w:rsidRPr="001D4EBD">
        <w:rPr>
          <w:sz w:val="20"/>
          <w:szCs w:val="20"/>
          <w:lang w:val="en-US"/>
        </w:rPr>
        <w:tab/>
        <w:t>5.     A</w:t>
      </w:r>
      <w:r w:rsidRPr="001D4EBD">
        <w:rPr>
          <w:sz w:val="20"/>
          <w:szCs w:val="20"/>
          <w:lang w:val="en-US"/>
        </w:rPr>
        <w:sym w:font="Symbol" w:char="F0AE"/>
      </w:r>
      <w:r w:rsidRPr="001D4EBD">
        <w:rPr>
          <w:sz w:val="20"/>
          <w:szCs w:val="20"/>
          <w:lang w:val="en-US"/>
        </w:rPr>
        <w:t>cA</w:t>
      </w:r>
    </w:p>
    <w:p w:rsidR="001D4EBD" w:rsidRPr="001D4EBD" w:rsidRDefault="001D4EBD" w:rsidP="001D4EBD">
      <w:pPr>
        <w:spacing w:after="0" w:line="240" w:lineRule="auto"/>
        <w:rPr>
          <w:sz w:val="20"/>
          <w:szCs w:val="20"/>
          <w:lang w:val="en-US"/>
        </w:rPr>
      </w:pPr>
      <w:r w:rsidRPr="001D4EBD">
        <w:rPr>
          <w:sz w:val="20"/>
          <w:szCs w:val="20"/>
          <w:lang w:val="en-US"/>
        </w:rPr>
        <w:t>3.1. S</w:t>
      </w:r>
      <w:r w:rsidRPr="001D4EBD">
        <w:rPr>
          <w:sz w:val="20"/>
          <w:szCs w:val="20"/>
          <w:lang w:val="en-US"/>
        </w:rPr>
        <w:sym w:font="Symbol" w:char="F0AE"/>
      </w:r>
      <w:r w:rsidRPr="001D4EBD">
        <w:rPr>
          <w:sz w:val="20"/>
          <w:szCs w:val="20"/>
          <w:lang w:val="en-US"/>
        </w:rPr>
        <w:t xml:space="preserve">cA                   </w:t>
      </w:r>
      <w:r w:rsidRPr="001D4EBD">
        <w:rPr>
          <w:sz w:val="20"/>
          <w:szCs w:val="20"/>
          <w:lang w:val="en-US"/>
        </w:rPr>
        <w:tab/>
        <w:t xml:space="preserve">                    6.     A</w:t>
      </w:r>
      <w:r w:rsidRPr="001D4EBD">
        <w:rPr>
          <w:sz w:val="20"/>
          <w:szCs w:val="20"/>
          <w:lang w:val="en-US"/>
        </w:rPr>
        <w:sym w:font="Symbol" w:char="F0AE"/>
      </w:r>
      <w:r w:rsidRPr="001D4EBD">
        <w:rPr>
          <w:sz w:val="20"/>
          <w:szCs w:val="20"/>
          <w:lang w:val="en-US"/>
        </w:rPr>
        <w:sym w:font="Symbol" w:char="F065"/>
      </w:r>
    </w:p>
    <w:p w:rsidR="001D4EBD" w:rsidRPr="001D4EBD" w:rsidRDefault="001D4EBD" w:rsidP="001D4EBD">
      <w:pPr>
        <w:spacing w:after="0" w:line="240" w:lineRule="auto"/>
        <w:rPr>
          <w:sz w:val="20"/>
          <w:szCs w:val="20"/>
        </w:rPr>
      </w:pPr>
      <w:r w:rsidRPr="001D4EBD">
        <w:rPr>
          <w:sz w:val="20"/>
          <w:szCs w:val="20"/>
        </w:rPr>
        <w:t xml:space="preserve">3.1. </w:t>
      </w:r>
      <w:r w:rsidRPr="001D4EBD">
        <w:rPr>
          <w:sz w:val="20"/>
          <w:szCs w:val="20"/>
          <w:lang w:val="en-US"/>
        </w:rPr>
        <w:t>S</w:t>
      </w:r>
      <w:r w:rsidRPr="001D4EBD">
        <w:rPr>
          <w:sz w:val="20"/>
          <w:szCs w:val="20"/>
          <w:lang w:val="en-US"/>
        </w:rPr>
        <w:sym w:font="Symbol" w:char="F0AE"/>
      </w:r>
      <w:r w:rsidRPr="001D4EBD">
        <w:rPr>
          <w:sz w:val="20"/>
          <w:szCs w:val="20"/>
          <w:lang w:val="en-US"/>
        </w:rPr>
        <w:sym w:font="Symbol" w:char="F065"/>
      </w:r>
      <w:r w:rsidRPr="001D4EBD">
        <w:rPr>
          <w:sz w:val="20"/>
          <w:szCs w:val="20"/>
        </w:rPr>
        <w:t xml:space="preserve">                                          7.      </w:t>
      </w:r>
      <w:r w:rsidRPr="001D4EBD">
        <w:rPr>
          <w:sz w:val="20"/>
          <w:szCs w:val="20"/>
          <w:lang w:val="en-US"/>
        </w:rPr>
        <w:t>E</w:t>
      </w:r>
      <w:r w:rsidRPr="001D4EBD">
        <w:rPr>
          <w:sz w:val="20"/>
          <w:szCs w:val="20"/>
          <w:lang w:val="en-US"/>
        </w:rPr>
        <w:sym w:font="Symbol" w:char="F0AE"/>
      </w:r>
      <w:r w:rsidRPr="001D4EBD">
        <w:rPr>
          <w:sz w:val="20"/>
          <w:szCs w:val="20"/>
          <w:lang w:val="en-US"/>
        </w:rPr>
        <w:sym w:font="Symbol" w:char="F065"/>
      </w:r>
    </w:p>
    <w:p w:rsidR="001D4EBD" w:rsidRPr="001D4EBD" w:rsidRDefault="001D4EBD" w:rsidP="001D4EBD">
      <w:pPr>
        <w:spacing w:after="0" w:line="240" w:lineRule="auto"/>
        <w:rPr>
          <w:sz w:val="20"/>
          <w:szCs w:val="20"/>
        </w:rPr>
      </w:pPr>
    </w:p>
    <w:p w:rsidR="001D4EBD" w:rsidRPr="001D4EBD" w:rsidRDefault="001D4EBD" w:rsidP="001D4EBD">
      <w:pPr>
        <w:spacing w:after="0" w:line="240" w:lineRule="auto"/>
        <w:rPr>
          <w:sz w:val="20"/>
          <w:szCs w:val="20"/>
        </w:rPr>
      </w:pPr>
      <w:r w:rsidRPr="001D4EBD">
        <w:rPr>
          <w:sz w:val="20"/>
          <w:szCs w:val="20"/>
        </w:rPr>
        <w:t>Автоматная правосторонняя грамматика получена.</w:t>
      </w:r>
    </w:p>
    <w:p w:rsidR="001D4EBD" w:rsidRPr="001D4EBD" w:rsidRDefault="001D4EBD" w:rsidP="001D4EBD">
      <w:pPr>
        <w:spacing w:after="0" w:line="240" w:lineRule="auto"/>
        <w:rPr>
          <w:i/>
          <w:sz w:val="20"/>
          <w:szCs w:val="20"/>
        </w:rPr>
      </w:pPr>
    </w:p>
    <w:p w:rsidR="001D4EBD" w:rsidRPr="001D4EBD" w:rsidRDefault="001D4EBD" w:rsidP="001D4EBD">
      <w:pPr>
        <w:spacing w:after="0" w:line="240" w:lineRule="auto"/>
        <w:rPr>
          <w:b/>
          <w:sz w:val="20"/>
          <w:szCs w:val="20"/>
        </w:rPr>
      </w:pPr>
      <w:r w:rsidRPr="001D4EBD">
        <w:rPr>
          <w:b/>
          <w:sz w:val="20"/>
          <w:szCs w:val="20"/>
        </w:rPr>
        <w:t>Левосторонние грамматики</w:t>
      </w:r>
    </w:p>
    <w:p w:rsidR="001D4EBD" w:rsidRPr="001D4EBD" w:rsidRDefault="001D4EBD" w:rsidP="001D4EBD">
      <w:pPr>
        <w:spacing w:after="0" w:line="240" w:lineRule="auto"/>
        <w:rPr>
          <w:i/>
          <w:sz w:val="20"/>
          <w:szCs w:val="20"/>
        </w:rPr>
      </w:pPr>
    </w:p>
    <w:p w:rsidR="001D4EBD" w:rsidRPr="001D4EBD" w:rsidRDefault="001D4EBD" w:rsidP="001D4EBD">
      <w:pPr>
        <w:spacing w:after="0" w:line="240" w:lineRule="auto"/>
        <w:rPr>
          <w:sz w:val="20"/>
          <w:szCs w:val="20"/>
        </w:rPr>
      </w:pPr>
      <w:r w:rsidRPr="001D4EBD">
        <w:rPr>
          <w:i/>
          <w:sz w:val="20"/>
          <w:szCs w:val="20"/>
        </w:rPr>
        <w:t>Левосторонняя</w:t>
      </w:r>
      <w:r w:rsidRPr="001D4EBD">
        <w:rPr>
          <w:sz w:val="20"/>
          <w:szCs w:val="20"/>
        </w:rPr>
        <w:t xml:space="preserve"> грамматика может иметь правила двух видов: </w:t>
      </w:r>
      <w:r w:rsidRPr="001D4EBD">
        <w:rPr>
          <w:i/>
          <w:sz w:val="20"/>
          <w:szCs w:val="20"/>
        </w:rPr>
        <w:t>А</w:t>
      </w:r>
      <w:r w:rsidRPr="001D4EBD">
        <w:rPr>
          <w:i/>
          <w:sz w:val="20"/>
          <w:szCs w:val="20"/>
          <w:lang w:val="en-US"/>
        </w:rPr>
        <w:sym w:font="Symbol" w:char="F0AE"/>
      </w:r>
      <w:r w:rsidRPr="001D4EBD">
        <w:rPr>
          <w:i/>
          <w:sz w:val="20"/>
          <w:szCs w:val="20"/>
          <w:lang w:val="en-US"/>
        </w:rPr>
        <w:sym w:font="Symbol" w:char="F061"/>
      </w:r>
      <w:r w:rsidRPr="001D4EBD">
        <w:rPr>
          <w:sz w:val="20"/>
          <w:szCs w:val="20"/>
        </w:rPr>
        <w:t xml:space="preserve"> или </w:t>
      </w:r>
      <w:r w:rsidRPr="001D4EBD">
        <w:rPr>
          <w:i/>
          <w:sz w:val="20"/>
          <w:szCs w:val="20"/>
        </w:rPr>
        <w:t>А</w:t>
      </w:r>
      <w:r w:rsidRPr="001D4EBD">
        <w:rPr>
          <w:i/>
          <w:sz w:val="20"/>
          <w:szCs w:val="20"/>
          <w:lang w:val="en-US"/>
        </w:rPr>
        <w:sym w:font="Symbol" w:char="F0AE"/>
      </w:r>
      <w:r w:rsidRPr="001D4EBD">
        <w:rPr>
          <w:i/>
          <w:sz w:val="20"/>
          <w:szCs w:val="20"/>
          <w:lang w:val="en-US"/>
        </w:rPr>
        <w:sym w:font="Symbol" w:char="F061"/>
      </w:r>
      <w:r w:rsidRPr="001D4EBD">
        <w:rPr>
          <w:i/>
          <w:sz w:val="20"/>
          <w:szCs w:val="20"/>
        </w:rPr>
        <w:t>В</w:t>
      </w:r>
      <w:r w:rsidRPr="001D4EBD">
        <w:rPr>
          <w:sz w:val="20"/>
          <w:szCs w:val="20"/>
        </w:rPr>
        <w:t xml:space="preserve">, где </w:t>
      </w:r>
      <w:r w:rsidRPr="001D4EBD">
        <w:rPr>
          <w:i/>
          <w:sz w:val="20"/>
          <w:szCs w:val="20"/>
        </w:rPr>
        <w:t>А</w:t>
      </w:r>
      <w:r w:rsidRPr="001D4EBD">
        <w:rPr>
          <w:sz w:val="20"/>
          <w:szCs w:val="20"/>
        </w:rPr>
        <w:t xml:space="preserve"> и </w:t>
      </w:r>
      <w:r w:rsidRPr="001D4EBD">
        <w:rPr>
          <w:i/>
          <w:sz w:val="20"/>
          <w:szCs w:val="20"/>
        </w:rPr>
        <w:t>В</w:t>
      </w:r>
      <w:r w:rsidRPr="001D4EBD">
        <w:rPr>
          <w:sz w:val="20"/>
          <w:szCs w:val="20"/>
        </w:rPr>
        <w:t xml:space="preserve"> – нетерминалы, а </w:t>
      </w:r>
      <w:r w:rsidRPr="001D4EBD">
        <w:rPr>
          <w:i/>
          <w:sz w:val="20"/>
          <w:szCs w:val="20"/>
          <w:lang w:val="en-US"/>
        </w:rPr>
        <w:sym w:font="Symbol" w:char="F061"/>
      </w:r>
      <w:r w:rsidRPr="001D4EBD">
        <w:rPr>
          <w:sz w:val="20"/>
          <w:szCs w:val="20"/>
        </w:rPr>
        <w:t xml:space="preserve"> - цепочка терминалов, возможно, пустая. Грамматику, которая может иметь правила двух видов: </w:t>
      </w:r>
      <w:r w:rsidRPr="001D4EBD">
        <w:rPr>
          <w:i/>
          <w:sz w:val="20"/>
          <w:szCs w:val="20"/>
        </w:rPr>
        <w:t>А</w:t>
      </w:r>
      <w:r w:rsidRPr="001D4EBD">
        <w:rPr>
          <w:i/>
          <w:sz w:val="20"/>
          <w:szCs w:val="20"/>
          <w:lang w:val="en-US"/>
        </w:rPr>
        <w:sym w:font="Symbol" w:char="F0AE"/>
      </w:r>
      <w:r w:rsidRPr="001D4EBD">
        <w:rPr>
          <w:i/>
          <w:sz w:val="20"/>
          <w:szCs w:val="20"/>
        </w:rPr>
        <w:t>В</w:t>
      </w:r>
      <w:r w:rsidRPr="001D4EBD">
        <w:rPr>
          <w:i/>
          <w:sz w:val="20"/>
          <w:szCs w:val="20"/>
          <w:lang w:val="en-US"/>
        </w:rPr>
        <w:t>t</w:t>
      </w:r>
      <w:r w:rsidRPr="001D4EBD">
        <w:rPr>
          <w:i/>
          <w:sz w:val="20"/>
          <w:szCs w:val="20"/>
        </w:rPr>
        <w:t xml:space="preserve"> </w:t>
      </w:r>
      <w:r w:rsidRPr="001D4EBD">
        <w:rPr>
          <w:sz w:val="20"/>
          <w:szCs w:val="20"/>
        </w:rPr>
        <w:t xml:space="preserve">и </w:t>
      </w:r>
      <w:r w:rsidRPr="001D4EBD">
        <w:rPr>
          <w:i/>
          <w:sz w:val="20"/>
          <w:szCs w:val="20"/>
        </w:rPr>
        <w:t>А</w:t>
      </w:r>
      <w:r w:rsidRPr="001D4EBD">
        <w:rPr>
          <w:i/>
          <w:sz w:val="20"/>
          <w:szCs w:val="20"/>
          <w:lang w:val="en-US"/>
        </w:rPr>
        <w:sym w:font="Symbol" w:char="F0AE"/>
      </w:r>
      <w:r w:rsidRPr="001D4EBD">
        <w:rPr>
          <w:i/>
          <w:sz w:val="20"/>
          <w:szCs w:val="20"/>
          <w:lang w:val="en-US"/>
        </w:rPr>
        <w:sym w:font="Symbol" w:char="F065"/>
      </w:r>
      <w:r w:rsidRPr="001D4EBD">
        <w:rPr>
          <w:sz w:val="20"/>
          <w:szCs w:val="20"/>
        </w:rPr>
        <w:t xml:space="preserve">, где </w:t>
      </w:r>
      <w:r w:rsidRPr="001D4EBD">
        <w:rPr>
          <w:i/>
          <w:sz w:val="20"/>
          <w:szCs w:val="20"/>
        </w:rPr>
        <w:t>А</w:t>
      </w:r>
      <w:r w:rsidRPr="001D4EBD">
        <w:rPr>
          <w:sz w:val="20"/>
          <w:szCs w:val="20"/>
        </w:rPr>
        <w:t xml:space="preserve"> и </w:t>
      </w:r>
      <w:r w:rsidRPr="001D4EBD">
        <w:rPr>
          <w:i/>
          <w:sz w:val="20"/>
          <w:szCs w:val="20"/>
        </w:rPr>
        <w:t>В</w:t>
      </w:r>
      <w:r w:rsidRPr="001D4EBD">
        <w:rPr>
          <w:sz w:val="20"/>
          <w:szCs w:val="20"/>
        </w:rPr>
        <w:t xml:space="preserve"> – нетерминалы, а </w:t>
      </w:r>
      <w:r w:rsidRPr="001D4EBD">
        <w:rPr>
          <w:i/>
          <w:sz w:val="20"/>
          <w:szCs w:val="20"/>
          <w:lang w:val="en-US"/>
        </w:rPr>
        <w:t>t</w:t>
      </w:r>
      <w:r w:rsidRPr="001D4EBD">
        <w:rPr>
          <w:sz w:val="20"/>
          <w:szCs w:val="20"/>
        </w:rPr>
        <w:t xml:space="preserve"> – терминал, назовём </w:t>
      </w:r>
      <w:r w:rsidRPr="001D4EBD">
        <w:rPr>
          <w:i/>
          <w:sz w:val="20"/>
          <w:szCs w:val="20"/>
        </w:rPr>
        <w:t xml:space="preserve">автоматной левосторонней </w:t>
      </w:r>
      <w:r w:rsidRPr="001D4EBD">
        <w:rPr>
          <w:sz w:val="20"/>
          <w:szCs w:val="20"/>
        </w:rPr>
        <w:t xml:space="preserve">или </w:t>
      </w:r>
      <w:r w:rsidRPr="001D4EBD">
        <w:rPr>
          <w:i/>
          <w:sz w:val="20"/>
          <w:szCs w:val="20"/>
        </w:rPr>
        <w:t xml:space="preserve">левосторонней </w:t>
      </w:r>
      <w:r w:rsidRPr="001D4EBD">
        <w:rPr>
          <w:i/>
          <w:sz w:val="20"/>
          <w:szCs w:val="20"/>
        </w:rPr>
        <w:lastRenderedPageBreak/>
        <w:t>грамматикой специального вида</w:t>
      </w:r>
      <w:r w:rsidRPr="001D4EBD">
        <w:rPr>
          <w:sz w:val="20"/>
          <w:szCs w:val="20"/>
        </w:rPr>
        <w:t>. Левостороннюю грамматику можно преобразовать в автоматную левостороннюю.</w:t>
      </w:r>
    </w:p>
    <w:p w:rsidR="001D4EBD" w:rsidRPr="001D4EBD" w:rsidRDefault="001D4EBD" w:rsidP="001D4EBD">
      <w:pPr>
        <w:spacing w:after="0" w:line="240" w:lineRule="auto"/>
        <w:rPr>
          <w:i/>
          <w:sz w:val="20"/>
          <w:szCs w:val="20"/>
        </w:rPr>
      </w:pPr>
    </w:p>
    <w:p w:rsidR="001D4EBD" w:rsidRPr="001D4EBD" w:rsidRDefault="001D4EBD" w:rsidP="001D4EBD">
      <w:pPr>
        <w:spacing w:after="0" w:line="240" w:lineRule="auto"/>
        <w:rPr>
          <w:sz w:val="20"/>
          <w:szCs w:val="20"/>
        </w:rPr>
      </w:pPr>
      <w:r w:rsidRPr="001D4EBD">
        <w:rPr>
          <w:i/>
          <w:sz w:val="20"/>
          <w:szCs w:val="20"/>
        </w:rPr>
        <w:t>Алгоритм преобразования левосторонней грамматики в автоматную левостороннюю.</w:t>
      </w:r>
    </w:p>
    <w:p w:rsidR="001D4EBD" w:rsidRPr="001D4EBD" w:rsidRDefault="001D4EBD" w:rsidP="001D4EBD">
      <w:pPr>
        <w:spacing w:after="0" w:line="240" w:lineRule="auto"/>
        <w:rPr>
          <w:sz w:val="20"/>
          <w:szCs w:val="20"/>
        </w:rPr>
      </w:pPr>
      <w:r w:rsidRPr="001D4EBD">
        <w:rPr>
          <w:sz w:val="20"/>
          <w:szCs w:val="20"/>
        </w:rPr>
        <w:t xml:space="preserve">1. Если имеются правила вида </w:t>
      </w:r>
      <w:r w:rsidRPr="001D4EBD">
        <w:rPr>
          <w:i/>
          <w:sz w:val="20"/>
          <w:szCs w:val="20"/>
        </w:rPr>
        <w:t>А</w:t>
      </w:r>
      <w:r w:rsidRPr="001D4EBD">
        <w:rPr>
          <w:i/>
          <w:sz w:val="20"/>
          <w:szCs w:val="20"/>
          <w:lang w:val="en-US"/>
        </w:rPr>
        <w:sym w:font="Symbol" w:char="F0AE"/>
      </w:r>
      <w:r w:rsidRPr="001D4EBD">
        <w:rPr>
          <w:i/>
          <w:sz w:val="20"/>
          <w:szCs w:val="20"/>
          <w:lang w:val="en-US"/>
        </w:rPr>
        <w:sym w:font="Symbol" w:char="F061"/>
      </w:r>
      <w:r w:rsidRPr="001D4EBD">
        <w:rPr>
          <w:i/>
          <w:sz w:val="20"/>
          <w:szCs w:val="20"/>
        </w:rPr>
        <w:t xml:space="preserve"> , </w:t>
      </w:r>
      <w:r w:rsidRPr="001D4EBD">
        <w:rPr>
          <w:i/>
          <w:sz w:val="20"/>
          <w:szCs w:val="20"/>
          <w:lang w:val="en-US"/>
        </w:rPr>
        <w:sym w:font="Symbol" w:char="F061"/>
      </w:r>
      <w:r w:rsidRPr="001D4EBD">
        <w:rPr>
          <w:sz w:val="20"/>
          <w:szCs w:val="20"/>
        </w:rPr>
        <w:t xml:space="preserve"> - непустая цепочка термина-лов, то ввести новый нетерминал </w:t>
      </w:r>
      <w:r w:rsidRPr="001D4EBD">
        <w:rPr>
          <w:i/>
          <w:sz w:val="20"/>
          <w:szCs w:val="20"/>
        </w:rPr>
        <w:t>Е</w:t>
      </w:r>
      <w:r w:rsidRPr="001D4EBD">
        <w:rPr>
          <w:sz w:val="20"/>
          <w:szCs w:val="20"/>
        </w:rPr>
        <w:t xml:space="preserve"> и добавить правило</w:t>
      </w:r>
      <w:r w:rsidRPr="001D4EBD">
        <w:rPr>
          <w:i/>
          <w:sz w:val="20"/>
          <w:szCs w:val="20"/>
        </w:rPr>
        <w:t xml:space="preserve"> Е</w:t>
      </w:r>
      <w:r w:rsidRPr="001D4EBD">
        <w:rPr>
          <w:i/>
          <w:sz w:val="20"/>
          <w:szCs w:val="20"/>
          <w:lang w:val="en-US"/>
        </w:rPr>
        <w:sym w:font="Symbol" w:char="F0AE"/>
      </w:r>
      <w:r w:rsidRPr="001D4EBD">
        <w:rPr>
          <w:i/>
          <w:sz w:val="20"/>
          <w:szCs w:val="20"/>
          <w:lang w:val="en-US"/>
        </w:rPr>
        <w:sym w:font="Symbol" w:char="F065"/>
      </w:r>
      <w:r w:rsidRPr="001D4EBD">
        <w:rPr>
          <w:i/>
          <w:sz w:val="20"/>
          <w:szCs w:val="20"/>
        </w:rPr>
        <w:t xml:space="preserve"> .</w:t>
      </w:r>
      <w:r w:rsidRPr="001D4EBD">
        <w:rPr>
          <w:sz w:val="20"/>
          <w:szCs w:val="20"/>
        </w:rPr>
        <w:t xml:space="preserve"> Затем каждое из правил вида </w:t>
      </w:r>
      <w:r w:rsidRPr="001D4EBD">
        <w:rPr>
          <w:i/>
          <w:sz w:val="20"/>
          <w:szCs w:val="20"/>
        </w:rPr>
        <w:t>А</w:t>
      </w:r>
      <w:r w:rsidRPr="001D4EBD">
        <w:rPr>
          <w:i/>
          <w:sz w:val="20"/>
          <w:szCs w:val="20"/>
          <w:lang w:val="en-US"/>
        </w:rPr>
        <w:sym w:font="Symbol" w:char="F0AE"/>
      </w:r>
      <w:r w:rsidRPr="001D4EBD">
        <w:rPr>
          <w:i/>
          <w:sz w:val="20"/>
          <w:szCs w:val="20"/>
          <w:lang w:val="en-US"/>
        </w:rPr>
        <w:sym w:font="Symbol" w:char="F061"/>
      </w:r>
      <w:r w:rsidRPr="001D4EBD">
        <w:rPr>
          <w:i/>
          <w:sz w:val="20"/>
          <w:szCs w:val="20"/>
        </w:rPr>
        <w:t xml:space="preserve"> </w:t>
      </w:r>
      <w:r w:rsidRPr="001D4EBD">
        <w:rPr>
          <w:sz w:val="20"/>
          <w:szCs w:val="20"/>
        </w:rPr>
        <w:t xml:space="preserve">заменить правилом </w:t>
      </w:r>
      <w:r w:rsidRPr="001D4EBD">
        <w:rPr>
          <w:i/>
          <w:sz w:val="20"/>
          <w:szCs w:val="20"/>
        </w:rPr>
        <w:t>А</w:t>
      </w:r>
      <w:r w:rsidRPr="001D4EBD">
        <w:rPr>
          <w:i/>
          <w:sz w:val="20"/>
          <w:szCs w:val="20"/>
          <w:lang w:val="en-US"/>
        </w:rPr>
        <w:sym w:font="Symbol" w:char="F0AE"/>
      </w:r>
      <w:r w:rsidRPr="001D4EBD">
        <w:rPr>
          <w:i/>
          <w:sz w:val="20"/>
          <w:szCs w:val="20"/>
        </w:rPr>
        <w:t>Е</w:t>
      </w:r>
      <w:r w:rsidRPr="001D4EBD">
        <w:rPr>
          <w:i/>
          <w:sz w:val="20"/>
          <w:szCs w:val="20"/>
          <w:lang w:val="en-US"/>
        </w:rPr>
        <w:sym w:font="Symbol" w:char="F061"/>
      </w:r>
      <w:r w:rsidRPr="001D4EBD">
        <w:rPr>
          <w:i/>
          <w:sz w:val="20"/>
          <w:szCs w:val="20"/>
        </w:rPr>
        <w:t>.</w:t>
      </w:r>
    </w:p>
    <w:p w:rsidR="001D4EBD" w:rsidRPr="001D4EBD" w:rsidRDefault="001D4EBD" w:rsidP="001D4EBD">
      <w:pPr>
        <w:spacing w:after="0" w:line="240" w:lineRule="auto"/>
        <w:rPr>
          <w:sz w:val="20"/>
          <w:szCs w:val="20"/>
        </w:rPr>
      </w:pPr>
      <w:r w:rsidRPr="001D4EBD">
        <w:rPr>
          <w:sz w:val="20"/>
          <w:szCs w:val="20"/>
        </w:rPr>
        <w:t xml:space="preserve">2. Пока в грамматике есть правила вида </w:t>
      </w:r>
      <w:r w:rsidRPr="001D4EBD">
        <w:rPr>
          <w:i/>
          <w:sz w:val="20"/>
          <w:szCs w:val="20"/>
        </w:rPr>
        <w:t>А</w:t>
      </w:r>
      <w:r w:rsidRPr="001D4EBD">
        <w:rPr>
          <w:i/>
          <w:sz w:val="20"/>
          <w:szCs w:val="20"/>
          <w:lang w:val="en-US"/>
        </w:rPr>
        <w:sym w:font="Symbol" w:char="F0AE"/>
      </w:r>
      <w:r w:rsidRPr="001D4EBD">
        <w:rPr>
          <w:i/>
          <w:sz w:val="20"/>
          <w:szCs w:val="20"/>
        </w:rPr>
        <w:t>В</w:t>
      </w:r>
      <w:r w:rsidRPr="001D4EBD">
        <w:rPr>
          <w:i/>
          <w:sz w:val="20"/>
          <w:szCs w:val="20"/>
          <w:lang w:val="en-US"/>
        </w:rPr>
        <w:sym w:font="Symbol" w:char="F061"/>
      </w:r>
      <w:r w:rsidRPr="001D4EBD">
        <w:rPr>
          <w:sz w:val="20"/>
          <w:szCs w:val="20"/>
        </w:rPr>
        <w:t xml:space="preserve"> , где </w:t>
      </w:r>
      <w:r w:rsidRPr="001D4EBD">
        <w:rPr>
          <w:i/>
          <w:sz w:val="20"/>
          <w:szCs w:val="20"/>
          <w:lang w:val="en-US"/>
        </w:rPr>
        <w:sym w:font="Symbol" w:char="F061"/>
      </w:r>
      <w:r w:rsidRPr="001D4EBD">
        <w:rPr>
          <w:i/>
          <w:sz w:val="20"/>
          <w:szCs w:val="20"/>
        </w:rPr>
        <w:t xml:space="preserve"> </w:t>
      </w:r>
      <w:r w:rsidRPr="001D4EBD">
        <w:rPr>
          <w:sz w:val="20"/>
          <w:szCs w:val="20"/>
        </w:rPr>
        <w:t>- цепочка более чем из одного терминала, выполнять выделение нетерминала следующим образом:  правило</w:t>
      </w:r>
      <w:r w:rsidRPr="001D4EBD">
        <w:rPr>
          <w:i/>
          <w:sz w:val="20"/>
          <w:szCs w:val="20"/>
        </w:rPr>
        <w:t xml:space="preserve"> А</w:t>
      </w:r>
      <w:r w:rsidRPr="001D4EBD">
        <w:rPr>
          <w:i/>
          <w:sz w:val="20"/>
          <w:szCs w:val="20"/>
          <w:lang w:val="en-US"/>
        </w:rPr>
        <w:sym w:font="Symbol" w:char="F0AE"/>
      </w:r>
      <w:r w:rsidRPr="001D4EBD">
        <w:rPr>
          <w:i/>
          <w:sz w:val="20"/>
          <w:szCs w:val="20"/>
        </w:rPr>
        <w:t>В</w:t>
      </w:r>
      <w:r w:rsidRPr="001D4EBD">
        <w:rPr>
          <w:i/>
          <w:sz w:val="20"/>
          <w:szCs w:val="20"/>
          <w:lang w:val="en-US"/>
        </w:rPr>
        <w:sym w:font="Symbol" w:char="F061"/>
      </w:r>
      <w:r w:rsidRPr="001D4EBD">
        <w:rPr>
          <w:sz w:val="20"/>
          <w:szCs w:val="20"/>
        </w:rPr>
        <w:t xml:space="preserve"> заменить правилами </w:t>
      </w:r>
      <w:r w:rsidRPr="001D4EBD">
        <w:rPr>
          <w:i/>
          <w:sz w:val="20"/>
          <w:szCs w:val="20"/>
        </w:rPr>
        <w:t>А</w:t>
      </w:r>
      <w:r w:rsidRPr="001D4EBD">
        <w:rPr>
          <w:i/>
          <w:sz w:val="20"/>
          <w:szCs w:val="20"/>
          <w:lang w:val="en-US"/>
        </w:rPr>
        <w:sym w:font="Symbol" w:char="F0AE"/>
      </w:r>
      <w:r w:rsidRPr="001D4EBD">
        <w:rPr>
          <w:i/>
          <w:sz w:val="20"/>
          <w:szCs w:val="20"/>
        </w:rPr>
        <w:t>С</w:t>
      </w:r>
      <w:r w:rsidRPr="001D4EBD">
        <w:rPr>
          <w:i/>
          <w:sz w:val="20"/>
          <w:szCs w:val="20"/>
          <w:lang w:val="en-US"/>
        </w:rPr>
        <w:t>t</w:t>
      </w:r>
      <w:r w:rsidRPr="001D4EBD">
        <w:rPr>
          <w:sz w:val="20"/>
          <w:szCs w:val="20"/>
        </w:rPr>
        <w:t xml:space="preserve"> и </w:t>
      </w:r>
      <w:r w:rsidRPr="001D4EBD">
        <w:rPr>
          <w:i/>
          <w:sz w:val="20"/>
          <w:szCs w:val="20"/>
        </w:rPr>
        <w:t>С</w:t>
      </w:r>
      <w:r w:rsidRPr="001D4EBD">
        <w:rPr>
          <w:i/>
          <w:sz w:val="20"/>
          <w:szCs w:val="20"/>
          <w:lang w:val="en-US"/>
        </w:rPr>
        <w:sym w:font="Symbol" w:char="F0AE"/>
      </w:r>
      <w:r w:rsidRPr="001D4EBD">
        <w:rPr>
          <w:i/>
          <w:sz w:val="20"/>
          <w:szCs w:val="20"/>
        </w:rPr>
        <w:t>В</w:t>
      </w:r>
      <w:r w:rsidRPr="001D4EBD">
        <w:rPr>
          <w:i/>
          <w:sz w:val="20"/>
          <w:szCs w:val="20"/>
          <w:lang w:val="en-US"/>
        </w:rPr>
        <w:sym w:font="Symbol" w:char="F062"/>
      </w:r>
      <w:r w:rsidRPr="001D4EBD">
        <w:rPr>
          <w:sz w:val="20"/>
          <w:szCs w:val="20"/>
        </w:rPr>
        <w:t xml:space="preserve"> , где </w:t>
      </w:r>
      <w:r w:rsidRPr="001D4EBD">
        <w:rPr>
          <w:i/>
          <w:sz w:val="20"/>
          <w:szCs w:val="20"/>
          <w:lang w:val="en-US"/>
        </w:rPr>
        <w:t>t</w:t>
      </w:r>
      <w:r w:rsidRPr="001D4EBD">
        <w:rPr>
          <w:i/>
          <w:sz w:val="20"/>
          <w:szCs w:val="20"/>
        </w:rPr>
        <w:t xml:space="preserve"> –</w:t>
      </w:r>
      <w:r w:rsidRPr="001D4EBD">
        <w:rPr>
          <w:sz w:val="20"/>
          <w:szCs w:val="20"/>
        </w:rPr>
        <w:t xml:space="preserve"> последний терминал в цепочке </w:t>
      </w:r>
      <w:r w:rsidRPr="001D4EBD">
        <w:rPr>
          <w:i/>
          <w:sz w:val="20"/>
          <w:szCs w:val="20"/>
        </w:rPr>
        <w:sym w:font="Symbol" w:char="F061"/>
      </w:r>
      <w:r w:rsidRPr="001D4EBD">
        <w:rPr>
          <w:sz w:val="20"/>
          <w:szCs w:val="20"/>
        </w:rPr>
        <w:t xml:space="preserve"> , </w:t>
      </w:r>
      <w:r w:rsidRPr="001D4EBD">
        <w:rPr>
          <w:i/>
          <w:sz w:val="20"/>
          <w:szCs w:val="20"/>
        </w:rPr>
        <w:t>С</w:t>
      </w:r>
      <w:r w:rsidRPr="001D4EBD">
        <w:rPr>
          <w:sz w:val="20"/>
          <w:szCs w:val="20"/>
        </w:rPr>
        <w:t xml:space="preserve"> – новый нетерминал, </w:t>
      </w:r>
      <w:r w:rsidRPr="001D4EBD">
        <w:rPr>
          <w:i/>
          <w:sz w:val="20"/>
          <w:szCs w:val="20"/>
        </w:rPr>
        <w:sym w:font="Symbol" w:char="F062"/>
      </w:r>
      <w:r w:rsidRPr="001D4EBD">
        <w:rPr>
          <w:i/>
          <w:sz w:val="20"/>
          <w:szCs w:val="20"/>
        </w:rPr>
        <w:t xml:space="preserve"> -</w:t>
      </w:r>
      <w:r w:rsidRPr="001D4EBD">
        <w:rPr>
          <w:sz w:val="20"/>
          <w:szCs w:val="20"/>
        </w:rPr>
        <w:t xml:space="preserve"> цепочка </w:t>
      </w:r>
      <w:r w:rsidRPr="001D4EBD">
        <w:rPr>
          <w:i/>
          <w:sz w:val="20"/>
          <w:szCs w:val="20"/>
        </w:rPr>
        <w:sym w:font="Symbol" w:char="F061"/>
      </w:r>
      <w:r w:rsidRPr="001D4EBD">
        <w:rPr>
          <w:i/>
          <w:sz w:val="20"/>
          <w:szCs w:val="20"/>
        </w:rPr>
        <w:t xml:space="preserve">  </w:t>
      </w:r>
      <w:r w:rsidRPr="001D4EBD">
        <w:rPr>
          <w:sz w:val="20"/>
          <w:szCs w:val="20"/>
        </w:rPr>
        <w:t>без последнего терминала.</w:t>
      </w:r>
    </w:p>
    <w:p w:rsidR="001D4EBD" w:rsidRPr="001D4EBD" w:rsidRDefault="001D4EBD" w:rsidP="001D4EBD">
      <w:pPr>
        <w:spacing w:after="0" w:line="240" w:lineRule="auto"/>
        <w:rPr>
          <w:sz w:val="20"/>
          <w:szCs w:val="20"/>
        </w:rPr>
      </w:pPr>
      <w:r w:rsidRPr="001D4EBD">
        <w:rPr>
          <w:sz w:val="20"/>
          <w:szCs w:val="20"/>
        </w:rPr>
        <w:t>3. Устранить цепные правила.</w:t>
      </w:r>
    </w:p>
    <w:p w:rsidR="001D4EBD" w:rsidRPr="001D4EBD" w:rsidRDefault="001D4EBD" w:rsidP="001D4EBD">
      <w:pPr>
        <w:spacing w:after="0" w:line="240" w:lineRule="auto"/>
        <w:rPr>
          <w:sz w:val="20"/>
          <w:szCs w:val="20"/>
        </w:rPr>
      </w:pPr>
    </w:p>
    <w:p w:rsidR="001D4EBD" w:rsidRPr="001D4EBD" w:rsidRDefault="001D4EBD" w:rsidP="001D4EBD">
      <w:pPr>
        <w:spacing w:after="0" w:line="240" w:lineRule="auto"/>
        <w:rPr>
          <w:sz w:val="20"/>
          <w:szCs w:val="20"/>
        </w:rPr>
      </w:pPr>
      <w:r w:rsidRPr="001D4EBD">
        <w:rPr>
          <w:b/>
          <w:sz w:val="20"/>
          <w:szCs w:val="20"/>
        </w:rPr>
        <w:t>Пример</w:t>
      </w:r>
      <w:r w:rsidRPr="001D4EBD">
        <w:rPr>
          <w:sz w:val="20"/>
          <w:szCs w:val="20"/>
        </w:rPr>
        <w:t>.</w:t>
      </w:r>
    </w:p>
    <w:p w:rsidR="001D4EBD" w:rsidRPr="001D4EBD" w:rsidRDefault="001D4EBD" w:rsidP="001D4EBD">
      <w:pPr>
        <w:spacing w:after="0" w:line="240" w:lineRule="auto"/>
        <w:rPr>
          <w:sz w:val="20"/>
          <w:szCs w:val="20"/>
        </w:rPr>
      </w:pPr>
      <w:r w:rsidRPr="001D4EBD">
        <w:rPr>
          <w:sz w:val="20"/>
          <w:szCs w:val="20"/>
        </w:rPr>
        <w:t>Привести левостороннюю грамматику к автоматному виду.</w:t>
      </w:r>
    </w:p>
    <w:p w:rsidR="001D4EBD" w:rsidRPr="001D4EBD" w:rsidRDefault="001D4EBD" w:rsidP="001D4EBD">
      <w:pPr>
        <w:spacing w:after="0" w:line="240" w:lineRule="auto"/>
        <w:rPr>
          <w:sz w:val="20"/>
          <w:szCs w:val="20"/>
          <w:lang w:val="en-US"/>
        </w:rPr>
      </w:pPr>
      <w:r w:rsidRPr="001D4EBD">
        <w:rPr>
          <w:sz w:val="20"/>
          <w:szCs w:val="20"/>
        </w:rPr>
        <w:t xml:space="preserve">1. </w:t>
      </w:r>
      <w:r w:rsidRPr="001D4EBD">
        <w:rPr>
          <w:sz w:val="20"/>
          <w:szCs w:val="20"/>
          <w:lang w:val="en-US"/>
        </w:rPr>
        <w:t>S</w:t>
      </w:r>
      <w:r w:rsidRPr="001D4EBD">
        <w:rPr>
          <w:sz w:val="20"/>
          <w:szCs w:val="20"/>
          <w:lang w:val="en-US"/>
        </w:rPr>
        <w:sym w:font="Symbol" w:char="F0AE"/>
      </w:r>
      <w:r w:rsidRPr="001D4EBD">
        <w:rPr>
          <w:sz w:val="20"/>
          <w:szCs w:val="20"/>
          <w:lang w:val="en-US"/>
        </w:rPr>
        <w:t>Aa</w:t>
      </w:r>
      <w:r w:rsidRPr="001D4EBD">
        <w:rPr>
          <w:sz w:val="20"/>
          <w:szCs w:val="20"/>
        </w:rPr>
        <w:t xml:space="preserve">                                       </w:t>
      </w:r>
      <w:smartTag w:uri="urn:schemas-microsoft-com:office:smarttags" w:element="metricconverter">
        <w:smartTagPr>
          <w:attr w:name="ProductID" w:val="4. A"/>
        </w:smartTagPr>
        <w:r w:rsidRPr="001D4EBD">
          <w:rPr>
            <w:sz w:val="20"/>
            <w:szCs w:val="20"/>
          </w:rPr>
          <w:t xml:space="preserve">4. </w:t>
        </w:r>
        <w:r w:rsidRPr="001D4EBD">
          <w:rPr>
            <w:sz w:val="20"/>
            <w:szCs w:val="20"/>
            <w:lang w:val="en-US"/>
          </w:rPr>
          <w:t>A</w:t>
        </w:r>
      </w:smartTag>
      <w:r w:rsidRPr="001D4EBD">
        <w:rPr>
          <w:sz w:val="20"/>
          <w:szCs w:val="20"/>
          <w:lang w:val="en-US"/>
        </w:rPr>
        <w:sym w:font="Symbol" w:char="F0AE"/>
      </w:r>
      <w:r w:rsidRPr="001D4EBD">
        <w:rPr>
          <w:sz w:val="20"/>
          <w:szCs w:val="20"/>
          <w:lang w:val="en-US"/>
        </w:rPr>
        <w:t>Sab</w:t>
      </w:r>
    </w:p>
    <w:p w:rsidR="001D4EBD" w:rsidRPr="001D4EBD" w:rsidRDefault="001D4EBD" w:rsidP="001D4EBD">
      <w:pPr>
        <w:spacing w:after="0" w:line="240" w:lineRule="auto"/>
        <w:rPr>
          <w:sz w:val="20"/>
          <w:szCs w:val="20"/>
          <w:lang w:val="en-US"/>
        </w:rPr>
      </w:pPr>
      <w:r w:rsidRPr="001D4EBD">
        <w:rPr>
          <w:sz w:val="20"/>
          <w:szCs w:val="20"/>
          <w:lang w:val="en-US"/>
        </w:rPr>
        <w:t>2. S</w:t>
      </w:r>
      <w:r w:rsidRPr="001D4EBD">
        <w:rPr>
          <w:sz w:val="20"/>
          <w:szCs w:val="20"/>
          <w:lang w:val="en-US"/>
        </w:rPr>
        <w:sym w:font="Symbol" w:char="F0AE"/>
      </w:r>
      <w:r w:rsidRPr="001D4EBD">
        <w:rPr>
          <w:sz w:val="20"/>
          <w:szCs w:val="20"/>
          <w:lang w:val="en-US"/>
        </w:rPr>
        <w:t xml:space="preserve">b                                          </w:t>
      </w:r>
      <w:smartTag w:uri="urn:schemas-microsoft-com:office:smarttags" w:element="metricconverter">
        <w:smartTagPr>
          <w:attr w:name="ProductID" w:val="5. A"/>
        </w:smartTagPr>
        <w:r w:rsidRPr="001D4EBD">
          <w:rPr>
            <w:sz w:val="20"/>
            <w:szCs w:val="20"/>
            <w:lang w:val="en-US"/>
          </w:rPr>
          <w:t>5. A</w:t>
        </w:r>
      </w:smartTag>
      <w:r w:rsidRPr="001D4EBD">
        <w:rPr>
          <w:sz w:val="20"/>
          <w:szCs w:val="20"/>
          <w:lang w:val="en-US"/>
        </w:rPr>
        <w:sym w:font="Symbol" w:char="F0AE"/>
      </w:r>
      <w:r w:rsidRPr="001D4EBD">
        <w:rPr>
          <w:sz w:val="20"/>
          <w:szCs w:val="20"/>
          <w:lang w:val="en-US"/>
        </w:rPr>
        <w:t>Ac</w:t>
      </w:r>
    </w:p>
    <w:p w:rsidR="001D4EBD" w:rsidRPr="001D4EBD" w:rsidRDefault="001D4EBD" w:rsidP="001D4EBD">
      <w:pPr>
        <w:spacing w:after="0" w:line="240" w:lineRule="auto"/>
        <w:rPr>
          <w:sz w:val="20"/>
          <w:szCs w:val="20"/>
        </w:rPr>
      </w:pPr>
      <w:r w:rsidRPr="001D4EBD">
        <w:rPr>
          <w:sz w:val="20"/>
          <w:szCs w:val="20"/>
          <w:lang w:val="en-US"/>
        </w:rPr>
        <w:t>3. S</w:t>
      </w:r>
      <w:r w:rsidRPr="001D4EBD">
        <w:rPr>
          <w:sz w:val="20"/>
          <w:szCs w:val="20"/>
          <w:lang w:val="en-US"/>
        </w:rPr>
        <w:sym w:font="Symbol" w:char="F0AE"/>
      </w:r>
      <w:r w:rsidRPr="001D4EBD">
        <w:rPr>
          <w:sz w:val="20"/>
          <w:szCs w:val="20"/>
          <w:lang w:val="en-US"/>
        </w:rPr>
        <w:t>A</w:t>
      </w:r>
      <w:r w:rsidRPr="001D4EBD">
        <w:rPr>
          <w:sz w:val="20"/>
          <w:szCs w:val="20"/>
          <w:lang w:val="en-US"/>
        </w:rPr>
        <w:tab/>
      </w:r>
      <w:r w:rsidRPr="001D4EBD">
        <w:rPr>
          <w:sz w:val="20"/>
          <w:szCs w:val="20"/>
          <w:lang w:val="en-US"/>
        </w:rPr>
        <w:tab/>
      </w:r>
      <w:r w:rsidRPr="001D4EBD">
        <w:rPr>
          <w:sz w:val="20"/>
          <w:szCs w:val="20"/>
          <w:lang w:val="en-US"/>
        </w:rPr>
        <w:tab/>
      </w:r>
      <w:r w:rsidRPr="001D4EBD">
        <w:rPr>
          <w:sz w:val="20"/>
          <w:szCs w:val="20"/>
          <w:lang w:val="en-US"/>
        </w:rPr>
        <w:tab/>
        <w:t xml:space="preserve">      </w:t>
      </w:r>
      <w:smartTag w:uri="urn:schemas-microsoft-com:office:smarttags" w:element="metricconverter">
        <w:smartTagPr>
          <w:attr w:name="ProductID" w:val="6. A"/>
        </w:smartTagPr>
        <w:r w:rsidRPr="001D4EBD">
          <w:rPr>
            <w:sz w:val="20"/>
            <w:szCs w:val="20"/>
            <w:lang w:val="en-US"/>
          </w:rPr>
          <w:t>6. A</w:t>
        </w:r>
      </w:smartTag>
      <w:r w:rsidRPr="001D4EBD">
        <w:rPr>
          <w:sz w:val="20"/>
          <w:szCs w:val="20"/>
          <w:lang w:val="en-US"/>
        </w:rPr>
        <w:sym w:font="Symbol" w:char="F0AE"/>
      </w:r>
      <w:r w:rsidRPr="001D4EBD">
        <w:rPr>
          <w:sz w:val="20"/>
          <w:szCs w:val="20"/>
          <w:lang w:val="en-US"/>
        </w:rPr>
        <w:sym w:font="Symbol" w:char="F065"/>
      </w:r>
    </w:p>
    <w:p w:rsidR="001D4EBD" w:rsidRPr="001D4EBD" w:rsidRDefault="001D4EBD" w:rsidP="001D4EBD">
      <w:pPr>
        <w:spacing w:after="0" w:line="240" w:lineRule="auto"/>
        <w:rPr>
          <w:sz w:val="20"/>
          <w:szCs w:val="20"/>
        </w:rPr>
      </w:pPr>
      <w:r w:rsidRPr="001D4EBD">
        <w:rPr>
          <w:sz w:val="20"/>
          <w:szCs w:val="20"/>
        </w:rPr>
        <w:t xml:space="preserve">1. В грамматике есть правило 2 вида </w:t>
      </w:r>
      <w:r w:rsidRPr="001D4EBD">
        <w:rPr>
          <w:i/>
          <w:sz w:val="20"/>
          <w:szCs w:val="20"/>
        </w:rPr>
        <w:t>А</w:t>
      </w:r>
      <w:r w:rsidRPr="001D4EBD">
        <w:rPr>
          <w:i/>
          <w:sz w:val="20"/>
          <w:szCs w:val="20"/>
          <w:lang w:val="en-US"/>
        </w:rPr>
        <w:sym w:font="Symbol" w:char="F0AE"/>
      </w:r>
      <w:r w:rsidRPr="001D4EBD">
        <w:rPr>
          <w:i/>
          <w:sz w:val="20"/>
          <w:szCs w:val="20"/>
          <w:lang w:val="en-US"/>
        </w:rPr>
        <w:sym w:font="Symbol" w:char="F061"/>
      </w:r>
      <w:r w:rsidRPr="001D4EBD">
        <w:rPr>
          <w:i/>
          <w:sz w:val="20"/>
          <w:szCs w:val="20"/>
        </w:rPr>
        <w:t xml:space="preserve">, </w:t>
      </w:r>
      <w:r w:rsidRPr="001D4EBD">
        <w:rPr>
          <w:sz w:val="20"/>
          <w:szCs w:val="20"/>
        </w:rPr>
        <w:t xml:space="preserve">поэтому введём новый нетерминал </w:t>
      </w:r>
      <w:r w:rsidRPr="001D4EBD">
        <w:rPr>
          <w:i/>
          <w:sz w:val="20"/>
          <w:szCs w:val="20"/>
        </w:rPr>
        <w:t>Е</w:t>
      </w:r>
      <w:r w:rsidRPr="001D4EBD">
        <w:rPr>
          <w:sz w:val="20"/>
          <w:szCs w:val="20"/>
        </w:rPr>
        <w:t xml:space="preserve"> , добавим правило 7 и изменим правило 2 : </w:t>
      </w:r>
    </w:p>
    <w:p w:rsidR="001D4EBD" w:rsidRPr="001D4EBD" w:rsidRDefault="001D4EBD" w:rsidP="001D4EBD">
      <w:pPr>
        <w:spacing w:after="0" w:line="240" w:lineRule="auto"/>
        <w:rPr>
          <w:sz w:val="20"/>
          <w:szCs w:val="20"/>
        </w:rPr>
      </w:pPr>
    </w:p>
    <w:p w:rsidR="001D4EBD" w:rsidRPr="001D4EBD" w:rsidRDefault="001D4EBD" w:rsidP="001D4EBD">
      <w:pPr>
        <w:spacing w:after="0" w:line="240" w:lineRule="auto"/>
        <w:rPr>
          <w:sz w:val="20"/>
          <w:szCs w:val="20"/>
          <w:lang w:val="en-US"/>
        </w:rPr>
      </w:pPr>
      <w:r w:rsidRPr="001D4EBD">
        <w:rPr>
          <w:sz w:val="20"/>
          <w:szCs w:val="20"/>
          <w:lang w:val="en-US"/>
        </w:rPr>
        <w:t>1. S</w:t>
      </w:r>
      <w:r w:rsidRPr="001D4EBD">
        <w:rPr>
          <w:sz w:val="20"/>
          <w:szCs w:val="20"/>
          <w:lang w:val="en-US"/>
        </w:rPr>
        <w:sym w:font="Symbol" w:char="F0AE"/>
      </w:r>
      <w:r w:rsidRPr="001D4EBD">
        <w:rPr>
          <w:sz w:val="20"/>
          <w:szCs w:val="20"/>
          <w:lang w:val="en-US"/>
        </w:rPr>
        <w:t xml:space="preserve">Aa                                       </w:t>
      </w:r>
      <w:smartTag w:uri="urn:schemas-microsoft-com:office:smarttags" w:element="metricconverter">
        <w:smartTagPr>
          <w:attr w:name="ProductID" w:val="4. A"/>
        </w:smartTagPr>
        <w:r w:rsidRPr="001D4EBD">
          <w:rPr>
            <w:sz w:val="20"/>
            <w:szCs w:val="20"/>
            <w:lang w:val="en-US"/>
          </w:rPr>
          <w:t>4. A</w:t>
        </w:r>
      </w:smartTag>
      <w:r w:rsidRPr="001D4EBD">
        <w:rPr>
          <w:sz w:val="20"/>
          <w:szCs w:val="20"/>
          <w:lang w:val="en-US"/>
        </w:rPr>
        <w:sym w:font="Symbol" w:char="F0AE"/>
      </w:r>
      <w:r w:rsidRPr="001D4EBD">
        <w:rPr>
          <w:sz w:val="20"/>
          <w:szCs w:val="20"/>
          <w:lang w:val="en-US"/>
        </w:rPr>
        <w:t>Sab</w:t>
      </w:r>
    </w:p>
    <w:p w:rsidR="001D4EBD" w:rsidRPr="001D4EBD" w:rsidRDefault="001D4EBD" w:rsidP="001D4EBD">
      <w:pPr>
        <w:spacing w:after="0" w:line="240" w:lineRule="auto"/>
        <w:rPr>
          <w:sz w:val="20"/>
          <w:szCs w:val="20"/>
        </w:rPr>
      </w:pPr>
      <w:r w:rsidRPr="001D4EBD">
        <w:rPr>
          <w:sz w:val="20"/>
          <w:szCs w:val="20"/>
          <w:lang w:val="en-US"/>
        </w:rPr>
        <w:t>2. S</w:t>
      </w:r>
      <w:r w:rsidRPr="001D4EBD">
        <w:rPr>
          <w:sz w:val="20"/>
          <w:szCs w:val="20"/>
          <w:lang w:val="en-US"/>
        </w:rPr>
        <w:sym w:font="Symbol" w:char="F0AE"/>
      </w:r>
      <w:r w:rsidRPr="001D4EBD">
        <w:rPr>
          <w:sz w:val="20"/>
          <w:szCs w:val="20"/>
          <w:lang w:val="en-US"/>
        </w:rPr>
        <w:t xml:space="preserve">Eb                                       </w:t>
      </w:r>
      <w:smartTag w:uri="urn:schemas-microsoft-com:office:smarttags" w:element="metricconverter">
        <w:smartTagPr>
          <w:attr w:name="ProductID" w:val="5. A"/>
        </w:smartTagPr>
        <w:r w:rsidRPr="001D4EBD">
          <w:rPr>
            <w:sz w:val="20"/>
            <w:szCs w:val="20"/>
            <w:lang w:val="en-US"/>
          </w:rPr>
          <w:t>5. A</w:t>
        </w:r>
      </w:smartTag>
      <w:r w:rsidRPr="001D4EBD">
        <w:rPr>
          <w:sz w:val="20"/>
          <w:szCs w:val="20"/>
          <w:lang w:val="en-US"/>
        </w:rPr>
        <w:sym w:font="Symbol" w:char="F0AE"/>
      </w:r>
      <w:r w:rsidRPr="001D4EBD">
        <w:rPr>
          <w:sz w:val="20"/>
          <w:szCs w:val="20"/>
          <w:lang w:val="en-US"/>
        </w:rPr>
        <w:t>Ac</w:t>
      </w:r>
    </w:p>
    <w:p w:rsidR="001D4EBD" w:rsidRPr="001D4EBD" w:rsidRDefault="001D4EBD" w:rsidP="001D4EBD">
      <w:pPr>
        <w:spacing w:after="0" w:line="240" w:lineRule="auto"/>
        <w:rPr>
          <w:sz w:val="20"/>
          <w:szCs w:val="20"/>
        </w:rPr>
      </w:pPr>
      <w:r w:rsidRPr="001D4EBD">
        <w:rPr>
          <w:sz w:val="20"/>
          <w:szCs w:val="20"/>
        </w:rPr>
        <w:t xml:space="preserve">3. </w:t>
      </w:r>
      <w:r w:rsidRPr="001D4EBD">
        <w:rPr>
          <w:sz w:val="20"/>
          <w:szCs w:val="20"/>
          <w:lang w:val="en-US"/>
        </w:rPr>
        <w:t>S</w:t>
      </w:r>
      <w:r w:rsidRPr="001D4EBD">
        <w:rPr>
          <w:sz w:val="20"/>
          <w:szCs w:val="20"/>
          <w:lang w:val="en-US"/>
        </w:rPr>
        <w:sym w:font="Symbol" w:char="F0AE"/>
      </w:r>
      <w:r w:rsidRPr="001D4EBD">
        <w:rPr>
          <w:sz w:val="20"/>
          <w:szCs w:val="20"/>
          <w:lang w:val="en-US"/>
        </w:rPr>
        <w:t>A</w:t>
      </w:r>
      <w:r w:rsidRPr="001D4EBD">
        <w:rPr>
          <w:sz w:val="20"/>
          <w:szCs w:val="20"/>
        </w:rPr>
        <w:tab/>
      </w:r>
      <w:r w:rsidRPr="001D4EBD">
        <w:rPr>
          <w:sz w:val="20"/>
          <w:szCs w:val="20"/>
        </w:rPr>
        <w:tab/>
      </w:r>
      <w:r w:rsidRPr="001D4EBD">
        <w:rPr>
          <w:sz w:val="20"/>
          <w:szCs w:val="20"/>
        </w:rPr>
        <w:tab/>
      </w:r>
      <w:r w:rsidRPr="001D4EBD">
        <w:rPr>
          <w:sz w:val="20"/>
          <w:szCs w:val="20"/>
        </w:rPr>
        <w:tab/>
        <w:t xml:space="preserve">      </w:t>
      </w:r>
      <w:smartTag w:uri="urn:schemas-microsoft-com:office:smarttags" w:element="metricconverter">
        <w:smartTagPr>
          <w:attr w:name="ProductID" w:val="6. A"/>
        </w:smartTagPr>
        <w:r w:rsidRPr="001D4EBD">
          <w:rPr>
            <w:sz w:val="20"/>
            <w:szCs w:val="20"/>
          </w:rPr>
          <w:t xml:space="preserve">6. </w:t>
        </w:r>
        <w:r w:rsidRPr="001D4EBD">
          <w:rPr>
            <w:sz w:val="20"/>
            <w:szCs w:val="20"/>
            <w:lang w:val="en-US"/>
          </w:rPr>
          <w:t>A</w:t>
        </w:r>
      </w:smartTag>
      <w:r w:rsidRPr="001D4EBD">
        <w:rPr>
          <w:sz w:val="20"/>
          <w:szCs w:val="20"/>
          <w:lang w:val="en-US"/>
        </w:rPr>
        <w:sym w:font="Symbol" w:char="F0AE"/>
      </w:r>
      <w:r w:rsidRPr="001D4EBD">
        <w:rPr>
          <w:sz w:val="20"/>
          <w:szCs w:val="20"/>
          <w:lang w:val="en-US"/>
        </w:rPr>
        <w:sym w:font="Symbol" w:char="F065"/>
      </w:r>
    </w:p>
    <w:p w:rsidR="001D4EBD" w:rsidRPr="001D4EBD" w:rsidRDefault="001D4EBD" w:rsidP="001D4EBD">
      <w:pPr>
        <w:spacing w:after="0" w:line="240" w:lineRule="auto"/>
        <w:rPr>
          <w:sz w:val="20"/>
          <w:szCs w:val="20"/>
        </w:rPr>
      </w:pPr>
      <w:r w:rsidRPr="001D4EBD">
        <w:rPr>
          <w:sz w:val="20"/>
          <w:szCs w:val="20"/>
        </w:rPr>
        <w:tab/>
      </w:r>
      <w:r w:rsidRPr="001D4EBD">
        <w:rPr>
          <w:sz w:val="20"/>
          <w:szCs w:val="20"/>
        </w:rPr>
        <w:tab/>
      </w:r>
      <w:r w:rsidRPr="001D4EBD">
        <w:rPr>
          <w:sz w:val="20"/>
          <w:szCs w:val="20"/>
        </w:rPr>
        <w:tab/>
      </w:r>
      <w:r w:rsidRPr="001D4EBD">
        <w:rPr>
          <w:sz w:val="20"/>
          <w:szCs w:val="20"/>
        </w:rPr>
        <w:tab/>
      </w:r>
      <w:r w:rsidRPr="001D4EBD">
        <w:rPr>
          <w:sz w:val="20"/>
          <w:szCs w:val="20"/>
        </w:rPr>
        <w:tab/>
      </w:r>
      <w:r w:rsidRPr="001D4EBD">
        <w:rPr>
          <w:sz w:val="20"/>
          <w:szCs w:val="20"/>
        </w:rPr>
        <w:tab/>
        <w:t xml:space="preserve">      7. Е</w:t>
      </w:r>
      <w:r w:rsidRPr="001D4EBD">
        <w:rPr>
          <w:sz w:val="20"/>
          <w:szCs w:val="20"/>
          <w:lang w:val="en-US"/>
        </w:rPr>
        <w:sym w:font="Symbol" w:char="F0AE"/>
      </w:r>
      <w:r w:rsidRPr="001D4EBD">
        <w:rPr>
          <w:sz w:val="20"/>
          <w:szCs w:val="20"/>
          <w:lang w:val="en-US"/>
        </w:rPr>
        <w:sym w:font="Symbol" w:char="F065"/>
      </w:r>
    </w:p>
    <w:p w:rsidR="001D4EBD" w:rsidRPr="001D4EBD" w:rsidRDefault="001D4EBD" w:rsidP="001D4EBD">
      <w:pPr>
        <w:spacing w:after="0" w:line="240" w:lineRule="auto"/>
        <w:rPr>
          <w:sz w:val="20"/>
          <w:szCs w:val="20"/>
        </w:rPr>
      </w:pPr>
    </w:p>
    <w:p w:rsidR="001D4EBD" w:rsidRPr="001D4EBD" w:rsidRDefault="001D4EBD" w:rsidP="001D4EBD">
      <w:pPr>
        <w:spacing w:after="0" w:line="240" w:lineRule="auto"/>
        <w:rPr>
          <w:sz w:val="20"/>
          <w:szCs w:val="20"/>
        </w:rPr>
      </w:pPr>
      <w:r w:rsidRPr="001D4EBD">
        <w:rPr>
          <w:sz w:val="20"/>
          <w:szCs w:val="20"/>
        </w:rPr>
        <w:t xml:space="preserve">2. Выполним выделение нетерминала в правиле 4, обозначив цепочку </w:t>
      </w:r>
      <w:r w:rsidRPr="001D4EBD">
        <w:rPr>
          <w:i/>
          <w:sz w:val="20"/>
          <w:szCs w:val="20"/>
          <w:lang w:val="en-US"/>
        </w:rPr>
        <w:t>Sa</w:t>
      </w:r>
      <w:r w:rsidRPr="001D4EBD">
        <w:rPr>
          <w:sz w:val="20"/>
          <w:szCs w:val="20"/>
        </w:rPr>
        <w:t xml:space="preserve">  как нетерминал  </w:t>
      </w:r>
      <w:r w:rsidRPr="001D4EBD">
        <w:rPr>
          <w:i/>
          <w:sz w:val="20"/>
          <w:szCs w:val="20"/>
        </w:rPr>
        <w:t>В</w:t>
      </w:r>
      <w:r w:rsidRPr="001D4EBD">
        <w:rPr>
          <w:sz w:val="20"/>
          <w:szCs w:val="20"/>
        </w:rPr>
        <w:t xml:space="preserve"> : </w:t>
      </w:r>
    </w:p>
    <w:p w:rsidR="001D4EBD" w:rsidRPr="001D4EBD" w:rsidRDefault="001D4EBD" w:rsidP="001D4EBD">
      <w:pPr>
        <w:spacing w:after="0" w:line="240" w:lineRule="auto"/>
        <w:rPr>
          <w:sz w:val="20"/>
          <w:szCs w:val="20"/>
          <w:lang w:val="en-US"/>
        </w:rPr>
      </w:pPr>
      <w:r w:rsidRPr="001D4EBD">
        <w:rPr>
          <w:sz w:val="20"/>
          <w:szCs w:val="20"/>
          <w:lang w:val="en-US"/>
        </w:rPr>
        <w:t>1.    S</w:t>
      </w:r>
      <w:r w:rsidRPr="001D4EBD">
        <w:rPr>
          <w:sz w:val="20"/>
          <w:szCs w:val="20"/>
          <w:lang w:val="en-US"/>
        </w:rPr>
        <w:sym w:font="Symbol" w:char="F0AE"/>
      </w:r>
      <w:r w:rsidRPr="001D4EBD">
        <w:rPr>
          <w:sz w:val="20"/>
          <w:szCs w:val="20"/>
          <w:lang w:val="en-US"/>
        </w:rPr>
        <w:t>Aa                                       4.2.  В</w:t>
      </w:r>
      <w:r w:rsidRPr="001D4EBD">
        <w:rPr>
          <w:sz w:val="20"/>
          <w:szCs w:val="20"/>
          <w:lang w:val="en-US"/>
        </w:rPr>
        <w:sym w:font="Symbol" w:char="F0AE"/>
      </w:r>
      <w:r w:rsidRPr="001D4EBD">
        <w:rPr>
          <w:sz w:val="20"/>
          <w:szCs w:val="20"/>
          <w:lang w:val="en-US"/>
        </w:rPr>
        <w:t>Sa</w:t>
      </w:r>
    </w:p>
    <w:p w:rsidR="001D4EBD" w:rsidRPr="001D4EBD" w:rsidRDefault="001D4EBD" w:rsidP="001D4EBD">
      <w:pPr>
        <w:spacing w:after="0" w:line="240" w:lineRule="auto"/>
        <w:rPr>
          <w:sz w:val="20"/>
          <w:szCs w:val="20"/>
          <w:lang w:val="en-US"/>
        </w:rPr>
      </w:pPr>
      <w:r w:rsidRPr="001D4EBD">
        <w:rPr>
          <w:sz w:val="20"/>
          <w:szCs w:val="20"/>
          <w:lang w:val="en-US"/>
        </w:rPr>
        <w:t>2.    S</w:t>
      </w:r>
      <w:r w:rsidRPr="001D4EBD">
        <w:rPr>
          <w:sz w:val="20"/>
          <w:szCs w:val="20"/>
          <w:lang w:val="en-US"/>
        </w:rPr>
        <w:sym w:font="Symbol" w:char="F0AE"/>
      </w:r>
      <w:r w:rsidRPr="001D4EBD">
        <w:rPr>
          <w:sz w:val="20"/>
          <w:szCs w:val="20"/>
          <w:lang w:val="en-US"/>
        </w:rPr>
        <w:t>Еb                                       5.     A</w:t>
      </w:r>
      <w:r w:rsidRPr="001D4EBD">
        <w:rPr>
          <w:sz w:val="20"/>
          <w:szCs w:val="20"/>
          <w:lang w:val="en-US"/>
        </w:rPr>
        <w:sym w:font="Symbol" w:char="F0AE"/>
      </w:r>
      <w:r w:rsidRPr="001D4EBD">
        <w:rPr>
          <w:sz w:val="20"/>
          <w:szCs w:val="20"/>
          <w:lang w:val="en-US"/>
        </w:rPr>
        <w:t>Ac</w:t>
      </w:r>
    </w:p>
    <w:p w:rsidR="001D4EBD" w:rsidRPr="001D4EBD" w:rsidRDefault="001D4EBD" w:rsidP="001D4EBD">
      <w:pPr>
        <w:spacing w:after="0" w:line="240" w:lineRule="auto"/>
        <w:rPr>
          <w:sz w:val="20"/>
          <w:szCs w:val="20"/>
        </w:rPr>
      </w:pPr>
      <w:r w:rsidRPr="001D4EBD">
        <w:rPr>
          <w:sz w:val="20"/>
          <w:szCs w:val="20"/>
        </w:rPr>
        <w:t xml:space="preserve">3.    </w:t>
      </w:r>
      <w:r w:rsidRPr="001D4EBD">
        <w:rPr>
          <w:sz w:val="20"/>
          <w:szCs w:val="20"/>
          <w:lang w:val="en-US"/>
        </w:rPr>
        <w:t>S</w:t>
      </w:r>
      <w:r w:rsidRPr="001D4EBD">
        <w:rPr>
          <w:sz w:val="20"/>
          <w:szCs w:val="20"/>
          <w:lang w:val="en-US"/>
        </w:rPr>
        <w:sym w:font="Symbol" w:char="F0AE"/>
      </w:r>
      <w:r w:rsidRPr="001D4EBD">
        <w:rPr>
          <w:sz w:val="20"/>
          <w:szCs w:val="20"/>
          <w:lang w:val="en-US"/>
        </w:rPr>
        <w:t>A</w:t>
      </w:r>
      <w:r w:rsidRPr="001D4EBD">
        <w:rPr>
          <w:sz w:val="20"/>
          <w:szCs w:val="20"/>
        </w:rPr>
        <w:tab/>
      </w:r>
      <w:r w:rsidRPr="001D4EBD">
        <w:rPr>
          <w:sz w:val="20"/>
          <w:szCs w:val="20"/>
        </w:rPr>
        <w:tab/>
      </w:r>
      <w:r w:rsidRPr="001D4EBD">
        <w:rPr>
          <w:sz w:val="20"/>
          <w:szCs w:val="20"/>
        </w:rPr>
        <w:tab/>
      </w:r>
      <w:r w:rsidRPr="001D4EBD">
        <w:rPr>
          <w:sz w:val="20"/>
          <w:szCs w:val="20"/>
        </w:rPr>
        <w:tab/>
        <w:t xml:space="preserve">         6.     </w:t>
      </w:r>
      <w:r w:rsidRPr="001D4EBD">
        <w:rPr>
          <w:sz w:val="20"/>
          <w:szCs w:val="20"/>
          <w:lang w:val="en-US"/>
        </w:rPr>
        <w:t>A</w:t>
      </w:r>
      <w:r w:rsidRPr="001D4EBD">
        <w:rPr>
          <w:sz w:val="20"/>
          <w:szCs w:val="20"/>
          <w:lang w:val="en-US"/>
        </w:rPr>
        <w:sym w:font="Symbol" w:char="F0AE"/>
      </w:r>
      <w:r w:rsidRPr="001D4EBD">
        <w:rPr>
          <w:sz w:val="20"/>
          <w:szCs w:val="20"/>
          <w:lang w:val="en-US"/>
        </w:rPr>
        <w:sym w:font="Symbol" w:char="F065"/>
      </w:r>
    </w:p>
    <w:p w:rsidR="001D4EBD" w:rsidRPr="001D4EBD" w:rsidRDefault="001D4EBD" w:rsidP="001D4EBD">
      <w:pPr>
        <w:spacing w:after="0" w:line="240" w:lineRule="auto"/>
        <w:rPr>
          <w:sz w:val="20"/>
          <w:szCs w:val="20"/>
        </w:rPr>
      </w:pPr>
      <w:r w:rsidRPr="001D4EBD">
        <w:rPr>
          <w:sz w:val="20"/>
          <w:szCs w:val="20"/>
        </w:rPr>
        <w:tab/>
        <w:t xml:space="preserve">   4.1. </w:t>
      </w:r>
      <w:r w:rsidRPr="001D4EBD">
        <w:rPr>
          <w:sz w:val="20"/>
          <w:szCs w:val="20"/>
          <w:lang w:val="en-US"/>
        </w:rPr>
        <w:t>A</w:t>
      </w:r>
      <w:r w:rsidRPr="001D4EBD">
        <w:rPr>
          <w:sz w:val="20"/>
          <w:szCs w:val="20"/>
          <w:lang w:val="en-US"/>
        </w:rPr>
        <w:sym w:font="Symbol" w:char="F0AE"/>
      </w:r>
      <w:r w:rsidRPr="001D4EBD">
        <w:rPr>
          <w:sz w:val="20"/>
          <w:szCs w:val="20"/>
          <w:lang w:val="en-US"/>
        </w:rPr>
        <w:t>Ba</w:t>
      </w:r>
      <w:r w:rsidRPr="001D4EBD">
        <w:rPr>
          <w:sz w:val="20"/>
          <w:szCs w:val="20"/>
        </w:rPr>
        <w:tab/>
      </w:r>
      <w:r w:rsidRPr="001D4EBD">
        <w:rPr>
          <w:sz w:val="20"/>
          <w:szCs w:val="20"/>
        </w:rPr>
        <w:tab/>
        <w:t xml:space="preserve">                   7.     Е</w:t>
      </w:r>
      <w:r w:rsidRPr="001D4EBD">
        <w:rPr>
          <w:sz w:val="20"/>
          <w:szCs w:val="20"/>
          <w:lang w:val="en-US"/>
        </w:rPr>
        <w:sym w:font="Symbol" w:char="F0AE"/>
      </w:r>
      <w:r w:rsidRPr="001D4EBD">
        <w:rPr>
          <w:sz w:val="20"/>
          <w:szCs w:val="20"/>
          <w:lang w:val="en-US"/>
        </w:rPr>
        <w:sym w:font="Symbol" w:char="F065"/>
      </w:r>
    </w:p>
    <w:p w:rsidR="001D4EBD" w:rsidRPr="001D4EBD" w:rsidRDefault="001D4EBD" w:rsidP="001D4EBD">
      <w:pPr>
        <w:spacing w:after="0" w:line="240" w:lineRule="auto"/>
        <w:rPr>
          <w:sz w:val="20"/>
          <w:szCs w:val="20"/>
        </w:rPr>
      </w:pPr>
    </w:p>
    <w:p w:rsidR="001D4EBD" w:rsidRPr="001D4EBD" w:rsidRDefault="001D4EBD" w:rsidP="001D4EBD">
      <w:pPr>
        <w:spacing w:after="0" w:line="240" w:lineRule="auto"/>
        <w:rPr>
          <w:sz w:val="20"/>
          <w:szCs w:val="20"/>
        </w:rPr>
      </w:pPr>
      <w:r w:rsidRPr="001D4EBD">
        <w:rPr>
          <w:sz w:val="20"/>
          <w:szCs w:val="20"/>
        </w:rPr>
        <w:t xml:space="preserve">3. Устраним цепное правило 3 : </w:t>
      </w:r>
    </w:p>
    <w:p w:rsidR="001D4EBD" w:rsidRPr="001D4EBD" w:rsidRDefault="001D4EBD" w:rsidP="001D4EBD">
      <w:pPr>
        <w:spacing w:after="0" w:line="240" w:lineRule="auto"/>
        <w:rPr>
          <w:sz w:val="20"/>
          <w:szCs w:val="20"/>
          <w:lang w:val="en-US"/>
        </w:rPr>
      </w:pPr>
      <w:r w:rsidRPr="001D4EBD">
        <w:rPr>
          <w:sz w:val="20"/>
          <w:szCs w:val="20"/>
          <w:lang w:val="en-US"/>
        </w:rPr>
        <w:t>1.    S</w:t>
      </w:r>
      <w:r w:rsidRPr="001D4EBD">
        <w:rPr>
          <w:sz w:val="20"/>
          <w:szCs w:val="20"/>
          <w:lang w:val="en-US"/>
        </w:rPr>
        <w:sym w:font="Symbol" w:char="F0AE"/>
      </w:r>
      <w:r w:rsidRPr="001D4EBD">
        <w:rPr>
          <w:sz w:val="20"/>
          <w:szCs w:val="20"/>
          <w:lang w:val="en-US"/>
        </w:rPr>
        <w:t>Aa                                        4.1. A</w:t>
      </w:r>
      <w:r w:rsidRPr="001D4EBD">
        <w:rPr>
          <w:sz w:val="20"/>
          <w:szCs w:val="20"/>
          <w:lang w:val="en-US"/>
        </w:rPr>
        <w:sym w:font="Symbol" w:char="F0AE"/>
      </w:r>
      <w:r w:rsidRPr="001D4EBD">
        <w:rPr>
          <w:sz w:val="20"/>
          <w:szCs w:val="20"/>
          <w:lang w:val="en-US"/>
        </w:rPr>
        <w:t>Ba</w:t>
      </w:r>
    </w:p>
    <w:p w:rsidR="001D4EBD" w:rsidRPr="001D4EBD" w:rsidRDefault="001D4EBD" w:rsidP="001D4EBD">
      <w:pPr>
        <w:spacing w:after="0" w:line="240" w:lineRule="auto"/>
        <w:rPr>
          <w:sz w:val="20"/>
          <w:szCs w:val="20"/>
          <w:lang w:val="en-US"/>
        </w:rPr>
      </w:pPr>
      <w:r w:rsidRPr="001D4EBD">
        <w:rPr>
          <w:sz w:val="20"/>
          <w:szCs w:val="20"/>
          <w:lang w:val="en-US"/>
        </w:rPr>
        <w:t>2.    S</w:t>
      </w:r>
      <w:r w:rsidRPr="001D4EBD">
        <w:rPr>
          <w:sz w:val="20"/>
          <w:szCs w:val="20"/>
          <w:lang w:val="en-US"/>
        </w:rPr>
        <w:sym w:font="Symbol" w:char="F0AE"/>
      </w:r>
      <w:r w:rsidRPr="001D4EBD">
        <w:rPr>
          <w:sz w:val="20"/>
          <w:szCs w:val="20"/>
          <w:lang w:val="en-US"/>
        </w:rPr>
        <w:t>Eb                                        4.2.  В</w:t>
      </w:r>
      <w:r w:rsidRPr="001D4EBD">
        <w:rPr>
          <w:sz w:val="20"/>
          <w:szCs w:val="20"/>
          <w:lang w:val="en-US"/>
        </w:rPr>
        <w:sym w:font="Symbol" w:char="F0AE"/>
      </w:r>
      <w:r w:rsidRPr="001D4EBD">
        <w:rPr>
          <w:sz w:val="20"/>
          <w:szCs w:val="20"/>
          <w:lang w:val="en-US"/>
        </w:rPr>
        <w:t>Sb</w:t>
      </w:r>
    </w:p>
    <w:p w:rsidR="001D4EBD" w:rsidRPr="001D4EBD" w:rsidRDefault="001D4EBD" w:rsidP="001D4EBD">
      <w:pPr>
        <w:spacing w:after="0" w:line="240" w:lineRule="auto"/>
        <w:rPr>
          <w:sz w:val="20"/>
          <w:szCs w:val="20"/>
          <w:lang w:val="en-US"/>
        </w:rPr>
      </w:pPr>
      <w:r w:rsidRPr="001D4EBD">
        <w:rPr>
          <w:sz w:val="20"/>
          <w:szCs w:val="20"/>
          <w:lang w:val="en-US"/>
        </w:rPr>
        <w:t>3.1. S</w:t>
      </w:r>
      <w:r w:rsidRPr="001D4EBD">
        <w:rPr>
          <w:sz w:val="20"/>
          <w:szCs w:val="20"/>
          <w:lang w:val="en-US"/>
        </w:rPr>
        <w:sym w:font="Symbol" w:char="F0AE"/>
      </w:r>
      <w:r w:rsidRPr="001D4EBD">
        <w:rPr>
          <w:sz w:val="20"/>
          <w:szCs w:val="20"/>
          <w:lang w:val="en-US"/>
        </w:rPr>
        <w:t>Ba</w:t>
      </w:r>
      <w:r w:rsidRPr="001D4EBD">
        <w:rPr>
          <w:sz w:val="20"/>
          <w:szCs w:val="20"/>
          <w:lang w:val="en-US"/>
        </w:rPr>
        <w:tab/>
      </w:r>
      <w:r w:rsidRPr="001D4EBD">
        <w:rPr>
          <w:sz w:val="20"/>
          <w:szCs w:val="20"/>
          <w:lang w:val="en-US"/>
        </w:rPr>
        <w:tab/>
      </w:r>
      <w:r w:rsidRPr="001D4EBD">
        <w:rPr>
          <w:sz w:val="20"/>
          <w:szCs w:val="20"/>
          <w:lang w:val="en-US"/>
        </w:rPr>
        <w:tab/>
      </w:r>
      <w:r w:rsidRPr="001D4EBD">
        <w:rPr>
          <w:sz w:val="20"/>
          <w:szCs w:val="20"/>
          <w:lang w:val="en-US"/>
        </w:rPr>
        <w:tab/>
        <w:t>5.     A</w:t>
      </w:r>
      <w:r w:rsidRPr="001D4EBD">
        <w:rPr>
          <w:sz w:val="20"/>
          <w:szCs w:val="20"/>
          <w:lang w:val="en-US"/>
        </w:rPr>
        <w:sym w:font="Symbol" w:char="F0AE"/>
      </w:r>
      <w:r w:rsidRPr="001D4EBD">
        <w:rPr>
          <w:sz w:val="20"/>
          <w:szCs w:val="20"/>
          <w:lang w:val="en-US"/>
        </w:rPr>
        <w:t>Ac</w:t>
      </w:r>
    </w:p>
    <w:p w:rsidR="001D4EBD" w:rsidRPr="001D4EBD" w:rsidRDefault="001D4EBD" w:rsidP="001D4EBD">
      <w:pPr>
        <w:spacing w:after="0" w:line="240" w:lineRule="auto"/>
        <w:rPr>
          <w:sz w:val="20"/>
          <w:szCs w:val="20"/>
          <w:lang w:val="en-US"/>
        </w:rPr>
      </w:pPr>
      <w:r w:rsidRPr="001D4EBD">
        <w:rPr>
          <w:sz w:val="20"/>
          <w:szCs w:val="20"/>
          <w:lang w:val="en-US"/>
        </w:rPr>
        <w:t>3.1. S</w:t>
      </w:r>
      <w:r w:rsidRPr="001D4EBD">
        <w:rPr>
          <w:sz w:val="20"/>
          <w:szCs w:val="20"/>
          <w:lang w:val="en-US"/>
        </w:rPr>
        <w:sym w:font="Symbol" w:char="F0AE"/>
      </w:r>
      <w:r w:rsidRPr="001D4EBD">
        <w:rPr>
          <w:sz w:val="20"/>
          <w:szCs w:val="20"/>
          <w:lang w:val="en-US"/>
        </w:rPr>
        <w:t xml:space="preserve">Ac                   </w:t>
      </w:r>
      <w:r w:rsidRPr="001D4EBD">
        <w:rPr>
          <w:sz w:val="20"/>
          <w:szCs w:val="20"/>
          <w:lang w:val="en-US"/>
        </w:rPr>
        <w:tab/>
        <w:t xml:space="preserve">                    6.     A</w:t>
      </w:r>
      <w:r w:rsidRPr="001D4EBD">
        <w:rPr>
          <w:sz w:val="20"/>
          <w:szCs w:val="20"/>
          <w:lang w:val="en-US"/>
        </w:rPr>
        <w:sym w:font="Symbol" w:char="F0AE"/>
      </w:r>
      <w:r w:rsidRPr="001D4EBD">
        <w:rPr>
          <w:sz w:val="20"/>
          <w:szCs w:val="20"/>
          <w:lang w:val="en-US"/>
        </w:rPr>
        <w:sym w:font="Symbol" w:char="F065"/>
      </w:r>
    </w:p>
    <w:p w:rsidR="001D4EBD" w:rsidRPr="001D4EBD" w:rsidRDefault="001D4EBD" w:rsidP="001D4EBD">
      <w:pPr>
        <w:spacing w:after="0" w:line="240" w:lineRule="auto"/>
        <w:rPr>
          <w:sz w:val="20"/>
          <w:szCs w:val="20"/>
        </w:rPr>
      </w:pPr>
      <w:r w:rsidRPr="001D4EBD">
        <w:rPr>
          <w:sz w:val="20"/>
          <w:szCs w:val="20"/>
        </w:rPr>
        <w:t xml:space="preserve">3.1. </w:t>
      </w:r>
      <w:r w:rsidRPr="001D4EBD">
        <w:rPr>
          <w:sz w:val="20"/>
          <w:szCs w:val="20"/>
          <w:lang w:val="en-US"/>
        </w:rPr>
        <w:t>S</w:t>
      </w:r>
      <w:r w:rsidRPr="001D4EBD">
        <w:rPr>
          <w:sz w:val="20"/>
          <w:szCs w:val="20"/>
          <w:lang w:val="en-US"/>
        </w:rPr>
        <w:sym w:font="Symbol" w:char="F0AE"/>
      </w:r>
      <w:r w:rsidRPr="001D4EBD">
        <w:rPr>
          <w:sz w:val="20"/>
          <w:szCs w:val="20"/>
          <w:lang w:val="en-US"/>
        </w:rPr>
        <w:sym w:font="Symbol" w:char="F065"/>
      </w:r>
      <w:r w:rsidRPr="001D4EBD">
        <w:rPr>
          <w:sz w:val="20"/>
          <w:szCs w:val="20"/>
        </w:rPr>
        <w:t xml:space="preserve">                                          7.      </w:t>
      </w:r>
      <w:r w:rsidRPr="001D4EBD">
        <w:rPr>
          <w:sz w:val="20"/>
          <w:szCs w:val="20"/>
          <w:lang w:val="en-US"/>
        </w:rPr>
        <w:t>E</w:t>
      </w:r>
      <w:r w:rsidRPr="001D4EBD">
        <w:rPr>
          <w:sz w:val="20"/>
          <w:szCs w:val="20"/>
          <w:lang w:val="en-US"/>
        </w:rPr>
        <w:sym w:font="Symbol" w:char="F0AE"/>
      </w:r>
      <w:r w:rsidRPr="001D4EBD">
        <w:rPr>
          <w:sz w:val="20"/>
          <w:szCs w:val="20"/>
          <w:lang w:val="en-US"/>
        </w:rPr>
        <w:sym w:font="Symbol" w:char="F065"/>
      </w:r>
    </w:p>
    <w:p w:rsidR="001D4EBD" w:rsidRPr="001D4EBD" w:rsidRDefault="001D4EBD" w:rsidP="001D4EBD">
      <w:pPr>
        <w:spacing w:after="0" w:line="240" w:lineRule="auto"/>
        <w:rPr>
          <w:sz w:val="20"/>
          <w:szCs w:val="20"/>
        </w:rPr>
      </w:pPr>
    </w:p>
    <w:p w:rsidR="001D4EBD" w:rsidRPr="001D4EBD" w:rsidRDefault="001D4EBD" w:rsidP="001D4EBD">
      <w:pPr>
        <w:spacing w:after="0" w:line="240" w:lineRule="auto"/>
        <w:rPr>
          <w:sz w:val="20"/>
          <w:szCs w:val="20"/>
        </w:rPr>
      </w:pPr>
      <w:r w:rsidRPr="001D4EBD">
        <w:rPr>
          <w:sz w:val="20"/>
          <w:szCs w:val="20"/>
        </w:rPr>
        <w:t>Автоматная левосторонняя грамматика получена.</w:t>
      </w:r>
    </w:p>
    <w:p w:rsidR="001D4EBD" w:rsidRPr="001D4EBD" w:rsidRDefault="001D4EBD" w:rsidP="001D4EBD">
      <w:pPr>
        <w:spacing w:after="0" w:line="240" w:lineRule="auto"/>
        <w:rPr>
          <w:sz w:val="20"/>
          <w:szCs w:val="20"/>
        </w:rPr>
      </w:pPr>
    </w:p>
    <w:p w:rsidR="001D4EBD" w:rsidRPr="001D4EBD" w:rsidRDefault="001D4EBD" w:rsidP="001D4EBD">
      <w:pPr>
        <w:spacing w:after="0" w:line="240" w:lineRule="auto"/>
        <w:rPr>
          <w:b/>
          <w:sz w:val="20"/>
          <w:szCs w:val="20"/>
        </w:rPr>
      </w:pPr>
      <w:r w:rsidRPr="001D4EBD">
        <w:rPr>
          <w:b/>
          <w:sz w:val="20"/>
          <w:szCs w:val="20"/>
        </w:rPr>
        <w:t>Связь правосторонних и левосторонних грамматик</w:t>
      </w:r>
    </w:p>
    <w:p w:rsidR="001D4EBD" w:rsidRPr="001D4EBD" w:rsidRDefault="001D4EBD" w:rsidP="001D4EBD">
      <w:pPr>
        <w:spacing w:after="0" w:line="240" w:lineRule="auto"/>
        <w:rPr>
          <w:b/>
          <w:sz w:val="20"/>
          <w:szCs w:val="20"/>
        </w:rPr>
      </w:pPr>
    </w:p>
    <w:p w:rsidR="001D4EBD" w:rsidRPr="001D4EBD" w:rsidRDefault="001D4EBD" w:rsidP="001D4EBD">
      <w:pPr>
        <w:spacing w:after="0" w:line="240" w:lineRule="auto"/>
        <w:rPr>
          <w:sz w:val="20"/>
          <w:szCs w:val="20"/>
        </w:rPr>
      </w:pPr>
      <w:r w:rsidRPr="001D4EBD">
        <w:rPr>
          <w:sz w:val="20"/>
          <w:szCs w:val="20"/>
        </w:rPr>
        <w:t>Класс левосторонних грамматик эквивалентен классу правосторонних грамматик, т.е. любой язык, заданный правосторонней грамматикой, может быть задан левосторонней грамматикой и любой язык, заданный левосторон-ней грамматикой, может быть задан правосторонней грамматикой, следовательно, левосторонняя грамматика порождает регулярный язык.</w:t>
      </w:r>
    </w:p>
    <w:p w:rsidR="001D4EBD" w:rsidRPr="001D4EBD" w:rsidRDefault="001D4EBD" w:rsidP="001D4EBD">
      <w:pPr>
        <w:spacing w:after="0" w:line="240" w:lineRule="auto"/>
        <w:rPr>
          <w:sz w:val="20"/>
          <w:szCs w:val="20"/>
        </w:rPr>
      </w:pPr>
      <w:r w:rsidRPr="001D4EBD">
        <w:rPr>
          <w:sz w:val="20"/>
          <w:szCs w:val="20"/>
        </w:rPr>
        <w:t xml:space="preserve">Покажем, что любую левостороннюю грамматику можно преобразовать в эквивалентную ей правостороннюю грамматику и любую правостороннюю грамматику можно преобразовать в эквивалентную ей левостороннюю грамматику. Будем считать, что в исходной грамматике исключены </w:t>
      </w:r>
      <w:r w:rsidRPr="001D4EBD">
        <w:rPr>
          <w:sz w:val="20"/>
          <w:szCs w:val="20"/>
        </w:rPr>
        <w:sym w:font="Symbol" w:char="F065"/>
      </w:r>
      <w:r w:rsidRPr="001D4EBD">
        <w:rPr>
          <w:sz w:val="20"/>
          <w:szCs w:val="20"/>
        </w:rPr>
        <w:t>-правила выполнением соответствующих преобразований.</w:t>
      </w:r>
    </w:p>
    <w:p w:rsidR="001D4EBD" w:rsidRPr="001D4EBD" w:rsidRDefault="001D4EBD" w:rsidP="001D4EBD">
      <w:pPr>
        <w:spacing w:after="0" w:line="240" w:lineRule="auto"/>
        <w:rPr>
          <w:sz w:val="20"/>
          <w:szCs w:val="20"/>
        </w:rPr>
      </w:pPr>
    </w:p>
    <w:p w:rsidR="001D4EBD" w:rsidRPr="001D4EBD" w:rsidRDefault="001D4EBD" w:rsidP="001D4EBD">
      <w:pPr>
        <w:spacing w:after="0" w:line="240" w:lineRule="auto"/>
        <w:rPr>
          <w:i/>
          <w:sz w:val="20"/>
          <w:szCs w:val="20"/>
        </w:rPr>
      </w:pPr>
      <w:r w:rsidRPr="001D4EBD">
        <w:rPr>
          <w:i/>
          <w:sz w:val="20"/>
          <w:szCs w:val="20"/>
        </w:rPr>
        <w:t>Алгоритм преобразования левосторонней грамматики в правостороннюю.</w:t>
      </w:r>
    </w:p>
    <w:p w:rsidR="001D4EBD" w:rsidRPr="001D4EBD" w:rsidRDefault="001D4EBD" w:rsidP="001D4EBD">
      <w:pPr>
        <w:spacing w:after="0" w:line="240" w:lineRule="auto"/>
        <w:rPr>
          <w:sz w:val="20"/>
          <w:szCs w:val="20"/>
        </w:rPr>
      </w:pPr>
      <w:r w:rsidRPr="001D4EBD">
        <w:rPr>
          <w:sz w:val="20"/>
          <w:szCs w:val="20"/>
        </w:rPr>
        <w:t>1. Устранить левую рекурсию.</w:t>
      </w:r>
    </w:p>
    <w:p w:rsidR="001D4EBD" w:rsidRPr="001D4EBD" w:rsidRDefault="001D4EBD" w:rsidP="001D4EBD">
      <w:pPr>
        <w:spacing w:after="0" w:line="240" w:lineRule="auto"/>
        <w:rPr>
          <w:sz w:val="20"/>
          <w:szCs w:val="20"/>
        </w:rPr>
      </w:pPr>
      <w:r w:rsidRPr="001D4EBD">
        <w:rPr>
          <w:sz w:val="20"/>
          <w:szCs w:val="20"/>
        </w:rPr>
        <w:t>2. Выполнить замену края.</w:t>
      </w:r>
    </w:p>
    <w:p w:rsidR="001D4EBD" w:rsidRPr="001D4EBD" w:rsidRDefault="001D4EBD" w:rsidP="001D4EBD">
      <w:pPr>
        <w:spacing w:after="0" w:line="240" w:lineRule="auto"/>
        <w:rPr>
          <w:i/>
          <w:sz w:val="20"/>
          <w:szCs w:val="20"/>
        </w:rPr>
      </w:pPr>
      <w:r w:rsidRPr="001D4EBD">
        <w:rPr>
          <w:sz w:val="20"/>
          <w:szCs w:val="20"/>
        </w:rPr>
        <w:t xml:space="preserve">3. В каждом  </w:t>
      </w:r>
      <w:r w:rsidRPr="001D4EBD">
        <w:rPr>
          <w:sz w:val="20"/>
          <w:szCs w:val="20"/>
          <w:lang w:val="en-US"/>
        </w:rPr>
        <w:t>i</w:t>
      </w:r>
      <w:r w:rsidRPr="001D4EBD">
        <w:rPr>
          <w:sz w:val="20"/>
          <w:szCs w:val="20"/>
        </w:rPr>
        <w:t xml:space="preserve">-ом  правиле вида </w:t>
      </w:r>
      <w:r w:rsidRPr="001D4EBD">
        <w:rPr>
          <w:i/>
          <w:sz w:val="20"/>
          <w:szCs w:val="20"/>
        </w:rPr>
        <w:t>А</w:t>
      </w:r>
      <w:r w:rsidRPr="001D4EBD">
        <w:rPr>
          <w:i/>
          <w:sz w:val="20"/>
          <w:szCs w:val="20"/>
          <w:lang w:val="en-US"/>
        </w:rPr>
        <w:sym w:font="Symbol" w:char="F0AE"/>
      </w:r>
      <w:r w:rsidRPr="001D4EBD">
        <w:rPr>
          <w:i/>
          <w:sz w:val="20"/>
          <w:szCs w:val="20"/>
          <w:lang w:val="en-US"/>
        </w:rPr>
        <w:sym w:font="Symbol" w:char="F061"/>
      </w:r>
      <w:r w:rsidRPr="001D4EBD">
        <w:rPr>
          <w:i/>
          <w:sz w:val="20"/>
          <w:szCs w:val="20"/>
        </w:rPr>
        <w:t>В</w:t>
      </w:r>
      <w:r w:rsidRPr="001D4EBD">
        <w:rPr>
          <w:i/>
          <w:sz w:val="20"/>
          <w:szCs w:val="20"/>
          <w:lang w:val="en-US"/>
        </w:rPr>
        <w:sym w:font="Symbol" w:char="F062"/>
      </w:r>
      <w:r w:rsidRPr="001D4EBD">
        <w:rPr>
          <w:sz w:val="20"/>
          <w:szCs w:val="20"/>
        </w:rPr>
        <w:t xml:space="preserve">, где </w:t>
      </w:r>
      <w:r w:rsidRPr="001D4EBD">
        <w:rPr>
          <w:i/>
          <w:sz w:val="20"/>
          <w:szCs w:val="20"/>
          <w:lang w:val="en-US"/>
        </w:rPr>
        <w:sym w:font="Symbol" w:char="F061"/>
      </w:r>
      <w:r w:rsidRPr="001D4EBD">
        <w:rPr>
          <w:i/>
          <w:sz w:val="20"/>
          <w:szCs w:val="20"/>
        </w:rPr>
        <w:t xml:space="preserve"> </w:t>
      </w:r>
      <w:r w:rsidRPr="001D4EBD">
        <w:rPr>
          <w:sz w:val="20"/>
          <w:szCs w:val="20"/>
        </w:rPr>
        <w:t xml:space="preserve">и </w:t>
      </w:r>
      <w:r w:rsidRPr="001D4EBD">
        <w:rPr>
          <w:i/>
          <w:sz w:val="20"/>
          <w:szCs w:val="20"/>
          <w:lang w:val="en-US"/>
        </w:rPr>
        <w:sym w:font="Symbol" w:char="F062"/>
      </w:r>
      <w:r w:rsidRPr="001D4EBD">
        <w:rPr>
          <w:sz w:val="20"/>
          <w:szCs w:val="20"/>
        </w:rPr>
        <w:t xml:space="preserve"> - непустые цепочки терминалов, выделить новый нетерминал  </w:t>
      </w:r>
      <w:r w:rsidRPr="001D4EBD">
        <w:rPr>
          <w:i/>
          <w:sz w:val="20"/>
          <w:szCs w:val="20"/>
          <w:lang w:val="en-US"/>
        </w:rPr>
        <w:t>C</w:t>
      </w:r>
      <w:r w:rsidRPr="001D4EBD">
        <w:rPr>
          <w:i/>
          <w:sz w:val="20"/>
          <w:szCs w:val="20"/>
          <w:vertAlign w:val="subscript"/>
          <w:lang w:val="en-US"/>
        </w:rPr>
        <w:t>i</w:t>
      </w:r>
      <w:r w:rsidRPr="001D4EBD">
        <w:rPr>
          <w:sz w:val="20"/>
          <w:szCs w:val="20"/>
        </w:rPr>
        <w:t xml:space="preserve"> , определяемый правилом</w:t>
      </w:r>
      <w:r w:rsidRPr="001D4EBD">
        <w:rPr>
          <w:i/>
          <w:sz w:val="20"/>
          <w:szCs w:val="20"/>
        </w:rPr>
        <w:t xml:space="preserve"> </w:t>
      </w:r>
      <w:r w:rsidRPr="001D4EBD">
        <w:rPr>
          <w:i/>
          <w:sz w:val="20"/>
          <w:szCs w:val="20"/>
          <w:lang w:val="en-US"/>
        </w:rPr>
        <w:t>C</w:t>
      </w:r>
      <w:r w:rsidRPr="001D4EBD">
        <w:rPr>
          <w:i/>
          <w:sz w:val="20"/>
          <w:szCs w:val="20"/>
          <w:vertAlign w:val="subscript"/>
          <w:lang w:val="en-US"/>
        </w:rPr>
        <w:t>i</w:t>
      </w:r>
      <w:r w:rsidRPr="001D4EBD">
        <w:rPr>
          <w:i/>
          <w:sz w:val="20"/>
          <w:szCs w:val="20"/>
          <w:lang w:val="en-US"/>
        </w:rPr>
        <w:sym w:font="Symbol" w:char="F0AE"/>
      </w:r>
      <w:r w:rsidRPr="001D4EBD">
        <w:rPr>
          <w:i/>
          <w:sz w:val="20"/>
          <w:szCs w:val="20"/>
        </w:rPr>
        <w:t>В</w:t>
      </w:r>
      <w:r w:rsidRPr="001D4EBD">
        <w:rPr>
          <w:i/>
          <w:sz w:val="20"/>
          <w:szCs w:val="20"/>
          <w:lang w:val="en-US"/>
        </w:rPr>
        <w:sym w:font="Symbol" w:char="F062"/>
      </w:r>
      <w:r w:rsidRPr="001D4EBD">
        <w:rPr>
          <w:i/>
          <w:sz w:val="20"/>
          <w:szCs w:val="20"/>
        </w:rPr>
        <w:t xml:space="preserve"> </w:t>
      </w:r>
      <w:r w:rsidRPr="001D4EBD">
        <w:rPr>
          <w:sz w:val="20"/>
          <w:szCs w:val="20"/>
        </w:rPr>
        <w:t xml:space="preserve">, а правило  </w:t>
      </w:r>
      <w:r w:rsidRPr="001D4EBD">
        <w:rPr>
          <w:i/>
          <w:sz w:val="20"/>
          <w:szCs w:val="20"/>
        </w:rPr>
        <w:t>А</w:t>
      </w:r>
      <w:r w:rsidRPr="001D4EBD">
        <w:rPr>
          <w:i/>
          <w:sz w:val="20"/>
          <w:szCs w:val="20"/>
          <w:lang w:val="en-US"/>
        </w:rPr>
        <w:sym w:font="Symbol" w:char="F0AE"/>
      </w:r>
      <w:r w:rsidRPr="001D4EBD">
        <w:rPr>
          <w:i/>
          <w:sz w:val="20"/>
          <w:szCs w:val="20"/>
          <w:lang w:val="en-US"/>
        </w:rPr>
        <w:sym w:font="Symbol" w:char="F061"/>
      </w:r>
      <w:r w:rsidRPr="001D4EBD">
        <w:rPr>
          <w:i/>
          <w:sz w:val="20"/>
          <w:szCs w:val="20"/>
        </w:rPr>
        <w:t>В</w:t>
      </w:r>
      <w:r w:rsidRPr="001D4EBD">
        <w:rPr>
          <w:i/>
          <w:sz w:val="20"/>
          <w:szCs w:val="20"/>
          <w:lang w:val="en-US"/>
        </w:rPr>
        <w:sym w:font="Symbol" w:char="F062"/>
      </w:r>
      <w:r w:rsidRPr="001D4EBD">
        <w:rPr>
          <w:sz w:val="20"/>
          <w:szCs w:val="20"/>
        </w:rPr>
        <w:t xml:space="preserve">  заменить на </w:t>
      </w:r>
      <w:r w:rsidRPr="001D4EBD">
        <w:rPr>
          <w:i/>
          <w:sz w:val="20"/>
          <w:szCs w:val="20"/>
        </w:rPr>
        <w:t>А</w:t>
      </w:r>
      <w:r w:rsidRPr="001D4EBD">
        <w:rPr>
          <w:i/>
          <w:sz w:val="20"/>
          <w:szCs w:val="20"/>
          <w:lang w:val="en-US"/>
        </w:rPr>
        <w:sym w:font="Symbol" w:char="F0AE"/>
      </w:r>
      <w:r w:rsidRPr="001D4EBD">
        <w:rPr>
          <w:i/>
          <w:sz w:val="20"/>
          <w:szCs w:val="20"/>
          <w:lang w:val="en-US"/>
        </w:rPr>
        <w:sym w:font="Symbol" w:char="F061"/>
      </w:r>
      <w:r w:rsidRPr="001D4EBD">
        <w:rPr>
          <w:i/>
          <w:sz w:val="20"/>
          <w:szCs w:val="20"/>
        </w:rPr>
        <w:t xml:space="preserve"> </w:t>
      </w:r>
      <w:r w:rsidRPr="001D4EBD">
        <w:rPr>
          <w:i/>
          <w:sz w:val="20"/>
          <w:szCs w:val="20"/>
          <w:lang w:val="en-US"/>
        </w:rPr>
        <w:t>C</w:t>
      </w:r>
      <w:r w:rsidRPr="001D4EBD">
        <w:rPr>
          <w:i/>
          <w:sz w:val="20"/>
          <w:szCs w:val="20"/>
          <w:vertAlign w:val="subscript"/>
          <w:lang w:val="en-US"/>
        </w:rPr>
        <w:t>i</w:t>
      </w:r>
      <w:r w:rsidRPr="001D4EBD">
        <w:rPr>
          <w:i/>
          <w:sz w:val="20"/>
          <w:szCs w:val="20"/>
        </w:rPr>
        <w:t>.</w:t>
      </w:r>
    </w:p>
    <w:p w:rsidR="001D4EBD" w:rsidRPr="001D4EBD" w:rsidRDefault="001D4EBD" w:rsidP="001D4EBD">
      <w:pPr>
        <w:spacing w:after="0" w:line="240" w:lineRule="auto"/>
        <w:rPr>
          <w:sz w:val="20"/>
          <w:szCs w:val="20"/>
        </w:rPr>
      </w:pPr>
      <w:r w:rsidRPr="001D4EBD">
        <w:rPr>
          <w:sz w:val="20"/>
          <w:szCs w:val="20"/>
        </w:rPr>
        <w:t>4. Выполнить замену края.</w:t>
      </w:r>
    </w:p>
    <w:p w:rsidR="001D4EBD" w:rsidRPr="001D4EBD" w:rsidRDefault="001D4EBD" w:rsidP="001D4EBD">
      <w:pPr>
        <w:spacing w:after="0" w:line="240" w:lineRule="auto"/>
        <w:rPr>
          <w:sz w:val="20"/>
          <w:szCs w:val="20"/>
        </w:rPr>
      </w:pPr>
      <w:r w:rsidRPr="001D4EBD">
        <w:rPr>
          <w:sz w:val="20"/>
          <w:szCs w:val="20"/>
        </w:rPr>
        <w:t xml:space="preserve">5. В правых частях правил грамматики подцепочки, представляющие собой правую часть правила, определяющего нетерминал  </w:t>
      </w:r>
      <w:r w:rsidRPr="001D4EBD">
        <w:rPr>
          <w:i/>
          <w:sz w:val="20"/>
          <w:szCs w:val="20"/>
          <w:lang w:val="en-US"/>
        </w:rPr>
        <w:t>C</w:t>
      </w:r>
      <w:r w:rsidRPr="001D4EBD">
        <w:rPr>
          <w:i/>
          <w:sz w:val="20"/>
          <w:szCs w:val="20"/>
          <w:vertAlign w:val="subscript"/>
          <w:lang w:val="en-US"/>
        </w:rPr>
        <w:t>i</w:t>
      </w:r>
      <w:r w:rsidRPr="001D4EBD">
        <w:rPr>
          <w:sz w:val="20"/>
          <w:szCs w:val="20"/>
        </w:rPr>
        <w:t xml:space="preserve">  в правилах, полученных в п.3, заменить на  </w:t>
      </w:r>
      <w:r w:rsidRPr="001D4EBD">
        <w:rPr>
          <w:i/>
          <w:sz w:val="20"/>
          <w:szCs w:val="20"/>
          <w:lang w:val="en-US"/>
        </w:rPr>
        <w:t>C</w:t>
      </w:r>
      <w:r w:rsidRPr="001D4EBD">
        <w:rPr>
          <w:i/>
          <w:sz w:val="20"/>
          <w:szCs w:val="20"/>
          <w:vertAlign w:val="subscript"/>
          <w:lang w:val="en-US"/>
        </w:rPr>
        <w:t>i</w:t>
      </w:r>
      <w:r w:rsidRPr="001D4EBD">
        <w:rPr>
          <w:sz w:val="20"/>
          <w:szCs w:val="20"/>
        </w:rPr>
        <w:t xml:space="preserve"> .</w:t>
      </w:r>
    </w:p>
    <w:p w:rsidR="001D4EBD" w:rsidRPr="001D4EBD" w:rsidRDefault="001D4EBD" w:rsidP="001D4EBD">
      <w:pPr>
        <w:spacing w:after="0" w:line="240" w:lineRule="auto"/>
        <w:rPr>
          <w:sz w:val="20"/>
          <w:szCs w:val="20"/>
        </w:rPr>
      </w:pPr>
    </w:p>
    <w:p w:rsidR="001D4EBD" w:rsidRPr="001D4EBD" w:rsidRDefault="001D4EBD" w:rsidP="001D4EBD">
      <w:pPr>
        <w:spacing w:after="0" w:line="240" w:lineRule="auto"/>
        <w:rPr>
          <w:sz w:val="20"/>
          <w:szCs w:val="20"/>
        </w:rPr>
      </w:pPr>
      <w:r w:rsidRPr="001D4EBD">
        <w:rPr>
          <w:sz w:val="20"/>
          <w:szCs w:val="20"/>
        </w:rPr>
        <w:t>В результате устранения левой рекурсии (п.1 алгоритма) можем получить правила вида:</w:t>
      </w:r>
    </w:p>
    <w:p w:rsidR="001D4EBD" w:rsidRPr="001D4EBD" w:rsidRDefault="001D4EBD" w:rsidP="001D4EBD">
      <w:pPr>
        <w:spacing w:after="0" w:line="240" w:lineRule="auto"/>
        <w:rPr>
          <w:sz w:val="20"/>
          <w:szCs w:val="20"/>
        </w:rPr>
      </w:pPr>
      <w:r w:rsidRPr="001D4EBD">
        <w:rPr>
          <w:sz w:val="20"/>
          <w:szCs w:val="20"/>
        </w:rPr>
        <w:t xml:space="preserve">1. </w:t>
      </w:r>
      <w:r w:rsidRPr="001D4EBD">
        <w:rPr>
          <w:i/>
          <w:sz w:val="20"/>
          <w:szCs w:val="20"/>
        </w:rPr>
        <w:t xml:space="preserve"> А</w:t>
      </w:r>
      <w:r w:rsidRPr="001D4EBD">
        <w:rPr>
          <w:i/>
          <w:sz w:val="20"/>
          <w:szCs w:val="20"/>
          <w:lang w:val="en-US"/>
        </w:rPr>
        <w:sym w:font="Symbol" w:char="F0AE"/>
      </w:r>
      <w:r w:rsidRPr="001D4EBD">
        <w:rPr>
          <w:i/>
          <w:sz w:val="20"/>
          <w:szCs w:val="20"/>
          <w:lang w:val="en-US"/>
        </w:rPr>
        <w:t>B</w:t>
      </w:r>
      <w:r w:rsidRPr="001D4EBD">
        <w:rPr>
          <w:i/>
          <w:sz w:val="20"/>
          <w:szCs w:val="20"/>
          <w:lang w:val="en-US"/>
        </w:rPr>
        <w:sym w:font="Symbol" w:char="F061"/>
      </w:r>
      <w:r w:rsidRPr="001D4EBD">
        <w:rPr>
          <w:i/>
          <w:sz w:val="20"/>
          <w:szCs w:val="20"/>
          <w:vertAlign w:val="subscript"/>
        </w:rPr>
        <w:t>1</w:t>
      </w:r>
      <w:r w:rsidRPr="001D4EBD">
        <w:rPr>
          <w:i/>
          <w:sz w:val="20"/>
          <w:szCs w:val="20"/>
        </w:rPr>
        <w:t xml:space="preserve">  </w:t>
      </w:r>
      <w:r w:rsidRPr="001D4EBD">
        <w:rPr>
          <w:sz w:val="20"/>
          <w:szCs w:val="20"/>
        </w:rPr>
        <w:t xml:space="preserve"> - в правой части нетерминал и цепочка терминалов;</w:t>
      </w:r>
    </w:p>
    <w:p w:rsidR="001D4EBD" w:rsidRPr="001D4EBD" w:rsidRDefault="001D4EBD" w:rsidP="001D4EBD">
      <w:pPr>
        <w:spacing w:after="0" w:line="240" w:lineRule="auto"/>
        <w:rPr>
          <w:sz w:val="20"/>
          <w:szCs w:val="20"/>
        </w:rPr>
      </w:pPr>
      <w:r w:rsidRPr="001D4EBD">
        <w:rPr>
          <w:sz w:val="20"/>
          <w:szCs w:val="20"/>
        </w:rPr>
        <w:t xml:space="preserve">2.  </w:t>
      </w:r>
      <w:r w:rsidRPr="001D4EBD">
        <w:rPr>
          <w:i/>
          <w:sz w:val="20"/>
          <w:szCs w:val="20"/>
        </w:rPr>
        <w:t>А</w:t>
      </w:r>
      <w:r w:rsidRPr="001D4EBD">
        <w:rPr>
          <w:i/>
          <w:sz w:val="20"/>
          <w:szCs w:val="20"/>
          <w:lang w:val="en-US"/>
        </w:rPr>
        <w:sym w:font="Symbol" w:char="F0AE"/>
      </w:r>
      <w:r w:rsidRPr="001D4EBD">
        <w:rPr>
          <w:i/>
          <w:sz w:val="20"/>
          <w:szCs w:val="20"/>
          <w:lang w:val="en-US"/>
        </w:rPr>
        <w:sym w:font="Symbol" w:char="F061"/>
      </w:r>
      <w:r w:rsidRPr="001D4EBD">
        <w:rPr>
          <w:i/>
          <w:sz w:val="20"/>
          <w:szCs w:val="20"/>
          <w:vertAlign w:val="subscript"/>
        </w:rPr>
        <w:t xml:space="preserve">2    </w:t>
      </w:r>
      <w:r w:rsidRPr="001D4EBD">
        <w:rPr>
          <w:i/>
          <w:sz w:val="20"/>
          <w:szCs w:val="20"/>
        </w:rPr>
        <w:t xml:space="preserve">  </w:t>
      </w:r>
      <w:r w:rsidRPr="001D4EBD">
        <w:rPr>
          <w:sz w:val="20"/>
          <w:szCs w:val="20"/>
        </w:rPr>
        <w:t xml:space="preserve"> - в правой части цепочка терминалов;</w:t>
      </w:r>
    </w:p>
    <w:p w:rsidR="001D4EBD" w:rsidRPr="001D4EBD" w:rsidRDefault="001D4EBD" w:rsidP="001D4EBD">
      <w:pPr>
        <w:spacing w:after="0" w:line="240" w:lineRule="auto"/>
        <w:rPr>
          <w:sz w:val="20"/>
          <w:szCs w:val="20"/>
        </w:rPr>
      </w:pPr>
      <w:r w:rsidRPr="001D4EBD">
        <w:rPr>
          <w:sz w:val="20"/>
          <w:szCs w:val="20"/>
        </w:rPr>
        <w:t xml:space="preserve">3. </w:t>
      </w:r>
      <w:r w:rsidRPr="001D4EBD">
        <w:rPr>
          <w:i/>
          <w:sz w:val="20"/>
          <w:szCs w:val="20"/>
        </w:rPr>
        <w:t xml:space="preserve"> </w:t>
      </w:r>
      <w:r w:rsidRPr="001D4EBD">
        <w:rPr>
          <w:i/>
          <w:sz w:val="20"/>
          <w:szCs w:val="20"/>
          <w:lang w:val="en-US"/>
        </w:rPr>
        <w:t>B</w:t>
      </w:r>
      <w:r w:rsidRPr="001D4EBD">
        <w:rPr>
          <w:i/>
          <w:sz w:val="20"/>
          <w:szCs w:val="20"/>
          <w:lang w:val="en-US"/>
        </w:rPr>
        <w:sym w:font="Symbol" w:char="F0AE"/>
      </w:r>
      <w:r w:rsidRPr="001D4EBD">
        <w:rPr>
          <w:i/>
          <w:sz w:val="20"/>
          <w:szCs w:val="20"/>
          <w:lang w:val="en-US"/>
        </w:rPr>
        <w:sym w:font="Symbol" w:char="F061"/>
      </w:r>
      <w:r w:rsidRPr="001D4EBD">
        <w:rPr>
          <w:i/>
          <w:sz w:val="20"/>
          <w:szCs w:val="20"/>
          <w:vertAlign w:val="subscript"/>
        </w:rPr>
        <w:t>3</w:t>
      </w:r>
      <w:r w:rsidRPr="001D4EBD">
        <w:rPr>
          <w:i/>
          <w:sz w:val="20"/>
          <w:szCs w:val="20"/>
          <w:lang w:val="en-US"/>
        </w:rPr>
        <w:t>B</w:t>
      </w:r>
      <w:r w:rsidRPr="001D4EBD">
        <w:rPr>
          <w:i/>
          <w:sz w:val="20"/>
          <w:szCs w:val="20"/>
        </w:rPr>
        <w:t xml:space="preserve">’ </w:t>
      </w:r>
      <w:r w:rsidRPr="001D4EBD">
        <w:rPr>
          <w:sz w:val="20"/>
          <w:szCs w:val="20"/>
        </w:rPr>
        <w:t xml:space="preserve"> - в правой части цепочка терминалов и новый нетерминал;</w:t>
      </w:r>
    </w:p>
    <w:p w:rsidR="001D4EBD" w:rsidRPr="001D4EBD" w:rsidRDefault="001D4EBD" w:rsidP="001D4EBD">
      <w:pPr>
        <w:spacing w:after="0" w:line="240" w:lineRule="auto"/>
        <w:rPr>
          <w:i/>
          <w:sz w:val="20"/>
          <w:szCs w:val="20"/>
        </w:rPr>
      </w:pPr>
      <w:r w:rsidRPr="001D4EBD">
        <w:rPr>
          <w:sz w:val="20"/>
          <w:szCs w:val="20"/>
        </w:rPr>
        <w:t xml:space="preserve">4. </w:t>
      </w:r>
      <w:r w:rsidRPr="001D4EBD">
        <w:rPr>
          <w:i/>
          <w:sz w:val="20"/>
          <w:szCs w:val="20"/>
        </w:rPr>
        <w:t xml:space="preserve"> </w:t>
      </w:r>
      <w:r w:rsidRPr="001D4EBD">
        <w:rPr>
          <w:i/>
          <w:sz w:val="20"/>
          <w:szCs w:val="20"/>
          <w:lang w:val="en-US"/>
        </w:rPr>
        <w:t>B</w:t>
      </w:r>
      <w:r w:rsidRPr="001D4EBD">
        <w:rPr>
          <w:i/>
          <w:sz w:val="20"/>
          <w:szCs w:val="20"/>
        </w:rPr>
        <w:t>’</w:t>
      </w:r>
      <w:r w:rsidRPr="001D4EBD">
        <w:rPr>
          <w:i/>
          <w:sz w:val="20"/>
          <w:szCs w:val="20"/>
          <w:lang w:val="en-US"/>
        </w:rPr>
        <w:sym w:font="Symbol" w:char="F0AE"/>
      </w:r>
      <w:r w:rsidRPr="001D4EBD">
        <w:rPr>
          <w:i/>
          <w:sz w:val="20"/>
          <w:szCs w:val="20"/>
          <w:lang w:val="en-US"/>
        </w:rPr>
        <w:sym w:font="Symbol" w:char="F061"/>
      </w:r>
      <w:r w:rsidRPr="001D4EBD">
        <w:rPr>
          <w:i/>
          <w:sz w:val="20"/>
          <w:szCs w:val="20"/>
          <w:vertAlign w:val="subscript"/>
        </w:rPr>
        <w:t>4</w:t>
      </w:r>
      <w:r w:rsidRPr="001D4EBD">
        <w:rPr>
          <w:i/>
          <w:sz w:val="20"/>
          <w:szCs w:val="20"/>
          <w:lang w:val="en-US"/>
        </w:rPr>
        <w:t>B</w:t>
      </w:r>
      <w:r w:rsidRPr="001D4EBD">
        <w:rPr>
          <w:i/>
          <w:sz w:val="20"/>
          <w:szCs w:val="20"/>
        </w:rPr>
        <w:t>’</w:t>
      </w:r>
    </w:p>
    <w:p w:rsidR="001D4EBD" w:rsidRPr="001D4EBD" w:rsidRDefault="001D4EBD" w:rsidP="001D4EBD">
      <w:pPr>
        <w:spacing w:after="0" w:line="240" w:lineRule="auto"/>
        <w:rPr>
          <w:i/>
          <w:sz w:val="20"/>
          <w:szCs w:val="20"/>
        </w:rPr>
      </w:pPr>
      <w:r w:rsidRPr="001D4EBD">
        <w:rPr>
          <w:sz w:val="20"/>
          <w:szCs w:val="20"/>
        </w:rPr>
        <w:t xml:space="preserve">5. </w:t>
      </w:r>
      <w:r w:rsidRPr="001D4EBD">
        <w:rPr>
          <w:i/>
          <w:sz w:val="20"/>
          <w:szCs w:val="20"/>
        </w:rPr>
        <w:t xml:space="preserve"> </w:t>
      </w:r>
      <w:r w:rsidRPr="001D4EBD">
        <w:rPr>
          <w:i/>
          <w:sz w:val="20"/>
          <w:szCs w:val="20"/>
          <w:lang w:val="en-US"/>
        </w:rPr>
        <w:t>B</w:t>
      </w:r>
      <w:r w:rsidRPr="001D4EBD">
        <w:rPr>
          <w:i/>
          <w:sz w:val="20"/>
          <w:szCs w:val="20"/>
        </w:rPr>
        <w:t>’</w:t>
      </w:r>
      <w:r w:rsidRPr="001D4EBD">
        <w:rPr>
          <w:i/>
          <w:sz w:val="20"/>
          <w:szCs w:val="20"/>
          <w:lang w:val="en-US"/>
        </w:rPr>
        <w:sym w:font="Symbol" w:char="F0AE"/>
      </w:r>
      <w:r w:rsidRPr="001D4EBD">
        <w:rPr>
          <w:i/>
          <w:sz w:val="20"/>
          <w:szCs w:val="20"/>
          <w:lang w:val="en-US"/>
        </w:rPr>
        <w:sym w:font="Symbol" w:char="F065"/>
      </w:r>
    </w:p>
    <w:p w:rsidR="001D4EBD" w:rsidRPr="001D4EBD" w:rsidRDefault="001D4EBD" w:rsidP="001D4EBD">
      <w:pPr>
        <w:spacing w:after="0" w:line="240" w:lineRule="auto"/>
        <w:rPr>
          <w:sz w:val="20"/>
          <w:szCs w:val="20"/>
        </w:rPr>
      </w:pPr>
      <w:r w:rsidRPr="001D4EBD">
        <w:rPr>
          <w:sz w:val="20"/>
          <w:szCs w:val="20"/>
        </w:rPr>
        <w:t>Правила вида  1-3  определяют нетерминалы исходной грамматики, а правила вида  4 и 5  определяют нетерминалы, введённые в грамматику при устранении левой рекурсии. Среди получаемых правил только правила вида 1 не соответствуют правилам правосторонней грамматики. В соответствии с п.2 алгоритма выполним замену края в правилах вида 1. В результате замены края можем получить правила вида 2 и правила вида:</w:t>
      </w:r>
    </w:p>
    <w:p w:rsidR="001D4EBD" w:rsidRPr="001D4EBD" w:rsidRDefault="001D4EBD" w:rsidP="001D4EBD">
      <w:pPr>
        <w:spacing w:after="0" w:line="240" w:lineRule="auto"/>
        <w:rPr>
          <w:i/>
          <w:sz w:val="20"/>
          <w:szCs w:val="20"/>
        </w:rPr>
      </w:pPr>
      <w:smartTag w:uri="urn:schemas-microsoft-com:office:smarttags" w:element="metricconverter">
        <w:smartTagPr>
          <w:attr w:name="ProductID" w:val="6. A"/>
        </w:smartTagPr>
        <w:r w:rsidRPr="001D4EBD">
          <w:rPr>
            <w:sz w:val="20"/>
            <w:szCs w:val="20"/>
          </w:rPr>
          <w:t xml:space="preserve">6. </w:t>
        </w:r>
        <w:r w:rsidRPr="001D4EBD">
          <w:rPr>
            <w:i/>
            <w:sz w:val="20"/>
            <w:szCs w:val="20"/>
            <w:lang w:val="en-US"/>
          </w:rPr>
          <w:t>A</w:t>
        </w:r>
      </w:smartTag>
      <w:r w:rsidRPr="001D4EBD">
        <w:rPr>
          <w:i/>
          <w:sz w:val="20"/>
          <w:szCs w:val="20"/>
          <w:lang w:val="en-US"/>
        </w:rPr>
        <w:sym w:font="Symbol" w:char="F0AE"/>
      </w:r>
      <w:r w:rsidRPr="001D4EBD">
        <w:rPr>
          <w:i/>
          <w:sz w:val="20"/>
          <w:szCs w:val="20"/>
          <w:lang w:val="en-US"/>
        </w:rPr>
        <w:sym w:font="Symbol" w:char="F061"/>
      </w:r>
      <w:r w:rsidRPr="001D4EBD">
        <w:rPr>
          <w:i/>
          <w:sz w:val="20"/>
          <w:szCs w:val="20"/>
          <w:vertAlign w:val="subscript"/>
        </w:rPr>
        <w:t>3</w:t>
      </w:r>
      <w:r w:rsidRPr="001D4EBD">
        <w:rPr>
          <w:i/>
          <w:sz w:val="20"/>
          <w:szCs w:val="20"/>
          <w:lang w:val="en-US"/>
        </w:rPr>
        <w:t>B</w:t>
      </w:r>
      <w:r w:rsidRPr="001D4EBD">
        <w:rPr>
          <w:i/>
          <w:sz w:val="20"/>
          <w:szCs w:val="20"/>
        </w:rPr>
        <w:t>’</w:t>
      </w:r>
      <w:r w:rsidRPr="001D4EBD">
        <w:rPr>
          <w:i/>
          <w:sz w:val="20"/>
          <w:szCs w:val="20"/>
          <w:lang w:val="en-US"/>
        </w:rPr>
        <w:sym w:font="Symbol" w:char="F061"/>
      </w:r>
      <w:r w:rsidRPr="001D4EBD">
        <w:rPr>
          <w:i/>
          <w:sz w:val="20"/>
          <w:szCs w:val="20"/>
          <w:vertAlign w:val="subscript"/>
        </w:rPr>
        <w:t>1</w:t>
      </w:r>
    </w:p>
    <w:p w:rsidR="001D4EBD" w:rsidRPr="001D4EBD" w:rsidRDefault="001D4EBD" w:rsidP="001D4EBD">
      <w:pPr>
        <w:spacing w:after="0" w:line="240" w:lineRule="auto"/>
        <w:rPr>
          <w:sz w:val="20"/>
          <w:szCs w:val="20"/>
        </w:rPr>
      </w:pPr>
      <w:r w:rsidRPr="001D4EBD">
        <w:rPr>
          <w:sz w:val="20"/>
          <w:szCs w:val="20"/>
        </w:rPr>
        <w:lastRenderedPageBreak/>
        <w:t>Правило вида 6 не соответствует правилам правосторонней грамматики. По п.3 алгоритма выполним выделение нетерминала С и получим правила вида:</w:t>
      </w:r>
    </w:p>
    <w:p w:rsidR="001D4EBD" w:rsidRPr="001D4EBD" w:rsidRDefault="001D4EBD" w:rsidP="001D4EBD">
      <w:pPr>
        <w:spacing w:after="0" w:line="240" w:lineRule="auto"/>
        <w:rPr>
          <w:sz w:val="20"/>
          <w:szCs w:val="20"/>
        </w:rPr>
      </w:pPr>
      <w:smartTag w:uri="urn:schemas-microsoft-com:office:smarttags" w:element="metricconverter">
        <w:smartTagPr>
          <w:attr w:name="ProductID" w:val="7. A"/>
        </w:smartTagPr>
        <w:r w:rsidRPr="001D4EBD">
          <w:rPr>
            <w:sz w:val="20"/>
            <w:szCs w:val="20"/>
          </w:rPr>
          <w:t>7.</w:t>
        </w:r>
        <w:r w:rsidRPr="001D4EBD">
          <w:rPr>
            <w:i/>
            <w:sz w:val="20"/>
            <w:szCs w:val="20"/>
          </w:rPr>
          <w:t xml:space="preserve"> </w:t>
        </w:r>
        <w:r w:rsidRPr="001D4EBD">
          <w:rPr>
            <w:i/>
            <w:sz w:val="20"/>
            <w:szCs w:val="20"/>
            <w:lang w:val="en-US"/>
          </w:rPr>
          <w:t>A</w:t>
        </w:r>
      </w:smartTag>
      <w:r w:rsidRPr="001D4EBD">
        <w:rPr>
          <w:i/>
          <w:sz w:val="20"/>
          <w:szCs w:val="20"/>
          <w:lang w:val="en-US"/>
        </w:rPr>
        <w:sym w:font="Symbol" w:char="F0AE"/>
      </w:r>
      <w:r w:rsidRPr="001D4EBD">
        <w:rPr>
          <w:i/>
          <w:sz w:val="20"/>
          <w:szCs w:val="20"/>
          <w:lang w:val="en-US"/>
        </w:rPr>
        <w:sym w:font="Symbol" w:char="F061"/>
      </w:r>
      <w:r w:rsidRPr="001D4EBD">
        <w:rPr>
          <w:i/>
          <w:sz w:val="20"/>
          <w:szCs w:val="20"/>
          <w:vertAlign w:val="subscript"/>
        </w:rPr>
        <w:t>3</w:t>
      </w:r>
      <w:r w:rsidRPr="001D4EBD">
        <w:rPr>
          <w:i/>
          <w:sz w:val="20"/>
          <w:szCs w:val="20"/>
        </w:rPr>
        <w:t>С</w:t>
      </w:r>
    </w:p>
    <w:p w:rsidR="001D4EBD" w:rsidRPr="001D4EBD" w:rsidRDefault="001D4EBD" w:rsidP="001D4EBD">
      <w:pPr>
        <w:spacing w:after="0" w:line="240" w:lineRule="auto"/>
        <w:rPr>
          <w:i/>
          <w:sz w:val="20"/>
          <w:szCs w:val="20"/>
        </w:rPr>
      </w:pPr>
      <w:smartTag w:uri="urn:schemas-microsoft-com:office:smarttags" w:element="metricconverter">
        <w:smartTagPr>
          <w:attr w:name="ProductID" w:val="8. C"/>
        </w:smartTagPr>
        <w:r w:rsidRPr="001D4EBD">
          <w:rPr>
            <w:sz w:val="20"/>
            <w:szCs w:val="20"/>
          </w:rPr>
          <w:t xml:space="preserve">8. </w:t>
        </w:r>
        <w:r w:rsidRPr="001D4EBD">
          <w:rPr>
            <w:i/>
            <w:sz w:val="20"/>
            <w:szCs w:val="20"/>
            <w:lang w:val="en-US"/>
          </w:rPr>
          <w:t>C</w:t>
        </w:r>
      </w:smartTag>
      <w:r w:rsidRPr="001D4EBD">
        <w:rPr>
          <w:i/>
          <w:sz w:val="20"/>
          <w:szCs w:val="20"/>
          <w:lang w:val="en-US"/>
        </w:rPr>
        <w:sym w:font="Symbol" w:char="F0AE"/>
      </w:r>
      <w:r w:rsidRPr="001D4EBD">
        <w:rPr>
          <w:i/>
          <w:sz w:val="20"/>
          <w:szCs w:val="20"/>
          <w:lang w:val="en-US"/>
        </w:rPr>
        <w:t>B</w:t>
      </w:r>
      <w:r w:rsidRPr="001D4EBD">
        <w:rPr>
          <w:i/>
          <w:sz w:val="20"/>
          <w:szCs w:val="20"/>
        </w:rPr>
        <w:t>’</w:t>
      </w:r>
      <w:r w:rsidRPr="001D4EBD">
        <w:rPr>
          <w:i/>
          <w:sz w:val="20"/>
          <w:szCs w:val="20"/>
          <w:lang w:val="en-US"/>
        </w:rPr>
        <w:sym w:font="Symbol" w:char="F061"/>
      </w:r>
      <w:r w:rsidRPr="001D4EBD">
        <w:rPr>
          <w:i/>
          <w:sz w:val="20"/>
          <w:szCs w:val="20"/>
          <w:vertAlign w:val="subscript"/>
        </w:rPr>
        <w:t>1</w:t>
      </w:r>
    </w:p>
    <w:p w:rsidR="001D4EBD" w:rsidRPr="001D4EBD" w:rsidRDefault="001D4EBD" w:rsidP="001D4EBD">
      <w:pPr>
        <w:spacing w:after="0" w:line="240" w:lineRule="auto"/>
        <w:rPr>
          <w:sz w:val="20"/>
          <w:szCs w:val="20"/>
        </w:rPr>
      </w:pPr>
      <w:r w:rsidRPr="001D4EBD">
        <w:rPr>
          <w:sz w:val="20"/>
          <w:szCs w:val="20"/>
        </w:rPr>
        <w:t>В правилах вида 8 выполним замену края (п.4 алгоритма), используя правила вида 4 и 5. В результате вместо правил вида 8 получим правила вида:</w:t>
      </w:r>
    </w:p>
    <w:p w:rsidR="001D4EBD" w:rsidRPr="001D4EBD" w:rsidRDefault="001D4EBD" w:rsidP="001D4EBD">
      <w:pPr>
        <w:spacing w:after="0" w:line="240" w:lineRule="auto"/>
        <w:rPr>
          <w:i/>
          <w:sz w:val="20"/>
          <w:szCs w:val="20"/>
        </w:rPr>
      </w:pPr>
      <w:r w:rsidRPr="001D4EBD">
        <w:rPr>
          <w:sz w:val="20"/>
          <w:szCs w:val="20"/>
        </w:rPr>
        <w:t xml:space="preserve">9.   </w:t>
      </w:r>
      <w:r w:rsidRPr="001D4EBD">
        <w:rPr>
          <w:i/>
          <w:sz w:val="20"/>
          <w:szCs w:val="20"/>
        </w:rPr>
        <w:t>С</w:t>
      </w:r>
      <w:r w:rsidRPr="001D4EBD">
        <w:rPr>
          <w:i/>
          <w:sz w:val="20"/>
          <w:szCs w:val="20"/>
          <w:lang w:val="en-US"/>
        </w:rPr>
        <w:sym w:font="Symbol" w:char="F0AE"/>
      </w:r>
      <w:r w:rsidRPr="001D4EBD">
        <w:rPr>
          <w:i/>
          <w:sz w:val="20"/>
          <w:szCs w:val="20"/>
          <w:lang w:val="en-US"/>
        </w:rPr>
        <w:sym w:font="Symbol" w:char="F061"/>
      </w:r>
      <w:r w:rsidRPr="001D4EBD">
        <w:rPr>
          <w:i/>
          <w:sz w:val="20"/>
          <w:szCs w:val="20"/>
          <w:vertAlign w:val="subscript"/>
        </w:rPr>
        <w:t>4</w:t>
      </w:r>
      <w:r w:rsidRPr="001D4EBD">
        <w:rPr>
          <w:i/>
          <w:sz w:val="20"/>
          <w:szCs w:val="20"/>
          <w:lang w:val="en-US"/>
        </w:rPr>
        <w:t>B</w:t>
      </w:r>
      <w:r w:rsidRPr="001D4EBD">
        <w:rPr>
          <w:i/>
          <w:sz w:val="20"/>
          <w:szCs w:val="20"/>
        </w:rPr>
        <w:t>’</w:t>
      </w:r>
      <w:r w:rsidRPr="001D4EBD">
        <w:rPr>
          <w:i/>
          <w:sz w:val="20"/>
          <w:szCs w:val="20"/>
          <w:lang w:val="en-US"/>
        </w:rPr>
        <w:sym w:font="Symbol" w:char="F061"/>
      </w:r>
      <w:r w:rsidRPr="001D4EBD">
        <w:rPr>
          <w:i/>
          <w:sz w:val="20"/>
          <w:szCs w:val="20"/>
          <w:vertAlign w:val="subscript"/>
        </w:rPr>
        <w:t>1</w:t>
      </w:r>
    </w:p>
    <w:p w:rsidR="001D4EBD" w:rsidRPr="001D4EBD" w:rsidRDefault="001D4EBD" w:rsidP="001D4EBD">
      <w:pPr>
        <w:spacing w:after="0" w:line="240" w:lineRule="auto"/>
        <w:rPr>
          <w:i/>
          <w:sz w:val="20"/>
          <w:szCs w:val="20"/>
        </w:rPr>
      </w:pPr>
      <w:r w:rsidRPr="001D4EBD">
        <w:rPr>
          <w:sz w:val="20"/>
          <w:szCs w:val="20"/>
        </w:rPr>
        <w:t>10.</w:t>
      </w:r>
      <w:r w:rsidRPr="001D4EBD">
        <w:rPr>
          <w:i/>
          <w:sz w:val="20"/>
          <w:szCs w:val="20"/>
        </w:rPr>
        <w:t xml:space="preserve"> С</w:t>
      </w:r>
      <w:r w:rsidRPr="001D4EBD">
        <w:rPr>
          <w:i/>
          <w:sz w:val="20"/>
          <w:szCs w:val="20"/>
          <w:lang w:val="en-US"/>
        </w:rPr>
        <w:sym w:font="Symbol" w:char="F0AE"/>
      </w:r>
      <w:r w:rsidRPr="001D4EBD">
        <w:rPr>
          <w:i/>
          <w:sz w:val="20"/>
          <w:szCs w:val="20"/>
          <w:lang w:val="en-US"/>
        </w:rPr>
        <w:sym w:font="Symbol" w:char="F061"/>
      </w:r>
      <w:r w:rsidRPr="001D4EBD">
        <w:rPr>
          <w:i/>
          <w:sz w:val="20"/>
          <w:szCs w:val="20"/>
          <w:vertAlign w:val="subscript"/>
        </w:rPr>
        <w:t>1</w:t>
      </w:r>
    </w:p>
    <w:p w:rsidR="001D4EBD" w:rsidRPr="001D4EBD" w:rsidRDefault="001D4EBD" w:rsidP="001D4EBD">
      <w:pPr>
        <w:spacing w:after="0" w:line="240" w:lineRule="auto"/>
        <w:rPr>
          <w:sz w:val="20"/>
          <w:szCs w:val="20"/>
        </w:rPr>
      </w:pPr>
      <w:r w:rsidRPr="001D4EBD">
        <w:rPr>
          <w:sz w:val="20"/>
          <w:szCs w:val="20"/>
        </w:rPr>
        <w:t xml:space="preserve">В правилах вида 9 есть подцепочка </w:t>
      </w:r>
      <w:r w:rsidRPr="001D4EBD">
        <w:rPr>
          <w:i/>
          <w:sz w:val="20"/>
          <w:szCs w:val="20"/>
          <w:lang w:val="en-US"/>
        </w:rPr>
        <w:t>B</w:t>
      </w:r>
      <w:r w:rsidRPr="001D4EBD">
        <w:rPr>
          <w:i/>
          <w:sz w:val="20"/>
          <w:szCs w:val="20"/>
        </w:rPr>
        <w:t>’</w:t>
      </w:r>
      <w:r w:rsidRPr="001D4EBD">
        <w:rPr>
          <w:i/>
          <w:sz w:val="20"/>
          <w:szCs w:val="20"/>
          <w:lang w:val="en-US"/>
        </w:rPr>
        <w:sym w:font="Symbol" w:char="F061"/>
      </w:r>
      <w:r w:rsidRPr="001D4EBD">
        <w:rPr>
          <w:i/>
          <w:sz w:val="20"/>
          <w:szCs w:val="20"/>
          <w:vertAlign w:val="subscript"/>
        </w:rPr>
        <w:t xml:space="preserve">1 </w:t>
      </w:r>
      <w:r w:rsidRPr="001D4EBD">
        <w:rPr>
          <w:sz w:val="20"/>
          <w:szCs w:val="20"/>
        </w:rPr>
        <w:t>, соответствующая правой части правила вида 8, и, заменяя её на левую часть правила вида 8 (п.5 алгоритма), получаем правостороннюю грамматику.</w:t>
      </w:r>
    </w:p>
    <w:p w:rsidR="001D4EBD" w:rsidRPr="001D4EBD" w:rsidRDefault="001D4EBD" w:rsidP="001D4EBD">
      <w:pPr>
        <w:spacing w:after="0" w:line="240" w:lineRule="auto"/>
        <w:rPr>
          <w:sz w:val="20"/>
          <w:szCs w:val="20"/>
        </w:rPr>
      </w:pPr>
    </w:p>
    <w:p w:rsidR="001D4EBD" w:rsidRPr="001D4EBD" w:rsidRDefault="001D4EBD" w:rsidP="001D4EBD">
      <w:pPr>
        <w:spacing w:after="0" w:line="240" w:lineRule="auto"/>
        <w:rPr>
          <w:sz w:val="20"/>
          <w:szCs w:val="20"/>
        </w:rPr>
      </w:pPr>
      <w:r w:rsidRPr="001D4EBD">
        <w:rPr>
          <w:b/>
          <w:sz w:val="20"/>
          <w:szCs w:val="20"/>
        </w:rPr>
        <w:t>Пример</w:t>
      </w:r>
      <w:r w:rsidRPr="001D4EBD">
        <w:rPr>
          <w:sz w:val="20"/>
          <w:szCs w:val="20"/>
        </w:rPr>
        <w:t>.</w:t>
      </w:r>
    </w:p>
    <w:p w:rsidR="001D4EBD" w:rsidRPr="001D4EBD" w:rsidRDefault="001D4EBD" w:rsidP="001D4EBD">
      <w:pPr>
        <w:spacing w:after="0" w:line="240" w:lineRule="auto"/>
        <w:rPr>
          <w:sz w:val="20"/>
          <w:szCs w:val="20"/>
        </w:rPr>
      </w:pPr>
      <w:r w:rsidRPr="001D4EBD">
        <w:rPr>
          <w:sz w:val="20"/>
          <w:szCs w:val="20"/>
        </w:rPr>
        <w:t>Преобразовать левостороннюю грамматику в правостороннюю.</w:t>
      </w:r>
    </w:p>
    <w:p w:rsidR="001D4EBD" w:rsidRPr="001D4EBD" w:rsidRDefault="001D4EBD" w:rsidP="001D4EBD">
      <w:pPr>
        <w:spacing w:after="0" w:line="240" w:lineRule="auto"/>
        <w:rPr>
          <w:sz w:val="20"/>
          <w:szCs w:val="20"/>
        </w:rPr>
      </w:pPr>
    </w:p>
    <w:p w:rsidR="001D4EBD" w:rsidRPr="001D4EBD" w:rsidRDefault="001D4EBD" w:rsidP="001D4EBD">
      <w:pPr>
        <w:spacing w:after="0" w:line="240" w:lineRule="auto"/>
        <w:rPr>
          <w:sz w:val="20"/>
          <w:szCs w:val="20"/>
        </w:rPr>
      </w:pPr>
      <w:smartTag w:uri="urn:schemas-microsoft-com:office:smarttags" w:element="metricconverter">
        <w:smartTagPr>
          <w:attr w:name="ProductID" w:val="1. A"/>
        </w:smartTagPr>
        <w:r w:rsidRPr="001D4EBD">
          <w:rPr>
            <w:sz w:val="20"/>
            <w:szCs w:val="20"/>
          </w:rPr>
          <w:t xml:space="preserve">1. </w:t>
        </w:r>
        <w:r w:rsidRPr="001D4EBD">
          <w:rPr>
            <w:sz w:val="20"/>
            <w:szCs w:val="20"/>
            <w:lang w:val="en-US"/>
          </w:rPr>
          <w:t>A</w:t>
        </w:r>
      </w:smartTag>
      <w:r w:rsidRPr="001D4EBD">
        <w:rPr>
          <w:sz w:val="20"/>
          <w:szCs w:val="20"/>
          <w:lang w:val="en-US"/>
        </w:rPr>
        <w:sym w:font="Symbol" w:char="F0AE"/>
      </w:r>
      <w:r w:rsidRPr="001D4EBD">
        <w:rPr>
          <w:sz w:val="20"/>
          <w:szCs w:val="20"/>
          <w:lang w:val="en-US"/>
        </w:rPr>
        <w:t>Ba</w:t>
      </w:r>
      <w:r w:rsidRPr="001D4EBD">
        <w:rPr>
          <w:sz w:val="20"/>
          <w:szCs w:val="20"/>
        </w:rPr>
        <w:t xml:space="preserve">                                       3. </w:t>
      </w:r>
      <w:r w:rsidRPr="001D4EBD">
        <w:rPr>
          <w:sz w:val="20"/>
          <w:szCs w:val="20"/>
          <w:lang w:val="en-US"/>
        </w:rPr>
        <w:t>B</w:t>
      </w:r>
      <w:r w:rsidRPr="001D4EBD">
        <w:rPr>
          <w:sz w:val="20"/>
          <w:szCs w:val="20"/>
          <w:lang w:val="en-US"/>
        </w:rPr>
        <w:sym w:font="Symbol" w:char="F0AE"/>
      </w:r>
      <w:r w:rsidRPr="001D4EBD">
        <w:rPr>
          <w:sz w:val="20"/>
          <w:szCs w:val="20"/>
          <w:lang w:val="en-US"/>
        </w:rPr>
        <w:t>Bca</w:t>
      </w:r>
    </w:p>
    <w:p w:rsidR="001D4EBD" w:rsidRPr="001D4EBD" w:rsidRDefault="001D4EBD" w:rsidP="001D4EBD">
      <w:pPr>
        <w:spacing w:after="0" w:line="240" w:lineRule="auto"/>
        <w:rPr>
          <w:sz w:val="20"/>
          <w:szCs w:val="20"/>
        </w:rPr>
      </w:pPr>
      <w:smartTag w:uri="urn:schemas-microsoft-com:office:smarttags" w:element="metricconverter">
        <w:smartTagPr>
          <w:attr w:name="ProductID" w:val="2. A"/>
        </w:smartTagPr>
        <w:r w:rsidRPr="001D4EBD">
          <w:rPr>
            <w:sz w:val="20"/>
            <w:szCs w:val="20"/>
          </w:rPr>
          <w:t xml:space="preserve">2. </w:t>
        </w:r>
        <w:r w:rsidRPr="001D4EBD">
          <w:rPr>
            <w:sz w:val="20"/>
            <w:szCs w:val="20"/>
            <w:lang w:val="en-US"/>
          </w:rPr>
          <w:t>A</w:t>
        </w:r>
      </w:smartTag>
      <w:r w:rsidRPr="001D4EBD">
        <w:rPr>
          <w:sz w:val="20"/>
          <w:szCs w:val="20"/>
          <w:lang w:val="en-US"/>
        </w:rPr>
        <w:sym w:font="Symbol" w:char="F0AE"/>
      </w:r>
      <w:r w:rsidRPr="001D4EBD">
        <w:rPr>
          <w:sz w:val="20"/>
          <w:szCs w:val="20"/>
          <w:lang w:val="en-US"/>
        </w:rPr>
        <w:t>ab</w:t>
      </w:r>
      <w:r w:rsidRPr="001D4EBD">
        <w:rPr>
          <w:sz w:val="20"/>
          <w:szCs w:val="20"/>
        </w:rPr>
        <w:t xml:space="preserve">                                       4. </w:t>
      </w:r>
      <w:r w:rsidRPr="001D4EBD">
        <w:rPr>
          <w:sz w:val="20"/>
          <w:szCs w:val="20"/>
          <w:lang w:val="en-US"/>
        </w:rPr>
        <w:t>B</w:t>
      </w:r>
      <w:r w:rsidRPr="001D4EBD">
        <w:rPr>
          <w:sz w:val="20"/>
          <w:szCs w:val="20"/>
          <w:lang w:val="en-US"/>
        </w:rPr>
        <w:sym w:font="Symbol" w:char="F0AE"/>
      </w:r>
      <w:r w:rsidRPr="001D4EBD">
        <w:rPr>
          <w:sz w:val="20"/>
          <w:szCs w:val="20"/>
          <w:lang w:val="en-US"/>
        </w:rPr>
        <w:t>Ac</w:t>
      </w:r>
    </w:p>
    <w:p w:rsidR="001D4EBD" w:rsidRPr="001D4EBD" w:rsidRDefault="001D4EBD" w:rsidP="001D4EBD">
      <w:pPr>
        <w:spacing w:after="0" w:line="240" w:lineRule="auto"/>
        <w:rPr>
          <w:sz w:val="20"/>
          <w:szCs w:val="20"/>
        </w:rPr>
      </w:pPr>
      <w:r w:rsidRPr="001D4EBD">
        <w:rPr>
          <w:sz w:val="20"/>
          <w:szCs w:val="20"/>
        </w:rPr>
        <w:t xml:space="preserve">                                                      5. </w:t>
      </w:r>
      <w:r w:rsidRPr="001D4EBD">
        <w:rPr>
          <w:sz w:val="20"/>
          <w:szCs w:val="20"/>
          <w:lang w:val="en-US"/>
        </w:rPr>
        <w:t>B</w:t>
      </w:r>
      <w:r w:rsidRPr="001D4EBD">
        <w:rPr>
          <w:sz w:val="20"/>
          <w:szCs w:val="20"/>
          <w:lang w:val="en-US"/>
        </w:rPr>
        <w:sym w:font="Symbol" w:char="F0AE"/>
      </w:r>
      <w:r w:rsidRPr="001D4EBD">
        <w:rPr>
          <w:sz w:val="20"/>
          <w:szCs w:val="20"/>
          <w:lang w:val="en-US"/>
        </w:rPr>
        <w:t>b</w:t>
      </w:r>
    </w:p>
    <w:p w:rsidR="001D4EBD" w:rsidRPr="001D4EBD" w:rsidRDefault="001D4EBD" w:rsidP="001D4EBD">
      <w:pPr>
        <w:spacing w:after="0" w:line="240" w:lineRule="auto"/>
        <w:rPr>
          <w:sz w:val="20"/>
          <w:szCs w:val="20"/>
        </w:rPr>
      </w:pPr>
    </w:p>
    <w:p w:rsidR="001D4EBD" w:rsidRPr="001D4EBD" w:rsidRDefault="001D4EBD" w:rsidP="001D4EBD">
      <w:pPr>
        <w:spacing w:after="0" w:line="240" w:lineRule="auto"/>
        <w:rPr>
          <w:sz w:val="20"/>
          <w:szCs w:val="20"/>
        </w:rPr>
      </w:pPr>
      <w:r w:rsidRPr="001D4EBD">
        <w:rPr>
          <w:sz w:val="20"/>
          <w:szCs w:val="20"/>
        </w:rPr>
        <w:t xml:space="preserve">1. В результате устранения левой рекурсии получим: </w:t>
      </w:r>
    </w:p>
    <w:p w:rsidR="001D4EBD" w:rsidRPr="001D4EBD" w:rsidRDefault="001D4EBD" w:rsidP="001D4EBD">
      <w:pPr>
        <w:spacing w:after="0" w:line="240" w:lineRule="auto"/>
        <w:rPr>
          <w:sz w:val="20"/>
          <w:szCs w:val="20"/>
          <w:lang w:val="en-US"/>
        </w:rPr>
      </w:pPr>
      <w:smartTag w:uri="urn:schemas-microsoft-com:office:smarttags" w:element="metricconverter">
        <w:smartTagPr>
          <w:attr w:name="ProductID" w:val="1. A"/>
        </w:smartTagPr>
        <w:r w:rsidRPr="001D4EBD">
          <w:rPr>
            <w:sz w:val="20"/>
            <w:szCs w:val="20"/>
            <w:lang w:val="en-US"/>
          </w:rPr>
          <w:t>1. A</w:t>
        </w:r>
      </w:smartTag>
      <w:r w:rsidRPr="001D4EBD">
        <w:rPr>
          <w:sz w:val="20"/>
          <w:szCs w:val="20"/>
          <w:lang w:val="en-US"/>
        </w:rPr>
        <w:sym w:font="Symbol" w:char="F0AE"/>
      </w:r>
      <w:r w:rsidRPr="001D4EBD">
        <w:rPr>
          <w:sz w:val="20"/>
          <w:szCs w:val="20"/>
          <w:lang w:val="en-US"/>
        </w:rPr>
        <w:t>Ba                                        5. B’</w:t>
      </w:r>
      <w:r w:rsidRPr="001D4EBD">
        <w:rPr>
          <w:sz w:val="20"/>
          <w:szCs w:val="20"/>
          <w:lang w:val="en-US"/>
        </w:rPr>
        <w:sym w:font="Symbol" w:char="F0AE"/>
      </w:r>
      <w:r w:rsidRPr="001D4EBD">
        <w:rPr>
          <w:sz w:val="20"/>
          <w:szCs w:val="20"/>
          <w:lang w:val="en-US"/>
        </w:rPr>
        <w:t>caB’</w:t>
      </w:r>
    </w:p>
    <w:p w:rsidR="001D4EBD" w:rsidRPr="001D4EBD" w:rsidRDefault="001D4EBD" w:rsidP="001D4EBD">
      <w:pPr>
        <w:spacing w:after="0" w:line="240" w:lineRule="auto"/>
        <w:rPr>
          <w:sz w:val="20"/>
          <w:szCs w:val="20"/>
          <w:lang w:val="en-US"/>
        </w:rPr>
      </w:pPr>
      <w:smartTag w:uri="urn:schemas-microsoft-com:office:smarttags" w:element="metricconverter">
        <w:smartTagPr>
          <w:attr w:name="ProductID" w:val="2. A"/>
        </w:smartTagPr>
        <w:r w:rsidRPr="001D4EBD">
          <w:rPr>
            <w:sz w:val="20"/>
            <w:szCs w:val="20"/>
            <w:lang w:val="en-US"/>
          </w:rPr>
          <w:t>2. A</w:t>
        </w:r>
      </w:smartTag>
      <w:r w:rsidRPr="001D4EBD">
        <w:rPr>
          <w:sz w:val="20"/>
          <w:szCs w:val="20"/>
          <w:lang w:val="en-US"/>
        </w:rPr>
        <w:sym w:font="Symbol" w:char="F0AE"/>
      </w:r>
      <w:r w:rsidRPr="001D4EBD">
        <w:rPr>
          <w:sz w:val="20"/>
          <w:szCs w:val="20"/>
          <w:lang w:val="en-US"/>
        </w:rPr>
        <w:t>ab                                         6. В’</w:t>
      </w:r>
      <w:r w:rsidRPr="001D4EBD">
        <w:rPr>
          <w:sz w:val="20"/>
          <w:szCs w:val="20"/>
          <w:lang w:val="en-US"/>
        </w:rPr>
        <w:sym w:font="Symbol" w:char="F0AE"/>
      </w:r>
      <w:r w:rsidRPr="001D4EBD">
        <w:rPr>
          <w:sz w:val="20"/>
          <w:szCs w:val="20"/>
          <w:lang w:val="en-US"/>
        </w:rPr>
        <w:t>acB’</w:t>
      </w:r>
    </w:p>
    <w:p w:rsidR="001D4EBD" w:rsidRPr="001D4EBD" w:rsidRDefault="001D4EBD" w:rsidP="001D4EBD">
      <w:pPr>
        <w:spacing w:after="0" w:line="240" w:lineRule="auto"/>
        <w:rPr>
          <w:sz w:val="20"/>
          <w:szCs w:val="20"/>
          <w:lang w:val="en-US"/>
        </w:rPr>
      </w:pPr>
      <w:r w:rsidRPr="001D4EBD">
        <w:rPr>
          <w:sz w:val="20"/>
          <w:szCs w:val="20"/>
          <w:lang w:val="en-US"/>
        </w:rPr>
        <w:t>3. B</w:t>
      </w:r>
      <w:r w:rsidRPr="001D4EBD">
        <w:rPr>
          <w:sz w:val="20"/>
          <w:szCs w:val="20"/>
          <w:lang w:val="en-US"/>
        </w:rPr>
        <w:sym w:font="Symbol" w:char="F0AE"/>
      </w:r>
      <w:r w:rsidRPr="001D4EBD">
        <w:rPr>
          <w:sz w:val="20"/>
          <w:szCs w:val="20"/>
          <w:lang w:val="en-US"/>
        </w:rPr>
        <w:t>abcB’</w:t>
      </w:r>
      <w:r w:rsidRPr="001D4EBD">
        <w:rPr>
          <w:sz w:val="20"/>
          <w:szCs w:val="20"/>
          <w:lang w:val="en-US"/>
        </w:rPr>
        <w:tab/>
      </w:r>
      <w:r w:rsidRPr="001D4EBD">
        <w:rPr>
          <w:sz w:val="20"/>
          <w:szCs w:val="20"/>
          <w:lang w:val="en-US"/>
        </w:rPr>
        <w:tab/>
      </w:r>
      <w:r w:rsidRPr="001D4EBD">
        <w:rPr>
          <w:sz w:val="20"/>
          <w:szCs w:val="20"/>
          <w:lang w:val="en-US"/>
        </w:rPr>
        <w:tab/>
        <w:t xml:space="preserve">        7. B’</w:t>
      </w:r>
      <w:r w:rsidRPr="001D4EBD">
        <w:rPr>
          <w:sz w:val="20"/>
          <w:szCs w:val="20"/>
          <w:lang w:val="en-US"/>
        </w:rPr>
        <w:sym w:font="Symbol" w:char="F0AE"/>
      </w:r>
      <w:r w:rsidRPr="001D4EBD">
        <w:rPr>
          <w:sz w:val="20"/>
          <w:szCs w:val="20"/>
          <w:lang w:val="en-US"/>
        </w:rPr>
        <w:sym w:font="Symbol" w:char="F065"/>
      </w:r>
    </w:p>
    <w:p w:rsidR="001D4EBD" w:rsidRPr="001D4EBD" w:rsidRDefault="001D4EBD" w:rsidP="001D4EBD">
      <w:pPr>
        <w:spacing w:after="0" w:line="240" w:lineRule="auto"/>
        <w:rPr>
          <w:sz w:val="20"/>
          <w:szCs w:val="20"/>
        </w:rPr>
      </w:pPr>
      <w:r w:rsidRPr="001D4EBD">
        <w:rPr>
          <w:sz w:val="20"/>
          <w:szCs w:val="20"/>
        </w:rPr>
        <w:t xml:space="preserve">4. </w:t>
      </w:r>
      <w:r w:rsidRPr="001D4EBD">
        <w:rPr>
          <w:sz w:val="20"/>
          <w:szCs w:val="20"/>
          <w:lang w:val="en-US"/>
        </w:rPr>
        <w:t>B</w:t>
      </w:r>
      <w:r w:rsidRPr="001D4EBD">
        <w:rPr>
          <w:sz w:val="20"/>
          <w:szCs w:val="20"/>
          <w:lang w:val="en-US"/>
        </w:rPr>
        <w:sym w:font="Symbol" w:char="F0AE"/>
      </w:r>
      <w:r w:rsidRPr="001D4EBD">
        <w:rPr>
          <w:sz w:val="20"/>
          <w:szCs w:val="20"/>
          <w:lang w:val="en-US"/>
        </w:rPr>
        <w:t>bB</w:t>
      </w:r>
      <w:r w:rsidRPr="001D4EBD">
        <w:rPr>
          <w:sz w:val="20"/>
          <w:szCs w:val="20"/>
        </w:rPr>
        <w:t>’</w:t>
      </w:r>
    </w:p>
    <w:p w:rsidR="001D4EBD" w:rsidRPr="001D4EBD" w:rsidRDefault="001D4EBD" w:rsidP="001D4EBD">
      <w:pPr>
        <w:spacing w:after="0" w:line="240" w:lineRule="auto"/>
        <w:rPr>
          <w:sz w:val="20"/>
          <w:szCs w:val="20"/>
        </w:rPr>
      </w:pPr>
      <w:r w:rsidRPr="001D4EBD">
        <w:rPr>
          <w:sz w:val="20"/>
          <w:szCs w:val="20"/>
        </w:rPr>
        <w:t>2. В результате замены края в правиле 1 получим:</w:t>
      </w:r>
    </w:p>
    <w:p w:rsidR="001D4EBD" w:rsidRPr="001D4EBD" w:rsidRDefault="001D4EBD" w:rsidP="001D4EBD">
      <w:pPr>
        <w:spacing w:after="0" w:line="240" w:lineRule="auto"/>
        <w:rPr>
          <w:sz w:val="20"/>
          <w:szCs w:val="20"/>
          <w:lang w:val="en-US"/>
        </w:rPr>
      </w:pPr>
      <w:smartTag w:uri="urn:schemas-microsoft-com:office:smarttags" w:element="metricconverter">
        <w:smartTagPr>
          <w:attr w:name="ProductID" w:val="1. A"/>
        </w:smartTagPr>
        <w:r w:rsidRPr="001D4EBD">
          <w:rPr>
            <w:sz w:val="20"/>
            <w:szCs w:val="20"/>
            <w:lang w:val="en-US"/>
          </w:rPr>
          <w:t>1. A</w:t>
        </w:r>
      </w:smartTag>
      <w:r w:rsidRPr="001D4EBD">
        <w:rPr>
          <w:sz w:val="20"/>
          <w:szCs w:val="20"/>
          <w:lang w:val="en-US"/>
        </w:rPr>
        <w:sym w:font="Symbol" w:char="F0AE"/>
      </w:r>
      <w:r w:rsidRPr="001D4EBD">
        <w:rPr>
          <w:sz w:val="20"/>
          <w:szCs w:val="20"/>
          <w:lang w:val="en-US"/>
        </w:rPr>
        <w:t xml:space="preserve"> abcB’a                                 5. B</w:t>
      </w:r>
      <w:r w:rsidRPr="001D4EBD">
        <w:rPr>
          <w:sz w:val="20"/>
          <w:szCs w:val="20"/>
          <w:lang w:val="en-US"/>
        </w:rPr>
        <w:sym w:font="Symbol" w:char="F0AE"/>
      </w:r>
      <w:r w:rsidRPr="001D4EBD">
        <w:rPr>
          <w:sz w:val="20"/>
          <w:szCs w:val="20"/>
          <w:lang w:val="en-US"/>
        </w:rPr>
        <w:t>bB’</w:t>
      </w:r>
    </w:p>
    <w:p w:rsidR="001D4EBD" w:rsidRPr="001D4EBD" w:rsidRDefault="001D4EBD" w:rsidP="001D4EBD">
      <w:pPr>
        <w:spacing w:after="0" w:line="240" w:lineRule="auto"/>
        <w:rPr>
          <w:sz w:val="20"/>
          <w:szCs w:val="20"/>
          <w:lang w:val="en-US"/>
        </w:rPr>
      </w:pPr>
      <w:smartTag w:uri="urn:schemas-microsoft-com:office:smarttags" w:element="metricconverter">
        <w:smartTagPr>
          <w:attr w:name="ProductID" w:val="2. A"/>
        </w:smartTagPr>
        <w:r w:rsidRPr="001D4EBD">
          <w:rPr>
            <w:sz w:val="20"/>
            <w:szCs w:val="20"/>
            <w:lang w:val="en-US"/>
          </w:rPr>
          <w:t>2. A</w:t>
        </w:r>
      </w:smartTag>
      <w:r w:rsidRPr="001D4EBD">
        <w:rPr>
          <w:sz w:val="20"/>
          <w:szCs w:val="20"/>
          <w:lang w:val="en-US"/>
        </w:rPr>
        <w:sym w:font="Symbol" w:char="F0AE"/>
      </w:r>
      <w:r w:rsidRPr="001D4EBD">
        <w:rPr>
          <w:sz w:val="20"/>
          <w:szCs w:val="20"/>
          <w:lang w:val="en-US"/>
        </w:rPr>
        <w:t>bB’a                                      6. B’</w:t>
      </w:r>
      <w:r w:rsidRPr="001D4EBD">
        <w:rPr>
          <w:sz w:val="20"/>
          <w:szCs w:val="20"/>
          <w:lang w:val="en-US"/>
        </w:rPr>
        <w:sym w:font="Symbol" w:char="F0AE"/>
      </w:r>
      <w:r w:rsidRPr="001D4EBD">
        <w:rPr>
          <w:sz w:val="20"/>
          <w:szCs w:val="20"/>
          <w:lang w:val="en-US"/>
        </w:rPr>
        <w:t>caB’</w:t>
      </w:r>
    </w:p>
    <w:p w:rsidR="001D4EBD" w:rsidRPr="001D4EBD" w:rsidRDefault="001D4EBD" w:rsidP="001D4EBD">
      <w:pPr>
        <w:spacing w:after="0" w:line="240" w:lineRule="auto"/>
        <w:rPr>
          <w:sz w:val="20"/>
          <w:szCs w:val="20"/>
          <w:lang w:val="en-US"/>
        </w:rPr>
      </w:pPr>
      <w:smartTag w:uri="urn:schemas-microsoft-com:office:smarttags" w:element="metricconverter">
        <w:smartTagPr>
          <w:attr w:name="ProductID" w:val="3. A"/>
        </w:smartTagPr>
        <w:r w:rsidRPr="001D4EBD">
          <w:rPr>
            <w:sz w:val="20"/>
            <w:szCs w:val="20"/>
            <w:lang w:val="en-US"/>
          </w:rPr>
          <w:t>3. A</w:t>
        </w:r>
      </w:smartTag>
      <w:r w:rsidRPr="001D4EBD">
        <w:rPr>
          <w:sz w:val="20"/>
          <w:szCs w:val="20"/>
          <w:lang w:val="en-US"/>
        </w:rPr>
        <w:sym w:font="Symbol" w:char="F0AE"/>
      </w:r>
      <w:r w:rsidRPr="001D4EBD">
        <w:rPr>
          <w:sz w:val="20"/>
          <w:szCs w:val="20"/>
          <w:lang w:val="en-US"/>
        </w:rPr>
        <w:t>ab                                          7. В’</w:t>
      </w:r>
      <w:r w:rsidRPr="001D4EBD">
        <w:rPr>
          <w:sz w:val="20"/>
          <w:szCs w:val="20"/>
          <w:lang w:val="en-US"/>
        </w:rPr>
        <w:sym w:font="Symbol" w:char="F0AE"/>
      </w:r>
      <w:r w:rsidRPr="001D4EBD">
        <w:rPr>
          <w:sz w:val="20"/>
          <w:szCs w:val="20"/>
          <w:lang w:val="en-US"/>
        </w:rPr>
        <w:t>acB’</w:t>
      </w:r>
    </w:p>
    <w:p w:rsidR="001D4EBD" w:rsidRPr="001D4EBD" w:rsidRDefault="001D4EBD" w:rsidP="001D4EBD">
      <w:pPr>
        <w:spacing w:after="0" w:line="240" w:lineRule="auto"/>
        <w:rPr>
          <w:sz w:val="20"/>
          <w:szCs w:val="20"/>
        </w:rPr>
      </w:pPr>
      <w:r w:rsidRPr="001D4EBD">
        <w:rPr>
          <w:sz w:val="20"/>
          <w:szCs w:val="20"/>
        </w:rPr>
        <w:t xml:space="preserve">4. </w:t>
      </w:r>
      <w:r w:rsidRPr="001D4EBD">
        <w:rPr>
          <w:sz w:val="20"/>
          <w:szCs w:val="20"/>
          <w:lang w:val="en-US"/>
        </w:rPr>
        <w:t>B</w:t>
      </w:r>
      <w:r w:rsidRPr="001D4EBD">
        <w:rPr>
          <w:sz w:val="20"/>
          <w:szCs w:val="20"/>
          <w:lang w:val="en-US"/>
        </w:rPr>
        <w:sym w:font="Symbol" w:char="F0AE"/>
      </w:r>
      <w:r w:rsidRPr="001D4EBD">
        <w:rPr>
          <w:sz w:val="20"/>
          <w:szCs w:val="20"/>
          <w:lang w:val="en-US"/>
        </w:rPr>
        <w:t>abcB</w:t>
      </w:r>
      <w:r w:rsidRPr="001D4EBD">
        <w:rPr>
          <w:sz w:val="20"/>
          <w:szCs w:val="20"/>
        </w:rPr>
        <w:t xml:space="preserve">’                                     8. </w:t>
      </w:r>
      <w:r w:rsidRPr="001D4EBD">
        <w:rPr>
          <w:sz w:val="20"/>
          <w:szCs w:val="20"/>
          <w:lang w:val="en-US"/>
        </w:rPr>
        <w:t>B</w:t>
      </w:r>
      <w:r w:rsidRPr="001D4EBD">
        <w:rPr>
          <w:sz w:val="20"/>
          <w:szCs w:val="20"/>
        </w:rPr>
        <w:t>’</w:t>
      </w:r>
      <w:r w:rsidRPr="001D4EBD">
        <w:rPr>
          <w:sz w:val="20"/>
          <w:szCs w:val="20"/>
          <w:lang w:val="en-US"/>
        </w:rPr>
        <w:sym w:font="Symbol" w:char="F0AE"/>
      </w:r>
      <w:r w:rsidRPr="001D4EBD">
        <w:rPr>
          <w:sz w:val="20"/>
          <w:szCs w:val="20"/>
          <w:lang w:val="en-US"/>
        </w:rPr>
        <w:sym w:font="Symbol" w:char="F065"/>
      </w:r>
    </w:p>
    <w:p w:rsidR="001D4EBD" w:rsidRPr="001D4EBD" w:rsidRDefault="001D4EBD" w:rsidP="001D4EBD">
      <w:pPr>
        <w:spacing w:after="0" w:line="240" w:lineRule="auto"/>
        <w:rPr>
          <w:sz w:val="20"/>
          <w:szCs w:val="20"/>
        </w:rPr>
      </w:pPr>
      <w:r w:rsidRPr="001D4EBD">
        <w:rPr>
          <w:sz w:val="20"/>
          <w:szCs w:val="20"/>
        </w:rPr>
        <w:t xml:space="preserve">3. В результате выделения нетерминала  </w:t>
      </w:r>
      <w:r w:rsidRPr="001D4EBD">
        <w:rPr>
          <w:i/>
          <w:sz w:val="20"/>
          <w:szCs w:val="20"/>
        </w:rPr>
        <w:t>С</w:t>
      </w:r>
      <w:r w:rsidRPr="001D4EBD">
        <w:rPr>
          <w:sz w:val="20"/>
          <w:szCs w:val="20"/>
        </w:rPr>
        <w:t xml:space="preserve">  в правилах 1 и 2 получим: </w:t>
      </w:r>
    </w:p>
    <w:p w:rsidR="001D4EBD" w:rsidRPr="001D4EBD" w:rsidRDefault="001D4EBD" w:rsidP="001D4EBD">
      <w:pPr>
        <w:spacing w:after="0" w:line="240" w:lineRule="auto"/>
        <w:rPr>
          <w:sz w:val="20"/>
          <w:szCs w:val="20"/>
          <w:lang w:val="en-US"/>
        </w:rPr>
      </w:pPr>
      <w:smartTag w:uri="urn:schemas-microsoft-com:office:smarttags" w:element="metricconverter">
        <w:smartTagPr>
          <w:attr w:name="ProductID" w:val="1. A"/>
        </w:smartTagPr>
        <w:r w:rsidRPr="001D4EBD">
          <w:rPr>
            <w:sz w:val="20"/>
            <w:szCs w:val="20"/>
            <w:lang w:val="en-US"/>
          </w:rPr>
          <w:t>1. A</w:t>
        </w:r>
      </w:smartTag>
      <w:r w:rsidRPr="001D4EBD">
        <w:rPr>
          <w:sz w:val="20"/>
          <w:szCs w:val="20"/>
          <w:lang w:val="en-US"/>
        </w:rPr>
        <w:sym w:font="Symbol" w:char="F0AE"/>
      </w:r>
      <w:r w:rsidRPr="001D4EBD">
        <w:rPr>
          <w:sz w:val="20"/>
          <w:szCs w:val="20"/>
          <w:lang w:val="en-US"/>
        </w:rPr>
        <w:t xml:space="preserve"> abcС                                    5. B</w:t>
      </w:r>
      <w:r w:rsidRPr="001D4EBD">
        <w:rPr>
          <w:sz w:val="20"/>
          <w:szCs w:val="20"/>
          <w:lang w:val="en-US"/>
        </w:rPr>
        <w:sym w:font="Symbol" w:char="F0AE"/>
      </w:r>
      <w:r w:rsidRPr="001D4EBD">
        <w:rPr>
          <w:sz w:val="20"/>
          <w:szCs w:val="20"/>
          <w:lang w:val="en-US"/>
        </w:rPr>
        <w:t>bB’</w:t>
      </w:r>
    </w:p>
    <w:p w:rsidR="001D4EBD" w:rsidRPr="001D4EBD" w:rsidRDefault="001D4EBD" w:rsidP="001D4EBD">
      <w:pPr>
        <w:spacing w:after="0" w:line="240" w:lineRule="auto"/>
        <w:rPr>
          <w:sz w:val="20"/>
          <w:szCs w:val="20"/>
          <w:lang w:val="en-US"/>
        </w:rPr>
      </w:pPr>
      <w:smartTag w:uri="urn:schemas-microsoft-com:office:smarttags" w:element="metricconverter">
        <w:smartTagPr>
          <w:attr w:name="ProductID" w:val="2. A"/>
        </w:smartTagPr>
        <w:r w:rsidRPr="001D4EBD">
          <w:rPr>
            <w:sz w:val="20"/>
            <w:szCs w:val="20"/>
            <w:lang w:val="en-US"/>
          </w:rPr>
          <w:t>2. A</w:t>
        </w:r>
      </w:smartTag>
      <w:r w:rsidRPr="001D4EBD">
        <w:rPr>
          <w:sz w:val="20"/>
          <w:szCs w:val="20"/>
          <w:lang w:val="en-US"/>
        </w:rPr>
        <w:sym w:font="Symbol" w:char="F0AE"/>
      </w:r>
      <w:r w:rsidRPr="001D4EBD">
        <w:rPr>
          <w:sz w:val="20"/>
          <w:szCs w:val="20"/>
          <w:lang w:val="en-US"/>
        </w:rPr>
        <w:t>bС                                         6. B’</w:t>
      </w:r>
      <w:r w:rsidRPr="001D4EBD">
        <w:rPr>
          <w:sz w:val="20"/>
          <w:szCs w:val="20"/>
          <w:lang w:val="en-US"/>
        </w:rPr>
        <w:sym w:font="Symbol" w:char="F0AE"/>
      </w:r>
      <w:r w:rsidRPr="001D4EBD">
        <w:rPr>
          <w:sz w:val="20"/>
          <w:szCs w:val="20"/>
          <w:lang w:val="en-US"/>
        </w:rPr>
        <w:t>caB’</w:t>
      </w:r>
    </w:p>
    <w:p w:rsidR="001D4EBD" w:rsidRPr="001D4EBD" w:rsidRDefault="001D4EBD" w:rsidP="001D4EBD">
      <w:pPr>
        <w:spacing w:after="0" w:line="240" w:lineRule="auto"/>
        <w:rPr>
          <w:sz w:val="20"/>
          <w:szCs w:val="20"/>
          <w:lang w:val="en-US"/>
        </w:rPr>
      </w:pPr>
      <w:smartTag w:uri="urn:schemas-microsoft-com:office:smarttags" w:element="metricconverter">
        <w:smartTagPr>
          <w:attr w:name="ProductID" w:val="3. A"/>
        </w:smartTagPr>
        <w:r w:rsidRPr="001D4EBD">
          <w:rPr>
            <w:sz w:val="20"/>
            <w:szCs w:val="20"/>
            <w:lang w:val="en-US"/>
          </w:rPr>
          <w:t>3. A</w:t>
        </w:r>
      </w:smartTag>
      <w:r w:rsidRPr="001D4EBD">
        <w:rPr>
          <w:sz w:val="20"/>
          <w:szCs w:val="20"/>
          <w:lang w:val="en-US"/>
        </w:rPr>
        <w:sym w:font="Symbol" w:char="F0AE"/>
      </w:r>
      <w:r w:rsidRPr="001D4EBD">
        <w:rPr>
          <w:sz w:val="20"/>
          <w:szCs w:val="20"/>
          <w:lang w:val="en-US"/>
        </w:rPr>
        <w:t>ab                                          7. В’</w:t>
      </w:r>
      <w:r w:rsidRPr="001D4EBD">
        <w:rPr>
          <w:sz w:val="20"/>
          <w:szCs w:val="20"/>
          <w:lang w:val="en-US"/>
        </w:rPr>
        <w:sym w:font="Symbol" w:char="F0AE"/>
      </w:r>
      <w:r w:rsidRPr="001D4EBD">
        <w:rPr>
          <w:sz w:val="20"/>
          <w:szCs w:val="20"/>
          <w:lang w:val="en-US"/>
        </w:rPr>
        <w:t>acB’</w:t>
      </w:r>
    </w:p>
    <w:p w:rsidR="001D4EBD" w:rsidRPr="001D4EBD" w:rsidRDefault="001D4EBD" w:rsidP="001D4EBD">
      <w:pPr>
        <w:spacing w:after="0" w:line="240" w:lineRule="auto"/>
        <w:rPr>
          <w:sz w:val="20"/>
          <w:szCs w:val="20"/>
        </w:rPr>
      </w:pPr>
      <w:r w:rsidRPr="001D4EBD">
        <w:rPr>
          <w:sz w:val="20"/>
          <w:szCs w:val="20"/>
        </w:rPr>
        <w:t xml:space="preserve">4. </w:t>
      </w:r>
      <w:r w:rsidRPr="001D4EBD">
        <w:rPr>
          <w:sz w:val="20"/>
          <w:szCs w:val="20"/>
          <w:lang w:val="en-US"/>
        </w:rPr>
        <w:t>B</w:t>
      </w:r>
      <w:r w:rsidRPr="001D4EBD">
        <w:rPr>
          <w:sz w:val="20"/>
          <w:szCs w:val="20"/>
          <w:lang w:val="en-US"/>
        </w:rPr>
        <w:sym w:font="Symbol" w:char="F0AE"/>
      </w:r>
      <w:r w:rsidRPr="001D4EBD">
        <w:rPr>
          <w:sz w:val="20"/>
          <w:szCs w:val="20"/>
          <w:lang w:val="en-US"/>
        </w:rPr>
        <w:t>abcB</w:t>
      </w:r>
      <w:r w:rsidRPr="001D4EBD">
        <w:rPr>
          <w:sz w:val="20"/>
          <w:szCs w:val="20"/>
        </w:rPr>
        <w:t xml:space="preserve">’                                     8. </w:t>
      </w:r>
      <w:r w:rsidRPr="001D4EBD">
        <w:rPr>
          <w:sz w:val="20"/>
          <w:szCs w:val="20"/>
          <w:lang w:val="en-US"/>
        </w:rPr>
        <w:t>B</w:t>
      </w:r>
      <w:r w:rsidRPr="001D4EBD">
        <w:rPr>
          <w:sz w:val="20"/>
          <w:szCs w:val="20"/>
        </w:rPr>
        <w:t>’</w:t>
      </w:r>
      <w:r w:rsidRPr="001D4EBD">
        <w:rPr>
          <w:sz w:val="20"/>
          <w:szCs w:val="20"/>
          <w:lang w:val="en-US"/>
        </w:rPr>
        <w:sym w:font="Symbol" w:char="F0AE"/>
      </w:r>
      <w:r w:rsidRPr="001D4EBD">
        <w:rPr>
          <w:sz w:val="20"/>
          <w:szCs w:val="20"/>
          <w:lang w:val="en-US"/>
        </w:rPr>
        <w:sym w:font="Symbol" w:char="F065"/>
      </w:r>
    </w:p>
    <w:p w:rsidR="001D4EBD" w:rsidRPr="001D4EBD" w:rsidRDefault="001D4EBD" w:rsidP="001D4EBD">
      <w:pPr>
        <w:spacing w:after="0" w:line="240" w:lineRule="auto"/>
        <w:rPr>
          <w:sz w:val="20"/>
          <w:szCs w:val="20"/>
        </w:rPr>
      </w:pPr>
      <w:r w:rsidRPr="001D4EBD">
        <w:rPr>
          <w:sz w:val="20"/>
          <w:szCs w:val="20"/>
        </w:rPr>
        <w:t xml:space="preserve">                                                                     9.  С</w:t>
      </w:r>
      <w:r w:rsidRPr="001D4EBD">
        <w:rPr>
          <w:sz w:val="20"/>
          <w:szCs w:val="20"/>
          <w:lang w:val="en-US"/>
        </w:rPr>
        <w:sym w:font="Symbol" w:char="F0AE"/>
      </w:r>
      <w:r w:rsidRPr="001D4EBD">
        <w:rPr>
          <w:sz w:val="20"/>
          <w:szCs w:val="20"/>
          <w:lang w:val="en-US"/>
        </w:rPr>
        <w:t>B</w:t>
      </w:r>
      <w:r w:rsidRPr="001D4EBD">
        <w:rPr>
          <w:sz w:val="20"/>
          <w:szCs w:val="20"/>
        </w:rPr>
        <w:t>’</w:t>
      </w:r>
      <w:r w:rsidRPr="001D4EBD">
        <w:rPr>
          <w:sz w:val="20"/>
          <w:szCs w:val="20"/>
          <w:lang w:val="en-US"/>
        </w:rPr>
        <w:t>a</w:t>
      </w:r>
    </w:p>
    <w:p w:rsidR="001D4EBD" w:rsidRPr="001D4EBD" w:rsidRDefault="001D4EBD" w:rsidP="001D4EBD">
      <w:pPr>
        <w:spacing w:after="0" w:line="240" w:lineRule="auto"/>
        <w:rPr>
          <w:sz w:val="20"/>
          <w:szCs w:val="20"/>
        </w:rPr>
      </w:pPr>
      <w:r w:rsidRPr="001D4EBD">
        <w:rPr>
          <w:sz w:val="20"/>
          <w:szCs w:val="20"/>
        </w:rPr>
        <w:t xml:space="preserve">4. В результате замены края в правиле 9 получим: </w:t>
      </w:r>
    </w:p>
    <w:p w:rsidR="001D4EBD" w:rsidRPr="001D4EBD" w:rsidRDefault="001D4EBD" w:rsidP="001D4EBD">
      <w:pPr>
        <w:spacing w:after="0" w:line="240" w:lineRule="auto"/>
        <w:rPr>
          <w:sz w:val="20"/>
          <w:szCs w:val="20"/>
          <w:lang w:val="en-US"/>
        </w:rPr>
      </w:pPr>
      <w:smartTag w:uri="urn:schemas-microsoft-com:office:smarttags" w:element="metricconverter">
        <w:smartTagPr>
          <w:attr w:name="ProductID" w:val="1. A"/>
        </w:smartTagPr>
        <w:r w:rsidRPr="001D4EBD">
          <w:rPr>
            <w:sz w:val="20"/>
            <w:szCs w:val="20"/>
            <w:lang w:val="en-US"/>
          </w:rPr>
          <w:t>1. A</w:t>
        </w:r>
      </w:smartTag>
      <w:r w:rsidRPr="001D4EBD">
        <w:rPr>
          <w:sz w:val="20"/>
          <w:szCs w:val="20"/>
          <w:lang w:val="en-US"/>
        </w:rPr>
        <w:sym w:font="Symbol" w:char="F0AE"/>
      </w:r>
      <w:r w:rsidRPr="001D4EBD">
        <w:rPr>
          <w:sz w:val="20"/>
          <w:szCs w:val="20"/>
          <w:lang w:val="en-US"/>
        </w:rPr>
        <w:t xml:space="preserve"> abcС                                    6. B’</w:t>
      </w:r>
      <w:r w:rsidRPr="001D4EBD">
        <w:rPr>
          <w:sz w:val="20"/>
          <w:szCs w:val="20"/>
          <w:lang w:val="en-US"/>
        </w:rPr>
        <w:sym w:font="Symbol" w:char="F0AE"/>
      </w:r>
      <w:r w:rsidRPr="001D4EBD">
        <w:rPr>
          <w:sz w:val="20"/>
          <w:szCs w:val="20"/>
          <w:lang w:val="en-US"/>
        </w:rPr>
        <w:t>caB’</w:t>
      </w:r>
    </w:p>
    <w:p w:rsidR="001D4EBD" w:rsidRPr="001D4EBD" w:rsidRDefault="001D4EBD" w:rsidP="001D4EBD">
      <w:pPr>
        <w:spacing w:after="0" w:line="240" w:lineRule="auto"/>
        <w:rPr>
          <w:sz w:val="20"/>
          <w:szCs w:val="20"/>
          <w:lang w:val="en-US"/>
        </w:rPr>
      </w:pPr>
      <w:smartTag w:uri="urn:schemas-microsoft-com:office:smarttags" w:element="metricconverter">
        <w:smartTagPr>
          <w:attr w:name="ProductID" w:val="2. A"/>
        </w:smartTagPr>
        <w:r w:rsidRPr="001D4EBD">
          <w:rPr>
            <w:sz w:val="20"/>
            <w:szCs w:val="20"/>
            <w:lang w:val="en-US"/>
          </w:rPr>
          <w:t>2. A</w:t>
        </w:r>
      </w:smartTag>
      <w:r w:rsidRPr="001D4EBD">
        <w:rPr>
          <w:sz w:val="20"/>
          <w:szCs w:val="20"/>
          <w:lang w:val="en-US"/>
        </w:rPr>
        <w:sym w:font="Symbol" w:char="F0AE"/>
      </w:r>
      <w:r w:rsidRPr="001D4EBD">
        <w:rPr>
          <w:sz w:val="20"/>
          <w:szCs w:val="20"/>
          <w:lang w:val="en-US"/>
        </w:rPr>
        <w:t>bС                                         7. В’</w:t>
      </w:r>
      <w:r w:rsidRPr="001D4EBD">
        <w:rPr>
          <w:sz w:val="20"/>
          <w:szCs w:val="20"/>
          <w:lang w:val="en-US"/>
        </w:rPr>
        <w:sym w:font="Symbol" w:char="F0AE"/>
      </w:r>
      <w:r w:rsidRPr="001D4EBD">
        <w:rPr>
          <w:sz w:val="20"/>
          <w:szCs w:val="20"/>
          <w:lang w:val="en-US"/>
        </w:rPr>
        <w:t>acB’</w:t>
      </w:r>
    </w:p>
    <w:p w:rsidR="001D4EBD" w:rsidRPr="001D4EBD" w:rsidRDefault="001D4EBD" w:rsidP="001D4EBD">
      <w:pPr>
        <w:spacing w:after="0" w:line="240" w:lineRule="auto"/>
        <w:rPr>
          <w:sz w:val="20"/>
          <w:szCs w:val="20"/>
          <w:lang w:val="en-US"/>
        </w:rPr>
      </w:pPr>
      <w:smartTag w:uri="urn:schemas-microsoft-com:office:smarttags" w:element="metricconverter">
        <w:smartTagPr>
          <w:attr w:name="ProductID" w:val="3. A"/>
        </w:smartTagPr>
        <w:r w:rsidRPr="001D4EBD">
          <w:rPr>
            <w:sz w:val="20"/>
            <w:szCs w:val="20"/>
            <w:lang w:val="en-US"/>
          </w:rPr>
          <w:t>3. A</w:t>
        </w:r>
      </w:smartTag>
      <w:r w:rsidRPr="001D4EBD">
        <w:rPr>
          <w:sz w:val="20"/>
          <w:szCs w:val="20"/>
          <w:lang w:val="en-US"/>
        </w:rPr>
        <w:sym w:font="Symbol" w:char="F0AE"/>
      </w:r>
      <w:r w:rsidRPr="001D4EBD">
        <w:rPr>
          <w:sz w:val="20"/>
          <w:szCs w:val="20"/>
          <w:lang w:val="en-US"/>
        </w:rPr>
        <w:t>ab                                          8. B’</w:t>
      </w:r>
      <w:r w:rsidRPr="001D4EBD">
        <w:rPr>
          <w:sz w:val="20"/>
          <w:szCs w:val="20"/>
          <w:lang w:val="en-US"/>
        </w:rPr>
        <w:sym w:font="Symbol" w:char="F0AE"/>
      </w:r>
      <w:r w:rsidRPr="001D4EBD">
        <w:rPr>
          <w:sz w:val="20"/>
          <w:szCs w:val="20"/>
          <w:lang w:val="en-US"/>
        </w:rPr>
        <w:sym w:font="Symbol" w:char="F065"/>
      </w:r>
    </w:p>
    <w:p w:rsidR="001D4EBD" w:rsidRPr="001D4EBD" w:rsidRDefault="001D4EBD" w:rsidP="001D4EBD">
      <w:pPr>
        <w:spacing w:after="0" w:line="240" w:lineRule="auto"/>
        <w:rPr>
          <w:sz w:val="20"/>
          <w:szCs w:val="20"/>
          <w:lang w:val="en-US"/>
        </w:rPr>
      </w:pPr>
      <w:r w:rsidRPr="001D4EBD">
        <w:rPr>
          <w:sz w:val="20"/>
          <w:szCs w:val="20"/>
          <w:lang w:val="en-US"/>
        </w:rPr>
        <w:t>4. B</w:t>
      </w:r>
      <w:r w:rsidRPr="001D4EBD">
        <w:rPr>
          <w:sz w:val="20"/>
          <w:szCs w:val="20"/>
          <w:lang w:val="en-US"/>
        </w:rPr>
        <w:sym w:font="Symbol" w:char="F0AE"/>
      </w:r>
      <w:r w:rsidRPr="001D4EBD">
        <w:rPr>
          <w:sz w:val="20"/>
          <w:szCs w:val="20"/>
          <w:lang w:val="en-US"/>
        </w:rPr>
        <w:t xml:space="preserve">abcB’                                     9. </w:t>
      </w:r>
      <w:r w:rsidRPr="001D4EBD">
        <w:rPr>
          <w:sz w:val="20"/>
          <w:szCs w:val="20"/>
        </w:rPr>
        <w:t>С</w:t>
      </w:r>
      <w:r w:rsidRPr="001D4EBD">
        <w:rPr>
          <w:sz w:val="20"/>
          <w:szCs w:val="20"/>
          <w:lang w:val="en-US"/>
        </w:rPr>
        <w:sym w:font="Symbol" w:char="F0AE"/>
      </w:r>
      <w:r w:rsidRPr="001D4EBD">
        <w:rPr>
          <w:sz w:val="20"/>
          <w:szCs w:val="20"/>
          <w:lang w:val="en-US"/>
        </w:rPr>
        <w:t xml:space="preserve"> caB’a</w:t>
      </w:r>
    </w:p>
    <w:p w:rsidR="001D4EBD" w:rsidRPr="001D4EBD" w:rsidRDefault="001D4EBD" w:rsidP="001D4EBD">
      <w:pPr>
        <w:spacing w:after="0" w:line="240" w:lineRule="auto"/>
        <w:rPr>
          <w:sz w:val="20"/>
          <w:szCs w:val="20"/>
        </w:rPr>
      </w:pPr>
      <w:r w:rsidRPr="001D4EBD">
        <w:rPr>
          <w:sz w:val="20"/>
          <w:szCs w:val="20"/>
          <w:lang w:val="en-US"/>
        </w:rPr>
        <w:lastRenderedPageBreak/>
        <w:t xml:space="preserve">            5. B</w:t>
      </w:r>
      <w:r w:rsidRPr="001D4EBD">
        <w:rPr>
          <w:sz w:val="20"/>
          <w:szCs w:val="20"/>
          <w:lang w:val="en-US"/>
        </w:rPr>
        <w:sym w:font="Symbol" w:char="F0AE"/>
      </w:r>
      <w:r w:rsidRPr="001D4EBD">
        <w:rPr>
          <w:sz w:val="20"/>
          <w:szCs w:val="20"/>
          <w:lang w:val="en-US"/>
        </w:rPr>
        <w:t xml:space="preserve">bB’                                       10. </w:t>
      </w:r>
      <w:r w:rsidRPr="001D4EBD">
        <w:rPr>
          <w:sz w:val="20"/>
          <w:szCs w:val="20"/>
        </w:rPr>
        <w:t>С</w:t>
      </w:r>
      <w:r w:rsidRPr="001D4EBD">
        <w:rPr>
          <w:sz w:val="20"/>
          <w:szCs w:val="20"/>
          <w:lang w:val="en-US"/>
        </w:rPr>
        <w:sym w:font="Symbol" w:char="F0AE"/>
      </w:r>
      <w:r w:rsidRPr="001D4EBD">
        <w:rPr>
          <w:sz w:val="20"/>
          <w:szCs w:val="20"/>
        </w:rPr>
        <w:t xml:space="preserve"> </w:t>
      </w:r>
      <w:r w:rsidRPr="001D4EBD">
        <w:rPr>
          <w:sz w:val="20"/>
          <w:szCs w:val="20"/>
          <w:lang w:val="en-US"/>
        </w:rPr>
        <w:t>acB</w:t>
      </w:r>
      <w:r w:rsidRPr="001D4EBD">
        <w:rPr>
          <w:sz w:val="20"/>
          <w:szCs w:val="20"/>
        </w:rPr>
        <w:t>’</w:t>
      </w:r>
      <w:r w:rsidRPr="001D4EBD">
        <w:rPr>
          <w:sz w:val="20"/>
          <w:szCs w:val="20"/>
          <w:lang w:val="en-US"/>
        </w:rPr>
        <w:t>a</w:t>
      </w:r>
      <w:r w:rsidRPr="001D4EBD">
        <w:rPr>
          <w:sz w:val="20"/>
          <w:szCs w:val="20"/>
        </w:rPr>
        <w:t xml:space="preserve"> </w:t>
      </w:r>
    </w:p>
    <w:p w:rsidR="001D4EBD" w:rsidRPr="001D4EBD" w:rsidRDefault="001D4EBD" w:rsidP="001D4EBD">
      <w:pPr>
        <w:spacing w:after="0" w:line="240" w:lineRule="auto"/>
        <w:rPr>
          <w:sz w:val="20"/>
          <w:szCs w:val="20"/>
        </w:rPr>
      </w:pPr>
      <w:r w:rsidRPr="001D4EBD">
        <w:rPr>
          <w:sz w:val="20"/>
          <w:szCs w:val="20"/>
        </w:rPr>
        <w:t xml:space="preserve">                                                                    11. С</w:t>
      </w:r>
      <w:r w:rsidRPr="001D4EBD">
        <w:rPr>
          <w:sz w:val="20"/>
          <w:szCs w:val="20"/>
          <w:lang w:val="en-US"/>
        </w:rPr>
        <w:sym w:font="Symbol" w:char="F0AE"/>
      </w:r>
      <w:r w:rsidRPr="001D4EBD">
        <w:rPr>
          <w:sz w:val="20"/>
          <w:szCs w:val="20"/>
        </w:rPr>
        <w:t xml:space="preserve"> </w:t>
      </w:r>
      <w:r w:rsidRPr="001D4EBD">
        <w:rPr>
          <w:sz w:val="20"/>
          <w:szCs w:val="20"/>
          <w:lang w:val="en-US"/>
        </w:rPr>
        <w:t>a</w:t>
      </w:r>
    </w:p>
    <w:p w:rsidR="001D4EBD" w:rsidRPr="001D4EBD" w:rsidRDefault="001D4EBD" w:rsidP="001D4EBD">
      <w:pPr>
        <w:spacing w:after="0" w:line="240" w:lineRule="auto"/>
        <w:rPr>
          <w:sz w:val="20"/>
          <w:szCs w:val="20"/>
        </w:rPr>
      </w:pPr>
      <w:r w:rsidRPr="001D4EBD">
        <w:rPr>
          <w:sz w:val="20"/>
          <w:szCs w:val="20"/>
        </w:rPr>
        <w:t xml:space="preserve">5. В результате замены подцепочки  </w:t>
      </w:r>
      <w:r w:rsidRPr="001D4EBD">
        <w:rPr>
          <w:i/>
          <w:sz w:val="20"/>
          <w:szCs w:val="20"/>
          <w:lang w:val="en-US"/>
        </w:rPr>
        <w:t>B</w:t>
      </w:r>
      <w:r w:rsidRPr="001D4EBD">
        <w:rPr>
          <w:i/>
          <w:sz w:val="20"/>
          <w:szCs w:val="20"/>
        </w:rPr>
        <w:t>’</w:t>
      </w:r>
      <w:r w:rsidRPr="001D4EBD">
        <w:rPr>
          <w:i/>
          <w:sz w:val="20"/>
          <w:szCs w:val="20"/>
          <w:lang w:val="en-US"/>
        </w:rPr>
        <w:t>a</w:t>
      </w:r>
      <w:r w:rsidRPr="001D4EBD">
        <w:rPr>
          <w:sz w:val="20"/>
          <w:szCs w:val="20"/>
        </w:rPr>
        <w:t xml:space="preserve">  в правилах 9 и 10 на нетерминал  </w:t>
      </w:r>
      <w:r w:rsidRPr="001D4EBD">
        <w:rPr>
          <w:i/>
          <w:sz w:val="20"/>
          <w:szCs w:val="20"/>
        </w:rPr>
        <w:t xml:space="preserve">С </w:t>
      </w:r>
      <w:r w:rsidRPr="001D4EBD">
        <w:rPr>
          <w:sz w:val="20"/>
          <w:szCs w:val="20"/>
        </w:rPr>
        <w:t xml:space="preserve"> в соответствии с правилом  </w:t>
      </w:r>
      <w:r w:rsidRPr="001D4EBD">
        <w:rPr>
          <w:i/>
          <w:sz w:val="20"/>
          <w:szCs w:val="20"/>
        </w:rPr>
        <w:t>9.  С</w:t>
      </w:r>
      <w:r w:rsidRPr="001D4EBD">
        <w:rPr>
          <w:i/>
          <w:sz w:val="20"/>
          <w:szCs w:val="20"/>
          <w:lang w:val="en-US"/>
        </w:rPr>
        <w:sym w:font="Symbol" w:char="F0AE"/>
      </w:r>
      <w:r w:rsidRPr="001D4EBD">
        <w:rPr>
          <w:i/>
          <w:sz w:val="20"/>
          <w:szCs w:val="20"/>
          <w:lang w:val="en-US"/>
        </w:rPr>
        <w:t>B</w:t>
      </w:r>
      <w:r w:rsidRPr="001D4EBD">
        <w:rPr>
          <w:i/>
          <w:sz w:val="20"/>
          <w:szCs w:val="20"/>
        </w:rPr>
        <w:t>’</w:t>
      </w:r>
      <w:r w:rsidRPr="001D4EBD">
        <w:rPr>
          <w:i/>
          <w:sz w:val="20"/>
          <w:szCs w:val="20"/>
          <w:lang w:val="en-US"/>
        </w:rPr>
        <w:t>a</w:t>
      </w:r>
      <w:r w:rsidRPr="001D4EBD">
        <w:rPr>
          <w:sz w:val="20"/>
          <w:szCs w:val="20"/>
        </w:rPr>
        <w:t xml:space="preserve">  п.3 получим правостороннюю грамматику: </w:t>
      </w:r>
    </w:p>
    <w:p w:rsidR="001D4EBD" w:rsidRPr="001D4EBD" w:rsidRDefault="001D4EBD" w:rsidP="001D4EBD">
      <w:pPr>
        <w:spacing w:after="0" w:line="240" w:lineRule="auto"/>
        <w:rPr>
          <w:sz w:val="20"/>
          <w:szCs w:val="20"/>
        </w:rPr>
      </w:pPr>
      <w:smartTag w:uri="urn:schemas-microsoft-com:office:smarttags" w:element="metricconverter">
        <w:smartTagPr>
          <w:attr w:name="ProductID" w:val="1. A"/>
        </w:smartTagPr>
        <w:r w:rsidRPr="001D4EBD">
          <w:rPr>
            <w:sz w:val="20"/>
            <w:szCs w:val="20"/>
          </w:rPr>
          <w:t xml:space="preserve">1. </w:t>
        </w:r>
        <w:r w:rsidRPr="001D4EBD">
          <w:rPr>
            <w:sz w:val="20"/>
            <w:szCs w:val="20"/>
            <w:lang w:val="en-US"/>
          </w:rPr>
          <w:t>A</w:t>
        </w:r>
      </w:smartTag>
      <w:r w:rsidRPr="001D4EBD">
        <w:rPr>
          <w:sz w:val="20"/>
          <w:szCs w:val="20"/>
          <w:lang w:val="en-US"/>
        </w:rPr>
        <w:sym w:font="Symbol" w:char="F0AE"/>
      </w:r>
      <w:r w:rsidRPr="001D4EBD">
        <w:rPr>
          <w:sz w:val="20"/>
          <w:szCs w:val="20"/>
        </w:rPr>
        <w:t xml:space="preserve"> </w:t>
      </w:r>
      <w:r w:rsidRPr="001D4EBD">
        <w:rPr>
          <w:sz w:val="20"/>
          <w:szCs w:val="20"/>
          <w:lang w:val="en-US"/>
        </w:rPr>
        <w:t>abc</w:t>
      </w:r>
      <w:r w:rsidRPr="001D4EBD">
        <w:rPr>
          <w:sz w:val="20"/>
          <w:szCs w:val="20"/>
        </w:rPr>
        <w:t xml:space="preserve">С                                    6. </w:t>
      </w:r>
      <w:r w:rsidRPr="001D4EBD">
        <w:rPr>
          <w:sz w:val="20"/>
          <w:szCs w:val="20"/>
          <w:lang w:val="en-US"/>
        </w:rPr>
        <w:t>B</w:t>
      </w:r>
      <w:r w:rsidRPr="001D4EBD">
        <w:rPr>
          <w:sz w:val="20"/>
          <w:szCs w:val="20"/>
        </w:rPr>
        <w:t>’</w:t>
      </w:r>
      <w:r w:rsidRPr="001D4EBD">
        <w:rPr>
          <w:sz w:val="20"/>
          <w:szCs w:val="20"/>
          <w:lang w:val="en-US"/>
        </w:rPr>
        <w:sym w:font="Symbol" w:char="F0AE"/>
      </w:r>
      <w:r w:rsidRPr="001D4EBD">
        <w:rPr>
          <w:sz w:val="20"/>
          <w:szCs w:val="20"/>
          <w:lang w:val="en-US"/>
        </w:rPr>
        <w:t>caB</w:t>
      </w:r>
      <w:r w:rsidRPr="001D4EBD">
        <w:rPr>
          <w:sz w:val="20"/>
          <w:szCs w:val="20"/>
        </w:rPr>
        <w:t>’</w:t>
      </w:r>
    </w:p>
    <w:p w:rsidR="001D4EBD" w:rsidRPr="001D4EBD" w:rsidRDefault="001D4EBD" w:rsidP="001D4EBD">
      <w:pPr>
        <w:spacing w:after="0" w:line="240" w:lineRule="auto"/>
        <w:rPr>
          <w:sz w:val="20"/>
          <w:szCs w:val="20"/>
          <w:lang w:val="en-US"/>
        </w:rPr>
      </w:pPr>
      <w:smartTag w:uri="urn:schemas-microsoft-com:office:smarttags" w:element="metricconverter">
        <w:smartTagPr>
          <w:attr w:name="ProductID" w:val="2. A"/>
        </w:smartTagPr>
        <w:r w:rsidRPr="001D4EBD">
          <w:rPr>
            <w:sz w:val="20"/>
            <w:szCs w:val="20"/>
          </w:rPr>
          <w:t xml:space="preserve">2. </w:t>
        </w:r>
        <w:r w:rsidRPr="001D4EBD">
          <w:rPr>
            <w:sz w:val="20"/>
            <w:szCs w:val="20"/>
            <w:lang w:val="en-US"/>
          </w:rPr>
          <w:t>A</w:t>
        </w:r>
      </w:smartTag>
      <w:r w:rsidRPr="001D4EBD">
        <w:rPr>
          <w:sz w:val="20"/>
          <w:szCs w:val="20"/>
          <w:lang w:val="en-US"/>
        </w:rPr>
        <w:sym w:font="Symbol" w:char="F0AE"/>
      </w:r>
      <w:r w:rsidRPr="001D4EBD">
        <w:rPr>
          <w:sz w:val="20"/>
          <w:szCs w:val="20"/>
          <w:lang w:val="en-US"/>
        </w:rPr>
        <w:t>b</w:t>
      </w:r>
      <w:r w:rsidRPr="001D4EBD">
        <w:rPr>
          <w:sz w:val="20"/>
          <w:szCs w:val="20"/>
        </w:rPr>
        <w:t xml:space="preserve">С                                         7. </w:t>
      </w:r>
      <w:r w:rsidRPr="001D4EBD">
        <w:rPr>
          <w:sz w:val="20"/>
          <w:szCs w:val="20"/>
          <w:lang w:val="en-US"/>
        </w:rPr>
        <w:t>В’</w:t>
      </w:r>
      <w:r w:rsidRPr="001D4EBD">
        <w:rPr>
          <w:sz w:val="20"/>
          <w:szCs w:val="20"/>
          <w:lang w:val="en-US"/>
        </w:rPr>
        <w:sym w:font="Symbol" w:char="F0AE"/>
      </w:r>
      <w:r w:rsidRPr="001D4EBD">
        <w:rPr>
          <w:sz w:val="20"/>
          <w:szCs w:val="20"/>
          <w:lang w:val="en-US"/>
        </w:rPr>
        <w:t>acB’</w:t>
      </w:r>
    </w:p>
    <w:p w:rsidR="001D4EBD" w:rsidRPr="001D4EBD" w:rsidRDefault="001D4EBD" w:rsidP="001D4EBD">
      <w:pPr>
        <w:spacing w:after="0" w:line="240" w:lineRule="auto"/>
        <w:rPr>
          <w:sz w:val="20"/>
          <w:szCs w:val="20"/>
          <w:lang w:val="en-US"/>
        </w:rPr>
      </w:pPr>
      <w:smartTag w:uri="urn:schemas-microsoft-com:office:smarttags" w:element="metricconverter">
        <w:smartTagPr>
          <w:attr w:name="ProductID" w:val="3. A"/>
        </w:smartTagPr>
        <w:r w:rsidRPr="001D4EBD">
          <w:rPr>
            <w:sz w:val="20"/>
            <w:szCs w:val="20"/>
            <w:lang w:val="en-US"/>
          </w:rPr>
          <w:t>3. A</w:t>
        </w:r>
      </w:smartTag>
      <w:r w:rsidRPr="001D4EBD">
        <w:rPr>
          <w:sz w:val="20"/>
          <w:szCs w:val="20"/>
          <w:lang w:val="en-US"/>
        </w:rPr>
        <w:sym w:font="Symbol" w:char="F0AE"/>
      </w:r>
      <w:r w:rsidRPr="001D4EBD">
        <w:rPr>
          <w:sz w:val="20"/>
          <w:szCs w:val="20"/>
          <w:lang w:val="en-US"/>
        </w:rPr>
        <w:t>ab                                          8. B’</w:t>
      </w:r>
      <w:r w:rsidRPr="001D4EBD">
        <w:rPr>
          <w:sz w:val="20"/>
          <w:szCs w:val="20"/>
          <w:lang w:val="en-US"/>
        </w:rPr>
        <w:sym w:font="Symbol" w:char="F0AE"/>
      </w:r>
      <w:r w:rsidRPr="001D4EBD">
        <w:rPr>
          <w:sz w:val="20"/>
          <w:szCs w:val="20"/>
          <w:lang w:val="en-US"/>
        </w:rPr>
        <w:sym w:font="Symbol" w:char="F065"/>
      </w:r>
    </w:p>
    <w:p w:rsidR="001D4EBD" w:rsidRPr="001D4EBD" w:rsidRDefault="001D4EBD" w:rsidP="001D4EBD">
      <w:pPr>
        <w:spacing w:after="0" w:line="240" w:lineRule="auto"/>
        <w:rPr>
          <w:sz w:val="20"/>
          <w:szCs w:val="20"/>
          <w:lang w:val="en-US"/>
        </w:rPr>
      </w:pPr>
      <w:r w:rsidRPr="001D4EBD">
        <w:rPr>
          <w:sz w:val="20"/>
          <w:szCs w:val="20"/>
          <w:lang w:val="en-US"/>
        </w:rPr>
        <w:t>4. B</w:t>
      </w:r>
      <w:r w:rsidRPr="001D4EBD">
        <w:rPr>
          <w:sz w:val="20"/>
          <w:szCs w:val="20"/>
          <w:lang w:val="en-US"/>
        </w:rPr>
        <w:sym w:font="Symbol" w:char="F0AE"/>
      </w:r>
      <w:r w:rsidRPr="001D4EBD">
        <w:rPr>
          <w:sz w:val="20"/>
          <w:szCs w:val="20"/>
          <w:lang w:val="en-US"/>
        </w:rPr>
        <w:t xml:space="preserve">abcB’                                     9. </w:t>
      </w:r>
      <w:r w:rsidRPr="001D4EBD">
        <w:rPr>
          <w:sz w:val="20"/>
          <w:szCs w:val="20"/>
        </w:rPr>
        <w:t>С</w:t>
      </w:r>
      <w:r w:rsidRPr="001D4EBD">
        <w:rPr>
          <w:sz w:val="20"/>
          <w:szCs w:val="20"/>
          <w:lang w:val="en-US"/>
        </w:rPr>
        <w:sym w:font="Symbol" w:char="F0AE"/>
      </w:r>
      <w:r w:rsidRPr="001D4EBD">
        <w:rPr>
          <w:sz w:val="20"/>
          <w:szCs w:val="20"/>
          <w:lang w:val="en-US"/>
        </w:rPr>
        <w:t xml:space="preserve"> caС</w:t>
      </w:r>
    </w:p>
    <w:p w:rsidR="001D4EBD" w:rsidRPr="001D4EBD" w:rsidRDefault="001D4EBD" w:rsidP="001D4EBD">
      <w:pPr>
        <w:spacing w:after="0" w:line="240" w:lineRule="auto"/>
        <w:rPr>
          <w:sz w:val="20"/>
          <w:szCs w:val="20"/>
        </w:rPr>
      </w:pPr>
      <w:r w:rsidRPr="001D4EBD">
        <w:rPr>
          <w:sz w:val="20"/>
          <w:szCs w:val="20"/>
          <w:lang w:val="en-US"/>
        </w:rPr>
        <w:t xml:space="preserve">            5. B</w:t>
      </w:r>
      <w:r w:rsidRPr="001D4EBD">
        <w:rPr>
          <w:sz w:val="20"/>
          <w:szCs w:val="20"/>
          <w:lang w:val="en-US"/>
        </w:rPr>
        <w:sym w:font="Symbol" w:char="F0AE"/>
      </w:r>
      <w:r w:rsidRPr="001D4EBD">
        <w:rPr>
          <w:sz w:val="20"/>
          <w:szCs w:val="20"/>
          <w:lang w:val="en-US"/>
        </w:rPr>
        <w:t xml:space="preserve">bB’                                       10. </w:t>
      </w:r>
      <w:r w:rsidRPr="001D4EBD">
        <w:rPr>
          <w:sz w:val="20"/>
          <w:szCs w:val="20"/>
        </w:rPr>
        <w:t>С</w:t>
      </w:r>
      <w:r w:rsidRPr="001D4EBD">
        <w:rPr>
          <w:sz w:val="20"/>
          <w:szCs w:val="20"/>
          <w:lang w:val="en-US"/>
        </w:rPr>
        <w:sym w:font="Symbol" w:char="F0AE"/>
      </w:r>
      <w:r w:rsidRPr="001D4EBD">
        <w:rPr>
          <w:sz w:val="20"/>
          <w:szCs w:val="20"/>
        </w:rPr>
        <w:t xml:space="preserve"> </w:t>
      </w:r>
      <w:r w:rsidRPr="001D4EBD">
        <w:rPr>
          <w:sz w:val="20"/>
          <w:szCs w:val="20"/>
          <w:lang w:val="en-US"/>
        </w:rPr>
        <w:t>ac</w:t>
      </w:r>
      <w:r w:rsidRPr="001D4EBD">
        <w:rPr>
          <w:sz w:val="20"/>
          <w:szCs w:val="20"/>
        </w:rPr>
        <w:t>С</w:t>
      </w:r>
    </w:p>
    <w:p w:rsidR="001D4EBD" w:rsidRPr="001D4EBD" w:rsidRDefault="001D4EBD" w:rsidP="001D4EBD">
      <w:pPr>
        <w:spacing w:after="0" w:line="240" w:lineRule="auto"/>
        <w:rPr>
          <w:sz w:val="20"/>
          <w:szCs w:val="20"/>
        </w:rPr>
      </w:pPr>
      <w:r w:rsidRPr="001D4EBD">
        <w:rPr>
          <w:sz w:val="20"/>
          <w:szCs w:val="20"/>
        </w:rPr>
        <w:t xml:space="preserve">                                                                    11. С</w:t>
      </w:r>
      <w:r w:rsidRPr="001D4EBD">
        <w:rPr>
          <w:sz w:val="20"/>
          <w:szCs w:val="20"/>
          <w:lang w:val="en-US"/>
        </w:rPr>
        <w:sym w:font="Symbol" w:char="F0AE"/>
      </w:r>
      <w:r w:rsidRPr="001D4EBD">
        <w:rPr>
          <w:sz w:val="20"/>
          <w:szCs w:val="20"/>
        </w:rPr>
        <w:t xml:space="preserve"> </w:t>
      </w:r>
      <w:r w:rsidRPr="001D4EBD">
        <w:rPr>
          <w:sz w:val="20"/>
          <w:szCs w:val="20"/>
          <w:lang w:val="en-US"/>
        </w:rPr>
        <w:t>a</w:t>
      </w:r>
    </w:p>
    <w:p w:rsidR="001D4EBD" w:rsidRPr="001D4EBD" w:rsidRDefault="001D4EBD" w:rsidP="001D4EBD">
      <w:pPr>
        <w:spacing w:after="0" w:line="240" w:lineRule="auto"/>
        <w:rPr>
          <w:sz w:val="20"/>
          <w:szCs w:val="20"/>
        </w:rPr>
      </w:pPr>
    </w:p>
    <w:p w:rsidR="001D4EBD" w:rsidRPr="001D4EBD" w:rsidRDefault="001D4EBD" w:rsidP="001D4EBD">
      <w:pPr>
        <w:spacing w:after="0" w:line="240" w:lineRule="auto"/>
        <w:rPr>
          <w:sz w:val="20"/>
          <w:szCs w:val="20"/>
        </w:rPr>
      </w:pPr>
    </w:p>
    <w:p w:rsidR="001D4EBD" w:rsidRPr="001D4EBD" w:rsidRDefault="001D4EBD" w:rsidP="001D4EBD">
      <w:pPr>
        <w:spacing w:after="0" w:line="240" w:lineRule="auto"/>
        <w:rPr>
          <w:sz w:val="20"/>
          <w:szCs w:val="20"/>
        </w:rPr>
      </w:pPr>
      <w:r w:rsidRPr="001D4EBD">
        <w:rPr>
          <w:sz w:val="20"/>
          <w:szCs w:val="20"/>
        </w:rPr>
        <w:t xml:space="preserve">При преобразовании правосторонней грамматики в левостороннюю будем использовать операцию обращения языка. </w:t>
      </w:r>
    </w:p>
    <w:p w:rsidR="001D4EBD" w:rsidRPr="001D4EBD" w:rsidRDefault="001D4EBD" w:rsidP="001D4EBD">
      <w:pPr>
        <w:spacing w:after="0" w:line="240" w:lineRule="auto"/>
        <w:rPr>
          <w:sz w:val="20"/>
          <w:szCs w:val="20"/>
        </w:rPr>
      </w:pPr>
      <w:r w:rsidRPr="001D4EBD">
        <w:rPr>
          <w:sz w:val="20"/>
          <w:szCs w:val="20"/>
        </w:rPr>
        <w:t xml:space="preserve">Если язык  </w:t>
      </w:r>
      <w:r w:rsidRPr="001D4EBD">
        <w:rPr>
          <w:sz w:val="20"/>
          <w:szCs w:val="20"/>
          <w:lang w:val="en-US"/>
        </w:rPr>
        <w:t>L</w:t>
      </w:r>
      <w:r w:rsidRPr="001D4EBD">
        <w:rPr>
          <w:sz w:val="20"/>
          <w:szCs w:val="20"/>
        </w:rPr>
        <w:t xml:space="preserve">  задан порождающей грамматикой  </w:t>
      </w:r>
      <w:r w:rsidRPr="001D4EBD">
        <w:rPr>
          <w:sz w:val="20"/>
          <w:szCs w:val="20"/>
          <w:lang w:val="en-US"/>
        </w:rPr>
        <w:t>G</w:t>
      </w:r>
      <w:r w:rsidRPr="001D4EBD">
        <w:rPr>
          <w:sz w:val="20"/>
          <w:szCs w:val="20"/>
        </w:rPr>
        <w:t xml:space="preserve"> , то язык </w:t>
      </w:r>
      <w:r w:rsidRPr="001D4EBD">
        <w:rPr>
          <w:sz w:val="20"/>
          <w:szCs w:val="20"/>
          <w:lang w:val="en-US"/>
        </w:rPr>
        <w:t>L</w:t>
      </w:r>
      <w:r w:rsidRPr="001D4EBD">
        <w:rPr>
          <w:sz w:val="20"/>
          <w:szCs w:val="20"/>
          <w:vertAlign w:val="superscript"/>
        </w:rPr>
        <w:t>-1</w:t>
      </w:r>
      <w:r w:rsidRPr="001D4EBD">
        <w:rPr>
          <w:sz w:val="20"/>
          <w:szCs w:val="20"/>
        </w:rPr>
        <w:t xml:space="preserve"> – обращение языка </w:t>
      </w:r>
      <w:r w:rsidRPr="001D4EBD">
        <w:rPr>
          <w:sz w:val="20"/>
          <w:szCs w:val="20"/>
          <w:lang w:val="en-US"/>
        </w:rPr>
        <w:t>L</w:t>
      </w:r>
      <w:r w:rsidRPr="001D4EBD">
        <w:rPr>
          <w:sz w:val="20"/>
          <w:szCs w:val="20"/>
        </w:rPr>
        <w:t xml:space="preserve"> , можно задать грамматикой  </w:t>
      </w:r>
      <w:r w:rsidRPr="001D4EBD">
        <w:rPr>
          <w:sz w:val="20"/>
          <w:szCs w:val="20"/>
          <w:lang w:val="en-US"/>
        </w:rPr>
        <w:t>G</w:t>
      </w:r>
      <w:r w:rsidRPr="001D4EBD">
        <w:rPr>
          <w:sz w:val="20"/>
          <w:szCs w:val="20"/>
        </w:rPr>
        <w:t xml:space="preserve">’ , полученной из грамматики </w:t>
      </w:r>
      <w:r w:rsidRPr="001D4EBD">
        <w:rPr>
          <w:sz w:val="20"/>
          <w:szCs w:val="20"/>
          <w:lang w:val="en-US"/>
        </w:rPr>
        <w:t>G</w:t>
      </w:r>
      <w:r w:rsidRPr="001D4EBD">
        <w:rPr>
          <w:sz w:val="20"/>
          <w:szCs w:val="20"/>
        </w:rPr>
        <w:t xml:space="preserve"> обращением правой части каждого правила (изменения порядка следования символов в правой части правила на обратный).</w:t>
      </w:r>
    </w:p>
    <w:p w:rsidR="001D4EBD" w:rsidRPr="001D4EBD" w:rsidRDefault="001D4EBD" w:rsidP="001D4EBD">
      <w:pPr>
        <w:spacing w:after="0" w:line="240" w:lineRule="auto"/>
        <w:rPr>
          <w:sz w:val="20"/>
          <w:szCs w:val="20"/>
        </w:rPr>
      </w:pPr>
      <w:r w:rsidRPr="001D4EBD">
        <w:rPr>
          <w:sz w:val="20"/>
          <w:szCs w:val="20"/>
        </w:rPr>
        <w:t xml:space="preserve">Если язык  </w:t>
      </w:r>
      <w:r w:rsidRPr="001D4EBD">
        <w:rPr>
          <w:sz w:val="20"/>
          <w:szCs w:val="20"/>
          <w:lang w:val="en-US"/>
        </w:rPr>
        <w:t>L</w:t>
      </w:r>
      <w:r w:rsidRPr="001D4EBD">
        <w:rPr>
          <w:sz w:val="20"/>
          <w:szCs w:val="20"/>
        </w:rPr>
        <w:t xml:space="preserve">  задан правосторонней грамматикой  </w:t>
      </w:r>
      <w:r w:rsidRPr="001D4EBD">
        <w:rPr>
          <w:sz w:val="20"/>
          <w:szCs w:val="20"/>
          <w:lang w:val="en-US"/>
        </w:rPr>
        <w:t>G</w:t>
      </w:r>
      <w:r w:rsidRPr="001D4EBD">
        <w:rPr>
          <w:sz w:val="20"/>
          <w:szCs w:val="20"/>
        </w:rPr>
        <w:t xml:space="preserve"> , то его обращение – язык </w:t>
      </w:r>
      <w:r w:rsidRPr="001D4EBD">
        <w:rPr>
          <w:sz w:val="20"/>
          <w:szCs w:val="20"/>
          <w:lang w:val="en-US"/>
        </w:rPr>
        <w:t>L</w:t>
      </w:r>
      <w:r w:rsidRPr="001D4EBD">
        <w:rPr>
          <w:sz w:val="20"/>
          <w:szCs w:val="20"/>
          <w:vertAlign w:val="superscript"/>
        </w:rPr>
        <w:t>-1</w:t>
      </w:r>
      <w:r w:rsidRPr="001D4EBD">
        <w:rPr>
          <w:sz w:val="20"/>
          <w:szCs w:val="20"/>
        </w:rPr>
        <w:t xml:space="preserve"> , можно задать левосторонней грамматикой  </w:t>
      </w:r>
      <w:r w:rsidRPr="001D4EBD">
        <w:rPr>
          <w:sz w:val="20"/>
          <w:szCs w:val="20"/>
          <w:lang w:val="en-US"/>
        </w:rPr>
        <w:t>G</w:t>
      </w:r>
      <w:r w:rsidRPr="001D4EBD">
        <w:rPr>
          <w:sz w:val="20"/>
          <w:szCs w:val="20"/>
        </w:rPr>
        <w:t xml:space="preserve">’ . Если же язык  </w:t>
      </w:r>
      <w:r w:rsidRPr="001D4EBD">
        <w:rPr>
          <w:sz w:val="20"/>
          <w:szCs w:val="20"/>
          <w:lang w:val="en-US"/>
        </w:rPr>
        <w:t>L</w:t>
      </w:r>
      <w:r w:rsidRPr="001D4EBD">
        <w:rPr>
          <w:sz w:val="20"/>
          <w:szCs w:val="20"/>
        </w:rPr>
        <w:t xml:space="preserve">  задан левосторонней грамматикой  </w:t>
      </w:r>
      <w:r w:rsidRPr="001D4EBD">
        <w:rPr>
          <w:sz w:val="20"/>
          <w:szCs w:val="20"/>
          <w:lang w:val="en-US"/>
        </w:rPr>
        <w:t>G</w:t>
      </w:r>
      <w:r w:rsidRPr="001D4EBD">
        <w:rPr>
          <w:sz w:val="20"/>
          <w:szCs w:val="20"/>
        </w:rPr>
        <w:t xml:space="preserve"> , то его обращение можно задать правосторонней грамматикой  </w:t>
      </w:r>
      <w:r w:rsidRPr="001D4EBD">
        <w:rPr>
          <w:sz w:val="20"/>
          <w:szCs w:val="20"/>
          <w:lang w:val="en-US"/>
        </w:rPr>
        <w:t>G</w:t>
      </w:r>
      <w:r w:rsidRPr="001D4EBD">
        <w:rPr>
          <w:sz w:val="20"/>
          <w:szCs w:val="20"/>
        </w:rPr>
        <w:t xml:space="preserve">’ . Естественно, что обращение обращения языка </w:t>
      </w:r>
      <w:r w:rsidRPr="001D4EBD">
        <w:rPr>
          <w:sz w:val="20"/>
          <w:szCs w:val="20"/>
          <w:lang w:val="en-US"/>
        </w:rPr>
        <w:t>L</w:t>
      </w:r>
      <w:r w:rsidRPr="001D4EBD">
        <w:rPr>
          <w:sz w:val="20"/>
          <w:szCs w:val="20"/>
        </w:rPr>
        <w:t xml:space="preserve">  есть язык  </w:t>
      </w:r>
      <w:r w:rsidRPr="001D4EBD">
        <w:rPr>
          <w:sz w:val="20"/>
          <w:szCs w:val="20"/>
          <w:lang w:val="en-US"/>
        </w:rPr>
        <w:t>L</w:t>
      </w:r>
      <w:r w:rsidRPr="001D4EBD">
        <w:rPr>
          <w:sz w:val="20"/>
          <w:szCs w:val="20"/>
        </w:rPr>
        <w:t xml:space="preserve">, т.е.  </w:t>
      </w:r>
      <w:r w:rsidRPr="001D4EBD">
        <w:rPr>
          <w:sz w:val="20"/>
          <w:szCs w:val="20"/>
          <w:lang w:val="en-US"/>
        </w:rPr>
        <w:t>L</w:t>
      </w:r>
      <w:r w:rsidRPr="001D4EBD">
        <w:rPr>
          <w:sz w:val="20"/>
          <w:szCs w:val="20"/>
        </w:rPr>
        <w:t xml:space="preserve">= </w:t>
      </w:r>
      <w:r w:rsidRPr="001D4EBD">
        <w:rPr>
          <w:sz w:val="20"/>
          <w:szCs w:val="20"/>
          <w:lang w:val="en-US"/>
        </w:rPr>
        <w:t>L</w:t>
      </w:r>
      <w:r w:rsidRPr="001D4EBD">
        <w:rPr>
          <w:sz w:val="20"/>
          <w:szCs w:val="20"/>
          <w:vertAlign w:val="superscript"/>
        </w:rPr>
        <w:t>-1-1</w:t>
      </w:r>
      <w:r w:rsidRPr="001D4EBD">
        <w:rPr>
          <w:sz w:val="20"/>
          <w:szCs w:val="20"/>
        </w:rPr>
        <w:t>. Имея алгоритм преобразования левосторонней грамматики в правостороннюю и учитывая вышесказанное, получаем простой алгоритм преобразования правосторонней грамматики в левостороннюю.</w:t>
      </w:r>
    </w:p>
    <w:p w:rsidR="001D4EBD" w:rsidRPr="001D4EBD" w:rsidRDefault="001D4EBD" w:rsidP="001D4EBD">
      <w:pPr>
        <w:spacing w:after="0" w:line="240" w:lineRule="auto"/>
        <w:rPr>
          <w:sz w:val="20"/>
          <w:szCs w:val="20"/>
        </w:rPr>
      </w:pPr>
    </w:p>
    <w:p w:rsidR="001D4EBD" w:rsidRPr="001D4EBD" w:rsidRDefault="001D4EBD" w:rsidP="001D4EBD">
      <w:pPr>
        <w:spacing w:after="0" w:line="240" w:lineRule="auto"/>
        <w:rPr>
          <w:i/>
          <w:sz w:val="20"/>
          <w:szCs w:val="20"/>
        </w:rPr>
      </w:pPr>
      <w:r w:rsidRPr="001D4EBD">
        <w:rPr>
          <w:i/>
          <w:sz w:val="20"/>
          <w:szCs w:val="20"/>
        </w:rPr>
        <w:t>Алгоритм преобразования правосторонней грамматики в левостороннюю.</w:t>
      </w:r>
    </w:p>
    <w:p w:rsidR="001D4EBD" w:rsidRPr="001D4EBD" w:rsidRDefault="001D4EBD" w:rsidP="001D4EBD">
      <w:pPr>
        <w:spacing w:after="0" w:line="240" w:lineRule="auto"/>
        <w:rPr>
          <w:sz w:val="20"/>
          <w:szCs w:val="20"/>
        </w:rPr>
      </w:pPr>
      <w:r w:rsidRPr="001D4EBD">
        <w:rPr>
          <w:sz w:val="20"/>
          <w:szCs w:val="20"/>
        </w:rPr>
        <w:t xml:space="preserve">1. Получить левостороннюю грамматику  G’ путём обращения правых частей правил грамматики </w:t>
      </w:r>
      <w:r w:rsidRPr="001D4EBD">
        <w:rPr>
          <w:sz w:val="20"/>
          <w:szCs w:val="20"/>
          <w:lang w:val="en-US"/>
        </w:rPr>
        <w:t>G</w:t>
      </w:r>
      <w:r w:rsidRPr="001D4EBD">
        <w:rPr>
          <w:sz w:val="20"/>
          <w:szCs w:val="20"/>
        </w:rPr>
        <w:t xml:space="preserve">. Грамматика  </w:t>
      </w:r>
      <w:r w:rsidRPr="001D4EBD">
        <w:rPr>
          <w:sz w:val="20"/>
          <w:szCs w:val="20"/>
          <w:lang w:val="en-US"/>
        </w:rPr>
        <w:t>G</w:t>
      </w:r>
      <w:r w:rsidRPr="001D4EBD">
        <w:rPr>
          <w:sz w:val="20"/>
          <w:szCs w:val="20"/>
        </w:rPr>
        <w:t>’ порождает обращение языка, заданного исходной грамматикой.</w:t>
      </w:r>
    </w:p>
    <w:p w:rsidR="001D4EBD" w:rsidRPr="001D4EBD" w:rsidRDefault="001D4EBD" w:rsidP="001D4EBD">
      <w:pPr>
        <w:spacing w:after="0" w:line="240" w:lineRule="auto"/>
        <w:rPr>
          <w:sz w:val="20"/>
          <w:szCs w:val="20"/>
        </w:rPr>
      </w:pPr>
      <w:r w:rsidRPr="001D4EBD">
        <w:rPr>
          <w:sz w:val="20"/>
          <w:szCs w:val="20"/>
        </w:rPr>
        <w:t xml:space="preserve">2. Преобразовать левостороннюю грамматику  </w:t>
      </w:r>
      <w:r w:rsidRPr="001D4EBD">
        <w:rPr>
          <w:sz w:val="20"/>
          <w:szCs w:val="20"/>
          <w:lang w:val="en-US"/>
        </w:rPr>
        <w:t>G</w:t>
      </w:r>
      <w:r w:rsidRPr="001D4EBD">
        <w:rPr>
          <w:sz w:val="20"/>
          <w:szCs w:val="20"/>
        </w:rPr>
        <w:t xml:space="preserve">’ в эквивалентную ей правостороннюю грамматику  </w:t>
      </w:r>
      <w:r w:rsidRPr="001D4EBD">
        <w:rPr>
          <w:sz w:val="20"/>
          <w:szCs w:val="20"/>
          <w:lang w:val="en-US"/>
        </w:rPr>
        <w:t>G</w:t>
      </w:r>
      <w:r w:rsidRPr="001D4EBD">
        <w:rPr>
          <w:sz w:val="20"/>
          <w:szCs w:val="20"/>
        </w:rPr>
        <w:t>’’ .</w:t>
      </w:r>
    </w:p>
    <w:p w:rsidR="001D4EBD" w:rsidRPr="001D4EBD" w:rsidRDefault="001D4EBD" w:rsidP="001D4EBD">
      <w:pPr>
        <w:spacing w:after="0" w:line="240" w:lineRule="auto"/>
        <w:rPr>
          <w:sz w:val="20"/>
          <w:szCs w:val="20"/>
        </w:rPr>
      </w:pPr>
      <w:r w:rsidRPr="001D4EBD">
        <w:rPr>
          <w:sz w:val="20"/>
          <w:szCs w:val="20"/>
        </w:rPr>
        <w:t xml:space="preserve">3. Получить правостороннюю грамматику  G’’’ путём обращения правых частей правил грамматики </w:t>
      </w:r>
      <w:r w:rsidRPr="001D4EBD">
        <w:rPr>
          <w:sz w:val="20"/>
          <w:szCs w:val="20"/>
          <w:lang w:val="en-US"/>
        </w:rPr>
        <w:t>G</w:t>
      </w:r>
      <w:r w:rsidRPr="001D4EBD">
        <w:rPr>
          <w:sz w:val="20"/>
          <w:szCs w:val="20"/>
        </w:rPr>
        <w:t xml:space="preserve">’’. Грамматика  </w:t>
      </w:r>
      <w:r w:rsidRPr="001D4EBD">
        <w:rPr>
          <w:sz w:val="20"/>
          <w:szCs w:val="20"/>
          <w:lang w:val="en-US"/>
        </w:rPr>
        <w:t>G</w:t>
      </w:r>
      <w:r w:rsidRPr="001D4EBD">
        <w:rPr>
          <w:sz w:val="20"/>
          <w:szCs w:val="20"/>
        </w:rPr>
        <w:t xml:space="preserve">’’’ порождает обращение языка, заданного грамматикой </w:t>
      </w:r>
      <w:r w:rsidRPr="001D4EBD">
        <w:rPr>
          <w:sz w:val="20"/>
          <w:szCs w:val="20"/>
          <w:lang w:val="en-US"/>
        </w:rPr>
        <w:t>G</w:t>
      </w:r>
      <w:r w:rsidRPr="001D4EBD">
        <w:rPr>
          <w:sz w:val="20"/>
          <w:szCs w:val="20"/>
        </w:rPr>
        <w:t>’’, т.е. исходный язык.</w:t>
      </w:r>
    </w:p>
    <w:p w:rsidR="001D4EBD" w:rsidRPr="001D4EBD" w:rsidRDefault="001D4EBD" w:rsidP="001D4EBD">
      <w:pPr>
        <w:spacing w:after="0" w:line="240" w:lineRule="auto"/>
        <w:rPr>
          <w:sz w:val="20"/>
          <w:szCs w:val="20"/>
        </w:rPr>
      </w:pPr>
    </w:p>
    <w:p w:rsidR="001D4EBD" w:rsidRPr="001D4EBD" w:rsidRDefault="001D4EBD" w:rsidP="001D4EBD">
      <w:pPr>
        <w:spacing w:after="0" w:line="240" w:lineRule="auto"/>
        <w:rPr>
          <w:sz w:val="20"/>
          <w:szCs w:val="20"/>
        </w:rPr>
      </w:pPr>
      <w:r w:rsidRPr="001D4EBD">
        <w:rPr>
          <w:b/>
          <w:sz w:val="20"/>
          <w:szCs w:val="20"/>
        </w:rPr>
        <w:t>Пример</w:t>
      </w:r>
      <w:r w:rsidRPr="001D4EBD">
        <w:rPr>
          <w:sz w:val="20"/>
          <w:szCs w:val="20"/>
        </w:rPr>
        <w:t>.</w:t>
      </w:r>
    </w:p>
    <w:p w:rsidR="001D4EBD" w:rsidRPr="001D4EBD" w:rsidRDefault="001D4EBD" w:rsidP="001D4EBD">
      <w:pPr>
        <w:spacing w:after="0" w:line="240" w:lineRule="auto"/>
        <w:rPr>
          <w:sz w:val="20"/>
          <w:szCs w:val="20"/>
        </w:rPr>
      </w:pPr>
      <w:r w:rsidRPr="001D4EBD">
        <w:rPr>
          <w:sz w:val="20"/>
          <w:szCs w:val="20"/>
        </w:rPr>
        <w:t>Преобразовать правостороннюю грамматику в левостороннюю.</w:t>
      </w:r>
    </w:p>
    <w:p w:rsidR="001D4EBD" w:rsidRPr="001D4EBD" w:rsidRDefault="001D4EBD" w:rsidP="001D4EBD">
      <w:pPr>
        <w:spacing w:after="0" w:line="240" w:lineRule="auto"/>
        <w:rPr>
          <w:sz w:val="20"/>
          <w:szCs w:val="20"/>
        </w:rPr>
      </w:pPr>
    </w:p>
    <w:p w:rsidR="001D4EBD" w:rsidRPr="001D4EBD" w:rsidRDefault="001D4EBD" w:rsidP="001D4EBD">
      <w:pPr>
        <w:spacing w:after="0" w:line="240" w:lineRule="auto"/>
        <w:rPr>
          <w:sz w:val="20"/>
          <w:szCs w:val="20"/>
          <w:lang w:val="en-US"/>
        </w:rPr>
      </w:pPr>
      <w:smartTag w:uri="urn:schemas-microsoft-com:office:smarttags" w:element="metricconverter">
        <w:smartTagPr>
          <w:attr w:name="ProductID" w:val="1. A"/>
        </w:smartTagPr>
        <w:r w:rsidRPr="001D4EBD">
          <w:rPr>
            <w:sz w:val="20"/>
            <w:szCs w:val="20"/>
            <w:lang w:val="en-US"/>
          </w:rPr>
          <w:t>1. A</w:t>
        </w:r>
      </w:smartTag>
      <w:r w:rsidRPr="001D4EBD">
        <w:rPr>
          <w:sz w:val="20"/>
          <w:szCs w:val="20"/>
          <w:lang w:val="en-US"/>
        </w:rPr>
        <w:sym w:font="Symbol" w:char="F0AE"/>
      </w:r>
      <w:r w:rsidRPr="001D4EBD">
        <w:rPr>
          <w:sz w:val="20"/>
          <w:szCs w:val="20"/>
          <w:lang w:val="en-US"/>
        </w:rPr>
        <w:t>aB                                      3. B</w:t>
      </w:r>
      <w:r w:rsidRPr="001D4EBD">
        <w:rPr>
          <w:sz w:val="20"/>
          <w:szCs w:val="20"/>
          <w:lang w:val="en-US"/>
        </w:rPr>
        <w:sym w:font="Symbol" w:char="F0AE"/>
      </w:r>
      <w:r w:rsidRPr="001D4EBD">
        <w:rPr>
          <w:sz w:val="20"/>
          <w:szCs w:val="20"/>
          <w:lang w:val="en-US"/>
        </w:rPr>
        <w:t>acB</w:t>
      </w:r>
    </w:p>
    <w:p w:rsidR="001D4EBD" w:rsidRPr="001D4EBD" w:rsidRDefault="001D4EBD" w:rsidP="001D4EBD">
      <w:pPr>
        <w:spacing w:after="0" w:line="240" w:lineRule="auto"/>
        <w:rPr>
          <w:sz w:val="20"/>
          <w:szCs w:val="20"/>
        </w:rPr>
      </w:pPr>
      <w:smartTag w:uri="urn:schemas-microsoft-com:office:smarttags" w:element="metricconverter">
        <w:smartTagPr>
          <w:attr w:name="ProductID" w:val="2. A"/>
        </w:smartTagPr>
        <w:r w:rsidRPr="001D4EBD">
          <w:rPr>
            <w:sz w:val="20"/>
            <w:szCs w:val="20"/>
            <w:lang w:val="en-US"/>
          </w:rPr>
          <w:t>2. A</w:t>
        </w:r>
      </w:smartTag>
      <w:r w:rsidRPr="001D4EBD">
        <w:rPr>
          <w:sz w:val="20"/>
          <w:szCs w:val="20"/>
          <w:lang w:val="en-US"/>
        </w:rPr>
        <w:sym w:font="Symbol" w:char="F0AE"/>
      </w:r>
      <w:r w:rsidRPr="001D4EBD">
        <w:rPr>
          <w:sz w:val="20"/>
          <w:szCs w:val="20"/>
          <w:lang w:val="en-US"/>
        </w:rPr>
        <w:t>ba                                       4. B</w:t>
      </w:r>
      <w:r w:rsidRPr="001D4EBD">
        <w:rPr>
          <w:sz w:val="20"/>
          <w:szCs w:val="20"/>
          <w:lang w:val="en-US"/>
        </w:rPr>
        <w:sym w:font="Symbol" w:char="F0AE"/>
      </w:r>
      <w:r w:rsidRPr="001D4EBD">
        <w:rPr>
          <w:sz w:val="20"/>
          <w:szCs w:val="20"/>
          <w:lang w:val="en-US"/>
        </w:rPr>
        <w:t>cA</w:t>
      </w:r>
    </w:p>
    <w:p w:rsidR="001D4EBD" w:rsidRPr="001D4EBD" w:rsidRDefault="001D4EBD" w:rsidP="001D4EBD">
      <w:pPr>
        <w:spacing w:after="0" w:line="240" w:lineRule="auto"/>
        <w:rPr>
          <w:sz w:val="20"/>
          <w:szCs w:val="20"/>
        </w:rPr>
      </w:pPr>
      <w:r w:rsidRPr="001D4EBD">
        <w:rPr>
          <w:sz w:val="20"/>
          <w:szCs w:val="20"/>
        </w:rPr>
        <w:lastRenderedPageBreak/>
        <w:t xml:space="preserve">                                                      5. </w:t>
      </w:r>
      <w:r w:rsidRPr="001D4EBD">
        <w:rPr>
          <w:sz w:val="20"/>
          <w:szCs w:val="20"/>
          <w:lang w:val="en-US"/>
        </w:rPr>
        <w:t>B</w:t>
      </w:r>
      <w:r w:rsidRPr="001D4EBD">
        <w:rPr>
          <w:sz w:val="20"/>
          <w:szCs w:val="20"/>
          <w:lang w:val="en-US"/>
        </w:rPr>
        <w:sym w:font="Symbol" w:char="F0AE"/>
      </w:r>
      <w:r w:rsidRPr="001D4EBD">
        <w:rPr>
          <w:sz w:val="20"/>
          <w:szCs w:val="20"/>
          <w:lang w:val="en-US"/>
        </w:rPr>
        <w:t>b</w:t>
      </w:r>
    </w:p>
    <w:p w:rsidR="001D4EBD" w:rsidRPr="001D4EBD" w:rsidRDefault="001D4EBD" w:rsidP="001D4EBD">
      <w:pPr>
        <w:spacing w:after="0" w:line="240" w:lineRule="auto"/>
        <w:rPr>
          <w:sz w:val="20"/>
          <w:szCs w:val="20"/>
        </w:rPr>
      </w:pPr>
      <w:r w:rsidRPr="001D4EBD">
        <w:rPr>
          <w:sz w:val="20"/>
          <w:szCs w:val="20"/>
        </w:rPr>
        <w:t>1. Получим левостороннюю грамматику путём обращения правых частей правил исходной грамматики:</w:t>
      </w:r>
    </w:p>
    <w:p w:rsidR="001D4EBD" w:rsidRPr="001D4EBD" w:rsidRDefault="001D4EBD" w:rsidP="001D4EBD">
      <w:pPr>
        <w:spacing w:after="0" w:line="240" w:lineRule="auto"/>
        <w:rPr>
          <w:sz w:val="20"/>
          <w:szCs w:val="20"/>
          <w:lang w:val="en-US"/>
        </w:rPr>
      </w:pPr>
      <w:smartTag w:uri="urn:schemas-microsoft-com:office:smarttags" w:element="metricconverter">
        <w:smartTagPr>
          <w:attr w:name="ProductID" w:val="1. A"/>
        </w:smartTagPr>
        <w:r w:rsidRPr="001D4EBD">
          <w:rPr>
            <w:sz w:val="20"/>
            <w:szCs w:val="20"/>
            <w:lang w:val="en-US"/>
          </w:rPr>
          <w:t>1. A</w:t>
        </w:r>
      </w:smartTag>
      <w:r w:rsidRPr="001D4EBD">
        <w:rPr>
          <w:sz w:val="20"/>
          <w:szCs w:val="20"/>
          <w:lang w:val="en-US"/>
        </w:rPr>
        <w:sym w:font="Symbol" w:char="F0AE"/>
      </w:r>
      <w:r w:rsidRPr="001D4EBD">
        <w:rPr>
          <w:sz w:val="20"/>
          <w:szCs w:val="20"/>
          <w:lang w:val="en-US"/>
        </w:rPr>
        <w:t>Ba                                       3. B</w:t>
      </w:r>
      <w:r w:rsidRPr="001D4EBD">
        <w:rPr>
          <w:sz w:val="20"/>
          <w:szCs w:val="20"/>
          <w:lang w:val="en-US"/>
        </w:rPr>
        <w:sym w:font="Symbol" w:char="F0AE"/>
      </w:r>
      <w:r w:rsidRPr="001D4EBD">
        <w:rPr>
          <w:sz w:val="20"/>
          <w:szCs w:val="20"/>
          <w:lang w:val="en-US"/>
        </w:rPr>
        <w:t>Bca</w:t>
      </w:r>
    </w:p>
    <w:p w:rsidR="001D4EBD" w:rsidRPr="001D4EBD" w:rsidRDefault="001D4EBD" w:rsidP="001D4EBD">
      <w:pPr>
        <w:spacing w:after="0" w:line="240" w:lineRule="auto"/>
        <w:rPr>
          <w:sz w:val="20"/>
          <w:szCs w:val="20"/>
        </w:rPr>
      </w:pPr>
      <w:smartTag w:uri="urn:schemas-microsoft-com:office:smarttags" w:element="metricconverter">
        <w:smartTagPr>
          <w:attr w:name="ProductID" w:val="2. A"/>
        </w:smartTagPr>
        <w:r w:rsidRPr="001D4EBD">
          <w:rPr>
            <w:sz w:val="20"/>
            <w:szCs w:val="20"/>
            <w:lang w:val="en-US"/>
          </w:rPr>
          <w:t>2. A</w:t>
        </w:r>
      </w:smartTag>
      <w:r w:rsidRPr="001D4EBD">
        <w:rPr>
          <w:sz w:val="20"/>
          <w:szCs w:val="20"/>
          <w:lang w:val="en-US"/>
        </w:rPr>
        <w:sym w:font="Symbol" w:char="F0AE"/>
      </w:r>
      <w:r w:rsidRPr="001D4EBD">
        <w:rPr>
          <w:sz w:val="20"/>
          <w:szCs w:val="20"/>
          <w:lang w:val="en-US"/>
        </w:rPr>
        <w:t>ab                                       4. B</w:t>
      </w:r>
      <w:r w:rsidRPr="001D4EBD">
        <w:rPr>
          <w:sz w:val="20"/>
          <w:szCs w:val="20"/>
          <w:lang w:val="en-US"/>
        </w:rPr>
        <w:sym w:font="Symbol" w:char="F0AE"/>
      </w:r>
      <w:r w:rsidRPr="001D4EBD">
        <w:rPr>
          <w:sz w:val="20"/>
          <w:szCs w:val="20"/>
          <w:lang w:val="en-US"/>
        </w:rPr>
        <w:t>Ac</w:t>
      </w:r>
    </w:p>
    <w:p w:rsidR="001D4EBD" w:rsidRPr="001D4EBD" w:rsidRDefault="001D4EBD" w:rsidP="001D4EBD">
      <w:pPr>
        <w:spacing w:after="0" w:line="240" w:lineRule="auto"/>
        <w:rPr>
          <w:sz w:val="20"/>
          <w:szCs w:val="20"/>
        </w:rPr>
      </w:pPr>
      <w:r w:rsidRPr="001D4EBD">
        <w:rPr>
          <w:sz w:val="20"/>
          <w:szCs w:val="20"/>
        </w:rPr>
        <w:t xml:space="preserve">                                                      5. </w:t>
      </w:r>
      <w:r w:rsidRPr="001D4EBD">
        <w:rPr>
          <w:sz w:val="20"/>
          <w:szCs w:val="20"/>
          <w:lang w:val="en-US"/>
        </w:rPr>
        <w:t>B</w:t>
      </w:r>
      <w:r w:rsidRPr="001D4EBD">
        <w:rPr>
          <w:sz w:val="20"/>
          <w:szCs w:val="20"/>
          <w:lang w:val="en-US"/>
        </w:rPr>
        <w:sym w:font="Symbol" w:char="F0AE"/>
      </w:r>
      <w:r w:rsidRPr="001D4EBD">
        <w:rPr>
          <w:sz w:val="20"/>
          <w:szCs w:val="20"/>
          <w:lang w:val="en-US"/>
        </w:rPr>
        <w:t>b</w:t>
      </w:r>
    </w:p>
    <w:p w:rsidR="001D4EBD" w:rsidRPr="001D4EBD" w:rsidRDefault="001D4EBD" w:rsidP="001D4EBD">
      <w:pPr>
        <w:spacing w:after="0" w:line="240" w:lineRule="auto"/>
        <w:rPr>
          <w:sz w:val="20"/>
          <w:szCs w:val="20"/>
        </w:rPr>
      </w:pPr>
      <w:r w:rsidRPr="001D4EBD">
        <w:rPr>
          <w:sz w:val="20"/>
          <w:szCs w:val="20"/>
        </w:rPr>
        <w:t xml:space="preserve">2. В результате преобразования левосторонней грамматики в правостороннюю (процесс преобразования рассмотрен в предыдущем примере) получим: </w:t>
      </w:r>
    </w:p>
    <w:p w:rsidR="001D4EBD" w:rsidRPr="001D4EBD" w:rsidRDefault="001D4EBD" w:rsidP="001D4EBD">
      <w:pPr>
        <w:spacing w:after="0" w:line="240" w:lineRule="auto"/>
        <w:rPr>
          <w:sz w:val="20"/>
          <w:szCs w:val="20"/>
        </w:rPr>
      </w:pPr>
      <w:smartTag w:uri="urn:schemas-microsoft-com:office:smarttags" w:element="metricconverter">
        <w:smartTagPr>
          <w:attr w:name="ProductID" w:val="1. A"/>
        </w:smartTagPr>
        <w:r w:rsidRPr="001D4EBD">
          <w:rPr>
            <w:sz w:val="20"/>
            <w:szCs w:val="20"/>
          </w:rPr>
          <w:t xml:space="preserve">1. </w:t>
        </w:r>
        <w:r w:rsidRPr="001D4EBD">
          <w:rPr>
            <w:sz w:val="20"/>
            <w:szCs w:val="20"/>
            <w:lang w:val="en-US"/>
          </w:rPr>
          <w:t>A</w:t>
        </w:r>
      </w:smartTag>
      <w:r w:rsidRPr="001D4EBD">
        <w:rPr>
          <w:sz w:val="20"/>
          <w:szCs w:val="20"/>
          <w:lang w:val="en-US"/>
        </w:rPr>
        <w:sym w:font="Symbol" w:char="F0AE"/>
      </w:r>
      <w:r w:rsidRPr="001D4EBD">
        <w:rPr>
          <w:sz w:val="20"/>
          <w:szCs w:val="20"/>
        </w:rPr>
        <w:t xml:space="preserve"> </w:t>
      </w:r>
      <w:r w:rsidRPr="001D4EBD">
        <w:rPr>
          <w:sz w:val="20"/>
          <w:szCs w:val="20"/>
          <w:lang w:val="en-US"/>
        </w:rPr>
        <w:t>abc</w:t>
      </w:r>
      <w:r w:rsidRPr="001D4EBD">
        <w:rPr>
          <w:sz w:val="20"/>
          <w:szCs w:val="20"/>
        </w:rPr>
        <w:t xml:space="preserve">С                                    6. </w:t>
      </w:r>
      <w:r w:rsidRPr="001D4EBD">
        <w:rPr>
          <w:sz w:val="20"/>
          <w:szCs w:val="20"/>
          <w:lang w:val="en-US"/>
        </w:rPr>
        <w:t>B</w:t>
      </w:r>
      <w:r w:rsidRPr="001D4EBD">
        <w:rPr>
          <w:sz w:val="20"/>
          <w:szCs w:val="20"/>
        </w:rPr>
        <w:t>’</w:t>
      </w:r>
      <w:r w:rsidRPr="001D4EBD">
        <w:rPr>
          <w:sz w:val="20"/>
          <w:szCs w:val="20"/>
          <w:lang w:val="en-US"/>
        </w:rPr>
        <w:sym w:font="Symbol" w:char="F0AE"/>
      </w:r>
      <w:r w:rsidRPr="001D4EBD">
        <w:rPr>
          <w:sz w:val="20"/>
          <w:szCs w:val="20"/>
          <w:lang w:val="en-US"/>
        </w:rPr>
        <w:t>caB</w:t>
      </w:r>
      <w:r w:rsidRPr="001D4EBD">
        <w:rPr>
          <w:sz w:val="20"/>
          <w:szCs w:val="20"/>
        </w:rPr>
        <w:t>’</w:t>
      </w:r>
    </w:p>
    <w:p w:rsidR="001D4EBD" w:rsidRPr="001D4EBD" w:rsidRDefault="001D4EBD" w:rsidP="001D4EBD">
      <w:pPr>
        <w:spacing w:after="0" w:line="240" w:lineRule="auto"/>
        <w:rPr>
          <w:sz w:val="20"/>
          <w:szCs w:val="20"/>
          <w:lang w:val="en-US"/>
        </w:rPr>
      </w:pPr>
      <w:smartTag w:uri="urn:schemas-microsoft-com:office:smarttags" w:element="metricconverter">
        <w:smartTagPr>
          <w:attr w:name="ProductID" w:val="2. A"/>
        </w:smartTagPr>
        <w:r w:rsidRPr="001D4EBD">
          <w:rPr>
            <w:sz w:val="20"/>
            <w:szCs w:val="20"/>
            <w:lang w:val="en-US"/>
          </w:rPr>
          <w:t>2. A</w:t>
        </w:r>
      </w:smartTag>
      <w:r w:rsidRPr="001D4EBD">
        <w:rPr>
          <w:sz w:val="20"/>
          <w:szCs w:val="20"/>
          <w:lang w:val="en-US"/>
        </w:rPr>
        <w:sym w:font="Symbol" w:char="F0AE"/>
      </w:r>
      <w:r w:rsidRPr="001D4EBD">
        <w:rPr>
          <w:sz w:val="20"/>
          <w:szCs w:val="20"/>
          <w:lang w:val="en-US"/>
        </w:rPr>
        <w:t>bС                                         7. В’</w:t>
      </w:r>
      <w:r w:rsidRPr="001D4EBD">
        <w:rPr>
          <w:sz w:val="20"/>
          <w:szCs w:val="20"/>
          <w:lang w:val="en-US"/>
        </w:rPr>
        <w:sym w:font="Symbol" w:char="F0AE"/>
      </w:r>
      <w:r w:rsidRPr="001D4EBD">
        <w:rPr>
          <w:sz w:val="20"/>
          <w:szCs w:val="20"/>
          <w:lang w:val="en-US"/>
        </w:rPr>
        <w:t>acB’</w:t>
      </w:r>
    </w:p>
    <w:p w:rsidR="001D4EBD" w:rsidRPr="001D4EBD" w:rsidRDefault="001D4EBD" w:rsidP="001D4EBD">
      <w:pPr>
        <w:spacing w:after="0" w:line="240" w:lineRule="auto"/>
        <w:rPr>
          <w:sz w:val="20"/>
          <w:szCs w:val="20"/>
          <w:lang w:val="en-US"/>
        </w:rPr>
      </w:pPr>
      <w:smartTag w:uri="urn:schemas-microsoft-com:office:smarttags" w:element="metricconverter">
        <w:smartTagPr>
          <w:attr w:name="ProductID" w:val="3. A"/>
        </w:smartTagPr>
        <w:r w:rsidRPr="001D4EBD">
          <w:rPr>
            <w:sz w:val="20"/>
            <w:szCs w:val="20"/>
            <w:lang w:val="en-US"/>
          </w:rPr>
          <w:t>3. A</w:t>
        </w:r>
      </w:smartTag>
      <w:r w:rsidRPr="001D4EBD">
        <w:rPr>
          <w:sz w:val="20"/>
          <w:szCs w:val="20"/>
          <w:lang w:val="en-US"/>
        </w:rPr>
        <w:sym w:font="Symbol" w:char="F0AE"/>
      </w:r>
      <w:r w:rsidRPr="001D4EBD">
        <w:rPr>
          <w:sz w:val="20"/>
          <w:szCs w:val="20"/>
          <w:lang w:val="en-US"/>
        </w:rPr>
        <w:t>ab                                          8. B’</w:t>
      </w:r>
      <w:r w:rsidRPr="001D4EBD">
        <w:rPr>
          <w:sz w:val="20"/>
          <w:szCs w:val="20"/>
          <w:lang w:val="en-US"/>
        </w:rPr>
        <w:sym w:font="Symbol" w:char="F0AE"/>
      </w:r>
      <w:r w:rsidRPr="001D4EBD">
        <w:rPr>
          <w:sz w:val="20"/>
          <w:szCs w:val="20"/>
          <w:lang w:val="en-US"/>
        </w:rPr>
        <w:sym w:font="Symbol" w:char="F065"/>
      </w:r>
    </w:p>
    <w:p w:rsidR="001D4EBD" w:rsidRPr="001D4EBD" w:rsidRDefault="001D4EBD" w:rsidP="001D4EBD">
      <w:pPr>
        <w:spacing w:after="0" w:line="240" w:lineRule="auto"/>
        <w:rPr>
          <w:sz w:val="20"/>
          <w:szCs w:val="20"/>
          <w:lang w:val="en-US"/>
        </w:rPr>
      </w:pPr>
      <w:r w:rsidRPr="001D4EBD">
        <w:rPr>
          <w:sz w:val="20"/>
          <w:szCs w:val="20"/>
          <w:lang w:val="en-US"/>
        </w:rPr>
        <w:t>4. B</w:t>
      </w:r>
      <w:r w:rsidRPr="001D4EBD">
        <w:rPr>
          <w:sz w:val="20"/>
          <w:szCs w:val="20"/>
          <w:lang w:val="en-US"/>
        </w:rPr>
        <w:sym w:font="Symbol" w:char="F0AE"/>
      </w:r>
      <w:r w:rsidRPr="001D4EBD">
        <w:rPr>
          <w:sz w:val="20"/>
          <w:szCs w:val="20"/>
          <w:lang w:val="en-US"/>
        </w:rPr>
        <w:t xml:space="preserve">abcB’                                     9. </w:t>
      </w:r>
      <w:r w:rsidRPr="001D4EBD">
        <w:rPr>
          <w:sz w:val="20"/>
          <w:szCs w:val="20"/>
        </w:rPr>
        <w:t>С</w:t>
      </w:r>
      <w:r w:rsidRPr="001D4EBD">
        <w:rPr>
          <w:sz w:val="20"/>
          <w:szCs w:val="20"/>
          <w:lang w:val="en-US"/>
        </w:rPr>
        <w:sym w:font="Symbol" w:char="F0AE"/>
      </w:r>
      <w:r w:rsidRPr="001D4EBD">
        <w:rPr>
          <w:sz w:val="20"/>
          <w:szCs w:val="20"/>
          <w:lang w:val="en-US"/>
        </w:rPr>
        <w:t xml:space="preserve"> caС</w:t>
      </w:r>
    </w:p>
    <w:p w:rsidR="001D4EBD" w:rsidRPr="001D4EBD" w:rsidRDefault="001D4EBD" w:rsidP="001D4EBD">
      <w:pPr>
        <w:spacing w:after="0" w:line="240" w:lineRule="auto"/>
        <w:rPr>
          <w:sz w:val="20"/>
          <w:szCs w:val="20"/>
        </w:rPr>
      </w:pPr>
      <w:r w:rsidRPr="001D4EBD">
        <w:rPr>
          <w:sz w:val="20"/>
          <w:szCs w:val="20"/>
          <w:lang w:val="en-US"/>
        </w:rPr>
        <w:t xml:space="preserve">            5. B</w:t>
      </w:r>
      <w:r w:rsidRPr="001D4EBD">
        <w:rPr>
          <w:sz w:val="20"/>
          <w:szCs w:val="20"/>
          <w:lang w:val="en-US"/>
        </w:rPr>
        <w:sym w:font="Symbol" w:char="F0AE"/>
      </w:r>
      <w:r w:rsidRPr="001D4EBD">
        <w:rPr>
          <w:sz w:val="20"/>
          <w:szCs w:val="20"/>
          <w:lang w:val="en-US"/>
        </w:rPr>
        <w:t xml:space="preserve">bB’                                       10. </w:t>
      </w:r>
      <w:r w:rsidRPr="001D4EBD">
        <w:rPr>
          <w:sz w:val="20"/>
          <w:szCs w:val="20"/>
        </w:rPr>
        <w:t>С</w:t>
      </w:r>
      <w:r w:rsidRPr="001D4EBD">
        <w:rPr>
          <w:sz w:val="20"/>
          <w:szCs w:val="20"/>
          <w:lang w:val="en-US"/>
        </w:rPr>
        <w:sym w:font="Symbol" w:char="F0AE"/>
      </w:r>
      <w:r w:rsidRPr="001D4EBD">
        <w:rPr>
          <w:sz w:val="20"/>
          <w:szCs w:val="20"/>
        </w:rPr>
        <w:t xml:space="preserve"> </w:t>
      </w:r>
      <w:r w:rsidRPr="001D4EBD">
        <w:rPr>
          <w:sz w:val="20"/>
          <w:szCs w:val="20"/>
          <w:lang w:val="en-US"/>
        </w:rPr>
        <w:t>ac</w:t>
      </w:r>
      <w:r w:rsidRPr="001D4EBD">
        <w:rPr>
          <w:sz w:val="20"/>
          <w:szCs w:val="20"/>
        </w:rPr>
        <w:t>С</w:t>
      </w:r>
    </w:p>
    <w:p w:rsidR="001D4EBD" w:rsidRPr="001D4EBD" w:rsidRDefault="001D4EBD" w:rsidP="001D4EBD">
      <w:pPr>
        <w:spacing w:after="0" w:line="240" w:lineRule="auto"/>
        <w:rPr>
          <w:sz w:val="20"/>
          <w:szCs w:val="20"/>
        </w:rPr>
      </w:pPr>
      <w:r w:rsidRPr="001D4EBD">
        <w:rPr>
          <w:sz w:val="20"/>
          <w:szCs w:val="20"/>
        </w:rPr>
        <w:t xml:space="preserve">                                                                    11. С</w:t>
      </w:r>
      <w:r w:rsidRPr="001D4EBD">
        <w:rPr>
          <w:sz w:val="20"/>
          <w:szCs w:val="20"/>
          <w:lang w:val="en-US"/>
        </w:rPr>
        <w:sym w:font="Symbol" w:char="F0AE"/>
      </w:r>
      <w:r w:rsidRPr="001D4EBD">
        <w:rPr>
          <w:sz w:val="20"/>
          <w:szCs w:val="20"/>
        </w:rPr>
        <w:t xml:space="preserve"> </w:t>
      </w:r>
      <w:r w:rsidRPr="001D4EBD">
        <w:rPr>
          <w:sz w:val="20"/>
          <w:szCs w:val="20"/>
          <w:lang w:val="en-US"/>
        </w:rPr>
        <w:t>a</w:t>
      </w:r>
    </w:p>
    <w:p w:rsidR="001D4EBD" w:rsidRPr="001D4EBD" w:rsidRDefault="001D4EBD" w:rsidP="001D4EBD">
      <w:pPr>
        <w:spacing w:after="0" w:line="240" w:lineRule="auto"/>
        <w:rPr>
          <w:sz w:val="20"/>
          <w:szCs w:val="20"/>
        </w:rPr>
      </w:pPr>
    </w:p>
    <w:p w:rsidR="001D4EBD" w:rsidRPr="001D4EBD" w:rsidRDefault="001D4EBD" w:rsidP="001D4EBD">
      <w:pPr>
        <w:spacing w:after="0" w:line="240" w:lineRule="auto"/>
        <w:rPr>
          <w:sz w:val="20"/>
          <w:szCs w:val="20"/>
        </w:rPr>
      </w:pPr>
      <w:r w:rsidRPr="001D4EBD">
        <w:rPr>
          <w:sz w:val="20"/>
          <w:szCs w:val="20"/>
        </w:rPr>
        <w:t xml:space="preserve">3. В результате обращения правых частей правил получим левостороннюю грамматику, эквивалентную исходной правосторонней: </w:t>
      </w:r>
    </w:p>
    <w:p w:rsidR="001D4EBD" w:rsidRPr="001D4EBD" w:rsidRDefault="001D4EBD" w:rsidP="001D4EBD">
      <w:pPr>
        <w:spacing w:after="0" w:line="240" w:lineRule="auto"/>
        <w:rPr>
          <w:sz w:val="20"/>
          <w:szCs w:val="20"/>
        </w:rPr>
      </w:pPr>
      <w:smartTag w:uri="urn:schemas-microsoft-com:office:smarttags" w:element="metricconverter">
        <w:smartTagPr>
          <w:attr w:name="ProductID" w:val="1. A"/>
        </w:smartTagPr>
        <w:r w:rsidRPr="001D4EBD">
          <w:rPr>
            <w:sz w:val="20"/>
            <w:szCs w:val="20"/>
          </w:rPr>
          <w:t xml:space="preserve">1. </w:t>
        </w:r>
        <w:r w:rsidRPr="001D4EBD">
          <w:rPr>
            <w:sz w:val="20"/>
            <w:szCs w:val="20"/>
            <w:lang w:val="en-US"/>
          </w:rPr>
          <w:t>A</w:t>
        </w:r>
      </w:smartTag>
      <w:r w:rsidRPr="001D4EBD">
        <w:rPr>
          <w:sz w:val="20"/>
          <w:szCs w:val="20"/>
          <w:lang w:val="en-US"/>
        </w:rPr>
        <w:sym w:font="Symbol" w:char="F0AE"/>
      </w:r>
      <w:r w:rsidRPr="001D4EBD">
        <w:rPr>
          <w:sz w:val="20"/>
          <w:szCs w:val="20"/>
        </w:rPr>
        <w:t>С</w:t>
      </w:r>
      <w:r w:rsidRPr="001D4EBD">
        <w:rPr>
          <w:sz w:val="20"/>
          <w:szCs w:val="20"/>
          <w:lang w:val="en-US"/>
        </w:rPr>
        <w:t>cba</w:t>
      </w:r>
      <w:r w:rsidRPr="001D4EBD">
        <w:rPr>
          <w:sz w:val="20"/>
          <w:szCs w:val="20"/>
        </w:rPr>
        <w:t xml:space="preserve">                                     6. </w:t>
      </w:r>
      <w:r w:rsidRPr="001D4EBD">
        <w:rPr>
          <w:sz w:val="20"/>
          <w:szCs w:val="20"/>
          <w:lang w:val="en-US"/>
        </w:rPr>
        <w:t>B</w:t>
      </w:r>
      <w:r w:rsidRPr="001D4EBD">
        <w:rPr>
          <w:sz w:val="20"/>
          <w:szCs w:val="20"/>
        </w:rPr>
        <w:t>’</w:t>
      </w:r>
      <w:r w:rsidRPr="001D4EBD">
        <w:rPr>
          <w:sz w:val="20"/>
          <w:szCs w:val="20"/>
          <w:lang w:val="en-US"/>
        </w:rPr>
        <w:sym w:font="Symbol" w:char="F0AE"/>
      </w:r>
      <w:r w:rsidRPr="001D4EBD">
        <w:rPr>
          <w:sz w:val="20"/>
          <w:szCs w:val="20"/>
          <w:lang w:val="en-US"/>
        </w:rPr>
        <w:t>B</w:t>
      </w:r>
      <w:r w:rsidRPr="001D4EBD">
        <w:rPr>
          <w:sz w:val="20"/>
          <w:szCs w:val="20"/>
        </w:rPr>
        <w:t>’</w:t>
      </w:r>
      <w:r w:rsidRPr="001D4EBD">
        <w:rPr>
          <w:sz w:val="20"/>
          <w:szCs w:val="20"/>
          <w:lang w:val="en-US"/>
        </w:rPr>
        <w:t>ac</w:t>
      </w:r>
    </w:p>
    <w:p w:rsidR="001D4EBD" w:rsidRPr="001D4EBD" w:rsidRDefault="001D4EBD" w:rsidP="001D4EBD">
      <w:pPr>
        <w:spacing w:after="0" w:line="240" w:lineRule="auto"/>
        <w:rPr>
          <w:sz w:val="20"/>
          <w:szCs w:val="20"/>
          <w:lang w:val="en-US"/>
        </w:rPr>
      </w:pPr>
      <w:smartTag w:uri="urn:schemas-microsoft-com:office:smarttags" w:element="metricconverter">
        <w:smartTagPr>
          <w:attr w:name="ProductID" w:val="2. A"/>
        </w:smartTagPr>
        <w:r w:rsidRPr="001D4EBD">
          <w:rPr>
            <w:sz w:val="20"/>
            <w:szCs w:val="20"/>
          </w:rPr>
          <w:t xml:space="preserve">2. </w:t>
        </w:r>
        <w:r w:rsidRPr="001D4EBD">
          <w:rPr>
            <w:sz w:val="20"/>
            <w:szCs w:val="20"/>
            <w:lang w:val="en-US"/>
          </w:rPr>
          <w:t>A</w:t>
        </w:r>
      </w:smartTag>
      <w:r w:rsidRPr="001D4EBD">
        <w:rPr>
          <w:sz w:val="20"/>
          <w:szCs w:val="20"/>
          <w:lang w:val="en-US"/>
        </w:rPr>
        <w:sym w:font="Symbol" w:char="F0AE"/>
      </w:r>
      <w:r w:rsidRPr="001D4EBD">
        <w:rPr>
          <w:sz w:val="20"/>
          <w:szCs w:val="20"/>
        </w:rPr>
        <w:t>С</w:t>
      </w:r>
      <w:r w:rsidRPr="001D4EBD">
        <w:rPr>
          <w:sz w:val="20"/>
          <w:szCs w:val="20"/>
          <w:lang w:val="en-US"/>
        </w:rPr>
        <w:t>b</w:t>
      </w:r>
      <w:r w:rsidRPr="001D4EBD">
        <w:rPr>
          <w:sz w:val="20"/>
          <w:szCs w:val="20"/>
        </w:rPr>
        <w:t xml:space="preserve">                                         7. </w:t>
      </w:r>
      <w:r w:rsidRPr="001D4EBD">
        <w:rPr>
          <w:sz w:val="20"/>
          <w:szCs w:val="20"/>
          <w:lang w:val="en-US"/>
        </w:rPr>
        <w:t>В’</w:t>
      </w:r>
      <w:r w:rsidRPr="001D4EBD">
        <w:rPr>
          <w:sz w:val="20"/>
          <w:szCs w:val="20"/>
          <w:lang w:val="en-US"/>
        </w:rPr>
        <w:sym w:font="Symbol" w:char="F0AE"/>
      </w:r>
      <w:r w:rsidRPr="001D4EBD">
        <w:rPr>
          <w:sz w:val="20"/>
          <w:szCs w:val="20"/>
          <w:lang w:val="en-US"/>
        </w:rPr>
        <w:t>B’ca</w:t>
      </w:r>
    </w:p>
    <w:p w:rsidR="001D4EBD" w:rsidRPr="001D4EBD" w:rsidRDefault="001D4EBD" w:rsidP="001D4EBD">
      <w:pPr>
        <w:spacing w:after="0" w:line="240" w:lineRule="auto"/>
        <w:rPr>
          <w:sz w:val="20"/>
          <w:szCs w:val="20"/>
          <w:lang w:val="en-US"/>
        </w:rPr>
      </w:pPr>
      <w:smartTag w:uri="urn:schemas-microsoft-com:office:smarttags" w:element="metricconverter">
        <w:smartTagPr>
          <w:attr w:name="ProductID" w:val="3. A"/>
        </w:smartTagPr>
        <w:r w:rsidRPr="001D4EBD">
          <w:rPr>
            <w:sz w:val="20"/>
            <w:szCs w:val="20"/>
            <w:lang w:val="en-US"/>
          </w:rPr>
          <w:t>3. A</w:t>
        </w:r>
      </w:smartTag>
      <w:r w:rsidRPr="001D4EBD">
        <w:rPr>
          <w:sz w:val="20"/>
          <w:szCs w:val="20"/>
          <w:lang w:val="en-US"/>
        </w:rPr>
        <w:sym w:font="Symbol" w:char="F0AE"/>
      </w:r>
      <w:r w:rsidRPr="001D4EBD">
        <w:rPr>
          <w:sz w:val="20"/>
          <w:szCs w:val="20"/>
          <w:lang w:val="en-US"/>
        </w:rPr>
        <w:t>ba                                          8. B’</w:t>
      </w:r>
      <w:r w:rsidRPr="001D4EBD">
        <w:rPr>
          <w:sz w:val="20"/>
          <w:szCs w:val="20"/>
          <w:lang w:val="en-US"/>
        </w:rPr>
        <w:sym w:font="Symbol" w:char="F0AE"/>
      </w:r>
      <w:r w:rsidRPr="001D4EBD">
        <w:rPr>
          <w:sz w:val="20"/>
          <w:szCs w:val="20"/>
          <w:lang w:val="en-US"/>
        </w:rPr>
        <w:sym w:font="Symbol" w:char="F065"/>
      </w:r>
    </w:p>
    <w:p w:rsidR="001D4EBD" w:rsidRPr="001D4EBD" w:rsidRDefault="001D4EBD" w:rsidP="001D4EBD">
      <w:pPr>
        <w:spacing w:after="0" w:line="240" w:lineRule="auto"/>
        <w:rPr>
          <w:sz w:val="20"/>
          <w:szCs w:val="20"/>
          <w:lang w:val="en-US"/>
        </w:rPr>
      </w:pPr>
      <w:r w:rsidRPr="001D4EBD">
        <w:rPr>
          <w:sz w:val="20"/>
          <w:szCs w:val="20"/>
          <w:lang w:val="en-US"/>
        </w:rPr>
        <w:t>4. B</w:t>
      </w:r>
      <w:r w:rsidRPr="001D4EBD">
        <w:rPr>
          <w:sz w:val="20"/>
          <w:szCs w:val="20"/>
          <w:lang w:val="en-US"/>
        </w:rPr>
        <w:sym w:font="Symbol" w:char="F0AE"/>
      </w:r>
      <w:r w:rsidRPr="001D4EBD">
        <w:rPr>
          <w:sz w:val="20"/>
          <w:szCs w:val="20"/>
          <w:lang w:val="en-US"/>
        </w:rPr>
        <w:t xml:space="preserve">B’cba                                     9. </w:t>
      </w:r>
      <w:r w:rsidRPr="001D4EBD">
        <w:rPr>
          <w:sz w:val="20"/>
          <w:szCs w:val="20"/>
        </w:rPr>
        <w:t>С</w:t>
      </w:r>
      <w:r w:rsidRPr="001D4EBD">
        <w:rPr>
          <w:sz w:val="20"/>
          <w:szCs w:val="20"/>
          <w:lang w:val="en-US"/>
        </w:rPr>
        <w:sym w:font="Symbol" w:char="F0AE"/>
      </w:r>
      <w:r w:rsidRPr="001D4EBD">
        <w:rPr>
          <w:sz w:val="20"/>
          <w:szCs w:val="20"/>
          <w:lang w:val="en-US"/>
        </w:rPr>
        <w:t xml:space="preserve"> Сac</w:t>
      </w:r>
    </w:p>
    <w:p w:rsidR="001D4EBD" w:rsidRPr="001D4EBD" w:rsidRDefault="001D4EBD" w:rsidP="001D4EBD">
      <w:pPr>
        <w:spacing w:after="0" w:line="240" w:lineRule="auto"/>
        <w:rPr>
          <w:sz w:val="20"/>
          <w:szCs w:val="20"/>
        </w:rPr>
      </w:pPr>
      <w:r w:rsidRPr="001D4EBD">
        <w:rPr>
          <w:sz w:val="20"/>
          <w:szCs w:val="20"/>
          <w:lang w:val="en-US"/>
        </w:rPr>
        <w:t xml:space="preserve">            5. B</w:t>
      </w:r>
      <w:r w:rsidRPr="001D4EBD">
        <w:rPr>
          <w:sz w:val="20"/>
          <w:szCs w:val="20"/>
          <w:lang w:val="en-US"/>
        </w:rPr>
        <w:sym w:font="Symbol" w:char="F0AE"/>
      </w:r>
      <w:r w:rsidRPr="001D4EBD">
        <w:rPr>
          <w:sz w:val="20"/>
          <w:szCs w:val="20"/>
          <w:lang w:val="en-US"/>
        </w:rPr>
        <w:t xml:space="preserve">B’b                                       10. </w:t>
      </w:r>
      <w:r w:rsidRPr="001D4EBD">
        <w:rPr>
          <w:sz w:val="20"/>
          <w:szCs w:val="20"/>
        </w:rPr>
        <w:t>С</w:t>
      </w:r>
      <w:r w:rsidRPr="001D4EBD">
        <w:rPr>
          <w:sz w:val="20"/>
          <w:szCs w:val="20"/>
          <w:lang w:val="en-US"/>
        </w:rPr>
        <w:sym w:font="Symbol" w:char="F0AE"/>
      </w:r>
      <w:r w:rsidRPr="001D4EBD">
        <w:rPr>
          <w:sz w:val="20"/>
          <w:szCs w:val="20"/>
        </w:rPr>
        <w:t xml:space="preserve"> С</w:t>
      </w:r>
      <w:r w:rsidRPr="001D4EBD">
        <w:rPr>
          <w:sz w:val="20"/>
          <w:szCs w:val="20"/>
          <w:lang w:val="en-US"/>
        </w:rPr>
        <w:t>ca</w:t>
      </w:r>
    </w:p>
    <w:p w:rsidR="001D4EBD" w:rsidRPr="001D4EBD" w:rsidRDefault="001D4EBD" w:rsidP="001D4EBD">
      <w:pPr>
        <w:spacing w:after="0" w:line="240" w:lineRule="auto"/>
        <w:rPr>
          <w:sz w:val="20"/>
          <w:szCs w:val="20"/>
        </w:rPr>
      </w:pPr>
      <w:r w:rsidRPr="001D4EBD">
        <w:rPr>
          <w:sz w:val="20"/>
          <w:szCs w:val="20"/>
        </w:rPr>
        <w:t xml:space="preserve">                                                                    11. С</w:t>
      </w:r>
      <w:r w:rsidRPr="001D4EBD">
        <w:rPr>
          <w:sz w:val="20"/>
          <w:szCs w:val="20"/>
          <w:lang w:val="en-US"/>
        </w:rPr>
        <w:sym w:font="Symbol" w:char="F0AE"/>
      </w:r>
      <w:r w:rsidRPr="001D4EBD">
        <w:rPr>
          <w:sz w:val="20"/>
          <w:szCs w:val="20"/>
        </w:rPr>
        <w:t xml:space="preserve"> </w:t>
      </w:r>
      <w:r w:rsidRPr="001D4EBD">
        <w:rPr>
          <w:sz w:val="20"/>
          <w:szCs w:val="20"/>
          <w:lang w:val="en-US"/>
        </w:rPr>
        <w:t>a</w:t>
      </w:r>
    </w:p>
    <w:p w:rsidR="001D4EBD" w:rsidRPr="001D4EBD" w:rsidRDefault="001D4EBD" w:rsidP="001D4EBD">
      <w:pPr>
        <w:spacing w:after="0" w:line="240" w:lineRule="auto"/>
        <w:rPr>
          <w:sz w:val="20"/>
          <w:szCs w:val="20"/>
        </w:rPr>
      </w:pPr>
    </w:p>
    <w:p w:rsidR="001D4EBD" w:rsidRPr="001D4EBD" w:rsidRDefault="001D4EBD" w:rsidP="001D4EBD">
      <w:pPr>
        <w:spacing w:after="0" w:line="240" w:lineRule="auto"/>
        <w:rPr>
          <w:sz w:val="20"/>
          <w:szCs w:val="20"/>
        </w:rPr>
      </w:pPr>
    </w:p>
    <w:p w:rsidR="001D4EBD" w:rsidRPr="001D4EBD" w:rsidRDefault="001D4EBD" w:rsidP="001D4EBD">
      <w:pPr>
        <w:spacing w:after="0" w:line="240" w:lineRule="auto"/>
        <w:rPr>
          <w:sz w:val="20"/>
          <w:szCs w:val="20"/>
        </w:rPr>
      </w:pPr>
      <w:r w:rsidRPr="001D4EBD">
        <w:rPr>
          <w:sz w:val="20"/>
          <w:szCs w:val="20"/>
        </w:rPr>
        <w:t xml:space="preserve">Другие алгоритмы взаимного преобразования право- и левосторонних грамматик можно получить, если дать следующие интерпретации нетерминалам </w:t>
      </w:r>
      <w:r w:rsidRPr="001D4EBD">
        <w:rPr>
          <w:i/>
          <w:sz w:val="20"/>
          <w:szCs w:val="20"/>
        </w:rPr>
        <w:t xml:space="preserve"> А</w:t>
      </w:r>
      <w:r w:rsidRPr="001D4EBD">
        <w:rPr>
          <w:sz w:val="20"/>
          <w:szCs w:val="20"/>
        </w:rPr>
        <w:t xml:space="preserve">  и  </w:t>
      </w:r>
      <w:r w:rsidRPr="001D4EBD">
        <w:rPr>
          <w:i/>
          <w:sz w:val="20"/>
          <w:szCs w:val="20"/>
        </w:rPr>
        <w:t xml:space="preserve">В  </w:t>
      </w:r>
      <w:r w:rsidRPr="001D4EBD">
        <w:rPr>
          <w:sz w:val="20"/>
          <w:szCs w:val="20"/>
        </w:rPr>
        <w:t xml:space="preserve">в правилах вида </w:t>
      </w:r>
      <w:r w:rsidRPr="001D4EBD">
        <w:rPr>
          <w:i/>
          <w:sz w:val="20"/>
          <w:szCs w:val="20"/>
          <w:lang w:val="en-US"/>
        </w:rPr>
        <w:t>A</w:t>
      </w:r>
      <w:r w:rsidRPr="001D4EBD">
        <w:rPr>
          <w:i/>
          <w:sz w:val="20"/>
          <w:szCs w:val="20"/>
          <w:lang w:val="en-US"/>
        </w:rPr>
        <w:sym w:font="Symbol" w:char="F0AE"/>
      </w:r>
      <w:r w:rsidRPr="001D4EBD">
        <w:rPr>
          <w:i/>
          <w:sz w:val="20"/>
          <w:szCs w:val="20"/>
          <w:lang w:val="en-US"/>
        </w:rPr>
        <w:sym w:font="Symbol" w:char="F061"/>
      </w:r>
      <w:r w:rsidRPr="001D4EBD">
        <w:rPr>
          <w:i/>
          <w:sz w:val="20"/>
          <w:szCs w:val="20"/>
          <w:lang w:val="en-US"/>
        </w:rPr>
        <w:t>B</w:t>
      </w:r>
      <w:r w:rsidRPr="001D4EBD">
        <w:rPr>
          <w:i/>
          <w:sz w:val="20"/>
          <w:szCs w:val="20"/>
        </w:rPr>
        <w:t xml:space="preserve">, </w:t>
      </w:r>
      <w:r w:rsidRPr="001D4EBD">
        <w:rPr>
          <w:sz w:val="20"/>
          <w:szCs w:val="20"/>
        </w:rPr>
        <w:t xml:space="preserve">где  </w:t>
      </w:r>
      <w:r w:rsidRPr="001D4EBD">
        <w:rPr>
          <w:i/>
          <w:sz w:val="20"/>
          <w:szCs w:val="20"/>
          <w:lang w:val="en-US"/>
        </w:rPr>
        <w:sym w:font="Symbol" w:char="F061"/>
      </w:r>
      <w:r w:rsidRPr="001D4EBD">
        <w:rPr>
          <w:sz w:val="20"/>
          <w:szCs w:val="20"/>
        </w:rPr>
        <w:t xml:space="preserve"> - произвольная цепочка терминалов, возможно, пустая:</w:t>
      </w:r>
    </w:p>
    <w:p w:rsidR="001D4EBD" w:rsidRPr="001D4EBD" w:rsidRDefault="001D4EBD" w:rsidP="001D4EBD">
      <w:pPr>
        <w:spacing w:after="0" w:line="240" w:lineRule="auto"/>
        <w:rPr>
          <w:sz w:val="20"/>
          <w:szCs w:val="20"/>
        </w:rPr>
      </w:pPr>
      <w:r w:rsidRPr="001D4EBD">
        <w:rPr>
          <w:sz w:val="20"/>
          <w:szCs w:val="20"/>
        </w:rPr>
        <w:t xml:space="preserve">1) цепочки, определяемые нетерминалом </w:t>
      </w:r>
      <w:r w:rsidRPr="001D4EBD">
        <w:rPr>
          <w:i/>
          <w:sz w:val="20"/>
          <w:szCs w:val="20"/>
        </w:rPr>
        <w:t xml:space="preserve"> А</w:t>
      </w:r>
      <w:r w:rsidRPr="001D4EBD">
        <w:rPr>
          <w:sz w:val="20"/>
          <w:szCs w:val="20"/>
        </w:rPr>
        <w:t xml:space="preserve"> , начинаются с цепочки </w:t>
      </w:r>
      <w:r w:rsidRPr="001D4EBD">
        <w:rPr>
          <w:i/>
          <w:sz w:val="20"/>
          <w:szCs w:val="20"/>
          <w:lang w:val="en-US"/>
        </w:rPr>
        <w:sym w:font="Symbol" w:char="F061"/>
      </w:r>
      <w:r w:rsidRPr="001D4EBD">
        <w:rPr>
          <w:i/>
          <w:sz w:val="20"/>
          <w:szCs w:val="20"/>
        </w:rPr>
        <w:t xml:space="preserve"> </w:t>
      </w:r>
      <w:r w:rsidRPr="001D4EBD">
        <w:rPr>
          <w:sz w:val="20"/>
          <w:szCs w:val="20"/>
        </w:rPr>
        <w:t xml:space="preserve">, за которой следуют цепочки, определяемые нетерминалом </w:t>
      </w:r>
      <w:r w:rsidRPr="001D4EBD">
        <w:rPr>
          <w:i/>
          <w:sz w:val="20"/>
          <w:szCs w:val="20"/>
        </w:rPr>
        <w:t xml:space="preserve"> </w:t>
      </w:r>
      <w:r w:rsidRPr="001D4EBD">
        <w:rPr>
          <w:i/>
          <w:sz w:val="20"/>
          <w:szCs w:val="20"/>
          <w:lang w:val="en-US"/>
        </w:rPr>
        <w:t>B</w:t>
      </w:r>
      <w:r w:rsidRPr="001D4EBD">
        <w:rPr>
          <w:sz w:val="20"/>
          <w:szCs w:val="20"/>
        </w:rPr>
        <w:t xml:space="preserve"> ;</w:t>
      </w:r>
    </w:p>
    <w:p w:rsidR="001D4EBD" w:rsidRPr="001D4EBD" w:rsidRDefault="001D4EBD" w:rsidP="001D4EBD">
      <w:pPr>
        <w:spacing w:after="0" w:line="240" w:lineRule="auto"/>
        <w:rPr>
          <w:sz w:val="20"/>
          <w:szCs w:val="20"/>
        </w:rPr>
      </w:pPr>
      <w:r w:rsidRPr="001D4EBD">
        <w:rPr>
          <w:sz w:val="20"/>
          <w:szCs w:val="20"/>
        </w:rPr>
        <w:t xml:space="preserve">2) цепочки, определяемые нетерминалом </w:t>
      </w:r>
      <w:r w:rsidRPr="001D4EBD">
        <w:rPr>
          <w:i/>
          <w:sz w:val="20"/>
          <w:szCs w:val="20"/>
        </w:rPr>
        <w:t xml:space="preserve"> </w:t>
      </w:r>
      <w:r w:rsidRPr="001D4EBD">
        <w:rPr>
          <w:i/>
          <w:sz w:val="20"/>
          <w:szCs w:val="20"/>
          <w:lang w:val="en-US"/>
        </w:rPr>
        <w:t>B</w:t>
      </w:r>
      <w:r w:rsidRPr="001D4EBD">
        <w:rPr>
          <w:sz w:val="20"/>
          <w:szCs w:val="20"/>
        </w:rPr>
        <w:t xml:space="preserve"> , это цепочки, определяемые нетерминалом </w:t>
      </w:r>
      <w:r w:rsidRPr="001D4EBD">
        <w:rPr>
          <w:i/>
          <w:sz w:val="20"/>
          <w:szCs w:val="20"/>
        </w:rPr>
        <w:t xml:space="preserve"> А</w:t>
      </w:r>
      <w:r w:rsidRPr="001D4EBD">
        <w:rPr>
          <w:sz w:val="20"/>
          <w:szCs w:val="20"/>
        </w:rPr>
        <w:t xml:space="preserve"> , за которым следует цепочка </w:t>
      </w:r>
      <w:r w:rsidRPr="001D4EBD">
        <w:rPr>
          <w:i/>
          <w:sz w:val="20"/>
          <w:szCs w:val="20"/>
          <w:lang w:val="en-US"/>
        </w:rPr>
        <w:sym w:font="Symbol" w:char="F061"/>
      </w:r>
      <w:r w:rsidRPr="001D4EBD">
        <w:rPr>
          <w:i/>
          <w:sz w:val="20"/>
          <w:szCs w:val="20"/>
        </w:rPr>
        <w:t xml:space="preserve"> </w:t>
      </w:r>
      <w:r w:rsidRPr="001D4EBD">
        <w:rPr>
          <w:sz w:val="20"/>
          <w:szCs w:val="20"/>
        </w:rPr>
        <w:t>.</w:t>
      </w:r>
    </w:p>
    <w:p w:rsidR="001D4EBD" w:rsidRPr="001D4EBD" w:rsidRDefault="001D4EBD" w:rsidP="001D4EBD">
      <w:pPr>
        <w:spacing w:after="0" w:line="240" w:lineRule="auto"/>
        <w:rPr>
          <w:sz w:val="20"/>
          <w:szCs w:val="20"/>
        </w:rPr>
      </w:pPr>
      <w:r w:rsidRPr="001D4EBD">
        <w:rPr>
          <w:sz w:val="20"/>
          <w:szCs w:val="20"/>
        </w:rPr>
        <w:t xml:space="preserve">Первая интерпретация соответствует правилу </w:t>
      </w:r>
      <w:r w:rsidRPr="001D4EBD">
        <w:rPr>
          <w:i/>
          <w:sz w:val="20"/>
          <w:szCs w:val="20"/>
        </w:rPr>
        <w:t>A</w:t>
      </w:r>
      <w:r w:rsidRPr="001D4EBD">
        <w:rPr>
          <w:i/>
          <w:sz w:val="20"/>
          <w:szCs w:val="20"/>
        </w:rPr>
        <w:sym w:font="Symbol" w:char="F0AE"/>
      </w:r>
      <w:r w:rsidRPr="001D4EBD">
        <w:rPr>
          <w:i/>
          <w:sz w:val="20"/>
          <w:szCs w:val="20"/>
          <w:lang w:val="en-US"/>
        </w:rPr>
        <w:sym w:font="Symbol" w:char="F061"/>
      </w:r>
      <w:r w:rsidRPr="001D4EBD">
        <w:rPr>
          <w:i/>
          <w:sz w:val="20"/>
          <w:szCs w:val="20"/>
        </w:rPr>
        <w:t>B</w:t>
      </w:r>
      <w:r w:rsidRPr="001D4EBD">
        <w:rPr>
          <w:sz w:val="20"/>
          <w:szCs w:val="20"/>
        </w:rPr>
        <w:t xml:space="preserve"> правосторонней грамматике, а вторая – правилу </w:t>
      </w:r>
      <w:r w:rsidRPr="001D4EBD">
        <w:rPr>
          <w:i/>
          <w:sz w:val="20"/>
          <w:szCs w:val="20"/>
        </w:rPr>
        <w:t>B</w:t>
      </w:r>
      <w:r w:rsidRPr="001D4EBD">
        <w:rPr>
          <w:i/>
          <w:sz w:val="20"/>
          <w:szCs w:val="20"/>
        </w:rPr>
        <w:sym w:font="Symbol" w:char="F0AE"/>
      </w:r>
      <w:r w:rsidRPr="001D4EBD">
        <w:rPr>
          <w:i/>
          <w:sz w:val="20"/>
          <w:szCs w:val="20"/>
        </w:rPr>
        <w:t>A</w:t>
      </w:r>
      <w:r w:rsidRPr="001D4EBD">
        <w:rPr>
          <w:i/>
          <w:sz w:val="20"/>
          <w:szCs w:val="20"/>
          <w:lang w:val="en-US"/>
        </w:rPr>
        <w:sym w:font="Symbol" w:char="F061"/>
      </w:r>
      <w:r w:rsidRPr="001D4EBD">
        <w:rPr>
          <w:i/>
          <w:sz w:val="20"/>
          <w:szCs w:val="20"/>
        </w:rPr>
        <w:t xml:space="preserve"> </w:t>
      </w:r>
      <w:r w:rsidRPr="001D4EBD">
        <w:rPr>
          <w:sz w:val="20"/>
          <w:szCs w:val="20"/>
        </w:rPr>
        <w:t>левосторонней грамматике.</w:t>
      </w:r>
    </w:p>
    <w:p w:rsidR="001D4EBD" w:rsidRPr="001D4EBD" w:rsidRDefault="001D4EBD" w:rsidP="001D4EBD">
      <w:pPr>
        <w:spacing w:after="0" w:line="240" w:lineRule="auto"/>
        <w:rPr>
          <w:sz w:val="20"/>
          <w:szCs w:val="20"/>
        </w:rPr>
      </w:pPr>
      <w:r w:rsidRPr="001D4EBD">
        <w:rPr>
          <w:sz w:val="20"/>
          <w:szCs w:val="20"/>
        </w:rPr>
        <w:t xml:space="preserve">Если в правосторонней (левосторонней) грамматике есть </w:t>
      </w:r>
      <w:r w:rsidRPr="001D4EBD">
        <w:rPr>
          <w:sz w:val="20"/>
          <w:szCs w:val="20"/>
        </w:rPr>
        <w:sym w:font="Symbol" w:char="F065"/>
      </w:r>
      <w:r w:rsidRPr="001D4EBD">
        <w:rPr>
          <w:sz w:val="20"/>
          <w:szCs w:val="20"/>
        </w:rPr>
        <w:t xml:space="preserve">-правило  </w:t>
      </w:r>
      <w:r w:rsidRPr="001D4EBD">
        <w:rPr>
          <w:i/>
          <w:sz w:val="20"/>
          <w:szCs w:val="20"/>
        </w:rPr>
        <w:t>А</w:t>
      </w:r>
      <w:r w:rsidRPr="001D4EBD">
        <w:rPr>
          <w:i/>
          <w:sz w:val="20"/>
          <w:szCs w:val="20"/>
        </w:rPr>
        <w:sym w:font="Symbol" w:char="F0AE"/>
      </w:r>
      <w:r w:rsidRPr="001D4EBD">
        <w:rPr>
          <w:i/>
          <w:sz w:val="20"/>
          <w:szCs w:val="20"/>
        </w:rPr>
        <w:sym w:font="Symbol" w:char="F065"/>
      </w:r>
      <w:r w:rsidRPr="001D4EBD">
        <w:rPr>
          <w:sz w:val="20"/>
          <w:szCs w:val="20"/>
        </w:rPr>
        <w:t xml:space="preserve"> , то в левосторонней (правосторонней) грамматике нетерминал  </w:t>
      </w:r>
      <w:r w:rsidRPr="001D4EBD">
        <w:rPr>
          <w:i/>
          <w:sz w:val="20"/>
          <w:szCs w:val="20"/>
        </w:rPr>
        <w:t xml:space="preserve">А </w:t>
      </w:r>
      <w:r w:rsidRPr="001D4EBD">
        <w:rPr>
          <w:sz w:val="20"/>
          <w:szCs w:val="20"/>
        </w:rPr>
        <w:t xml:space="preserve"> - начальный. Если же в правосторонней (левосторонней) грамматике </w:t>
      </w:r>
      <w:r w:rsidRPr="001D4EBD">
        <w:rPr>
          <w:sz w:val="20"/>
          <w:szCs w:val="20"/>
          <w:lang w:val="en-US"/>
        </w:rPr>
        <w:t>n</w:t>
      </w:r>
      <w:r w:rsidRPr="001D4EBD">
        <w:rPr>
          <w:sz w:val="20"/>
          <w:szCs w:val="20"/>
        </w:rPr>
        <w:t xml:space="preserve">&gt;1  </w:t>
      </w:r>
      <w:r w:rsidRPr="001D4EBD">
        <w:rPr>
          <w:sz w:val="20"/>
          <w:szCs w:val="20"/>
        </w:rPr>
        <w:sym w:font="Symbol" w:char="F065"/>
      </w:r>
      <w:r w:rsidRPr="001D4EBD">
        <w:rPr>
          <w:sz w:val="20"/>
          <w:szCs w:val="20"/>
        </w:rPr>
        <w:t xml:space="preserve">-пра-вил  </w:t>
      </w:r>
      <w:r w:rsidRPr="001D4EBD">
        <w:rPr>
          <w:i/>
          <w:sz w:val="20"/>
          <w:szCs w:val="20"/>
        </w:rPr>
        <w:t>А</w:t>
      </w:r>
      <w:r w:rsidRPr="001D4EBD">
        <w:rPr>
          <w:i/>
          <w:sz w:val="20"/>
          <w:szCs w:val="20"/>
          <w:vertAlign w:val="subscript"/>
          <w:lang w:val="en-US"/>
        </w:rPr>
        <w:t>i</w:t>
      </w:r>
      <w:r w:rsidRPr="001D4EBD">
        <w:rPr>
          <w:i/>
          <w:sz w:val="20"/>
          <w:szCs w:val="20"/>
        </w:rPr>
        <w:sym w:font="Symbol" w:char="F0AE"/>
      </w:r>
      <w:r w:rsidRPr="001D4EBD">
        <w:rPr>
          <w:i/>
          <w:sz w:val="20"/>
          <w:szCs w:val="20"/>
        </w:rPr>
        <w:sym w:font="Symbol" w:char="F065"/>
      </w:r>
      <w:r w:rsidRPr="001D4EBD">
        <w:rPr>
          <w:sz w:val="20"/>
          <w:szCs w:val="20"/>
        </w:rPr>
        <w:t xml:space="preserve"> , то в левосторонней (правосторонней) грамматике должен быть начальный нетерминал </w:t>
      </w:r>
      <w:r w:rsidRPr="001D4EBD">
        <w:rPr>
          <w:i/>
          <w:sz w:val="20"/>
          <w:szCs w:val="20"/>
          <w:lang w:val="en-US"/>
        </w:rPr>
        <w:lastRenderedPageBreak/>
        <w:t>S</w:t>
      </w:r>
      <w:r w:rsidRPr="001D4EBD">
        <w:rPr>
          <w:i/>
          <w:sz w:val="20"/>
          <w:szCs w:val="20"/>
        </w:rPr>
        <w:t xml:space="preserve"> </w:t>
      </w:r>
      <w:r w:rsidRPr="001D4EBD">
        <w:rPr>
          <w:sz w:val="20"/>
          <w:szCs w:val="20"/>
        </w:rPr>
        <w:t xml:space="preserve">, отличный от нетерминалов правосторонней (левосторонней) грамматики, и  </w:t>
      </w:r>
      <w:r w:rsidRPr="001D4EBD">
        <w:rPr>
          <w:sz w:val="20"/>
          <w:szCs w:val="20"/>
          <w:lang w:val="en-US"/>
        </w:rPr>
        <w:t>n</w:t>
      </w:r>
      <w:r w:rsidRPr="001D4EBD">
        <w:rPr>
          <w:sz w:val="20"/>
          <w:szCs w:val="20"/>
        </w:rPr>
        <w:t xml:space="preserve">  правил   </w:t>
      </w:r>
      <w:r w:rsidRPr="001D4EBD">
        <w:rPr>
          <w:i/>
          <w:sz w:val="20"/>
          <w:szCs w:val="20"/>
          <w:lang w:val="en-US"/>
        </w:rPr>
        <w:t>S</w:t>
      </w:r>
      <w:r w:rsidRPr="001D4EBD">
        <w:rPr>
          <w:i/>
          <w:sz w:val="20"/>
          <w:szCs w:val="20"/>
        </w:rPr>
        <w:sym w:font="Symbol" w:char="F0AE"/>
      </w:r>
      <w:r w:rsidRPr="001D4EBD">
        <w:rPr>
          <w:i/>
          <w:sz w:val="20"/>
          <w:szCs w:val="20"/>
        </w:rPr>
        <w:t xml:space="preserve"> А</w:t>
      </w:r>
      <w:r w:rsidRPr="001D4EBD">
        <w:rPr>
          <w:i/>
          <w:sz w:val="20"/>
          <w:szCs w:val="20"/>
          <w:vertAlign w:val="subscript"/>
          <w:lang w:val="en-US"/>
        </w:rPr>
        <w:t>i</w:t>
      </w:r>
      <w:r w:rsidRPr="001D4EBD">
        <w:rPr>
          <w:sz w:val="20"/>
          <w:szCs w:val="20"/>
        </w:rPr>
        <w:t>.</w:t>
      </w:r>
    </w:p>
    <w:p w:rsidR="001D4EBD" w:rsidRPr="001D4EBD" w:rsidRDefault="001D4EBD" w:rsidP="001D4EBD">
      <w:pPr>
        <w:spacing w:after="0" w:line="240" w:lineRule="auto"/>
        <w:rPr>
          <w:sz w:val="20"/>
          <w:szCs w:val="20"/>
        </w:rPr>
      </w:pPr>
      <w:r w:rsidRPr="001D4EBD">
        <w:rPr>
          <w:sz w:val="20"/>
          <w:szCs w:val="20"/>
        </w:rPr>
        <w:t xml:space="preserve">Если в правосторонней (левосторонней) грамматике нетерминал  </w:t>
      </w:r>
      <w:r w:rsidRPr="001D4EBD">
        <w:rPr>
          <w:i/>
          <w:sz w:val="20"/>
          <w:szCs w:val="20"/>
        </w:rPr>
        <w:t xml:space="preserve">А </w:t>
      </w:r>
      <w:r w:rsidRPr="001D4EBD">
        <w:rPr>
          <w:sz w:val="20"/>
          <w:szCs w:val="20"/>
        </w:rPr>
        <w:t xml:space="preserve"> - начальный, то в левосторонней (правосторонней) грамматике должно быть </w:t>
      </w:r>
      <w:r w:rsidRPr="001D4EBD">
        <w:rPr>
          <w:sz w:val="20"/>
          <w:szCs w:val="20"/>
        </w:rPr>
        <w:sym w:font="Symbol" w:char="F065"/>
      </w:r>
      <w:r w:rsidRPr="001D4EBD">
        <w:rPr>
          <w:sz w:val="20"/>
          <w:szCs w:val="20"/>
        </w:rPr>
        <w:t xml:space="preserve">-правило  </w:t>
      </w:r>
      <w:r w:rsidRPr="001D4EBD">
        <w:rPr>
          <w:i/>
          <w:sz w:val="20"/>
          <w:szCs w:val="20"/>
        </w:rPr>
        <w:t>А</w:t>
      </w:r>
      <w:r w:rsidRPr="001D4EBD">
        <w:rPr>
          <w:i/>
          <w:sz w:val="20"/>
          <w:szCs w:val="20"/>
        </w:rPr>
        <w:sym w:font="Symbol" w:char="F0AE"/>
      </w:r>
      <w:r w:rsidRPr="001D4EBD">
        <w:rPr>
          <w:i/>
          <w:sz w:val="20"/>
          <w:szCs w:val="20"/>
        </w:rPr>
        <w:sym w:font="Symbol" w:char="F065"/>
      </w:r>
      <w:r w:rsidRPr="001D4EBD">
        <w:rPr>
          <w:sz w:val="20"/>
          <w:szCs w:val="20"/>
        </w:rPr>
        <w:t xml:space="preserve"> .</w:t>
      </w:r>
    </w:p>
    <w:p w:rsidR="001D4EBD" w:rsidRPr="001D4EBD" w:rsidRDefault="001D4EBD" w:rsidP="001D4EBD">
      <w:pPr>
        <w:spacing w:after="0" w:line="240" w:lineRule="auto"/>
        <w:rPr>
          <w:sz w:val="20"/>
          <w:szCs w:val="20"/>
        </w:rPr>
      </w:pPr>
    </w:p>
    <w:p w:rsidR="001D4EBD" w:rsidRPr="001D4EBD" w:rsidRDefault="001D4EBD" w:rsidP="001D4EBD">
      <w:pPr>
        <w:spacing w:after="0" w:line="240" w:lineRule="auto"/>
        <w:rPr>
          <w:sz w:val="20"/>
          <w:szCs w:val="20"/>
        </w:rPr>
      </w:pPr>
      <w:r w:rsidRPr="001D4EBD">
        <w:rPr>
          <w:i/>
          <w:sz w:val="20"/>
          <w:szCs w:val="20"/>
        </w:rPr>
        <w:t>Алгоритм преобразования правосторонней грамматики в левостороннюю.</w:t>
      </w:r>
    </w:p>
    <w:p w:rsidR="001D4EBD" w:rsidRPr="001D4EBD" w:rsidRDefault="001D4EBD" w:rsidP="001D4EBD">
      <w:pPr>
        <w:spacing w:after="0" w:line="240" w:lineRule="auto"/>
        <w:rPr>
          <w:sz w:val="20"/>
          <w:szCs w:val="20"/>
        </w:rPr>
      </w:pPr>
      <w:r w:rsidRPr="001D4EBD">
        <w:rPr>
          <w:sz w:val="20"/>
          <w:szCs w:val="20"/>
        </w:rPr>
        <w:t xml:space="preserve">1. Все правила вида  </w:t>
      </w:r>
      <w:r w:rsidRPr="001D4EBD">
        <w:rPr>
          <w:i/>
          <w:sz w:val="20"/>
          <w:szCs w:val="20"/>
        </w:rPr>
        <w:t>A</w:t>
      </w:r>
      <w:r w:rsidRPr="001D4EBD">
        <w:rPr>
          <w:i/>
          <w:sz w:val="20"/>
          <w:szCs w:val="20"/>
        </w:rPr>
        <w:sym w:font="Symbol" w:char="F0AE"/>
      </w:r>
      <w:r w:rsidRPr="001D4EBD">
        <w:rPr>
          <w:i/>
          <w:sz w:val="20"/>
          <w:szCs w:val="20"/>
          <w:lang w:val="en-US"/>
        </w:rPr>
        <w:sym w:font="Symbol" w:char="F061"/>
      </w:r>
      <w:r w:rsidRPr="001D4EBD">
        <w:rPr>
          <w:i/>
          <w:sz w:val="20"/>
          <w:szCs w:val="20"/>
        </w:rPr>
        <w:t>B</w:t>
      </w:r>
      <w:r w:rsidRPr="001D4EBD">
        <w:rPr>
          <w:sz w:val="20"/>
          <w:szCs w:val="20"/>
        </w:rPr>
        <w:t xml:space="preserve">  в правосторонней грамматике заменить правилами  </w:t>
      </w:r>
      <w:r w:rsidRPr="001D4EBD">
        <w:rPr>
          <w:i/>
          <w:sz w:val="20"/>
          <w:szCs w:val="20"/>
        </w:rPr>
        <w:t>B</w:t>
      </w:r>
      <w:r w:rsidRPr="001D4EBD">
        <w:rPr>
          <w:i/>
          <w:sz w:val="20"/>
          <w:szCs w:val="20"/>
        </w:rPr>
        <w:sym w:font="Symbol" w:char="F0AE"/>
      </w:r>
      <w:r w:rsidRPr="001D4EBD">
        <w:rPr>
          <w:i/>
          <w:sz w:val="20"/>
          <w:szCs w:val="20"/>
        </w:rPr>
        <w:t>A</w:t>
      </w:r>
      <w:r w:rsidRPr="001D4EBD">
        <w:rPr>
          <w:i/>
          <w:sz w:val="20"/>
          <w:szCs w:val="20"/>
          <w:lang w:val="en-US"/>
        </w:rPr>
        <w:sym w:font="Symbol" w:char="F061"/>
      </w:r>
      <w:r w:rsidRPr="001D4EBD">
        <w:rPr>
          <w:i/>
          <w:sz w:val="20"/>
          <w:szCs w:val="20"/>
        </w:rPr>
        <w:t xml:space="preserve">  </w:t>
      </w:r>
      <w:r w:rsidRPr="001D4EBD">
        <w:rPr>
          <w:sz w:val="20"/>
          <w:szCs w:val="20"/>
        </w:rPr>
        <w:t>левосторонней грамматики.</w:t>
      </w:r>
    </w:p>
    <w:p w:rsidR="001D4EBD" w:rsidRPr="001D4EBD" w:rsidRDefault="001D4EBD" w:rsidP="001D4EBD">
      <w:pPr>
        <w:spacing w:after="0" w:line="240" w:lineRule="auto"/>
        <w:rPr>
          <w:sz w:val="20"/>
          <w:szCs w:val="20"/>
        </w:rPr>
      </w:pPr>
      <w:r w:rsidRPr="001D4EBD">
        <w:rPr>
          <w:sz w:val="20"/>
          <w:szCs w:val="20"/>
        </w:rPr>
        <w:t xml:space="preserve">2. Если в правосторонней грамматике есть </w:t>
      </w:r>
      <w:r w:rsidRPr="001D4EBD">
        <w:rPr>
          <w:sz w:val="20"/>
          <w:szCs w:val="20"/>
        </w:rPr>
        <w:sym w:font="Symbol" w:char="F065"/>
      </w:r>
      <w:r w:rsidRPr="001D4EBD">
        <w:rPr>
          <w:sz w:val="20"/>
          <w:szCs w:val="20"/>
        </w:rPr>
        <w:t xml:space="preserve">-правило  </w:t>
      </w:r>
      <w:r w:rsidRPr="001D4EBD">
        <w:rPr>
          <w:i/>
          <w:sz w:val="20"/>
          <w:szCs w:val="20"/>
        </w:rPr>
        <w:t>А</w:t>
      </w:r>
      <w:r w:rsidRPr="001D4EBD">
        <w:rPr>
          <w:i/>
          <w:sz w:val="20"/>
          <w:szCs w:val="20"/>
        </w:rPr>
        <w:sym w:font="Symbol" w:char="F0AE"/>
      </w:r>
      <w:r w:rsidRPr="001D4EBD">
        <w:rPr>
          <w:i/>
          <w:sz w:val="20"/>
          <w:szCs w:val="20"/>
        </w:rPr>
        <w:sym w:font="Symbol" w:char="F065"/>
      </w:r>
      <w:r w:rsidRPr="001D4EBD">
        <w:rPr>
          <w:sz w:val="20"/>
          <w:szCs w:val="20"/>
        </w:rPr>
        <w:t xml:space="preserve"> , то в левосторонней грамматике нетерминал  </w:t>
      </w:r>
      <w:r w:rsidRPr="001D4EBD">
        <w:rPr>
          <w:i/>
          <w:sz w:val="20"/>
          <w:szCs w:val="20"/>
        </w:rPr>
        <w:t xml:space="preserve">А </w:t>
      </w:r>
      <w:r w:rsidRPr="001D4EBD">
        <w:rPr>
          <w:sz w:val="20"/>
          <w:szCs w:val="20"/>
        </w:rPr>
        <w:t xml:space="preserve"> - начальный. Если же в правосторонней грамматике </w:t>
      </w:r>
      <w:r w:rsidRPr="001D4EBD">
        <w:rPr>
          <w:sz w:val="20"/>
          <w:szCs w:val="20"/>
          <w:lang w:val="en-US"/>
        </w:rPr>
        <w:t>n</w:t>
      </w:r>
      <w:r w:rsidRPr="001D4EBD">
        <w:rPr>
          <w:sz w:val="20"/>
          <w:szCs w:val="20"/>
        </w:rPr>
        <w:t xml:space="preserve">&gt;1  </w:t>
      </w:r>
      <w:r w:rsidRPr="001D4EBD">
        <w:rPr>
          <w:sz w:val="20"/>
          <w:szCs w:val="20"/>
        </w:rPr>
        <w:sym w:font="Symbol" w:char="F065"/>
      </w:r>
      <w:r w:rsidRPr="001D4EBD">
        <w:rPr>
          <w:sz w:val="20"/>
          <w:szCs w:val="20"/>
        </w:rPr>
        <w:t xml:space="preserve">-пра-вил  </w:t>
      </w:r>
      <w:r w:rsidRPr="001D4EBD">
        <w:rPr>
          <w:i/>
          <w:sz w:val="20"/>
          <w:szCs w:val="20"/>
        </w:rPr>
        <w:t>А</w:t>
      </w:r>
      <w:r w:rsidRPr="001D4EBD">
        <w:rPr>
          <w:i/>
          <w:sz w:val="20"/>
          <w:szCs w:val="20"/>
          <w:vertAlign w:val="subscript"/>
          <w:lang w:val="en-US"/>
        </w:rPr>
        <w:t>i</w:t>
      </w:r>
      <w:r w:rsidRPr="001D4EBD">
        <w:rPr>
          <w:i/>
          <w:sz w:val="20"/>
          <w:szCs w:val="20"/>
        </w:rPr>
        <w:sym w:font="Symbol" w:char="F0AE"/>
      </w:r>
      <w:r w:rsidRPr="001D4EBD">
        <w:rPr>
          <w:i/>
          <w:sz w:val="20"/>
          <w:szCs w:val="20"/>
        </w:rPr>
        <w:sym w:font="Symbol" w:char="F065"/>
      </w:r>
      <w:r w:rsidRPr="001D4EBD">
        <w:rPr>
          <w:sz w:val="20"/>
          <w:szCs w:val="20"/>
        </w:rPr>
        <w:t xml:space="preserve"> , то в левосторонней  грамматике должен быть начальный нетерминал </w:t>
      </w:r>
      <w:r w:rsidRPr="001D4EBD">
        <w:rPr>
          <w:i/>
          <w:sz w:val="20"/>
          <w:szCs w:val="20"/>
          <w:lang w:val="en-US"/>
        </w:rPr>
        <w:t>S</w:t>
      </w:r>
      <w:r w:rsidRPr="001D4EBD">
        <w:rPr>
          <w:i/>
          <w:sz w:val="20"/>
          <w:szCs w:val="20"/>
        </w:rPr>
        <w:t xml:space="preserve"> </w:t>
      </w:r>
      <w:r w:rsidRPr="001D4EBD">
        <w:rPr>
          <w:sz w:val="20"/>
          <w:szCs w:val="20"/>
        </w:rPr>
        <w:t xml:space="preserve">, отличный от нетерминалов правосторонней  грамматики, и  </w:t>
      </w:r>
      <w:r w:rsidRPr="001D4EBD">
        <w:rPr>
          <w:sz w:val="20"/>
          <w:szCs w:val="20"/>
          <w:lang w:val="en-US"/>
        </w:rPr>
        <w:t>n</w:t>
      </w:r>
      <w:r w:rsidRPr="001D4EBD">
        <w:rPr>
          <w:sz w:val="20"/>
          <w:szCs w:val="20"/>
        </w:rPr>
        <w:t xml:space="preserve">  правил   </w:t>
      </w:r>
      <w:r w:rsidRPr="001D4EBD">
        <w:rPr>
          <w:i/>
          <w:sz w:val="20"/>
          <w:szCs w:val="20"/>
          <w:lang w:val="en-US"/>
        </w:rPr>
        <w:t>S</w:t>
      </w:r>
      <w:r w:rsidRPr="001D4EBD">
        <w:rPr>
          <w:i/>
          <w:sz w:val="20"/>
          <w:szCs w:val="20"/>
        </w:rPr>
        <w:sym w:font="Symbol" w:char="F0AE"/>
      </w:r>
      <w:r w:rsidRPr="001D4EBD">
        <w:rPr>
          <w:i/>
          <w:sz w:val="20"/>
          <w:szCs w:val="20"/>
        </w:rPr>
        <w:t xml:space="preserve"> А</w:t>
      </w:r>
      <w:r w:rsidRPr="001D4EBD">
        <w:rPr>
          <w:i/>
          <w:sz w:val="20"/>
          <w:szCs w:val="20"/>
          <w:vertAlign w:val="subscript"/>
          <w:lang w:val="en-US"/>
        </w:rPr>
        <w:t>i</w:t>
      </w:r>
      <w:r w:rsidRPr="001D4EBD">
        <w:rPr>
          <w:sz w:val="20"/>
          <w:szCs w:val="20"/>
        </w:rPr>
        <w:t>.</w:t>
      </w:r>
    </w:p>
    <w:p w:rsidR="001D4EBD" w:rsidRPr="001D4EBD" w:rsidRDefault="001D4EBD" w:rsidP="001D4EBD">
      <w:pPr>
        <w:spacing w:after="0" w:line="240" w:lineRule="auto"/>
        <w:rPr>
          <w:sz w:val="20"/>
          <w:szCs w:val="20"/>
        </w:rPr>
      </w:pPr>
      <w:r w:rsidRPr="001D4EBD">
        <w:rPr>
          <w:sz w:val="20"/>
          <w:szCs w:val="20"/>
        </w:rPr>
        <w:t xml:space="preserve">3. В левостороннюю грамматику добавить правило   </w:t>
      </w:r>
      <w:r w:rsidRPr="001D4EBD">
        <w:rPr>
          <w:i/>
          <w:sz w:val="20"/>
          <w:szCs w:val="20"/>
        </w:rPr>
        <w:t>А</w:t>
      </w:r>
      <w:r w:rsidRPr="001D4EBD">
        <w:rPr>
          <w:i/>
          <w:sz w:val="20"/>
          <w:szCs w:val="20"/>
        </w:rPr>
        <w:sym w:font="Symbol" w:char="F0AE"/>
      </w:r>
      <w:r w:rsidRPr="001D4EBD">
        <w:rPr>
          <w:i/>
          <w:sz w:val="20"/>
          <w:szCs w:val="20"/>
        </w:rPr>
        <w:sym w:font="Symbol" w:char="F065"/>
      </w:r>
      <w:r w:rsidRPr="001D4EBD">
        <w:rPr>
          <w:sz w:val="20"/>
          <w:szCs w:val="20"/>
        </w:rPr>
        <w:t xml:space="preserve">  , где  </w:t>
      </w:r>
      <w:r w:rsidRPr="001D4EBD">
        <w:rPr>
          <w:i/>
          <w:sz w:val="20"/>
          <w:szCs w:val="20"/>
        </w:rPr>
        <w:t xml:space="preserve">А - </w:t>
      </w:r>
      <w:r w:rsidRPr="001D4EBD">
        <w:rPr>
          <w:sz w:val="20"/>
          <w:szCs w:val="20"/>
        </w:rPr>
        <w:t>начальный нетерминал правосторонней грамматики.</w:t>
      </w:r>
    </w:p>
    <w:p w:rsidR="001D4EBD" w:rsidRPr="001D4EBD" w:rsidRDefault="001D4EBD" w:rsidP="001D4EBD">
      <w:pPr>
        <w:spacing w:after="0" w:line="240" w:lineRule="auto"/>
        <w:rPr>
          <w:sz w:val="20"/>
          <w:szCs w:val="20"/>
        </w:rPr>
      </w:pPr>
      <w:r w:rsidRPr="001D4EBD">
        <w:rPr>
          <w:i/>
          <w:sz w:val="20"/>
          <w:szCs w:val="20"/>
        </w:rPr>
        <w:t>Алгоритм преобразования левосторонней грамматики в левостороннюю.</w:t>
      </w:r>
    </w:p>
    <w:p w:rsidR="001D4EBD" w:rsidRPr="001D4EBD" w:rsidRDefault="001D4EBD" w:rsidP="001D4EBD">
      <w:pPr>
        <w:spacing w:after="0" w:line="240" w:lineRule="auto"/>
        <w:rPr>
          <w:sz w:val="20"/>
          <w:szCs w:val="20"/>
        </w:rPr>
      </w:pPr>
      <w:r w:rsidRPr="001D4EBD">
        <w:rPr>
          <w:sz w:val="20"/>
          <w:szCs w:val="20"/>
        </w:rPr>
        <w:t xml:space="preserve">1. Все правила вида  </w:t>
      </w:r>
      <w:r w:rsidRPr="001D4EBD">
        <w:rPr>
          <w:i/>
          <w:sz w:val="20"/>
          <w:szCs w:val="20"/>
        </w:rPr>
        <w:t>В</w:t>
      </w:r>
      <w:r w:rsidRPr="001D4EBD">
        <w:rPr>
          <w:i/>
          <w:sz w:val="20"/>
          <w:szCs w:val="20"/>
        </w:rPr>
        <w:sym w:font="Symbol" w:char="F0AE"/>
      </w:r>
      <w:r w:rsidRPr="001D4EBD">
        <w:rPr>
          <w:i/>
          <w:sz w:val="20"/>
          <w:szCs w:val="20"/>
        </w:rPr>
        <w:t>А</w:t>
      </w:r>
      <w:r w:rsidRPr="001D4EBD">
        <w:rPr>
          <w:i/>
          <w:sz w:val="20"/>
          <w:szCs w:val="20"/>
          <w:lang w:val="en-US"/>
        </w:rPr>
        <w:sym w:font="Symbol" w:char="F061"/>
      </w:r>
      <w:r w:rsidRPr="001D4EBD">
        <w:rPr>
          <w:sz w:val="20"/>
          <w:szCs w:val="20"/>
        </w:rPr>
        <w:t xml:space="preserve">  в левосторонней грамматике заменить правилами   </w:t>
      </w:r>
      <w:r w:rsidRPr="001D4EBD">
        <w:rPr>
          <w:i/>
          <w:sz w:val="20"/>
          <w:szCs w:val="20"/>
        </w:rPr>
        <w:t>А</w:t>
      </w:r>
      <w:r w:rsidRPr="001D4EBD">
        <w:rPr>
          <w:i/>
          <w:sz w:val="20"/>
          <w:szCs w:val="20"/>
        </w:rPr>
        <w:sym w:font="Symbol" w:char="F0AE"/>
      </w:r>
      <w:r w:rsidRPr="001D4EBD">
        <w:rPr>
          <w:i/>
          <w:sz w:val="20"/>
          <w:szCs w:val="20"/>
          <w:lang w:val="en-US"/>
        </w:rPr>
        <w:sym w:font="Symbol" w:char="F061"/>
      </w:r>
      <w:r w:rsidRPr="001D4EBD">
        <w:rPr>
          <w:i/>
          <w:sz w:val="20"/>
          <w:szCs w:val="20"/>
        </w:rPr>
        <w:t xml:space="preserve">В  </w:t>
      </w:r>
      <w:r w:rsidRPr="001D4EBD">
        <w:rPr>
          <w:sz w:val="20"/>
          <w:szCs w:val="20"/>
        </w:rPr>
        <w:t>правосторонней грамматики.</w:t>
      </w:r>
    </w:p>
    <w:p w:rsidR="001D4EBD" w:rsidRPr="001D4EBD" w:rsidRDefault="001D4EBD" w:rsidP="001D4EBD">
      <w:pPr>
        <w:spacing w:after="0" w:line="240" w:lineRule="auto"/>
        <w:rPr>
          <w:sz w:val="20"/>
          <w:szCs w:val="20"/>
        </w:rPr>
      </w:pPr>
      <w:r w:rsidRPr="001D4EBD">
        <w:rPr>
          <w:sz w:val="20"/>
          <w:szCs w:val="20"/>
        </w:rPr>
        <w:t xml:space="preserve">2. Если в левосторонней грамматике есть </w:t>
      </w:r>
      <w:r w:rsidRPr="001D4EBD">
        <w:rPr>
          <w:sz w:val="20"/>
          <w:szCs w:val="20"/>
        </w:rPr>
        <w:sym w:font="Symbol" w:char="F065"/>
      </w:r>
      <w:r w:rsidRPr="001D4EBD">
        <w:rPr>
          <w:sz w:val="20"/>
          <w:szCs w:val="20"/>
        </w:rPr>
        <w:t xml:space="preserve">-правило  </w:t>
      </w:r>
      <w:r w:rsidRPr="001D4EBD">
        <w:rPr>
          <w:i/>
          <w:sz w:val="20"/>
          <w:szCs w:val="20"/>
        </w:rPr>
        <w:t>А</w:t>
      </w:r>
      <w:r w:rsidRPr="001D4EBD">
        <w:rPr>
          <w:i/>
          <w:sz w:val="20"/>
          <w:szCs w:val="20"/>
        </w:rPr>
        <w:sym w:font="Symbol" w:char="F0AE"/>
      </w:r>
      <w:r w:rsidRPr="001D4EBD">
        <w:rPr>
          <w:i/>
          <w:sz w:val="20"/>
          <w:szCs w:val="20"/>
        </w:rPr>
        <w:sym w:font="Symbol" w:char="F065"/>
      </w:r>
      <w:r w:rsidRPr="001D4EBD">
        <w:rPr>
          <w:sz w:val="20"/>
          <w:szCs w:val="20"/>
        </w:rPr>
        <w:t xml:space="preserve"> , то в правосторонней грамматике нетерминал  </w:t>
      </w:r>
      <w:r w:rsidRPr="001D4EBD">
        <w:rPr>
          <w:i/>
          <w:sz w:val="20"/>
          <w:szCs w:val="20"/>
        </w:rPr>
        <w:t xml:space="preserve">А </w:t>
      </w:r>
      <w:r w:rsidRPr="001D4EBD">
        <w:rPr>
          <w:sz w:val="20"/>
          <w:szCs w:val="20"/>
        </w:rPr>
        <w:t xml:space="preserve"> - начальный. Если же в левосторонней грамматике </w:t>
      </w:r>
      <w:r w:rsidRPr="001D4EBD">
        <w:rPr>
          <w:sz w:val="20"/>
          <w:szCs w:val="20"/>
          <w:lang w:val="en-US"/>
        </w:rPr>
        <w:t>n</w:t>
      </w:r>
      <w:r w:rsidRPr="001D4EBD">
        <w:rPr>
          <w:sz w:val="20"/>
          <w:szCs w:val="20"/>
        </w:rPr>
        <w:t xml:space="preserve">&gt;1  </w:t>
      </w:r>
      <w:r w:rsidRPr="001D4EBD">
        <w:rPr>
          <w:sz w:val="20"/>
          <w:szCs w:val="20"/>
        </w:rPr>
        <w:sym w:font="Symbol" w:char="F065"/>
      </w:r>
      <w:r w:rsidRPr="001D4EBD">
        <w:rPr>
          <w:sz w:val="20"/>
          <w:szCs w:val="20"/>
        </w:rPr>
        <w:t xml:space="preserve">-пра-вил  </w:t>
      </w:r>
      <w:r w:rsidRPr="001D4EBD">
        <w:rPr>
          <w:i/>
          <w:sz w:val="20"/>
          <w:szCs w:val="20"/>
        </w:rPr>
        <w:t>А</w:t>
      </w:r>
      <w:r w:rsidRPr="001D4EBD">
        <w:rPr>
          <w:i/>
          <w:sz w:val="20"/>
          <w:szCs w:val="20"/>
          <w:vertAlign w:val="subscript"/>
          <w:lang w:val="en-US"/>
        </w:rPr>
        <w:t>i</w:t>
      </w:r>
      <w:r w:rsidRPr="001D4EBD">
        <w:rPr>
          <w:i/>
          <w:sz w:val="20"/>
          <w:szCs w:val="20"/>
        </w:rPr>
        <w:sym w:font="Symbol" w:char="F0AE"/>
      </w:r>
      <w:r w:rsidRPr="001D4EBD">
        <w:rPr>
          <w:i/>
          <w:sz w:val="20"/>
          <w:szCs w:val="20"/>
        </w:rPr>
        <w:sym w:font="Symbol" w:char="F065"/>
      </w:r>
      <w:r w:rsidRPr="001D4EBD">
        <w:rPr>
          <w:sz w:val="20"/>
          <w:szCs w:val="20"/>
        </w:rPr>
        <w:t xml:space="preserve"> , то в правосторонней  грамматике должен быть начальный нетерминал </w:t>
      </w:r>
      <w:r w:rsidRPr="001D4EBD">
        <w:rPr>
          <w:i/>
          <w:sz w:val="20"/>
          <w:szCs w:val="20"/>
          <w:lang w:val="en-US"/>
        </w:rPr>
        <w:t>S</w:t>
      </w:r>
      <w:r w:rsidRPr="001D4EBD">
        <w:rPr>
          <w:i/>
          <w:sz w:val="20"/>
          <w:szCs w:val="20"/>
        </w:rPr>
        <w:t xml:space="preserve"> </w:t>
      </w:r>
      <w:r w:rsidRPr="001D4EBD">
        <w:rPr>
          <w:sz w:val="20"/>
          <w:szCs w:val="20"/>
        </w:rPr>
        <w:t xml:space="preserve">, отличный от нетерминалов левосторонней грамматики, и  </w:t>
      </w:r>
      <w:r w:rsidRPr="001D4EBD">
        <w:rPr>
          <w:sz w:val="20"/>
          <w:szCs w:val="20"/>
          <w:lang w:val="en-US"/>
        </w:rPr>
        <w:t>n</w:t>
      </w:r>
      <w:r w:rsidRPr="001D4EBD">
        <w:rPr>
          <w:sz w:val="20"/>
          <w:szCs w:val="20"/>
        </w:rPr>
        <w:t xml:space="preserve">  правил   </w:t>
      </w:r>
      <w:r w:rsidRPr="001D4EBD">
        <w:rPr>
          <w:i/>
          <w:sz w:val="20"/>
          <w:szCs w:val="20"/>
          <w:lang w:val="en-US"/>
        </w:rPr>
        <w:t>S</w:t>
      </w:r>
      <w:r w:rsidRPr="001D4EBD">
        <w:rPr>
          <w:i/>
          <w:sz w:val="20"/>
          <w:szCs w:val="20"/>
        </w:rPr>
        <w:sym w:font="Symbol" w:char="F0AE"/>
      </w:r>
      <w:r w:rsidRPr="001D4EBD">
        <w:rPr>
          <w:i/>
          <w:sz w:val="20"/>
          <w:szCs w:val="20"/>
        </w:rPr>
        <w:t xml:space="preserve"> А</w:t>
      </w:r>
      <w:r w:rsidRPr="001D4EBD">
        <w:rPr>
          <w:i/>
          <w:sz w:val="20"/>
          <w:szCs w:val="20"/>
          <w:vertAlign w:val="subscript"/>
          <w:lang w:val="en-US"/>
        </w:rPr>
        <w:t>i</w:t>
      </w:r>
      <w:r w:rsidRPr="001D4EBD">
        <w:rPr>
          <w:sz w:val="20"/>
          <w:szCs w:val="20"/>
        </w:rPr>
        <w:t>.</w:t>
      </w:r>
    </w:p>
    <w:p w:rsidR="001D4EBD" w:rsidRPr="001D4EBD" w:rsidRDefault="001D4EBD" w:rsidP="001D4EBD">
      <w:pPr>
        <w:spacing w:after="0" w:line="240" w:lineRule="auto"/>
        <w:rPr>
          <w:sz w:val="20"/>
          <w:szCs w:val="20"/>
        </w:rPr>
      </w:pPr>
      <w:r w:rsidRPr="001D4EBD">
        <w:rPr>
          <w:sz w:val="20"/>
          <w:szCs w:val="20"/>
        </w:rPr>
        <w:t xml:space="preserve">3. В правостороннюю грамматику добавить правило   </w:t>
      </w:r>
      <w:r w:rsidRPr="001D4EBD">
        <w:rPr>
          <w:i/>
          <w:sz w:val="20"/>
          <w:szCs w:val="20"/>
        </w:rPr>
        <w:t>А</w:t>
      </w:r>
      <w:r w:rsidRPr="001D4EBD">
        <w:rPr>
          <w:i/>
          <w:sz w:val="20"/>
          <w:szCs w:val="20"/>
        </w:rPr>
        <w:sym w:font="Symbol" w:char="F0AE"/>
      </w:r>
      <w:r w:rsidRPr="001D4EBD">
        <w:rPr>
          <w:i/>
          <w:sz w:val="20"/>
          <w:szCs w:val="20"/>
        </w:rPr>
        <w:sym w:font="Symbol" w:char="F065"/>
      </w:r>
      <w:r w:rsidRPr="001D4EBD">
        <w:rPr>
          <w:sz w:val="20"/>
          <w:szCs w:val="20"/>
        </w:rPr>
        <w:t xml:space="preserve">  , где  </w:t>
      </w:r>
      <w:r w:rsidRPr="001D4EBD">
        <w:rPr>
          <w:i/>
          <w:sz w:val="20"/>
          <w:szCs w:val="20"/>
        </w:rPr>
        <w:t xml:space="preserve">А - </w:t>
      </w:r>
      <w:r w:rsidRPr="001D4EBD">
        <w:rPr>
          <w:sz w:val="20"/>
          <w:szCs w:val="20"/>
        </w:rPr>
        <w:t>начальный нетерминал левосторонней грамматики.</w:t>
      </w:r>
    </w:p>
    <w:p w:rsidR="001D4EBD" w:rsidRPr="001D4EBD" w:rsidRDefault="001D4EBD" w:rsidP="001D4EBD">
      <w:pPr>
        <w:spacing w:after="0" w:line="240" w:lineRule="auto"/>
        <w:rPr>
          <w:sz w:val="20"/>
          <w:szCs w:val="20"/>
        </w:rPr>
      </w:pPr>
    </w:p>
    <w:p w:rsidR="001D4EBD" w:rsidRPr="001D4EBD" w:rsidRDefault="001D4EBD" w:rsidP="001D4EBD">
      <w:pPr>
        <w:spacing w:after="0" w:line="240" w:lineRule="auto"/>
        <w:rPr>
          <w:sz w:val="20"/>
          <w:szCs w:val="20"/>
        </w:rPr>
      </w:pPr>
      <w:r w:rsidRPr="001D4EBD">
        <w:rPr>
          <w:b/>
          <w:sz w:val="20"/>
          <w:szCs w:val="20"/>
        </w:rPr>
        <w:t>Пример 1</w:t>
      </w:r>
      <w:r w:rsidRPr="001D4EBD">
        <w:rPr>
          <w:sz w:val="20"/>
          <w:szCs w:val="20"/>
        </w:rPr>
        <w:t>.</w:t>
      </w:r>
    </w:p>
    <w:p w:rsidR="001D4EBD" w:rsidRPr="001D4EBD" w:rsidRDefault="001D4EBD" w:rsidP="001D4EBD">
      <w:pPr>
        <w:spacing w:after="0" w:line="240" w:lineRule="auto"/>
        <w:rPr>
          <w:sz w:val="20"/>
          <w:szCs w:val="20"/>
        </w:rPr>
      </w:pPr>
      <w:r w:rsidRPr="001D4EBD">
        <w:rPr>
          <w:sz w:val="20"/>
          <w:szCs w:val="20"/>
        </w:rPr>
        <w:t>Преобразование правосторонней грамматики в левостороннюю.</w:t>
      </w:r>
    </w:p>
    <w:p w:rsidR="001D4EBD" w:rsidRPr="001D4EBD" w:rsidRDefault="001D4EBD" w:rsidP="001D4EBD">
      <w:pPr>
        <w:spacing w:after="0" w:line="240" w:lineRule="auto"/>
        <w:rPr>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03"/>
        <w:gridCol w:w="2403"/>
        <w:gridCol w:w="2403"/>
        <w:gridCol w:w="2403"/>
      </w:tblGrid>
      <w:tr w:rsidR="001D4EBD" w:rsidRPr="001D4EBD" w:rsidTr="00054219">
        <w:tblPrEx>
          <w:tblCellMar>
            <w:top w:w="0" w:type="dxa"/>
            <w:bottom w:w="0" w:type="dxa"/>
          </w:tblCellMar>
        </w:tblPrEx>
        <w:tc>
          <w:tcPr>
            <w:tcW w:w="2403" w:type="dxa"/>
          </w:tcPr>
          <w:p w:rsidR="001D4EBD" w:rsidRPr="001D4EBD" w:rsidRDefault="001D4EBD" w:rsidP="001D4EBD">
            <w:pPr>
              <w:spacing w:after="0" w:line="240" w:lineRule="auto"/>
              <w:rPr>
                <w:sz w:val="20"/>
                <w:szCs w:val="20"/>
              </w:rPr>
            </w:pPr>
            <w:r w:rsidRPr="001D4EBD">
              <w:rPr>
                <w:sz w:val="20"/>
                <w:szCs w:val="20"/>
              </w:rPr>
              <w:t>Правосторонняя</w:t>
            </w:r>
          </w:p>
          <w:p w:rsidR="001D4EBD" w:rsidRPr="001D4EBD" w:rsidRDefault="001D4EBD" w:rsidP="001D4EBD">
            <w:pPr>
              <w:spacing w:after="0" w:line="240" w:lineRule="auto"/>
              <w:rPr>
                <w:sz w:val="20"/>
                <w:szCs w:val="20"/>
              </w:rPr>
            </w:pPr>
            <w:r w:rsidRPr="001D4EBD">
              <w:rPr>
                <w:sz w:val="20"/>
                <w:szCs w:val="20"/>
              </w:rPr>
              <w:t>грамматика</w:t>
            </w:r>
          </w:p>
        </w:tc>
        <w:tc>
          <w:tcPr>
            <w:tcW w:w="2403" w:type="dxa"/>
          </w:tcPr>
          <w:p w:rsidR="001D4EBD" w:rsidRPr="001D4EBD" w:rsidRDefault="001D4EBD" w:rsidP="001D4EBD">
            <w:pPr>
              <w:spacing w:after="0" w:line="240" w:lineRule="auto"/>
              <w:rPr>
                <w:sz w:val="20"/>
                <w:szCs w:val="20"/>
              </w:rPr>
            </w:pPr>
            <w:r w:rsidRPr="001D4EBD">
              <w:rPr>
                <w:sz w:val="20"/>
                <w:szCs w:val="20"/>
              </w:rPr>
              <w:t xml:space="preserve">Преобразование правил вида  </w:t>
            </w:r>
            <w:r w:rsidRPr="001D4EBD">
              <w:rPr>
                <w:i/>
                <w:sz w:val="20"/>
                <w:szCs w:val="20"/>
              </w:rPr>
              <w:t>A</w:t>
            </w:r>
            <w:r w:rsidRPr="001D4EBD">
              <w:rPr>
                <w:i/>
                <w:sz w:val="20"/>
                <w:szCs w:val="20"/>
              </w:rPr>
              <w:sym w:font="Symbol" w:char="F0AE"/>
            </w:r>
            <w:r w:rsidRPr="001D4EBD">
              <w:rPr>
                <w:i/>
                <w:sz w:val="20"/>
                <w:szCs w:val="20"/>
                <w:lang w:val="en-US"/>
              </w:rPr>
              <w:sym w:font="Symbol" w:char="F061"/>
            </w:r>
            <w:r w:rsidRPr="001D4EBD">
              <w:rPr>
                <w:i/>
                <w:sz w:val="20"/>
                <w:szCs w:val="20"/>
              </w:rPr>
              <w:t>B</w:t>
            </w:r>
          </w:p>
        </w:tc>
        <w:tc>
          <w:tcPr>
            <w:tcW w:w="2403" w:type="dxa"/>
          </w:tcPr>
          <w:p w:rsidR="001D4EBD" w:rsidRPr="001D4EBD" w:rsidRDefault="001D4EBD" w:rsidP="001D4EBD">
            <w:pPr>
              <w:spacing w:after="0" w:line="240" w:lineRule="auto"/>
              <w:rPr>
                <w:sz w:val="20"/>
                <w:szCs w:val="20"/>
              </w:rPr>
            </w:pPr>
            <w:r w:rsidRPr="001D4EBD">
              <w:rPr>
                <w:sz w:val="20"/>
                <w:szCs w:val="20"/>
              </w:rPr>
              <w:t>Определение начального нетерминала</w:t>
            </w:r>
          </w:p>
        </w:tc>
        <w:tc>
          <w:tcPr>
            <w:tcW w:w="2403" w:type="dxa"/>
          </w:tcPr>
          <w:p w:rsidR="001D4EBD" w:rsidRPr="001D4EBD" w:rsidRDefault="001D4EBD" w:rsidP="001D4EBD">
            <w:pPr>
              <w:spacing w:after="0" w:line="240" w:lineRule="auto"/>
              <w:rPr>
                <w:sz w:val="20"/>
                <w:szCs w:val="20"/>
              </w:rPr>
            </w:pPr>
            <w:r w:rsidRPr="001D4EBD">
              <w:rPr>
                <w:sz w:val="20"/>
                <w:szCs w:val="20"/>
              </w:rPr>
              <w:t xml:space="preserve">Добавление        </w:t>
            </w:r>
            <w:r w:rsidRPr="001D4EBD">
              <w:rPr>
                <w:sz w:val="20"/>
                <w:szCs w:val="20"/>
              </w:rPr>
              <w:sym w:font="Symbol" w:char="F065"/>
            </w:r>
            <w:r w:rsidRPr="001D4EBD">
              <w:rPr>
                <w:sz w:val="20"/>
                <w:szCs w:val="20"/>
              </w:rPr>
              <w:t>-правила</w:t>
            </w:r>
          </w:p>
        </w:tc>
      </w:tr>
      <w:tr w:rsidR="001D4EBD" w:rsidRPr="001D4EBD" w:rsidTr="00054219">
        <w:tblPrEx>
          <w:tblCellMar>
            <w:top w:w="0" w:type="dxa"/>
            <w:bottom w:w="0" w:type="dxa"/>
          </w:tblCellMar>
        </w:tblPrEx>
        <w:tc>
          <w:tcPr>
            <w:tcW w:w="2403" w:type="dxa"/>
          </w:tcPr>
          <w:p w:rsidR="001D4EBD" w:rsidRPr="001D4EBD" w:rsidRDefault="001D4EBD" w:rsidP="001D4EBD">
            <w:pPr>
              <w:spacing w:after="0" w:line="240" w:lineRule="auto"/>
              <w:rPr>
                <w:sz w:val="20"/>
                <w:szCs w:val="20"/>
                <w:lang w:val="en-US"/>
              </w:rPr>
            </w:pPr>
            <w:r w:rsidRPr="001D4EBD">
              <w:rPr>
                <w:sz w:val="20"/>
                <w:szCs w:val="20"/>
                <w:lang w:val="en-US"/>
              </w:rPr>
              <w:t>A</w:t>
            </w:r>
            <w:r w:rsidRPr="001D4EBD">
              <w:rPr>
                <w:sz w:val="20"/>
                <w:szCs w:val="20"/>
              </w:rPr>
              <w:sym w:font="Symbol" w:char="F0AE"/>
            </w:r>
            <w:r w:rsidRPr="001D4EBD">
              <w:rPr>
                <w:sz w:val="20"/>
                <w:szCs w:val="20"/>
                <w:lang w:val="en-US"/>
              </w:rPr>
              <w:t>aB</w:t>
            </w:r>
          </w:p>
          <w:p w:rsidR="001D4EBD" w:rsidRPr="001D4EBD" w:rsidRDefault="001D4EBD" w:rsidP="001D4EBD">
            <w:pPr>
              <w:spacing w:after="0" w:line="240" w:lineRule="auto"/>
              <w:rPr>
                <w:sz w:val="20"/>
                <w:szCs w:val="20"/>
                <w:lang w:val="en-US"/>
              </w:rPr>
            </w:pPr>
            <w:r w:rsidRPr="001D4EBD">
              <w:rPr>
                <w:sz w:val="20"/>
                <w:szCs w:val="20"/>
                <w:lang w:val="en-US"/>
              </w:rPr>
              <w:t>A</w:t>
            </w:r>
            <w:r w:rsidRPr="001D4EBD">
              <w:rPr>
                <w:sz w:val="20"/>
                <w:szCs w:val="20"/>
              </w:rPr>
              <w:sym w:font="Symbol" w:char="F0AE"/>
            </w:r>
            <w:r w:rsidRPr="001D4EBD">
              <w:rPr>
                <w:sz w:val="20"/>
                <w:szCs w:val="20"/>
                <w:lang w:val="en-US"/>
              </w:rPr>
              <w:t>baE</w:t>
            </w:r>
          </w:p>
          <w:p w:rsidR="001D4EBD" w:rsidRPr="001D4EBD" w:rsidRDefault="001D4EBD" w:rsidP="001D4EBD">
            <w:pPr>
              <w:spacing w:after="0" w:line="240" w:lineRule="auto"/>
              <w:rPr>
                <w:sz w:val="20"/>
                <w:szCs w:val="20"/>
                <w:lang w:val="en-US"/>
              </w:rPr>
            </w:pPr>
            <w:r w:rsidRPr="001D4EBD">
              <w:rPr>
                <w:sz w:val="20"/>
                <w:szCs w:val="20"/>
                <w:lang w:val="en-US"/>
              </w:rPr>
              <w:t>B</w:t>
            </w:r>
            <w:r w:rsidRPr="001D4EBD">
              <w:rPr>
                <w:sz w:val="20"/>
                <w:szCs w:val="20"/>
              </w:rPr>
              <w:sym w:font="Symbol" w:char="F0AE"/>
            </w:r>
            <w:r w:rsidRPr="001D4EBD">
              <w:rPr>
                <w:sz w:val="20"/>
                <w:szCs w:val="20"/>
                <w:lang w:val="en-US"/>
              </w:rPr>
              <w:t>acB</w:t>
            </w:r>
          </w:p>
          <w:p w:rsidR="001D4EBD" w:rsidRPr="001D4EBD" w:rsidRDefault="001D4EBD" w:rsidP="001D4EBD">
            <w:pPr>
              <w:spacing w:after="0" w:line="240" w:lineRule="auto"/>
              <w:rPr>
                <w:sz w:val="20"/>
                <w:szCs w:val="20"/>
                <w:lang w:val="en-US"/>
              </w:rPr>
            </w:pPr>
            <w:r w:rsidRPr="001D4EBD">
              <w:rPr>
                <w:sz w:val="20"/>
                <w:szCs w:val="20"/>
                <w:lang w:val="en-US"/>
              </w:rPr>
              <w:t>B</w:t>
            </w:r>
            <w:r w:rsidRPr="001D4EBD">
              <w:rPr>
                <w:sz w:val="20"/>
                <w:szCs w:val="20"/>
              </w:rPr>
              <w:sym w:font="Symbol" w:char="F0AE"/>
            </w:r>
            <w:r w:rsidRPr="001D4EBD">
              <w:rPr>
                <w:sz w:val="20"/>
                <w:szCs w:val="20"/>
                <w:lang w:val="en-US"/>
              </w:rPr>
              <w:t>A</w:t>
            </w:r>
          </w:p>
          <w:p w:rsidR="001D4EBD" w:rsidRPr="001D4EBD" w:rsidRDefault="001D4EBD" w:rsidP="001D4EBD">
            <w:pPr>
              <w:spacing w:after="0" w:line="240" w:lineRule="auto"/>
              <w:rPr>
                <w:sz w:val="20"/>
                <w:szCs w:val="20"/>
                <w:lang w:val="en-US"/>
              </w:rPr>
            </w:pPr>
            <w:r w:rsidRPr="001D4EBD">
              <w:rPr>
                <w:sz w:val="20"/>
                <w:szCs w:val="20"/>
                <w:lang w:val="en-US"/>
              </w:rPr>
              <w:t>B</w:t>
            </w:r>
            <w:r w:rsidRPr="001D4EBD">
              <w:rPr>
                <w:sz w:val="20"/>
                <w:szCs w:val="20"/>
              </w:rPr>
              <w:sym w:font="Symbol" w:char="F0AE"/>
            </w:r>
            <w:r w:rsidRPr="001D4EBD">
              <w:rPr>
                <w:sz w:val="20"/>
                <w:szCs w:val="20"/>
              </w:rPr>
              <w:sym w:font="Symbol" w:char="F065"/>
            </w:r>
          </w:p>
          <w:p w:rsidR="001D4EBD" w:rsidRPr="001D4EBD" w:rsidRDefault="001D4EBD" w:rsidP="001D4EBD">
            <w:pPr>
              <w:spacing w:after="0" w:line="240" w:lineRule="auto"/>
              <w:rPr>
                <w:sz w:val="20"/>
                <w:szCs w:val="20"/>
                <w:lang w:val="en-US"/>
              </w:rPr>
            </w:pPr>
            <w:r w:rsidRPr="001D4EBD">
              <w:rPr>
                <w:sz w:val="20"/>
                <w:szCs w:val="20"/>
                <w:lang w:val="en-US"/>
              </w:rPr>
              <w:t>E</w:t>
            </w:r>
            <w:r w:rsidRPr="001D4EBD">
              <w:rPr>
                <w:sz w:val="20"/>
                <w:szCs w:val="20"/>
              </w:rPr>
              <w:sym w:font="Symbol" w:char="F0AE"/>
            </w:r>
            <w:r w:rsidRPr="001D4EBD">
              <w:rPr>
                <w:sz w:val="20"/>
                <w:szCs w:val="20"/>
              </w:rPr>
              <w:sym w:font="Symbol" w:char="F065"/>
            </w:r>
          </w:p>
        </w:tc>
        <w:tc>
          <w:tcPr>
            <w:tcW w:w="2403" w:type="dxa"/>
          </w:tcPr>
          <w:p w:rsidR="001D4EBD" w:rsidRPr="001D4EBD" w:rsidRDefault="001D4EBD" w:rsidP="001D4EBD">
            <w:pPr>
              <w:spacing w:after="0" w:line="240" w:lineRule="auto"/>
              <w:rPr>
                <w:sz w:val="20"/>
                <w:szCs w:val="20"/>
                <w:lang w:val="en-US"/>
              </w:rPr>
            </w:pPr>
            <w:r w:rsidRPr="001D4EBD">
              <w:rPr>
                <w:sz w:val="20"/>
                <w:szCs w:val="20"/>
                <w:lang w:val="en-US"/>
              </w:rPr>
              <w:t>B</w:t>
            </w:r>
            <w:r w:rsidRPr="001D4EBD">
              <w:rPr>
                <w:sz w:val="20"/>
                <w:szCs w:val="20"/>
              </w:rPr>
              <w:sym w:font="Symbol" w:char="F0AE"/>
            </w:r>
            <w:r w:rsidRPr="001D4EBD">
              <w:rPr>
                <w:sz w:val="20"/>
                <w:szCs w:val="20"/>
                <w:lang w:val="en-US"/>
              </w:rPr>
              <w:t>Aa</w:t>
            </w:r>
          </w:p>
          <w:p w:rsidR="001D4EBD" w:rsidRPr="001D4EBD" w:rsidRDefault="001D4EBD" w:rsidP="001D4EBD">
            <w:pPr>
              <w:spacing w:after="0" w:line="240" w:lineRule="auto"/>
              <w:rPr>
                <w:sz w:val="20"/>
                <w:szCs w:val="20"/>
                <w:lang w:val="en-US"/>
              </w:rPr>
            </w:pPr>
            <w:r w:rsidRPr="001D4EBD">
              <w:rPr>
                <w:sz w:val="20"/>
                <w:szCs w:val="20"/>
                <w:lang w:val="en-US"/>
              </w:rPr>
              <w:t>E</w:t>
            </w:r>
            <w:r w:rsidRPr="001D4EBD">
              <w:rPr>
                <w:sz w:val="20"/>
                <w:szCs w:val="20"/>
              </w:rPr>
              <w:sym w:font="Symbol" w:char="F0AE"/>
            </w:r>
            <w:r w:rsidRPr="001D4EBD">
              <w:rPr>
                <w:sz w:val="20"/>
                <w:szCs w:val="20"/>
                <w:lang w:val="en-US"/>
              </w:rPr>
              <w:t>Aba</w:t>
            </w:r>
          </w:p>
          <w:p w:rsidR="001D4EBD" w:rsidRPr="001D4EBD" w:rsidRDefault="001D4EBD" w:rsidP="001D4EBD">
            <w:pPr>
              <w:spacing w:after="0" w:line="240" w:lineRule="auto"/>
              <w:rPr>
                <w:sz w:val="20"/>
                <w:szCs w:val="20"/>
                <w:lang w:val="en-US"/>
              </w:rPr>
            </w:pPr>
            <w:r w:rsidRPr="001D4EBD">
              <w:rPr>
                <w:sz w:val="20"/>
                <w:szCs w:val="20"/>
                <w:lang w:val="en-US"/>
              </w:rPr>
              <w:t>B</w:t>
            </w:r>
            <w:r w:rsidRPr="001D4EBD">
              <w:rPr>
                <w:sz w:val="20"/>
                <w:szCs w:val="20"/>
              </w:rPr>
              <w:sym w:font="Symbol" w:char="F0AE"/>
            </w:r>
            <w:r w:rsidRPr="001D4EBD">
              <w:rPr>
                <w:sz w:val="20"/>
                <w:szCs w:val="20"/>
                <w:lang w:val="en-US"/>
              </w:rPr>
              <w:t>Bac</w:t>
            </w:r>
          </w:p>
          <w:p w:rsidR="001D4EBD" w:rsidRPr="001D4EBD" w:rsidRDefault="001D4EBD" w:rsidP="001D4EBD">
            <w:pPr>
              <w:spacing w:after="0" w:line="240" w:lineRule="auto"/>
              <w:rPr>
                <w:sz w:val="20"/>
                <w:szCs w:val="20"/>
                <w:lang w:val="en-US"/>
              </w:rPr>
            </w:pPr>
            <w:r w:rsidRPr="001D4EBD">
              <w:rPr>
                <w:sz w:val="20"/>
                <w:szCs w:val="20"/>
                <w:lang w:val="en-US"/>
              </w:rPr>
              <w:t>A</w:t>
            </w:r>
            <w:r w:rsidRPr="001D4EBD">
              <w:rPr>
                <w:sz w:val="20"/>
                <w:szCs w:val="20"/>
              </w:rPr>
              <w:sym w:font="Symbol" w:char="F0AE"/>
            </w:r>
            <w:r w:rsidRPr="001D4EBD">
              <w:rPr>
                <w:sz w:val="20"/>
                <w:szCs w:val="20"/>
                <w:lang w:val="en-US"/>
              </w:rPr>
              <w:t>B</w:t>
            </w:r>
          </w:p>
          <w:p w:rsidR="001D4EBD" w:rsidRPr="001D4EBD" w:rsidRDefault="001D4EBD" w:rsidP="001D4EBD">
            <w:pPr>
              <w:spacing w:after="0" w:line="240" w:lineRule="auto"/>
              <w:rPr>
                <w:sz w:val="20"/>
                <w:szCs w:val="20"/>
              </w:rPr>
            </w:pPr>
          </w:p>
        </w:tc>
        <w:tc>
          <w:tcPr>
            <w:tcW w:w="2403" w:type="dxa"/>
          </w:tcPr>
          <w:p w:rsidR="001D4EBD" w:rsidRPr="001D4EBD" w:rsidRDefault="001D4EBD" w:rsidP="001D4EBD">
            <w:pPr>
              <w:spacing w:after="0" w:line="240" w:lineRule="auto"/>
              <w:rPr>
                <w:sz w:val="20"/>
                <w:szCs w:val="20"/>
                <w:lang w:val="en-US"/>
              </w:rPr>
            </w:pPr>
            <w:r w:rsidRPr="001D4EBD">
              <w:rPr>
                <w:sz w:val="20"/>
                <w:szCs w:val="20"/>
                <w:lang w:val="en-US"/>
              </w:rPr>
              <w:t>S</w:t>
            </w:r>
            <w:r w:rsidRPr="001D4EBD">
              <w:rPr>
                <w:sz w:val="20"/>
                <w:szCs w:val="20"/>
              </w:rPr>
              <w:sym w:font="Symbol" w:char="F0AE"/>
            </w:r>
            <w:r w:rsidRPr="001D4EBD">
              <w:rPr>
                <w:sz w:val="20"/>
                <w:szCs w:val="20"/>
                <w:lang w:val="en-US"/>
              </w:rPr>
              <w:t>B</w:t>
            </w:r>
          </w:p>
          <w:p w:rsidR="001D4EBD" w:rsidRPr="001D4EBD" w:rsidRDefault="001D4EBD" w:rsidP="001D4EBD">
            <w:pPr>
              <w:spacing w:after="0" w:line="240" w:lineRule="auto"/>
              <w:rPr>
                <w:sz w:val="20"/>
                <w:szCs w:val="20"/>
                <w:lang w:val="en-US"/>
              </w:rPr>
            </w:pPr>
            <w:r w:rsidRPr="001D4EBD">
              <w:rPr>
                <w:sz w:val="20"/>
                <w:szCs w:val="20"/>
                <w:lang w:val="en-US"/>
              </w:rPr>
              <w:t>S</w:t>
            </w:r>
            <w:r w:rsidRPr="001D4EBD">
              <w:rPr>
                <w:sz w:val="20"/>
                <w:szCs w:val="20"/>
              </w:rPr>
              <w:sym w:font="Symbol" w:char="F0AE"/>
            </w:r>
            <w:r w:rsidRPr="001D4EBD">
              <w:rPr>
                <w:sz w:val="20"/>
                <w:szCs w:val="20"/>
                <w:lang w:val="en-US"/>
              </w:rPr>
              <w:t>E</w:t>
            </w:r>
          </w:p>
          <w:p w:rsidR="001D4EBD" w:rsidRPr="001D4EBD" w:rsidRDefault="001D4EBD" w:rsidP="001D4EBD">
            <w:pPr>
              <w:spacing w:after="0" w:line="240" w:lineRule="auto"/>
              <w:rPr>
                <w:sz w:val="20"/>
                <w:szCs w:val="20"/>
                <w:lang w:val="en-US"/>
              </w:rPr>
            </w:pPr>
            <w:r w:rsidRPr="001D4EBD">
              <w:rPr>
                <w:sz w:val="20"/>
                <w:szCs w:val="20"/>
                <w:lang w:val="en-US"/>
              </w:rPr>
              <w:t>B</w:t>
            </w:r>
            <w:r w:rsidRPr="001D4EBD">
              <w:rPr>
                <w:sz w:val="20"/>
                <w:szCs w:val="20"/>
              </w:rPr>
              <w:sym w:font="Symbol" w:char="F0AE"/>
            </w:r>
            <w:r w:rsidRPr="001D4EBD">
              <w:rPr>
                <w:sz w:val="20"/>
                <w:szCs w:val="20"/>
                <w:lang w:val="en-US"/>
              </w:rPr>
              <w:t>Aa</w:t>
            </w:r>
          </w:p>
          <w:p w:rsidR="001D4EBD" w:rsidRPr="001D4EBD" w:rsidRDefault="001D4EBD" w:rsidP="001D4EBD">
            <w:pPr>
              <w:spacing w:after="0" w:line="240" w:lineRule="auto"/>
              <w:rPr>
                <w:sz w:val="20"/>
                <w:szCs w:val="20"/>
                <w:lang w:val="en-US"/>
              </w:rPr>
            </w:pPr>
            <w:r w:rsidRPr="001D4EBD">
              <w:rPr>
                <w:sz w:val="20"/>
                <w:szCs w:val="20"/>
                <w:lang w:val="en-US"/>
              </w:rPr>
              <w:t>B</w:t>
            </w:r>
            <w:r w:rsidRPr="001D4EBD">
              <w:rPr>
                <w:sz w:val="20"/>
                <w:szCs w:val="20"/>
              </w:rPr>
              <w:sym w:font="Symbol" w:char="F0AE"/>
            </w:r>
            <w:r w:rsidRPr="001D4EBD">
              <w:rPr>
                <w:sz w:val="20"/>
                <w:szCs w:val="20"/>
                <w:lang w:val="en-US"/>
              </w:rPr>
              <w:t>Bac</w:t>
            </w:r>
          </w:p>
          <w:p w:rsidR="001D4EBD" w:rsidRPr="001D4EBD" w:rsidRDefault="001D4EBD" w:rsidP="001D4EBD">
            <w:pPr>
              <w:spacing w:after="0" w:line="240" w:lineRule="auto"/>
              <w:rPr>
                <w:sz w:val="20"/>
                <w:szCs w:val="20"/>
                <w:lang w:val="en-US"/>
              </w:rPr>
            </w:pPr>
            <w:r w:rsidRPr="001D4EBD">
              <w:rPr>
                <w:sz w:val="20"/>
                <w:szCs w:val="20"/>
                <w:lang w:val="en-US"/>
              </w:rPr>
              <w:t>A</w:t>
            </w:r>
            <w:r w:rsidRPr="001D4EBD">
              <w:rPr>
                <w:sz w:val="20"/>
                <w:szCs w:val="20"/>
              </w:rPr>
              <w:sym w:font="Symbol" w:char="F0AE"/>
            </w:r>
            <w:r w:rsidRPr="001D4EBD">
              <w:rPr>
                <w:sz w:val="20"/>
                <w:szCs w:val="20"/>
                <w:lang w:val="en-US"/>
              </w:rPr>
              <w:t>B</w:t>
            </w:r>
          </w:p>
          <w:p w:rsidR="001D4EBD" w:rsidRPr="001D4EBD" w:rsidRDefault="001D4EBD" w:rsidP="001D4EBD">
            <w:pPr>
              <w:spacing w:after="0" w:line="240" w:lineRule="auto"/>
              <w:rPr>
                <w:sz w:val="20"/>
                <w:szCs w:val="20"/>
                <w:lang w:val="en-US"/>
              </w:rPr>
            </w:pPr>
            <w:r w:rsidRPr="001D4EBD">
              <w:rPr>
                <w:sz w:val="20"/>
                <w:szCs w:val="20"/>
              </w:rPr>
              <w:t>E</w:t>
            </w:r>
            <w:r w:rsidRPr="001D4EBD">
              <w:rPr>
                <w:sz w:val="20"/>
                <w:szCs w:val="20"/>
              </w:rPr>
              <w:sym w:font="Symbol" w:char="F0AE"/>
            </w:r>
            <w:r w:rsidRPr="001D4EBD">
              <w:rPr>
                <w:sz w:val="20"/>
                <w:szCs w:val="20"/>
                <w:lang w:val="en-US"/>
              </w:rPr>
              <w:t>Ab</w:t>
            </w:r>
            <w:r w:rsidRPr="001D4EBD">
              <w:rPr>
                <w:sz w:val="20"/>
                <w:szCs w:val="20"/>
              </w:rPr>
              <w:t>a</w:t>
            </w:r>
          </w:p>
          <w:p w:rsidR="001D4EBD" w:rsidRPr="001D4EBD" w:rsidRDefault="001D4EBD" w:rsidP="001D4EBD">
            <w:pPr>
              <w:spacing w:after="0" w:line="240" w:lineRule="auto"/>
              <w:rPr>
                <w:sz w:val="20"/>
                <w:szCs w:val="20"/>
                <w:lang w:val="en-US"/>
              </w:rPr>
            </w:pPr>
          </w:p>
        </w:tc>
        <w:tc>
          <w:tcPr>
            <w:tcW w:w="2403" w:type="dxa"/>
          </w:tcPr>
          <w:p w:rsidR="001D4EBD" w:rsidRPr="001D4EBD" w:rsidRDefault="001D4EBD" w:rsidP="001D4EBD">
            <w:pPr>
              <w:spacing w:after="0" w:line="240" w:lineRule="auto"/>
              <w:rPr>
                <w:sz w:val="20"/>
                <w:szCs w:val="20"/>
                <w:lang w:val="en-US"/>
              </w:rPr>
            </w:pPr>
            <w:r w:rsidRPr="001D4EBD">
              <w:rPr>
                <w:sz w:val="20"/>
                <w:szCs w:val="20"/>
                <w:lang w:val="en-US"/>
              </w:rPr>
              <w:t>S</w:t>
            </w:r>
            <w:r w:rsidRPr="001D4EBD">
              <w:rPr>
                <w:sz w:val="20"/>
                <w:szCs w:val="20"/>
              </w:rPr>
              <w:sym w:font="Symbol" w:char="F0AE"/>
            </w:r>
            <w:r w:rsidRPr="001D4EBD">
              <w:rPr>
                <w:sz w:val="20"/>
                <w:szCs w:val="20"/>
                <w:lang w:val="en-US"/>
              </w:rPr>
              <w:t>B</w:t>
            </w:r>
          </w:p>
          <w:p w:rsidR="001D4EBD" w:rsidRPr="001D4EBD" w:rsidRDefault="001D4EBD" w:rsidP="001D4EBD">
            <w:pPr>
              <w:spacing w:after="0" w:line="240" w:lineRule="auto"/>
              <w:rPr>
                <w:sz w:val="20"/>
                <w:szCs w:val="20"/>
                <w:lang w:val="en-US"/>
              </w:rPr>
            </w:pPr>
            <w:r w:rsidRPr="001D4EBD">
              <w:rPr>
                <w:sz w:val="20"/>
                <w:szCs w:val="20"/>
                <w:lang w:val="en-US"/>
              </w:rPr>
              <w:t>S</w:t>
            </w:r>
            <w:r w:rsidRPr="001D4EBD">
              <w:rPr>
                <w:sz w:val="20"/>
                <w:szCs w:val="20"/>
              </w:rPr>
              <w:sym w:font="Symbol" w:char="F0AE"/>
            </w:r>
            <w:r w:rsidRPr="001D4EBD">
              <w:rPr>
                <w:sz w:val="20"/>
                <w:szCs w:val="20"/>
                <w:lang w:val="en-US"/>
              </w:rPr>
              <w:t>E</w:t>
            </w:r>
          </w:p>
          <w:p w:rsidR="001D4EBD" w:rsidRPr="001D4EBD" w:rsidRDefault="001D4EBD" w:rsidP="001D4EBD">
            <w:pPr>
              <w:spacing w:after="0" w:line="240" w:lineRule="auto"/>
              <w:rPr>
                <w:sz w:val="20"/>
                <w:szCs w:val="20"/>
                <w:lang w:val="en-US"/>
              </w:rPr>
            </w:pPr>
            <w:r w:rsidRPr="001D4EBD">
              <w:rPr>
                <w:sz w:val="20"/>
                <w:szCs w:val="20"/>
                <w:lang w:val="en-US"/>
              </w:rPr>
              <w:t>B</w:t>
            </w:r>
            <w:r w:rsidRPr="001D4EBD">
              <w:rPr>
                <w:sz w:val="20"/>
                <w:szCs w:val="20"/>
              </w:rPr>
              <w:sym w:font="Symbol" w:char="F0AE"/>
            </w:r>
            <w:r w:rsidRPr="001D4EBD">
              <w:rPr>
                <w:sz w:val="20"/>
                <w:szCs w:val="20"/>
                <w:lang w:val="en-US"/>
              </w:rPr>
              <w:t>Aa</w:t>
            </w:r>
          </w:p>
          <w:p w:rsidR="001D4EBD" w:rsidRPr="001D4EBD" w:rsidRDefault="001D4EBD" w:rsidP="001D4EBD">
            <w:pPr>
              <w:spacing w:after="0" w:line="240" w:lineRule="auto"/>
              <w:rPr>
                <w:sz w:val="20"/>
                <w:szCs w:val="20"/>
                <w:lang w:val="en-US"/>
              </w:rPr>
            </w:pPr>
            <w:r w:rsidRPr="001D4EBD">
              <w:rPr>
                <w:sz w:val="20"/>
                <w:szCs w:val="20"/>
                <w:lang w:val="en-US"/>
              </w:rPr>
              <w:t>B</w:t>
            </w:r>
            <w:r w:rsidRPr="001D4EBD">
              <w:rPr>
                <w:sz w:val="20"/>
                <w:szCs w:val="20"/>
              </w:rPr>
              <w:sym w:font="Symbol" w:char="F0AE"/>
            </w:r>
            <w:r w:rsidRPr="001D4EBD">
              <w:rPr>
                <w:sz w:val="20"/>
                <w:szCs w:val="20"/>
                <w:lang w:val="en-US"/>
              </w:rPr>
              <w:t>Bac</w:t>
            </w:r>
          </w:p>
          <w:p w:rsidR="001D4EBD" w:rsidRPr="001D4EBD" w:rsidRDefault="001D4EBD" w:rsidP="001D4EBD">
            <w:pPr>
              <w:spacing w:after="0" w:line="240" w:lineRule="auto"/>
              <w:rPr>
                <w:sz w:val="20"/>
                <w:szCs w:val="20"/>
                <w:lang w:val="en-US"/>
              </w:rPr>
            </w:pPr>
            <w:r w:rsidRPr="001D4EBD">
              <w:rPr>
                <w:sz w:val="20"/>
                <w:szCs w:val="20"/>
                <w:lang w:val="en-US"/>
              </w:rPr>
              <w:t>A</w:t>
            </w:r>
            <w:r w:rsidRPr="001D4EBD">
              <w:rPr>
                <w:sz w:val="20"/>
                <w:szCs w:val="20"/>
              </w:rPr>
              <w:sym w:font="Symbol" w:char="F0AE"/>
            </w:r>
            <w:r w:rsidRPr="001D4EBD">
              <w:rPr>
                <w:sz w:val="20"/>
                <w:szCs w:val="20"/>
                <w:lang w:val="en-US"/>
              </w:rPr>
              <w:t>B</w:t>
            </w:r>
          </w:p>
          <w:p w:rsidR="001D4EBD" w:rsidRPr="001D4EBD" w:rsidRDefault="001D4EBD" w:rsidP="001D4EBD">
            <w:pPr>
              <w:spacing w:after="0" w:line="240" w:lineRule="auto"/>
              <w:rPr>
                <w:sz w:val="20"/>
                <w:szCs w:val="20"/>
              </w:rPr>
            </w:pPr>
            <w:r w:rsidRPr="001D4EBD">
              <w:rPr>
                <w:sz w:val="20"/>
                <w:szCs w:val="20"/>
              </w:rPr>
              <w:t>А</w:t>
            </w:r>
            <w:r w:rsidRPr="001D4EBD">
              <w:rPr>
                <w:sz w:val="20"/>
                <w:szCs w:val="20"/>
              </w:rPr>
              <w:sym w:font="Symbol" w:char="F0AE"/>
            </w:r>
            <w:r w:rsidRPr="001D4EBD">
              <w:rPr>
                <w:sz w:val="20"/>
                <w:szCs w:val="20"/>
              </w:rPr>
              <w:sym w:font="Symbol" w:char="F065"/>
            </w:r>
          </w:p>
          <w:p w:rsidR="001D4EBD" w:rsidRPr="001D4EBD" w:rsidRDefault="001D4EBD" w:rsidP="001D4EBD">
            <w:pPr>
              <w:spacing w:after="0" w:line="240" w:lineRule="auto"/>
              <w:rPr>
                <w:sz w:val="20"/>
                <w:szCs w:val="20"/>
              </w:rPr>
            </w:pPr>
            <w:r w:rsidRPr="001D4EBD">
              <w:rPr>
                <w:sz w:val="20"/>
                <w:szCs w:val="20"/>
              </w:rPr>
              <w:t>E</w:t>
            </w:r>
            <w:r w:rsidRPr="001D4EBD">
              <w:rPr>
                <w:sz w:val="20"/>
                <w:szCs w:val="20"/>
              </w:rPr>
              <w:sym w:font="Symbol" w:char="F0AE"/>
            </w:r>
            <w:r w:rsidRPr="001D4EBD">
              <w:rPr>
                <w:sz w:val="20"/>
                <w:szCs w:val="20"/>
                <w:lang w:val="en-US"/>
              </w:rPr>
              <w:t>Ab</w:t>
            </w:r>
            <w:r w:rsidRPr="001D4EBD">
              <w:rPr>
                <w:sz w:val="20"/>
                <w:szCs w:val="20"/>
              </w:rPr>
              <w:t>a</w:t>
            </w:r>
          </w:p>
        </w:tc>
      </w:tr>
    </w:tbl>
    <w:p w:rsidR="001D4EBD" w:rsidRPr="001D4EBD" w:rsidRDefault="001D4EBD" w:rsidP="001D4EBD">
      <w:pPr>
        <w:spacing w:after="0" w:line="240" w:lineRule="auto"/>
        <w:rPr>
          <w:sz w:val="20"/>
          <w:szCs w:val="20"/>
        </w:rPr>
      </w:pPr>
    </w:p>
    <w:p w:rsidR="001D4EBD" w:rsidRPr="001D4EBD" w:rsidRDefault="001D4EBD" w:rsidP="001D4EBD">
      <w:pPr>
        <w:spacing w:after="0" w:line="240" w:lineRule="auto"/>
        <w:rPr>
          <w:sz w:val="20"/>
          <w:szCs w:val="20"/>
        </w:rPr>
      </w:pPr>
      <w:r w:rsidRPr="001D4EBD">
        <w:rPr>
          <w:b/>
          <w:sz w:val="20"/>
          <w:szCs w:val="20"/>
        </w:rPr>
        <w:t>Пример 2</w:t>
      </w:r>
      <w:r w:rsidRPr="001D4EBD">
        <w:rPr>
          <w:sz w:val="20"/>
          <w:szCs w:val="20"/>
        </w:rPr>
        <w:t>.</w:t>
      </w:r>
    </w:p>
    <w:p w:rsidR="001D4EBD" w:rsidRPr="001D4EBD" w:rsidRDefault="001D4EBD" w:rsidP="001D4EBD">
      <w:pPr>
        <w:spacing w:after="0" w:line="240" w:lineRule="auto"/>
        <w:rPr>
          <w:sz w:val="20"/>
          <w:szCs w:val="20"/>
        </w:rPr>
      </w:pPr>
      <w:r w:rsidRPr="001D4EBD">
        <w:rPr>
          <w:sz w:val="20"/>
          <w:szCs w:val="20"/>
        </w:rPr>
        <w:lastRenderedPageBreak/>
        <w:t>Преобразование левосторонней грамматики в правостороннюю.</w:t>
      </w:r>
    </w:p>
    <w:p w:rsidR="001D4EBD" w:rsidRPr="001D4EBD" w:rsidRDefault="001D4EBD" w:rsidP="001D4EBD">
      <w:pPr>
        <w:spacing w:after="0" w:line="240" w:lineRule="auto"/>
        <w:rPr>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03"/>
        <w:gridCol w:w="2403"/>
        <w:gridCol w:w="2403"/>
        <w:gridCol w:w="2403"/>
      </w:tblGrid>
      <w:tr w:rsidR="001D4EBD" w:rsidRPr="001D4EBD" w:rsidTr="00054219">
        <w:tblPrEx>
          <w:tblCellMar>
            <w:top w:w="0" w:type="dxa"/>
            <w:bottom w:w="0" w:type="dxa"/>
          </w:tblCellMar>
        </w:tblPrEx>
        <w:tc>
          <w:tcPr>
            <w:tcW w:w="2403" w:type="dxa"/>
          </w:tcPr>
          <w:p w:rsidR="001D4EBD" w:rsidRPr="001D4EBD" w:rsidRDefault="001D4EBD" w:rsidP="001D4EBD">
            <w:pPr>
              <w:spacing w:after="0" w:line="240" w:lineRule="auto"/>
              <w:rPr>
                <w:sz w:val="20"/>
                <w:szCs w:val="20"/>
              </w:rPr>
            </w:pPr>
            <w:r w:rsidRPr="001D4EBD">
              <w:rPr>
                <w:sz w:val="20"/>
                <w:szCs w:val="20"/>
              </w:rPr>
              <w:t>Левосторонняя</w:t>
            </w:r>
          </w:p>
          <w:p w:rsidR="001D4EBD" w:rsidRPr="001D4EBD" w:rsidRDefault="001D4EBD" w:rsidP="001D4EBD">
            <w:pPr>
              <w:spacing w:after="0" w:line="240" w:lineRule="auto"/>
              <w:rPr>
                <w:sz w:val="20"/>
                <w:szCs w:val="20"/>
              </w:rPr>
            </w:pPr>
            <w:r w:rsidRPr="001D4EBD">
              <w:rPr>
                <w:sz w:val="20"/>
                <w:szCs w:val="20"/>
              </w:rPr>
              <w:t>грамматика</w:t>
            </w:r>
          </w:p>
        </w:tc>
        <w:tc>
          <w:tcPr>
            <w:tcW w:w="2403" w:type="dxa"/>
          </w:tcPr>
          <w:p w:rsidR="001D4EBD" w:rsidRPr="001D4EBD" w:rsidRDefault="001D4EBD" w:rsidP="001D4EBD">
            <w:pPr>
              <w:spacing w:after="0" w:line="240" w:lineRule="auto"/>
              <w:rPr>
                <w:sz w:val="20"/>
                <w:szCs w:val="20"/>
              </w:rPr>
            </w:pPr>
            <w:r w:rsidRPr="001D4EBD">
              <w:rPr>
                <w:sz w:val="20"/>
                <w:szCs w:val="20"/>
              </w:rPr>
              <w:t xml:space="preserve">Преобразование правил вида  </w:t>
            </w:r>
            <w:r w:rsidRPr="001D4EBD">
              <w:rPr>
                <w:i/>
                <w:sz w:val="20"/>
                <w:szCs w:val="20"/>
              </w:rPr>
              <w:t>В</w:t>
            </w:r>
            <w:r w:rsidRPr="001D4EBD">
              <w:rPr>
                <w:i/>
                <w:sz w:val="20"/>
                <w:szCs w:val="20"/>
              </w:rPr>
              <w:sym w:font="Symbol" w:char="F0AE"/>
            </w:r>
            <w:r w:rsidRPr="001D4EBD">
              <w:rPr>
                <w:i/>
                <w:sz w:val="20"/>
                <w:szCs w:val="20"/>
              </w:rPr>
              <w:t>Аa</w:t>
            </w:r>
          </w:p>
        </w:tc>
        <w:tc>
          <w:tcPr>
            <w:tcW w:w="2403" w:type="dxa"/>
          </w:tcPr>
          <w:p w:rsidR="001D4EBD" w:rsidRPr="001D4EBD" w:rsidRDefault="001D4EBD" w:rsidP="001D4EBD">
            <w:pPr>
              <w:spacing w:after="0" w:line="240" w:lineRule="auto"/>
              <w:rPr>
                <w:sz w:val="20"/>
                <w:szCs w:val="20"/>
              </w:rPr>
            </w:pPr>
            <w:r w:rsidRPr="001D4EBD">
              <w:rPr>
                <w:sz w:val="20"/>
                <w:szCs w:val="20"/>
              </w:rPr>
              <w:t>Определение начального нетерминала</w:t>
            </w:r>
          </w:p>
        </w:tc>
        <w:tc>
          <w:tcPr>
            <w:tcW w:w="2403" w:type="dxa"/>
          </w:tcPr>
          <w:p w:rsidR="001D4EBD" w:rsidRPr="001D4EBD" w:rsidRDefault="001D4EBD" w:rsidP="001D4EBD">
            <w:pPr>
              <w:spacing w:after="0" w:line="240" w:lineRule="auto"/>
              <w:rPr>
                <w:sz w:val="20"/>
                <w:szCs w:val="20"/>
              </w:rPr>
            </w:pPr>
            <w:r w:rsidRPr="001D4EBD">
              <w:rPr>
                <w:sz w:val="20"/>
                <w:szCs w:val="20"/>
              </w:rPr>
              <w:t xml:space="preserve">Добавление        </w:t>
            </w:r>
            <w:r w:rsidRPr="001D4EBD">
              <w:rPr>
                <w:sz w:val="20"/>
                <w:szCs w:val="20"/>
              </w:rPr>
              <w:sym w:font="Symbol" w:char="F065"/>
            </w:r>
            <w:r w:rsidRPr="001D4EBD">
              <w:rPr>
                <w:sz w:val="20"/>
                <w:szCs w:val="20"/>
              </w:rPr>
              <w:t>-правила</w:t>
            </w:r>
          </w:p>
        </w:tc>
      </w:tr>
      <w:tr w:rsidR="001D4EBD" w:rsidRPr="001D4EBD" w:rsidTr="00054219">
        <w:tblPrEx>
          <w:tblCellMar>
            <w:top w:w="0" w:type="dxa"/>
            <w:bottom w:w="0" w:type="dxa"/>
          </w:tblCellMar>
        </w:tblPrEx>
        <w:tc>
          <w:tcPr>
            <w:tcW w:w="2403" w:type="dxa"/>
          </w:tcPr>
          <w:p w:rsidR="001D4EBD" w:rsidRPr="001D4EBD" w:rsidRDefault="001D4EBD" w:rsidP="001D4EBD">
            <w:pPr>
              <w:spacing w:after="0" w:line="240" w:lineRule="auto"/>
              <w:rPr>
                <w:sz w:val="20"/>
                <w:szCs w:val="20"/>
                <w:lang w:val="en-US"/>
              </w:rPr>
            </w:pPr>
            <w:r w:rsidRPr="001D4EBD">
              <w:rPr>
                <w:sz w:val="20"/>
                <w:szCs w:val="20"/>
                <w:lang w:val="en-US"/>
              </w:rPr>
              <w:t>A</w:t>
            </w:r>
            <w:r w:rsidRPr="001D4EBD">
              <w:rPr>
                <w:sz w:val="20"/>
                <w:szCs w:val="20"/>
              </w:rPr>
              <w:sym w:font="Symbol" w:char="F0AE"/>
            </w:r>
            <w:r w:rsidRPr="001D4EBD">
              <w:rPr>
                <w:sz w:val="20"/>
                <w:szCs w:val="20"/>
                <w:lang w:val="en-US"/>
              </w:rPr>
              <w:t>Ba</w:t>
            </w:r>
          </w:p>
          <w:p w:rsidR="001D4EBD" w:rsidRPr="001D4EBD" w:rsidRDefault="001D4EBD" w:rsidP="001D4EBD">
            <w:pPr>
              <w:spacing w:after="0" w:line="240" w:lineRule="auto"/>
              <w:rPr>
                <w:sz w:val="20"/>
                <w:szCs w:val="20"/>
                <w:lang w:val="en-US"/>
              </w:rPr>
            </w:pPr>
            <w:r w:rsidRPr="001D4EBD">
              <w:rPr>
                <w:sz w:val="20"/>
                <w:szCs w:val="20"/>
                <w:lang w:val="en-US"/>
              </w:rPr>
              <w:t>A</w:t>
            </w:r>
            <w:r w:rsidRPr="001D4EBD">
              <w:rPr>
                <w:sz w:val="20"/>
                <w:szCs w:val="20"/>
              </w:rPr>
              <w:sym w:font="Symbol" w:char="F0AE"/>
            </w:r>
            <w:r w:rsidRPr="001D4EBD">
              <w:rPr>
                <w:sz w:val="20"/>
                <w:szCs w:val="20"/>
                <w:lang w:val="en-US"/>
              </w:rPr>
              <w:t>Eba</w:t>
            </w:r>
          </w:p>
          <w:p w:rsidR="001D4EBD" w:rsidRPr="001D4EBD" w:rsidRDefault="001D4EBD" w:rsidP="001D4EBD">
            <w:pPr>
              <w:spacing w:after="0" w:line="240" w:lineRule="auto"/>
              <w:rPr>
                <w:sz w:val="20"/>
                <w:szCs w:val="20"/>
                <w:lang w:val="en-US"/>
              </w:rPr>
            </w:pPr>
            <w:r w:rsidRPr="001D4EBD">
              <w:rPr>
                <w:sz w:val="20"/>
                <w:szCs w:val="20"/>
                <w:lang w:val="en-US"/>
              </w:rPr>
              <w:t>B</w:t>
            </w:r>
            <w:r w:rsidRPr="001D4EBD">
              <w:rPr>
                <w:sz w:val="20"/>
                <w:szCs w:val="20"/>
              </w:rPr>
              <w:sym w:font="Symbol" w:char="F0AE"/>
            </w:r>
            <w:r w:rsidRPr="001D4EBD">
              <w:rPr>
                <w:sz w:val="20"/>
                <w:szCs w:val="20"/>
                <w:lang w:val="en-US"/>
              </w:rPr>
              <w:t>Bac</w:t>
            </w:r>
          </w:p>
          <w:p w:rsidR="001D4EBD" w:rsidRPr="001D4EBD" w:rsidRDefault="001D4EBD" w:rsidP="001D4EBD">
            <w:pPr>
              <w:spacing w:after="0" w:line="240" w:lineRule="auto"/>
              <w:rPr>
                <w:sz w:val="20"/>
                <w:szCs w:val="20"/>
                <w:lang w:val="en-US"/>
              </w:rPr>
            </w:pPr>
            <w:r w:rsidRPr="001D4EBD">
              <w:rPr>
                <w:sz w:val="20"/>
                <w:szCs w:val="20"/>
                <w:lang w:val="en-US"/>
              </w:rPr>
              <w:t>B</w:t>
            </w:r>
            <w:r w:rsidRPr="001D4EBD">
              <w:rPr>
                <w:sz w:val="20"/>
                <w:szCs w:val="20"/>
              </w:rPr>
              <w:sym w:font="Symbol" w:char="F0AE"/>
            </w:r>
            <w:r w:rsidRPr="001D4EBD">
              <w:rPr>
                <w:sz w:val="20"/>
                <w:szCs w:val="20"/>
                <w:lang w:val="en-US"/>
              </w:rPr>
              <w:t>A</w:t>
            </w:r>
          </w:p>
          <w:p w:rsidR="001D4EBD" w:rsidRPr="001D4EBD" w:rsidRDefault="001D4EBD" w:rsidP="001D4EBD">
            <w:pPr>
              <w:spacing w:after="0" w:line="240" w:lineRule="auto"/>
              <w:rPr>
                <w:sz w:val="20"/>
                <w:szCs w:val="20"/>
                <w:lang w:val="en-US"/>
              </w:rPr>
            </w:pPr>
            <w:r w:rsidRPr="001D4EBD">
              <w:rPr>
                <w:sz w:val="20"/>
                <w:szCs w:val="20"/>
                <w:lang w:val="en-US"/>
              </w:rPr>
              <w:t>B</w:t>
            </w:r>
            <w:r w:rsidRPr="001D4EBD">
              <w:rPr>
                <w:sz w:val="20"/>
                <w:szCs w:val="20"/>
              </w:rPr>
              <w:sym w:font="Symbol" w:char="F0AE"/>
            </w:r>
            <w:r w:rsidRPr="001D4EBD">
              <w:rPr>
                <w:sz w:val="20"/>
                <w:szCs w:val="20"/>
              </w:rPr>
              <w:sym w:font="Symbol" w:char="F065"/>
            </w:r>
          </w:p>
          <w:p w:rsidR="001D4EBD" w:rsidRPr="001D4EBD" w:rsidRDefault="001D4EBD" w:rsidP="001D4EBD">
            <w:pPr>
              <w:spacing w:after="0" w:line="240" w:lineRule="auto"/>
              <w:rPr>
                <w:sz w:val="20"/>
                <w:szCs w:val="20"/>
                <w:lang w:val="en-US"/>
              </w:rPr>
            </w:pPr>
            <w:r w:rsidRPr="001D4EBD">
              <w:rPr>
                <w:sz w:val="20"/>
                <w:szCs w:val="20"/>
                <w:lang w:val="en-US"/>
              </w:rPr>
              <w:t>E</w:t>
            </w:r>
            <w:r w:rsidRPr="001D4EBD">
              <w:rPr>
                <w:sz w:val="20"/>
                <w:szCs w:val="20"/>
              </w:rPr>
              <w:sym w:font="Symbol" w:char="F0AE"/>
            </w:r>
            <w:r w:rsidRPr="001D4EBD">
              <w:rPr>
                <w:sz w:val="20"/>
                <w:szCs w:val="20"/>
              </w:rPr>
              <w:sym w:font="Symbol" w:char="F065"/>
            </w:r>
          </w:p>
        </w:tc>
        <w:tc>
          <w:tcPr>
            <w:tcW w:w="2403" w:type="dxa"/>
          </w:tcPr>
          <w:p w:rsidR="001D4EBD" w:rsidRPr="001D4EBD" w:rsidRDefault="001D4EBD" w:rsidP="001D4EBD">
            <w:pPr>
              <w:spacing w:after="0" w:line="240" w:lineRule="auto"/>
              <w:rPr>
                <w:sz w:val="20"/>
                <w:szCs w:val="20"/>
                <w:lang w:val="en-US"/>
              </w:rPr>
            </w:pPr>
            <w:r w:rsidRPr="001D4EBD">
              <w:rPr>
                <w:sz w:val="20"/>
                <w:szCs w:val="20"/>
                <w:lang w:val="en-US"/>
              </w:rPr>
              <w:t>B</w:t>
            </w:r>
            <w:r w:rsidRPr="001D4EBD">
              <w:rPr>
                <w:sz w:val="20"/>
                <w:szCs w:val="20"/>
              </w:rPr>
              <w:sym w:font="Symbol" w:char="F0AE"/>
            </w:r>
            <w:r w:rsidRPr="001D4EBD">
              <w:rPr>
                <w:sz w:val="20"/>
                <w:szCs w:val="20"/>
                <w:lang w:val="en-US"/>
              </w:rPr>
              <w:t>aA</w:t>
            </w:r>
          </w:p>
          <w:p w:rsidR="001D4EBD" w:rsidRPr="001D4EBD" w:rsidRDefault="001D4EBD" w:rsidP="001D4EBD">
            <w:pPr>
              <w:spacing w:after="0" w:line="240" w:lineRule="auto"/>
              <w:rPr>
                <w:sz w:val="20"/>
                <w:szCs w:val="20"/>
                <w:lang w:val="en-US"/>
              </w:rPr>
            </w:pPr>
            <w:r w:rsidRPr="001D4EBD">
              <w:rPr>
                <w:sz w:val="20"/>
                <w:szCs w:val="20"/>
                <w:lang w:val="en-US"/>
              </w:rPr>
              <w:t>E</w:t>
            </w:r>
            <w:r w:rsidRPr="001D4EBD">
              <w:rPr>
                <w:sz w:val="20"/>
                <w:szCs w:val="20"/>
              </w:rPr>
              <w:sym w:font="Symbol" w:char="F0AE"/>
            </w:r>
            <w:r w:rsidRPr="001D4EBD">
              <w:rPr>
                <w:sz w:val="20"/>
                <w:szCs w:val="20"/>
                <w:lang w:val="en-US"/>
              </w:rPr>
              <w:t>baA</w:t>
            </w:r>
          </w:p>
          <w:p w:rsidR="001D4EBD" w:rsidRPr="001D4EBD" w:rsidRDefault="001D4EBD" w:rsidP="001D4EBD">
            <w:pPr>
              <w:spacing w:after="0" w:line="240" w:lineRule="auto"/>
              <w:rPr>
                <w:sz w:val="20"/>
                <w:szCs w:val="20"/>
                <w:lang w:val="en-US"/>
              </w:rPr>
            </w:pPr>
            <w:r w:rsidRPr="001D4EBD">
              <w:rPr>
                <w:sz w:val="20"/>
                <w:szCs w:val="20"/>
                <w:lang w:val="en-US"/>
              </w:rPr>
              <w:t>B</w:t>
            </w:r>
            <w:r w:rsidRPr="001D4EBD">
              <w:rPr>
                <w:sz w:val="20"/>
                <w:szCs w:val="20"/>
              </w:rPr>
              <w:sym w:font="Symbol" w:char="F0AE"/>
            </w:r>
            <w:r w:rsidRPr="001D4EBD">
              <w:rPr>
                <w:sz w:val="20"/>
                <w:szCs w:val="20"/>
                <w:lang w:val="en-US"/>
              </w:rPr>
              <w:t>acB</w:t>
            </w:r>
          </w:p>
          <w:p w:rsidR="001D4EBD" w:rsidRPr="001D4EBD" w:rsidRDefault="001D4EBD" w:rsidP="001D4EBD">
            <w:pPr>
              <w:spacing w:after="0" w:line="240" w:lineRule="auto"/>
              <w:rPr>
                <w:sz w:val="20"/>
                <w:szCs w:val="20"/>
                <w:lang w:val="en-US"/>
              </w:rPr>
            </w:pPr>
            <w:r w:rsidRPr="001D4EBD">
              <w:rPr>
                <w:sz w:val="20"/>
                <w:szCs w:val="20"/>
                <w:lang w:val="en-US"/>
              </w:rPr>
              <w:t>A</w:t>
            </w:r>
            <w:r w:rsidRPr="001D4EBD">
              <w:rPr>
                <w:sz w:val="20"/>
                <w:szCs w:val="20"/>
              </w:rPr>
              <w:sym w:font="Symbol" w:char="F0AE"/>
            </w:r>
            <w:r w:rsidRPr="001D4EBD">
              <w:rPr>
                <w:sz w:val="20"/>
                <w:szCs w:val="20"/>
                <w:lang w:val="en-US"/>
              </w:rPr>
              <w:t>B</w:t>
            </w:r>
          </w:p>
          <w:p w:rsidR="001D4EBD" w:rsidRPr="001D4EBD" w:rsidRDefault="001D4EBD" w:rsidP="001D4EBD">
            <w:pPr>
              <w:spacing w:after="0" w:line="240" w:lineRule="auto"/>
              <w:rPr>
                <w:sz w:val="20"/>
                <w:szCs w:val="20"/>
              </w:rPr>
            </w:pPr>
          </w:p>
        </w:tc>
        <w:tc>
          <w:tcPr>
            <w:tcW w:w="2403" w:type="dxa"/>
          </w:tcPr>
          <w:p w:rsidR="001D4EBD" w:rsidRPr="001D4EBD" w:rsidRDefault="001D4EBD" w:rsidP="001D4EBD">
            <w:pPr>
              <w:spacing w:after="0" w:line="240" w:lineRule="auto"/>
              <w:rPr>
                <w:sz w:val="20"/>
                <w:szCs w:val="20"/>
                <w:lang w:val="en-US"/>
              </w:rPr>
            </w:pPr>
            <w:r w:rsidRPr="001D4EBD">
              <w:rPr>
                <w:sz w:val="20"/>
                <w:szCs w:val="20"/>
                <w:lang w:val="en-US"/>
              </w:rPr>
              <w:t>S</w:t>
            </w:r>
            <w:r w:rsidRPr="001D4EBD">
              <w:rPr>
                <w:sz w:val="20"/>
                <w:szCs w:val="20"/>
              </w:rPr>
              <w:sym w:font="Symbol" w:char="F0AE"/>
            </w:r>
            <w:r w:rsidRPr="001D4EBD">
              <w:rPr>
                <w:sz w:val="20"/>
                <w:szCs w:val="20"/>
                <w:lang w:val="en-US"/>
              </w:rPr>
              <w:t>B</w:t>
            </w:r>
          </w:p>
          <w:p w:rsidR="001D4EBD" w:rsidRPr="001D4EBD" w:rsidRDefault="001D4EBD" w:rsidP="001D4EBD">
            <w:pPr>
              <w:spacing w:after="0" w:line="240" w:lineRule="auto"/>
              <w:rPr>
                <w:sz w:val="20"/>
                <w:szCs w:val="20"/>
                <w:lang w:val="en-US"/>
              </w:rPr>
            </w:pPr>
            <w:r w:rsidRPr="001D4EBD">
              <w:rPr>
                <w:sz w:val="20"/>
                <w:szCs w:val="20"/>
                <w:lang w:val="en-US"/>
              </w:rPr>
              <w:t>S</w:t>
            </w:r>
            <w:r w:rsidRPr="001D4EBD">
              <w:rPr>
                <w:sz w:val="20"/>
                <w:szCs w:val="20"/>
              </w:rPr>
              <w:sym w:font="Symbol" w:char="F0AE"/>
            </w:r>
            <w:r w:rsidRPr="001D4EBD">
              <w:rPr>
                <w:sz w:val="20"/>
                <w:szCs w:val="20"/>
                <w:lang w:val="en-US"/>
              </w:rPr>
              <w:t>E</w:t>
            </w:r>
          </w:p>
          <w:p w:rsidR="001D4EBD" w:rsidRPr="001D4EBD" w:rsidRDefault="001D4EBD" w:rsidP="001D4EBD">
            <w:pPr>
              <w:spacing w:after="0" w:line="240" w:lineRule="auto"/>
              <w:rPr>
                <w:sz w:val="20"/>
                <w:szCs w:val="20"/>
                <w:lang w:val="en-US"/>
              </w:rPr>
            </w:pPr>
            <w:r w:rsidRPr="001D4EBD">
              <w:rPr>
                <w:sz w:val="20"/>
                <w:szCs w:val="20"/>
                <w:lang w:val="en-US"/>
              </w:rPr>
              <w:t>B</w:t>
            </w:r>
            <w:r w:rsidRPr="001D4EBD">
              <w:rPr>
                <w:sz w:val="20"/>
                <w:szCs w:val="20"/>
              </w:rPr>
              <w:sym w:font="Symbol" w:char="F0AE"/>
            </w:r>
            <w:r w:rsidRPr="001D4EBD">
              <w:rPr>
                <w:sz w:val="20"/>
                <w:szCs w:val="20"/>
                <w:lang w:val="en-US"/>
              </w:rPr>
              <w:t>aA</w:t>
            </w:r>
          </w:p>
          <w:p w:rsidR="001D4EBD" w:rsidRPr="001D4EBD" w:rsidRDefault="001D4EBD" w:rsidP="001D4EBD">
            <w:pPr>
              <w:spacing w:after="0" w:line="240" w:lineRule="auto"/>
              <w:rPr>
                <w:sz w:val="20"/>
                <w:szCs w:val="20"/>
                <w:lang w:val="en-US"/>
              </w:rPr>
            </w:pPr>
            <w:r w:rsidRPr="001D4EBD">
              <w:rPr>
                <w:sz w:val="20"/>
                <w:szCs w:val="20"/>
                <w:lang w:val="en-US"/>
              </w:rPr>
              <w:t>B</w:t>
            </w:r>
            <w:r w:rsidRPr="001D4EBD">
              <w:rPr>
                <w:sz w:val="20"/>
                <w:szCs w:val="20"/>
              </w:rPr>
              <w:sym w:font="Symbol" w:char="F0AE"/>
            </w:r>
            <w:r w:rsidRPr="001D4EBD">
              <w:rPr>
                <w:sz w:val="20"/>
                <w:szCs w:val="20"/>
                <w:lang w:val="en-US"/>
              </w:rPr>
              <w:t>acB</w:t>
            </w:r>
          </w:p>
          <w:p w:rsidR="001D4EBD" w:rsidRPr="001D4EBD" w:rsidRDefault="001D4EBD" w:rsidP="001D4EBD">
            <w:pPr>
              <w:spacing w:after="0" w:line="240" w:lineRule="auto"/>
              <w:rPr>
                <w:sz w:val="20"/>
                <w:szCs w:val="20"/>
                <w:lang w:val="en-US"/>
              </w:rPr>
            </w:pPr>
            <w:r w:rsidRPr="001D4EBD">
              <w:rPr>
                <w:sz w:val="20"/>
                <w:szCs w:val="20"/>
                <w:lang w:val="en-US"/>
              </w:rPr>
              <w:t>A</w:t>
            </w:r>
            <w:r w:rsidRPr="001D4EBD">
              <w:rPr>
                <w:sz w:val="20"/>
                <w:szCs w:val="20"/>
              </w:rPr>
              <w:sym w:font="Symbol" w:char="F0AE"/>
            </w:r>
            <w:r w:rsidRPr="001D4EBD">
              <w:rPr>
                <w:sz w:val="20"/>
                <w:szCs w:val="20"/>
                <w:lang w:val="en-US"/>
              </w:rPr>
              <w:t>B</w:t>
            </w:r>
          </w:p>
          <w:p w:rsidR="001D4EBD" w:rsidRPr="001D4EBD" w:rsidRDefault="001D4EBD" w:rsidP="001D4EBD">
            <w:pPr>
              <w:spacing w:after="0" w:line="240" w:lineRule="auto"/>
              <w:rPr>
                <w:sz w:val="20"/>
                <w:szCs w:val="20"/>
                <w:lang w:val="en-US"/>
              </w:rPr>
            </w:pPr>
            <w:r w:rsidRPr="001D4EBD">
              <w:rPr>
                <w:sz w:val="20"/>
                <w:szCs w:val="20"/>
              </w:rPr>
              <w:t>E</w:t>
            </w:r>
            <w:r w:rsidRPr="001D4EBD">
              <w:rPr>
                <w:sz w:val="20"/>
                <w:szCs w:val="20"/>
              </w:rPr>
              <w:sym w:font="Symbol" w:char="F0AE"/>
            </w:r>
            <w:r w:rsidRPr="001D4EBD">
              <w:rPr>
                <w:sz w:val="20"/>
                <w:szCs w:val="20"/>
                <w:lang w:val="en-US"/>
              </w:rPr>
              <w:t>b</w:t>
            </w:r>
            <w:r w:rsidRPr="001D4EBD">
              <w:rPr>
                <w:sz w:val="20"/>
                <w:szCs w:val="20"/>
              </w:rPr>
              <w:t>a</w:t>
            </w:r>
            <w:r w:rsidRPr="001D4EBD">
              <w:rPr>
                <w:sz w:val="20"/>
                <w:szCs w:val="20"/>
                <w:lang w:val="en-US"/>
              </w:rPr>
              <w:t>A</w:t>
            </w:r>
          </w:p>
          <w:p w:rsidR="001D4EBD" w:rsidRPr="001D4EBD" w:rsidRDefault="001D4EBD" w:rsidP="001D4EBD">
            <w:pPr>
              <w:spacing w:after="0" w:line="240" w:lineRule="auto"/>
              <w:rPr>
                <w:sz w:val="20"/>
                <w:szCs w:val="20"/>
                <w:lang w:val="en-US"/>
              </w:rPr>
            </w:pPr>
          </w:p>
        </w:tc>
        <w:tc>
          <w:tcPr>
            <w:tcW w:w="2403" w:type="dxa"/>
          </w:tcPr>
          <w:p w:rsidR="001D4EBD" w:rsidRPr="001D4EBD" w:rsidRDefault="001D4EBD" w:rsidP="001D4EBD">
            <w:pPr>
              <w:spacing w:after="0" w:line="240" w:lineRule="auto"/>
              <w:rPr>
                <w:sz w:val="20"/>
                <w:szCs w:val="20"/>
                <w:lang w:val="en-US"/>
              </w:rPr>
            </w:pPr>
            <w:r w:rsidRPr="001D4EBD">
              <w:rPr>
                <w:sz w:val="20"/>
                <w:szCs w:val="20"/>
                <w:lang w:val="en-US"/>
              </w:rPr>
              <w:t>S</w:t>
            </w:r>
            <w:r w:rsidRPr="001D4EBD">
              <w:rPr>
                <w:sz w:val="20"/>
                <w:szCs w:val="20"/>
              </w:rPr>
              <w:sym w:font="Symbol" w:char="F0AE"/>
            </w:r>
            <w:r w:rsidRPr="001D4EBD">
              <w:rPr>
                <w:sz w:val="20"/>
                <w:szCs w:val="20"/>
                <w:lang w:val="en-US"/>
              </w:rPr>
              <w:t>B</w:t>
            </w:r>
          </w:p>
          <w:p w:rsidR="001D4EBD" w:rsidRPr="001D4EBD" w:rsidRDefault="001D4EBD" w:rsidP="001D4EBD">
            <w:pPr>
              <w:spacing w:after="0" w:line="240" w:lineRule="auto"/>
              <w:rPr>
                <w:sz w:val="20"/>
                <w:szCs w:val="20"/>
                <w:lang w:val="en-US"/>
              </w:rPr>
            </w:pPr>
            <w:r w:rsidRPr="001D4EBD">
              <w:rPr>
                <w:sz w:val="20"/>
                <w:szCs w:val="20"/>
                <w:lang w:val="en-US"/>
              </w:rPr>
              <w:t>S</w:t>
            </w:r>
            <w:r w:rsidRPr="001D4EBD">
              <w:rPr>
                <w:sz w:val="20"/>
                <w:szCs w:val="20"/>
              </w:rPr>
              <w:sym w:font="Symbol" w:char="F0AE"/>
            </w:r>
            <w:r w:rsidRPr="001D4EBD">
              <w:rPr>
                <w:sz w:val="20"/>
                <w:szCs w:val="20"/>
                <w:lang w:val="en-US"/>
              </w:rPr>
              <w:t>E</w:t>
            </w:r>
          </w:p>
          <w:p w:rsidR="001D4EBD" w:rsidRPr="001D4EBD" w:rsidRDefault="001D4EBD" w:rsidP="001D4EBD">
            <w:pPr>
              <w:spacing w:after="0" w:line="240" w:lineRule="auto"/>
              <w:rPr>
                <w:sz w:val="20"/>
                <w:szCs w:val="20"/>
                <w:lang w:val="en-US"/>
              </w:rPr>
            </w:pPr>
            <w:r w:rsidRPr="001D4EBD">
              <w:rPr>
                <w:sz w:val="20"/>
                <w:szCs w:val="20"/>
                <w:lang w:val="en-US"/>
              </w:rPr>
              <w:t>B</w:t>
            </w:r>
            <w:r w:rsidRPr="001D4EBD">
              <w:rPr>
                <w:sz w:val="20"/>
                <w:szCs w:val="20"/>
              </w:rPr>
              <w:sym w:font="Symbol" w:char="F0AE"/>
            </w:r>
            <w:r w:rsidRPr="001D4EBD">
              <w:rPr>
                <w:sz w:val="20"/>
                <w:szCs w:val="20"/>
                <w:lang w:val="en-US"/>
              </w:rPr>
              <w:t>aA</w:t>
            </w:r>
          </w:p>
          <w:p w:rsidR="001D4EBD" w:rsidRPr="001D4EBD" w:rsidRDefault="001D4EBD" w:rsidP="001D4EBD">
            <w:pPr>
              <w:spacing w:after="0" w:line="240" w:lineRule="auto"/>
              <w:rPr>
                <w:sz w:val="20"/>
                <w:szCs w:val="20"/>
                <w:lang w:val="en-US"/>
              </w:rPr>
            </w:pPr>
            <w:r w:rsidRPr="001D4EBD">
              <w:rPr>
                <w:sz w:val="20"/>
                <w:szCs w:val="20"/>
                <w:lang w:val="en-US"/>
              </w:rPr>
              <w:t>B</w:t>
            </w:r>
            <w:r w:rsidRPr="001D4EBD">
              <w:rPr>
                <w:sz w:val="20"/>
                <w:szCs w:val="20"/>
              </w:rPr>
              <w:sym w:font="Symbol" w:char="F0AE"/>
            </w:r>
            <w:r w:rsidRPr="001D4EBD">
              <w:rPr>
                <w:sz w:val="20"/>
                <w:szCs w:val="20"/>
                <w:lang w:val="en-US"/>
              </w:rPr>
              <w:t>acB</w:t>
            </w:r>
          </w:p>
          <w:p w:rsidR="001D4EBD" w:rsidRPr="001D4EBD" w:rsidRDefault="001D4EBD" w:rsidP="001D4EBD">
            <w:pPr>
              <w:spacing w:after="0" w:line="240" w:lineRule="auto"/>
              <w:rPr>
                <w:sz w:val="20"/>
                <w:szCs w:val="20"/>
                <w:lang w:val="en-US"/>
              </w:rPr>
            </w:pPr>
            <w:r w:rsidRPr="001D4EBD">
              <w:rPr>
                <w:sz w:val="20"/>
                <w:szCs w:val="20"/>
                <w:lang w:val="en-US"/>
              </w:rPr>
              <w:t>A</w:t>
            </w:r>
            <w:r w:rsidRPr="001D4EBD">
              <w:rPr>
                <w:sz w:val="20"/>
                <w:szCs w:val="20"/>
              </w:rPr>
              <w:sym w:font="Symbol" w:char="F0AE"/>
            </w:r>
            <w:r w:rsidRPr="001D4EBD">
              <w:rPr>
                <w:sz w:val="20"/>
                <w:szCs w:val="20"/>
                <w:lang w:val="en-US"/>
              </w:rPr>
              <w:t>B</w:t>
            </w:r>
          </w:p>
          <w:p w:rsidR="001D4EBD" w:rsidRPr="001D4EBD" w:rsidRDefault="001D4EBD" w:rsidP="001D4EBD">
            <w:pPr>
              <w:spacing w:after="0" w:line="240" w:lineRule="auto"/>
              <w:rPr>
                <w:sz w:val="20"/>
                <w:szCs w:val="20"/>
              </w:rPr>
            </w:pPr>
            <w:r w:rsidRPr="001D4EBD">
              <w:rPr>
                <w:sz w:val="20"/>
                <w:szCs w:val="20"/>
              </w:rPr>
              <w:t>А</w:t>
            </w:r>
            <w:r w:rsidRPr="001D4EBD">
              <w:rPr>
                <w:sz w:val="20"/>
                <w:szCs w:val="20"/>
              </w:rPr>
              <w:sym w:font="Symbol" w:char="F0AE"/>
            </w:r>
            <w:r w:rsidRPr="001D4EBD">
              <w:rPr>
                <w:sz w:val="20"/>
                <w:szCs w:val="20"/>
              </w:rPr>
              <w:sym w:font="Symbol" w:char="F065"/>
            </w:r>
          </w:p>
          <w:p w:rsidR="001D4EBD" w:rsidRPr="001D4EBD" w:rsidRDefault="001D4EBD" w:rsidP="001D4EBD">
            <w:pPr>
              <w:spacing w:after="0" w:line="240" w:lineRule="auto"/>
              <w:rPr>
                <w:sz w:val="20"/>
                <w:szCs w:val="20"/>
                <w:lang w:val="en-US"/>
              </w:rPr>
            </w:pPr>
            <w:r w:rsidRPr="001D4EBD">
              <w:rPr>
                <w:sz w:val="20"/>
                <w:szCs w:val="20"/>
              </w:rPr>
              <w:t>E</w:t>
            </w:r>
            <w:r w:rsidRPr="001D4EBD">
              <w:rPr>
                <w:sz w:val="20"/>
                <w:szCs w:val="20"/>
              </w:rPr>
              <w:sym w:font="Symbol" w:char="F0AE"/>
            </w:r>
            <w:r w:rsidRPr="001D4EBD">
              <w:rPr>
                <w:sz w:val="20"/>
                <w:szCs w:val="20"/>
                <w:lang w:val="en-US"/>
              </w:rPr>
              <w:t>b</w:t>
            </w:r>
            <w:r w:rsidRPr="001D4EBD">
              <w:rPr>
                <w:sz w:val="20"/>
                <w:szCs w:val="20"/>
              </w:rPr>
              <w:t>a</w:t>
            </w:r>
            <w:r w:rsidRPr="001D4EBD">
              <w:rPr>
                <w:sz w:val="20"/>
                <w:szCs w:val="20"/>
                <w:lang w:val="en-US"/>
              </w:rPr>
              <w:t>A</w:t>
            </w:r>
          </w:p>
        </w:tc>
      </w:tr>
    </w:tbl>
    <w:p w:rsidR="001D4EBD" w:rsidRPr="001D4EBD" w:rsidRDefault="001D4EBD" w:rsidP="001D4EBD">
      <w:pPr>
        <w:spacing w:after="0" w:line="240" w:lineRule="auto"/>
        <w:rPr>
          <w:b/>
          <w:sz w:val="20"/>
          <w:szCs w:val="20"/>
        </w:rPr>
      </w:pPr>
    </w:p>
    <w:p w:rsidR="001D4EBD" w:rsidRPr="001D4EBD" w:rsidRDefault="001D4EBD" w:rsidP="001D4EBD">
      <w:pPr>
        <w:spacing w:after="0" w:line="240" w:lineRule="auto"/>
        <w:rPr>
          <w:sz w:val="20"/>
          <w:szCs w:val="20"/>
        </w:rPr>
      </w:pPr>
      <w:r w:rsidRPr="001D4EBD">
        <w:rPr>
          <w:sz w:val="20"/>
          <w:szCs w:val="20"/>
        </w:rPr>
        <w:t>В примерах в первом столбце исходная грамматика, в последнем – результирующая.</w:t>
      </w:r>
    </w:p>
    <w:p w:rsidR="001D4EBD" w:rsidRPr="001D4EBD" w:rsidRDefault="001D4EBD" w:rsidP="001D4EBD">
      <w:pPr>
        <w:spacing w:after="0" w:line="240" w:lineRule="auto"/>
        <w:rPr>
          <w:sz w:val="20"/>
          <w:szCs w:val="20"/>
        </w:rPr>
      </w:pPr>
    </w:p>
    <w:p w:rsidR="001D4EBD" w:rsidRPr="001D4EBD" w:rsidRDefault="001D4EBD" w:rsidP="001D4EBD">
      <w:pPr>
        <w:spacing w:after="0" w:line="240" w:lineRule="auto"/>
        <w:rPr>
          <w:sz w:val="20"/>
          <w:szCs w:val="20"/>
        </w:rPr>
      </w:pPr>
      <w:r w:rsidRPr="001D4EBD">
        <w:rPr>
          <w:sz w:val="20"/>
          <w:szCs w:val="20"/>
        </w:rPr>
        <w:t xml:space="preserve">Грамматики, заведомо порождающие регулярные языки (определяется по виду правил), назовём </w:t>
      </w:r>
      <w:r w:rsidRPr="001D4EBD">
        <w:rPr>
          <w:i/>
          <w:sz w:val="20"/>
          <w:szCs w:val="20"/>
        </w:rPr>
        <w:t>регулярными</w:t>
      </w:r>
      <w:r w:rsidRPr="001D4EBD">
        <w:rPr>
          <w:sz w:val="20"/>
          <w:szCs w:val="20"/>
        </w:rPr>
        <w:t>. Из сказанного выше следует, что к классу регулярных грамматик относятся право- и левосторонние и право- и левосторонние автоматные грамматики.</w:t>
      </w:r>
    </w:p>
    <w:p w:rsidR="001D4EBD" w:rsidRPr="001D4EBD" w:rsidRDefault="001D4EBD" w:rsidP="001D4EBD">
      <w:pPr>
        <w:spacing w:after="0" w:line="240" w:lineRule="auto"/>
        <w:rPr>
          <w:b/>
          <w:sz w:val="20"/>
          <w:szCs w:val="20"/>
        </w:rPr>
      </w:pPr>
      <w:r w:rsidRPr="001D4EBD">
        <w:rPr>
          <w:b/>
          <w:sz w:val="20"/>
          <w:szCs w:val="20"/>
        </w:rPr>
        <w:t>Конечные распознаватели. Основные понятия</w:t>
      </w:r>
    </w:p>
    <w:p w:rsidR="001D4EBD" w:rsidRPr="001D4EBD" w:rsidRDefault="001D4EBD" w:rsidP="001D4EBD">
      <w:pPr>
        <w:spacing w:after="0" w:line="240" w:lineRule="auto"/>
        <w:rPr>
          <w:sz w:val="20"/>
          <w:szCs w:val="20"/>
        </w:rPr>
      </w:pPr>
    </w:p>
    <w:p w:rsidR="001D4EBD" w:rsidRPr="001D4EBD" w:rsidRDefault="001D4EBD" w:rsidP="001D4EBD">
      <w:pPr>
        <w:spacing w:after="0" w:line="240" w:lineRule="auto"/>
        <w:rPr>
          <w:sz w:val="20"/>
          <w:szCs w:val="20"/>
        </w:rPr>
      </w:pPr>
      <w:r w:rsidRPr="001D4EBD">
        <w:rPr>
          <w:sz w:val="20"/>
          <w:szCs w:val="20"/>
        </w:rPr>
        <w:t xml:space="preserve">Определить принадлежность заданной (входной) цепочки заданному регулярному языку можно с помощью конечного распознавателя. </w:t>
      </w:r>
      <w:r w:rsidRPr="001D4EBD">
        <w:rPr>
          <w:i/>
          <w:sz w:val="20"/>
          <w:szCs w:val="20"/>
        </w:rPr>
        <w:t xml:space="preserve">Конечный распознаватель </w:t>
      </w:r>
      <w:r w:rsidRPr="001D4EBD">
        <w:rPr>
          <w:sz w:val="20"/>
          <w:szCs w:val="20"/>
        </w:rPr>
        <w:t xml:space="preserve">– это конечный автомат Рабина-Скотта, который определяется пятёркой:  </w:t>
      </w:r>
      <w:r w:rsidRPr="001D4EBD">
        <w:rPr>
          <w:sz w:val="20"/>
          <w:szCs w:val="20"/>
          <w:lang w:val="en-US"/>
        </w:rPr>
        <w:t>A</w:t>
      </w:r>
      <w:r w:rsidRPr="001D4EBD">
        <w:rPr>
          <w:sz w:val="20"/>
          <w:szCs w:val="20"/>
        </w:rPr>
        <w:t>=&lt;</w:t>
      </w:r>
      <w:r w:rsidRPr="001D4EBD">
        <w:rPr>
          <w:sz w:val="20"/>
          <w:szCs w:val="20"/>
          <w:lang w:val="en-US"/>
        </w:rPr>
        <w:t>S</w:t>
      </w:r>
      <w:r w:rsidRPr="001D4EBD">
        <w:rPr>
          <w:sz w:val="20"/>
          <w:szCs w:val="20"/>
        </w:rPr>
        <w:t xml:space="preserve">, </w:t>
      </w:r>
      <w:r w:rsidRPr="001D4EBD">
        <w:rPr>
          <w:sz w:val="20"/>
          <w:szCs w:val="20"/>
          <w:lang w:val="en-US"/>
        </w:rPr>
        <w:t>X</w:t>
      </w:r>
      <w:r w:rsidRPr="001D4EBD">
        <w:rPr>
          <w:sz w:val="20"/>
          <w:szCs w:val="20"/>
        </w:rPr>
        <w:t xml:space="preserve">, </w:t>
      </w:r>
      <w:r w:rsidRPr="001D4EBD">
        <w:rPr>
          <w:sz w:val="20"/>
          <w:szCs w:val="20"/>
          <w:lang w:val="en-US"/>
        </w:rPr>
        <w:t>s</w:t>
      </w:r>
      <w:r w:rsidRPr="001D4EBD">
        <w:rPr>
          <w:sz w:val="20"/>
          <w:szCs w:val="20"/>
          <w:vertAlign w:val="subscript"/>
        </w:rPr>
        <w:t>0</w:t>
      </w:r>
      <w:r w:rsidRPr="001D4EBD">
        <w:rPr>
          <w:sz w:val="20"/>
          <w:szCs w:val="20"/>
        </w:rPr>
        <w:t xml:space="preserve">, </w:t>
      </w:r>
      <w:r w:rsidRPr="001D4EBD">
        <w:rPr>
          <w:sz w:val="20"/>
          <w:szCs w:val="20"/>
          <w:lang w:val="en-US"/>
        </w:rPr>
        <w:sym w:font="Symbol" w:char="F064"/>
      </w:r>
      <w:r w:rsidRPr="001D4EBD">
        <w:rPr>
          <w:sz w:val="20"/>
          <w:szCs w:val="20"/>
        </w:rPr>
        <w:t xml:space="preserve">, </w:t>
      </w:r>
      <w:r w:rsidRPr="001D4EBD">
        <w:rPr>
          <w:sz w:val="20"/>
          <w:szCs w:val="20"/>
          <w:lang w:val="en-US"/>
        </w:rPr>
        <w:t>F</w:t>
      </w:r>
      <w:r w:rsidRPr="001D4EBD">
        <w:rPr>
          <w:sz w:val="20"/>
          <w:szCs w:val="20"/>
        </w:rPr>
        <w:t>&gt;, где</w:t>
      </w:r>
    </w:p>
    <w:p w:rsidR="001D4EBD" w:rsidRPr="001D4EBD" w:rsidRDefault="001D4EBD" w:rsidP="001D4EBD">
      <w:pPr>
        <w:spacing w:after="0" w:line="240" w:lineRule="auto"/>
        <w:rPr>
          <w:sz w:val="20"/>
          <w:szCs w:val="20"/>
        </w:rPr>
      </w:pPr>
      <w:r w:rsidRPr="001D4EBD">
        <w:rPr>
          <w:sz w:val="20"/>
          <w:szCs w:val="20"/>
          <w:lang w:val="en-US"/>
        </w:rPr>
        <w:t>S</w:t>
      </w:r>
      <w:r w:rsidRPr="001D4EBD">
        <w:rPr>
          <w:sz w:val="20"/>
          <w:szCs w:val="20"/>
        </w:rPr>
        <w:t xml:space="preserve"> – конечное непустое множество состояний;</w:t>
      </w:r>
    </w:p>
    <w:p w:rsidR="001D4EBD" w:rsidRPr="001D4EBD" w:rsidRDefault="001D4EBD" w:rsidP="001D4EBD">
      <w:pPr>
        <w:spacing w:after="0" w:line="240" w:lineRule="auto"/>
        <w:rPr>
          <w:sz w:val="20"/>
          <w:szCs w:val="20"/>
        </w:rPr>
      </w:pPr>
      <w:r w:rsidRPr="001D4EBD">
        <w:rPr>
          <w:sz w:val="20"/>
          <w:szCs w:val="20"/>
          <w:lang w:val="en-US"/>
        </w:rPr>
        <w:t>X</w:t>
      </w:r>
      <w:r w:rsidRPr="001D4EBD">
        <w:rPr>
          <w:sz w:val="20"/>
          <w:szCs w:val="20"/>
        </w:rPr>
        <w:t xml:space="preserve"> – конечное непустое множество входных символов;</w:t>
      </w:r>
    </w:p>
    <w:p w:rsidR="001D4EBD" w:rsidRPr="001D4EBD" w:rsidRDefault="001D4EBD" w:rsidP="001D4EBD">
      <w:pPr>
        <w:spacing w:after="0" w:line="240" w:lineRule="auto"/>
        <w:rPr>
          <w:sz w:val="20"/>
          <w:szCs w:val="20"/>
        </w:rPr>
      </w:pPr>
      <w:r w:rsidRPr="001D4EBD">
        <w:rPr>
          <w:sz w:val="20"/>
          <w:szCs w:val="20"/>
          <w:lang w:val="en-US"/>
        </w:rPr>
        <w:t>s</w:t>
      </w:r>
      <w:r w:rsidRPr="001D4EBD">
        <w:rPr>
          <w:sz w:val="20"/>
          <w:szCs w:val="20"/>
          <w:vertAlign w:val="subscript"/>
        </w:rPr>
        <w:t>0</w:t>
      </w:r>
      <w:r w:rsidRPr="001D4EBD">
        <w:rPr>
          <w:sz w:val="20"/>
          <w:szCs w:val="20"/>
          <w:lang w:val="en-US"/>
        </w:rPr>
        <w:sym w:font="Symbol" w:char="F0CE"/>
      </w:r>
      <w:r w:rsidRPr="001D4EBD">
        <w:rPr>
          <w:sz w:val="20"/>
          <w:szCs w:val="20"/>
          <w:lang w:val="en-US"/>
        </w:rPr>
        <w:t>S</w:t>
      </w:r>
      <w:r w:rsidRPr="001D4EBD">
        <w:rPr>
          <w:sz w:val="20"/>
          <w:szCs w:val="20"/>
        </w:rPr>
        <w:t xml:space="preserve"> – начальное состояние;</w:t>
      </w:r>
    </w:p>
    <w:p w:rsidR="001D4EBD" w:rsidRPr="001D4EBD" w:rsidRDefault="001D4EBD" w:rsidP="001D4EBD">
      <w:pPr>
        <w:spacing w:after="0" w:line="240" w:lineRule="auto"/>
        <w:rPr>
          <w:sz w:val="20"/>
          <w:szCs w:val="20"/>
        </w:rPr>
      </w:pPr>
      <w:r w:rsidRPr="001D4EBD">
        <w:rPr>
          <w:sz w:val="20"/>
          <w:szCs w:val="20"/>
          <w:lang w:val="en-US"/>
        </w:rPr>
        <w:sym w:font="Symbol" w:char="F064"/>
      </w:r>
      <w:r w:rsidRPr="001D4EBD">
        <w:rPr>
          <w:sz w:val="20"/>
          <w:szCs w:val="20"/>
        </w:rPr>
        <w:t xml:space="preserve">: </w:t>
      </w:r>
      <w:r w:rsidRPr="001D4EBD">
        <w:rPr>
          <w:sz w:val="20"/>
          <w:szCs w:val="20"/>
          <w:lang w:val="en-US"/>
        </w:rPr>
        <w:t>S</w:t>
      </w:r>
      <w:r w:rsidRPr="001D4EBD">
        <w:rPr>
          <w:sz w:val="20"/>
          <w:szCs w:val="20"/>
          <w:lang w:val="en-US"/>
        </w:rPr>
        <w:sym w:font="Symbol" w:char="F0B4"/>
      </w:r>
      <w:r w:rsidRPr="001D4EBD">
        <w:rPr>
          <w:sz w:val="20"/>
          <w:szCs w:val="20"/>
          <w:lang w:val="en-US"/>
        </w:rPr>
        <w:t>X</w:t>
      </w:r>
      <w:r w:rsidRPr="001D4EBD">
        <w:rPr>
          <w:sz w:val="20"/>
          <w:szCs w:val="20"/>
          <w:lang w:val="en-US"/>
        </w:rPr>
        <w:sym w:font="Symbol" w:char="F0AE"/>
      </w:r>
      <w:r w:rsidRPr="001D4EBD">
        <w:rPr>
          <w:sz w:val="20"/>
          <w:szCs w:val="20"/>
          <w:lang w:val="en-US"/>
        </w:rPr>
        <w:t>S</w:t>
      </w:r>
      <w:r w:rsidRPr="001D4EBD">
        <w:rPr>
          <w:sz w:val="20"/>
          <w:szCs w:val="20"/>
        </w:rPr>
        <w:t xml:space="preserve"> – функция переходов, которая паре (состояние, входной символ) ставит в соответствие новое состояние (состояние перехода);</w:t>
      </w:r>
    </w:p>
    <w:p w:rsidR="001D4EBD" w:rsidRPr="001D4EBD" w:rsidRDefault="001D4EBD" w:rsidP="001D4EBD">
      <w:pPr>
        <w:spacing w:after="0" w:line="240" w:lineRule="auto"/>
        <w:rPr>
          <w:sz w:val="20"/>
          <w:szCs w:val="20"/>
        </w:rPr>
      </w:pPr>
      <w:r w:rsidRPr="001D4EBD">
        <w:rPr>
          <w:sz w:val="20"/>
          <w:szCs w:val="20"/>
          <w:lang w:val="en-US"/>
        </w:rPr>
        <w:t>F</w:t>
      </w:r>
      <w:r w:rsidRPr="001D4EBD">
        <w:rPr>
          <w:sz w:val="20"/>
          <w:szCs w:val="20"/>
          <w:lang w:val="en-US"/>
        </w:rPr>
        <w:sym w:font="Symbol" w:char="F0CD"/>
      </w:r>
      <w:r w:rsidRPr="001D4EBD">
        <w:rPr>
          <w:sz w:val="20"/>
          <w:szCs w:val="20"/>
          <w:lang w:val="en-US"/>
        </w:rPr>
        <w:t>S</w:t>
      </w:r>
      <w:r w:rsidRPr="001D4EBD">
        <w:rPr>
          <w:sz w:val="20"/>
          <w:szCs w:val="20"/>
        </w:rPr>
        <w:t xml:space="preserve"> – множество допускающих состояний.</w:t>
      </w:r>
    </w:p>
    <w:p w:rsidR="001D4EBD" w:rsidRPr="001D4EBD" w:rsidRDefault="001D4EBD" w:rsidP="001D4EBD">
      <w:pPr>
        <w:spacing w:after="0" w:line="240" w:lineRule="auto"/>
        <w:rPr>
          <w:sz w:val="20"/>
          <w:szCs w:val="20"/>
        </w:rPr>
      </w:pPr>
    </w:p>
    <w:p w:rsidR="001D4EBD" w:rsidRPr="001D4EBD" w:rsidRDefault="001D4EBD" w:rsidP="001D4EBD">
      <w:pPr>
        <w:spacing w:after="0" w:line="240" w:lineRule="auto"/>
        <w:rPr>
          <w:sz w:val="20"/>
          <w:szCs w:val="20"/>
        </w:rPr>
      </w:pPr>
      <w:r w:rsidRPr="001D4EBD">
        <w:rPr>
          <w:sz w:val="20"/>
          <w:szCs w:val="20"/>
        </w:rPr>
        <w:t xml:space="preserve">Конечный распознаватель можно представить как устройство с одним входом, которое в момент времени </w:t>
      </w:r>
      <w:r w:rsidRPr="001D4EBD">
        <w:rPr>
          <w:sz w:val="20"/>
          <w:szCs w:val="20"/>
          <w:lang w:val="en-US"/>
        </w:rPr>
        <w:t>t</w:t>
      </w:r>
      <w:r w:rsidRPr="001D4EBD">
        <w:rPr>
          <w:sz w:val="20"/>
          <w:szCs w:val="20"/>
        </w:rPr>
        <w:t xml:space="preserve"> может находиться в некотором состоя-нии  </w:t>
      </w:r>
      <w:r w:rsidRPr="001D4EBD">
        <w:rPr>
          <w:sz w:val="20"/>
          <w:szCs w:val="20"/>
          <w:lang w:val="en-US"/>
        </w:rPr>
        <w:t>s</w:t>
      </w:r>
      <w:r w:rsidRPr="001D4EBD">
        <w:rPr>
          <w:sz w:val="20"/>
          <w:szCs w:val="20"/>
          <w:vertAlign w:val="subscript"/>
          <w:lang w:val="en-US"/>
        </w:rPr>
        <w:t>t</w:t>
      </w:r>
      <w:r w:rsidRPr="001D4EBD">
        <w:rPr>
          <w:sz w:val="20"/>
          <w:szCs w:val="20"/>
          <w:lang w:val="en-US"/>
        </w:rPr>
        <w:sym w:font="Symbol" w:char="F0CE"/>
      </w:r>
      <w:r w:rsidRPr="001D4EBD">
        <w:rPr>
          <w:sz w:val="20"/>
          <w:szCs w:val="20"/>
          <w:lang w:val="en-US"/>
        </w:rPr>
        <w:t>S</w:t>
      </w:r>
      <w:r w:rsidRPr="001D4EBD">
        <w:rPr>
          <w:sz w:val="20"/>
          <w:szCs w:val="20"/>
        </w:rPr>
        <w:t xml:space="preserve">, а на вход поступает символ </w:t>
      </w:r>
      <w:r w:rsidRPr="001D4EBD">
        <w:rPr>
          <w:sz w:val="20"/>
          <w:szCs w:val="20"/>
          <w:lang w:val="en-US"/>
        </w:rPr>
        <w:t>x</w:t>
      </w:r>
      <w:r w:rsidRPr="001D4EBD">
        <w:rPr>
          <w:sz w:val="20"/>
          <w:szCs w:val="20"/>
          <w:vertAlign w:val="subscript"/>
          <w:lang w:val="en-US"/>
        </w:rPr>
        <w:t>t</w:t>
      </w:r>
      <w:r w:rsidRPr="001D4EBD">
        <w:rPr>
          <w:sz w:val="20"/>
          <w:szCs w:val="20"/>
          <w:lang w:val="en-US"/>
        </w:rPr>
        <w:sym w:font="Symbol" w:char="F0CE"/>
      </w:r>
      <w:r w:rsidRPr="001D4EBD">
        <w:rPr>
          <w:sz w:val="20"/>
          <w:szCs w:val="20"/>
          <w:lang w:val="en-US"/>
        </w:rPr>
        <w:t>X</w:t>
      </w:r>
      <w:r w:rsidRPr="001D4EBD">
        <w:rPr>
          <w:sz w:val="20"/>
          <w:szCs w:val="20"/>
        </w:rPr>
        <w:t xml:space="preserve"> из входной цепочки. Будем говорить, что распознаватель в момент времени </w:t>
      </w:r>
      <w:r w:rsidRPr="001D4EBD">
        <w:rPr>
          <w:sz w:val="20"/>
          <w:szCs w:val="20"/>
          <w:lang w:val="en-US"/>
        </w:rPr>
        <w:t>t</w:t>
      </w:r>
      <w:r w:rsidRPr="001D4EBD">
        <w:rPr>
          <w:sz w:val="20"/>
          <w:szCs w:val="20"/>
        </w:rPr>
        <w:t xml:space="preserve">  находится в состоянии  </w:t>
      </w:r>
      <w:r w:rsidRPr="001D4EBD">
        <w:rPr>
          <w:sz w:val="20"/>
          <w:szCs w:val="20"/>
          <w:lang w:val="en-US"/>
        </w:rPr>
        <w:t>s</w:t>
      </w:r>
      <w:r w:rsidRPr="001D4EBD">
        <w:rPr>
          <w:sz w:val="20"/>
          <w:szCs w:val="20"/>
          <w:vertAlign w:val="subscript"/>
          <w:lang w:val="en-US"/>
        </w:rPr>
        <w:t>t</w:t>
      </w:r>
      <w:r w:rsidRPr="001D4EBD">
        <w:rPr>
          <w:sz w:val="20"/>
          <w:szCs w:val="20"/>
        </w:rPr>
        <w:t xml:space="preserve"> и обрабатывает символ </w:t>
      </w:r>
      <w:r w:rsidRPr="001D4EBD">
        <w:rPr>
          <w:sz w:val="20"/>
          <w:szCs w:val="20"/>
          <w:lang w:val="en-US"/>
        </w:rPr>
        <w:t>x</w:t>
      </w:r>
      <w:r w:rsidRPr="001D4EBD">
        <w:rPr>
          <w:sz w:val="20"/>
          <w:szCs w:val="20"/>
          <w:vertAlign w:val="subscript"/>
          <w:lang w:val="en-US"/>
        </w:rPr>
        <w:t>t</w:t>
      </w:r>
      <w:r w:rsidRPr="001D4EBD">
        <w:rPr>
          <w:sz w:val="20"/>
          <w:szCs w:val="20"/>
        </w:rPr>
        <w:t xml:space="preserve">. В соответствии с функцией переходов распознаватель перейдёт в новое состояние </w:t>
      </w:r>
      <w:r w:rsidRPr="001D4EBD">
        <w:rPr>
          <w:sz w:val="20"/>
          <w:szCs w:val="20"/>
          <w:lang w:val="en-US"/>
        </w:rPr>
        <w:t>s</w:t>
      </w:r>
      <w:r w:rsidRPr="001D4EBD">
        <w:rPr>
          <w:sz w:val="20"/>
          <w:szCs w:val="20"/>
          <w:vertAlign w:val="subscript"/>
          <w:lang w:val="en-US"/>
        </w:rPr>
        <w:t>t</w:t>
      </w:r>
      <w:r w:rsidRPr="001D4EBD">
        <w:rPr>
          <w:sz w:val="20"/>
          <w:szCs w:val="20"/>
          <w:vertAlign w:val="subscript"/>
        </w:rPr>
        <w:t>+1</w:t>
      </w:r>
      <w:r w:rsidRPr="001D4EBD">
        <w:rPr>
          <w:sz w:val="20"/>
          <w:szCs w:val="20"/>
        </w:rPr>
        <w:t>=</w:t>
      </w:r>
      <w:r w:rsidRPr="001D4EBD">
        <w:rPr>
          <w:sz w:val="20"/>
          <w:szCs w:val="20"/>
          <w:lang w:val="en-US"/>
        </w:rPr>
        <w:sym w:font="Symbol" w:char="F064"/>
      </w:r>
      <w:r w:rsidRPr="001D4EBD">
        <w:rPr>
          <w:sz w:val="20"/>
          <w:szCs w:val="20"/>
        </w:rPr>
        <w:t xml:space="preserve">( </w:t>
      </w:r>
      <w:r w:rsidRPr="001D4EBD">
        <w:rPr>
          <w:sz w:val="20"/>
          <w:szCs w:val="20"/>
          <w:lang w:val="en-US"/>
        </w:rPr>
        <w:t>s</w:t>
      </w:r>
      <w:r w:rsidRPr="001D4EBD">
        <w:rPr>
          <w:sz w:val="20"/>
          <w:szCs w:val="20"/>
          <w:vertAlign w:val="subscript"/>
          <w:lang w:val="en-US"/>
        </w:rPr>
        <w:t>t</w:t>
      </w:r>
      <w:r w:rsidRPr="001D4EBD">
        <w:rPr>
          <w:sz w:val="20"/>
          <w:szCs w:val="20"/>
        </w:rPr>
        <w:t xml:space="preserve">, </w:t>
      </w:r>
      <w:r w:rsidRPr="001D4EBD">
        <w:rPr>
          <w:sz w:val="20"/>
          <w:szCs w:val="20"/>
          <w:lang w:val="en-US"/>
        </w:rPr>
        <w:t>x</w:t>
      </w:r>
      <w:r w:rsidRPr="001D4EBD">
        <w:rPr>
          <w:sz w:val="20"/>
          <w:szCs w:val="20"/>
          <w:vertAlign w:val="subscript"/>
          <w:lang w:val="en-US"/>
        </w:rPr>
        <w:t>t</w:t>
      </w:r>
      <w:r w:rsidRPr="001D4EBD">
        <w:rPr>
          <w:sz w:val="20"/>
          <w:szCs w:val="20"/>
        </w:rPr>
        <w:t xml:space="preserve">), </w:t>
      </w:r>
      <w:r w:rsidRPr="001D4EBD">
        <w:rPr>
          <w:sz w:val="20"/>
          <w:szCs w:val="20"/>
          <w:lang w:val="en-US"/>
        </w:rPr>
        <w:t>s</w:t>
      </w:r>
      <w:r w:rsidRPr="001D4EBD">
        <w:rPr>
          <w:sz w:val="20"/>
          <w:szCs w:val="20"/>
          <w:vertAlign w:val="subscript"/>
          <w:lang w:val="en-US"/>
        </w:rPr>
        <w:t>t</w:t>
      </w:r>
      <w:r w:rsidRPr="001D4EBD">
        <w:rPr>
          <w:sz w:val="20"/>
          <w:szCs w:val="20"/>
          <w:vertAlign w:val="subscript"/>
        </w:rPr>
        <w:t>+1</w:t>
      </w:r>
      <w:r w:rsidRPr="001D4EBD">
        <w:rPr>
          <w:sz w:val="20"/>
          <w:szCs w:val="20"/>
          <w:lang w:val="en-US"/>
        </w:rPr>
        <w:sym w:font="Symbol" w:char="F0CE"/>
      </w:r>
      <w:r w:rsidRPr="001D4EBD">
        <w:rPr>
          <w:sz w:val="20"/>
          <w:szCs w:val="20"/>
          <w:lang w:val="en-US"/>
        </w:rPr>
        <w:t>S</w:t>
      </w:r>
      <w:r w:rsidRPr="001D4EBD">
        <w:rPr>
          <w:sz w:val="20"/>
          <w:szCs w:val="20"/>
        </w:rPr>
        <w:t xml:space="preserve"> и в следующий момент времени </w:t>
      </w:r>
      <w:r w:rsidRPr="001D4EBD">
        <w:rPr>
          <w:sz w:val="20"/>
          <w:szCs w:val="20"/>
          <w:lang w:val="en-US"/>
        </w:rPr>
        <w:t>t</w:t>
      </w:r>
      <w:r w:rsidRPr="001D4EBD">
        <w:rPr>
          <w:sz w:val="20"/>
          <w:szCs w:val="20"/>
        </w:rPr>
        <w:t xml:space="preserve">+1 будет находиться в состоянии </w:t>
      </w:r>
      <w:r w:rsidRPr="001D4EBD">
        <w:rPr>
          <w:sz w:val="20"/>
          <w:szCs w:val="20"/>
          <w:lang w:val="en-US"/>
        </w:rPr>
        <w:t>s</w:t>
      </w:r>
      <w:r w:rsidRPr="001D4EBD">
        <w:rPr>
          <w:sz w:val="20"/>
          <w:szCs w:val="20"/>
          <w:vertAlign w:val="subscript"/>
          <w:lang w:val="en-US"/>
        </w:rPr>
        <w:t>t</w:t>
      </w:r>
      <w:r w:rsidRPr="001D4EBD">
        <w:rPr>
          <w:sz w:val="20"/>
          <w:szCs w:val="20"/>
          <w:vertAlign w:val="subscript"/>
        </w:rPr>
        <w:t xml:space="preserve">+1 </w:t>
      </w:r>
      <w:r w:rsidRPr="001D4EBD">
        <w:rPr>
          <w:sz w:val="20"/>
          <w:szCs w:val="20"/>
        </w:rPr>
        <w:t xml:space="preserve">и обрабатывать следующий символ </w:t>
      </w:r>
      <w:r w:rsidRPr="001D4EBD">
        <w:rPr>
          <w:sz w:val="20"/>
          <w:szCs w:val="20"/>
          <w:lang w:val="en-US"/>
        </w:rPr>
        <w:t>x</w:t>
      </w:r>
      <w:r w:rsidRPr="001D4EBD">
        <w:rPr>
          <w:sz w:val="20"/>
          <w:szCs w:val="20"/>
          <w:vertAlign w:val="subscript"/>
          <w:lang w:val="en-US"/>
        </w:rPr>
        <w:t>t</w:t>
      </w:r>
      <w:r w:rsidRPr="001D4EBD">
        <w:rPr>
          <w:sz w:val="20"/>
          <w:szCs w:val="20"/>
          <w:vertAlign w:val="subscript"/>
        </w:rPr>
        <w:t>+1</w:t>
      </w:r>
      <w:r w:rsidRPr="001D4EBD">
        <w:rPr>
          <w:sz w:val="20"/>
          <w:szCs w:val="20"/>
        </w:rPr>
        <w:t xml:space="preserve"> входной цепочки. В начальный момент времени </w:t>
      </w:r>
      <w:r w:rsidRPr="001D4EBD">
        <w:rPr>
          <w:sz w:val="20"/>
          <w:szCs w:val="20"/>
          <w:lang w:val="en-US"/>
        </w:rPr>
        <w:t>t</w:t>
      </w:r>
      <w:r w:rsidRPr="001D4EBD">
        <w:rPr>
          <w:sz w:val="20"/>
          <w:szCs w:val="20"/>
        </w:rPr>
        <w:t xml:space="preserve">=0 распознаватель находится в начальном состоянии </w:t>
      </w:r>
      <w:r w:rsidRPr="001D4EBD">
        <w:rPr>
          <w:sz w:val="20"/>
          <w:szCs w:val="20"/>
          <w:lang w:val="en-US"/>
        </w:rPr>
        <w:t>s</w:t>
      </w:r>
      <w:r w:rsidRPr="001D4EBD">
        <w:rPr>
          <w:sz w:val="20"/>
          <w:szCs w:val="20"/>
          <w:vertAlign w:val="subscript"/>
        </w:rPr>
        <w:t>0</w:t>
      </w:r>
      <w:r w:rsidRPr="001D4EBD">
        <w:rPr>
          <w:sz w:val="20"/>
          <w:szCs w:val="20"/>
        </w:rPr>
        <w:t xml:space="preserve"> и обрабатывает первый символ входной цепочки. На каждом шаге </w:t>
      </w:r>
      <w:r w:rsidRPr="001D4EBD">
        <w:rPr>
          <w:sz w:val="20"/>
          <w:szCs w:val="20"/>
        </w:rPr>
        <w:lastRenderedPageBreak/>
        <w:t xml:space="preserve">распознаватель обрабатывает новый (следующий за предыдущим) символ цепочки. Если после обработки последнего символа входной цепочки распознаватель окажется в допускаю-щем состоянии </w:t>
      </w:r>
      <w:r w:rsidRPr="001D4EBD">
        <w:rPr>
          <w:sz w:val="20"/>
          <w:szCs w:val="20"/>
          <w:lang w:val="en-US"/>
        </w:rPr>
        <w:t>s</w:t>
      </w:r>
      <w:r w:rsidRPr="001D4EBD">
        <w:rPr>
          <w:sz w:val="20"/>
          <w:szCs w:val="20"/>
          <w:vertAlign w:val="subscript"/>
          <w:lang w:val="en-US"/>
        </w:rPr>
        <w:t>k</w:t>
      </w:r>
      <w:r w:rsidRPr="001D4EBD">
        <w:rPr>
          <w:sz w:val="20"/>
          <w:szCs w:val="20"/>
          <w:lang w:val="en-US"/>
        </w:rPr>
        <w:sym w:font="Symbol" w:char="F0CE"/>
      </w:r>
      <w:r w:rsidRPr="001D4EBD">
        <w:rPr>
          <w:sz w:val="20"/>
          <w:szCs w:val="20"/>
          <w:lang w:val="en-US"/>
        </w:rPr>
        <w:t>F</w:t>
      </w:r>
      <w:r w:rsidRPr="001D4EBD">
        <w:rPr>
          <w:sz w:val="20"/>
          <w:szCs w:val="20"/>
        </w:rPr>
        <w:t xml:space="preserve">, то входная цепочка </w:t>
      </w:r>
      <w:r w:rsidRPr="001D4EBD">
        <w:rPr>
          <w:i/>
          <w:sz w:val="20"/>
          <w:szCs w:val="20"/>
        </w:rPr>
        <w:t>принадлежит</w:t>
      </w:r>
      <w:r w:rsidRPr="001D4EBD">
        <w:rPr>
          <w:sz w:val="20"/>
          <w:szCs w:val="20"/>
        </w:rPr>
        <w:t xml:space="preserve"> языку (</w:t>
      </w:r>
      <w:r w:rsidRPr="001D4EBD">
        <w:rPr>
          <w:i/>
          <w:sz w:val="20"/>
          <w:szCs w:val="20"/>
        </w:rPr>
        <w:t>цепочка допускается распознавателем</w:t>
      </w:r>
      <w:r w:rsidRPr="001D4EBD">
        <w:rPr>
          <w:sz w:val="20"/>
          <w:szCs w:val="20"/>
        </w:rPr>
        <w:t>), иначе – не принадлежит языку (</w:t>
      </w:r>
      <w:r w:rsidRPr="001D4EBD">
        <w:rPr>
          <w:i/>
          <w:sz w:val="20"/>
          <w:szCs w:val="20"/>
        </w:rPr>
        <w:t>цепочка отвергается распознавателем</w:t>
      </w:r>
      <w:r w:rsidRPr="001D4EBD">
        <w:rPr>
          <w:sz w:val="20"/>
          <w:szCs w:val="20"/>
        </w:rPr>
        <w:t xml:space="preserve">). Другими словами, </w:t>
      </w:r>
      <w:r w:rsidRPr="001D4EBD">
        <w:rPr>
          <w:i/>
          <w:sz w:val="20"/>
          <w:szCs w:val="20"/>
        </w:rPr>
        <w:t>конечный распознаватель допускает входную цепочку, если она переводит его из начального состояния в одно из допускающих (позволяет “связать” начальное состояние с одним из допускающих)</w:t>
      </w:r>
      <w:r w:rsidRPr="001D4EBD">
        <w:rPr>
          <w:sz w:val="20"/>
          <w:szCs w:val="20"/>
        </w:rPr>
        <w:t xml:space="preserve">. Множество (возможно, бесконечное) всех цепочек, допускаемых конечным распознавателем А, образует </w:t>
      </w:r>
      <w:r w:rsidRPr="001D4EBD">
        <w:rPr>
          <w:i/>
          <w:sz w:val="20"/>
          <w:szCs w:val="20"/>
        </w:rPr>
        <w:t xml:space="preserve">язык </w:t>
      </w:r>
      <w:r w:rsidRPr="001D4EBD">
        <w:rPr>
          <w:i/>
          <w:sz w:val="20"/>
          <w:szCs w:val="20"/>
          <w:lang w:val="en-US"/>
        </w:rPr>
        <w:t>L</w:t>
      </w:r>
      <w:r w:rsidRPr="001D4EBD">
        <w:rPr>
          <w:i/>
          <w:sz w:val="20"/>
          <w:szCs w:val="20"/>
        </w:rPr>
        <w:t>(</w:t>
      </w:r>
      <w:r w:rsidRPr="001D4EBD">
        <w:rPr>
          <w:i/>
          <w:sz w:val="20"/>
          <w:szCs w:val="20"/>
          <w:lang w:val="en-US"/>
        </w:rPr>
        <w:t>A</w:t>
      </w:r>
      <w:r w:rsidRPr="001D4EBD">
        <w:rPr>
          <w:i/>
          <w:sz w:val="20"/>
          <w:szCs w:val="20"/>
        </w:rPr>
        <w:t xml:space="preserve">), допускаемый распознавателем </w:t>
      </w:r>
      <w:r w:rsidRPr="001D4EBD">
        <w:rPr>
          <w:i/>
          <w:sz w:val="20"/>
          <w:szCs w:val="20"/>
          <w:lang w:val="en-US"/>
        </w:rPr>
        <w:t>A</w:t>
      </w:r>
      <w:r w:rsidRPr="001D4EBD">
        <w:rPr>
          <w:sz w:val="20"/>
          <w:szCs w:val="20"/>
        </w:rPr>
        <w:t>.</w:t>
      </w:r>
    </w:p>
    <w:p w:rsidR="001D4EBD" w:rsidRPr="001D4EBD" w:rsidRDefault="001D4EBD" w:rsidP="001D4EBD">
      <w:pPr>
        <w:spacing w:after="0" w:line="240" w:lineRule="auto"/>
        <w:rPr>
          <w:sz w:val="20"/>
          <w:szCs w:val="20"/>
        </w:rPr>
      </w:pPr>
    </w:p>
    <w:p w:rsidR="001D4EBD" w:rsidRPr="001D4EBD" w:rsidRDefault="001D4EBD" w:rsidP="001D4EBD">
      <w:pPr>
        <w:spacing w:after="0" w:line="240" w:lineRule="auto"/>
        <w:rPr>
          <w:sz w:val="20"/>
          <w:szCs w:val="20"/>
        </w:rPr>
      </w:pPr>
    </w:p>
    <w:p w:rsidR="001D4EBD" w:rsidRPr="001D4EBD" w:rsidRDefault="001D4EBD" w:rsidP="001D4EBD">
      <w:pPr>
        <w:spacing w:after="0" w:line="240" w:lineRule="auto"/>
        <w:rPr>
          <w:sz w:val="20"/>
          <w:szCs w:val="20"/>
        </w:rPr>
      </w:pPr>
      <w:r w:rsidRPr="001D4EBD">
        <w:rPr>
          <w:sz w:val="20"/>
          <w:szCs w:val="20"/>
        </w:rPr>
        <w:t>Конечный распознаватель можно задать таблицей, строки которой соответствуют входным символам, а столбцы – состояниям. Первый столбец соответствует начальному состоянию, а столбцы, соответствующие допускающим состояниям будем отмечать символом “</w:t>
      </w:r>
      <w:smartTag w:uri="urn:schemas-microsoft-com:office:smarttags" w:element="metricconverter">
        <w:smartTagPr>
          <w:attr w:name="ProductID" w:val="1”"/>
        </w:smartTagPr>
        <w:r w:rsidRPr="001D4EBD">
          <w:rPr>
            <w:sz w:val="20"/>
            <w:szCs w:val="20"/>
          </w:rPr>
          <w:t>1”</w:t>
        </w:r>
      </w:smartTag>
      <w:r w:rsidRPr="001D4EBD">
        <w:rPr>
          <w:sz w:val="20"/>
          <w:szCs w:val="20"/>
        </w:rPr>
        <w:t xml:space="preserve">. Если распознаватель из состояния </w:t>
      </w:r>
      <w:r w:rsidRPr="001D4EBD">
        <w:rPr>
          <w:sz w:val="20"/>
          <w:szCs w:val="20"/>
          <w:lang w:val="en-US"/>
        </w:rPr>
        <w:t>s</w:t>
      </w:r>
      <w:r w:rsidRPr="001D4EBD">
        <w:rPr>
          <w:sz w:val="20"/>
          <w:szCs w:val="20"/>
          <w:vertAlign w:val="subscript"/>
          <w:lang w:val="en-US"/>
        </w:rPr>
        <w:t>j</w:t>
      </w:r>
      <w:r w:rsidRPr="001D4EBD">
        <w:rPr>
          <w:sz w:val="20"/>
          <w:szCs w:val="20"/>
        </w:rPr>
        <w:t xml:space="preserve"> при обработке символа </w:t>
      </w:r>
      <w:r w:rsidRPr="001D4EBD">
        <w:rPr>
          <w:sz w:val="20"/>
          <w:szCs w:val="20"/>
          <w:lang w:val="en-US"/>
        </w:rPr>
        <w:t>x</w:t>
      </w:r>
      <w:r w:rsidRPr="001D4EBD">
        <w:rPr>
          <w:sz w:val="20"/>
          <w:szCs w:val="20"/>
          <w:vertAlign w:val="subscript"/>
          <w:lang w:val="en-US"/>
        </w:rPr>
        <w:t>i</w:t>
      </w:r>
      <w:r w:rsidRPr="001D4EBD">
        <w:rPr>
          <w:sz w:val="20"/>
          <w:szCs w:val="20"/>
        </w:rPr>
        <w:t xml:space="preserve"> переходит в состояние </w:t>
      </w:r>
      <w:r w:rsidRPr="001D4EBD">
        <w:rPr>
          <w:sz w:val="20"/>
          <w:szCs w:val="20"/>
          <w:lang w:val="en-US"/>
        </w:rPr>
        <w:t>s</w:t>
      </w:r>
      <w:r w:rsidRPr="001D4EBD">
        <w:rPr>
          <w:sz w:val="20"/>
          <w:szCs w:val="20"/>
          <w:vertAlign w:val="subscript"/>
          <w:lang w:val="en-US"/>
        </w:rPr>
        <w:t>k</w:t>
      </w:r>
      <w:r w:rsidRPr="001D4EBD">
        <w:rPr>
          <w:sz w:val="20"/>
          <w:szCs w:val="20"/>
        </w:rPr>
        <w:t xml:space="preserve">, то в клетке таблице на пересечении строки </w:t>
      </w:r>
      <w:r w:rsidRPr="001D4EBD">
        <w:rPr>
          <w:sz w:val="20"/>
          <w:szCs w:val="20"/>
          <w:lang w:val="en-US"/>
        </w:rPr>
        <w:t>x</w:t>
      </w:r>
      <w:r w:rsidRPr="001D4EBD">
        <w:rPr>
          <w:sz w:val="20"/>
          <w:szCs w:val="20"/>
          <w:vertAlign w:val="subscript"/>
          <w:lang w:val="en-US"/>
        </w:rPr>
        <w:t>i</w:t>
      </w:r>
      <w:r w:rsidRPr="001D4EBD">
        <w:rPr>
          <w:sz w:val="20"/>
          <w:szCs w:val="20"/>
        </w:rPr>
        <w:t xml:space="preserve"> и столбца </w:t>
      </w:r>
      <w:r w:rsidRPr="001D4EBD">
        <w:rPr>
          <w:sz w:val="20"/>
          <w:szCs w:val="20"/>
          <w:lang w:val="en-US"/>
        </w:rPr>
        <w:t>s</w:t>
      </w:r>
      <w:r w:rsidRPr="001D4EBD">
        <w:rPr>
          <w:sz w:val="20"/>
          <w:szCs w:val="20"/>
          <w:vertAlign w:val="subscript"/>
          <w:lang w:val="en-US"/>
        </w:rPr>
        <w:t>j</w:t>
      </w:r>
      <w:r w:rsidRPr="001D4EBD">
        <w:rPr>
          <w:sz w:val="20"/>
          <w:szCs w:val="20"/>
        </w:rPr>
        <w:t xml:space="preserve"> записывается состояние </w:t>
      </w:r>
      <w:r w:rsidRPr="001D4EBD">
        <w:rPr>
          <w:sz w:val="20"/>
          <w:szCs w:val="20"/>
          <w:lang w:val="en-US"/>
        </w:rPr>
        <w:t>s</w:t>
      </w:r>
      <w:r w:rsidRPr="001D4EBD">
        <w:rPr>
          <w:sz w:val="20"/>
          <w:szCs w:val="20"/>
          <w:vertAlign w:val="subscript"/>
          <w:lang w:val="en-US"/>
        </w:rPr>
        <w:t>k</w:t>
      </w:r>
      <w:r w:rsidRPr="001D4EBD">
        <w:rPr>
          <w:sz w:val="20"/>
          <w:szCs w:val="20"/>
        </w:rPr>
        <w:t>.</w:t>
      </w:r>
    </w:p>
    <w:p w:rsidR="001D4EBD" w:rsidRPr="001D4EBD" w:rsidRDefault="001D4EBD" w:rsidP="001D4EBD">
      <w:pPr>
        <w:spacing w:after="0" w:line="240" w:lineRule="auto"/>
        <w:rPr>
          <w:sz w:val="20"/>
          <w:szCs w:val="20"/>
        </w:rPr>
      </w:pPr>
    </w:p>
    <w:p w:rsidR="001D4EBD" w:rsidRPr="001D4EBD" w:rsidRDefault="001D4EBD" w:rsidP="001D4EBD">
      <w:pPr>
        <w:spacing w:after="0" w:line="240" w:lineRule="auto"/>
        <w:rPr>
          <w:sz w:val="20"/>
          <w:szCs w:val="20"/>
        </w:rPr>
      </w:pPr>
      <w:r w:rsidRPr="001D4EBD">
        <w:rPr>
          <w:b/>
          <w:sz w:val="20"/>
          <w:szCs w:val="20"/>
        </w:rPr>
        <w:t>Пример.</w:t>
      </w:r>
    </w:p>
    <w:p w:rsidR="001D4EBD" w:rsidRPr="001D4EBD" w:rsidRDefault="001D4EBD" w:rsidP="001D4EBD">
      <w:pPr>
        <w:spacing w:after="0" w:line="240" w:lineRule="auto"/>
        <w:rPr>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02"/>
        <w:gridCol w:w="1602"/>
        <w:gridCol w:w="1602"/>
        <w:gridCol w:w="1602"/>
        <w:gridCol w:w="1602"/>
        <w:gridCol w:w="1602"/>
      </w:tblGrid>
      <w:tr w:rsidR="001D4EBD" w:rsidRPr="001D4EBD" w:rsidTr="00054219">
        <w:tblPrEx>
          <w:tblCellMar>
            <w:top w:w="0" w:type="dxa"/>
            <w:bottom w:w="0" w:type="dxa"/>
          </w:tblCellMar>
        </w:tblPrEx>
        <w:tc>
          <w:tcPr>
            <w:tcW w:w="1602" w:type="dxa"/>
          </w:tcPr>
          <w:p w:rsidR="001D4EBD" w:rsidRPr="001D4EBD" w:rsidRDefault="001D4EBD" w:rsidP="001D4EBD">
            <w:pPr>
              <w:spacing w:after="0" w:line="240" w:lineRule="auto"/>
              <w:rPr>
                <w:sz w:val="20"/>
                <w:szCs w:val="20"/>
              </w:rPr>
            </w:pPr>
          </w:p>
        </w:tc>
        <w:tc>
          <w:tcPr>
            <w:tcW w:w="1602" w:type="dxa"/>
          </w:tcPr>
          <w:p w:rsidR="001D4EBD" w:rsidRPr="001D4EBD" w:rsidRDefault="001D4EBD" w:rsidP="001D4EBD">
            <w:pPr>
              <w:spacing w:after="0" w:line="240" w:lineRule="auto"/>
              <w:rPr>
                <w:sz w:val="20"/>
                <w:szCs w:val="20"/>
              </w:rPr>
            </w:pPr>
          </w:p>
        </w:tc>
        <w:tc>
          <w:tcPr>
            <w:tcW w:w="1602" w:type="dxa"/>
          </w:tcPr>
          <w:p w:rsidR="001D4EBD" w:rsidRPr="001D4EBD" w:rsidRDefault="001D4EBD" w:rsidP="001D4EBD">
            <w:pPr>
              <w:spacing w:after="0" w:line="240" w:lineRule="auto"/>
              <w:rPr>
                <w:sz w:val="20"/>
                <w:szCs w:val="20"/>
              </w:rPr>
            </w:pPr>
          </w:p>
        </w:tc>
        <w:tc>
          <w:tcPr>
            <w:tcW w:w="1602" w:type="dxa"/>
          </w:tcPr>
          <w:p w:rsidR="001D4EBD" w:rsidRPr="001D4EBD" w:rsidRDefault="001D4EBD" w:rsidP="001D4EBD">
            <w:pPr>
              <w:spacing w:after="0" w:line="240" w:lineRule="auto"/>
              <w:rPr>
                <w:sz w:val="20"/>
                <w:szCs w:val="20"/>
              </w:rPr>
            </w:pPr>
          </w:p>
        </w:tc>
        <w:tc>
          <w:tcPr>
            <w:tcW w:w="1602" w:type="dxa"/>
          </w:tcPr>
          <w:p w:rsidR="001D4EBD" w:rsidRPr="001D4EBD" w:rsidRDefault="001D4EBD" w:rsidP="001D4EBD">
            <w:pPr>
              <w:spacing w:after="0" w:line="240" w:lineRule="auto"/>
              <w:rPr>
                <w:sz w:val="20"/>
                <w:szCs w:val="20"/>
              </w:rPr>
            </w:pPr>
          </w:p>
        </w:tc>
        <w:tc>
          <w:tcPr>
            <w:tcW w:w="1602" w:type="dxa"/>
          </w:tcPr>
          <w:p w:rsidR="001D4EBD" w:rsidRPr="001D4EBD" w:rsidRDefault="001D4EBD" w:rsidP="001D4EBD">
            <w:pPr>
              <w:spacing w:after="0" w:line="240" w:lineRule="auto"/>
              <w:rPr>
                <w:sz w:val="20"/>
                <w:szCs w:val="20"/>
                <w:lang w:val="en-US"/>
              </w:rPr>
            </w:pPr>
            <w:r w:rsidRPr="001D4EBD">
              <w:rPr>
                <w:sz w:val="20"/>
                <w:szCs w:val="20"/>
                <w:lang w:val="en-US"/>
              </w:rPr>
              <w:t>1</w:t>
            </w:r>
          </w:p>
        </w:tc>
      </w:tr>
      <w:tr w:rsidR="001D4EBD" w:rsidRPr="001D4EBD" w:rsidTr="00054219">
        <w:tblPrEx>
          <w:tblCellMar>
            <w:top w:w="0" w:type="dxa"/>
            <w:bottom w:w="0" w:type="dxa"/>
          </w:tblCellMar>
        </w:tblPrEx>
        <w:tc>
          <w:tcPr>
            <w:tcW w:w="1602" w:type="dxa"/>
          </w:tcPr>
          <w:p w:rsidR="001D4EBD" w:rsidRPr="001D4EBD" w:rsidRDefault="001D4EBD" w:rsidP="001D4EBD">
            <w:pPr>
              <w:spacing w:after="0" w:line="240" w:lineRule="auto"/>
              <w:rPr>
                <w:sz w:val="20"/>
                <w:szCs w:val="20"/>
              </w:rPr>
            </w:pPr>
          </w:p>
        </w:tc>
        <w:tc>
          <w:tcPr>
            <w:tcW w:w="1602" w:type="dxa"/>
          </w:tcPr>
          <w:p w:rsidR="001D4EBD" w:rsidRPr="001D4EBD" w:rsidRDefault="001D4EBD" w:rsidP="001D4EBD">
            <w:pPr>
              <w:spacing w:after="0" w:line="240" w:lineRule="auto"/>
              <w:rPr>
                <w:sz w:val="20"/>
                <w:szCs w:val="20"/>
                <w:lang w:val="en-US"/>
              </w:rPr>
            </w:pPr>
            <w:r w:rsidRPr="001D4EBD">
              <w:rPr>
                <w:sz w:val="20"/>
                <w:szCs w:val="20"/>
                <w:lang w:val="en-US"/>
              </w:rPr>
              <w:t>s0</w:t>
            </w:r>
          </w:p>
        </w:tc>
        <w:tc>
          <w:tcPr>
            <w:tcW w:w="1602" w:type="dxa"/>
          </w:tcPr>
          <w:p w:rsidR="001D4EBD" w:rsidRPr="001D4EBD" w:rsidRDefault="001D4EBD" w:rsidP="001D4EBD">
            <w:pPr>
              <w:spacing w:after="0" w:line="240" w:lineRule="auto"/>
              <w:rPr>
                <w:sz w:val="20"/>
                <w:szCs w:val="20"/>
                <w:lang w:val="en-US"/>
              </w:rPr>
            </w:pPr>
            <w:r w:rsidRPr="001D4EBD">
              <w:rPr>
                <w:sz w:val="20"/>
                <w:szCs w:val="20"/>
                <w:lang w:val="en-US"/>
              </w:rPr>
              <w:t>s1</w:t>
            </w:r>
          </w:p>
        </w:tc>
        <w:tc>
          <w:tcPr>
            <w:tcW w:w="1602" w:type="dxa"/>
          </w:tcPr>
          <w:p w:rsidR="001D4EBD" w:rsidRPr="001D4EBD" w:rsidRDefault="001D4EBD" w:rsidP="001D4EBD">
            <w:pPr>
              <w:spacing w:after="0" w:line="240" w:lineRule="auto"/>
              <w:rPr>
                <w:sz w:val="20"/>
                <w:szCs w:val="20"/>
                <w:lang w:val="en-US"/>
              </w:rPr>
            </w:pPr>
            <w:r w:rsidRPr="001D4EBD">
              <w:rPr>
                <w:sz w:val="20"/>
                <w:szCs w:val="20"/>
                <w:lang w:val="en-US"/>
              </w:rPr>
              <w:t>s2</w:t>
            </w:r>
          </w:p>
        </w:tc>
        <w:tc>
          <w:tcPr>
            <w:tcW w:w="1602" w:type="dxa"/>
          </w:tcPr>
          <w:p w:rsidR="001D4EBD" w:rsidRPr="001D4EBD" w:rsidRDefault="001D4EBD" w:rsidP="001D4EBD">
            <w:pPr>
              <w:spacing w:after="0" w:line="240" w:lineRule="auto"/>
              <w:rPr>
                <w:sz w:val="20"/>
                <w:szCs w:val="20"/>
                <w:lang w:val="en-US"/>
              </w:rPr>
            </w:pPr>
            <w:r w:rsidRPr="001D4EBD">
              <w:rPr>
                <w:sz w:val="20"/>
                <w:szCs w:val="20"/>
                <w:lang w:val="en-US"/>
              </w:rPr>
              <w:t>s3</w:t>
            </w:r>
          </w:p>
        </w:tc>
        <w:tc>
          <w:tcPr>
            <w:tcW w:w="1602" w:type="dxa"/>
          </w:tcPr>
          <w:p w:rsidR="001D4EBD" w:rsidRPr="001D4EBD" w:rsidRDefault="001D4EBD" w:rsidP="001D4EBD">
            <w:pPr>
              <w:spacing w:after="0" w:line="240" w:lineRule="auto"/>
              <w:rPr>
                <w:sz w:val="20"/>
                <w:szCs w:val="20"/>
                <w:lang w:val="en-US"/>
              </w:rPr>
            </w:pPr>
            <w:r w:rsidRPr="001D4EBD">
              <w:rPr>
                <w:sz w:val="20"/>
                <w:szCs w:val="20"/>
                <w:lang w:val="en-US"/>
              </w:rPr>
              <w:t>s4</w:t>
            </w:r>
          </w:p>
        </w:tc>
      </w:tr>
      <w:tr w:rsidR="001D4EBD" w:rsidRPr="001D4EBD" w:rsidTr="00054219">
        <w:tblPrEx>
          <w:tblCellMar>
            <w:top w:w="0" w:type="dxa"/>
            <w:bottom w:w="0" w:type="dxa"/>
          </w:tblCellMar>
        </w:tblPrEx>
        <w:tc>
          <w:tcPr>
            <w:tcW w:w="1602" w:type="dxa"/>
          </w:tcPr>
          <w:p w:rsidR="001D4EBD" w:rsidRPr="001D4EBD" w:rsidRDefault="001D4EBD" w:rsidP="001D4EBD">
            <w:pPr>
              <w:spacing w:after="0" w:line="240" w:lineRule="auto"/>
              <w:rPr>
                <w:sz w:val="20"/>
                <w:szCs w:val="20"/>
              </w:rPr>
            </w:pPr>
            <w:r w:rsidRPr="001D4EBD">
              <w:rPr>
                <w:sz w:val="20"/>
                <w:szCs w:val="20"/>
              </w:rPr>
              <w:t>ц</w:t>
            </w:r>
          </w:p>
        </w:tc>
        <w:tc>
          <w:tcPr>
            <w:tcW w:w="1602" w:type="dxa"/>
          </w:tcPr>
          <w:p w:rsidR="001D4EBD" w:rsidRPr="001D4EBD" w:rsidRDefault="001D4EBD" w:rsidP="001D4EBD">
            <w:pPr>
              <w:spacing w:after="0" w:line="240" w:lineRule="auto"/>
              <w:rPr>
                <w:sz w:val="20"/>
                <w:szCs w:val="20"/>
                <w:lang w:val="en-US"/>
              </w:rPr>
            </w:pPr>
            <w:r w:rsidRPr="001D4EBD">
              <w:rPr>
                <w:sz w:val="20"/>
                <w:szCs w:val="20"/>
                <w:lang w:val="en-US"/>
              </w:rPr>
              <w:t>s2</w:t>
            </w:r>
          </w:p>
        </w:tc>
        <w:tc>
          <w:tcPr>
            <w:tcW w:w="1602" w:type="dxa"/>
          </w:tcPr>
          <w:p w:rsidR="001D4EBD" w:rsidRPr="001D4EBD" w:rsidRDefault="001D4EBD" w:rsidP="001D4EBD">
            <w:pPr>
              <w:spacing w:after="0" w:line="240" w:lineRule="auto"/>
              <w:rPr>
                <w:sz w:val="20"/>
                <w:szCs w:val="20"/>
                <w:lang w:val="en-US"/>
              </w:rPr>
            </w:pPr>
            <w:r w:rsidRPr="001D4EBD">
              <w:rPr>
                <w:sz w:val="20"/>
                <w:szCs w:val="20"/>
                <w:lang w:val="en-US"/>
              </w:rPr>
              <w:t>s2</w:t>
            </w:r>
          </w:p>
        </w:tc>
        <w:tc>
          <w:tcPr>
            <w:tcW w:w="1602" w:type="dxa"/>
          </w:tcPr>
          <w:p w:rsidR="001D4EBD" w:rsidRPr="001D4EBD" w:rsidRDefault="001D4EBD" w:rsidP="001D4EBD">
            <w:pPr>
              <w:spacing w:after="0" w:line="240" w:lineRule="auto"/>
              <w:rPr>
                <w:sz w:val="20"/>
                <w:szCs w:val="20"/>
                <w:lang w:val="en-US"/>
              </w:rPr>
            </w:pPr>
            <w:r w:rsidRPr="001D4EBD">
              <w:rPr>
                <w:sz w:val="20"/>
                <w:szCs w:val="20"/>
                <w:lang w:val="en-US"/>
              </w:rPr>
              <w:t>s2</w:t>
            </w:r>
          </w:p>
        </w:tc>
        <w:tc>
          <w:tcPr>
            <w:tcW w:w="1602" w:type="dxa"/>
          </w:tcPr>
          <w:p w:rsidR="001D4EBD" w:rsidRPr="001D4EBD" w:rsidRDefault="001D4EBD" w:rsidP="001D4EBD">
            <w:pPr>
              <w:spacing w:after="0" w:line="240" w:lineRule="auto"/>
              <w:rPr>
                <w:sz w:val="20"/>
                <w:szCs w:val="20"/>
                <w:lang w:val="en-US"/>
              </w:rPr>
            </w:pPr>
            <w:r w:rsidRPr="001D4EBD">
              <w:rPr>
                <w:sz w:val="20"/>
                <w:szCs w:val="20"/>
                <w:lang w:val="en-US"/>
              </w:rPr>
              <w:t>s4</w:t>
            </w:r>
          </w:p>
        </w:tc>
        <w:tc>
          <w:tcPr>
            <w:tcW w:w="1602" w:type="dxa"/>
          </w:tcPr>
          <w:p w:rsidR="001D4EBD" w:rsidRPr="001D4EBD" w:rsidRDefault="001D4EBD" w:rsidP="001D4EBD">
            <w:pPr>
              <w:spacing w:after="0" w:line="240" w:lineRule="auto"/>
              <w:rPr>
                <w:sz w:val="20"/>
                <w:szCs w:val="20"/>
                <w:lang w:val="en-US"/>
              </w:rPr>
            </w:pPr>
            <w:r w:rsidRPr="001D4EBD">
              <w:rPr>
                <w:sz w:val="20"/>
                <w:szCs w:val="20"/>
                <w:lang w:val="en-US"/>
              </w:rPr>
              <w:t>s4</w:t>
            </w:r>
          </w:p>
        </w:tc>
      </w:tr>
      <w:tr w:rsidR="001D4EBD" w:rsidRPr="001D4EBD" w:rsidTr="00054219">
        <w:tblPrEx>
          <w:tblCellMar>
            <w:top w:w="0" w:type="dxa"/>
            <w:bottom w:w="0" w:type="dxa"/>
          </w:tblCellMar>
        </w:tblPrEx>
        <w:tc>
          <w:tcPr>
            <w:tcW w:w="1602" w:type="dxa"/>
          </w:tcPr>
          <w:p w:rsidR="001D4EBD" w:rsidRPr="001D4EBD" w:rsidRDefault="001D4EBD" w:rsidP="001D4EBD">
            <w:pPr>
              <w:spacing w:after="0" w:line="240" w:lineRule="auto"/>
              <w:rPr>
                <w:sz w:val="20"/>
                <w:szCs w:val="20"/>
              </w:rPr>
            </w:pPr>
            <w:r w:rsidRPr="001D4EBD">
              <w:rPr>
                <w:sz w:val="20"/>
                <w:szCs w:val="20"/>
              </w:rPr>
              <w:t>.</w:t>
            </w:r>
          </w:p>
        </w:tc>
        <w:tc>
          <w:tcPr>
            <w:tcW w:w="1602" w:type="dxa"/>
          </w:tcPr>
          <w:p w:rsidR="001D4EBD" w:rsidRPr="001D4EBD" w:rsidRDefault="001D4EBD" w:rsidP="001D4EBD">
            <w:pPr>
              <w:spacing w:after="0" w:line="240" w:lineRule="auto"/>
              <w:rPr>
                <w:sz w:val="20"/>
                <w:szCs w:val="20"/>
                <w:lang w:val="en-US"/>
              </w:rPr>
            </w:pPr>
            <w:r w:rsidRPr="001D4EBD">
              <w:rPr>
                <w:sz w:val="20"/>
                <w:szCs w:val="20"/>
                <w:lang w:val="en-US"/>
              </w:rPr>
              <w:t>s3</w:t>
            </w:r>
          </w:p>
        </w:tc>
        <w:tc>
          <w:tcPr>
            <w:tcW w:w="1602" w:type="dxa"/>
          </w:tcPr>
          <w:p w:rsidR="001D4EBD" w:rsidRPr="001D4EBD" w:rsidRDefault="001D4EBD" w:rsidP="001D4EBD">
            <w:pPr>
              <w:spacing w:after="0" w:line="240" w:lineRule="auto"/>
              <w:rPr>
                <w:sz w:val="20"/>
                <w:szCs w:val="20"/>
                <w:lang w:val="en-US"/>
              </w:rPr>
            </w:pPr>
            <w:r w:rsidRPr="001D4EBD">
              <w:rPr>
                <w:sz w:val="20"/>
                <w:szCs w:val="20"/>
                <w:lang w:val="en-US"/>
              </w:rPr>
              <w:t>s3</w:t>
            </w:r>
          </w:p>
        </w:tc>
        <w:tc>
          <w:tcPr>
            <w:tcW w:w="1602" w:type="dxa"/>
          </w:tcPr>
          <w:p w:rsidR="001D4EBD" w:rsidRPr="001D4EBD" w:rsidRDefault="001D4EBD" w:rsidP="001D4EBD">
            <w:pPr>
              <w:spacing w:after="0" w:line="240" w:lineRule="auto"/>
              <w:rPr>
                <w:sz w:val="20"/>
                <w:szCs w:val="20"/>
                <w:lang w:val="en-US"/>
              </w:rPr>
            </w:pPr>
            <w:r w:rsidRPr="001D4EBD">
              <w:rPr>
                <w:sz w:val="20"/>
                <w:szCs w:val="20"/>
                <w:lang w:val="en-US"/>
              </w:rPr>
              <w:t>s4</w:t>
            </w:r>
          </w:p>
        </w:tc>
        <w:tc>
          <w:tcPr>
            <w:tcW w:w="1602" w:type="dxa"/>
          </w:tcPr>
          <w:p w:rsidR="001D4EBD" w:rsidRPr="001D4EBD" w:rsidRDefault="001D4EBD" w:rsidP="001D4EBD">
            <w:pPr>
              <w:spacing w:after="0" w:line="240" w:lineRule="auto"/>
              <w:rPr>
                <w:sz w:val="20"/>
                <w:szCs w:val="20"/>
              </w:rPr>
            </w:pPr>
          </w:p>
        </w:tc>
        <w:tc>
          <w:tcPr>
            <w:tcW w:w="1602" w:type="dxa"/>
          </w:tcPr>
          <w:p w:rsidR="001D4EBD" w:rsidRPr="001D4EBD" w:rsidRDefault="001D4EBD" w:rsidP="001D4EBD">
            <w:pPr>
              <w:spacing w:after="0" w:line="240" w:lineRule="auto"/>
              <w:rPr>
                <w:sz w:val="20"/>
                <w:szCs w:val="20"/>
              </w:rPr>
            </w:pPr>
          </w:p>
        </w:tc>
      </w:tr>
      <w:tr w:rsidR="001D4EBD" w:rsidRPr="001D4EBD" w:rsidTr="00054219">
        <w:tblPrEx>
          <w:tblCellMar>
            <w:top w:w="0" w:type="dxa"/>
            <w:bottom w:w="0" w:type="dxa"/>
          </w:tblCellMar>
        </w:tblPrEx>
        <w:tc>
          <w:tcPr>
            <w:tcW w:w="1602" w:type="dxa"/>
          </w:tcPr>
          <w:p w:rsidR="001D4EBD" w:rsidRPr="001D4EBD" w:rsidRDefault="001D4EBD" w:rsidP="001D4EBD">
            <w:pPr>
              <w:spacing w:after="0" w:line="240" w:lineRule="auto"/>
              <w:rPr>
                <w:sz w:val="20"/>
                <w:szCs w:val="20"/>
              </w:rPr>
            </w:pPr>
            <w:r w:rsidRPr="001D4EBD">
              <w:rPr>
                <w:sz w:val="20"/>
                <w:szCs w:val="20"/>
              </w:rPr>
              <w:t>+</w:t>
            </w:r>
          </w:p>
        </w:tc>
        <w:tc>
          <w:tcPr>
            <w:tcW w:w="1602" w:type="dxa"/>
          </w:tcPr>
          <w:p w:rsidR="001D4EBD" w:rsidRPr="001D4EBD" w:rsidRDefault="001D4EBD" w:rsidP="001D4EBD">
            <w:pPr>
              <w:spacing w:after="0" w:line="240" w:lineRule="auto"/>
              <w:rPr>
                <w:sz w:val="20"/>
                <w:szCs w:val="20"/>
                <w:lang w:val="en-US"/>
              </w:rPr>
            </w:pPr>
            <w:r w:rsidRPr="001D4EBD">
              <w:rPr>
                <w:sz w:val="20"/>
                <w:szCs w:val="20"/>
                <w:lang w:val="en-US"/>
              </w:rPr>
              <w:t>s1</w:t>
            </w:r>
          </w:p>
        </w:tc>
        <w:tc>
          <w:tcPr>
            <w:tcW w:w="1602" w:type="dxa"/>
          </w:tcPr>
          <w:p w:rsidR="001D4EBD" w:rsidRPr="001D4EBD" w:rsidRDefault="001D4EBD" w:rsidP="001D4EBD">
            <w:pPr>
              <w:spacing w:after="0" w:line="240" w:lineRule="auto"/>
              <w:rPr>
                <w:sz w:val="20"/>
                <w:szCs w:val="20"/>
              </w:rPr>
            </w:pPr>
          </w:p>
        </w:tc>
        <w:tc>
          <w:tcPr>
            <w:tcW w:w="1602" w:type="dxa"/>
          </w:tcPr>
          <w:p w:rsidR="001D4EBD" w:rsidRPr="001D4EBD" w:rsidRDefault="001D4EBD" w:rsidP="001D4EBD">
            <w:pPr>
              <w:spacing w:after="0" w:line="240" w:lineRule="auto"/>
              <w:rPr>
                <w:sz w:val="20"/>
                <w:szCs w:val="20"/>
              </w:rPr>
            </w:pPr>
          </w:p>
        </w:tc>
        <w:tc>
          <w:tcPr>
            <w:tcW w:w="1602" w:type="dxa"/>
          </w:tcPr>
          <w:p w:rsidR="001D4EBD" w:rsidRPr="001D4EBD" w:rsidRDefault="001D4EBD" w:rsidP="001D4EBD">
            <w:pPr>
              <w:spacing w:after="0" w:line="240" w:lineRule="auto"/>
              <w:rPr>
                <w:sz w:val="20"/>
                <w:szCs w:val="20"/>
              </w:rPr>
            </w:pPr>
          </w:p>
        </w:tc>
        <w:tc>
          <w:tcPr>
            <w:tcW w:w="1602" w:type="dxa"/>
          </w:tcPr>
          <w:p w:rsidR="001D4EBD" w:rsidRPr="001D4EBD" w:rsidRDefault="001D4EBD" w:rsidP="001D4EBD">
            <w:pPr>
              <w:spacing w:after="0" w:line="240" w:lineRule="auto"/>
              <w:rPr>
                <w:sz w:val="20"/>
                <w:szCs w:val="20"/>
              </w:rPr>
            </w:pPr>
          </w:p>
        </w:tc>
      </w:tr>
      <w:tr w:rsidR="001D4EBD" w:rsidRPr="001D4EBD" w:rsidTr="00054219">
        <w:tblPrEx>
          <w:tblCellMar>
            <w:top w:w="0" w:type="dxa"/>
            <w:bottom w:w="0" w:type="dxa"/>
          </w:tblCellMar>
        </w:tblPrEx>
        <w:tc>
          <w:tcPr>
            <w:tcW w:w="1602" w:type="dxa"/>
          </w:tcPr>
          <w:p w:rsidR="001D4EBD" w:rsidRPr="001D4EBD" w:rsidRDefault="001D4EBD" w:rsidP="001D4EBD">
            <w:pPr>
              <w:spacing w:after="0" w:line="240" w:lineRule="auto"/>
              <w:rPr>
                <w:sz w:val="20"/>
                <w:szCs w:val="20"/>
              </w:rPr>
            </w:pPr>
            <w:r w:rsidRPr="001D4EBD">
              <w:rPr>
                <w:sz w:val="20"/>
                <w:szCs w:val="20"/>
              </w:rPr>
              <w:t>-</w:t>
            </w:r>
          </w:p>
        </w:tc>
        <w:tc>
          <w:tcPr>
            <w:tcW w:w="1602" w:type="dxa"/>
          </w:tcPr>
          <w:p w:rsidR="001D4EBD" w:rsidRPr="001D4EBD" w:rsidRDefault="001D4EBD" w:rsidP="001D4EBD">
            <w:pPr>
              <w:spacing w:after="0" w:line="240" w:lineRule="auto"/>
              <w:rPr>
                <w:sz w:val="20"/>
                <w:szCs w:val="20"/>
                <w:lang w:val="en-US"/>
              </w:rPr>
            </w:pPr>
            <w:r w:rsidRPr="001D4EBD">
              <w:rPr>
                <w:sz w:val="20"/>
                <w:szCs w:val="20"/>
                <w:lang w:val="en-US"/>
              </w:rPr>
              <w:t>s1</w:t>
            </w:r>
          </w:p>
        </w:tc>
        <w:tc>
          <w:tcPr>
            <w:tcW w:w="1602" w:type="dxa"/>
          </w:tcPr>
          <w:p w:rsidR="001D4EBD" w:rsidRPr="001D4EBD" w:rsidRDefault="001D4EBD" w:rsidP="001D4EBD">
            <w:pPr>
              <w:spacing w:after="0" w:line="240" w:lineRule="auto"/>
              <w:rPr>
                <w:sz w:val="20"/>
                <w:szCs w:val="20"/>
              </w:rPr>
            </w:pPr>
          </w:p>
        </w:tc>
        <w:tc>
          <w:tcPr>
            <w:tcW w:w="1602" w:type="dxa"/>
          </w:tcPr>
          <w:p w:rsidR="001D4EBD" w:rsidRPr="001D4EBD" w:rsidRDefault="001D4EBD" w:rsidP="001D4EBD">
            <w:pPr>
              <w:spacing w:after="0" w:line="240" w:lineRule="auto"/>
              <w:rPr>
                <w:sz w:val="20"/>
                <w:szCs w:val="20"/>
              </w:rPr>
            </w:pPr>
          </w:p>
        </w:tc>
        <w:tc>
          <w:tcPr>
            <w:tcW w:w="1602" w:type="dxa"/>
          </w:tcPr>
          <w:p w:rsidR="001D4EBD" w:rsidRPr="001D4EBD" w:rsidRDefault="001D4EBD" w:rsidP="001D4EBD">
            <w:pPr>
              <w:spacing w:after="0" w:line="240" w:lineRule="auto"/>
              <w:rPr>
                <w:sz w:val="20"/>
                <w:szCs w:val="20"/>
              </w:rPr>
            </w:pPr>
          </w:p>
        </w:tc>
        <w:tc>
          <w:tcPr>
            <w:tcW w:w="1602" w:type="dxa"/>
          </w:tcPr>
          <w:p w:rsidR="001D4EBD" w:rsidRPr="001D4EBD" w:rsidRDefault="001D4EBD" w:rsidP="001D4EBD">
            <w:pPr>
              <w:spacing w:after="0" w:line="240" w:lineRule="auto"/>
              <w:rPr>
                <w:sz w:val="20"/>
                <w:szCs w:val="20"/>
              </w:rPr>
            </w:pPr>
          </w:p>
        </w:tc>
      </w:tr>
    </w:tbl>
    <w:p w:rsidR="001D4EBD" w:rsidRPr="001D4EBD" w:rsidRDefault="001D4EBD" w:rsidP="001D4EBD">
      <w:pPr>
        <w:spacing w:after="0" w:line="240" w:lineRule="auto"/>
        <w:rPr>
          <w:sz w:val="20"/>
          <w:szCs w:val="20"/>
        </w:rPr>
      </w:pPr>
    </w:p>
    <w:p w:rsidR="001D4EBD" w:rsidRPr="001D4EBD" w:rsidRDefault="001D4EBD" w:rsidP="001D4EBD">
      <w:pPr>
        <w:spacing w:after="0" w:line="240" w:lineRule="auto"/>
        <w:rPr>
          <w:sz w:val="20"/>
          <w:szCs w:val="20"/>
        </w:rPr>
      </w:pPr>
    </w:p>
    <w:p w:rsidR="001D4EBD" w:rsidRPr="001D4EBD" w:rsidRDefault="001D4EBD" w:rsidP="001D4EBD">
      <w:pPr>
        <w:spacing w:after="0" w:line="240" w:lineRule="auto"/>
        <w:rPr>
          <w:sz w:val="20"/>
          <w:szCs w:val="20"/>
        </w:rPr>
      </w:pPr>
      <w:r w:rsidRPr="001D4EBD">
        <w:rPr>
          <w:sz w:val="20"/>
          <w:szCs w:val="20"/>
        </w:rPr>
        <w:t xml:space="preserve">Этой таблицей представлен конечный распознаватель, имеющий шесть состояний </w:t>
      </w:r>
      <w:r w:rsidRPr="001D4EBD">
        <w:rPr>
          <w:sz w:val="20"/>
          <w:szCs w:val="20"/>
          <w:lang w:val="en-US"/>
        </w:rPr>
        <w:t>S</w:t>
      </w:r>
      <w:r w:rsidRPr="001D4EBD">
        <w:rPr>
          <w:sz w:val="20"/>
          <w:szCs w:val="20"/>
        </w:rPr>
        <w:t>={</w:t>
      </w:r>
      <w:r w:rsidRPr="001D4EBD">
        <w:rPr>
          <w:sz w:val="20"/>
          <w:szCs w:val="20"/>
          <w:lang w:val="en-US"/>
        </w:rPr>
        <w:t>s</w:t>
      </w:r>
      <w:r w:rsidRPr="001D4EBD">
        <w:rPr>
          <w:sz w:val="20"/>
          <w:szCs w:val="20"/>
        </w:rPr>
        <w:t xml:space="preserve">0, </w:t>
      </w:r>
      <w:r w:rsidRPr="001D4EBD">
        <w:rPr>
          <w:sz w:val="20"/>
          <w:szCs w:val="20"/>
          <w:lang w:val="en-US"/>
        </w:rPr>
        <w:t>s</w:t>
      </w:r>
      <w:r w:rsidRPr="001D4EBD">
        <w:rPr>
          <w:sz w:val="20"/>
          <w:szCs w:val="20"/>
        </w:rPr>
        <w:t xml:space="preserve">1, </w:t>
      </w:r>
      <w:r w:rsidRPr="001D4EBD">
        <w:rPr>
          <w:sz w:val="20"/>
          <w:szCs w:val="20"/>
          <w:lang w:val="en-US"/>
        </w:rPr>
        <w:t>s</w:t>
      </w:r>
      <w:r w:rsidRPr="001D4EBD">
        <w:rPr>
          <w:sz w:val="20"/>
          <w:szCs w:val="20"/>
        </w:rPr>
        <w:t xml:space="preserve">2, </w:t>
      </w:r>
      <w:r w:rsidRPr="001D4EBD">
        <w:rPr>
          <w:sz w:val="20"/>
          <w:szCs w:val="20"/>
          <w:lang w:val="en-US"/>
        </w:rPr>
        <w:t>s</w:t>
      </w:r>
      <w:r w:rsidRPr="001D4EBD">
        <w:rPr>
          <w:sz w:val="20"/>
          <w:szCs w:val="20"/>
        </w:rPr>
        <w:t xml:space="preserve">3, </w:t>
      </w:r>
      <w:r w:rsidRPr="001D4EBD">
        <w:rPr>
          <w:sz w:val="20"/>
          <w:szCs w:val="20"/>
          <w:lang w:val="en-US"/>
        </w:rPr>
        <w:t>s</w:t>
      </w:r>
      <w:r w:rsidRPr="001D4EBD">
        <w:rPr>
          <w:sz w:val="20"/>
          <w:szCs w:val="20"/>
        </w:rPr>
        <w:t xml:space="preserve">4, </w:t>
      </w:r>
      <w:r w:rsidRPr="001D4EBD">
        <w:rPr>
          <w:sz w:val="20"/>
          <w:szCs w:val="20"/>
          <w:lang w:val="en-US"/>
        </w:rPr>
        <w:t>Error</w:t>
      </w:r>
      <w:r w:rsidRPr="001D4EBD">
        <w:rPr>
          <w:sz w:val="20"/>
          <w:szCs w:val="20"/>
        </w:rPr>
        <w:t xml:space="preserve">} и четыре входных символа </w:t>
      </w:r>
      <w:r w:rsidRPr="001D4EBD">
        <w:rPr>
          <w:sz w:val="20"/>
          <w:szCs w:val="20"/>
          <w:lang w:val="en-US"/>
        </w:rPr>
        <w:t>X</w:t>
      </w:r>
      <w:r w:rsidRPr="001D4EBD">
        <w:rPr>
          <w:sz w:val="20"/>
          <w:szCs w:val="20"/>
        </w:rPr>
        <w:t xml:space="preserve">={ц, ., +, -}. Состоянию </w:t>
      </w:r>
      <w:r w:rsidRPr="001D4EBD">
        <w:rPr>
          <w:sz w:val="20"/>
          <w:szCs w:val="20"/>
          <w:lang w:val="en-US"/>
        </w:rPr>
        <w:t>Error</w:t>
      </w:r>
      <w:r w:rsidRPr="001D4EBD">
        <w:rPr>
          <w:sz w:val="20"/>
          <w:szCs w:val="20"/>
        </w:rPr>
        <w:t xml:space="preserve"> не соответствует столбец таблицы. Это особое состояние ошибки, из которого невозможен переход в какое либо состояние, отличное от него, а, следовательно, из него недостижимо допускающее состояние. Если в процессе обработки входной цепочки распознаватель переходит в состояние ошибки, то цепочка отвергается независимо от необработанной её части. Переходам в состояние ошибки соответствуют пустые клетки. Допускающее состояние одно </w:t>
      </w:r>
      <w:r w:rsidRPr="001D4EBD">
        <w:rPr>
          <w:sz w:val="20"/>
          <w:szCs w:val="20"/>
          <w:lang w:val="en-US"/>
        </w:rPr>
        <w:t>F</w:t>
      </w:r>
      <w:r w:rsidRPr="001D4EBD">
        <w:rPr>
          <w:sz w:val="20"/>
          <w:szCs w:val="20"/>
        </w:rPr>
        <w:t>={</w:t>
      </w:r>
      <w:r w:rsidRPr="001D4EBD">
        <w:rPr>
          <w:sz w:val="20"/>
          <w:szCs w:val="20"/>
          <w:lang w:val="en-US"/>
        </w:rPr>
        <w:t>s</w:t>
      </w:r>
      <w:r w:rsidRPr="001D4EBD">
        <w:rPr>
          <w:sz w:val="20"/>
          <w:szCs w:val="20"/>
        </w:rPr>
        <w:t>4}, обозначено символом “</w:t>
      </w:r>
      <w:smartTag w:uri="urn:schemas-microsoft-com:office:smarttags" w:element="metricconverter">
        <w:smartTagPr>
          <w:attr w:name="ProductID" w:val="1”"/>
        </w:smartTagPr>
        <w:r w:rsidRPr="001D4EBD">
          <w:rPr>
            <w:sz w:val="20"/>
            <w:szCs w:val="20"/>
          </w:rPr>
          <w:t>1”</w:t>
        </w:r>
      </w:smartTag>
      <w:r w:rsidRPr="001D4EBD">
        <w:rPr>
          <w:sz w:val="20"/>
          <w:szCs w:val="20"/>
        </w:rPr>
        <w:t xml:space="preserve"> в верхней строке.</w:t>
      </w:r>
    </w:p>
    <w:p w:rsidR="001D4EBD" w:rsidRPr="001D4EBD" w:rsidRDefault="001D4EBD" w:rsidP="001D4EBD">
      <w:pPr>
        <w:spacing w:after="0" w:line="240" w:lineRule="auto"/>
        <w:rPr>
          <w:sz w:val="20"/>
          <w:szCs w:val="20"/>
        </w:rPr>
      </w:pPr>
    </w:p>
    <w:p w:rsidR="001D4EBD" w:rsidRPr="001D4EBD" w:rsidRDefault="001D4EBD" w:rsidP="001D4EBD">
      <w:pPr>
        <w:spacing w:after="0" w:line="240" w:lineRule="auto"/>
        <w:rPr>
          <w:sz w:val="20"/>
          <w:szCs w:val="20"/>
        </w:rPr>
      </w:pPr>
      <w:r w:rsidRPr="001D4EBD">
        <w:rPr>
          <w:sz w:val="20"/>
          <w:szCs w:val="20"/>
        </w:rPr>
        <w:t xml:space="preserve">Конечный распознаватель можно задать ориентированным графом. Вершинам графа соответствуют состояния, а дугам – переходы. В вершинах записываются </w:t>
      </w:r>
      <w:r w:rsidRPr="001D4EBD">
        <w:rPr>
          <w:sz w:val="20"/>
          <w:szCs w:val="20"/>
        </w:rPr>
        <w:lastRenderedPageBreak/>
        <w:t xml:space="preserve">состояния, а на дугах – входые символы. Если распознаватель из состояния </w:t>
      </w:r>
      <w:r w:rsidRPr="001D4EBD">
        <w:rPr>
          <w:sz w:val="20"/>
          <w:szCs w:val="20"/>
          <w:lang w:val="en-US"/>
        </w:rPr>
        <w:t>s</w:t>
      </w:r>
      <w:r w:rsidRPr="001D4EBD">
        <w:rPr>
          <w:sz w:val="20"/>
          <w:szCs w:val="20"/>
          <w:vertAlign w:val="subscript"/>
          <w:lang w:val="en-US"/>
        </w:rPr>
        <w:t>j</w:t>
      </w:r>
      <w:r w:rsidRPr="001D4EBD">
        <w:rPr>
          <w:sz w:val="20"/>
          <w:szCs w:val="20"/>
        </w:rPr>
        <w:t xml:space="preserve"> при обработке символа </w:t>
      </w:r>
      <w:r w:rsidRPr="001D4EBD">
        <w:rPr>
          <w:sz w:val="20"/>
          <w:szCs w:val="20"/>
          <w:lang w:val="en-US"/>
        </w:rPr>
        <w:t>x</w:t>
      </w:r>
      <w:r w:rsidRPr="001D4EBD">
        <w:rPr>
          <w:sz w:val="20"/>
          <w:szCs w:val="20"/>
          <w:vertAlign w:val="subscript"/>
          <w:lang w:val="en-US"/>
        </w:rPr>
        <w:t>i</w:t>
      </w:r>
      <w:r w:rsidRPr="001D4EBD">
        <w:rPr>
          <w:sz w:val="20"/>
          <w:szCs w:val="20"/>
        </w:rPr>
        <w:t xml:space="preserve"> переходит в состояние </w:t>
      </w:r>
      <w:r w:rsidRPr="001D4EBD">
        <w:rPr>
          <w:sz w:val="20"/>
          <w:szCs w:val="20"/>
          <w:lang w:val="en-US"/>
        </w:rPr>
        <w:t>s</w:t>
      </w:r>
      <w:r w:rsidRPr="001D4EBD">
        <w:rPr>
          <w:sz w:val="20"/>
          <w:szCs w:val="20"/>
          <w:vertAlign w:val="subscript"/>
          <w:lang w:val="en-US"/>
        </w:rPr>
        <w:t>k</w:t>
      </w:r>
      <w:r w:rsidRPr="001D4EBD">
        <w:rPr>
          <w:sz w:val="20"/>
          <w:szCs w:val="20"/>
        </w:rPr>
        <w:t xml:space="preserve">, то из вершины </w:t>
      </w:r>
      <w:r w:rsidRPr="001D4EBD">
        <w:rPr>
          <w:sz w:val="20"/>
          <w:szCs w:val="20"/>
          <w:lang w:val="en-US"/>
        </w:rPr>
        <w:t>s</w:t>
      </w:r>
      <w:r w:rsidRPr="001D4EBD">
        <w:rPr>
          <w:sz w:val="20"/>
          <w:szCs w:val="20"/>
          <w:vertAlign w:val="subscript"/>
          <w:lang w:val="en-US"/>
        </w:rPr>
        <w:t>j</w:t>
      </w:r>
      <w:r w:rsidRPr="001D4EBD">
        <w:rPr>
          <w:sz w:val="20"/>
          <w:szCs w:val="20"/>
        </w:rPr>
        <w:t xml:space="preserve"> проводится дуга, отмеченная символом </w:t>
      </w:r>
      <w:r w:rsidRPr="001D4EBD">
        <w:rPr>
          <w:sz w:val="20"/>
          <w:szCs w:val="20"/>
          <w:lang w:val="en-US"/>
        </w:rPr>
        <w:t>s</w:t>
      </w:r>
      <w:r w:rsidRPr="001D4EBD">
        <w:rPr>
          <w:sz w:val="20"/>
          <w:szCs w:val="20"/>
          <w:vertAlign w:val="subscript"/>
          <w:lang w:val="en-US"/>
        </w:rPr>
        <w:t>i</w:t>
      </w:r>
      <w:r w:rsidRPr="001D4EBD">
        <w:rPr>
          <w:sz w:val="20"/>
          <w:szCs w:val="20"/>
        </w:rPr>
        <w:t xml:space="preserve">, в вершину </w:t>
      </w:r>
      <w:r w:rsidRPr="001D4EBD">
        <w:rPr>
          <w:sz w:val="20"/>
          <w:szCs w:val="20"/>
          <w:lang w:val="en-US"/>
        </w:rPr>
        <w:t>s</w:t>
      </w:r>
      <w:r w:rsidRPr="001D4EBD">
        <w:rPr>
          <w:sz w:val="20"/>
          <w:szCs w:val="20"/>
          <w:vertAlign w:val="subscript"/>
          <w:lang w:val="en-US"/>
        </w:rPr>
        <w:t>k</w:t>
      </w:r>
      <w:r w:rsidRPr="001D4EBD">
        <w:rPr>
          <w:sz w:val="20"/>
          <w:szCs w:val="20"/>
        </w:rPr>
        <w:t>. Вершина, соответствующая состоянию ошибки, и дуги, ведущие в состояние ошибки, в графе не изображаются (подразумеваются). Начальное состояние отмечается стрелочкой, а допускающие состояния выделяются жирной линией.</w:t>
      </w:r>
    </w:p>
    <w:p w:rsidR="001D4EBD" w:rsidRPr="001D4EBD" w:rsidRDefault="001D4EBD" w:rsidP="001D4EBD">
      <w:pPr>
        <w:spacing w:after="0" w:line="240" w:lineRule="auto"/>
        <w:rPr>
          <w:sz w:val="20"/>
          <w:szCs w:val="20"/>
        </w:rPr>
      </w:pPr>
    </w:p>
    <w:p w:rsidR="001D4EBD" w:rsidRPr="001D4EBD" w:rsidRDefault="001D4EBD" w:rsidP="001D4EBD">
      <w:pPr>
        <w:spacing w:after="0" w:line="240" w:lineRule="auto"/>
        <w:rPr>
          <w:b/>
          <w:sz w:val="20"/>
          <w:szCs w:val="20"/>
        </w:rPr>
      </w:pPr>
    </w:p>
    <w:p w:rsidR="001D4EBD" w:rsidRPr="001D4EBD" w:rsidRDefault="001D4EBD" w:rsidP="001D4EBD">
      <w:pPr>
        <w:spacing w:after="0" w:line="240" w:lineRule="auto"/>
        <w:rPr>
          <w:b/>
          <w:sz w:val="20"/>
          <w:szCs w:val="20"/>
        </w:rPr>
      </w:pPr>
    </w:p>
    <w:p w:rsidR="001D4EBD" w:rsidRPr="001D4EBD" w:rsidRDefault="001D4EBD" w:rsidP="001D4EBD">
      <w:pPr>
        <w:spacing w:after="0" w:line="240" w:lineRule="auto"/>
        <w:rPr>
          <w:b/>
          <w:sz w:val="20"/>
          <w:szCs w:val="20"/>
        </w:rPr>
      </w:pPr>
    </w:p>
    <w:p w:rsidR="001D4EBD" w:rsidRPr="001D4EBD" w:rsidRDefault="001D4EBD" w:rsidP="001D4EBD">
      <w:pPr>
        <w:spacing w:after="0" w:line="240" w:lineRule="auto"/>
        <w:rPr>
          <w:b/>
          <w:sz w:val="20"/>
          <w:szCs w:val="20"/>
        </w:rPr>
      </w:pPr>
    </w:p>
    <w:p w:rsidR="001D4EBD" w:rsidRPr="001D4EBD" w:rsidRDefault="001D4EBD" w:rsidP="001D4EBD">
      <w:pPr>
        <w:spacing w:after="0" w:line="240" w:lineRule="auto"/>
        <w:rPr>
          <w:b/>
          <w:sz w:val="20"/>
          <w:szCs w:val="20"/>
        </w:rPr>
      </w:pPr>
    </w:p>
    <w:p w:rsidR="001D4EBD" w:rsidRPr="001D4EBD" w:rsidRDefault="001D4EBD" w:rsidP="001D4EBD">
      <w:pPr>
        <w:spacing w:after="0" w:line="240" w:lineRule="auto"/>
        <w:rPr>
          <w:sz w:val="20"/>
          <w:szCs w:val="20"/>
        </w:rPr>
      </w:pPr>
      <w:r w:rsidRPr="001D4EBD">
        <w:rPr>
          <w:b/>
          <w:sz w:val="20"/>
          <w:szCs w:val="20"/>
        </w:rPr>
        <w:t>Пример</w:t>
      </w:r>
      <w:r w:rsidRPr="001D4EBD">
        <w:rPr>
          <w:sz w:val="20"/>
          <w:szCs w:val="20"/>
        </w:rPr>
        <w:t>.</w:t>
      </w:r>
    </w:p>
    <w:p w:rsidR="001D4EBD" w:rsidRPr="001D4EBD" w:rsidRDefault="001D4EBD" w:rsidP="001D4EBD">
      <w:pPr>
        <w:spacing w:after="0" w:line="240" w:lineRule="auto"/>
        <w:rPr>
          <w:sz w:val="20"/>
          <w:szCs w:val="20"/>
        </w:rPr>
      </w:pPr>
      <w:r w:rsidRPr="001D4EBD">
        <w:rPr>
          <w:sz w:val="20"/>
          <w:szCs w:val="20"/>
        </w:rPr>
        <w:t>Граф распознавателя, представленного выше таблицей.</w:t>
      </w:r>
    </w:p>
    <w:p w:rsidR="001D4EBD" w:rsidRPr="001D4EBD" w:rsidRDefault="001D4EBD" w:rsidP="001D4EBD">
      <w:pPr>
        <w:spacing w:after="0" w:line="240" w:lineRule="auto"/>
        <w:rPr>
          <w:sz w:val="20"/>
          <w:szCs w:val="20"/>
        </w:rPr>
      </w:pPr>
    </w:p>
    <w:p w:rsidR="001D4EBD" w:rsidRPr="001D4EBD" w:rsidRDefault="001D4EBD" w:rsidP="001D4EBD">
      <w:pPr>
        <w:spacing w:after="0" w:line="240" w:lineRule="auto"/>
        <w:rPr>
          <w:sz w:val="20"/>
          <w:szCs w:val="20"/>
        </w:rPr>
      </w:pPr>
      <w:r w:rsidRPr="001D4EBD">
        <w:rPr>
          <w:sz w:val="20"/>
          <w:szCs w:val="20"/>
        </w:rPr>
        <mc:AlternateContent>
          <mc:Choice Requires="wps">
            <w:drawing>
              <wp:anchor distT="0" distB="0" distL="114300" distR="114300" simplePos="0" relativeHeight="252294144" behindDoc="0" locked="0" layoutInCell="0" allowOverlap="1">
                <wp:simplePos x="0" y="0"/>
                <wp:positionH relativeFrom="column">
                  <wp:posOffset>3636010</wp:posOffset>
                </wp:positionH>
                <wp:positionV relativeFrom="paragraph">
                  <wp:posOffset>92075</wp:posOffset>
                </wp:positionV>
                <wp:extent cx="360680" cy="464820"/>
                <wp:effectExtent l="10795" t="7620" r="9525" b="13335"/>
                <wp:wrapNone/>
                <wp:docPr id="2762" name="Полилиния 27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60680" cy="464820"/>
                        </a:xfrm>
                        <a:custGeom>
                          <a:avLst/>
                          <a:gdLst>
                            <a:gd name="G0" fmla="+- 20914 0 0"/>
                            <a:gd name="G1" fmla="+- 21600 0 0"/>
                            <a:gd name="G2" fmla="+- 21600 0 0"/>
                            <a:gd name="T0" fmla="*/ 0 w 42514"/>
                            <a:gd name="T1" fmla="*/ 16198 h 41689"/>
                            <a:gd name="T2" fmla="*/ 28852 w 42514"/>
                            <a:gd name="T3" fmla="*/ 41689 h 41689"/>
                            <a:gd name="T4" fmla="*/ 20914 w 42514"/>
                            <a:gd name="T5" fmla="*/ 21600 h 41689"/>
                          </a:gdLst>
                          <a:ahLst/>
                          <a:cxnLst>
                            <a:cxn ang="0">
                              <a:pos x="T0" y="T1"/>
                            </a:cxn>
                            <a:cxn ang="0">
                              <a:pos x="T2" y="T3"/>
                            </a:cxn>
                            <a:cxn ang="0">
                              <a:pos x="T4" y="T5"/>
                            </a:cxn>
                          </a:cxnLst>
                          <a:rect l="0" t="0" r="r" b="b"/>
                          <a:pathLst>
                            <a:path w="42514" h="41689" fill="none" extrusionOk="0">
                              <a:moveTo>
                                <a:pt x="0" y="16198"/>
                              </a:moveTo>
                              <a:cubicBezTo>
                                <a:pt x="2463" y="6662"/>
                                <a:pt x="11065" y="-1"/>
                                <a:pt x="20914" y="0"/>
                              </a:cubicBezTo>
                              <a:cubicBezTo>
                                <a:pt x="32843" y="0"/>
                                <a:pt x="42514" y="9670"/>
                                <a:pt x="42514" y="21600"/>
                              </a:cubicBezTo>
                              <a:cubicBezTo>
                                <a:pt x="42514" y="30465"/>
                                <a:pt x="37096" y="38430"/>
                                <a:pt x="28851" y="41688"/>
                              </a:cubicBezTo>
                            </a:path>
                            <a:path w="42514" h="41689" stroke="0" extrusionOk="0">
                              <a:moveTo>
                                <a:pt x="0" y="16198"/>
                              </a:moveTo>
                              <a:cubicBezTo>
                                <a:pt x="2463" y="6662"/>
                                <a:pt x="11065" y="-1"/>
                                <a:pt x="20914" y="0"/>
                              </a:cubicBezTo>
                              <a:cubicBezTo>
                                <a:pt x="32843" y="0"/>
                                <a:pt x="42514" y="9670"/>
                                <a:pt x="42514" y="21600"/>
                              </a:cubicBezTo>
                              <a:cubicBezTo>
                                <a:pt x="42514" y="30465"/>
                                <a:pt x="37096" y="38430"/>
                                <a:pt x="28851" y="41688"/>
                              </a:cubicBezTo>
                              <a:lnTo>
                                <a:pt x="20914"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Полилиния 2762" o:spid="_x0000_s1026" style="position:absolute;margin-left:286.3pt;margin-top:7.25pt;width:28.4pt;height:36.6pt;z-index:25229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42514,416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" o:allowincell="f" path="m,16198nfc2463,6662,11065,-1,20914,,32843,,42514,9670,42514,21600v,8865,-5418,16830,-13663,20088em,16198nsc2463,6662,11065,-1,20914,,32843,,42514,9670,42514,21600v,8865,-5418,16830,-13663,20088l20914,21600,,16198xe" filled="f">
                <v:path arrowok="t" o:extrusionok="f" o:connecttype="custom" o:connectlocs="0,180603;244774,464820;177430,240834" o:connectangles="0,0,0"/>
              </v:shape>
            </w:pict>
          </mc:Fallback>
        </mc:AlternateContent>
      </w:r>
    </w:p>
    <w:p w:rsidR="001D4EBD" w:rsidRPr="001D4EBD" w:rsidRDefault="001D4EBD" w:rsidP="001D4EBD">
      <w:pPr>
        <w:spacing w:after="0" w:line="240" w:lineRule="auto"/>
        <w:rPr>
          <w:sz w:val="20"/>
          <w:szCs w:val="20"/>
        </w:rPr>
      </w:pPr>
      <w:r w:rsidRPr="001D4EBD">
        <w:rPr>
          <w:sz w:val="20"/>
          <w:szCs w:val="20"/>
        </w:rPr>
        <mc:AlternateContent>
          <mc:Choice Requires="wps">
            <w:drawing>
              <wp:anchor distT="0" distB="0" distL="114300" distR="114300" simplePos="0" relativeHeight="252288000" behindDoc="0" locked="0" layoutInCell="0" allowOverlap="1">
                <wp:simplePos x="0" y="0"/>
                <wp:positionH relativeFrom="column">
                  <wp:posOffset>3636010</wp:posOffset>
                </wp:positionH>
                <wp:positionV relativeFrom="paragraph">
                  <wp:posOffset>64770</wp:posOffset>
                </wp:positionV>
                <wp:extent cx="0" cy="180340"/>
                <wp:effectExtent l="58420" t="12700" r="55880" b="16510"/>
                <wp:wrapNone/>
                <wp:docPr id="2761" name="Прямая соединительная линия 27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03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2761" o:spid="_x0000_s1026" style="position:absolute;z-index:25228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6.3pt,5.1pt" to="286.3pt,1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" o:allowincell="f">
                <v:stroke endarrow="block"/>
              </v:line>
            </w:pict>
          </mc:Fallback>
        </mc:AlternateContent>
      </w:r>
      <w:r w:rsidRPr="001D4EBD">
        <w:rPr>
          <w:sz w:val="20"/>
          <w:szCs w:val="20"/>
        </w:rPr>
        <w:t xml:space="preserve">                                                                               ц</w:t>
      </w:r>
    </w:p>
    <w:p w:rsidR="001D4EBD" w:rsidRPr="001D4EBD" w:rsidRDefault="001D4EBD" w:rsidP="001D4EBD">
      <w:pPr>
        <w:spacing w:after="0" w:line="240" w:lineRule="auto"/>
        <w:rPr>
          <w:sz w:val="20"/>
          <w:szCs w:val="20"/>
        </w:rPr>
      </w:pPr>
      <w:r w:rsidRPr="001D4EBD">
        <w:rPr>
          <w:sz w:val="20"/>
          <w:szCs w:val="20"/>
        </w:rPr>
        <mc:AlternateContent>
          <mc:Choice Requires="wps">
            <w:drawing>
              <wp:anchor distT="0" distB="0" distL="114300" distR="114300" simplePos="0" relativeHeight="252282880" behindDoc="0" locked="0" layoutInCell="0" allowOverlap="1">
                <wp:simplePos x="0" y="0"/>
                <wp:positionH relativeFrom="column">
                  <wp:posOffset>3114675</wp:posOffset>
                </wp:positionH>
                <wp:positionV relativeFrom="paragraph">
                  <wp:posOffset>140970</wp:posOffset>
                </wp:positionV>
                <wp:extent cx="390525" cy="635"/>
                <wp:effectExtent l="13335" t="54610" r="15240" b="59055"/>
                <wp:wrapNone/>
                <wp:docPr id="2760" name="Полилиния 276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90525" cy="635"/>
                        </a:xfrm>
                        <a:custGeom>
                          <a:avLst/>
                          <a:gdLst>
                            <a:gd name="T0" fmla="*/ 0 w 615"/>
                            <a:gd name="T1" fmla="*/ 0 h 1"/>
                            <a:gd name="T2" fmla="*/ 615 w 615"/>
                            <a:gd name="T3" fmla="*/ 0 h 1"/>
                          </a:gdLst>
                          <a:ahLst/>
                          <a:cxnLst>
                            <a:cxn ang="0">
                              <a:pos x="T0" y="T1"/>
                            </a:cxn>
                            <a:cxn ang="0">
                              <a:pos x="T2" y="T3"/>
                            </a:cxn>
                          </a:cxnLst>
                          <a:rect l="0" t="0" r="r" b="b"/>
                          <a:pathLst>
                            <a:path w="615" h="1">
                              <a:moveTo>
                                <a:pt x="0" y="0"/>
                              </a:moveTo>
                              <a:lnTo>
                                <a:pt x="615" y="0"/>
                              </a:lnTo>
                            </a:path>
                          </a:pathLst>
                        </a:custGeom>
                        <a:noFill/>
                        <a:ln w="9525">
                          <a:solidFill>
                            <a:srgbClr val="000000"/>
                          </a:solidFill>
                          <a:round/>
                          <a:headEnd type="non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id="Полилиния 2760" o:spid="_x0000_s1026" style="position:absolute;z-index:25228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245.25pt,11.1pt,276pt,11.1pt" coordsize="61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" o:allowincell="f" filled="f">
                <v:stroke endarrow="block"/>
                <v:path arrowok="t" o:connecttype="custom" o:connectlocs="0,0;390525,0" o:connectangles="0,0"/>
              </v:polyline>
            </w:pict>
          </mc:Fallback>
        </mc:AlternateContent>
      </w:r>
      <w:r w:rsidRPr="001D4EBD">
        <w:rPr>
          <w:sz w:val="20"/>
          <w:szCs w:val="20"/>
        </w:rPr>
        <mc:AlternateContent>
          <mc:Choice Requires="wps">
            <w:drawing>
              <wp:anchor distT="0" distB="0" distL="114300" distR="114300" simplePos="0" relativeHeight="252290048" behindDoc="0" locked="0" layoutInCell="0" allowOverlap="1">
                <wp:simplePos x="0" y="0"/>
                <wp:positionH relativeFrom="column">
                  <wp:posOffset>918210</wp:posOffset>
                </wp:positionH>
                <wp:positionV relativeFrom="paragraph">
                  <wp:posOffset>132080</wp:posOffset>
                </wp:positionV>
                <wp:extent cx="2447290" cy="720725"/>
                <wp:effectExtent l="7620" t="7620" r="0" b="0"/>
                <wp:wrapNone/>
                <wp:docPr id="2759" name="Полилиния 27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447290" cy="720725"/>
                        </a:xfrm>
                        <a:custGeom>
                          <a:avLst/>
                          <a:gdLst>
                            <a:gd name="G0" fmla="+- 21522 0 0"/>
                            <a:gd name="G1" fmla="+- 21523 0 0"/>
                            <a:gd name="G2" fmla="+- 21600 0 0"/>
                            <a:gd name="T0" fmla="*/ 0 w 21522"/>
                            <a:gd name="T1" fmla="*/ 19692 h 21523"/>
                            <a:gd name="T2" fmla="*/ 19695 w 21522"/>
                            <a:gd name="T3" fmla="*/ 0 h 21523"/>
                            <a:gd name="T4" fmla="*/ 21522 w 21522"/>
                            <a:gd name="T5" fmla="*/ 21523 h 21523"/>
                          </a:gdLst>
                          <a:ahLst/>
                          <a:cxnLst>
                            <a:cxn ang="0">
                              <a:pos x="T0" y="T1"/>
                            </a:cxn>
                            <a:cxn ang="0">
                              <a:pos x="T2" y="T3"/>
                            </a:cxn>
                            <a:cxn ang="0">
                              <a:pos x="T4" y="T5"/>
                            </a:cxn>
                          </a:cxnLst>
                          <a:rect l="0" t="0" r="r" b="b"/>
                          <a:pathLst>
                            <a:path w="21522" h="21523" fill="none" extrusionOk="0">
                              <a:moveTo>
                                <a:pt x="-1" y="19691"/>
                              </a:moveTo>
                              <a:cubicBezTo>
                                <a:pt x="891" y="9206"/>
                                <a:pt x="9209" y="890"/>
                                <a:pt x="19695" y="0"/>
                              </a:cubicBezTo>
                            </a:path>
                            <a:path w="21522" h="21523" stroke="0" extrusionOk="0">
                              <a:moveTo>
                                <a:pt x="-1" y="19691"/>
                              </a:moveTo>
                              <a:cubicBezTo>
                                <a:pt x="891" y="9206"/>
                                <a:pt x="9209" y="890"/>
                                <a:pt x="19695" y="0"/>
                              </a:cubicBezTo>
                              <a:lnTo>
                                <a:pt x="21522" y="21523"/>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Полилиния 2759" o:spid="_x0000_s1026" style="position:absolute;margin-left:72.3pt;margin-top:10.4pt;width:192.7pt;height:56.75pt;z-index:25229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522,215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" o:allowincell="f" path="m-1,19691nfc891,9206,9209,890,19695,em-1,19691nsc891,9206,9209,890,19695,r1827,21523l-1,19691xe" filled="f">
                <v:path arrowok="t" o:extrusionok="f" o:connecttype="custom" o:connectlocs="0,659412;2239540,0;2447290,720725" o:connectangles="0,0,0"/>
              </v:shape>
            </w:pict>
          </mc:Fallback>
        </mc:AlternateContent>
      </w:r>
      <w:r w:rsidRPr="001D4EBD">
        <w:rPr>
          <w:sz w:val="20"/>
          <w:szCs w:val="20"/>
        </w:rPr>
        <mc:AlternateContent>
          <mc:Choice Requires="wps">
            <w:drawing>
              <wp:anchor distT="0" distB="0" distL="114300" distR="114300" simplePos="0" relativeHeight="252276736" behindDoc="0" locked="0" layoutInCell="0" allowOverlap="1">
                <wp:simplePos x="0" y="0"/>
                <wp:positionH relativeFrom="column">
                  <wp:posOffset>3455670</wp:posOffset>
                </wp:positionH>
                <wp:positionV relativeFrom="paragraph">
                  <wp:posOffset>40640</wp:posOffset>
                </wp:positionV>
                <wp:extent cx="450850" cy="450850"/>
                <wp:effectExtent l="11430" t="11430" r="13970" b="13970"/>
                <wp:wrapNone/>
                <wp:docPr id="2758" name="Овал 27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0850" cy="450850"/>
                        </a:xfrm>
                        <a:prstGeom prst="ellipse">
                          <a:avLst/>
                        </a:prstGeom>
                        <a:solidFill>
                          <a:srgbClr val="FFFFFF"/>
                        </a:solidFill>
                        <a:ln w="9525">
                          <a:solidFill>
                            <a:srgbClr val="000000"/>
                          </a:solidFill>
                          <a:round/>
                          <a:headEnd/>
                          <a:tailEnd/>
                        </a:ln>
                      </wps:spPr>
                      <wps:txbx>
                        <w:txbxContent>
                          <w:p w:rsidR="00054219" w:rsidRDefault="00054219" w:rsidP="001D4EBD">
                            <w:pPr>
                              <w:rPr>
                                <w:i/>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Овал 2758" o:spid="_x0000_s1233" style="position:absolute;margin-left:272.1pt;margin-top:3.2pt;width:35.5pt;height:35.5pt;z-index:25227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" o:allowincell="f">
                <v:textbox>
                  <w:txbxContent>
                    <w:p w:rsidR="00054219" w:rsidRDefault="00054219" w:rsidP="001D4EBD">
                      <w:pPr>
                        <w:rPr>
                          <w:i/>
                          <w:lang w:val="en-US"/>
                        </w:rPr>
                      </w:pPr>
                    </w:p>
                  </w:txbxContent>
                </v:textbox>
              </v:oval>
            </w:pict>
          </mc:Fallback>
        </mc:AlternateContent>
      </w:r>
      <w:r w:rsidRPr="001D4EBD">
        <w:rPr>
          <w:sz w:val="20"/>
          <w:szCs w:val="20"/>
        </w:rPr>
        <w:t xml:space="preserve">                                  ц </w:t>
      </w:r>
    </w:p>
    <w:p w:rsidR="001D4EBD" w:rsidRPr="001D4EBD" w:rsidRDefault="001D4EBD" w:rsidP="001D4EBD">
      <w:pPr>
        <w:spacing w:after="0" w:line="240" w:lineRule="auto"/>
        <w:rPr>
          <w:sz w:val="20"/>
          <w:szCs w:val="20"/>
        </w:rPr>
      </w:pPr>
      <w:r w:rsidRPr="001D4EBD">
        <w:rPr>
          <w:sz w:val="20"/>
          <w:szCs w:val="20"/>
        </w:rPr>
        <mc:AlternateContent>
          <mc:Choice Requires="wps">
            <w:drawing>
              <wp:anchor distT="0" distB="0" distL="114300" distR="114300" simplePos="0" relativeHeight="252284928" behindDoc="0" locked="0" layoutInCell="0" allowOverlap="1">
                <wp:simplePos x="0" y="0"/>
                <wp:positionH relativeFrom="column">
                  <wp:posOffset>3906520</wp:posOffset>
                </wp:positionH>
                <wp:positionV relativeFrom="paragraph">
                  <wp:posOffset>106680</wp:posOffset>
                </wp:positionV>
                <wp:extent cx="1017905" cy="658495"/>
                <wp:effectExtent l="5080" t="5080" r="43815" b="50800"/>
                <wp:wrapNone/>
                <wp:docPr id="2757" name="Полилиния 27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17905" cy="658495"/>
                        </a:xfrm>
                        <a:custGeom>
                          <a:avLst/>
                          <a:gdLst>
                            <a:gd name="T0" fmla="*/ 0 w 1603"/>
                            <a:gd name="T1" fmla="*/ 0 h 1037"/>
                            <a:gd name="T2" fmla="*/ 1603 w 1603"/>
                            <a:gd name="T3" fmla="*/ 1037 h 1037"/>
                          </a:gdLst>
                          <a:ahLst/>
                          <a:cxnLst>
                            <a:cxn ang="0">
                              <a:pos x="T0" y="T1"/>
                            </a:cxn>
                            <a:cxn ang="0">
                              <a:pos x="T2" y="T3"/>
                            </a:cxn>
                          </a:cxnLst>
                          <a:rect l="0" t="0" r="r" b="b"/>
                          <a:pathLst>
                            <a:path w="1603" h="1037">
                              <a:moveTo>
                                <a:pt x="0" y="0"/>
                              </a:moveTo>
                              <a:lnTo>
                                <a:pt x="1603" y="1037"/>
                              </a:lnTo>
                            </a:path>
                          </a:pathLst>
                        </a:custGeom>
                        <a:noFill/>
                        <a:ln w="9525">
                          <a:solidFill>
                            <a:srgbClr val="000000"/>
                          </a:solidFill>
                          <a:round/>
                          <a:headEnd type="non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id="Полилиния 2757" o:spid="_x0000_s1026" style="position:absolute;z-index:25228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307.6pt,8.4pt,387.75pt,60.25pt" coordsize="1603,10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" o:allowincell="f" filled="f">
                <v:stroke endarrow="block"/>
                <v:path arrowok="t" o:connecttype="custom" o:connectlocs="0,0;1017905,658495" o:connectangles="0,0"/>
              </v:polyline>
            </w:pict>
          </mc:Fallback>
        </mc:AlternateContent>
      </w:r>
      <w:r w:rsidRPr="001D4EBD">
        <w:rPr>
          <w:sz w:val="20"/>
          <w:szCs w:val="20"/>
        </w:rPr>
        <mc:AlternateContent>
          <mc:Choice Requires="wps">
            <w:drawing>
              <wp:anchor distT="0" distB="0" distL="114300" distR="114300" simplePos="0" relativeHeight="252280832" behindDoc="0" locked="0" layoutInCell="0" allowOverlap="1">
                <wp:simplePos x="0" y="0"/>
                <wp:positionH relativeFrom="column">
                  <wp:posOffset>2524125</wp:posOffset>
                </wp:positionH>
                <wp:positionV relativeFrom="paragraph">
                  <wp:posOffset>174625</wp:posOffset>
                </wp:positionV>
                <wp:extent cx="952500" cy="581025"/>
                <wp:effectExtent l="13335" t="53975" r="43815" b="12700"/>
                <wp:wrapNone/>
                <wp:docPr id="2756" name="Полилиния 275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52500" cy="581025"/>
                        </a:xfrm>
                        <a:custGeom>
                          <a:avLst/>
                          <a:gdLst>
                            <a:gd name="T0" fmla="*/ 0 w 1500"/>
                            <a:gd name="T1" fmla="*/ 915 h 915"/>
                            <a:gd name="T2" fmla="*/ 1500 w 1500"/>
                            <a:gd name="T3" fmla="*/ 0 h 915"/>
                          </a:gdLst>
                          <a:ahLst/>
                          <a:cxnLst>
                            <a:cxn ang="0">
                              <a:pos x="T0" y="T1"/>
                            </a:cxn>
                            <a:cxn ang="0">
                              <a:pos x="T2" y="T3"/>
                            </a:cxn>
                          </a:cxnLst>
                          <a:rect l="0" t="0" r="r" b="b"/>
                          <a:pathLst>
                            <a:path w="1500" h="915">
                              <a:moveTo>
                                <a:pt x="0" y="915"/>
                              </a:moveTo>
                              <a:lnTo>
                                <a:pt x="1500" y="0"/>
                              </a:lnTo>
                            </a:path>
                          </a:pathLst>
                        </a:custGeom>
                        <a:noFill/>
                        <a:ln w="9525">
                          <a:solidFill>
                            <a:srgbClr val="000000"/>
                          </a:solidFill>
                          <a:round/>
                          <a:headEnd type="non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id="Полилиния 2756" o:spid="_x0000_s1026" style="position:absolute;z-index:25228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198.75pt,59.5pt,273.75pt,13.75pt" coordsize="1500,9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" o:allowincell="f" filled="f">
                <v:stroke endarrow="block"/>
                <v:path arrowok="t" o:connecttype="custom" o:connectlocs="0,581025;952500,0" o:connectangles="0,0"/>
              </v:polyline>
            </w:pict>
          </mc:Fallback>
        </mc:AlternateContent>
      </w:r>
    </w:p>
    <w:p w:rsidR="001D4EBD" w:rsidRPr="001D4EBD" w:rsidRDefault="001D4EBD" w:rsidP="001D4EBD">
      <w:pPr>
        <w:spacing w:after="0" w:line="240" w:lineRule="auto"/>
        <w:rPr>
          <w:sz w:val="20"/>
          <w:szCs w:val="20"/>
        </w:rPr>
      </w:pPr>
      <w:r w:rsidRPr="001D4EBD">
        <w:rPr>
          <w:sz w:val="20"/>
          <w:szCs w:val="20"/>
        </w:rPr>
        <mc:AlternateContent>
          <mc:Choice Requires="wps">
            <w:drawing>
              <wp:anchor distT="0" distB="0" distL="114300" distR="114300" simplePos="0" relativeHeight="252295168" behindDoc="0" locked="0" layoutInCell="0" allowOverlap="1">
                <wp:simplePos x="0" y="0"/>
                <wp:positionH relativeFrom="column">
                  <wp:posOffset>5074920</wp:posOffset>
                </wp:positionH>
                <wp:positionV relativeFrom="paragraph">
                  <wp:posOffset>68580</wp:posOffset>
                </wp:positionV>
                <wp:extent cx="364490" cy="464820"/>
                <wp:effectExtent l="11430" t="8890" r="5080" b="12065"/>
                <wp:wrapNone/>
                <wp:docPr id="2755" name="Полилиния 27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64490" cy="464820"/>
                        </a:xfrm>
                        <a:custGeom>
                          <a:avLst/>
                          <a:gdLst>
                            <a:gd name="G0" fmla="+- 21400 0 0"/>
                            <a:gd name="G1" fmla="+- 21600 0 0"/>
                            <a:gd name="G2" fmla="+- 21600 0 0"/>
                            <a:gd name="T0" fmla="*/ 0 w 43000"/>
                            <a:gd name="T1" fmla="*/ 18670 h 41689"/>
                            <a:gd name="T2" fmla="*/ 29338 w 43000"/>
                            <a:gd name="T3" fmla="*/ 41689 h 41689"/>
                            <a:gd name="T4" fmla="*/ 21400 w 43000"/>
                            <a:gd name="T5" fmla="*/ 21600 h 41689"/>
                          </a:gdLst>
                          <a:ahLst/>
                          <a:cxnLst>
                            <a:cxn ang="0">
                              <a:pos x="T0" y="T1"/>
                            </a:cxn>
                            <a:cxn ang="0">
                              <a:pos x="T2" y="T3"/>
                            </a:cxn>
                            <a:cxn ang="0">
                              <a:pos x="T4" y="T5"/>
                            </a:cxn>
                          </a:cxnLst>
                          <a:rect l="0" t="0" r="r" b="b"/>
                          <a:pathLst>
                            <a:path w="43000" h="41689" fill="none" extrusionOk="0">
                              <a:moveTo>
                                <a:pt x="-1" y="18669"/>
                              </a:moveTo>
                              <a:cubicBezTo>
                                <a:pt x="1464" y="7972"/>
                                <a:pt x="10602" y="-1"/>
                                <a:pt x="21400" y="0"/>
                              </a:cubicBezTo>
                              <a:cubicBezTo>
                                <a:pt x="33329" y="0"/>
                                <a:pt x="43000" y="9670"/>
                                <a:pt x="43000" y="21600"/>
                              </a:cubicBezTo>
                              <a:cubicBezTo>
                                <a:pt x="43000" y="30465"/>
                                <a:pt x="37582" y="38430"/>
                                <a:pt x="29337" y="41688"/>
                              </a:cubicBezTo>
                            </a:path>
                            <a:path w="43000" h="41689" stroke="0" extrusionOk="0">
                              <a:moveTo>
                                <a:pt x="-1" y="18669"/>
                              </a:moveTo>
                              <a:cubicBezTo>
                                <a:pt x="1464" y="7972"/>
                                <a:pt x="10602" y="-1"/>
                                <a:pt x="21400" y="0"/>
                              </a:cubicBezTo>
                              <a:cubicBezTo>
                                <a:pt x="33329" y="0"/>
                                <a:pt x="43000" y="9670"/>
                                <a:pt x="43000" y="21600"/>
                              </a:cubicBezTo>
                              <a:cubicBezTo>
                                <a:pt x="43000" y="30465"/>
                                <a:pt x="37582" y="38430"/>
                                <a:pt x="29337" y="41688"/>
                              </a:cubicBezTo>
                              <a:lnTo>
                                <a:pt x="2140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Полилиния 2755" o:spid="_x0000_s1026" style="position:absolute;margin-left:399.6pt;margin-top:5.4pt;width:28.7pt;height:36.6pt;z-index:25229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43000,416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" o:allowincell="f" path="m-1,18669nfc1464,7972,10602,-1,21400,,33329,,43000,9670,43000,21600v,8865,-5418,16830,-13663,20088em-1,18669nsc1464,7972,10602,-1,21400,,33329,,43000,9670,43000,21600v,8865,-5418,16830,-13663,20088l21400,21600,-1,18669xe" filled="f">
                <v:path arrowok="t" o:extrusionok="f" o:connecttype="custom" o:connectlocs="0,208165;248684,464820;181397,240834" o:connectangles="0,0,0"/>
              </v:shape>
            </w:pict>
          </mc:Fallback>
        </mc:AlternateContent>
      </w:r>
      <w:r w:rsidRPr="001D4EBD">
        <w:rPr>
          <w:sz w:val="20"/>
          <w:szCs w:val="20"/>
        </w:rPr>
        <w:t xml:space="preserve">                                                      ц                              .                       ц</w:t>
      </w:r>
    </w:p>
    <w:p w:rsidR="001D4EBD" w:rsidRPr="001D4EBD" w:rsidRDefault="001D4EBD" w:rsidP="001D4EBD">
      <w:pPr>
        <w:spacing w:after="0" w:line="240" w:lineRule="auto"/>
        <w:rPr>
          <w:sz w:val="20"/>
          <w:szCs w:val="20"/>
        </w:rPr>
      </w:pPr>
      <w:r w:rsidRPr="001D4EBD">
        <w:rPr>
          <w:sz w:val="20"/>
          <w:szCs w:val="20"/>
        </w:rPr>
        <mc:AlternateContent>
          <mc:Choice Requires="wps">
            <w:drawing>
              <wp:anchor distT="0" distB="0" distL="114300" distR="114300" simplePos="0" relativeHeight="252289024" behindDoc="0" locked="0" layoutInCell="0" allowOverlap="1">
                <wp:simplePos x="0" y="0"/>
                <wp:positionH relativeFrom="column">
                  <wp:posOffset>5076825</wp:posOffset>
                </wp:positionH>
                <wp:positionV relativeFrom="paragraph">
                  <wp:posOffset>60960</wp:posOffset>
                </wp:positionV>
                <wp:extent cx="2540" cy="177800"/>
                <wp:effectExtent l="51435" t="5080" r="60325" b="17145"/>
                <wp:wrapNone/>
                <wp:docPr id="2754" name="Полилиния 27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540" cy="177800"/>
                        </a:xfrm>
                        <a:custGeom>
                          <a:avLst/>
                          <a:gdLst>
                            <a:gd name="T0" fmla="*/ 0 w 4"/>
                            <a:gd name="T1" fmla="*/ 0 h 280"/>
                            <a:gd name="T2" fmla="*/ 4 w 4"/>
                            <a:gd name="T3" fmla="*/ 280 h 280"/>
                          </a:gdLst>
                          <a:ahLst/>
                          <a:cxnLst>
                            <a:cxn ang="0">
                              <a:pos x="T0" y="T1"/>
                            </a:cxn>
                            <a:cxn ang="0">
                              <a:pos x="T2" y="T3"/>
                            </a:cxn>
                          </a:cxnLst>
                          <a:rect l="0" t="0" r="r" b="b"/>
                          <a:pathLst>
                            <a:path w="4" h="280">
                              <a:moveTo>
                                <a:pt x="0" y="0"/>
                              </a:moveTo>
                              <a:lnTo>
                                <a:pt x="4" y="280"/>
                              </a:lnTo>
                            </a:path>
                          </a:pathLst>
                        </a:custGeom>
                        <a:noFill/>
                        <a:ln w="9525">
                          <a:solidFill>
                            <a:srgbClr val="000000"/>
                          </a:solidFill>
                          <a:round/>
                          <a:headEnd type="non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id="Полилиния 2754" o:spid="_x0000_s1026" style="position:absolute;z-index:25228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399.75pt,4.8pt,399.95pt,18.8pt" coordsize="4,2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" o:allowincell="f" filled="f">
                <v:stroke endarrow="block"/>
                <v:path arrowok="t" o:connecttype="custom" o:connectlocs="0,0;2540,177800" o:connectangles="0,0"/>
              </v:polyline>
            </w:pict>
          </mc:Fallback>
        </mc:AlternateContent>
      </w:r>
      <w:r w:rsidRPr="001D4EBD">
        <w:rPr>
          <w:sz w:val="20"/>
          <w:szCs w:val="20"/>
        </w:rPr>
        <mc:AlternateContent>
          <mc:Choice Requires="wps">
            <w:drawing>
              <wp:anchor distT="0" distB="0" distL="114300" distR="114300" simplePos="0" relativeHeight="252291072" behindDoc="0" locked="0" layoutInCell="0" allowOverlap="1">
                <wp:simplePos x="0" y="0"/>
                <wp:positionH relativeFrom="column">
                  <wp:posOffset>1021080</wp:posOffset>
                </wp:positionH>
                <wp:positionV relativeFrom="paragraph">
                  <wp:posOffset>149860</wp:posOffset>
                </wp:positionV>
                <wp:extent cx="901700" cy="914400"/>
                <wp:effectExtent l="5715" t="8255" r="6985" b="0"/>
                <wp:wrapNone/>
                <wp:docPr id="2753" name="Полилиния 27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01700" cy="914400"/>
                        </a:xfrm>
                        <a:custGeom>
                          <a:avLst/>
                          <a:gdLst>
                            <a:gd name="G0" fmla="+- 9927 0 0"/>
                            <a:gd name="G1" fmla="+- 21600 0 0"/>
                            <a:gd name="G2" fmla="+- 21600 0 0"/>
                            <a:gd name="T0" fmla="*/ 0 w 18834"/>
                            <a:gd name="T1" fmla="*/ 2416 h 21600"/>
                            <a:gd name="T2" fmla="*/ 18834 w 18834"/>
                            <a:gd name="T3" fmla="*/ 1922 h 21600"/>
                            <a:gd name="T4" fmla="*/ 9927 w 18834"/>
                            <a:gd name="T5" fmla="*/ 21600 h 21600"/>
                          </a:gdLst>
                          <a:ahLst/>
                          <a:cxnLst>
                            <a:cxn ang="0">
                              <a:pos x="T0" y="T1"/>
                            </a:cxn>
                            <a:cxn ang="0">
                              <a:pos x="T2" y="T3"/>
                            </a:cxn>
                            <a:cxn ang="0">
                              <a:pos x="T4" y="T5"/>
                            </a:cxn>
                          </a:cxnLst>
                          <a:rect l="0" t="0" r="r" b="b"/>
                          <a:pathLst>
                            <a:path w="18834" h="21600" fill="none" extrusionOk="0">
                              <a:moveTo>
                                <a:pt x="0" y="2416"/>
                              </a:moveTo>
                              <a:cubicBezTo>
                                <a:pt x="3068" y="828"/>
                                <a:pt x="6472" y="-1"/>
                                <a:pt x="9927" y="0"/>
                              </a:cubicBezTo>
                              <a:cubicBezTo>
                                <a:pt x="12998" y="0"/>
                                <a:pt x="16035" y="655"/>
                                <a:pt x="18834" y="1921"/>
                              </a:cubicBezTo>
                            </a:path>
                            <a:path w="18834" h="21600" stroke="0" extrusionOk="0">
                              <a:moveTo>
                                <a:pt x="0" y="2416"/>
                              </a:moveTo>
                              <a:cubicBezTo>
                                <a:pt x="3068" y="828"/>
                                <a:pt x="6472" y="-1"/>
                                <a:pt x="9927" y="0"/>
                              </a:cubicBezTo>
                              <a:cubicBezTo>
                                <a:pt x="12998" y="0"/>
                                <a:pt x="16035" y="655"/>
                                <a:pt x="18834" y="1921"/>
                              </a:cubicBezTo>
                              <a:lnTo>
                                <a:pt x="9927"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Полилиния 2753" o:spid="_x0000_s1026" style="position:absolute;margin-left:80.4pt;margin-top:11.8pt;width:71pt;height:1in;z-index:25229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8834,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" o:allowincell="f" path="m,2416nfc3068,828,6472,-1,9927,v3071,,6108,655,8907,1921em,2416nsc3068,828,6472,-1,9927,v3071,,6108,655,8907,1921l9927,21600,,2416xe" filled="f">
                <v:path arrowok="t" o:extrusionok="f" o:connecttype="custom" o:connectlocs="0,102277;901700,81365;475267,914400" o:connectangles="0,0,0"/>
              </v:shape>
            </w:pict>
          </mc:Fallback>
        </mc:AlternateContent>
      </w:r>
      <w:r w:rsidRPr="001D4EBD">
        <w:rPr>
          <w:sz w:val="20"/>
          <w:szCs w:val="20"/>
        </w:rPr>
        <mc:AlternateContent>
          <mc:Choice Requires="wps">
            <w:drawing>
              <wp:anchor distT="0" distB="0" distL="114300" distR="114300" simplePos="0" relativeHeight="252273664" behindDoc="0" locked="0" layoutInCell="0" allowOverlap="1">
                <wp:simplePos x="0" y="0"/>
                <wp:positionH relativeFrom="column">
                  <wp:posOffset>660400</wp:posOffset>
                </wp:positionH>
                <wp:positionV relativeFrom="paragraph">
                  <wp:posOffset>196850</wp:posOffset>
                </wp:positionV>
                <wp:extent cx="450850" cy="450850"/>
                <wp:effectExtent l="6985" t="7620" r="8890" b="8255"/>
                <wp:wrapNone/>
                <wp:docPr id="2752" name="Овал 27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0850" cy="450850"/>
                        </a:xfrm>
                        <a:prstGeom prst="ellipse">
                          <a:avLst/>
                        </a:prstGeom>
                        <a:solidFill>
                          <a:srgbClr val="FFFFFF"/>
                        </a:solidFill>
                        <a:ln w="9525">
                          <a:solidFill>
                            <a:srgbClr val="000000"/>
                          </a:solidFill>
                          <a:round/>
                          <a:headEnd/>
                          <a:tailEnd/>
                        </a:ln>
                      </wps:spPr>
                      <wps:txbx>
                        <w:txbxContent>
                          <w:p w:rsidR="00054219" w:rsidRDefault="00054219" w:rsidP="001D4EBD">
                            <w:pPr>
                              <w:rPr>
                                <w:i/>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Овал 2752" o:spid="_x0000_s1234" style="position:absolute;margin-left:52pt;margin-top:15.5pt;width:35.5pt;height:35.5pt;z-index:25227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" o:allowincell="f">
                <v:textbox>
                  <w:txbxContent>
                    <w:p w:rsidR="00054219" w:rsidRDefault="00054219" w:rsidP="001D4EBD">
                      <w:pPr>
                        <w:rPr>
                          <w:i/>
                          <w:lang w:val="en-US"/>
                        </w:rPr>
                      </w:pPr>
                    </w:p>
                  </w:txbxContent>
                </v:textbox>
              </v:oval>
            </w:pict>
          </mc:Fallback>
        </mc:AlternateContent>
      </w:r>
      <w:r w:rsidRPr="001D4EBD">
        <w:rPr>
          <w:sz w:val="20"/>
          <w:szCs w:val="20"/>
        </w:rPr>
        <w:t xml:space="preserve">                      +     </w:t>
      </w:r>
    </w:p>
    <w:p w:rsidR="001D4EBD" w:rsidRPr="001D4EBD" w:rsidRDefault="001D4EBD" w:rsidP="001D4EBD">
      <w:pPr>
        <w:spacing w:after="0" w:line="240" w:lineRule="auto"/>
        <w:rPr>
          <w:sz w:val="20"/>
          <w:szCs w:val="20"/>
        </w:rPr>
      </w:pPr>
      <w:r w:rsidRPr="001D4EBD">
        <w:rPr>
          <w:sz w:val="20"/>
          <w:szCs w:val="20"/>
        </w:rPr>
        <mc:AlternateContent>
          <mc:Choice Requires="wps">
            <w:drawing>
              <wp:anchor distT="0" distB="0" distL="114300" distR="114300" simplePos="0" relativeHeight="252278784" behindDoc="0" locked="0" layoutInCell="0" allowOverlap="1">
                <wp:simplePos x="0" y="0"/>
                <wp:positionH relativeFrom="column">
                  <wp:posOffset>1922780</wp:posOffset>
                </wp:positionH>
                <wp:positionV relativeFrom="paragraph">
                  <wp:posOffset>34290</wp:posOffset>
                </wp:positionV>
                <wp:extent cx="201295" cy="107950"/>
                <wp:effectExtent l="12065" t="10795" r="43815" b="52705"/>
                <wp:wrapNone/>
                <wp:docPr id="2751" name="Полилиния 275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01295" cy="107950"/>
                        </a:xfrm>
                        <a:custGeom>
                          <a:avLst/>
                          <a:gdLst>
                            <a:gd name="T0" fmla="*/ 0 w 317"/>
                            <a:gd name="T1" fmla="*/ 0 h 170"/>
                            <a:gd name="T2" fmla="*/ 317 w 317"/>
                            <a:gd name="T3" fmla="*/ 170 h 170"/>
                          </a:gdLst>
                          <a:ahLst/>
                          <a:cxnLst>
                            <a:cxn ang="0">
                              <a:pos x="T0" y="T1"/>
                            </a:cxn>
                            <a:cxn ang="0">
                              <a:pos x="T2" y="T3"/>
                            </a:cxn>
                          </a:cxnLst>
                          <a:rect l="0" t="0" r="r" b="b"/>
                          <a:pathLst>
                            <a:path w="317" h="170">
                              <a:moveTo>
                                <a:pt x="0" y="0"/>
                              </a:moveTo>
                              <a:lnTo>
                                <a:pt x="317" y="170"/>
                              </a:lnTo>
                            </a:path>
                          </a:pathLst>
                        </a:custGeom>
                        <a:noFill/>
                        <a:ln w="9525">
                          <a:solidFill>
                            <a:srgbClr val="000000"/>
                          </a:solidFill>
                          <a:round/>
                          <a:headEnd type="non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id="Полилиния 2751" o:spid="_x0000_s1026" style="position:absolute;z-index:25227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151.4pt,2.7pt,167.25pt,11.2pt" coordsize="317,1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" o:allowincell="f" filled="f">
                <v:stroke endarrow="block"/>
                <v:path arrowok="t" o:connecttype="custom" o:connectlocs="0,0;201295,107950" o:connectangles="0,0"/>
              </v:polyline>
            </w:pict>
          </mc:Fallback>
        </mc:AlternateContent>
      </w:r>
      <w:r w:rsidRPr="001D4EBD">
        <w:rPr>
          <w:sz w:val="20"/>
          <w:szCs w:val="20"/>
        </w:rPr>
        <mc:AlternateContent>
          <mc:Choice Requires="wps">
            <w:drawing>
              <wp:anchor distT="0" distB="0" distL="114300" distR="114300" simplePos="0" relativeHeight="252277760" behindDoc="0" locked="0" layoutInCell="0" allowOverlap="1">
                <wp:simplePos x="0" y="0"/>
                <wp:positionH relativeFrom="column">
                  <wp:posOffset>4896485</wp:posOffset>
                </wp:positionH>
                <wp:positionV relativeFrom="paragraph">
                  <wp:posOffset>36195</wp:posOffset>
                </wp:positionV>
                <wp:extent cx="450850" cy="450850"/>
                <wp:effectExtent l="23495" t="22225" r="20955" b="22225"/>
                <wp:wrapNone/>
                <wp:docPr id="2750" name="Овал 27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0850" cy="450850"/>
                        </a:xfrm>
                        <a:prstGeom prst="ellipse">
                          <a:avLst/>
                        </a:prstGeom>
                        <a:solidFill>
                          <a:srgbClr val="FFFFFF"/>
                        </a:solidFill>
                        <a:ln w="31750">
                          <a:solidFill>
                            <a:srgbClr val="000000"/>
                          </a:solidFill>
                          <a:round/>
                          <a:headEnd/>
                          <a:tailEnd/>
                        </a:ln>
                      </wps:spPr>
                      <wps:txbx>
                        <w:txbxContent>
                          <w:p w:rsidR="00054219" w:rsidRPr="00C47EF5" w:rsidRDefault="00054219" w:rsidP="001D4EBD">
                            <w:pPr>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Овал 2750" o:spid="_x0000_s1235" style="position:absolute;margin-left:385.55pt;margin-top:2.85pt;width:35.5pt;height:35.5pt;z-index:25227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" o:allowincell="f" strokeweight="2.5pt">
                <v:textbox>
                  <w:txbxContent>
                    <w:p w:rsidR="00054219" w:rsidRPr="00C47EF5" w:rsidRDefault="00054219" w:rsidP="001D4EBD">
                      <w:pPr>
                        <w:rPr>
                          <w:sz w:val="20"/>
                          <w:szCs w:val="20"/>
                        </w:rPr>
                      </w:pPr>
                    </w:p>
                  </w:txbxContent>
                </v:textbox>
              </v:oval>
            </w:pict>
          </mc:Fallback>
        </mc:AlternateContent>
      </w:r>
      <w:r w:rsidRPr="001D4EBD">
        <w:rPr>
          <w:sz w:val="20"/>
          <w:szCs w:val="20"/>
        </w:rPr>
        <mc:AlternateContent>
          <mc:Choice Requires="wps">
            <w:drawing>
              <wp:anchor distT="0" distB="0" distL="114300" distR="114300" simplePos="0" relativeHeight="252274688" behindDoc="0" locked="0" layoutInCell="0" allowOverlap="1">
                <wp:simplePos x="0" y="0"/>
                <wp:positionH relativeFrom="column">
                  <wp:posOffset>2103120</wp:posOffset>
                </wp:positionH>
                <wp:positionV relativeFrom="paragraph">
                  <wp:posOffset>34290</wp:posOffset>
                </wp:positionV>
                <wp:extent cx="450850" cy="450850"/>
                <wp:effectExtent l="11430" t="10795" r="13970" b="5080"/>
                <wp:wrapNone/>
                <wp:docPr id="2749" name="Овал 27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0850" cy="450850"/>
                        </a:xfrm>
                        <a:prstGeom prst="ellipse">
                          <a:avLst/>
                        </a:prstGeom>
                        <a:solidFill>
                          <a:srgbClr val="FFFFFF"/>
                        </a:solidFill>
                        <a:ln w="9525">
                          <a:solidFill>
                            <a:srgbClr val="000000"/>
                          </a:solidFill>
                          <a:round/>
                          <a:headEnd/>
                          <a:tailEnd/>
                        </a:ln>
                      </wps:spPr>
                      <wps:txbx>
                        <w:txbxContent>
                          <w:p w:rsidR="00054219" w:rsidRPr="00C47EF5" w:rsidRDefault="00054219" w:rsidP="001D4EBD">
                            <w:pPr>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Овал 2749" o:spid="_x0000_s1236" style="position:absolute;margin-left:165.6pt;margin-top:2.7pt;width:35.5pt;height:35.5pt;z-index:25227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" o:allowincell="f">
                <v:textbox>
                  <w:txbxContent>
                    <w:p w:rsidR="00054219" w:rsidRPr="00C47EF5" w:rsidRDefault="00054219" w:rsidP="001D4EBD">
                      <w:pPr>
                        <w:rPr>
                          <w:sz w:val="20"/>
                          <w:szCs w:val="20"/>
                        </w:rPr>
                      </w:pPr>
                    </w:p>
                  </w:txbxContent>
                </v:textbox>
              </v:oval>
            </w:pict>
          </mc:Fallback>
        </mc:AlternateContent>
      </w:r>
      <w:r w:rsidRPr="001D4EBD">
        <w:rPr>
          <w:sz w:val="20"/>
          <w:szCs w:val="20"/>
        </w:rPr>
        <w:t xml:space="preserve">                      </w:t>
      </w:r>
    </w:p>
    <w:p w:rsidR="001D4EBD" w:rsidRPr="001D4EBD" w:rsidRDefault="001D4EBD" w:rsidP="001D4EBD">
      <w:pPr>
        <w:spacing w:after="0" w:line="240" w:lineRule="auto"/>
        <w:rPr>
          <w:sz w:val="20"/>
          <w:szCs w:val="20"/>
        </w:rPr>
      </w:pPr>
      <w:r w:rsidRPr="001D4EBD">
        <w:rPr>
          <w:sz w:val="20"/>
          <w:szCs w:val="20"/>
        </w:rPr>
        <mc:AlternateContent>
          <mc:Choice Requires="wps">
            <w:drawing>
              <wp:anchor distT="0" distB="0" distL="114300" distR="114300" simplePos="0" relativeHeight="252293120" behindDoc="0" locked="0" layoutInCell="0" allowOverlap="1">
                <wp:simplePos x="0" y="0"/>
                <wp:positionH relativeFrom="column">
                  <wp:posOffset>840740</wp:posOffset>
                </wp:positionH>
                <wp:positionV relativeFrom="paragraph">
                  <wp:posOffset>190500</wp:posOffset>
                </wp:positionV>
                <wp:extent cx="2254250" cy="721360"/>
                <wp:effectExtent l="6350" t="0" r="6350" b="12700"/>
                <wp:wrapNone/>
                <wp:docPr id="2748" name="Полилиния 27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254250" cy="721360"/>
                        </a:xfrm>
                        <a:custGeom>
                          <a:avLst/>
                          <a:gdLst>
                            <a:gd name="G0" fmla="+- 21568 0 0"/>
                            <a:gd name="G1" fmla="+- 0 0 0"/>
                            <a:gd name="G2" fmla="+- 21600 0 0"/>
                            <a:gd name="T0" fmla="*/ 24367 w 24367"/>
                            <a:gd name="T1" fmla="*/ 21418 h 21600"/>
                            <a:gd name="T2" fmla="*/ 0 w 24367"/>
                            <a:gd name="T3" fmla="*/ 1172 h 21600"/>
                            <a:gd name="T4" fmla="*/ 21568 w 24367"/>
                            <a:gd name="T5" fmla="*/ 0 h 21600"/>
                          </a:gdLst>
                          <a:ahLst/>
                          <a:cxnLst>
                            <a:cxn ang="0">
                              <a:pos x="T0" y="T1"/>
                            </a:cxn>
                            <a:cxn ang="0">
                              <a:pos x="T2" y="T3"/>
                            </a:cxn>
                            <a:cxn ang="0">
                              <a:pos x="T4" y="T5"/>
                            </a:cxn>
                          </a:cxnLst>
                          <a:rect l="0" t="0" r="r" b="b"/>
                          <a:pathLst>
                            <a:path w="24367" h="21600" fill="none" extrusionOk="0">
                              <a:moveTo>
                                <a:pt x="24366" y="21417"/>
                              </a:moveTo>
                              <a:cubicBezTo>
                                <a:pt x="23438" y="21539"/>
                                <a:pt x="22503" y="21599"/>
                                <a:pt x="21568" y="21600"/>
                              </a:cubicBezTo>
                              <a:cubicBezTo>
                                <a:pt x="10094" y="21600"/>
                                <a:pt x="622" y="12629"/>
                                <a:pt x="-1" y="1172"/>
                              </a:cubicBezTo>
                            </a:path>
                            <a:path w="24367" h="21600" stroke="0" extrusionOk="0">
                              <a:moveTo>
                                <a:pt x="24366" y="21417"/>
                              </a:moveTo>
                              <a:cubicBezTo>
                                <a:pt x="23438" y="21539"/>
                                <a:pt x="22503" y="21599"/>
                                <a:pt x="21568" y="21600"/>
                              </a:cubicBezTo>
                              <a:cubicBezTo>
                                <a:pt x="10094" y="21600"/>
                                <a:pt x="622" y="12629"/>
                                <a:pt x="-1" y="1172"/>
                              </a:cubicBezTo>
                              <a:lnTo>
                                <a:pt x="21568" y="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Полилиния 2748" o:spid="_x0000_s1026" style="position:absolute;margin-left:66.2pt;margin-top:15pt;width:177.5pt;height:56.8pt;z-index:25229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4367,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" o:allowincell="f" path="m24366,21417nfc23438,21539,22503,21599,21568,21600,10094,21600,622,12629,-1,1172em24366,21417nsc23438,21539,22503,21599,21568,21600,10094,21600,622,12629,-1,1172l21568,r2798,21417xe" filled="f">
                <v:path arrowok="t" o:extrusionok="f" o:connecttype="custom" o:connectlocs="2254250,715282;0,39140;1995308,0" o:connectangles="0,0,0"/>
              </v:shape>
            </w:pict>
          </mc:Fallback>
        </mc:AlternateContent>
      </w:r>
      <w:r w:rsidRPr="001D4EBD">
        <w:rPr>
          <w:sz w:val="20"/>
          <w:szCs w:val="20"/>
        </w:rPr>
        <mc:AlternateContent>
          <mc:Choice Requires="wps">
            <w:drawing>
              <wp:anchor distT="0" distB="0" distL="114300" distR="114300" simplePos="0" relativeHeight="252279808" behindDoc="0" locked="0" layoutInCell="0" allowOverlap="1">
                <wp:simplePos x="0" y="0"/>
                <wp:positionH relativeFrom="column">
                  <wp:posOffset>1943100</wp:posOffset>
                </wp:positionH>
                <wp:positionV relativeFrom="paragraph">
                  <wp:posOffset>147320</wp:posOffset>
                </wp:positionV>
                <wp:extent cx="152400" cy="123825"/>
                <wp:effectExtent l="13335" t="51435" r="43815" b="5715"/>
                <wp:wrapNone/>
                <wp:docPr id="2747" name="Полилиния 27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123825"/>
                        </a:xfrm>
                        <a:custGeom>
                          <a:avLst/>
                          <a:gdLst>
                            <a:gd name="T0" fmla="*/ 0 w 240"/>
                            <a:gd name="T1" fmla="*/ 195 h 195"/>
                            <a:gd name="T2" fmla="*/ 240 w 240"/>
                            <a:gd name="T3" fmla="*/ 0 h 195"/>
                          </a:gdLst>
                          <a:ahLst/>
                          <a:cxnLst>
                            <a:cxn ang="0">
                              <a:pos x="T0" y="T1"/>
                            </a:cxn>
                            <a:cxn ang="0">
                              <a:pos x="T2" y="T3"/>
                            </a:cxn>
                          </a:cxnLst>
                          <a:rect l="0" t="0" r="r" b="b"/>
                          <a:pathLst>
                            <a:path w="240" h="195">
                              <a:moveTo>
                                <a:pt x="0" y="195"/>
                              </a:moveTo>
                              <a:lnTo>
                                <a:pt x="240" y="0"/>
                              </a:lnTo>
                            </a:path>
                          </a:pathLst>
                        </a:custGeom>
                        <a:noFill/>
                        <a:ln w="9525">
                          <a:solidFill>
                            <a:srgbClr val="000000"/>
                          </a:solidFill>
                          <a:round/>
                          <a:headEnd type="non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id="Полилиния 2747" o:spid="_x0000_s1026" style="position:absolute;z-index:25227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153pt,21.35pt,165pt,11.6pt" coordsize="240,1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" o:allowincell="f" filled="f">
                <v:stroke endarrow="block"/>
                <v:path arrowok="t" o:connecttype="custom" o:connectlocs="0,123825;152400,0" o:connectangles="0,0"/>
              </v:polyline>
            </w:pict>
          </mc:Fallback>
        </mc:AlternateContent>
      </w:r>
      <w:r w:rsidRPr="001D4EBD">
        <w:rPr>
          <w:sz w:val="20"/>
          <w:szCs w:val="20"/>
        </w:rPr>
        <mc:AlternateContent>
          <mc:Choice Requires="wps">
            <w:drawing>
              <wp:anchor distT="0" distB="0" distL="114300" distR="114300" simplePos="0" relativeHeight="252292096" behindDoc="0" locked="0" layoutInCell="0" allowOverlap="1">
                <wp:simplePos x="0" y="0"/>
                <wp:positionH relativeFrom="column">
                  <wp:posOffset>1021080</wp:posOffset>
                </wp:positionH>
                <wp:positionV relativeFrom="paragraph">
                  <wp:posOffset>46355</wp:posOffset>
                </wp:positionV>
                <wp:extent cx="949325" cy="324485"/>
                <wp:effectExtent l="5715" t="0" r="6985" b="10795"/>
                <wp:wrapNone/>
                <wp:docPr id="2746" name="Полилиния 27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49325" cy="324485"/>
                        </a:xfrm>
                        <a:custGeom>
                          <a:avLst/>
                          <a:gdLst>
                            <a:gd name="G0" fmla="+- 19805 0 0"/>
                            <a:gd name="G1" fmla="+- 0 0 0"/>
                            <a:gd name="G2" fmla="+- 21600 0 0"/>
                            <a:gd name="T0" fmla="*/ 36323 w 36323"/>
                            <a:gd name="T1" fmla="*/ 13918 h 21600"/>
                            <a:gd name="T2" fmla="*/ 0 w 36323"/>
                            <a:gd name="T3" fmla="*/ 8622 h 21600"/>
                            <a:gd name="T4" fmla="*/ 19805 w 36323"/>
                            <a:gd name="T5" fmla="*/ 0 h 21600"/>
                          </a:gdLst>
                          <a:ahLst/>
                          <a:cxnLst>
                            <a:cxn ang="0">
                              <a:pos x="T0" y="T1"/>
                            </a:cxn>
                            <a:cxn ang="0">
                              <a:pos x="T2" y="T3"/>
                            </a:cxn>
                            <a:cxn ang="0">
                              <a:pos x="T4" y="T5"/>
                            </a:cxn>
                          </a:cxnLst>
                          <a:rect l="0" t="0" r="r" b="b"/>
                          <a:pathLst>
                            <a:path w="36323" h="21600" fill="none" extrusionOk="0">
                              <a:moveTo>
                                <a:pt x="36323" y="13918"/>
                              </a:moveTo>
                              <a:cubicBezTo>
                                <a:pt x="32218" y="18788"/>
                                <a:pt x="26174" y="21599"/>
                                <a:pt x="19805" y="21600"/>
                              </a:cubicBezTo>
                              <a:cubicBezTo>
                                <a:pt x="11209" y="21600"/>
                                <a:pt x="3431" y="16503"/>
                                <a:pt x="0" y="8621"/>
                              </a:cubicBezTo>
                            </a:path>
                            <a:path w="36323" h="21600" stroke="0" extrusionOk="0">
                              <a:moveTo>
                                <a:pt x="36323" y="13918"/>
                              </a:moveTo>
                              <a:cubicBezTo>
                                <a:pt x="32218" y="18788"/>
                                <a:pt x="26174" y="21599"/>
                                <a:pt x="19805" y="21600"/>
                              </a:cubicBezTo>
                              <a:cubicBezTo>
                                <a:pt x="11209" y="21600"/>
                                <a:pt x="3431" y="16503"/>
                                <a:pt x="0" y="8621"/>
                              </a:cubicBezTo>
                              <a:lnTo>
                                <a:pt x="19805" y="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Полилиния 2746" o:spid="_x0000_s1026" style="position:absolute;margin-left:80.4pt;margin-top:3.65pt;width:74.75pt;height:25.55pt;z-index:25229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36323,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" o:allowincell="f" path="m36323,13918nfc32218,18788,26174,21599,19805,21600,11209,21600,3431,16503,,8621em36323,13918nsc32218,18788,26174,21599,19805,21600,11209,21600,3431,16503,,8621l19805,,36323,13918xe" filled="f">
                <v:path arrowok="t" o:extrusionok="f" o:connecttype="custom" o:connectlocs="949325,209083;0,129524;517616,0" o:connectangles="0,0,0"/>
              </v:shape>
            </w:pict>
          </mc:Fallback>
        </mc:AlternateContent>
      </w:r>
      <w:r w:rsidRPr="001D4EBD">
        <w:rPr>
          <w:sz w:val="20"/>
          <w:szCs w:val="20"/>
        </w:rPr>
        <mc:AlternateContent>
          <mc:Choice Requires="wps">
            <w:drawing>
              <wp:anchor distT="0" distB="0" distL="114300" distR="114300" simplePos="0" relativeHeight="252286976" behindDoc="0" locked="0" layoutInCell="0" allowOverlap="1">
                <wp:simplePos x="0" y="0"/>
                <wp:positionH relativeFrom="column">
                  <wp:posOffset>389890</wp:posOffset>
                </wp:positionH>
                <wp:positionV relativeFrom="paragraph">
                  <wp:posOffset>10160</wp:posOffset>
                </wp:positionV>
                <wp:extent cx="270510" cy="0"/>
                <wp:effectExtent l="12700" t="57150" r="21590" b="57150"/>
                <wp:wrapNone/>
                <wp:docPr id="2745" name="Прямая соединительная линия 27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051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2745" o:spid="_x0000_s1026" style="position:absolute;z-index:25228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7pt,.8pt" to="52pt,.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" o:allowincell="f">
                <v:stroke endarrow="block"/>
              </v:line>
            </w:pict>
          </mc:Fallback>
        </mc:AlternateContent>
      </w:r>
      <w:r w:rsidRPr="001D4EBD">
        <w:rPr>
          <w:sz w:val="20"/>
          <w:szCs w:val="20"/>
        </w:rPr>
        <mc:AlternateContent>
          <mc:Choice Requires="wps">
            <w:drawing>
              <wp:anchor distT="0" distB="0" distL="114300" distR="114300" simplePos="0" relativeHeight="252285952" behindDoc="0" locked="0" layoutInCell="0" allowOverlap="1">
                <wp:simplePos x="0" y="0"/>
                <wp:positionH relativeFrom="column">
                  <wp:posOffset>3906520</wp:posOffset>
                </wp:positionH>
                <wp:positionV relativeFrom="paragraph">
                  <wp:posOffset>166370</wp:posOffset>
                </wp:positionV>
                <wp:extent cx="1008380" cy="655320"/>
                <wp:effectExtent l="5080" t="51435" r="43815" b="7620"/>
                <wp:wrapNone/>
                <wp:docPr id="2744" name="Полилиния 27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08380" cy="655320"/>
                        </a:xfrm>
                        <a:custGeom>
                          <a:avLst/>
                          <a:gdLst>
                            <a:gd name="T0" fmla="*/ 0 w 1588"/>
                            <a:gd name="T1" fmla="*/ 1032 h 1032"/>
                            <a:gd name="T2" fmla="*/ 1588 w 1588"/>
                            <a:gd name="T3" fmla="*/ 0 h 1032"/>
                          </a:gdLst>
                          <a:ahLst/>
                          <a:cxnLst>
                            <a:cxn ang="0">
                              <a:pos x="T0" y="T1"/>
                            </a:cxn>
                            <a:cxn ang="0">
                              <a:pos x="T2" y="T3"/>
                            </a:cxn>
                          </a:cxnLst>
                          <a:rect l="0" t="0" r="r" b="b"/>
                          <a:pathLst>
                            <a:path w="1588" h="1032">
                              <a:moveTo>
                                <a:pt x="0" y="1032"/>
                              </a:moveTo>
                              <a:lnTo>
                                <a:pt x="1588" y="0"/>
                              </a:lnTo>
                            </a:path>
                          </a:pathLst>
                        </a:custGeom>
                        <a:noFill/>
                        <a:ln w="9525">
                          <a:solidFill>
                            <a:srgbClr val="000000"/>
                          </a:solidFill>
                          <a:round/>
                          <a:headEnd type="non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id="Полилиния 2744" o:spid="_x0000_s1026" style="position:absolute;z-index:25228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307.6pt,64.7pt,387pt,13.1pt" coordsize="1588,10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" o:allowincell="f" filled="f">
                <v:stroke endarrow="block"/>
                <v:path arrowok="t" o:connecttype="custom" o:connectlocs="0,655320;1008380,0" o:connectangles="0,0"/>
              </v:polyline>
            </w:pict>
          </mc:Fallback>
        </mc:AlternateContent>
      </w:r>
      <w:r w:rsidRPr="001D4EBD">
        <w:rPr>
          <w:sz w:val="20"/>
          <w:szCs w:val="20"/>
        </w:rPr>
        <mc:AlternateContent>
          <mc:Choice Requires="wps">
            <w:drawing>
              <wp:anchor distT="0" distB="0" distL="114300" distR="114300" simplePos="0" relativeHeight="252281856" behindDoc="0" locked="0" layoutInCell="0" allowOverlap="1">
                <wp:simplePos x="0" y="0"/>
                <wp:positionH relativeFrom="column">
                  <wp:posOffset>2514600</wp:posOffset>
                </wp:positionH>
                <wp:positionV relativeFrom="paragraph">
                  <wp:posOffset>175895</wp:posOffset>
                </wp:positionV>
                <wp:extent cx="981075" cy="571500"/>
                <wp:effectExtent l="13335" t="13335" r="43815" b="53340"/>
                <wp:wrapNone/>
                <wp:docPr id="2743" name="Полилиния 27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81075" cy="571500"/>
                        </a:xfrm>
                        <a:custGeom>
                          <a:avLst/>
                          <a:gdLst>
                            <a:gd name="T0" fmla="*/ 0 w 1545"/>
                            <a:gd name="T1" fmla="*/ 0 h 900"/>
                            <a:gd name="T2" fmla="*/ 1545 w 1545"/>
                            <a:gd name="T3" fmla="*/ 900 h 900"/>
                          </a:gdLst>
                          <a:ahLst/>
                          <a:cxnLst>
                            <a:cxn ang="0">
                              <a:pos x="T0" y="T1"/>
                            </a:cxn>
                            <a:cxn ang="0">
                              <a:pos x="T2" y="T3"/>
                            </a:cxn>
                          </a:cxnLst>
                          <a:rect l="0" t="0" r="r" b="b"/>
                          <a:pathLst>
                            <a:path w="1545" h="900">
                              <a:moveTo>
                                <a:pt x="0" y="0"/>
                              </a:moveTo>
                              <a:lnTo>
                                <a:pt x="1545" y="900"/>
                              </a:lnTo>
                            </a:path>
                          </a:pathLst>
                        </a:custGeom>
                        <a:noFill/>
                        <a:ln w="9525">
                          <a:solidFill>
                            <a:srgbClr val="000000"/>
                          </a:solidFill>
                          <a:round/>
                          <a:headEnd type="non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id="Полилиния 2743" o:spid="_x0000_s1026" style="position:absolute;z-index:25228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198pt,13.85pt,275.25pt,58.85pt" coordsize="1545,9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" o:allowincell="f" filled="f">
                <v:stroke endarrow="block"/>
                <v:path arrowok="t" o:connecttype="custom" o:connectlocs="0,0;981075,571500" o:connectangles="0,0"/>
              </v:polyline>
            </w:pict>
          </mc:Fallback>
        </mc:AlternateContent>
      </w:r>
      <w:r w:rsidRPr="001D4EBD">
        <w:rPr>
          <w:sz w:val="20"/>
          <w:szCs w:val="20"/>
        </w:rPr>
        <w:t xml:space="preserve">                                                                                     </w:t>
      </w:r>
    </w:p>
    <w:p w:rsidR="001D4EBD" w:rsidRPr="001D4EBD" w:rsidRDefault="001D4EBD" w:rsidP="001D4EBD">
      <w:pPr>
        <w:spacing w:after="0" w:line="240" w:lineRule="auto"/>
        <w:rPr>
          <w:sz w:val="20"/>
          <w:szCs w:val="20"/>
        </w:rPr>
      </w:pPr>
      <w:r w:rsidRPr="001D4EBD">
        <w:rPr>
          <w:sz w:val="20"/>
          <w:szCs w:val="20"/>
        </w:rPr>
        <w:t xml:space="preserve">                      -                              .                                 </w:t>
      </w:r>
    </w:p>
    <w:p w:rsidR="001D4EBD" w:rsidRPr="001D4EBD" w:rsidRDefault="001D4EBD" w:rsidP="001D4EBD">
      <w:pPr>
        <w:spacing w:after="0" w:line="240" w:lineRule="auto"/>
        <w:rPr>
          <w:sz w:val="20"/>
          <w:szCs w:val="20"/>
        </w:rPr>
      </w:pPr>
      <w:r w:rsidRPr="001D4EBD">
        <w:rPr>
          <w:sz w:val="20"/>
          <w:szCs w:val="20"/>
        </w:rPr>
        <mc:AlternateContent>
          <mc:Choice Requires="wps">
            <w:drawing>
              <wp:anchor distT="0" distB="0" distL="114300" distR="114300" simplePos="0" relativeHeight="252275712" behindDoc="0" locked="0" layoutInCell="0" allowOverlap="1">
                <wp:simplePos x="0" y="0"/>
                <wp:positionH relativeFrom="column">
                  <wp:posOffset>3455670</wp:posOffset>
                </wp:positionH>
                <wp:positionV relativeFrom="paragraph">
                  <wp:posOffset>232410</wp:posOffset>
                </wp:positionV>
                <wp:extent cx="450850" cy="450850"/>
                <wp:effectExtent l="11430" t="10795" r="13970" b="5080"/>
                <wp:wrapNone/>
                <wp:docPr id="2742" name="Овал 27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0850" cy="450850"/>
                        </a:xfrm>
                        <a:prstGeom prst="ellipse">
                          <a:avLst/>
                        </a:prstGeom>
                        <a:solidFill>
                          <a:srgbClr val="FFFFFF"/>
                        </a:solidFill>
                        <a:ln w="9525">
                          <a:solidFill>
                            <a:srgbClr val="000000"/>
                          </a:solidFill>
                          <a:round/>
                          <a:headEnd/>
                          <a:tailEnd/>
                        </a:ln>
                      </wps:spPr>
                      <wps:txbx>
                        <w:txbxContent>
                          <w:p w:rsidR="00054219" w:rsidRPr="00C47EF5" w:rsidRDefault="00054219" w:rsidP="001D4EBD">
                            <w:pPr>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Овал 2742" o:spid="_x0000_s1237" style="position:absolute;margin-left:272.1pt;margin-top:18.3pt;width:35.5pt;height:35.5pt;z-index:25227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" o:allowincell="f">
                <v:textbox>
                  <w:txbxContent>
                    <w:p w:rsidR="00054219" w:rsidRPr="00C47EF5" w:rsidRDefault="00054219" w:rsidP="001D4EBD">
                      <w:pPr>
                        <w:rPr>
                          <w:sz w:val="20"/>
                          <w:szCs w:val="20"/>
                        </w:rPr>
                      </w:pPr>
                    </w:p>
                  </w:txbxContent>
                </v:textbox>
              </v:oval>
            </w:pict>
          </mc:Fallback>
        </mc:AlternateContent>
      </w:r>
      <w:r w:rsidRPr="001D4EBD">
        <w:rPr>
          <w:sz w:val="20"/>
          <w:szCs w:val="20"/>
        </w:rPr>
        <w:t xml:space="preserve">                                                                                ц</w:t>
      </w:r>
    </w:p>
    <w:p w:rsidR="001D4EBD" w:rsidRPr="001D4EBD" w:rsidRDefault="001D4EBD" w:rsidP="001D4EBD">
      <w:pPr>
        <w:spacing w:after="0" w:line="240" w:lineRule="auto"/>
        <w:rPr>
          <w:sz w:val="20"/>
          <w:szCs w:val="20"/>
        </w:rPr>
      </w:pPr>
      <w:r w:rsidRPr="001D4EBD">
        <w:rPr>
          <w:sz w:val="20"/>
          <w:szCs w:val="20"/>
        </w:rPr>
        <w:t xml:space="preserve">                               .</w:t>
      </w:r>
    </w:p>
    <w:p w:rsidR="001D4EBD" w:rsidRPr="001D4EBD" w:rsidRDefault="001D4EBD" w:rsidP="001D4EBD">
      <w:pPr>
        <w:spacing w:after="0" w:line="240" w:lineRule="auto"/>
        <w:rPr>
          <w:sz w:val="20"/>
          <w:szCs w:val="20"/>
        </w:rPr>
      </w:pPr>
      <w:r w:rsidRPr="001D4EBD">
        <w:rPr>
          <w:sz w:val="20"/>
          <w:szCs w:val="20"/>
        </w:rPr>
        <mc:AlternateContent>
          <mc:Choice Requires="wps">
            <w:drawing>
              <wp:anchor distT="0" distB="0" distL="114300" distR="114300" simplePos="0" relativeHeight="252283904" behindDoc="0" locked="0" layoutInCell="0" allowOverlap="1">
                <wp:simplePos x="0" y="0"/>
                <wp:positionH relativeFrom="column">
                  <wp:posOffset>3094990</wp:posOffset>
                </wp:positionH>
                <wp:positionV relativeFrom="paragraph">
                  <wp:posOffset>93980</wp:posOffset>
                </wp:positionV>
                <wp:extent cx="360680" cy="0"/>
                <wp:effectExtent l="12700" t="60960" r="17145" b="53340"/>
                <wp:wrapNone/>
                <wp:docPr id="2741" name="Прямая соединительная линия 27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068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2741" o:spid="_x0000_s1026" style="position:absolute;z-index:25228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3.7pt,7.4pt" to="272.1pt,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" o:allowincell="f">
                <v:stroke endarrow="block"/>
              </v:line>
            </w:pict>
          </mc:Fallback>
        </mc:AlternateContent>
      </w:r>
    </w:p>
    <w:p w:rsidR="001D4EBD" w:rsidRPr="001D4EBD" w:rsidRDefault="001D4EBD" w:rsidP="001D4EBD">
      <w:pPr>
        <w:spacing w:after="0" w:line="240" w:lineRule="auto"/>
        <w:rPr>
          <w:sz w:val="20"/>
          <w:szCs w:val="20"/>
        </w:rPr>
      </w:pPr>
    </w:p>
    <w:p w:rsidR="001D4EBD" w:rsidRPr="001D4EBD" w:rsidRDefault="001D4EBD" w:rsidP="001D4EBD">
      <w:pPr>
        <w:spacing w:after="0" w:line="240" w:lineRule="auto"/>
        <w:rPr>
          <w:sz w:val="20"/>
          <w:szCs w:val="20"/>
        </w:rPr>
      </w:pPr>
    </w:p>
    <w:p w:rsidR="001D4EBD" w:rsidRPr="001D4EBD" w:rsidRDefault="001D4EBD" w:rsidP="001D4EBD">
      <w:pPr>
        <w:spacing w:after="0" w:line="240" w:lineRule="auto"/>
        <w:rPr>
          <w:sz w:val="20"/>
          <w:szCs w:val="20"/>
        </w:rPr>
      </w:pPr>
      <w:r w:rsidRPr="001D4EBD">
        <w:rPr>
          <w:sz w:val="20"/>
          <w:szCs w:val="20"/>
        </w:rPr>
        <w:t xml:space="preserve">Конечный распознаватель называется </w:t>
      </w:r>
      <w:r w:rsidRPr="001D4EBD">
        <w:rPr>
          <w:i/>
          <w:sz w:val="20"/>
          <w:szCs w:val="20"/>
        </w:rPr>
        <w:t>полностью определённым</w:t>
      </w:r>
      <w:r w:rsidRPr="001D4EBD">
        <w:rPr>
          <w:sz w:val="20"/>
          <w:szCs w:val="20"/>
        </w:rPr>
        <w:t xml:space="preserve">, если определено состояние перехода для каждой пары (состояние, входной символ). В противном случае распознаватель называется </w:t>
      </w:r>
      <w:r w:rsidRPr="001D4EBD">
        <w:rPr>
          <w:i/>
          <w:sz w:val="20"/>
          <w:szCs w:val="20"/>
        </w:rPr>
        <w:t xml:space="preserve">неполностью определённым </w:t>
      </w:r>
      <w:r w:rsidRPr="001D4EBD">
        <w:rPr>
          <w:sz w:val="20"/>
          <w:szCs w:val="20"/>
        </w:rPr>
        <w:t>или</w:t>
      </w:r>
      <w:r w:rsidRPr="001D4EBD">
        <w:rPr>
          <w:i/>
          <w:sz w:val="20"/>
          <w:szCs w:val="20"/>
        </w:rPr>
        <w:t xml:space="preserve"> частичным</w:t>
      </w:r>
      <w:r w:rsidRPr="001D4EBD">
        <w:rPr>
          <w:sz w:val="20"/>
          <w:szCs w:val="20"/>
        </w:rPr>
        <w:t>. В дальнейшем будем рассматривать только полностью определённые распознаватели.</w:t>
      </w:r>
    </w:p>
    <w:p w:rsidR="001D4EBD" w:rsidRPr="001D4EBD" w:rsidRDefault="001D4EBD" w:rsidP="001D4EBD">
      <w:pPr>
        <w:spacing w:after="0" w:line="240" w:lineRule="auto"/>
        <w:rPr>
          <w:sz w:val="20"/>
          <w:szCs w:val="20"/>
        </w:rPr>
      </w:pPr>
      <w:r w:rsidRPr="001D4EBD">
        <w:rPr>
          <w:sz w:val="20"/>
          <w:szCs w:val="20"/>
        </w:rPr>
        <w:t xml:space="preserve">Конечный распознаватель, который не может одновременно находиться более чем в одном состоянии, называется </w:t>
      </w:r>
      <w:r w:rsidRPr="001D4EBD">
        <w:rPr>
          <w:i/>
          <w:sz w:val="20"/>
          <w:szCs w:val="20"/>
        </w:rPr>
        <w:t xml:space="preserve">детерминированным. </w:t>
      </w:r>
      <w:r w:rsidRPr="001D4EBD">
        <w:rPr>
          <w:sz w:val="20"/>
          <w:szCs w:val="20"/>
        </w:rPr>
        <w:t>Определённый выше конечный распознаватель является детерминированным, т.к. имеет только одно начальное состояние (находится в одном состоянии в начальный момент времени) и функция переходов задаёт единственное следующее состояние (состояние перехода) для любой пары (состояние, входной символ).</w:t>
      </w:r>
    </w:p>
    <w:p w:rsidR="001D4EBD" w:rsidRPr="001D4EBD" w:rsidRDefault="001D4EBD" w:rsidP="001D4EBD">
      <w:pPr>
        <w:spacing w:after="0" w:line="240" w:lineRule="auto"/>
        <w:rPr>
          <w:sz w:val="20"/>
          <w:szCs w:val="20"/>
        </w:rPr>
      </w:pPr>
      <w:r w:rsidRPr="001D4EBD">
        <w:rPr>
          <w:sz w:val="20"/>
          <w:szCs w:val="20"/>
        </w:rPr>
        <w:lastRenderedPageBreak/>
        <w:t xml:space="preserve">Конечный распознаватель, который может одновременно находиться более чем в одном состоянии, называется </w:t>
      </w:r>
      <w:r w:rsidRPr="001D4EBD">
        <w:rPr>
          <w:i/>
          <w:sz w:val="20"/>
          <w:szCs w:val="20"/>
        </w:rPr>
        <w:t>недетерминированным.</w:t>
      </w:r>
      <w:r w:rsidRPr="001D4EBD">
        <w:rPr>
          <w:sz w:val="20"/>
          <w:szCs w:val="20"/>
        </w:rPr>
        <w:t xml:space="preserve"> Недетерминированный распознаватель может иметь несколько начальных состояний и может перейти из состояния при обработке входного символа более чем в одно состояние. Недетерминированный конечный распознаватель не подпадает под данное ранее определение конечного распознавателя.</w:t>
      </w:r>
    </w:p>
    <w:p w:rsidR="001D4EBD" w:rsidRPr="001D4EBD" w:rsidRDefault="001D4EBD" w:rsidP="001D4EBD">
      <w:pPr>
        <w:spacing w:after="0" w:line="240" w:lineRule="auto"/>
        <w:rPr>
          <w:i/>
          <w:sz w:val="20"/>
          <w:szCs w:val="20"/>
        </w:rPr>
      </w:pPr>
    </w:p>
    <w:p w:rsidR="001D4EBD" w:rsidRPr="001D4EBD" w:rsidRDefault="001D4EBD" w:rsidP="001D4EBD">
      <w:pPr>
        <w:spacing w:after="0" w:line="240" w:lineRule="auto"/>
        <w:rPr>
          <w:sz w:val="20"/>
          <w:szCs w:val="20"/>
        </w:rPr>
      </w:pPr>
      <w:r w:rsidRPr="001D4EBD">
        <w:rPr>
          <w:i/>
          <w:sz w:val="20"/>
          <w:szCs w:val="20"/>
        </w:rPr>
        <w:t xml:space="preserve">Конечный недетерминированный распознаватель </w:t>
      </w:r>
      <w:r w:rsidRPr="001D4EBD">
        <w:rPr>
          <w:sz w:val="20"/>
          <w:szCs w:val="20"/>
        </w:rPr>
        <w:t xml:space="preserve">определяется пятёркой:  </w:t>
      </w:r>
      <w:r w:rsidRPr="001D4EBD">
        <w:rPr>
          <w:sz w:val="20"/>
          <w:szCs w:val="20"/>
          <w:lang w:val="en-US"/>
        </w:rPr>
        <w:t>A</w:t>
      </w:r>
      <w:r w:rsidRPr="001D4EBD">
        <w:rPr>
          <w:sz w:val="20"/>
          <w:szCs w:val="20"/>
        </w:rPr>
        <w:t>=&lt;</w:t>
      </w:r>
      <w:r w:rsidRPr="001D4EBD">
        <w:rPr>
          <w:sz w:val="20"/>
          <w:szCs w:val="20"/>
          <w:lang w:val="en-US"/>
        </w:rPr>
        <w:t>S</w:t>
      </w:r>
      <w:r w:rsidRPr="001D4EBD">
        <w:rPr>
          <w:sz w:val="20"/>
          <w:szCs w:val="20"/>
        </w:rPr>
        <w:t xml:space="preserve">, </w:t>
      </w:r>
      <w:r w:rsidRPr="001D4EBD">
        <w:rPr>
          <w:sz w:val="20"/>
          <w:szCs w:val="20"/>
          <w:lang w:val="en-US"/>
        </w:rPr>
        <w:t>X</w:t>
      </w:r>
      <w:r w:rsidRPr="001D4EBD">
        <w:rPr>
          <w:sz w:val="20"/>
          <w:szCs w:val="20"/>
        </w:rPr>
        <w:t xml:space="preserve">, </w:t>
      </w:r>
      <w:r w:rsidRPr="001D4EBD">
        <w:rPr>
          <w:sz w:val="20"/>
          <w:szCs w:val="20"/>
          <w:lang w:val="en-US"/>
        </w:rPr>
        <w:t>S</w:t>
      </w:r>
      <w:r w:rsidRPr="001D4EBD">
        <w:rPr>
          <w:sz w:val="20"/>
          <w:szCs w:val="20"/>
          <w:vertAlign w:val="subscript"/>
        </w:rPr>
        <w:t>0</w:t>
      </w:r>
      <w:r w:rsidRPr="001D4EBD">
        <w:rPr>
          <w:sz w:val="20"/>
          <w:szCs w:val="20"/>
        </w:rPr>
        <w:t xml:space="preserve">, </w:t>
      </w:r>
      <w:r w:rsidRPr="001D4EBD">
        <w:rPr>
          <w:sz w:val="20"/>
          <w:szCs w:val="20"/>
          <w:lang w:val="en-US"/>
        </w:rPr>
        <w:sym w:font="Symbol" w:char="F064"/>
      </w:r>
      <w:r w:rsidRPr="001D4EBD">
        <w:rPr>
          <w:sz w:val="20"/>
          <w:szCs w:val="20"/>
        </w:rPr>
        <w:t xml:space="preserve">, </w:t>
      </w:r>
      <w:r w:rsidRPr="001D4EBD">
        <w:rPr>
          <w:sz w:val="20"/>
          <w:szCs w:val="20"/>
          <w:lang w:val="en-US"/>
        </w:rPr>
        <w:t>F</w:t>
      </w:r>
      <w:r w:rsidRPr="001D4EBD">
        <w:rPr>
          <w:sz w:val="20"/>
          <w:szCs w:val="20"/>
        </w:rPr>
        <w:t>&gt;, где</w:t>
      </w:r>
    </w:p>
    <w:p w:rsidR="001D4EBD" w:rsidRPr="001D4EBD" w:rsidRDefault="001D4EBD" w:rsidP="001D4EBD">
      <w:pPr>
        <w:spacing w:after="0" w:line="240" w:lineRule="auto"/>
        <w:rPr>
          <w:sz w:val="20"/>
          <w:szCs w:val="20"/>
        </w:rPr>
      </w:pPr>
      <w:r w:rsidRPr="001D4EBD">
        <w:rPr>
          <w:sz w:val="20"/>
          <w:szCs w:val="20"/>
          <w:lang w:val="en-US"/>
        </w:rPr>
        <w:t>S</w:t>
      </w:r>
      <w:r w:rsidRPr="001D4EBD">
        <w:rPr>
          <w:sz w:val="20"/>
          <w:szCs w:val="20"/>
        </w:rPr>
        <w:t xml:space="preserve"> – конечное непустое множество состояний;</w:t>
      </w:r>
    </w:p>
    <w:p w:rsidR="001D4EBD" w:rsidRPr="001D4EBD" w:rsidRDefault="001D4EBD" w:rsidP="001D4EBD">
      <w:pPr>
        <w:spacing w:after="0" w:line="240" w:lineRule="auto"/>
        <w:rPr>
          <w:sz w:val="20"/>
          <w:szCs w:val="20"/>
        </w:rPr>
      </w:pPr>
      <w:r w:rsidRPr="001D4EBD">
        <w:rPr>
          <w:sz w:val="20"/>
          <w:szCs w:val="20"/>
          <w:lang w:val="en-US"/>
        </w:rPr>
        <w:t>X</w:t>
      </w:r>
      <w:r w:rsidRPr="001D4EBD">
        <w:rPr>
          <w:sz w:val="20"/>
          <w:szCs w:val="20"/>
        </w:rPr>
        <w:t xml:space="preserve"> – конечное непустое множество входных символов;</w:t>
      </w:r>
    </w:p>
    <w:p w:rsidR="001D4EBD" w:rsidRPr="001D4EBD" w:rsidRDefault="001D4EBD" w:rsidP="001D4EBD">
      <w:pPr>
        <w:spacing w:after="0" w:line="240" w:lineRule="auto"/>
        <w:rPr>
          <w:sz w:val="20"/>
          <w:szCs w:val="20"/>
        </w:rPr>
      </w:pPr>
      <w:r w:rsidRPr="001D4EBD">
        <w:rPr>
          <w:sz w:val="20"/>
          <w:szCs w:val="20"/>
          <w:lang w:val="en-US"/>
        </w:rPr>
        <w:t>S</w:t>
      </w:r>
      <w:r w:rsidRPr="001D4EBD">
        <w:rPr>
          <w:sz w:val="20"/>
          <w:szCs w:val="20"/>
          <w:vertAlign w:val="subscript"/>
        </w:rPr>
        <w:t>0</w:t>
      </w:r>
      <w:r w:rsidRPr="001D4EBD">
        <w:rPr>
          <w:sz w:val="20"/>
          <w:szCs w:val="20"/>
          <w:lang w:val="en-US"/>
        </w:rPr>
        <w:sym w:font="Symbol" w:char="F0CD"/>
      </w:r>
      <w:r w:rsidRPr="001D4EBD">
        <w:rPr>
          <w:sz w:val="20"/>
          <w:szCs w:val="20"/>
        </w:rPr>
        <w:t xml:space="preserve"> </w:t>
      </w:r>
      <w:r w:rsidRPr="001D4EBD">
        <w:rPr>
          <w:sz w:val="20"/>
          <w:szCs w:val="20"/>
          <w:lang w:val="en-US"/>
        </w:rPr>
        <w:t>S</w:t>
      </w:r>
      <w:r w:rsidRPr="001D4EBD">
        <w:rPr>
          <w:sz w:val="20"/>
          <w:szCs w:val="20"/>
        </w:rPr>
        <w:t xml:space="preserve"> – множество начальных состояний;</w:t>
      </w:r>
    </w:p>
    <w:p w:rsidR="001D4EBD" w:rsidRPr="001D4EBD" w:rsidRDefault="001D4EBD" w:rsidP="001D4EBD">
      <w:pPr>
        <w:spacing w:after="0" w:line="240" w:lineRule="auto"/>
        <w:rPr>
          <w:sz w:val="20"/>
          <w:szCs w:val="20"/>
        </w:rPr>
      </w:pPr>
      <w:r w:rsidRPr="001D4EBD">
        <w:rPr>
          <w:sz w:val="20"/>
          <w:szCs w:val="20"/>
          <w:lang w:val="en-US"/>
        </w:rPr>
        <w:sym w:font="Symbol" w:char="F064"/>
      </w:r>
      <w:r w:rsidRPr="001D4EBD">
        <w:rPr>
          <w:sz w:val="20"/>
          <w:szCs w:val="20"/>
        </w:rPr>
        <w:t xml:space="preserve">: </w:t>
      </w:r>
      <w:r w:rsidRPr="001D4EBD">
        <w:rPr>
          <w:sz w:val="20"/>
          <w:szCs w:val="20"/>
          <w:lang w:val="en-US"/>
        </w:rPr>
        <w:t>S</w:t>
      </w:r>
      <w:r w:rsidRPr="001D4EBD">
        <w:rPr>
          <w:sz w:val="20"/>
          <w:szCs w:val="20"/>
          <w:lang w:val="en-US"/>
        </w:rPr>
        <w:sym w:font="Symbol" w:char="F0B4"/>
      </w:r>
      <w:r w:rsidRPr="001D4EBD">
        <w:rPr>
          <w:sz w:val="20"/>
          <w:szCs w:val="20"/>
          <w:lang w:val="en-US"/>
        </w:rPr>
        <w:t>X</w:t>
      </w:r>
      <w:r w:rsidRPr="001D4EBD">
        <w:rPr>
          <w:sz w:val="20"/>
          <w:szCs w:val="20"/>
          <w:lang w:val="en-US"/>
        </w:rPr>
        <w:sym w:font="Symbol" w:char="F0AE"/>
      </w:r>
      <w:r w:rsidRPr="001D4EBD">
        <w:rPr>
          <w:sz w:val="20"/>
          <w:szCs w:val="20"/>
        </w:rPr>
        <w:t>2</w:t>
      </w:r>
      <w:r w:rsidRPr="001D4EBD">
        <w:rPr>
          <w:sz w:val="20"/>
          <w:szCs w:val="20"/>
          <w:vertAlign w:val="superscript"/>
          <w:lang w:val="en-US"/>
        </w:rPr>
        <w:t>S</w:t>
      </w:r>
      <w:r w:rsidRPr="001D4EBD">
        <w:rPr>
          <w:sz w:val="20"/>
          <w:szCs w:val="20"/>
        </w:rPr>
        <w:t>, где 2</w:t>
      </w:r>
      <w:r w:rsidRPr="001D4EBD">
        <w:rPr>
          <w:sz w:val="20"/>
          <w:szCs w:val="20"/>
          <w:vertAlign w:val="superscript"/>
          <w:lang w:val="en-US"/>
        </w:rPr>
        <w:t>S</w:t>
      </w:r>
      <w:r w:rsidRPr="001D4EBD">
        <w:rPr>
          <w:sz w:val="20"/>
          <w:szCs w:val="20"/>
        </w:rPr>
        <w:t xml:space="preserve"> обозначает булеан </w:t>
      </w:r>
      <w:r w:rsidRPr="001D4EBD">
        <w:rPr>
          <w:sz w:val="20"/>
          <w:szCs w:val="20"/>
          <w:lang w:val="en-US"/>
        </w:rPr>
        <w:t>S</w:t>
      </w:r>
      <w:r w:rsidRPr="001D4EBD">
        <w:rPr>
          <w:sz w:val="20"/>
          <w:szCs w:val="20"/>
        </w:rPr>
        <w:t xml:space="preserve">, т.е. множество всех подмножеств множества </w:t>
      </w:r>
      <w:r w:rsidRPr="001D4EBD">
        <w:rPr>
          <w:sz w:val="20"/>
          <w:szCs w:val="20"/>
          <w:lang w:val="en-US"/>
        </w:rPr>
        <w:t>S</w:t>
      </w:r>
      <w:r w:rsidRPr="001D4EBD">
        <w:rPr>
          <w:sz w:val="20"/>
          <w:szCs w:val="20"/>
        </w:rPr>
        <w:t xml:space="preserve"> – функция переходов, которая паре (состояние, входной символ) ставит в соответствие подмножество состояний;</w:t>
      </w:r>
    </w:p>
    <w:p w:rsidR="001D4EBD" w:rsidRPr="001D4EBD" w:rsidRDefault="001D4EBD" w:rsidP="001D4EBD">
      <w:pPr>
        <w:spacing w:after="0" w:line="240" w:lineRule="auto"/>
        <w:rPr>
          <w:sz w:val="20"/>
          <w:szCs w:val="20"/>
        </w:rPr>
      </w:pPr>
      <w:r w:rsidRPr="001D4EBD">
        <w:rPr>
          <w:sz w:val="20"/>
          <w:szCs w:val="20"/>
          <w:lang w:val="en-US"/>
        </w:rPr>
        <w:t>F</w:t>
      </w:r>
      <w:r w:rsidRPr="001D4EBD">
        <w:rPr>
          <w:sz w:val="20"/>
          <w:szCs w:val="20"/>
          <w:lang w:val="en-US"/>
        </w:rPr>
        <w:sym w:font="Symbol" w:char="F0CD"/>
      </w:r>
      <w:r w:rsidRPr="001D4EBD">
        <w:rPr>
          <w:sz w:val="20"/>
          <w:szCs w:val="20"/>
          <w:lang w:val="en-US"/>
        </w:rPr>
        <w:t>S</w:t>
      </w:r>
      <w:r w:rsidRPr="001D4EBD">
        <w:rPr>
          <w:sz w:val="20"/>
          <w:szCs w:val="20"/>
        </w:rPr>
        <w:t xml:space="preserve"> – множество допускающих состояний.</w:t>
      </w:r>
    </w:p>
    <w:p w:rsidR="001D4EBD" w:rsidRPr="001D4EBD" w:rsidRDefault="001D4EBD" w:rsidP="001D4EBD">
      <w:pPr>
        <w:spacing w:after="0" w:line="240" w:lineRule="auto"/>
        <w:rPr>
          <w:sz w:val="20"/>
          <w:szCs w:val="20"/>
        </w:rPr>
      </w:pPr>
    </w:p>
    <w:p w:rsidR="001D4EBD" w:rsidRPr="001D4EBD" w:rsidRDefault="001D4EBD" w:rsidP="001D4EBD">
      <w:pPr>
        <w:spacing w:after="0" w:line="240" w:lineRule="auto"/>
        <w:rPr>
          <w:sz w:val="20"/>
          <w:szCs w:val="20"/>
        </w:rPr>
      </w:pPr>
      <w:r w:rsidRPr="001D4EBD">
        <w:rPr>
          <w:sz w:val="20"/>
          <w:szCs w:val="20"/>
        </w:rPr>
        <w:t>Недетерминированный распознаватель, также как и детерминированный, можно задать таблицей или графом. В клетках таблицы недетерминированного распознавателя записываются множества состояний переходов, а столбцы, соответствующие начальным состояниям, отмечаются символом “</w:t>
      </w:r>
      <w:r w:rsidRPr="001D4EBD">
        <w:rPr>
          <w:sz w:val="20"/>
          <w:szCs w:val="20"/>
          <w:lang w:val="en-US"/>
        </w:rPr>
        <w:sym w:font="Symbol" w:char="F0AF"/>
      </w:r>
      <w:r w:rsidRPr="001D4EBD">
        <w:rPr>
          <w:sz w:val="20"/>
          <w:szCs w:val="20"/>
        </w:rPr>
        <w:t>”. В графе недетерминированного распознавателя из одной вершины могут выходить различные дуги, отмеченные одним и тем же входным символом.</w:t>
      </w:r>
    </w:p>
    <w:p w:rsidR="001D4EBD" w:rsidRPr="001D4EBD" w:rsidRDefault="001D4EBD" w:rsidP="001D4EBD">
      <w:pPr>
        <w:spacing w:after="0" w:line="240" w:lineRule="auto"/>
        <w:rPr>
          <w:sz w:val="20"/>
          <w:szCs w:val="20"/>
        </w:rPr>
      </w:pPr>
      <w:r w:rsidRPr="001D4EBD">
        <w:rPr>
          <w:b/>
          <w:sz w:val="20"/>
          <w:szCs w:val="20"/>
        </w:rPr>
        <w:t>Пример</w:t>
      </w:r>
      <w:r w:rsidRPr="001D4EBD">
        <w:rPr>
          <w:sz w:val="20"/>
          <w:szCs w:val="20"/>
        </w:rPr>
        <w:t>.</w:t>
      </w:r>
    </w:p>
    <w:p w:rsidR="001D4EBD" w:rsidRPr="001D4EBD" w:rsidRDefault="001D4EBD" w:rsidP="001D4EBD">
      <w:pPr>
        <w:spacing w:after="0" w:line="240" w:lineRule="auto"/>
        <w:rPr>
          <w:sz w:val="20"/>
          <w:szCs w:val="20"/>
        </w:rPr>
      </w:pPr>
      <w:r w:rsidRPr="001D4EBD">
        <w:rPr>
          <w:sz w:val="20"/>
          <w:szCs w:val="20"/>
        </w:rPr>
        <w:t>Таблица недетерминированного распознавателя.</w:t>
      </w:r>
    </w:p>
    <w:p w:rsidR="001D4EBD" w:rsidRPr="001D4EBD" w:rsidRDefault="001D4EBD" w:rsidP="001D4EBD">
      <w:pPr>
        <w:spacing w:after="0" w:line="240" w:lineRule="auto"/>
        <w:rPr>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73"/>
        <w:gridCol w:w="1373"/>
        <w:gridCol w:w="1373"/>
        <w:gridCol w:w="1373"/>
        <w:gridCol w:w="1373"/>
        <w:gridCol w:w="1373"/>
        <w:gridCol w:w="1373"/>
      </w:tblGrid>
      <w:tr w:rsidR="001D4EBD" w:rsidRPr="001D4EBD" w:rsidTr="00054219">
        <w:tblPrEx>
          <w:tblCellMar>
            <w:top w:w="0" w:type="dxa"/>
            <w:bottom w:w="0" w:type="dxa"/>
          </w:tblCellMar>
        </w:tblPrEx>
        <w:tc>
          <w:tcPr>
            <w:tcW w:w="1373" w:type="dxa"/>
          </w:tcPr>
          <w:p w:rsidR="001D4EBD" w:rsidRPr="001D4EBD" w:rsidRDefault="001D4EBD" w:rsidP="001D4EBD">
            <w:pPr>
              <w:spacing w:after="0" w:line="240" w:lineRule="auto"/>
              <w:rPr>
                <w:sz w:val="20"/>
                <w:szCs w:val="20"/>
              </w:rPr>
            </w:pPr>
          </w:p>
        </w:tc>
        <w:tc>
          <w:tcPr>
            <w:tcW w:w="1373" w:type="dxa"/>
          </w:tcPr>
          <w:p w:rsidR="001D4EBD" w:rsidRPr="001D4EBD" w:rsidRDefault="001D4EBD" w:rsidP="001D4EBD">
            <w:pPr>
              <w:spacing w:after="0" w:line="240" w:lineRule="auto"/>
              <w:rPr>
                <w:sz w:val="20"/>
                <w:szCs w:val="20"/>
              </w:rPr>
            </w:pPr>
            <w:r w:rsidRPr="001D4EBD">
              <w:rPr>
                <w:sz w:val="20"/>
                <w:szCs w:val="20"/>
                <w:lang w:val="en-US"/>
              </w:rPr>
              <w:sym w:font="Symbol" w:char="F0AF"/>
            </w:r>
          </w:p>
        </w:tc>
        <w:tc>
          <w:tcPr>
            <w:tcW w:w="1373" w:type="dxa"/>
          </w:tcPr>
          <w:p w:rsidR="001D4EBD" w:rsidRPr="001D4EBD" w:rsidRDefault="001D4EBD" w:rsidP="001D4EBD">
            <w:pPr>
              <w:spacing w:after="0" w:line="240" w:lineRule="auto"/>
              <w:rPr>
                <w:sz w:val="20"/>
                <w:szCs w:val="20"/>
              </w:rPr>
            </w:pPr>
            <w:r w:rsidRPr="001D4EBD">
              <w:rPr>
                <w:sz w:val="20"/>
                <w:szCs w:val="20"/>
                <w:lang w:val="en-US"/>
              </w:rPr>
              <w:sym w:font="Symbol" w:char="F0AF"/>
            </w:r>
          </w:p>
        </w:tc>
        <w:tc>
          <w:tcPr>
            <w:tcW w:w="1373" w:type="dxa"/>
          </w:tcPr>
          <w:p w:rsidR="001D4EBD" w:rsidRPr="001D4EBD" w:rsidRDefault="001D4EBD" w:rsidP="001D4EBD">
            <w:pPr>
              <w:spacing w:after="0" w:line="240" w:lineRule="auto"/>
              <w:rPr>
                <w:sz w:val="20"/>
                <w:szCs w:val="20"/>
              </w:rPr>
            </w:pPr>
            <w:r w:rsidRPr="001D4EBD">
              <w:rPr>
                <w:sz w:val="20"/>
                <w:szCs w:val="20"/>
                <w:lang w:val="en-US"/>
              </w:rPr>
              <w:sym w:font="Symbol" w:char="F0AF"/>
            </w:r>
          </w:p>
        </w:tc>
        <w:tc>
          <w:tcPr>
            <w:tcW w:w="1373" w:type="dxa"/>
          </w:tcPr>
          <w:p w:rsidR="001D4EBD" w:rsidRPr="001D4EBD" w:rsidRDefault="001D4EBD" w:rsidP="001D4EBD">
            <w:pPr>
              <w:spacing w:after="0" w:line="240" w:lineRule="auto"/>
              <w:rPr>
                <w:sz w:val="20"/>
                <w:szCs w:val="20"/>
              </w:rPr>
            </w:pPr>
          </w:p>
        </w:tc>
        <w:tc>
          <w:tcPr>
            <w:tcW w:w="1373" w:type="dxa"/>
          </w:tcPr>
          <w:p w:rsidR="001D4EBD" w:rsidRPr="001D4EBD" w:rsidRDefault="001D4EBD" w:rsidP="001D4EBD">
            <w:pPr>
              <w:spacing w:after="0" w:line="240" w:lineRule="auto"/>
              <w:rPr>
                <w:sz w:val="20"/>
                <w:szCs w:val="20"/>
              </w:rPr>
            </w:pPr>
          </w:p>
        </w:tc>
        <w:tc>
          <w:tcPr>
            <w:tcW w:w="1373" w:type="dxa"/>
          </w:tcPr>
          <w:p w:rsidR="001D4EBD" w:rsidRPr="001D4EBD" w:rsidRDefault="001D4EBD" w:rsidP="001D4EBD">
            <w:pPr>
              <w:spacing w:after="0" w:line="240" w:lineRule="auto"/>
              <w:rPr>
                <w:sz w:val="20"/>
                <w:szCs w:val="20"/>
                <w:lang w:val="en-US"/>
              </w:rPr>
            </w:pPr>
            <w:r w:rsidRPr="001D4EBD">
              <w:rPr>
                <w:sz w:val="20"/>
                <w:szCs w:val="20"/>
                <w:lang w:val="en-US"/>
              </w:rPr>
              <w:t>1</w:t>
            </w:r>
          </w:p>
        </w:tc>
      </w:tr>
      <w:tr w:rsidR="001D4EBD" w:rsidRPr="001D4EBD" w:rsidTr="00054219">
        <w:tblPrEx>
          <w:tblCellMar>
            <w:top w:w="0" w:type="dxa"/>
            <w:bottom w:w="0" w:type="dxa"/>
          </w:tblCellMar>
        </w:tblPrEx>
        <w:tc>
          <w:tcPr>
            <w:tcW w:w="1373" w:type="dxa"/>
          </w:tcPr>
          <w:p w:rsidR="001D4EBD" w:rsidRPr="001D4EBD" w:rsidRDefault="001D4EBD" w:rsidP="001D4EBD">
            <w:pPr>
              <w:spacing w:after="0" w:line="240" w:lineRule="auto"/>
              <w:rPr>
                <w:sz w:val="20"/>
                <w:szCs w:val="20"/>
              </w:rPr>
            </w:pPr>
          </w:p>
        </w:tc>
        <w:tc>
          <w:tcPr>
            <w:tcW w:w="1373" w:type="dxa"/>
          </w:tcPr>
          <w:p w:rsidR="001D4EBD" w:rsidRPr="001D4EBD" w:rsidRDefault="001D4EBD" w:rsidP="001D4EBD">
            <w:pPr>
              <w:spacing w:after="0" w:line="240" w:lineRule="auto"/>
              <w:rPr>
                <w:sz w:val="20"/>
                <w:szCs w:val="20"/>
                <w:lang w:val="en-US"/>
              </w:rPr>
            </w:pPr>
            <w:r w:rsidRPr="001D4EBD">
              <w:rPr>
                <w:sz w:val="20"/>
                <w:szCs w:val="20"/>
                <w:lang w:val="en-US"/>
              </w:rPr>
              <w:t>s0</w:t>
            </w:r>
          </w:p>
        </w:tc>
        <w:tc>
          <w:tcPr>
            <w:tcW w:w="1373" w:type="dxa"/>
          </w:tcPr>
          <w:p w:rsidR="001D4EBD" w:rsidRPr="001D4EBD" w:rsidRDefault="001D4EBD" w:rsidP="001D4EBD">
            <w:pPr>
              <w:spacing w:after="0" w:line="240" w:lineRule="auto"/>
              <w:rPr>
                <w:sz w:val="20"/>
                <w:szCs w:val="20"/>
                <w:lang w:val="en-US"/>
              </w:rPr>
            </w:pPr>
            <w:r w:rsidRPr="001D4EBD">
              <w:rPr>
                <w:sz w:val="20"/>
                <w:szCs w:val="20"/>
                <w:lang w:val="en-US"/>
              </w:rPr>
              <w:t>s1</w:t>
            </w:r>
          </w:p>
        </w:tc>
        <w:tc>
          <w:tcPr>
            <w:tcW w:w="1373" w:type="dxa"/>
          </w:tcPr>
          <w:p w:rsidR="001D4EBD" w:rsidRPr="001D4EBD" w:rsidRDefault="001D4EBD" w:rsidP="001D4EBD">
            <w:pPr>
              <w:spacing w:after="0" w:line="240" w:lineRule="auto"/>
              <w:rPr>
                <w:sz w:val="20"/>
                <w:szCs w:val="20"/>
                <w:lang w:val="en-US"/>
              </w:rPr>
            </w:pPr>
            <w:r w:rsidRPr="001D4EBD">
              <w:rPr>
                <w:sz w:val="20"/>
                <w:szCs w:val="20"/>
                <w:lang w:val="en-US"/>
              </w:rPr>
              <w:t>s2</w:t>
            </w:r>
          </w:p>
        </w:tc>
        <w:tc>
          <w:tcPr>
            <w:tcW w:w="1373" w:type="dxa"/>
          </w:tcPr>
          <w:p w:rsidR="001D4EBD" w:rsidRPr="001D4EBD" w:rsidRDefault="001D4EBD" w:rsidP="001D4EBD">
            <w:pPr>
              <w:spacing w:after="0" w:line="240" w:lineRule="auto"/>
              <w:rPr>
                <w:sz w:val="20"/>
                <w:szCs w:val="20"/>
                <w:lang w:val="en-US"/>
              </w:rPr>
            </w:pPr>
            <w:r w:rsidRPr="001D4EBD">
              <w:rPr>
                <w:sz w:val="20"/>
                <w:szCs w:val="20"/>
                <w:lang w:val="en-US"/>
              </w:rPr>
              <w:t>s3</w:t>
            </w:r>
          </w:p>
        </w:tc>
        <w:tc>
          <w:tcPr>
            <w:tcW w:w="1373" w:type="dxa"/>
          </w:tcPr>
          <w:p w:rsidR="001D4EBD" w:rsidRPr="001D4EBD" w:rsidRDefault="001D4EBD" w:rsidP="001D4EBD">
            <w:pPr>
              <w:spacing w:after="0" w:line="240" w:lineRule="auto"/>
              <w:rPr>
                <w:sz w:val="20"/>
                <w:szCs w:val="20"/>
                <w:lang w:val="en-US"/>
              </w:rPr>
            </w:pPr>
            <w:r w:rsidRPr="001D4EBD">
              <w:rPr>
                <w:sz w:val="20"/>
                <w:szCs w:val="20"/>
                <w:lang w:val="en-US"/>
              </w:rPr>
              <w:t>s4</w:t>
            </w:r>
          </w:p>
        </w:tc>
        <w:tc>
          <w:tcPr>
            <w:tcW w:w="1373" w:type="dxa"/>
          </w:tcPr>
          <w:p w:rsidR="001D4EBD" w:rsidRPr="001D4EBD" w:rsidRDefault="001D4EBD" w:rsidP="001D4EBD">
            <w:pPr>
              <w:spacing w:after="0" w:line="240" w:lineRule="auto"/>
              <w:rPr>
                <w:sz w:val="20"/>
                <w:szCs w:val="20"/>
                <w:lang w:val="en-US"/>
              </w:rPr>
            </w:pPr>
            <w:r w:rsidRPr="001D4EBD">
              <w:rPr>
                <w:sz w:val="20"/>
                <w:szCs w:val="20"/>
                <w:lang w:val="en-US"/>
              </w:rPr>
              <w:t>s5</w:t>
            </w:r>
          </w:p>
        </w:tc>
      </w:tr>
      <w:tr w:rsidR="001D4EBD" w:rsidRPr="001D4EBD" w:rsidTr="00054219">
        <w:tblPrEx>
          <w:tblCellMar>
            <w:top w:w="0" w:type="dxa"/>
            <w:bottom w:w="0" w:type="dxa"/>
          </w:tblCellMar>
        </w:tblPrEx>
        <w:tc>
          <w:tcPr>
            <w:tcW w:w="1373" w:type="dxa"/>
          </w:tcPr>
          <w:p w:rsidR="001D4EBD" w:rsidRPr="001D4EBD" w:rsidRDefault="001D4EBD" w:rsidP="001D4EBD">
            <w:pPr>
              <w:spacing w:after="0" w:line="240" w:lineRule="auto"/>
              <w:rPr>
                <w:sz w:val="20"/>
                <w:szCs w:val="20"/>
                <w:lang w:val="en-US"/>
              </w:rPr>
            </w:pPr>
            <w:r w:rsidRPr="001D4EBD">
              <w:rPr>
                <w:sz w:val="20"/>
                <w:szCs w:val="20"/>
              </w:rPr>
              <w:t>ц</w:t>
            </w:r>
          </w:p>
        </w:tc>
        <w:tc>
          <w:tcPr>
            <w:tcW w:w="1373" w:type="dxa"/>
          </w:tcPr>
          <w:p w:rsidR="001D4EBD" w:rsidRPr="001D4EBD" w:rsidRDefault="001D4EBD" w:rsidP="001D4EBD">
            <w:pPr>
              <w:spacing w:after="0" w:line="240" w:lineRule="auto"/>
              <w:rPr>
                <w:sz w:val="20"/>
                <w:szCs w:val="20"/>
                <w:lang w:val="en-US"/>
              </w:rPr>
            </w:pPr>
            <w:r w:rsidRPr="001D4EBD">
              <w:rPr>
                <w:sz w:val="20"/>
                <w:szCs w:val="20"/>
                <w:lang w:val="en-US"/>
              </w:rPr>
              <w:t>s1,s3</w:t>
            </w:r>
          </w:p>
        </w:tc>
        <w:tc>
          <w:tcPr>
            <w:tcW w:w="1373" w:type="dxa"/>
          </w:tcPr>
          <w:p w:rsidR="001D4EBD" w:rsidRPr="001D4EBD" w:rsidRDefault="001D4EBD" w:rsidP="001D4EBD">
            <w:pPr>
              <w:spacing w:after="0" w:line="240" w:lineRule="auto"/>
              <w:rPr>
                <w:sz w:val="20"/>
                <w:szCs w:val="20"/>
                <w:lang w:val="en-US"/>
              </w:rPr>
            </w:pPr>
            <w:r w:rsidRPr="001D4EBD">
              <w:rPr>
                <w:sz w:val="20"/>
                <w:szCs w:val="20"/>
                <w:lang w:val="en-US"/>
              </w:rPr>
              <w:t>s1,s3</w:t>
            </w:r>
          </w:p>
        </w:tc>
        <w:tc>
          <w:tcPr>
            <w:tcW w:w="1373" w:type="dxa"/>
          </w:tcPr>
          <w:p w:rsidR="001D4EBD" w:rsidRPr="001D4EBD" w:rsidRDefault="001D4EBD" w:rsidP="001D4EBD">
            <w:pPr>
              <w:spacing w:after="0" w:line="240" w:lineRule="auto"/>
              <w:rPr>
                <w:sz w:val="20"/>
                <w:szCs w:val="20"/>
              </w:rPr>
            </w:pPr>
          </w:p>
        </w:tc>
        <w:tc>
          <w:tcPr>
            <w:tcW w:w="1373" w:type="dxa"/>
          </w:tcPr>
          <w:p w:rsidR="001D4EBD" w:rsidRPr="001D4EBD" w:rsidRDefault="001D4EBD" w:rsidP="001D4EBD">
            <w:pPr>
              <w:spacing w:after="0" w:line="240" w:lineRule="auto"/>
              <w:rPr>
                <w:sz w:val="20"/>
                <w:szCs w:val="20"/>
              </w:rPr>
            </w:pPr>
          </w:p>
        </w:tc>
        <w:tc>
          <w:tcPr>
            <w:tcW w:w="1373" w:type="dxa"/>
          </w:tcPr>
          <w:p w:rsidR="001D4EBD" w:rsidRPr="001D4EBD" w:rsidRDefault="001D4EBD" w:rsidP="001D4EBD">
            <w:pPr>
              <w:spacing w:after="0" w:line="240" w:lineRule="auto"/>
              <w:rPr>
                <w:sz w:val="20"/>
                <w:szCs w:val="20"/>
                <w:lang w:val="en-US"/>
              </w:rPr>
            </w:pPr>
            <w:r w:rsidRPr="001D4EBD">
              <w:rPr>
                <w:sz w:val="20"/>
                <w:szCs w:val="20"/>
                <w:lang w:val="en-US"/>
              </w:rPr>
              <w:t>s5</w:t>
            </w:r>
          </w:p>
        </w:tc>
        <w:tc>
          <w:tcPr>
            <w:tcW w:w="1373" w:type="dxa"/>
          </w:tcPr>
          <w:p w:rsidR="001D4EBD" w:rsidRPr="001D4EBD" w:rsidRDefault="001D4EBD" w:rsidP="001D4EBD">
            <w:pPr>
              <w:spacing w:after="0" w:line="240" w:lineRule="auto"/>
              <w:rPr>
                <w:sz w:val="20"/>
                <w:szCs w:val="20"/>
                <w:lang w:val="en-US"/>
              </w:rPr>
            </w:pPr>
            <w:r w:rsidRPr="001D4EBD">
              <w:rPr>
                <w:sz w:val="20"/>
                <w:szCs w:val="20"/>
                <w:lang w:val="en-US"/>
              </w:rPr>
              <w:t>s5</w:t>
            </w:r>
          </w:p>
        </w:tc>
      </w:tr>
      <w:tr w:rsidR="001D4EBD" w:rsidRPr="001D4EBD" w:rsidTr="00054219">
        <w:tblPrEx>
          <w:tblCellMar>
            <w:top w:w="0" w:type="dxa"/>
            <w:bottom w:w="0" w:type="dxa"/>
          </w:tblCellMar>
        </w:tblPrEx>
        <w:tc>
          <w:tcPr>
            <w:tcW w:w="1373" w:type="dxa"/>
          </w:tcPr>
          <w:p w:rsidR="001D4EBD" w:rsidRPr="001D4EBD" w:rsidRDefault="001D4EBD" w:rsidP="001D4EBD">
            <w:pPr>
              <w:spacing w:after="0" w:line="240" w:lineRule="auto"/>
              <w:rPr>
                <w:sz w:val="20"/>
                <w:szCs w:val="20"/>
                <w:lang w:val="en-US"/>
              </w:rPr>
            </w:pPr>
            <w:r w:rsidRPr="001D4EBD">
              <w:rPr>
                <w:sz w:val="20"/>
                <w:szCs w:val="20"/>
                <w:lang w:val="en-US"/>
              </w:rPr>
              <w:t>.</w:t>
            </w:r>
          </w:p>
        </w:tc>
        <w:tc>
          <w:tcPr>
            <w:tcW w:w="1373" w:type="dxa"/>
          </w:tcPr>
          <w:p w:rsidR="001D4EBD" w:rsidRPr="001D4EBD" w:rsidRDefault="001D4EBD" w:rsidP="001D4EBD">
            <w:pPr>
              <w:spacing w:after="0" w:line="240" w:lineRule="auto"/>
              <w:rPr>
                <w:sz w:val="20"/>
                <w:szCs w:val="20"/>
                <w:lang w:val="en-US"/>
              </w:rPr>
            </w:pPr>
            <w:r w:rsidRPr="001D4EBD">
              <w:rPr>
                <w:sz w:val="20"/>
                <w:szCs w:val="20"/>
                <w:lang w:val="en-US"/>
              </w:rPr>
              <w:t>s4</w:t>
            </w:r>
          </w:p>
        </w:tc>
        <w:tc>
          <w:tcPr>
            <w:tcW w:w="1373" w:type="dxa"/>
          </w:tcPr>
          <w:p w:rsidR="001D4EBD" w:rsidRPr="001D4EBD" w:rsidRDefault="001D4EBD" w:rsidP="001D4EBD">
            <w:pPr>
              <w:spacing w:after="0" w:line="240" w:lineRule="auto"/>
              <w:rPr>
                <w:sz w:val="20"/>
                <w:szCs w:val="20"/>
              </w:rPr>
            </w:pPr>
          </w:p>
        </w:tc>
        <w:tc>
          <w:tcPr>
            <w:tcW w:w="1373" w:type="dxa"/>
          </w:tcPr>
          <w:p w:rsidR="001D4EBD" w:rsidRPr="001D4EBD" w:rsidRDefault="001D4EBD" w:rsidP="001D4EBD">
            <w:pPr>
              <w:spacing w:after="0" w:line="240" w:lineRule="auto"/>
              <w:rPr>
                <w:sz w:val="20"/>
                <w:szCs w:val="20"/>
                <w:lang w:val="en-US"/>
              </w:rPr>
            </w:pPr>
            <w:r w:rsidRPr="001D4EBD">
              <w:rPr>
                <w:sz w:val="20"/>
                <w:szCs w:val="20"/>
                <w:lang w:val="en-US"/>
              </w:rPr>
              <w:t>s4</w:t>
            </w:r>
          </w:p>
        </w:tc>
        <w:tc>
          <w:tcPr>
            <w:tcW w:w="1373" w:type="dxa"/>
          </w:tcPr>
          <w:p w:rsidR="001D4EBD" w:rsidRPr="001D4EBD" w:rsidRDefault="001D4EBD" w:rsidP="001D4EBD">
            <w:pPr>
              <w:spacing w:after="0" w:line="240" w:lineRule="auto"/>
              <w:rPr>
                <w:sz w:val="20"/>
                <w:szCs w:val="20"/>
                <w:lang w:val="en-US"/>
              </w:rPr>
            </w:pPr>
            <w:r w:rsidRPr="001D4EBD">
              <w:rPr>
                <w:sz w:val="20"/>
                <w:szCs w:val="20"/>
                <w:lang w:val="en-US"/>
              </w:rPr>
              <w:t>s5</w:t>
            </w:r>
          </w:p>
        </w:tc>
        <w:tc>
          <w:tcPr>
            <w:tcW w:w="1373" w:type="dxa"/>
          </w:tcPr>
          <w:p w:rsidR="001D4EBD" w:rsidRPr="001D4EBD" w:rsidRDefault="001D4EBD" w:rsidP="001D4EBD">
            <w:pPr>
              <w:spacing w:after="0" w:line="240" w:lineRule="auto"/>
              <w:rPr>
                <w:sz w:val="20"/>
                <w:szCs w:val="20"/>
              </w:rPr>
            </w:pPr>
          </w:p>
        </w:tc>
        <w:tc>
          <w:tcPr>
            <w:tcW w:w="1373" w:type="dxa"/>
          </w:tcPr>
          <w:p w:rsidR="001D4EBD" w:rsidRPr="001D4EBD" w:rsidRDefault="001D4EBD" w:rsidP="001D4EBD">
            <w:pPr>
              <w:spacing w:after="0" w:line="240" w:lineRule="auto"/>
              <w:rPr>
                <w:sz w:val="20"/>
                <w:szCs w:val="20"/>
              </w:rPr>
            </w:pPr>
          </w:p>
        </w:tc>
      </w:tr>
      <w:tr w:rsidR="001D4EBD" w:rsidRPr="001D4EBD" w:rsidTr="00054219">
        <w:tblPrEx>
          <w:tblCellMar>
            <w:top w:w="0" w:type="dxa"/>
            <w:bottom w:w="0" w:type="dxa"/>
          </w:tblCellMar>
        </w:tblPrEx>
        <w:tc>
          <w:tcPr>
            <w:tcW w:w="1373" w:type="dxa"/>
          </w:tcPr>
          <w:p w:rsidR="001D4EBD" w:rsidRPr="001D4EBD" w:rsidRDefault="001D4EBD" w:rsidP="001D4EBD">
            <w:pPr>
              <w:spacing w:after="0" w:line="240" w:lineRule="auto"/>
              <w:rPr>
                <w:sz w:val="20"/>
                <w:szCs w:val="20"/>
                <w:lang w:val="en-US"/>
              </w:rPr>
            </w:pPr>
            <w:r w:rsidRPr="001D4EBD">
              <w:rPr>
                <w:sz w:val="20"/>
                <w:szCs w:val="20"/>
                <w:lang w:val="en-US"/>
              </w:rPr>
              <w:t>+</w:t>
            </w:r>
          </w:p>
        </w:tc>
        <w:tc>
          <w:tcPr>
            <w:tcW w:w="1373" w:type="dxa"/>
          </w:tcPr>
          <w:p w:rsidR="001D4EBD" w:rsidRPr="001D4EBD" w:rsidRDefault="001D4EBD" w:rsidP="001D4EBD">
            <w:pPr>
              <w:spacing w:after="0" w:line="240" w:lineRule="auto"/>
              <w:rPr>
                <w:sz w:val="20"/>
                <w:szCs w:val="20"/>
                <w:lang w:val="en-US"/>
              </w:rPr>
            </w:pPr>
            <w:r w:rsidRPr="001D4EBD">
              <w:rPr>
                <w:sz w:val="20"/>
                <w:szCs w:val="20"/>
                <w:lang w:val="en-US"/>
              </w:rPr>
              <w:t>s1,s2</w:t>
            </w:r>
          </w:p>
        </w:tc>
        <w:tc>
          <w:tcPr>
            <w:tcW w:w="1373" w:type="dxa"/>
          </w:tcPr>
          <w:p w:rsidR="001D4EBD" w:rsidRPr="001D4EBD" w:rsidRDefault="001D4EBD" w:rsidP="001D4EBD">
            <w:pPr>
              <w:spacing w:after="0" w:line="240" w:lineRule="auto"/>
              <w:rPr>
                <w:sz w:val="20"/>
                <w:szCs w:val="20"/>
              </w:rPr>
            </w:pPr>
          </w:p>
        </w:tc>
        <w:tc>
          <w:tcPr>
            <w:tcW w:w="1373" w:type="dxa"/>
          </w:tcPr>
          <w:p w:rsidR="001D4EBD" w:rsidRPr="001D4EBD" w:rsidRDefault="001D4EBD" w:rsidP="001D4EBD">
            <w:pPr>
              <w:spacing w:after="0" w:line="240" w:lineRule="auto"/>
              <w:rPr>
                <w:sz w:val="20"/>
                <w:szCs w:val="20"/>
              </w:rPr>
            </w:pPr>
          </w:p>
        </w:tc>
        <w:tc>
          <w:tcPr>
            <w:tcW w:w="1373" w:type="dxa"/>
          </w:tcPr>
          <w:p w:rsidR="001D4EBD" w:rsidRPr="001D4EBD" w:rsidRDefault="001D4EBD" w:rsidP="001D4EBD">
            <w:pPr>
              <w:spacing w:after="0" w:line="240" w:lineRule="auto"/>
              <w:rPr>
                <w:sz w:val="20"/>
                <w:szCs w:val="20"/>
              </w:rPr>
            </w:pPr>
          </w:p>
        </w:tc>
        <w:tc>
          <w:tcPr>
            <w:tcW w:w="1373" w:type="dxa"/>
          </w:tcPr>
          <w:p w:rsidR="001D4EBD" w:rsidRPr="001D4EBD" w:rsidRDefault="001D4EBD" w:rsidP="001D4EBD">
            <w:pPr>
              <w:spacing w:after="0" w:line="240" w:lineRule="auto"/>
              <w:rPr>
                <w:sz w:val="20"/>
                <w:szCs w:val="20"/>
              </w:rPr>
            </w:pPr>
          </w:p>
        </w:tc>
        <w:tc>
          <w:tcPr>
            <w:tcW w:w="1373" w:type="dxa"/>
          </w:tcPr>
          <w:p w:rsidR="001D4EBD" w:rsidRPr="001D4EBD" w:rsidRDefault="001D4EBD" w:rsidP="001D4EBD">
            <w:pPr>
              <w:spacing w:after="0" w:line="240" w:lineRule="auto"/>
              <w:rPr>
                <w:sz w:val="20"/>
                <w:szCs w:val="20"/>
              </w:rPr>
            </w:pPr>
          </w:p>
        </w:tc>
      </w:tr>
      <w:tr w:rsidR="001D4EBD" w:rsidRPr="001D4EBD" w:rsidTr="00054219">
        <w:tblPrEx>
          <w:tblCellMar>
            <w:top w:w="0" w:type="dxa"/>
            <w:bottom w:w="0" w:type="dxa"/>
          </w:tblCellMar>
        </w:tblPrEx>
        <w:tc>
          <w:tcPr>
            <w:tcW w:w="1373" w:type="dxa"/>
          </w:tcPr>
          <w:p w:rsidR="001D4EBD" w:rsidRPr="001D4EBD" w:rsidRDefault="001D4EBD" w:rsidP="001D4EBD">
            <w:pPr>
              <w:spacing w:after="0" w:line="240" w:lineRule="auto"/>
              <w:rPr>
                <w:sz w:val="20"/>
                <w:szCs w:val="20"/>
                <w:lang w:val="en-US"/>
              </w:rPr>
            </w:pPr>
            <w:r w:rsidRPr="001D4EBD">
              <w:rPr>
                <w:sz w:val="20"/>
                <w:szCs w:val="20"/>
                <w:lang w:val="en-US"/>
              </w:rPr>
              <w:t>-</w:t>
            </w:r>
          </w:p>
        </w:tc>
        <w:tc>
          <w:tcPr>
            <w:tcW w:w="1373" w:type="dxa"/>
          </w:tcPr>
          <w:p w:rsidR="001D4EBD" w:rsidRPr="001D4EBD" w:rsidRDefault="001D4EBD" w:rsidP="001D4EBD">
            <w:pPr>
              <w:spacing w:after="0" w:line="240" w:lineRule="auto"/>
              <w:rPr>
                <w:sz w:val="20"/>
                <w:szCs w:val="20"/>
                <w:lang w:val="en-US"/>
              </w:rPr>
            </w:pPr>
            <w:r w:rsidRPr="001D4EBD">
              <w:rPr>
                <w:sz w:val="20"/>
                <w:szCs w:val="20"/>
                <w:lang w:val="en-US"/>
              </w:rPr>
              <w:t>s1,s2</w:t>
            </w:r>
          </w:p>
        </w:tc>
        <w:tc>
          <w:tcPr>
            <w:tcW w:w="1373" w:type="dxa"/>
          </w:tcPr>
          <w:p w:rsidR="001D4EBD" w:rsidRPr="001D4EBD" w:rsidRDefault="001D4EBD" w:rsidP="001D4EBD">
            <w:pPr>
              <w:spacing w:after="0" w:line="240" w:lineRule="auto"/>
              <w:rPr>
                <w:sz w:val="20"/>
                <w:szCs w:val="20"/>
              </w:rPr>
            </w:pPr>
          </w:p>
        </w:tc>
        <w:tc>
          <w:tcPr>
            <w:tcW w:w="1373" w:type="dxa"/>
          </w:tcPr>
          <w:p w:rsidR="001D4EBD" w:rsidRPr="001D4EBD" w:rsidRDefault="001D4EBD" w:rsidP="001D4EBD">
            <w:pPr>
              <w:spacing w:after="0" w:line="240" w:lineRule="auto"/>
              <w:rPr>
                <w:sz w:val="20"/>
                <w:szCs w:val="20"/>
              </w:rPr>
            </w:pPr>
          </w:p>
        </w:tc>
        <w:tc>
          <w:tcPr>
            <w:tcW w:w="1373" w:type="dxa"/>
          </w:tcPr>
          <w:p w:rsidR="001D4EBD" w:rsidRPr="001D4EBD" w:rsidRDefault="001D4EBD" w:rsidP="001D4EBD">
            <w:pPr>
              <w:spacing w:after="0" w:line="240" w:lineRule="auto"/>
              <w:rPr>
                <w:sz w:val="20"/>
                <w:szCs w:val="20"/>
              </w:rPr>
            </w:pPr>
          </w:p>
        </w:tc>
        <w:tc>
          <w:tcPr>
            <w:tcW w:w="1373" w:type="dxa"/>
          </w:tcPr>
          <w:p w:rsidR="001D4EBD" w:rsidRPr="001D4EBD" w:rsidRDefault="001D4EBD" w:rsidP="001D4EBD">
            <w:pPr>
              <w:spacing w:after="0" w:line="240" w:lineRule="auto"/>
              <w:rPr>
                <w:sz w:val="20"/>
                <w:szCs w:val="20"/>
              </w:rPr>
            </w:pPr>
          </w:p>
        </w:tc>
        <w:tc>
          <w:tcPr>
            <w:tcW w:w="1373" w:type="dxa"/>
          </w:tcPr>
          <w:p w:rsidR="001D4EBD" w:rsidRPr="001D4EBD" w:rsidRDefault="001D4EBD" w:rsidP="001D4EBD">
            <w:pPr>
              <w:spacing w:after="0" w:line="240" w:lineRule="auto"/>
              <w:rPr>
                <w:sz w:val="20"/>
                <w:szCs w:val="20"/>
              </w:rPr>
            </w:pPr>
          </w:p>
        </w:tc>
      </w:tr>
    </w:tbl>
    <w:p w:rsidR="001D4EBD" w:rsidRPr="001D4EBD" w:rsidRDefault="001D4EBD" w:rsidP="001D4EBD">
      <w:pPr>
        <w:spacing w:after="0" w:line="240" w:lineRule="auto"/>
        <w:rPr>
          <w:sz w:val="20"/>
          <w:szCs w:val="20"/>
        </w:rPr>
      </w:pPr>
    </w:p>
    <w:p w:rsidR="001D4EBD" w:rsidRPr="001D4EBD" w:rsidRDefault="001D4EBD" w:rsidP="001D4EBD">
      <w:pPr>
        <w:spacing w:after="0" w:line="240" w:lineRule="auto"/>
        <w:rPr>
          <w:sz w:val="20"/>
          <w:szCs w:val="20"/>
        </w:rPr>
      </w:pPr>
      <w:r w:rsidRPr="001D4EBD">
        <w:rPr>
          <w:b/>
          <w:sz w:val="20"/>
          <w:szCs w:val="20"/>
        </w:rPr>
        <w:t>Пример</w:t>
      </w:r>
      <w:r w:rsidRPr="001D4EBD">
        <w:rPr>
          <w:sz w:val="20"/>
          <w:szCs w:val="20"/>
        </w:rPr>
        <w:t>.</w:t>
      </w:r>
    </w:p>
    <w:p w:rsidR="001D4EBD" w:rsidRPr="001D4EBD" w:rsidRDefault="001D4EBD" w:rsidP="001D4EBD">
      <w:pPr>
        <w:spacing w:after="0" w:line="240" w:lineRule="auto"/>
        <w:rPr>
          <w:sz w:val="20"/>
          <w:szCs w:val="20"/>
        </w:rPr>
      </w:pPr>
      <w:r w:rsidRPr="001D4EBD">
        <w:rPr>
          <w:sz w:val="20"/>
          <w:szCs w:val="20"/>
        </w:rPr>
        <w:t>Граф недетерминированного распознавателя.</w:t>
      </w:r>
    </w:p>
    <w:p w:rsidR="001D4EBD" w:rsidRPr="001D4EBD" w:rsidRDefault="001D4EBD" w:rsidP="001D4EBD">
      <w:pPr>
        <w:spacing w:after="0" w:line="240" w:lineRule="auto"/>
        <w:rPr>
          <w:sz w:val="20"/>
          <w:szCs w:val="20"/>
          <w:lang w:val="en-US"/>
        </w:rPr>
      </w:pPr>
    </w:p>
    <w:p w:rsidR="001D4EBD" w:rsidRPr="001D4EBD" w:rsidRDefault="001D4EBD" w:rsidP="001D4EBD">
      <w:pPr>
        <w:spacing w:after="0" w:line="240" w:lineRule="auto"/>
        <w:rPr>
          <w:sz w:val="20"/>
          <w:szCs w:val="20"/>
          <w:lang w:val="en-US"/>
        </w:rPr>
      </w:pPr>
    </w:p>
    <w:p w:rsidR="001D4EBD" w:rsidRPr="001D4EBD" w:rsidRDefault="001D4EBD" w:rsidP="001D4EBD">
      <w:pPr>
        <w:spacing w:after="0" w:line="240" w:lineRule="auto"/>
        <w:rPr>
          <w:sz w:val="20"/>
          <w:szCs w:val="20"/>
          <w:lang w:val="en-US"/>
        </w:rPr>
      </w:pPr>
      <w:r w:rsidRPr="001D4EBD">
        <w:rPr>
          <w:sz w:val="20"/>
          <w:szCs w:val="20"/>
        </w:rPr>
        <mc:AlternateContent>
          <mc:Choice Requires="wps">
            <w:drawing>
              <wp:anchor distT="0" distB="0" distL="114300" distR="114300" simplePos="0" relativeHeight="252308480" behindDoc="0" locked="0" layoutInCell="0" allowOverlap="1">
                <wp:simplePos x="0" y="0"/>
                <wp:positionH relativeFrom="column">
                  <wp:posOffset>3094990</wp:posOffset>
                </wp:positionH>
                <wp:positionV relativeFrom="paragraph">
                  <wp:posOffset>187960</wp:posOffset>
                </wp:positionV>
                <wp:extent cx="1734185" cy="1279525"/>
                <wp:effectExtent l="12700" t="6985" r="43815" b="56515"/>
                <wp:wrapNone/>
                <wp:docPr id="2740" name="Полилиния 27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734185" cy="1279525"/>
                        </a:xfrm>
                        <a:custGeom>
                          <a:avLst/>
                          <a:gdLst>
                            <a:gd name="T0" fmla="*/ 0 w 2731"/>
                            <a:gd name="T1" fmla="*/ 0 h 2015"/>
                            <a:gd name="T2" fmla="*/ 2731 w 2731"/>
                            <a:gd name="T3" fmla="*/ 2015 h 2015"/>
                          </a:gdLst>
                          <a:ahLst/>
                          <a:cxnLst>
                            <a:cxn ang="0">
                              <a:pos x="T0" y="T1"/>
                            </a:cxn>
                            <a:cxn ang="0">
                              <a:pos x="T2" y="T3"/>
                            </a:cxn>
                          </a:cxnLst>
                          <a:rect l="0" t="0" r="r" b="b"/>
                          <a:pathLst>
                            <a:path w="2731" h="2015">
                              <a:moveTo>
                                <a:pt x="0" y="0"/>
                              </a:moveTo>
                              <a:lnTo>
                                <a:pt x="2731" y="2015"/>
                              </a:lnTo>
                            </a:path>
                          </a:pathLst>
                        </a:custGeom>
                        <a:noFill/>
                        <a:ln w="9525">
                          <a:solidFill>
                            <a:srgbClr val="000000"/>
                          </a:solidFill>
                          <a:round/>
                          <a:headEnd type="non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id="Полилиния 2740" o:spid="_x0000_s1026" style="position:absolute;z-index:25230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243.7pt,14.8pt,380.25pt,115.55pt" coordsize="2731,20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" o:allowincell="f" filled="f">
                <v:stroke endarrow="block"/>
                <v:path arrowok="t" o:connecttype="custom" o:connectlocs="0,0;1734185,1279525" o:connectangles="0,0"/>
              </v:polyline>
            </w:pict>
          </mc:Fallback>
        </mc:AlternateContent>
      </w:r>
      <w:r w:rsidRPr="001D4EBD">
        <w:rPr>
          <w:sz w:val="20"/>
          <w:szCs w:val="20"/>
        </w:rPr>
        <mc:AlternateContent>
          <mc:Choice Requires="wps">
            <w:drawing>
              <wp:anchor distT="0" distB="0" distL="114300" distR="114300" simplePos="0" relativeHeight="252304384" behindDoc="0" locked="0" layoutInCell="0" allowOverlap="1">
                <wp:simplePos x="0" y="0"/>
                <wp:positionH relativeFrom="column">
                  <wp:posOffset>750570</wp:posOffset>
                </wp:positionH>
                <wp:positionV relativeFrom="paragraph">
                  <wp:posOffset>187960</wp:posOffset>
                </wp:positionV>
                <wp:extent cx="1893570" cy="1172210"/>
                <wp:effectExtent l="11430" t="54610" r="38100" b="11430"/>
                <wp:wrapNone/>
                <wp:docPr id="2739" name="Прямая соединительная линия 27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893570" cy="117221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2739" o:spid="_x0000_s1026" style="position:absolute;flip:y;z-index:25230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9.1pt,14.8pt" to="208.2pt,10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" o:allowincell="f">
                <v:stroke endarrow="block"/>
              </v:line>
            </w:pict>
          </mc:Fallback>
        </mc:AlternateContent>
      </w:r>
    </w:p>
    <w:p w:rsidR="001D4EBD" w:rsidRPr="001D4EBD" w:rsidRDefault="001D4EBD" w:rsidP="001D4EBD">
      <w:pPr>
        <w:spacing w:after="0" w:line="240" w:lineRule="auto"/>
        <w:rPr>
          <w:sz w:val="20"/>
          <w:szCs w:val="20"/>
          <w:lang w:val="en-US"/>
        </w:rPr>
      </w:pPr>
      <w:r w:rsidRPr="001D4EBD">
        <w:rPr>
          <w:sz w:val="20"/>
          <w:szCs w:val="20"/>
        </w:rPr>
        <mc:AlternateContent>
          <mc:Choice Requires="wps">
            <w:drawing>
              <wp:anchor distT="0" distB="0" distL="114300" distR="114300" simplePos="0" relativeHeight="252306432" behindDoc="0" locked="0" layoutInCell="0" allowOverlap="1">
                <wp:simplePos x="0" y="0"/>
                <wp:positionH relativeFrom="column">
                  <wp:posOffset>2914650</wp:posOffset>
                </wp:positionH>
                <wp:positionV relativeFrom="paragraph">
                  <wp:posOffset>163830</wp:posOffset>
                </wp:positionV>
                <wp:extent cx="0" cy="541020"/>
                <wp:effectExtent l="60960" t="15240" r="53340" b="5715"/>
                <wp:wrapNone/>
                <wp:docPr id="2738" name="Прямая соединительная линия 27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410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2738" o:spid="_x0000_s1026" style="position:absolute;flip:y;z-index:25230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9.5pt,12.9pt" to="229.5pt,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" o:allowincell="f">
                <v:stroke endarrow="block"/>
              </v:line>
            </w:pict>
          </mc:Fallback>
        </mc:AlternateContent>
      </w:r>
    </w:p>
    <w:p w:rsidR="001D4EBD" w:rsidRPr="001D4EBD" w:rsidRDefault="001D4EBD" w:rsidP="001D4EBD">
      <w:pPr>
        <w:spacing w:after="0" w:line="240" w:lineRule="auto"/>
        <w:rPr>
          <w:sz w:val="20"/>
          <w:szCs w:val="20"/>
          <w:lang w:val="en-US"/>
        </w:rPr>
      </w:pPr>
    </w:p>
    <w:p w:rsidR="001D4EBD" w:rsidRPr="001D4EBD" w:rsidRDefault="001D4EBD" w:rsidP="001D4EBD">
      <w:pPr>
        <w:spacing w:after="0" w:line="240" w:lineRule="auto"/>
        <w:rPr>
          <w:sz w:val="20"/>
          <w:szCs w:val="20"/>
          <w:lang w:val="en-US"/>
        </w:rPr>
      </w:pPr>
      <w:r w:rsidRPr="001D4EBD">
        <w:rPr>
          <w:sz w:val="20"/>
          <w:szCs w:val="20"/>
          <w:lang w:val="en-US"/>
        </w:rPr>
        <w:t xml:space="preserve">                       .                              .                     ц</w:t>
      </w:r>
    </w:p>
    <w:p w:rsidR="001D4EBD" w:rsidRPr="001D4EBD" w:rsidRDefault="001D4EBD" w:rsidP="001D4EBD">
      <w:pPr>
        <w:spacing w:after="0" w:line="240" w:lineRule="auto"/>
        <w:rPr>
          <w:sz w:val="20"/>
          <w:szCs w:val="20"/>
          <w:lang w:val="en-US"/>
        </w:rPr>
      </w:pPr>
      <w:r w:rsidRPr="001D4EBD">
        <w:rPr>
          <w:sz w:val="20"/>
          <w:szCs w:val="20"/>
        </w:rPr>
        <w:lastRenderedPageBreak/>
        <mc:AlternateContent>
          <mc:Choice Requires="wps">
            <w:drawing>
              <wp:anchor distT="0" distB="0" distL="114300" distR="114300" simplePos="0" relativeHeight="252315648" behindDoc="0" locked="0" layoutInCell="0" allowOverlap="1">
                <wp:simplePos x="0" y="0"/>
                <wp:positionH relativeFrom="column">
                  <wp:posOffset>2463800</wp:posOffset>
                </wp:positionH>
                <wp:positionV relativeFrom="paragraph">
                  <wp:posOffset>1905</wp:posOffset>
                </wp:positionV>
                <wp:extent cx="180340" cy="180340"/>
                <wp:effectExtent l="10160" t="7620" r="47625" b="50165"/>
                <wp:wrapNone/>
                <wp:docPr id="2737" name="Прямая соединительная линия 27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0340" cy="1803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2737" o:spid="_x0000_s1026" style="position:absolute;z-index:25231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4pt,.15pt" to="208.2pt,1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" o:allowincell="f">
                <v:stroke endarrow="block"/>
              </v:line>
            </w:pict>
          </mc:Fallback>
        </mc:AlternateContent>
      </w:r>
    </w:p>
    <w:p w:rsidR="001D4EBD" w:rsidRPr="001D4EBD" w:rsidRDefault="001D4EBD" w:rsidP="001D4EBD">
      <w:pPr>
        <w:spacing w:after="0" w:line="240" w:lineRule="auto"/>
        <w:rPr>
          <w:sz w:val="20"/>
          <w:szCs w:val="20"/>
          <w:lang w:val="en-US"/>
        </w:rPr>
      </w:pPr>
      <w:r w:rsidRPr="001D4EBD">
        <w:rPr>
          <w:sz w:val="20"/>
          <w:szCs w:val="20"/>
        </w:rPr>
        <mc:AlternateContent>
          <mc:Choice Requires="wps">
            <w:drawing>
              <wp:anchor distT="0" distB="0" distL="114300" distR="114300" simplePos="0" relativeHeight="252302336" behindDoc="0" locked="0" layoutInCell="0" allowOverlap="1">
                <wp:simplePos x="0" y="0"/>
                <wp:positionH relativeFrom="column">
                  <wp:posOffset>895350</wp:posOffset>
                </wp:positionH>
                <wp:positionV relativeFrom="paragraph">
                  <wp:posOffset>158115</wp:posOffset>
                </wp:positionV>
                <wp:extent cx="1748790" cy="287655"/>
                <wp:effectExtent l="13335" t="53340" r="28575" b="11430"/>
                <wp:wrapNone/>
                <wp:docPr id="2736" name="Полилиния 27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748790" cy="287655"/>
                        </a:xfrm>
                        <a:custGeom>
                          <a:avLst/>
                          <a:gdLst>
                            <a:gd name="T0" fmla="*/ 0 w 2754"/>
                            <a:gd name="T1" fmla="*/ 453 h 453"/>
                            <a:gd name="T2" fmla="*/ 2754 w 2754"/>
                            <a:gd name="T3" fmla="*/ 0 h 453"/>
                          </a:gdLst>
                          <a:ahLst/>
                          <a:cxnLst>
                            <a:cxn ang="0">
                              <a:pos x="T0" y="T1"/>
                            </a:cxn>
                            <a:cxn ang="0">
                              <a:pos x="T2" y="T3"/>
                            </a:cxn>
                          </a:cxnLst>
                          <a:rect l="0" t="0" r="r" b="b"/>
                          <a:pathLst>
                            <a:path w="2754" h="453">
                              <a:moveTo>
                                <a:pt x="0" y="453"/>
                              </a:moveTo>
                              <a:lnTo>
                                <a:pt x="2754" y="0"/>
                              </a:lnTo>
                            </a:path>
                          </a:pathLst>
                        </a:custGeom>
                        <a:noFill/>
                        <a:ln w="9525">
                          <a:solidFill>
                            <a:srgbClr val="000000"/>
                          </a:solidFill>
                          <a:round/>
                          <a:headEnd type="non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id="Полилиния 2736" o:spid="_x0000_s1026" style="position:absolute;z-index:25230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70.5pt,35.1pt,208.2pt,12.45pt" coordsize="2754,4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" o:allowincell="f" filled="f">
                <v:stroke endarrow="block"/>
                <v:path arrowok="t" o:connecttype="custom" o:connectlocs="0,287655;1748790,0" o:connectangles="0,0"/>
              </v:polyline>
            </w:pict>
          </mc:Fallback>
        </mc:AlternateContent>
      </w:r>
      <w:r w:rsidRPr="001D4EBD">
        <w:rPr>
          <w:sz w:val="20"/>
          <w:szCs w:val="20"/>
        </w:rPr>
        <mc:AlternateContent>
          <mc:Choice Requires="wps">
            <w:drawing>
              <wp:anchor distT="0" distB="0" distL="114300" distR="114300" simplePos="0" relativeHeight="252311552" behindDoc="0" locked="0" layoutInCell="0" allowOverlap="1">
                <wp:simplePos x="0" y="0"/>
                <wp:positionH relativeFrom="column">
                  <wp:posOffset>5129530</wp:posOffset>
                </wp:positionH>
                <wp:positionV relativeFrom="paragraph">
                  <wp:posOffset>158115</wp:posOffset>
                </wp:positionV>
                <wp:extent cx="490220" cy="631190"/>
                <wp:effectExtent l="8890" t="5715" r="5715" b="10795"/>
                <wp:wrapNone/>
                <wp:docPr id="2735" name="Полилиния 27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90220" cy="631190"/>
                        </a:xfrm>
                        <a:custGeom>
                          <a:avLst/>
                          <a:gdLst>
                            <a:gd name="G0" fmla="+- 20150 0 0"/>
                            <a:gd name="G1" fmla="+- 21600 0 0"/>
                            <a:gd name="G2" fmla="+- 21600 0 0"/>
                            <a:gd name="T0" fmla="*/ 0 w 41750"/>
                            <a:gd name="T1" fmla="*/ 13819 h 43200"/>
                            <a:gd name="T2" fmla="*/ 5809 w 41750"/>
                            <a:gd name="T3" fmla="*/ 37752 h 43200"/>
                            <a:gd name="T4" fmla="*/ 20150 w 41750"/>
                            <a:gd name="T5" fmla="*/ 21600 h 43200"/>
                          </a:gdLst>
                          <a:ahLst/>
                          <a:cxnLst>
                            <a:cxn ang="0">
                              <a:pos x="T0" y="T1"/>
                            </a:cxn>
                            <a:cxn ang="0">
                              <a:pos x="T2" y="T3"/>
                            </a:cxn>
                            <a:cxn ang="0">
                              <a:pos x="T4" y="T5"/>
                            </a:cxn>
                          </a:cxnLst>
                          <a:rect l="0" t="0" r="r" b="b"/>
                          <a:pathLst>
                            <a:path w="41750" h="43200" fill="none" extrusionOk="0">
                              <a:moveTo>
                                <a:pt x="0" y="13819"/>
                              </a:moveTo>
                              <a:cubicBezTo>
                                <a:pt x="3215" y="5491"/>
                                <a:pt x="11223" y="-1"/>
                                <a:pt x="20150" y="0"/>
                              </a:cubicBezTo>
                              <a:cubicBezTo>
                                <a:pt x="32079" y="0"/>
                                <a:pt x="41750" y="9670"/>
                                <a:pt x="41750" y="21600"/>
                              </a:cubicBezTo>
                              <a:cubicBezTo>
                                <a:pt x="41750" y="33529"/>
                                <a:pt x="32079" y="43200"/>
                                <a:pt x="20150" y="43200"/>
                              </a:cubicBezTo>
                              <a:cubicBezTo>
                                <a:pt x="14864" y="43200"/>
                                <a:pt x="9761" y="41261"/>
                                <a:pt x="5808" y="37752"/>
                              </a:cubicBezTo>
                            </a:path>
                            <a:path w="41750" h="43200" stroke="0" extrusionOk="0">
                              <a:moveTo>
                                <a:pt x="0" y="13819"/>
                              </a:moveTo>
                              <a:cubicBezTo>
                                <a:pt x="3215" y="5491"/>
                                <a:pt x="11223" y="-1"/>
                                <a:pt x="20150" y="0"/>
                              </a:cubicBezTo>
                              <a:cubicBezTo>
                                <a:pt x="32079" y="0"/>
                                <a:pt x="41750" y="9670"/>
                                <a:pt x="41750" y="21600"/>
                              </a:cubicBezTo>
                              <a:cubicBezTo>
                                <a:pt x="41750" y="33529"/>
                                <a:pt x="32079" y="43200"/>
                                <a:pt x="20150" y="43200"/>
                              </a:cubicBezTo>
                              <a:cubicBezTo>
                                <a:pt x="14864" y="43200"/>
                                <a:pt x="9761" y="41261"/>
                                <a:pt x="5808" y="37752"/>
                              </a:cubicBezTo>
                              <a:lnTo>
                                <a:pt x="2015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Полилиния 2735" o:spid="_x0000_s1026" style="position:absolute;margin-left:403.9pt;margin-top:12.45pt;width:38.6pt;height:49.7pt;z-index:25231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41750,43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" o:allowincell="f" path="m,13819nfc3215,5491,11223,-1,20150,,32079,,41750,9670,41750,21600v,11929,-9671,21600,-21600,21600c14864,43200,9761,41261,5808,37752em,13819nsc3215,5491,11223,-1,20150,,32079,,41750,9670,41750,21600v,11929,-9671,21600,-21600,21600c14864,43200,9761,41261,5808,37752l20150,21600,,13819xe" filled="f">
                <v:path arrowok="t" o:extrusionok="f" o:connecttype="custom" o:connectlocs="0,201908;68208,551590;236597,315595" o:connectangles="0,0,0"/>
              </v:shape>
            </w:pict>
          </mc:Fallback>
        </mc:AlternateContent>
      </w:r>
    </w:p>
    <w:p w:rsidR="001D4EBD" w:rsidRPr="001D4EBD" w:rsidRDefault="001D4EBD" w:rsidP="001D4EBD">
      <w:pPr>
        <w:spacing w:after="0" w:line="240" w:lineRule="auto"/>
        <w:rPr>
          <w:sz w:val="20"/>
          <w:szCs w:val="20"/>
          <w:lang w:val="en-US"/>
        </w:rPr>
      </w:pPr>
      <w:r w:rsidRPr="001D4EBD">
        <w:rPr>
          <w:sz w:val="20"/>
          <w:szCs w:val="20"/>
        </w:rPr>
        <mc:AlternateContent>
          <mc:Choice Requires="wps">
            <w:drawing>
              <wp:anchor distT="0" distB="0" distL="114300" distR="114300" simplePos="0" relativeHeight="252314624" behindDoc="0" locked="0" layoutInCell="0" allowOverlap="1">
                <wp:simplePos x="0" y="0"/>
                <wp:positionH relativeFrom="column">
                  <wp:posOffset>299720</wp:posOffset>
                </wp:positionH>
                <wp:positionV relativeFrom="paragraph">
                  <wp:posOffset>43815</wp:posOffset>
                </wp:positionV>
                <wp:extent cx="180340" cy="180340"/>
                <wp:effectExtent l="8255" t="9525" r="49530" b="48260"/>
                <wp:wrapNone/>
                <wp:docPr id="2734" name="Прямая соединительная линия 27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0340" cy="1803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2734" o:spid="_x0000_s1026" style="position:absolute;z-index:25231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6pt,3.45pt" to="37.8pt,1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" o:allowincell="f">
                <v:stroke endarrow="block"/>
              </v:line>
            </w:pict>
          </mc:Fallback>
        </mc:AlternateContent>
      </w:r>
      <w:r w:rsidRPr="001D4EBD">
        <w:rPr>
          <w:sz w:val="20"/>
          <w:szCs w:val="20"/>
        </w:rPr>
        <mc:AlternateContent>
          <mc:Choice Requires="wps">
            <w:drawing>
              <wp:anchor distT="0" distB="0" distL="114300" distR="114300" simplePos="0" relativeHeight="252313600" behindDoc="0" locked="0" layoutInCell="0" allowOverlap="1">
                <wp:simplePos x="0" y="0"/>
                <wp:positionH relativeFrom="column">
                  <wp:posOffset>5133975</wp:posOffset>
                </wp:positionH>
                <wp:positionV relativeFrom="paragraph">
                  <wp:posOffset>50800</wp:posOffset>
                </wp:positionV>
                <wp:extent cx="66675" cy="114300"/>
                <wp:effectExtent l="51435" t="6985" r="5715" b="40640"/>
                <wp:wrapNone/>
                <wp:docPr id="2733" name="Полилиния 27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6675" cy="114300"/>
                        </a:xfrm>
                        <a:custGeom>
                          <a:avLst/>
                          <a:gdLst>
                            <a:gd name="T0" fmla="*/ 105 w 105"/>
                            <a:gd name="T1" fmla="*/ 0 h 180"/>
                            <a:gd name="T2" fmla="*/ 0 w 105"/>
                            <a:gd name="T3" fmla="*/ 180 h 180"/>
                          </a:gdLst>
                          <a:ahLst/>
                          <a:cxnLst>
                            <a:cxn ang="0">
                              <a:pos x="T0" y="T1"/>
                            </a:cxn>
                            <a:cxn ang="0">
                              <a:pos x="T2" y="T3"/>
                            </a:cxn>
                          </a:cxnLst>
                          <a:rect l="0" t="0" r="r" b="b"/>
                          <a:pathLst>
                            <a:path w="105" h="180">
                              <a:moveTo>
                                <a:pt x="105" y="0"/>
                              </a:moveTo>
                              <a:lnTo>
                                <a:pt x="0" y="180"/>
                              </a:lnTo>
                            </a:path>
                          </a:pathLst>
                        </a:custGeom>
                        <a:noFill/>
                        <a:ln w="9525">
                          <a:solidFill>
                            <a:srgbClr val="000000"/>
                          </a:solidFill>
                          <a:round/>
                          <a:headEnd type="non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id="Полилиния 2733" o:spid="_x0000_s1026" style="position:absolute;z-index:25231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409.5pt,4pt,404.25pt,13pt" coordsize="105,1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" o:allowincell="f" filled="f">
                <v:stroke endarrow="block"/>
                <v:path arrowok="t" o:connecttype="custom" o:connectlocs="66675,0;0,114300" o:connectangles="0,0"/>
              </v:polyline>
            </w:pict>
          </mc:Fallback>
        </mc:AlternateContent>
      </w:r>
      <w:r w:rsidRPr="001D4EBD">
        <w:rPr>
          <w:sz w:val="20"/>
          <w:szCs w:val="20"/>
        </w:rPr>
        <mc:AlternateContent>
          <mc:Choice Requires="wps">
            <w:drawing>
              <wp:anchor distT="0" distB="0" distL="114300" distR="114300" simplePos="0" relativeHeight="252296192" behindDoc="0" locked="0" layoutInCell="0" allowOverlap="1">
                <wp:simplePos x="0" y="0"/>
                <wp:positionH relativeFrom="column">
                  <wp:posOffset>480060</wp:posOffset>
                </wp:positionH>
                <wp:positionV relativeFrom="paragraph">
                  <wp:posOffset>133985</wp:posOffset>
                </wp:positionV>
                <wp:extent cx="450850" cy="450850"/>
                <wp:effectExtent l="7620" t="13970" r="8255" b="11430"/>
                <wp:wrapNone/>
                <wp:docPr id="2732" name="Овал 27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0850" cy="450850"/>
                        </a:xfrm>
                        <a:prstGeom prst="ellipse">
                          <a:avLst/>
                        </a:prstGeom>
                        <a:solidFill>
                          <a:srgbClr val="FFFFFF"/>
                        </a:solidFill>
                        <a:ln w="9525">
                          <a:solidFill>
                            <a:srgbClr val="000000"/>
                          </a:solidFill>
                          <a:round/>
                          <a:headEnd/>
                          <a:tailEnd/>
                        </a:ln>
                      </wps:spPr>
                      <wps:txbx>
                        <w:txbxContent>
                          <w:p w:rsidR="00054219" w:rsidRPr="00C47EF5" w:rsidRDefault="00054219" w:rsidP="001D4EBD">
                            <w:pPr>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Овал 2732" o:spid="_x0000_s1238" style="position:absolute;margin-left:37.8pt;margin-top:10.55pt;width:35.5pt;height:35.5pt;z-index:25229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" o:allowincell="f">
                <v:textbox>
                  <w:txbxContent>
                    <w:p w:rsidR="00054219" w:rsidRPr="00C47EF5" w:rsidRDefault="00054219" w:rsidP="001D4EBD">
                      <w:pPr>
                        <w:rPr>
                          <w:sz w:val="20"/>
                          <w:szCs w:val="20"/>
                        </w:rPr>
                      </w:pPr>
                    </w:p>
                  </w:txbxContent>
                </v:textbox>
              </v:oval>
            </w:pict>
          </mc:Fallback>
        </mc:AlternateContent>
      </w:r>
      <w:r w:rsidRPr="001D4EBD">
        <w:rPr>
          <w:sz w:val="20"/>
          <w:szCs w:val="20"/>
          <w:lang w:val="en-US"/>
        </w:rPr>
        <w:t xml:space="preserve">             +,-</w:t>
      </w:r>
    </w:p>
    <w:p w:rsidR="001D4EBD" w:rsidRPr="001D4EBD" w:rsidRDefault="001D4EBD" w:rsidP="001D4EBD">
      <w:pPr>
        <w:spacing w:after="0" w:line="240" w:lineRule="auto"/>
        <w:rPr>
          <w:sz w:val="20"/>
          <w:szCs w:val="20"/>
          <w:lang w:val="en-US"/>
        </w:rPr>
      </w:pPr>
      <w:r w:rsidRPr="001D4EBD">
        <w:rPr>
          <w:sz w:val="20"/>
          <w:szCs w:val="20"/>
        </w:rPr>
        <mc:AlternateContent>
          <mc:Choice Requires="wps">
            <w:drawing>
              <wp:anchor distT="0" distB="0" distL="114300" distR="114300" simplePos="0" relativeHeight="252316672" behindDoc="0" locked="0" layoutInCell="0" allowOverlap="1">
                <wp:simplePos x="0" y="0"/>
                <wp:positionH relativeFrom="column">
                  <wp:posOffset>2553970</wp:posOffset>
                </wp:positionH>
                <wp:positionV relativeFrom="paragraph">
                  <wp:posOffset>200025</wp:posOffset>
                </wp:positionV>
                <wp:extent cx="180340" cy="180340"/>
                <wp:effectExtent l="5080" t="7620" r="52705" b="50165"/>
                <wp:wrapNone/>
                <wp:docPr id="2731" name="Прямая соединительная линия 27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0340" cy="1803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2731" o:spid="_x0000_s1026" style="position:absolute;z-index:25231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1.1pt,15.75pt" to="215.3pt,2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" o:allowincell="f">
                <v:stroke endarrow="block"/>
              </v:line>
            </w:pict>
          </mc:Fallback>
        </mc:AlternateContent>
      </w:r>
      <w:r w:rsidRPr="001D4EBD">
        <w:rPr>
          <w:sz w:val="20"/>
          <w:szCs w:val="20"/>
        </w:rPr>
        <mc:AlternateContent>
          <mc:Choice Requires="wps">
            <w:drawing>
              <wp:anchor distT="0" distB="0" distL="114300" distR="114300" simplePos="0" relativeHeight="252310528" behindDoc="0" locked="0" layoutInCell="0" allowOverlap="1">
                <wp:simplePos x="0" y="0"/>
                <wp:positionH relativeFrom="column">
                  <wp:posOffset>2966720</wp:posOffset>
                </wp:positionH>
                <wp:positionV relativeFrom="paragraph">
                  <wp:posOffset>201295</wp:posOffset>
                </wp:positionV>
                <wp:extent cx="490220" cy="631190"/>
                <wp:effectExtent l="8255" t="8890" r="6350" b="7620"/>
                <wp:wrapNone/>
                <wp:docPr id="2730" name="Полилиния 27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90220" cy="631190"/>
                        </a:xfrm>
                        <a:custGeom>
                          <a:avLst/>
                          <a:gdLst>
                            <a:gd name="G0" fmla="+- 20150 0 0"/>
                            <a:gd name="G1" fmla="+- 21600 0 0"/>
                            <a:gd name="G2" fmla="+- 21600 0 0"/>
                            <a:gd name="T0" fmla="*/ 0 w 41750"/>
                            <a:gd name="T1" fmla="*/ 13819 h 43200"/>
                            <a:gd name="T2" fmla="*/ 5809 w 41750"/>
                            <a:gd name="T3" fmla="*/ 37752 h 43200"/>
                            <a:gd name="T4" fmla="*/ 20150 w 41750"/>
                            <a:gd name="T5" fmla="*/ 21600 h 43200"/>
                          </a:gdLst>
                          <a:ahLst/>
                          <a:cxnLst>
                            <a:cxn ang="0">
                              <a:pos x="T0" y="T1"/>
                            </a:cxn>
                            <a:cxn ang="0">
                              <a:pos x="T2" y="T3"/>
                            </a:cxn>
                            <a:cxn ang="0">
                              <a:pos x="T4" y="T5"/>
                            </a:cxn>
                          </a:cxnLst>
                          <a:rect l="0" t="0" r="r" b="b"/>
                          <a:pathLst>
                            <a:path w="41750" h="43200" fill="none" extrusionOk="0">
                              <a:moveTo>
                                <a:pt x="0" y="13819"/>
                              </a:moveTo>
                              <a:cubicBezTo>
                                <a:pt x="3215" y="5491"/>
                                <a:pt x="11223" y="-1"/>
                                <a:pt x="20150" y="0"/>
                              </a:cubicBezTo>
                              <a:cubicBezTo>
                                <a:pt x="32079" y="0"/>
                                <a:pt x="41750" y="9670"/>
                                <a:pt x="41750" y="21600"/>
                              </a:cubicBezTo>
                              <a:cubicBezTo>
                                <a:pt x="41750" y="33529"/>
                                <a:pt x="32079" y="43200"/>
                                <a:pt x="20150" y="43200"/>
                              </a:cubicBezTo>
                              <a:cubicBezTo>
                                <a:pt x="14864" y="43200"/>
                                <a:pt x="9761" y="41261"/>
                                <a:pt x="5808" y="37752"/>
                              </a:cubicBezTo>
                            </a:path>
                            <a:path w="41750" h="43200" stroke="0" extrusionOk="0">
                              <a:moveTo>
                                <a:pt x="0" y="13819"/>
                              </a:moveTo>
                              <a:cubicBezTo>
                                <a:pt x="3215" y="5491"/>
                                <a:pt x="11223" y="-1"/>
                                <a:pt x="20150" y="0"/>
                              </a:cubicBezTo>
                              <a:cubicBezTo>
                                <a:pt x="32079" y="0"/>
                                <a:pt x="41750" y="9670"/>
                                <a:pt x="41750" y="21600"/>
                              </a:cubicBezTo>
                              <a:cubicBezTo>
                                <a:pt x="41750" y="33529"/>
                                <a:pt x="32079" y="43200"/>
                                <a:pt x="20150" y="43200"/>
                              </a:cubicBezTo>
                              <a:cubicBezTo>
                                <a:pt x="14864" y="43200"/>
                                <a:pt x="9761" y="41261"/>
                                <a:pt x="5808" y="37752"/>
                              </a:cubicBezTo>
                              <a:lnTo>
                                <a:pt x="2015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Полилиния 2730" o:spid="_x0000_s1026" style="position:absolute;margin-left:233.6pt;margin-top:15.85pt;width:38.6pt;height:49.7pt;z-index:25231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41750,43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" o:allowincell="f" path="m,13819nfc3215,5491,11223,-1,20150,,32079,,41750,9670,41750,21600v,11929,-9671,21600,-21600,21600c14864,43200,9761,41261,5808,37752em,13819nsc3215,5491,11223,-1,20150,,32079,,41750,9670,41750,21600v,11929,-9671,21600,-21600,21600c14864,43200,9761,41261,5808,37752l20150,21600,,13819xe" filled="f">
                <v:path arrowok="t" o:extrusionok="f" o:connecttype="custom" o:connectlocs="0,201908;68208,551590;236597,315595" o:connectangles="0,0,0"/>
              </v:shape>
            </w:pict>
          </mc:Fallback>
        </mc:AlternateContent>
      </w:r>
      <w:r w:rsidRPr="001D4EBD">
        <w:rPr>
          <w:sz w:val="20"/>
          <w:szCs w:val="20"/>
        </w:rPr>
        <mc:AlternateContent>
          <mc:Choice Requires="wps">
            <w:drawing>
              <wp:anchor distT="0" distB="0" distL="114300" distR="114300" simplePos="0" relativeHeight="252301312" behindDoc="0" locked="0" layoutInCell="0" allowOverlap="1">
                <wp:simplePos x="0" y="0"/>
                <wp:positionH relativeFrom="column">
                  <wp:posOffset>2644140</wp:posOffset>
                </wp:positionH>
                <wp:positionV relativeFrom="paragraph">
                  <wp:posOffset>1462405</wp:posOffset>
                </wp:positionV>
                <wp:extent cx="450850" cy="450850"/>
                <wp:effectExtent l="9525" t="12700" r="6350" b="12700"/>
                <wp:wrapNone/>
                <wp:docPr id="2729" name="Овал 27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0850" cy="450850"/>
                        </a:xfrm>
                        <a:prstGeom prst="ellipse">
                          <a:avLst/>
                        </a:prstGeom>
                        <a:solidFill>
                          <a:srgbClr val="FFFFFF"/>
                        </a:solidFill>
                        <a:ln w="9525">
                          <a:solidFill>
                            <a:srgbClr val="000000"/>
                          </a:solidFill>
                          <a:round/>
                          <a:headEnd/>
                          <a:tailEnd/>
                        </a:ln>
                      </wps:spPr>
                      <wps:txbx>
                        <w:txbxContent>
                          <w:p w:rsidR="00054219" w:rsidRPr="00C47EF5" w:rsidRDefault="00054219" w:rsidP="001D4EBD">
                            <w:pPr>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Овал 2729" o:spid="_x0000_s1239" style="position:absolute;margin-left:208.2pt;margin-top:115.15pt;width:35.5pt;height:35.5pt;z-index:25230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" o:allowincell="f">
                <v:textbox>
                  <w:txbxContent>
                    <w:p w:rsidR="00054219" w:rsidRPr="00C47EF5" w:rsidRDefault="00054219" w:rsidP="001D4EBD">
                      <w:pPr>
                        <w:rPr>
                          <w:sz w:val="20"/>
                          <w:szCs w:val="20"/>
                        </w:rPr>
                      </w:pPr>
                    </w:p>
                  </w:txbxContent>
                </v:textbox>
              </v:oval>
            </w:pict>
          </mc:Fallback>
        </mc:AlternateContent>
      </w:r>
      <w:r w:rsidRPr="001D4EBD">
        <w:rPr>
          <w:sz w:val="20"/>
          <w:szCs w:val="20"/>
        </w:rPr>
        <mc:AlternateContent>
          <mc:Choice Requires="wps">
            <w:drawing>
              <wp:anchor distT="0" distB="0" distL="114300" distR="114300" simplePos="0" relativeHeight="252300288" behindDoc="0" locked="0" layoutInCell="0" allowOverlap="1">
                <wp:simplePos x="0" y="0"/>
                <wp:positionH relativeFrom="column">
                  <wp:posOffset>4806315</wp:posOffset>
                </wp:positionH>
                <wp:positionV relativeFrom="paragraph">
                  <wp:posOffset>-70485</wp:posOffset>
                </wp:positionV>
                <wp:extent cx="450850" cy="450850"/>
                <wp:effectExtent l="19050" t="13335" r="15875" b="21590"/>
                <wp:wrapNone/>
                <wp:docPr id="2728" name="Овал 27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0850" cy="450850"/>
                        </a:xfrm>
                        <a:prstGeom prst="ellipse">
                          <a:avLst/>
                        </a:prstGeom>
                        <a:solidFill>
                          <a:srgbClr val="FFFFFF"/>
                        </a:solidFill>
                        <a:ln w="25400">
                          <a:solidFill>
                            <a:srgbClr val="000000"/>
                          </a:solidFill>
                          <a:round/>
                          <a:headEnd/>
                          <a:tailEnd/>
                        </a:ln>
                      </wps:spPr>
                      <wps:txbx>
                        <w:txbxContent>
                          <w:p w:rsidR="00054219" w:rsidRPr="00C47EF5" w:rsidRDefault="00054219" w:rsidP="001D4EBD">
                            <w:pPr>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Овал 2728" o:spid="_x0000_s1240" style="position:absolute;margin-left:378.45pt;margin-top:-5.55pt;width:35.5pt;height:35.5pt;z-index:25230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" o:allowincell="f" strokeweight="2pt">
                <v:textbox>
                  <w:txbxContent>
                    <w:p w:rsidR="00054219" w:rsidRPr="00C47EF5" w:rsidRDefault="00054219" w:rsidP="001D4EBD">
                      <w:pPr>
                        <w:rPr>
                          <w:sz w:val="20"/>
                          <w:szCs w:val="20"/>
                        </w:rPr>
                      </w:pPr>
                    </w:p>
                  </w:txbxContent>
                </v:textbox>
              </v:oval>
            </w:pict>
          </mc:Fallback>
        </mc:AlternateContent>
      </w:r>
      <w:r w:rsidRPr="001D4EBD">
        <w:rPr>
          <w:sz w:val="20"/>
          <w:szCs w:val="20"/>
        </w:rPr>
        <mc:AlternateContent>
          <mc:Choice Requires="wps">
            <w:drawing>
              <wp:anchor distT="0" distB="0" distL="114300" distR="114300" simplePos="0" relativeHeight="252299264" behindDoc="0" locked="0" layoutInCell="0" allowOverlap="1">
                <wp:simplePos x="0" y="0"/>
                <wp:positionH relativeFrom="column">
                  <wp:posOffset>2644140</wp:posOffset>
                </wp:positionH>
                <wp:positionV relativeFrom="paragraph">
                  <wp:posOffset>380365</wp:posOffset>
                </wp:positionV>
                <wp:extent cx="450850" cy="450850"/>
                <wp:effectExtent l="9525" t="6985" r="6350" b="8890"/>
                <wp:wrapNone/>
                <wp:docPr id="2727" name="Овал 27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0850" cy="450850"/>
                        </a:xfrm>
                        <a:prstGeom prst="ellipse">
                          <a:avLst/>
                        </a:prstGeom>
                        <a:solidFill>
                          <a:srgbClr val="FFFFFF"/>
                        </a:solidFill>
                        <a:ln w="9525">
                          <a:solidFill>
                            <a:srgbClr val="000000"/>
                          </a:solidFill>
                          <a:round/>
                          <a:headEnd/>
                          <a:tailEnd/>
                        </a:ln>
                      </wps:spPr>
                      <wps:txbx>
                        <w:txbxContent>
                          <w:p w:rsidR="00054219" w:rsidRPr="00C47EF5" w:rsidRDefault="00054219" w:rsidP="001D4EBD">
                            <w:pPr>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Овал 2727" o:spid="_x0000_s1241" style="position:absolute;margin-left:208.2pt;margin-top:29.95pt;width:35.5pt;height:35.5pt;z-index:25229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" o:allowincell="f">
                <v:textbox>
                  <w:txbxContent>
                    <w:p w:rsidR="00054219" w:rsidRPr="00C47EF5" w:rsidRDefault="00054219" w:rsidP="001D4EBD">
                      <w:pPr>
                        <w:rPr>
                          <w:sz w:val="20"/>
                          <w:szCs w:val="20"/>
                        </w:rPr>
                      </w:pPr>
                    </w:p>
                  </w:txbxContent>
                </v:textbox>
              </v:oval>
            </w:pict>
          </mc:Fallback>
        </mc:AlternateContent>
      </w:r>
      <w:r w:rsidRPr="001D4EBD">
        <w:rPr>
          <w:sz w:val="20"/>
          <w:szCs w:val="20"/>
        </w:rPr>
        <mc:AlternateContent>
          <mc:Choice Requires="wps">
            <w:drawing>
              <wp:anchor distT="0" distB="0" distL="114300" distR="114300" simplePos="0" relativeHeight="252298240" behindDoc="0" locked="0" layoutInCell="0" allowOverlap="1">
                <wp:simplePos x="0" y="0"/>
                <wp:positionH relativeFrom="column">
                  <wp:posOffset>2644140</wp:posOffset>
                </wp:positionH>
                <wp:positionV relativeFrom="paragraph">
                  <wp:posOffset>-1513205</wp:posOffset>
                </wp:positionV>
                <wp:extent cx="450850" cy="450850"/>
                <wp:effectExtent l="9525" t="8890" r="6350" b="6985"/>
                <wp:wrapNone/>
                <wp:docPr id="2726" name="Овал 27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0850" cy="450850"/>
                        </a:xfrm>
                        <a:prstGeom prst="ellipse">
                          <a:avLst/>
                        </a:prstGeom>
                        <a:solidFill>
                          <a:srgbClr val="FFFFFF"/>
                        </a:solidFill>
                        <a:ln w="9525">
                          <a:solidFill>
                            <a:srgbClr val="000000"/>
                          </a:solidFill>
                          <a:round/>
                          <a:headEnd/>
                          <a:tailEnd/>
                        </a:ln>
                      </wps:spPr>
                      <wps:txbx>
                        <w:txbxContent>
                          <w:p w:rsidR="00054219" w:rsidRPr="00C47EF5" w:rsidRDefault="00054219" w:rsidP="001D4EBD">
                            <w:pPr>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Овал 2726" o:spid="_x0000_s1242" style="position:absolute;margin-left:208.2pt;margin-top:-119.15pt;width:35.5pt;height:35.5pt;z-index:25229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" o:allowincell="f">
                <v:textbox>
                  <w:txbxContent>
                    <w:p w:rsidR="00054219" w:rsidRPr="00C47EF5" w:rsidRDefault="00054219" w:rsidP="001D4EBD">
                      <w:pPr>
                        <w:rPr>
                          <w:sz w:val="20"/>
                          <w:szCs w:val="20"/>
                        </w:rPr>
                      </w:pPr>
                    </w:p>
                  </w:txbxContent>
                </v:textbox>
              </v:oval>
            </w:pict>
          </mc:Fallback>
        </mc:AlternateContent>
      </w:r>
      <w:r w:rsidRPr="001D4EBD">
        <w:rPr>
          <w:sz w:val="20"/>
          <w:szCs w:val="20"/>
        </w:rPr>
        <mc:AlternateContent>
          <mc:Choice Requires="wps">
            <w:drawing>
              <wp:anchor distT="0" distB="0" distL="114300" distR="114300" simplePos="0" relativeHeight="252297216" behindDoc="0" locked="0" layoutInCell="0" allowOverlap="1">
                <wp:simplePos x="0" y="0"/>
                <wp:positionH relativeFrom="column">
                  <wp:posOffset>2644140</wp:posOffset>
                </wp:positionH>
                <wp:positionV relativeFrom="paragraph">
                  <wp:posOffset>-521335</wp:posOffset>
                </wp:positionV>
                <wp:extent cx="450850" cy="450850"/>
                <wp:effectExtent l="9525" t="10160" r="6350" b="5715"/>
                <wp:wrapNone/>
                <wp:docPr id="2725" name="Овал 27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0850" cy="450850"/>
                        </a:xfrm>
                        <a:prstGeom prst="ellipse">
                          <a:avLst/>
                        </a:prstGeom>
                        <a:solidFill>
                          <a:srgbClr val="FFFFFF"/>
                        </a:solidFill>
                        <a:ln w="9525">
                          <a:solidFill>
                            <a:srgbClr val="000000"/>
                          </a:solidFill>
                          <a:round/>
                          <a:headEnd/>
                          <a:tailEnd/>
                        </a:ln>
                      </wps:spPr>
                      <wps:txbx>
                        <w:txbxContent>
                          <w:p w:rsidR="00054219" w:rsidRPr="00C47EF5" w:rsidRDefault="00054219" w:rsidP="001D4EBD">
                            <w:pPr>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Овал 2725" o:spid="_x0000_s1243" style="position:absolute;margin-left:208.2pt;margin-top:-41.05pt;width:35.5pt;height:35.5pt;z-index:25229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" o:allowincell="f">
                <v:textbox>
                  <w:txbxContent>
                    <w:p w:rsidR="00054219" w:rsidRPr="00C47EF5" w:rsidRDefault="00054219" w:rsidP="001D4EBD">
                      <w:pPr>
                        <w:rPr>
                          <w:sz w:val="20"/>
                          <w:szCs w:val="20"/>
                        </w:rPr>
                      </w:pPr>
                    </w:p>
                  </w:txbxContent>
                </v:textbox>
              </v:oval>
            </w:pict>
          </mc:Fallback>
        </mc:AlternateContent>
      </w:r>
      <w:r w:rsidRPr="001D4EBD">
        <w:rPr>
          <w:sz w:val="20"/>
          <w:szCs w:val="20"/>
          <w:lang w:val="en-US"/>
        </w:rPr>
        <w:t xml:space="preserve">                                                                                                                   ц</w:t>
      </w:r>
    </w:p>
    <w:p w:rsidR="001D4EBD" w:rsidRPr="001D4EBD" w:rsidRDefault="001D4EBD" w:rsidP="001D4EBD">
      <w:pPr>
        <w:spacing w:after="0" w:line="240" w:lineRule="auto"/>
        <w:rPr>
          <w:sz w:val="20"/>
          <w:szCs w:val="20"/>
        </w:rPr>
      </w:pPr>
      <w:r w:rsidRPr="001D4EBD">
        <w:rPr>
          <w:sz w:val="20"/>
          <w:szCs w:val="20"/>
        </w:rPr>
        <mc:AlternateContent>
          <mc:Choice Requires="wps">
            <w:drawing>
              <wp:anchor distT="0" distB="0" distL="114300" distR="114300" simplePos="0" relativeHeight="252309504" behindDoc="0" locked="0" layoutInCell="0" allowOverlap="1">
                <wp:simplePos x="0" y="0"/>
                <wp:positionH relativeFrom="column">
                  <wp:posOffset>3094990</wp:posOffset>
                </wp:positionH>
                <wp:positionV relativeFrom="paragraph">
                  <wp:posOffset>60960</wp:posOffset>
                </wp:positionV>
                <wp:extent cx="1743710" cy="1377315"/>
                <wp:effectExtent l="12700" t="53340" r="43815" b="7620"/>
                <wp:wrapNone/>
                <wp:docPr id="2724" name="Полилиния 27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743710" cy="1377315"/>
                        </a:xfrm>
                        <a:custGeom>
                          <a:avLst/>
                          <a:gdLst>
                            <a:gd name="T0" fmla="*/ 0 w 2746"/>
                            <a:gd name="T1" fmla="*/ 2169 h 2169"/>
                            <a:gd name="T2" fmla="*/ 2746 w 2746"/>
                            <a:gd name="T3" fmla="*/ 0 h 2169"/>
                          </a:gdLst>
                          <a:ahLst/>
                          <a:cxnLst>
                            <a:cxn ang="0">
                              <a:pos x="T0" y="T1"/>
                            </a:cxn>
                            <a:cxn ang="0">
                              <a:pos x="T2" y="T3"/>
                            </a:cxn>
                          </a:cxnLst>
                          <a:rect l="0" t="0" r="r" b="b"/>
                          <a:pathLst>
                            <a:path w="2746" h="2169">
                              <a:moveTo>
                                <a:pt x="0" y="2169"/>
                              </a:moveTo>
                              <a:lnTo>
                                <a:pt x="2746" y="0"/>
                              </a:lnTo>
                            </a:path>
                          </a:pathLst>
                        </a:custGeom>
                        <a:noFill/>
                        <a:ln w="9525">
                          <a:solidFill>
                            <a:srgbClr val="000000"/>
                          </a:solidFill>
                          <a:round/>
                          <a:headEnd type="non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id="Полилиния 2724" o:spid="_x0000_s1026" style="position:absolute;z-index:25230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243.7pt,113.25pt,381pt,4.8pt" coordsize="2746,21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" o:allowincell="f" filled="f">
                <v:stroke endarrow="block"/>
                <v:path arrowok="t" o:connecttype="custom" o:connectlocs="0,1377315;1743710,0" o:connectangles="0,0"/>
              </v:polyline>
            </w:pict>
          </mc:Fallback>
        </mc:AlternateContent>
      </w:r>
      <w:r w:rsidRPr="001D4EBD">
        <w:rPr>
          <w:sz w:val="20"/>
          <w:szCs w:val="20"/>
        </w:rPr>
        <mc:AlternateContent>
          <mc:Choice Requires="wps">
            <w:drawing>
              <wp:anchor distT="0" distB="0" distL="114300" distR="114300" simplePos="0" relativeHeight="252303360" behindDoc="0" locked="0" layoutInCell="0" allowOverlap="1">
                <wp:simplePos x="0" y="0"/>
                <wp:positionH relativeFrom="column">
                  <wp:posOffset>895350</wp:posOffset>
                </wp:positionH>
                <wp:positionV relativeFrom="paragraph">
                  <wp:posOffset>89535</wp:posOffset>
                </wp:positionV>
                <wp:extent cx="1790700" cy="190500"/>
                <wp:effectExtent l="13335" t="5715" r="24765" b="60960"/>
                <wp:wrapNone/>
                <wp:docPr id="2723" name="Полилиния 27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790700" cy="190500"/>
                        </a:xfrm>
                        <a:custGeom>
                          <a:avLst/>
                          <a:gdLst>
                            <a:gd name="T0" fmla="*/ 0 w 2820"/>
                            <a:gd name="T1" fmla="*/ 0 h 300"/>
                            <a:gd name="T2" fmla="*/ 2820 w 2820"/>
                            <a:gd name="T3" fmla="*/ 300 h 300"/>
                          </a:gdLst>
                          <a:ahLst/>
                          <a:cxnLst>
                            <a:cxn ang="0">
                              <a:pos x="T0" y="T1"/>
                            </a:cxn>
                            <a:cxn ang="0">
                              <a:pos x="T2" y="T3"/>
                            </a:cxn>
                          </a:cxnLst>
                          <a:rect l="0" t="0" r="r" b="b"/>
                          <a:pathLst>
                            <a:path w="2820" h="300">
                              <a:moveTo>
                                <a:pt x="0" y="0"/>
                              </a:moveTo>
                              <a:lnTo>
                                <a:pt x="2820" y="300"/>
                              </a:lnTo>
                            </a:path>
                          </a:pathLst>
                        </a:custGeom>
                        <a:noFill/>
                        <a:ln w="9525">
                          <a:solidFill>
                            <a:srgbClr val="000000"/>
                          </a:solidFill>
                          <a:round/>
                          <a:headEnd type="non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id="Полилиния 2723" o:spid="_x0000_s1026" style="position:absolute;z-index:25230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70.5pt,7.05pt,211.5pt,22.05pt" coordsize="2820,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" o:allowincell="f" filled="f">
                <v:stroke endarrow="block"/>
                <v:path arrowok="t" o:connecttype="custom" o:connectlocs="0,0;1790700,190500" o:connectangles="0,0"/>
              </v:polyline>
            </w:pict>
          </mc:Fallback>
        </mc:AlternateContent>
      </w:r>
      <w:r w:rsidRPr="001D4EBD">
        <w:rPr>
          <w:sz w:val="20"/>
          <w:szCs w:val="20"/>
        </w:rPr>
        <mc:AlternateContent>
          <mc:Choice Requires="wps">
            <w:drawing>
              <wp:anchor distT="0" distB="0" distL="114300" distR="114300" simplePos="0" relativeHeight="252312576" behindDoc="0" locked="0" layoutInCell="0" allowOverlap="1">
                <wp:simplePos x="0" y="0"/>
                <wp:positionH relativeFrom="column">
                  <wp:posOffset>2962275</wp:posOffset>
                </wp:positionH>
                <wp:positionV relativeFrom="paragraph">
                  <wp:posOffset>89535</wp:posOffset>
                </wp:positionV>
                <wp:extent cx="57150" cy="104775"/>
                <wp:effectExtent l="51435" t="5715" r="5715" b="41910"/>
                <wp:wrapNone/>
                <wp:docPr id="2722" name="Полилиния 27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150" cy="104775"/>
                        </a:xfrm>
                        <a:custGeom>
                          <a:avLst/>
                          <a:gdLst>
                            <a:gd name="T0" fmla="*/ 90 w 90"/>
                            <a:gd name="T1" fmla="*/ 0 h 165"/>
                            <a:gd name="T2" fmla="*/ 0 w 90"/>
                            <a:gd name="T3" fmla="*/ 165 h 165"/>
                          </a:gdLst>
                          <a:ahLst/>
                          <a:cxnLst>
                            <a:cxn ang="0">
                              <a:pos x="T0" y="T1"/>
                            </a:cxn>
                            <a:cxn ang="0">
                              <a:pos x="T2" y="T3"/>
                            </a:cxn>
                          </a:cxnLst>
                          <a:rect l="0" t="0" r="r" b="b"/>
                          <a:pathLst>
                            <a:path w="90" h="165">
                              <a:moveTo>
                                <a:pt x="90" y="0"/>
                              </a:moveTo>
                              <a:lnTo>
                                <a:pt x="0" y="165"/>
                              </a:lnTo>
                            </a:path>
                          </a:pathLst>
                        </a:custGeom>
                        <a:noFill/>
                        <a:ln w="9525">
                          <a:solidFill>
                            <a:srgbClr val="000000"/>
                          </a:solidFill>
                          <a:round/>
                          <a:headEnd type="non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id="Полилиния 2722" o:spid="_x0000_s1026" style="position:absolute;z-index:25231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237.75pt,7.05pt,233.25pt,15.3pt" coordsize="90,1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" o:allowincell="f" filled="f">
                <v:stroke endarrow="block"/>
                <v:path arrowok="t" o:connecttype="custom" o:connectlocs="57150,0;0,104775" o:connectangles="0,0"/>
              </v:polyline>
            </w:pict>
          </mc:Fallback>
        </mc:AlternateContent>
      </w:r>
      <w:r w:rsidRPr="001D4EBD">
        <w:rPr>
          <w:sz w:val="20"/>
          <w:szCs w:val="20"/>
        </w:rPr>
        <mc:AlternateContent>
          <mc:Choice Requires="wps">
            <w:drawing>
              <wp:anchor distT="0" distB="0" distL="114300" distR="114300" simplePos="0" relativeHeight="252305408" behindDoc="0" locked="0" layoutInCell="0" allowOverlap="1">
                <wp:simplePos x="0" y="0"/>
                <wp:positionH relativeFrom="column">
                  <wp:posOffset>750570</wp:posOffset>
                </wp:positionH>
                <wp:positionV relativeFrom="paragraph">
                  <wp:posOffset>175895</wp:posOffset>
                </wp:positionV>
                <wp:extent cx="1893570" cy="1262380"/>
                <wp:effectExtent l="11430" t="6350" r="47625" b="55245"/>
                <wp:wrapNone/>
                <wp:docPr id="2721" name="Прямая соединительная линия 27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93570" cy="12623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2721" o:spid="_x0000_s1026" style="position:absolute;z-index:25230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9.1pt,13.85pt" to="208.2pt,11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" o:allowincell="f">
                <v:stroke endarrow="block"/>
              </v:line>
            </w:pict>
          </mc:Fallback>
        </mc:AlternateContent>
      </w:r>
      <w:r w:rsidRPr="001D4EBD">
        <w:rPr>
          <w:sz w:val="20"/>
          <w:szCs w:val="20"/>
          <w:lang w:val="en-US"/>
        </w:rPr>
        <w:t xml:space="preserve">                          </w:t>
      </w:r>
      <w:r w:rsidRPr="001D4EBD">
        <w:rPr>
          <w:sz w:val="20"/>
          <w:szCs w:val="20"/>
        </w:rPr>
        <w:t>ц,+,-</w:t>
      </w:r>
    </w:p>
    <w:p w:rsidR="001D4EBD" w:rsidRPr="001D4EBD" w:rsidRDefault="001D4EBD" w:rsidP="001D4EBD">
      <w:pPr>
        <w:spacing w:after="0" w:line="240" w:lineRule="auto"/>
        <w:rPr>
          <w:sz w:val="20"/>
          <w:szCs w:val="20"/>
          <w:lang w:val="en-US"/>
        </w:rPr>
      </w:pPr>
      <w:r w:rsidRPr="001D4EBD">
        <w:rPr>
          <w:sz w:val="20"/>
          <w:szCs w:val="20"/>
          <w:lang w:val="en-US"/>
        </w:rPr>
        <w:t xml:space="preserve">                                                                  ц</w:t>
      </w:r>
    </w:p>
    <w:p w:rsidR="001D4EBD" w:rsidRPr="001D4EBD" w:rsidRDefault="001D4EBD" w:rsidP="001D4EBD">
      <w:pPr>
        <w:spacing w:after="0" w:line="240" w:lineRule="auto"/>
        <w:rPr>
          <w:sz w:val="20"/>
          <w:szCs w:val="20"/>
          <w:lang w:val="en-US"/>
        </w:rPr>
      </w:pPr>
    </w:p>
    <w:p w:rsidR="001D4EBD" w:rsidRPr="001D4EBD" w:rsidRDefault="001D4EBD" w:rsidP="001D4EBD">
      <w:pPr>
        <w:spacing w:after="0" w:line="240" w:lineRule="auto"/>
        <w:rPr>
          <w:sz w:val="20"/>
          <w:szCs w:val="20"/>
          <w:lang w:val="en-US"/>
        </w:rPr>
      </w:pPr>
      <w:r w:rsidRPr="001D4EBD">
        <w:rPr>
          <w:sz w:val="20"/>
          <w:szCs w:val="20"/>
        </w:rPr>
        <mc:AlternateContent>
          <mc:Choice Requires="wps">
            <w:drawing>
              <wp:anchor distT="0" distB="0" distL="114300" distR="114300" simplePos="0" relativeHeight="252307456" behindDoc="0" locked="0" layoutInCell="0" allowOverlap="1">
                <wp:simplePos x="0" y="0"/>
                <wp:positionH relativeFrom="column">
                  <wp:posOffset>2914650</wp:posOffset>
                </wp:positionH>
                <wp:positionV relativeFrom="paragraph">
                  <wp:posOffset>13335</wp:posOffset>
                </wp:positionV>
                <wp:extent cx="0" cy="631190"/>
                <wp:effectExtent l="60960" t="7620" r="53340" b="18415"/>
                <wp:wrapNone/>
                <wp:docPr id="2720" name="Прямая соединительная линия 27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3119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2720" o:spid="_x0000_s1026" style="position:absolute;z-index:25230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9.5pt,1.05pt" to="229.5pt,5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" o:allowincell="f">
                <v:stroke endarrow="block"/>
              </v:line>
            </w:pict>
          </mc:Fallback>
        </mc:AlternateContent>
      </w:r>
    </w:p>
    <w:p w:rsidR="001D4EBD" w:rsidRPr="001D4EBD" w:rsidRDefault="001D4EBD" w:rsidP="001D4EBD">
      <w:pPr>
        <w:spacing w:after="0" w:line="240" w:lineRule="auto"/>
        <w:rPr>
          <w:sz w:val="20"/>
          <w:szCs w:val="20"/>
          <w:lang w:val="en-US"/>
        </w:rPr>
      </w:pPr>
      <w:r w:rsidRPr="001D4EBD">
        <w:rPr>
          <w:sz w:val="20"/>
          <w:szCs w:val="20"/>
          <w:lang w:val="en-US"/>
        </w:rPr>
        <w:t xml:space="preserve">                                 ц                   ц            .</w:t>
      </w:r>
    </w:p>
    <w:p w:rsidR="001D4EBD" w:rsidRPr="001D4EBD" w:rsidRDefault="001D4EBD" w:rsidP="001D4EBD">
      <w:pPr>
        <w:spacing w:after="0" w:line="240" w:lineRule="auto"/>
        <w:rPr>
          <w:sz w:val="20"/>
          <w:szCs w:val="20"/>
          <w:lang w:val="en-US"/>
        </w:rPr>
      </w:pPr>
    </w:p>
    <w:p w:rsidR="001D4EBD" w:rsidRPr="001D4EBD" w:rsidRDefault="001D4EBD" w:rsidP="001D4EBD">
      <w:pPr>
        <w:spacing w:after="0" w:line="240" w:lineRule="auto"/>
        <w:rPr>
          <w:sz w:val="20"/>
          <w:szCs w:val="20"/>
          <w:lang w:val="en-US"/>
        </w:rPr>
      </w:pPr>
    </w:p>
    <w:p w:rsidR="001D4EBD" w:rsidRPr="001D4EBD" w:rsidRDefault="001D4EBD" w:rsidP="001D4EBD">
      <w:pPr>
        <w:spacing w:after="0" w:line="240" w:lineRule="auto"/>
        <w:rPr>
          <w:sz w:val="20"/>
          <w:szCs w:val="20"/>
          <w:lang w:val="en-US"/>
        </w:rPr>
      </w:pPr>
    </w:p>
    <w:p w:rsidR="001D4EBD" w:rsidRPr="001D4EBD" w:rsidRDefault="001D4EBD" w:rsidP="001D4EBD">
      <w:pPr>
        <w:spacing w:after="0" w:line="240" w:lineRule="auto"/>
        <w:rPr>
          <w:sz w:val="20"/>
          <w:szCs w:val="20"/>
          <w:lang w:val="en-US"/>
        </w:rPr>
      </w:pPr>
    </w:p>
    <w:p w:rsidR="001D4EBD" w:rsidRPr="001D4EBD" w:rsidRDefault="001D4EBD" w:rsidP="001D4EBD">
      <w:pPr>
        <w:spacing w:after="0" w:line="240" w:lineRule="auto"/>
        <w:rPr>
          <w:sz w:val="20"/>
          <w:szCs w:val="20"/>
        </w:rPr>
      </w:pPr>
      <w:r w:rsidRPr="001D4EBD">
        <w:rPr>
          <w:sz w:val="20"/>
          <w:szCs w:val="20"/>
        </w:rPr>
        <w:t>Недетерминированный распознаватель может из состояния перейти в пустое множество состояний. Если при обработке входной цепочки множество текущих состояний в некоторый момент времени окажется пустым, то распознаватель прекращает работу и цепочка отвергается.</w:t>
      </w:r>
    </w:p>
    <w:p w:rsidR="001D4EBD" w:rsidRPr="001D4EBD" w:rsidRDefault="001D4EBD" w:rsidP="001D4EBD">
      <w:pPr>
        <w:spacing w:after="0" w:line="240" w:lineRule="auto"/>
        <w:rPr>
          <w:sz w:val="20"/>
          <w:szCs w:val="20"/>
        </w:rPr>
      </w:pPr>
      <w:r w:rsidRPr="001D4EBD">
        <w:rPr>
          <w:sz w:val="20"/>
          <w:szCs w:val="20"/>
        </w:rPr>
        <w:t xml:space="preserve">Цепочка </w:t>
      </w:r>
      <w:r w:rsidRPr="001D4EBD">
        <w:rPr>
          <w:i/>
          <w:sz w:val="20"/>
          <w:szCs w:val="20"/>
        </w:rPr>
        <w:t>допускается</w:t>
      </w:r>
      <w:r w:rsidRPr="001D4EBD">
        <w:rPr>
          <w:sz w:val="20"/>
          <w:szCs w:val="20"/>
        </w:rPr>
        <w:t xml:space="preserve"> недетерминированным конечным распознавателем, если после обработки последнего символа входной цепочки он будет находиться во множестве состояний, содержащих в себе хотя бы одно из допускающих. Если распознаватель представить в виде графа, то допустимой цепочке соответствует путь, помеченный символами этой цепочки, из началь-ного состояния хотя бы в одно из допускающих.</w:t>
      </w:r>
    </w:p>
    <w:p w:rsidR="001D4EBD" w:rsidRPr="001D4EBD" w:rsidRDefault="001D4EBD" w:rsidP="001D4EBD">
      <w:pPr>
        <w:spacing w:after="0" w:line="240" w:lineRule="auto"/>
        <w:rPr>
          <w:sz w:val="20"/>
          <w:szCs w:val="20"/>
        </w:rPr>
      </w:pPr>
      <w:r w:rsidRPr="001D4EBD">
        <w:rPr>
          <w:sz w:val="20"/>
          <w:szCs w:val="20"/>
        </w:rPr>
        <w:t>Очевидно, что детерминированные конечные распознаватели являются подклассом недетерминированных конечных распознавателей.</w:t>
      </w:r>
    </w:p>
    <w:p w:rsidR="001D4EBD" w:rsidRPr="001D4EBD" w:rsidRDefault="001D4EBD" w:rsidP="001D4EBD">
      <w:pPr>
        <w:spacing w:after="0" w:line="240" w:lineRule="auto"/>
        <w:rPr>
          <w:sz w:val="20"/>
          <w:szCs w:val="20"/>
        </w:rPr>
      </w:pPr>
    </w:p>
    <w:p w:rsidR="001D4EBD" w:rsidRPr="001D4EBD" w:rsidRDefault="001D4EBD" w:rsidP="001D4EBD">
      <w:pPr>
        <w:spacing w:after="0" w:line="240" w:lineRule="auto"/>
        <w:rPr>
          <w:sz w:val="20"/>
          <w:szCs w:val="20"/>
        </w:rPr>
      </w:pPr>
      <w:r w:rsidRPr="001D4EBD">
        <w:rPr>
          <w:sz w:val="20"/>
          <w:szCs w:val="20"/>
        </w:rPr>
        <w:t xml:space="preserve">Недетерминированный распознаватель, который может перейти на некотором шаге из состояния в состояние без обработки символа входной цепочки,  называется   </w:t>
      </w:r>
      <w:r w:rsidRPr="001D4EBD">
        <w:rPr>
          <w:i/>
          <w:sz w:val="20"/>
          <w:szCs w:val="20"/>
        </w:rPr>
        <w:t xml:space="preserve">недетерминированным  конечным  распознавателем  с  </w:t>
      </w:r>
      <w:r w:rsidRPr="001D4EBD">
        <w:rPr>
          <w:i/>
          <w:sz w:val="20"/>
          <w:szCs w:val="20"/>
        </w:rPr>
        <w:sym w:font="Symbol" w:char="F065"/>
      </w:r>
      <w:r w:rsidRPr="001D4EBD">
        <w:rPr>
          <w:i/>
          <w:sz w:val="20"/>
          <w:szCs w:val="20"/>
        </w:rPr>
        <w:t>-переходами</w:t>
      </w:r>
      <w:r w:rsidRPr="001D4EBD">
        <w:rPr>
          <w:sz w:val="20"/>
          <w:szCs w:val="20"/>
        </w:rPr>
        <w:t>.</w:t>
      </w:r>
    </w:p>
    <w:p w:rsidR="001D4EBD" w:rsidRPr="001D4EBD" w:rsidRDefault="001D4EBD" w:rsidP="001D4EBD">
      <w:pPr>
        <w:spacing w:after="0" w:line="240" w:lineRule="auto"/>
        <w:rPr>
          <w:sz w:val="20"/>
          <w:szCs w:val="20"/>
        </w:rPr>
      </w:pPr>
      <w:r w:rsidRPr="001D4EBD">
        <w:rPr>
          <w:i/>
          <w:sz w:val="20"/>
          <w:szCs w:val="20"/>
        </w:rPr>
        <w:t xml:space="preserve">Конечный  недетерминированный  распознаватель  с  </w:t>
      </w:r>
      <w:r w:rsidRPr="001D4EBD">
        <w:rPr>
          <w:i/>
          <w:sz w:val="20"/>
          <w:szCs w:val="20"/>
        </w:rPr>
        <w:sym w:font="Symbol" w:char="F065"/>
      </w:r>
      <w:r w:rsidRPr="001D4EBD">
        <w:rPr>
          <w:i/>
          <w:sz w:val="20"/>
          <w:szCs w:val="20"/>
        </w:rPr>
        <w:t xml:space="preserve">-переходами  </w:t>
      </w:r>
      <w:r w:rsidRPr="001D4EBD">
        <w:rPr>
          <w:sz w:val="20"/>
          <w:szCs w:val="20"/>
        </w:rPr>
        <w:t xml:space="preserve">определяется пятёркой:  </w:t>
      </w:r>
      <w:r w:rsidRPr="001D4EBD">
        <w:rPr>
          <w:sz w:val="20"/>
          <w:szCs w:val="20"/>
          <w:lang w:val="en-US"/>
        </w:rPr>
        <w:t>A</w:t>
      </w:r>
      <w:r w:rsidRPr="001D4EBD">
        <w:rPr>
          <w:sz w:val="20"/>
          <w:szCs w:val="20"/>
        </w:rPr>
        <w:t>=&lt;</w:t>
      </w:r>
      <w:r w:rsidRPr="001D4EBD">
        <w:rPr>
          <w:sz w:val="20"/>
          <w:szCs w:val="20"/>
          <w:lang w:val="en-US"/>
        </w:rPr>
        <w:t>S</w:t>
      </w:r>
      <w:r w:rsidRPr="001D4EBD">
        <w:rPr>
          <w:sz w:val="20"/>
          <w:szCs w:val="20"/>
        </w:rPr>
        <w:t xml:space="preserve">, </w:t>
      </w:r>
      <w:r w:rsidRPr="001D4EBD">
        <w:rPr>
          <w:sz w:val="20"/>
          <w:szCs w:val="20"/>
          <w:lang w:val="en-US"/>
        </w:rPr>
        <w:t>X</w:t>
      </w:r>
      <w:r w:rsidRPr="001D4EBD">
        <w:rPr>
          <w:sz w:val="20"/>
          <w:szCs w:val="20"/>
        </w:rPr>
        <w:t xml:space="preserve">, </w:t>
      </w:r>
      <w:r w:rsidRPr="001D4EBD">
        <w:rPr>
          <w:sz w:val="20"/>
          <w:szCs w:val="20"/>
          <w:lang w:val="en-US"/>
        </w:rPr>
        <w:t>S</w:t>
      </w:r>
      <w:r w:rsidRPr="001D4EBD">
        <w:rPr>
          <w:sz w:val="20"/>
          <w:szCs w:val="20"/>
          <w:vertAlign w:val="subscript"/>
        </w:rPr>
        <w:t>0</w:t>
      </w:r>
      <w:r w:rsidRPr="001D4EBD">
        <w:rPr>
          <w:sz w:val="20"/>
          <w:szCs w:val="20"/>
        </w:rPr>
        <w:t xml:space="preserve">, </w:t>
      </w:r>
      <w:r w:rsidRPr="001D4EBD">
        <w:rPr>
          <w:sz w:val="20"/>
          <w:szCs w:val="20"/>
          <w:lang w:val="en-US"/>
        </w:rPr>
        <w:sym w:font="Symbol" w:char="F064"/>
      </w:r>
      <w:r w:rsidRPr="001D4EBD">
        <w:rPr>
          <w:sz w:val="20"/>
          <w:szCs w:val="20"/>
        </w:rPr>
        <w:t xml:space="preserve">, </w:t>
      </w:r>
      <w:r w:rsidRPr="001D4EBD">
        <w:rPr>
          <w:sz w:val="20"/>
          <w:szCs w:val="20"/>
          <w:lang w:val="en-US"/>
        </w:rPr>
        <w:t>F</w:t>
      </w:r>
      <w:r w:rsidRPr="001D4EBD">
        <w:rPr>
          <w:sz w:val="20"/>
          <w:szCs w:val="20"/>
        </w:rPr>
        <w:t>&gt;, где</w:t>
      </w:r>
    </w:p>
    <w:p w:rsidR="001D4EBD" w:rsidRPr="001D4EBD" w:rsidRDefault="001D4EBD" w:rsidP="001D4EBD">
      <w:pPr>
        <w:spacing w:after="0" w:line="240" w:lineRule="auto"/>
        <w:rPr>
          <w:sz w:val="20"/>
          <w:szCs w:val="20"/>
        </w:rPr>
      </w:pPr>
      <w:r w:rsidRPr="001D4EBD">
        <w:rPr>
          <w:sz w:val="20"/>
          <w:szCs w:val="20"/>
          <w:lang w:val="en-US"/>
        </w:rPr>
        <w:t>S</w:t>
      </w:r>
      <w:r w:rsidRPr="001D4EBD">
        <w:rPr>
          <w:sz w:val="20"/>
          <w:szCs w:val="20"/>
        </w:rPr>
        <w:t xml:space="preserve"> – конечное непустое множество состояний;</w:t>
      </w:r>
    </w:p>
    <w:p w:rsidR="001D4EBD" w:rsidRPr="001D4EBD" w:rsidRDefault="001D4EBD" w:rsidP="001D4EBD">
      <w:pPr>
        <w:spacing w:after="0" w:line="240" w:lineRule="auto"/>
        <w:rPr>
          <w:sz w:val="20"/>
          <w:szCs w:val="20"/>
        </w:rPr>
      </w:pPr>
      <w:r w:rsidRPr="001D4EBD">
        <w:rPr>
          <w:sz w:val="20"/>
          <w:szCs w:val="20"/>
          <w:lang w:val="en-US"/>
        </w:rPr>
        <w:t>X</w:t>
      </w:r>
      <w:r w:rsidRPr="001D4EBD">
        <w:rPr>
          <w:sz w:val="20"/>
          <w:szCs w:val="20"/>
        </w:rPr>
        <w:t xml:space="preserve"> – конечное непустое множество входных символов;</w:t>
      </w:r>
    </w:p>
    <w:p w:rsidR="001D4EBD" w:rsidRPr="001D4EBD" w:rsidRDefault="001D4EBD" w:rsidP="001D4EBD">
      <w:pPr>
        <w:spacing w:after="0" w:line="240" w:lineRule="auto"/>
        <w:rPr>
          <w:sz w:val="20"/>
          <w:szCs w:val="20"/>
        </w:rPr>
      </w:pPr>
      <w:r w:rsidRPr="001D4EBD">
        <w:rPr>
          <w:sz w:val="20"/>
          <w:szCs w:val="20"/>
          <w:lang w:val="en-US"/>
        </w:rPr>
        <w:t>S</w:t>
      </w:r>
      <w:r w:rsidRPr="001D4EBD">
        <w:rPr>
          <w:sz w:val="20"/>
          <w:szCs w:val="20"/>
          <w:vertAlign w:val="subscript"/>
        </w:rPr>
        <w:t>0</w:t>
      </w:r>
      <w:r w:rsidRPr="001D4EBD">
        <w:rPr>
          <w:sz w:val="20"/>
          <w:szCs w:val="20"/>
          <w:lang w:val="en-US"/>
        </w:rPr>
        <w:sym w:font="Symbol" w:char="F0CD"/>
      </w:r>
      <w:r w:rsidRPr="001D4EBD">
        <w:rPr>
          <w:sz w:val="20"/>
          <w:szCs w:val="20"/>
        </w:rPr>
        <w:t xml:space="preserve"> </w:t>
      </w:r>
      <w:r w:rsidRPr="001D4EBD">
        <w:rPr>
          <w:sz w:val="20"/>
          <w:szCs w:val="20"/>
          <w:lang w:val="en-US"/>
        </w:rPr>
        <w:t>S</w:t>
      </w:r>
      <w:r w:rsidRPr="001D4EBD">
        <w:rPr>
          <w:sz w:val="20"/>
          <w:szCs w:val="20"/>
        </w:rPr>
        <w:t xml:space="preserve"> – множество начальных состояний;</w:t>
      </w:r>
    </w:p>
    <w:p w:rsidR="001D4EBD" w:rsidRPr="001D4EBD" w:rsidRDefault="001D4EBD" w:rsidP="001D4EBD">
      <w:pPr>
        <w:spacing w:after="0" w:line="240" w:lineRule="auto"/>
        <w:rPr>
          <w:sz w:val="20"/>
          <w:szCs w:val="20"/>
        </w:rPr>
      </w:pPr>
      <w:r w:rsidRPr="001D4EBD">
        <w:rPr>
          <w:sz w:val="20"/>
          <w:szCs w:val="20"/>
          <w:lang w:val="en-US"/>
        </w:rPr>
        <w:sym w:font="Symbol" w:char="F064"/>
      </w:r>
      <w:r w:rsidRPr="001D4EBD">
        <w:rPr>
          <w:sz w:val="20"/>
          <w:szCs w:val="20"/>
        </w:rPr>
        <w:t xml:space="preserve">: </w:t>
      </w:r>
      <w:r w:rsidRPr="001D4EBD">
        <w:rPr>
          <w:sz w:val="20"/>
          <w:szCs w:val="20"/>
          <w:lang w:val="en-US"/>
        </w:rPr>
        <w:t>S</w:t>
      </w:r>
      <w:r w:rsidRPr="001D4EBD">
        <w:rPr>
          <w:sz w:val="20"/>
          <w:szCs w:val="20"/>
          <w:lang w:val="en-US"/>
        </w:rPr>
        <w:sym w:font="Symbol" w:char="F0B4"/>
      </w:r>
      <w:r w:rsidRPr="001D4EBD">
        <w:rPr>
          <w:sz w:val="20"/>
          <w:szCs w:val="20"/>
        </w:rPr>
        <w:t>{</w:t>
      </w:r>
      <w:r w:rsidRPr="001D4EBD">
        <w:rPr>
          <w:sz w:val="20"/>
          <w:szCs w:val="20"/>
          <w:lang w:val="en-US"/>
        </w:rPr>
        <w:t>X</w:t>
      </w:r>
      <w:r w:rsidRPr="001D4EBD">
        <w:rPr>
          <w:sz w:val="20"/>
          <w:szCs w:val="20"/>
          <w:lang w:val="en-US"/>
        </w:rPr>
        <w:sym w:font="Symbol" w:char="F0C8"/>
      </w:r>
      <w:r w:rsidRPr="001D4EBD">
        <w:rPr>
          <w:sz w:val="20"/>
          <w:szCs w:val="20"/>
          <w:lang w:val="en-US"/>
        </w:rPr>
        <w:sym w:font="Symbol" w:char="F065"/>
      </w:r>
      <w:r w:rsidRPr="001D4EBD">
        <w:rPr>
          <w:sz w:val="20"/>
          <w:szCs w:val="20"/>
        </w:rPr>
        <w:t>}</w:t>
      </w:r>
      <w:r w:rsidRPr="001D4EBD">
        <w:rPr>
          <w:sz w:val="20"/>
          <w:szCs w:val="20"/>
          <w:lang w:val="en-US"/>
        </w:rPr>
        <w:sym w:font="Symbol" w:char="F0AE"/>
      </w:r>
      <w:r w:rsidRPr="001D4EBD">
        <w:rPr>
          <w:sz w:val="20"/>
          <w:szCs w:val="20"/>
        </w:rPr>
        <w:t>2</w:t>
      </w:r>
      <w:r w:rsidRPr="001D4EBD">
        <w:rPr>
          <w:sz w:val="20"/>
          <w:szCs w:val="20"/>
          <w:vertAlign w:val="superscript"/>
          <w:lang w:val="en-US"/>
        </w:rPr>
        <w:t>S</w:t>
      </w:r>
      <w:r w:rsidRPr="001D4EBD">
        <w:rPr>
          <w:sz w:val="20"/>
          <w:szCs w:val="20"/>
        </w:rPr>
        <w:t>, где 2</w:t>
      </w:r>
      <w:r w:rsidRPr="001D4EBD">
        <w:rPr>
          <w:sz w:val="20"/>
          <w:szCs w:val="20"/>
          <w:vertAlign w:val="superscript"/>
          <w:lang w:val="en-US"/>
        </w:rPr>
        <w:t>S</w:t>
      </w:r>
      <w:r w:rsidRPr="001D4EBD">
        <w:rPr>
          <w:sz w:val="20"/>
          <w:szCs w:val="20"/>
        </w:rPr>
        <w:t xml:space="preserve"> обозначает булеан </w:t>
      </w:r>
      <w:r w:rsidRPr="001D4EBD">
        <w:rPr>
          <w:sz w:val="20"/>
          <w:szCs w:val="20"/>
          <w:lang w:val="en-US"/>
        </w:rPr>
        <w:t>S</w:t>
      </w:r>
      <w:r w:rsidRPr="001D4EBD">
        <w:rPr>
          <w:sz w:val="20"/>
          <w:szCs w:val="20"/>
        </w:rPr>
        <w:t xml:space="preserve">, т.е. множество всех подмножеств множества </w:t>
      </w:r>
      <w:r w:rsidRPr="001D4EBD">
        <w:rPr>
          <w:sz w:val="20"/>
          <w:szCs w:val="20"/>
          <w:lang w:val="en-US"/>
        </w:rPr>
        <w:t>S</w:t>
      </w:r>
      <w:r w:rsidRPr="001D4EBD">
        <w:rPr>
          <w:sz w:val="20"/>
          <w:szCs w:val="20"/>
        </w:rPr>
        <w:t xml:space="preserve"> – функция переходов, которая паре (состояние, входной символ) или паре (состояние, </w:t>
      </w:r>
      <w:r w:rsidRPr="001D4EBD">
        <w:rPr>
          <w:sz w:val="20"/>
          <w:szCs w:val="20"/>
        </w:rPr>
        <w:sym w:font="Symbol" w:char="F065"/>
      </w:r>
      <w:r w:rsidRPr="001D4EBD">
        <w:rPr>
          <w:sz w:val="20"/>
          <w:szCs w:val="20"/>
        </w:rPr>
        <w:t>) ставит в соответствие подмножество состояний;</w:t>
      </w:r>
    </w:p>
    <w:p w:rsidR="001D4EBD" w:rsidRPr="001D4EBD" w:rsidRDefault="001D4EBD" w:rsidP="001D4EBD">
      <w:pPr>
        <w:spacing w:after="0" w:line="240" w:lineRule="auto"/>
        <w:rPr>
          <w:sz w:val="20"/>
          <w:szCs w:val="20"/>
        </w:rPr>
      </w:pPr>
      <w:r w:rsidRPr="001D4EBD">
        <w:rPr>
          <w:sz w:val="20"/>
          <w:szCs w:val="20"/>
          <w:lang w:val="en-US"/>
        </w:rPr>
        <w:t>F</w:t>
      </w:r>
      <w:r w:rsidRPr="001D4EBD">
        <w:rPr>
          <w:sz w:val="20"/>
          <w:szCs w:val="20"/>
          <w:lang w:val="en-US"/>
        </w:rPr>
        <w:sym w:font="Symbol" w:char="F0CD"/>
      </w:r>
      <w:r w:rsidRPr="001D4EBD">
        <w:rPr>
          <w:sz w:val="20"/>
          <w:szCs w:val="20"/>
          <w:lang w:val="en-US"/>
        </w:rPr>
        <w:t>S</w:t>
      </w:r>
      <w:r w:rsidRPr="001D4EBD">
        <w:rPr>
          <w:sz w:val="20"/>
          <w:szCs w:val="20"/>
        </w:rPr>
        <w:t xml:space="preserve"> – множество допускающих состояний.</w:t>
      </w:r>
    </w:p>
    <w:p w:rsidR="001D4EBD" w:rsidRPr="001D4EBD" w:rsidRDefault="001D4EBD" w:rsidP="001D4EBD">
      <w:pPr>
        <w:spacing w:after="0" w:line="240" w:lineRule="auto"/>
        <w:rPr>
          <w:sz w:val="20"/>
          <w:szCs w:val="20"/>
        </w:rPr>
      </w:pPr>
    </w:p>
    <w:p w:rsidR="001D4EBD" w:rsidRPr="001D4EBD" w:rsidRDefault="001D4EBD" w:rsidP="001D4EBD">
      <w:pPr>
        <w:spacing w:after="0" w:line="240" w:lineRule="auto"/>
        <w:rPr>
          <w:sz w:val="20"/>
          <w:szCs w:val="20"/>
        </w:rPr>
      </w:pPr>
      <w:r w:rsidRPr="001D4EBD">
        <w:rPr>
          <w:sz w:val="20"/>
          <w:szCs w:val="20"/>
        </w:rPr>
        <w:lastRenderedPageBreak/>
        <w:t xml:space="preserve">Таблица недетерминированного распознавателя с </w:t>
      </w:r>
      <w:r w:rsidRPr="001D4EBD">
        <w:rPr>
          <w:sz w:val="20"/>
          <w:szCs w:val="20"/>
        </w:rPr>
        <w:sym w:font="Symbol" w:char="F065"/>
      </w:r>
      <w:r w:rsidRPr="001D4EBD">
        <w:rPr>
          <w:sz w:val="20"/>
          <w:szCs w:val="20"/>
        </w:rPr>
        <w:t xml:space="preserve">-переходами отличается от таблицы недетерминированного распознавателя без </w:t>
      </w:r>
      <w:r w:rsidRPr="001D4EBD">
        <w:rPr>
          <w:sz w:val="20"/>
          <w:szCs w:val="20"/>
        </w:rPr>
        <w:sym w:font="Symbol" w:char="F065"/>
      </w:r>
      <w:r w:rsidRPr="001D4EBD">
        <w:rPr>
          <w:sz w:val="20"/>
          <w:szCs w:val="20"/>
        </w:rPr>
        <w:t xml:space="preserve">-переходов наличием дополнительной строки, соответствующей пустому символу </w:t>
      </w:r>
      <w:r w:rsidRPr="001D4EBD">
        <w:rPr>
          <w:sz w:val="20"/>
          <w:szCs w:val="20"/>
        </w:rPr>
        <w:sym w:font="Symbol" w:char="F065"/>
      </w:r>
      <w:r w:rsidRPr="001D4EBD">
        <w:rPr>
          <w:sz w:val="20"/>
          <w:szCs w:val="20"/>
        </w:rPr>
        <w:t xml:space="preserve">. В графе распознавателя </w:t>
      </w:r>
      <w:r w:rsidRPr="001D4EBD">
        <w:rPr>
          <w:sz w:val="20"/>
          <w:szCs w:val="20"/>
        </w:rPr>
        <w:sym w:font="Symbol" w:char="F065"/>
      </w:r>
      <w:r w:rsidRPr="001D4EBD">
        <w:rPr>
          <w:sz w:val="20"/>
          <w:szCs w:val="20"/>
        </w:rPr>
        <w:t xml:space="preserve">-переходу соответствует дуга, отмеченная символом </w:t>
      </w:r>
      <w:r w:rsidRPr="001D4EBD">
        <w:rPr>
          <w:sz w:val="20"/>
          <w:szCs w:val="20"/>
        </w:rPr>
        <w:sym w:font="Symbol" w:char="F065"/>
      </w:r>
      <w:r w:rsidRPr="001D4EBD">
        <w:rPr>
          <w:sz w:val="20"/>
          <w:szCs w:val="20"/>
        </w:rPr>
        <w:t>.</w:t>
      </w:r>
    </w:p>
    <w:p w:rsidR="001D4EBD" w:rsidRPr="001D4EBD" w:rsidRDefault="001D4EBD" w:rsidP="001D4EBD">
      <w:pPr>
        <w:spacing w:after="0" w:line="240" w:lineRule="auto"/>
        <w:rPr>
          <w:sz w:val="20"/>
          <w:szCs w:val="20"/>
        </w:rPr>
      </w:pPr>
    </w:p>
    <w:p w:rsidR="001D4EBD" w:rsidRPr="001D4EBD" w:rsidRDefault="001D4EBD" w:rsidP="001D4EBD">
      <w:pPr>
        <w:spacing w:after="0" w:line="240" w:lineRule="auto"/>
        <w:rPr>
          <w:sz w:val="20"/>
          <w:szCs w:val="20"/>
        </w:rPr>
      </w:pPr>
      <w:r w:rsidRPr="001D4EBD">
        <w:rPr>
          <w:b/>
          <w:sz w:val="20"/>
          <w:szCs w:val="20"/>
        </w:rPr>
        <w:t>Пример</w:t>
      </w:r>
      <w:r w:rsidRPr="001D4EBD">
        <w:rPr>
          <w:sz w:val="20"/>
          <w:szCs w:val="20"/>
        </w:rPr>
        <w:t>.</w:t>
      </w:r>
    </w:p>
    <w:p w:rsidR="001D4EBD" w:rsidRPr="001D4EBD" w:rsidRDefault="001D4EBD" w:rsidP="001D4EBD">
      <w:pPr>
        <w:spacing w:after="0" w:line="240" w:lineRule="auto"/>
        <w:rPr>
          <w:sz w:val="20"/>
          <w:szCs w:val="20"/>
        </w:rPr>
      </w:pPr>
      <w:r w:rsidRPr="001D4EBD">
        <w:rPr>
          <w:sz w:val="20"/>
          <w:szCs w:val="20"/>
        </w:rPr>
        <w:t xml:space="preserve">Таблица недетерминированного распознавателя с </w:t>
      </w:r>
      <w:r w:rsidRPr="001D4EBD">
        <w:rPr>
          <w:sz w:val="20"/>
          <w:szCs w:val="20"/>
        </w:rPr>
        <w:sym w:font="Symbol" w:char="F065"/>
      </w:r>
      <w:r w:rsidRPr="001D4EBD">
        <w:rPr>
          <w:sz w:val="20"/>
          <w:szCs w:val="20"/>
        </w:rPr>
        <w:t>-переходами.</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01"/>
        <w:gridCol w:w="1201"/>
        <w:gridCol w:w="1201"/>
        <w:gridCol w:w="1201"/>
        <w:gridCol w:w="1201"/>
        <w:gridCol w:w="1201"/>
        <w:gridCol w:w="1201"/>
        <w:gridCol w:w="1201"/>
      </w:tblGrid>
      <w:tr w:rsidR="001D4EBD" w:rsidRPr="001D4EBD" w:rsidTr="00054219">
        <w:tblPrEx>
          <w:tblCellMar>
            <w:top w:w="0" w:type="dxa"/>
            <w:bottom w:w="0" w:type="dxa"/>
          </w:tblCellMar>
        </w:tblPrEx>
        <w:trPr>
          <w:trHeight w:val="239"/>
        </w:trPr>
        <w:tc>
          <w:tcPr>
            <w:tcW w:w="1201" w:type="dxa"/>
          </w:tcPr>
          <w:p w:rsidR="001D4EBD" w:rsidRPr="001D4EBD" w:rsidRDefault="001D4EBD" w:rsidP="001D4EBD">
            <w:pPr>
              <w:spacing w:after="0" w:line="240" w:lineRule="auto"/>
              <w:rPr>
                <w:sz w:val="20"/>
                <w:szCs w:val="20"/>
              </w:rPr>
            </w:pPr>
          </w:p>
        </w:tc>
        <w:tc>
          <w:tcPr>
            <w:tcW w:w="1201" w:type="dxa"/>
          </w:tcPr>
          <w:p w:rsidR="001D4EBD" w:rsidRPr="001D4EBD" w:rsidRDefault="001D4EBD" w:rsidP="001D4EBD">
            <w:pPr>
              <w:spacing w:after="0" w:line="240" w:lineRule="auto"/>
              <w:rPr>
                <w:sz w:val="20"/>
                <w:szCs w:val="20"/>
              </w:rPr>
            </w:pPr>
            <w:r w:rsidRPr="001D4EBD">
              <w:rPr>
                <w:sz w:val="20"/>
                <w:szCs w:val="20"/>
              </w:rPr>
              <w:sym w:font="Symbol" w:char="F0AF"/>
            </w:r>
          </w:p>
        </w:tc>
        <w:tc>
          <w:tcPr>
            <w:tcW w:w="1201" w:type="dxa"/>
          </w:tcPr>
          <w:p w:rsidR="001D4EBD" w:rsidRPr="001D4EBD" w:rsidRDefault="001D4EBD" w:rsidP="001D4EBD">
            <w:pPr>
              <w:spacing w:after="0" w:line="240" w:lineRule="auto"/>
              <w:rPr>
                <w:sz w:val="20"/>
                <w:szCs w:val="20"/>
              </w:rPr>
            </w:pPr>
          </w:p>
        </w:tc>
        <w:tc>
          <w:tcPr>
            <w:tcW w:w="1201" w:type="dxa"/>
          </w:tcPr>
          <w:p w:rsidR="001D4EBD" w:rsidRPr="001D4EBD" w:rsidRDefault="001D4EBD" w:rsidP="001D4EBD">
            <w:pPr>
              <w:spacing w:after="0" w:line="240" w:lineRule="auto"/>
              <w:rPr>
                <w:sz w:val="20"/>
                <w:szCs w:val="20"/>
              </w:rPr>
            </w:pPr>
          </w:p>
        </w:tc>
        <w:tc>
          <w:tcPr>
            <w:tcW w:w="1201" w:type="dxa"/>
          </w:tcPr>
          <w:p w:rsidR="001D4EBD" w:rsidRPr="001D4EBD" w:rsidRDefault="001D4EBD" w:rsidP="001D4EBD">
            <w:pPr>
              <w:spacing w:after="0" w:line="240" w:lineRule="auto"/>
              <w:rPr>
                <w:sz w:val="20"/>
                <w:szCs w:val="20"/>
              </w:rPr>
            </w:pPr>
          </w:p>
        </w:tc>
        <w:tc>
          <w:tcPr>
            <w:tcW w:w="1201" w:type="dxa"/>
          </w:tcPr>
          <w:p w:rsidR="001D4EBD" w:rsidRPr="001D4EBD" w:rsidRDefault="001D4EBD" w:rsidP="001D4EBD">
            <w:pPr>
              <w:spacing w:after="0" w:line="240" w:lineRule="auto"/>
              <w:rPr>
                <w:sz w:val="20"/>
                <w:szCs w:val="20"/>
              </w:rPr>
            </w:pPr>
          </w:p>
        </w:tc>
        <w:tc>
          <w:tcPr>
            <w:tcW w:w="1201" w:type="dxa"/>
          </w:tcPr>
          <w:p w:rsidR="001D4EBD" w:rsidRPr="001D4EBD" w:rsidRDefault="001D4EBD" w:rsidP="001D4EBD">
            <w:pPr>
              <w:spacing w:after="0" w:line="240" w:lineRule="auto"/>
              <w:rPr>
                <w:sz w:val="20"/>
                <w:szCs w:val="20"/>
              </w:rPr>
            </w:pPr>
          </w:p>
        </w:tc>
        <w:tc>
          <w:tcPr>
            <w:tcW w:w="1201" w:type="dxa"/>
          </w:tcPr>
          <w:p w:rsidR="001D4EBD" w:rsidRPr="001D4EBD" w:rsidRDefault="001D4EBD" w:rsidP="001D4EBD">
            <w:pPr>
              <w:spacing w:after="0" w:line="240" w:lineRule="auto"/>
              <w:rPr>
                <w:sz w:val="20"/>
                <w:szCs w:val="20"/>
                <w:lang w:val="en-US"/>
              </w:rPr>
            </w:pPr>
            <w:r w:rsidRPr="001D4EBD">
              <w:rPr>
                <w:sz w:val="20"/>
                <w:szCs w:val="20"/>
                <w:lang w:val="en-US"/>
              </w:rPr>
              <w:t>1</w:t>
            </w:r>
          </w:p>
        </w:tc>
      </w:tr>
      <w:tr w:rsidR="001D4EBD" w:rsidRPr="001D4EBD" w:rsidTr="00054219">
        <w:tblPrEx>
          <w:tblCellMar>
            <w:top w:w="0" w:type="dxa"/>
            <w:bottom w:w="0" w:type="dxa"/>
          </w:tblCellMar>
        </w:tblPrEx>
        <w:tc>
          <w:tcPr>
            <w:tcW w:w="1201" w:type="dxa"/>
          </w:tcPr>
          <w:p w:rsidR="001D4EBD" w:rsidRPr="001D4EBD" w:rsidRDefault="001D4EBD" w:rsidP="001D4EBD">
            <w:pPr>
              <w:spacing w:after="0" w:line="240" w:lineRule="auto"/>
              <w:rPr>
                <w:sz w:val="20"/>
                <w:szCs w:val="20"/>
              </w:rPr>
            </w:pPr>
          </w:p>
        </w:tc>
        <w:tc>
          <w:tcPr>
            <w:tcW w:w="1201" w:type="dxa"/>
          </w:tcPr>
          <w:p w:rsidR="001D4EBD" w:rsidRPr="001D4EBD" w:rsidRDefault="001D4EBD" w:rsidP="001D4EBD">
            <w:pPr>
              <w:spacing w:after="0" w:line="240" w:lineRule="auto"/>
              <w:rPr>
                <w:sz w:val="20"/>
                <w:szCs w:val="20"/>
                <w:lang w:val="en-US"/>
              </w:rPr>
            </w:pPr>
            <w:r w:rsidRPr="001D4EBD">
              <w:rPr>
                <w:sz w:val="20"/>
                <w:szCs w:val="20"/>
                <w:lang w:val="en-US"/>
              </w:rPr>
              <w:t>s0</w:t>
            </w:r>
          </w:p>
        </w:tc>
        <w:tc>
          <w:tcPr>
            <w:tcW w:w="1201" w:type="dxa"/>
          </w:tcPr>
          <w:p w:rsidR="001D4EBD" w:rsidRPr="001D4EBD" w:rsidRDefault="001D4EBD" w:rsidP="001D4EBD">
            <w:pPr>
              <w:spacing w:after="0" w:line="240" w:lineRule="auto"/>
              <w:rPr>
                <w:sz w:val="20"/>
                <w:szCs w:val="20"/>
                <w:lang w:val="en-US"/>
              </w:rPr>
            </w:pPr>
            <w:r w:rsidRPr="001D4EBD">
              <w:rPr>
                <w:sz w:val="20"/>
                <w:szCs w:val="20"/>
                <w:lang w:val="en-US"/>
              </w:rPr>
              <w:t>s1</w:t>
            </w:r>
          </w:p>
        </w:tc>
        <w:tc>
          <w:tcPr>
            <w:tcW w:w="1201" w:type="dxa"/>
          </w:tcPr>
          <w:p w:rsidR="001D4EBD" w:rsidRPr="001D4EBD" w:rsidRDefault="001D4EBD" w:rsidP="001D4EBD">
            <w:pPr>
              <w:spacing w:after="0" w:line="240" w:lineRule="auto"/>
              <w:rPr>
                <w:sz w:val="20"/>
                <w:szCs w:val="20"/>
                <w:lang w:val="en-US"/>
              </w:rPr>
            </w:pPr>
            <w:r w:rsidRPr="001D4EBD">
              <w:rPr>
                <w:sz w:val="20"/>
                <w:szCs w:val="20"/>
                <w:lang w:val="en-US"/>
              </w:rPr>
              <w:t>s2</w:t>
            </w:r>
          </w:p>
        </w:tc>
        <w:tc>
          <w:tcPr>
            <w:tcW w:w="1201" w:type="dxa"/>
          </w:tcPr>
          <w:p w:rsidR="001D4EBD" w:rsidRPr="001D4EBD" w:rsidRDefault="001D4EBD" w:rsidP="001D4EBD">
            <w:pPr>
              <w:spacing w:after="0" w:line="240" w:lineRule="auto"/>
              <w:rPr>
                <w:sz w:val="20"/>
                <w:szCs w:val="20"/>
                <w:lang w:val="en-US"/>
              </w:rPr>
            </w:pPr>
            <w:r w:rsidRPr="001D4EBD">
              <w:rPr>
                <w:sz w:val="20"/>
                <w:szCs w:val="20"/>
                <w:lang w:val="en-US"/>
              </w:rPr>
              <w:t>s3</w:t>
            </w:r>
          </w:p>
        </w:tc>
        <w:tc>
          <w:tcPr>
            <w:tcW w:w="1201" w:type="dxa"/>
          </w:tcPr>
          <w:p w:rsidR="001D4EBD" w:rsidRPr="001D4EBD" w:rsidRDefault="001D4EBD" w:rsidP="001D4EBD">
            <w:pPr>
              <w:spacing w:after="0" w:line="240" w:lineRule="auto"/>
              <w:rPr>
                <w:sz w:val="20"/>
                <w:szCs w:val="20"/>
                <w:lang w:val="en-US"/>
              </w:rPr>
            </w:pPr>
            <w:r w:rsidRPr="001D4EBD">
              <w:rPr>
                <w:sz w:val="20"/>
                <w:szCs w:val="20"/>
                <w:lang w:val="en-US"/>
              </w:rPr>
              <w:t>s4</w:t>
            </w:r>
          </w:p>
        </w:tc>
        <w:tc>
          <w:tcPr>
            <w:tcW w:w="1201" w:type="dxa"/>
          </w:tcPr>
          <w:p w:rsidR="001D4EBD" w:rsidRPr="001D4EBD" w:rsidRDefault="001D4EBD" w:rsidP="001D4EBD">
            <w:pPr>
              <w:spacing w:after="0" w:line="240" w:lineRule="auto"/>
              <w:rPr>
                <w:sz w:val="20"/>
                <w:szCs w:val="20"/>
                <w:lang w:val="en-US"/>
              </w:rPr>
            </w:pPr>
            <w:r w:rsidRPr="001D4EBD">
              <w:rPr>
                <w:sz w:val="20"/>
                <w:szCs w:val="20"/>
                <w:lang w:val="en-US"/>
              </w:rPr>
              <w:t>s5</w:t>
            </w:r>
          </w:p>
        </w:tc>
        <w:tc>
          <w:tcPr>
            <w:tcW w:w="1201" w:type="dxa"/>
          </w:tcPr>
          <w:p w:rsidR="001D4EBD" w:rsidRPr="001D4EBD" w:rsidRDefault="001D4EBD" w:rsidP="001D4EBD">
            <w:pPr>
              <w:spacing w:after="0" w:line="240" w:lineRule="auto"/>
              <w:rPr>
                <w:sz w:val="20"/>
                <w:szCs w:val="20"/>
                <w:lang w:val="en-US"/>
              </w:rPr>
            </w:pPr>
            <w:r w:rsidRPr="001D4EBD">
              <w:rPr>
                <w:sz w:val="20"/>
                <w:szCs w:val="20"/>
                <w:lang w:val="en-US"/>
              </w:rPr>
              <w:t>s6</w:t>
            </w:r>
          </w:p>
        </w:tc>
      </w:tr>
      <w:tr w:rsidR="001D4EBD" w:rsidRPr="001D4EBD" w:rsidTr="00054219">
        <w:tblPrEx>
          <w:tblCellMar>
            <w:top w:w="0" w:type="dxa"/>
            <w:bottom w:w="0" w:type="dxa"/>
          </w:tblCellMar>
        </w:tblPrEx>
        <w:tc>
          <w:tcPr>
            <w:tcW w:w="1201" w:type="dxa"/>
          </w:tcPr>
          <w:p w:rsidR="001D4EBD" w:rsidRPr="001D4EBD" w:rsidRDefault="001D4EBD" w:rsidP="001D4EBD">
            <w:pPr>
              <w:spacing w:after="0" w:line="240" w:lineRule="auto"/>
              <w:rPr>
                <w:sz w:val="20"/>
                <w:szCs w:val="20"/>
                <w:lang w:val="en-US"/>
              </w:rPr>
            </w:pPr>
            <w:r w:rsidRPr="001D4EBD">
              <w:rPr>
                <w:sz w:val="20"/>
                <w:szCs w:val="20"/>
              </w:rPr>
              <w:t>ц</w:t>
            </w:r>
          </w:p>
        </w:tc>
        <w:tc>
          <w:tcPr>
            <w:tcW w:w="1201" w:type="dxa"/>
          </w:tcPr>
          <w:p w:rsidR="001D4EBD" w:rsidRPr="001D4EBD" w:rsidRDefault="001D4EBD" w:rsidP="001D4EBD">
            <w:pPr>
              <w:spacing w:after="0" w:line="240" w:lineRule="auto"/>
              <w:rPr>
                <w:sz w:val="20"/>
                <w:szCs w:val="20"/>
              </w:rPr>
            </w:pPr>
          </w:p>
        </w:tc>
        <w:tc>
          <w:tcPr>
            <w:tcW w:w="1201" w:type="dxa"/>
          </w:tcPr>
          <w:p w:rsidR="001D4EBD" w:rsidRPr="001D4EBD" w:rsidRDefault="001D4EBD" w:rsidP="001D4EBD">
            <w:pPr>
              <w:spacing w:after="0" w:line="240" w:lineRule="auto"/>
              <w:rPr>
                <w:sz w:val="20"/>
                <w:szCs w:val="20"/>
                <w:lang w:val="en-US"/>
              </w:rPr>
            </w:pPr>
            <w:r w:rsidRPr="001D4EBD">
              <w:rPr>
                <w:sz w:val="20"/>
                <w:szCs w:val="20"/>
                <w:lang w:val="en-US"/>
              </w:rPr>
              <w:t>s1,s3</w:t>
            </w:r>
          </w:p>
        </w:tc>
        <w:tc>
          <w:tcPr>
            <w:tcW w:w="1201" w:type="dxa"/>
          </w:tcPr>
          <w:p w:rsidR="001D4EBD" w:rsidRPr="001D4EBD" w:rsidRDefault="001D4EBD" w:rsidP="001D4EBD">
            <w:pPr>
              <w:spacing w:after="0" w:line="240" w:lineRule="auto"/>
              <w:rPr>
                <w:sz w:val="20"/>
                <w:szCs w:val="20"/>
              </w:rPr>
            </w:pPr>
          </w:p>
        </w:tc>
        <w:tc>
          <w:tcPr>
            <w:tcW w:w="1201" w:type="dxa"/>
          </w:tcPr>
          <w:p w:rsidR="001D4EBD" w:rsidRPr="001D4EBD" w:rsidRDefault="001D4EBD" w:rsidP="001D4EBD">
            <w:pPr>
              <w:spacing w:after="0" w:line="240" w:lineRule="auto"/>
              <w:rPr>
                <w:sz w:val="20"/>
                <w:szCs w:val="20"/>
              </w:rPr>
            </w:pPr>
          </w:p>
        </w:tc>
        <w:tc>
          <w:tcPr>
            <w:tcW w:w="1201" w:type="dxa"/>
          </w:tcPr>
          <w:p w:rsidR="001D4EBD" w:rsidRPr="001D4EBD" w:rsidRDefault="001D4EBD" w:rsidP="001D4EBD">
            <w:pPr>
              <w:spacing w:after="0" w:line="240" w:lineRule="auto"/>
              <w:rPr>
                <w:sz w:val="20"/>
                <w:szCs w:val="20"/>
                <w:lang w:val="en-US"/>
              </w:rPr>
            </w:pPr>
            <w:r w:rsidRPr="001D4EBD">
              <w:rPr>
                <w:sz w:val="20"/>
                <w:szCs w:val="20"/>
                <w:lang w:val="en-US"/>
              </w:rPr>
              <w:t>s5</w:t>
            </w:r>
          </w:p>
        </w:tc>
        <w:tc>
          <w:tcPr>
            <w:tcW w:w="1201" w:type="dxa"/>
          </w:tcPr>
          <w:p w:rsidR="001D4EBD" w:rsidRPr="001D4EBD" w:rsidRDefault="001D4EBD" w:rsidP="001D4EBD">
            <w:pPr>
              <w:spacing w:after="0" w:line="240" w:lineRule="auto"/>
              <w:rPr>
                <w:sz w:val="20"/>
                <w:szCs w:val="20"/>
                <w:lang w:val="en-US"/>
              </w:rPr>
            </w:pPr>
            <w:r w:rsidRPr="001D4EBD">
              <w:rPr>
                <w:sz w:val="20"/>
                <w:szCs w:val="20"/>
                <w:lang w:val="en-US"/>
              </w:rPr>
              <w:t>s5</w:t>
            </w:r>
          </w:p>
        </w:tc>
        <w:tc>
          <w:tcPr>
            <w:tcW w:w="1201" w:type="dxa"/>
          </w:tcPr>
          <w:p w:rsidR="001D4EBD" w:rsidRPr="001D4EBD" w:rsidRDefault="001D4EBD" w:rsidP="001D4EBD">
            <w:pPr>
              <w:spacing w:after="0" w:line="240" w:lineRule="auto"/>
              <w:rPr>
                <w:sz w:val="20"/>
                <w:szCs w:val="20"/>
              </w:rPr>
            </w:pPr>
          </w:p>
        </w:tc>
      </w:tr>
      <w:tr w:rsidR="001D4EBD" w:rsidRPr="001D4EBD" w:rsidTr="00054219">
        <w:tblPrEx>
          <w:tblCellMar>
            <w:top w:w="0" w:type="dxa"/>
            <w:bottom w:w="0" w:type="dxa"/>
          </w:tblCellMar>
        </w:tblPrEx>
        <w:tc>
          <w:tcPr>
            <w:tcW w:w="1201" w:type="dxa"/>
          </w:tcPr>
          <w:p w:rsidR="001D4EBD" w:rsidRPr="001D4EBD" w:rsidRDefault="001D4EBD" w:rsidP="001D4EBD">
            <w:pPr>
              <w:spacing w:after="0" w:line="240" w:lineRule="auto"/>
              <w:rPr>
                <w:sz w:val="20"/>
                <w:szCs w:val="20"/>
                <w:lang w:val="en-US"/>
              </w:rPr>
            </w:pPr>
            <w:r w:rsidRPr="001D4EBD">
              <w:rPr>
                <w:sz w:val="20"/>
                <w:szCs w:val="20"/>
                <w:lang w:val="en-US"/>
              </w:rPr>
              <w:t>.</w:t>
            </w:r>
          </w:p>
        </w:tc>
        <w:tc>
          <w:tcPr>
            <w:tcW w:w="1201" w:type="dxa"/>
          </w:tcPr>
          <w:p w:rsidR="001D4EBD" w:rsidRPr="001D4EBD" w:rsidRDefault="001D4EBD" w:rsidP="001D4EBD">
            <w:pPr>
              <w:spacing w:after="0" w:line="240" w:lineRule="auto"/>
              <w:rPr>
                <w:sz w:val="20"/>
                <w:szCs w:val="20"/>
              </w:rPr>
            </w:pPr>
          </w:p>
        </w:tc>
        <w:tc>
          <w:tcPr>
            <w:tcW w:w="1201" w:type="dxa"/>
          </w:tcPr>
          <w:p w:rsidR="001D4EBD" w:rsidRPr="001D4EBD" w:rsidRDefault="001D4EBD" w:rsidP="001D4EBD">
            <w:pPr>
              <w:spacing w:after="0" w:line="240" w:lineRule="auto"/>
              <w:rPr>
                <w:sz w:val="20"/>
                <w:szCs w:val="20"/>
              </w:rPr>
            </w:pPr>
          </w:p>
        </w:tc>
        <w:tc>
          <w:tcPr>
            <w:tcW w:w="1201" w:type="dxa"/>
          </w:tcPr>
          <w:p w:rsidR="001D4EBD" w:rsidRPr="001D4EBD" w:rsidRDefault="001D4EBD" w:rsidP="001D4EBD">
            <w:pPr>
              <w:spacing w:after="0" w:line="240" w:lineRule="auto"/>
              <w:rPr>
                <w:sz w:val="20"/>
                <w:szCs w:val="20"/>
                <w:lang w:val="en-US"/>
              </w:rPr>
            </w:pPr>
            <w:r w:rsidRPr="001D4EBD">
              <w:rPr>
                <w:sz w:val="20"/>
                <w:szCs w:val="20"/>
                <w:lang w:val="en-US"/>
              </w:rPr>
              <w:t>s4</w:t>
            </w:r>
          </w:p>
        </w:tc>
        <w:tc>
          <w:tcPr>
            <w:tcW w:w="1201" w:type="dxa"/>
          </w:tcPr>
          <w:p w:rsidR="001D4EBD" w:rsidRPr="001D4EBD" w:rsidRDefault="001D4EBD" w:rsidP="001D4EBD">
            <w:pPr>
              <w:spacing w:after="0" w:line="240" w:lineRule="auto"/>
              <w:rPr>
                <w:sz w:val="20"/>
                <w:szCs w:val="20"/>
                <w:lang w:val="en-US"/>
              </w:rPr>
            </w:pPr>
            <w:r w:rsidRPr="001D4EBD">
              <w:rPr>
                <w:sz w:val="20"/>
                <w:szCs w:val="20"/>
                <w:lang w:val="en-US"/>
              </w:rPr>
              <w:t>s5</w:t>
            </w:r>
          </w:p>
        </w:tc>
        <w:tc>
          <w:tcPr>
            <w:tcW w:w="1201" w:type="dxa"/>
          </w:tcPr>
          <w:p w:rsidR="001D4EBD" w:rsidRPr="001D4EBD" w:rsidRDefault="001D4EBD" w:rsidP="001D4EBD">
            <w:pPr>
              <w:spacing w:after="0" w:line="240" w:lineRule="auto"/>
              <w:rPr>
                <w:sz w:val="20"/>
                <w:szCs w:val="20"/>
              </w:rPr>
            </w:pPr>
          </w:p>
        </w:tc>
        <w:tc>
          <w:tcPr>
            <w:tcW w:w="1201" w:type="dxa"/>
          </w:tcPr>
          <w:p w:rsidR="001D4EBD" w:rsidRPr="001D4EBD" w:rsidRDefault="001D4EBD" w:rsidP="001D4EBD">
            <w:pPr>
              <w:spacing w:after="0" w:line="240" w:lineRule="auto"/>
              <w:rPr>
                <w:sz w:val="20"/>
                <w:szCs w:val="20"/>
              </w:rPr>
            </w:pPr>
          </w:p>
        </w:tc>
        <w:tc>
          <w:tcPr>
            <w:tcW w:w="1201" w:type="dxa"/>
          </w:tcPr>
          <w:p w:rsidR="001D4EBD" w:rsidRPr="001D4EBD" w:rsidRDefault="001D4EBD" w:rsidP="001D4EBD">
            <w:pPr>
              <w:spacing w:after="0" w:line="240" w:lineRule="auto"/>
              <w:rPr>
                <w:sz w:val="20"/>
                <w:szCs w:val="20"/>
              </w:rPr>
            </w:pPr>
          </w:p>
        </w:tc>
      </w:tr>
      <w:tr w:rsidR="001D4EBD" w:rsidRPr="001D4EBD" w:rsidTr="00054219">
        <w:tblPrEx>
          <w:tblCellMar>
            <w:top w:w="0" w:type="dxa"/>
            <w:bottom w:w="0" w:type="dxa"/>
          </w:tblCellMar>
        </w:tblPrEx>
        <w:tc>
          <w:tcPr>
            <w:tcW w:w="1201" w:type="dxa"/>
          </w:tcPr>
          <w:p w:rsidR="001D4EBD" w:rsidRPr="001D4EBD" w:rsidRDefault="001D4EBD" w:rsidP="001D4EBD">
            <w:pPr>
              <w:spacing w:after="0" w:line="240" w:lineRule="auto"/>
              <w:rPr>
                <w:sz w:val="20"/>
                <w:szCs w:val="20"/>
                <w:lang w:val="en-US"/>
              </w:rPr>
            </w:pPr>
            <w:r w:rsidRPr="001D4EBD">
              <w:rPr>
                <w:sz w:val="20"/>
                <w:szCs w:val="20"/>
                <w:lang w:val="en-US"/>
              </w:rPr>
              <w:t>+</w:t>
            </w:r>
          </w:p>
        </w:tc>
        <w:tc>
          <w:tcPr>
            <w:tcW w:w="1201" w:type="dxa"/>
          </w:tcPr>
          <w:p w:rsidR="001D4EBD" w:rsidRPr="001D4EBD" w:rsidRDefault="001D4EBD" w:rsidP="001D4EBD">
            <w:pPr>
              <w:spacing w:after="0" w:line="240" w:lineRule="auto"/>
              <w:rPr>
                <w:sz w:val="20"/>
                <w:szCs w:val="20"/>
                <w:lang w:val="en-US"/>
              </w:rPr>
            </w:pPr>
            <w:r w:rsidRPr="001D4EBD">
              <w:rPr>
                <w:sz w:val="20"/>
                <w:szCs w:val="20"/>
                <w:lang w:val="en-US"/>
              </w:rPr>
              <w:t>s1,s2</w:t>
            </w:r>
          </w:p>
        </w:tc>
        <w:tc>
          <w:tcPr>
            <w:tcW w:w="1201" w:type="dxa"/>
          </w:tcPr>
          <w:p w:rsidR="001D4EBD" w:rsidRPr="001D4EBD" w:rsidRDefault="001D4EBD" w:rsidP="001D4EBD">
            <w:pPr>
              <w:spacing w:after="0" w:line="240" w:lineRule="auto"/>
              <w:rPr>
                <w:sz w:val="20"/>
                <w:szCs w:val="20"/>
              </w:rPr>
            </w:pPr>
          </w:p>
        </w:tc>
        <w:tc>
          <w:tcPr>
            <w:tcW w:w="1201" w:type="dxa"/>
          </w:tcPr>
          <w:p w:rsidR="001D4EBD" w:rsidRPr="001D4EBD" w:rsidRDefault="001D4EBD" w:rsidP="001D4EBD">
            <w:pPr>
              <w:spacing w:after="0" w:line="240" w:lineRule="auto"/>
              <w:rPr>
                <w:sz w:val="20"/>
                <w:szCs w:val="20"/>
              </w:rPr>
            </w:pPr>
          </w:p>
        </w:tc>
        <w:tc>
          <w:tcPr>
            <w:tcW w:w="1201" w:type="dxa"/>
          </w:tcPr>
          <w:p w:rsidR="001D4EBD" w:rsidRPr="001D4EBD" w:rsidRDefault="001D4EBD" w:rsidP="001D4EBD">
            <w:pPr>
              <w:spacing w:after="0" w:line="240" w:lineRule="auto"/>
              <w:rPr>
                <w:sz w:val="20"/>
                <w:szCs w:val="20"/>
              </w:rPr>
            </w:pPr>
          </w:p>
        </w:tc>
        <w:tc>
          <w:tcPr>
            <w:tcW w:w="1201" w:type="dxa"/>
          </w:tcPr>
          <w:p w:rsidR="001D4EBD" w:rsidRPr="001D4EBD" w:rsidRDefault="001D4EBD" w:rsidP="001D4EBD">
            <w:pPr>
              <w:spacing w:after="0" w:line="240" w:lineRule="auto"/>
              <w:rPr>
                <w:sz w:val="20"/>
                <w:szCs w:val="20"/>
              </w:rPr>
            </w:pPr>
          </w:p>
        </w:tc>
        <w:tc>
          <w:tcPr>
            <w:tcW w:w="1201" w:type="dxa"/>
          </w:tcPr>
          <w:p w:rsidR="001D4EBD" w:rsidRPr="001D4EBD" w:rsidRDefault="001D4EBD" w:rsidP="001D4EBD">
            <w:pPr>
              <w:spacing w:after="0" w:line="240" w:lineRule="auto"/>
              <w:rPr>
                <w:sz w:val="20"/>
                <w:szCs w:val="20"/>
              </w:rPr>
            </w:pPr>
          </w:p>
        </w:tc>
        <w:tc>
          <w:tcPr>
            <w:tcW w:w="1201" w:type="dxa"/>
          </w:tcPr>
          <w:p w:rsidR="001D4EBD" w:rsidRPr="001D4EBD" w:rsidRDefault="001D4EBD" w:rsidP="001D4EBD">
            <w:pPr>
              <w:spacing w:after="0" w:line="240" w:lineRule="auto"/>
              <w:rPr>
                <w:sz w:val="20"/>
                <w:szCs w:val="20"/>
              </w:rPr>
            </w:pPr>
          </w:p>
        </w:tc>
      </w:tr>
      <w:tr w:rsidR="001D4EBD" w:rsidRPr="001D4EBD" w:rsidTr="00054219">
        <w:tblPrEx>
          <w:tblCellMar>
            <w:top w:w="0" w:type="dxa"/>
            <w:bottom w:w="0" w:type="dxa"/>
          </w:tblCellMar>
        </w:tblPrEx>
        <w:tc>
          <w:tcPr>
            <w:tcW w:w="1201" w:type="dxa"/>
          </w:tcPr>
          <w:p w:rsidR="001D4EBD" w:rsidRPr="001D4EBD" w:rsidRDefault="001D4EBD" w:rsidP="001D4EBD">
            <w:pPr>
              <w:spacing w:after="0" w:line="240" w:lineRule="auto"/>
              <w:rPr>
                <w:sz w:val="20"/>
                <w:szCs w:val="20"/>
                <w:lang w:val="en-US"/>
              </w:rPr>
            </w:pPr>
            <w:r w:rsidRPr="001D4EBD">
              <w:rPr>
                <w:sz w:val="20"/>
                <w:szCs w:val="20"/>
                <w:lang w:val="en-US"/>
              </w:rPr>
              <w:t>-</w:t>
            </w:r>
          </w:p>
        </w:tc>
        <w:tc>
          <w:tcPr>
            <w:tcW w:w="1201" w:type="dxa"/>
          </w:tcPr>
          <w:p w:rsidR="001D4EBD" w:rsidRPr="001D4EBD" w:rsidRDefault="001D4EBD" w:rsidP="001D4EBD">
            <w:pPr>
              <w:spacing w:after="0" w:line="240" w:lineRule="auto"/>
              <w:rPr>
                <w:sz w:val="20"/>
                <w:szCs w:val="20"/>
                <w:lang w:val="en-US"/>
              </w:rPr>
            </w:pPr>
            <w:r w:rsidRPr="001D4EBD">
              <w:rPr>
                <w:sz w:val="20"/>
                <w:szCs w:val="20"/>
                <w:lang w:val="en-US"/>
              </w:rPr>
              <w:t>s1,s2</w:t>
            </w:r>
          </w:p>
        </w:tc>
        <w:tc>
          <w:tcPr>
            <w:tcW w:w="1201" w:type="dxa"/>
          </w:tcPr>
          <w:p w:rsidR="001D4EBD" w:rsidRPr="001D4EBD" w:rsidRDefault="001D4EBD" w:rsidP="001D4EBD">
            <w:pPr>
              <w:spacing w:after="0" w:line="240" w:lineRule="auto"/>
              <w:rPr>
                <w:sz w:val="20"/>
                <w:szCs w:val="20"/>
              </w:rPr>
            </w:pPr>
          </w:p>
        </w:tc>
        <w:tc>
          <w:tcPr>
            <w:tcW w:w="1201" w:type="dxa"/>
          </w:tcPr>
          <w:p w:rsidR="001D4EBD" w:rsidRPr="001D4EBD" w:rsidRDefault="001D4EBD" w:rsidP="001D4EBD">
            <w:pPr>
              <w:spacing w:after="0" w:line="240" w:lineRule="auto"/>
              <w:rPr>
                <w:sz w:val="20"/>
                <w:szCs w:val="20"/>
              </w:rPr>
            </w:pPr>
          </w:p>
        </w:tc>
        <w:tc>
          <w:tcPr>
            <w:tcW w:w="1201" w:type="dxa"/>
          </w:tcPr>
          <w:p w:rsidR="001D4EBD" w:rsidRPr="001D4EBD" w:rsidRDefault="001D4EBD" w:rsidP="001D4EBD">
            <w:pPr>
              <w:spacing w:after="0" w:line="240" w:lineRule="auto"/>
              <w:rPr>
                <w:sz w:val="20"/>
                <w:szCs w:val="20"/>
              </w:rPr>
            </w:pPr>
          </w:p>
        </w:tc>
        <w:tc>
          <w:tcPr>
            <w:tcW w:w="1201" w:type="dxa"/>
          </w:tcPr>
          <w:p w:rsidR="001D4EBD" w:rsidRPr="001D4EBD" w:rsidRDefault="001D4EBD" w:rsidP="001D4EBD">
            <w:pPr>
              <w:spacing w:after="0" w:line="240" w:lineRule="auto"/>
              <w:rPr>
                <w:sz w:val="20"/>
                <w:szCs w:val="20"/>
              </w:rPr>
            </w:pPr>
          </w:p>
        </w:tc>
        <w:tc>
          <w:tcPr>
            <w:tcW w:w="1201" w:type="dxa"/>
          </w:tcPr>
          <w:p w:rsidR="001D4EBD" w:rsidRPr="001D4EBD" w:rsidRDefault="001D4EBD" w:rsidP="001D4EBD">
            <w:pPr>
              <w:spacing w:after="0" w:line="240" w:lineRule="auto"/>
              <w:rPr>
                <w:sz w:val="20"/>
                <w:szCs w:val="20"/>
              </w:rPr>
            </w:pPr>
          </w:p>
        </w:tc>
        <w:tc>
          <w:tcPr>
            <w:tcW w:w="1201" w:type="dxa"/>
          </w:tcPr>
          <w:p w:rsidR="001D4EBD" w:rsidRPr="001D4EBD" w:rsidRDefault="001D4EBD" w:rsidP="001D4EBD">
            <w:pPr>
              <w:spacing w:after="0" w:line="240" w:lineRule="auto"/>
              <w:rPr>
                <w:sz w:val="20"/>
                <w:szCs w:val="20"/>
              </w:rPr>
            </w:pPr>
          </w:p>
        </w:tc>
      </w:tr>
      <w:tr w:rsidR="001D4EBD" w:rsidRPr="001D4EBD" w:rsidTr="00054219">
        <w:tblPrEx>
          <w:tblCellMar>
            <w:top w:w="0" w:type="dxa"/>
            <w:bottom w:w="0" w:type="dxa"/>
          </w:tblCellMar>
        </w:tblPrEx>
        <w:tc>
          <w:tcPr>
            <w:tcW w:w="1201" w:type="dxa"/>
          </w:tcPr>
          <w:p w:rsidR="001D4EBD" w:rsidRPr="001D4EBD" w:rsidRDefault="001D4EBD" w:rsidP="001D4EBD">
            <w:pPr>
              <w:spacing w:after="0" w:line="240" w:lineRule="auto"/>
              <w:rPr>
                <w:sz w:val="20"/>
                <w:szCs w:val="20"/>
              </w:rPr>
            </w:pPr>
            <w:r w:rsidRPr="001D4EBD">
              <w:rPr>
                <w:sz w:val="20"/>
                <w:szCs w:val="20"/>
              </w:rPr>
              <w:sym w:font="Symbol" w:char="F065"/>
            </w:r>
          </w:p>
        </w:tc>
        <w:tc>
          <w:tcPr>
            <w:tcW w:w="1201" w:type="dxa"/>
          </w:tcPr>
          <w:p w:rsidR="001D4EBD" w:rsidRPr="001D4EBD" w:rsidRDefault="001D4EBD" w:rsidP="001D4EBD">
            <w:pPr>
              <w:spacing w:after="0" w:line="240" w:lineRule="auto"/>
              <w:rPr>
                <w:sz w:val="20"/>
                <w:szCs w:val="20"/>
                <w:lang w:val="en-US"/>
              </w:rPr>
            </w:pPr>
            <w:r w:rsidRPr="001D4EBD">
              <w:rPr>
                <w:sz w:val="20"/>
                <w:szCs w:val="20"/>
                <w:lang w:val="en-US"/>
              </w:rPr>
              <w:t>s1,s2</w:t>
            </w:r>
          </w:p>
        </w:tc>
        <w:tc>
          <w:tcPr>
            <w:tcW w:w="1201" w:type="dxa"/>
          </w:tcPr>
          <w:p w:rsidR="001D4EBD" w:rsidRPr="001D4EBD" w:rsidRDefault="001D4EBD" w:rsidP="001D4EBD">
            <w:pPr>
              <w:spacing w:after="0" w:line="240" w:lineRule="auto"/>
              <w:rPr>
                <w:sz w:val="20"/>
                <w:szCs w:val="20"/>
              </w:rPr>
            </w:pPr>
          </w:p>
        </w:tc>
        <w:tc>
          <w:tcPr>
            <w:tcW w:w="1201" w:type="dxa"/>
          </w:tcPr>
          <w:p w:rsidR="001D4EBD" w:rsidRPr="001D4EBD" w:rsidRDefault="001D4EBD" w:rsidP="001D4EBD">
            <w:pPr>
              <w:spacing w:after="0" w:line="240" w:lineRule="auto"/>
              <w:rPr>
                <w:sz w:val="20"/>
                <w:szCs w:val="20"/>
              </w:rPr>
            </w:pPr>
          </w:p>
        </w:tc>
        <w:tc>
          <w:tcPr>
            <w:tcW w:w="1201" w:type="dxa"/>
          </w:tcPr>
          <w:p w:rsidR="001D4EBD" w:rsidRPr="001D4EBD" w:rsidRDefault="001D4EBD" w:rsidP="001D4EBD">
            <w:pPr>
              <w:spacing w:after="0" w:line="240" w:lineRule="auto"/>
              <w:rPr>
                <w:sz w:val="20"/>
                <w:szCs w:val="20"/>
              </w:rPr>
            </w:pPr>
          </w:p>
        </w:tc>
        <w:tc>
          <w:tcPr>
            <w:tcW w:w="1201" w:type="dxa"/>
          </w:tcPr>
          <w:p w:rsidR="001D4EBD" w:rsidRPr="001D4EBD" w:rsidRDefault="001D4EBD" w:rsidP="001D4EBD">
            <w:pPr>
              <w:spacing w:after="0" w:line="240" w:lineRule="auto"/>
              <w:rPr>
                <w:sz w:val="20"/>
                <w:szCs w:val="20"/>
              </w:rPr>
            </w:pPr>
          </w:p>
        </w:tc>
        <w:tc>
          <w:tcPr>
            <w:tcW w:w="1201" w:type="dxa"/>
          </w:tcPr>
          <w:p w:rsidR="001D4EBD" w:rsidRPr="001D4EBD" w:rsidRDefault="001D4EBD" w:rsidP="001D4EBD">
            <w:pPr>
              <w:spacing w:after="0" w:line="240" w:lineRule="auto"/>
              <w:rPr>
                <w:sz w:val="20"/>
                <w:szCs w:val="20"/>
                <w:lang w:val="en-US"/>
              </w:rPr>
            </w:pPr>
            <w:r w:rsidRPr="001D4EBD">
              <w:rPr>
                <w:sz w:val="20"/>
                <w:szCs w:val="20"/>
                <w:lang w:val="en-US"/>
              </w:rPr>
              <w:t>s6</w:t>
            </w:r>
          </w:p>
        </w:tc>
        <w:tc>
          <w:tcPr>
            <w:tcW w:w="1201" w:type="dxa"/>
          </w:tcPr>
          <w:p w:rsidR="001D4EBD" w:rsidRPr="001D4EBD" w:rsidRDefault="001D4EBD" w:rsidP="001D4EBD">
            <w:pPr>
              <w:spacing w:after="0" w:line="240" w:lineRule="auto"/>
              <w:rPr>
                <w:sz w:val="20"/>
                <w:szCs w:val="20"/>
              </w:rPr>
            </w:pPr>
          </w:p>
        </w:tc>
      </w:tr>
    </w:tbl>
    <w:p w:rsidR="001D4EBD" w:rsidRPr="001D4EBD" w:rsidRDefault="001D4EBD" w:rsidP="001D4EBD">
      <w:pPr>
        <w:spacing w:after="0" w:line="240" w:lineRule="auto"/>
        <w:rPr>
          <w:sz w:val="20"/>
          <w:szCs w:val="20"/>
        </w:rPr>
      </w:pPr>
      <w:r w:rsidRPr="001D4EBD">
        <w:rPr>
          <w:b/>
          <w:sz w:val="20"/>
          <w:szCs w:val="20"/>
        </w:rPr>
        <w:t>Пример</w:t>
      </w:r>
      <w:r w:rsidRPr="001D4EBD">
        <w:rPr>
          <w:sz w:val="20"/>
          <w:szCs w:val="20"/>
        </w:rPr>
        <w:t>.</w:t>
      </w:r>
    </w:p>
    <w:p w:rsidR="001D4EBD" w:rsidRPr="001D4EBD" w:rsidRDefault="001D4EBD" w:rsidP="001D4EBD">
      <w:pPr>
        <w:spacing w:after="0" w:line="240" w:lineRule="auto"/>
        <w:rPr>
          <w:sz w:val="20"/>
          <w:szCs w:val="20"/>
        </w:rPr>
      </w:pPr>
      <w:r w:rsidRPr="001D4EBD">
        <w:rPr>
          <w:sz w:val="20"/>
          <w:szCs w:val="20"/>
        </w:rPr>
        <w:t xml:space="preserve">Граф недетерминированного распознавателя с </w:t>
      </w:r>
      <w:r w:rsidRPr="001D4EBD">
        <w:rPr>
          <w:sz w:val="20"/>
          <w:szCs w:val="20"/>
        </w:rPr>
        <w:sym w:font="Symbol" w:char="F065"/>
      </w:r>
      <w:r w:rsidRPr="001D4EBD">
        <w:rPr>
          <w:sz w:val="20"/>
          <w:szCs w:val="20"/>
        </w:rPr>
        <w:t>-переходами.</w:t>
      </w:r>
    </w:p>
    <w:p w:rsidR="001D4EBD" w:rsidRPr="001D4EBD" w:rsidRDefault="001D4EBD" w:rsidP="001D4EBD">
      <w:pPr>
        <w:spacing w:after="0" w:line="240" w:lineRule="auto"/>
        <w:rPr>
          <w:sz w:val="20"/>
          <w:szCs w:val="20"/>
        </w:rPr>
      </w:pPr>
      <w:r w:rsidRPr="001D4EBD">
        <w:rPr>
          <w:sz w:val="20"/>
          <w:szCs w:val="20"/>
        </w:rPr>
        <mc:AlternateContent>
          <mc:Choice Requires="wps">
            <w:drawing>
              <wp:anchor distT="0" distB="0" distL="114300" distR="114300" simplePos="0" relativeHeight="252332032" behindDoc="0" locked="0" layoutInCell="0" allowOverlap="1">
                <wp:simplePos x="0" y="0"/>
                <wp:positionH relativeFrom="column">
                  <wp:posOffset>2194560</wp:posOffset>
                </wp:positionH>
                <wp:positionV relativeFrom="paragraph">
                  <wp:posOffset>172085</wp:posOffset>
                </wp:positionV>
                <wp:extent cx="450850" cy="537845"/>
                <wp:effectExtent l="7620" t="9525" r="8255" b="5080"/>
                <wp:wrapNone/>
                <wp:docPr id="2719" name="Полилиния 27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50850" cy="537845"/>
                        </a:xfrm>
                        <a:custGeom>
                          <a:avLst/>
                          <a:gdLst>
                            <a:gd name="G0" fmla="+- 21600 0 0"/>
                            <a:gd name="G1" fmla="+- 21600 0 0"/>
                            <a:gd name="G2" fmla="+- 21600 0 0"/>
                            <a:gd name="T0" fmla="*/ 611 w 43200"/>
                            <a:gd name="T1" fmla="*/ 26701 h 42907"/>
                            <a:gd name="T2" fmla="*/ 25144 w 43200"/>
                            <a:gd name="T3" fmla="*/ 42907 h 42907"/>
                            <a:gd name="T4" fmla="*/ 21600 w 43200"/>
                            <a:gd name="T5" fmla="*/ 21600 h 42907"/>
                          </a:gdLst>
                          <a:ahLst/>
                          <a:cxnLst>
                            <a:cxn ang="0">
                              <a:pos x="T0" y="T1"/>
                            </a:cxn>
                            <a:cxn ang="0">
                              <a:pos x="T2" y="T3"/>
                            </a:cxn>
                            <a:cxn ang="0">
                              <a:pos x="T4" y="T5"/>
                            </a:cxn>
                          </a:cxnLst>
                          <a:rect l="0" t="0" r="r" b="b"/>
                          <a:pathLst>
                            <a:path w="43200" h="42907" fill="none" extrusionOk="0">
                              <a:moveTo>
                                <a:pt x="610" y="26701"/>
                              </a:moveTo>
                              <a:cubicBezTo>
                                <a:pt x="205" y="25031"/>
                                <a:pt x="0" y="23318"/>
                                <a:pt x="0" y="21600"/>
                              </a:cubicBezTo>
                              <a:cubicBezTo>
                                <a:pt x="0" y="9670"/>
                                <a:pt x="9670" y="0"/>
                                <a:pt x="21600" y="0"/>
                              </a:cubicBezTo>
                              <a:cubicBezTo>
                                <a:pt x="33529" y="0"/>
                                <a:pt x="43200" y="9670"/>
                                <a:pt x="43200" y="21600"/>
                              </a:cubicBezTo>
                              <a:cubicBezTo>
                                <a:pt x="43200" y="32161"/>
                                <a:pt x="35562" y="41174"/>
                                <a:pt x="25144" y="42907"/>
                              </a:cubicBezTo>
                            </a:path>
                            <a:path w="43200" h="42907" stroke="0" extrusionOk="0">
                              <a:moveTo>
                                <a:pt x="610" y="26701"/>
                              </a:moveTo>
                              <a:cubicBezTo>
                                <a:pt x="205" y="25031"/>
                                <a:pt x="0" y="23318"/>
                                <a:pt x="0" y="21600"/>
                              </a:cubicBezTo>
                              <a:cubicBezTo>
                                <a:pt x="0" y="9670"/>
                                <a:pt x="9670" y="0"/>
                                <a:pt x="21600" y="0"/>
                              </a:cubicBezTo>
                              <a:cubicBezTo>
                                <a:pt x="33529" y="0"/>
                                <a:pt x="43200" y="9670"/>
                                <a:pt x="43200" y="21600"/>
                              </a:cubicBezTo>
                              <a:cubicBezTo>
                                <a:pt x="43200" y="32161"/>
                                <a:pt x="35562" y="41174"/>
                                <a:pt x="25144" y="42907"/>
                              </a:cubicBezTo>
                              <a:lnTo>
                                <a:pt x="2160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Полилиния 2719" o:spid="_x0000_s1026" style="position:absolute;margin-left:172.8pt;margin-top:13.55pt;width:35.5pt;height:42.35pt;z-index:25233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43200,429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" o:allowincell="f" path="m610,26701nfc205,25031,,23318,,21600,,9670,9670,,21600,,33529,,43200,9670,43200,21600v,10561,-7638,19574,-18056,21307em610,26701nsc205,25031,,23318,,21600,,9670,9670,,21600,,33529,,43200,9670,43200,21600v,10561,-7638,19574,-18056,21307l21600,21600,610,26701xe" filled="f">
                <v:path arrowok="t" o:extrusionok="f" o:connecttype="custom" o:connectlocs="6377,334701;262411,537845;225425,270759" o:connectangles="0,0,0"/>
              </v:shape>
            </w:pict>
          </mc:Fallback>
        </mc:AlternateContent>
      </w:r>
    </w:p>
    <w:p w:rsidR="001D4EBD" w:rsidRPr="001D4EBD" w:rsidRDefault="001D4EBD" w:rsidP="001D4EBD">
      <w:pPr>
        <w:spacing w:after="0" w:line="240" w:lineRule="auto"/>
        <w:rPr>
          <w:sz w:val="20"/>
          <w:szCs w:val="20"/>
          <w:lang w:val="en-US"/>
        </w:rPr>
      </w:pPr>
      <w:r w:rsidRPr="001D4EBD">
        <w:rPr>
          <w:sz w:val="20"/>
          <w:szCs w:val="20"/>
        </w:rPr>
        <w:t xml:space="preserve">                                                </w:t>
      </w:r>
      <w:r w:rsidRPr="001D4EBD">
        <w:rPr>
          <w:sz w:val="20"/>
          <w:szCs w:val="20"/>
          <w:lang w:val="en-US"/>
        </w:rPr>
        <w:t>ц</w:t>
      </w:r>
    </w:p>
    <w:p w:rsidR="001D4EBD" w:rsidRPr="001D4EBD" w:rsidRDefault="001D4EBD" w:rsidP="001D4EBD">
      <w:pPr>
        <w:spacing w:after="0" w:line="240" w:lineRule="auto"/>
        <w:rPr>
          <w:sz w:val="20"/>
          <w:szCs w:val="20"/>
          <w:lang w:val="en-US"/>
        </w:rPr>
      </w:pPr>
      <w:r w:rsidRPr="001D4EBD">
        <w:rPr>
          <w:sz w:val="20"/>
          <w:szCs w:val="20"/>
        </w:rPr>
        <mc:AlternateContent>
          <mc:Choice Requires="wps">
            <w:drawing>
              <wp:anchor distT="0" distB="0" distL="114300" distR="114300" simplePos="0" relativeHeight="252334080" behindDoc="0" locked="0" layoutInCell="0" allowOverlap="1">
                <wp:simplePos x="0" y="0"/>
                <wp:positionH relativeFrom="column">
                  <wp:posOffset>2193290</wp:posOffset>
                </wp:positionH>
                <wp:positionV relativeFrom="paragraph">
                  <wp:posOffset>33655</wp:posOffset>
                </wp:positionV>
                <wp:extent cx="0" cy="90170"/>
                <wp:effectExtent l="53975" t="12065" r="60325" b="21590"/>
                <wp:wrapNone/>
                <wp:docPr id="2718" name="Прямая соединительная линия 27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017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2718" o:spid="_x0000_s1026" style="position:absolute;z-index:25233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2.7pt,2.65pt" to="172.7pt,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" o:allowincell="f">
                <v:stroke endarrow="block"/>
              </v:line>
            </w:pict>
          </mc:Fallback>
        </mc:AlternateContent>
      </w:r>
    </w:p>
    <w:p w:rsidR="001D4EBD" w:rsidRPr="001D4EBD" w:rsidRDefault="001D4EBD" w:rsidP="001D4EBD">
      <w:pPr>
        <w:spacing w:after="0" w:line="240" w:lineRule="auto"/>
        <w:rPr>
          <w:sz w:val="20"/>
          <w:szCs w:val="20"/>
        </w:rPr>
      </w:pPr>
      <w:r w:rsidRPr="001D4EBD">
        <w:rPr>
          <w:sz w:val="20"/>
          <w:szCs w:val="20"/>
        </w:rPr>
        <mc:AlternateContent>
          <mc:Choice Requires="wps">
            <w:drawing>
              <wp:anchor distT="0" distB="0" distL="114300" distR="114300" simplePos="0" relativeHeight="252328960" behindDoc="0" locked="0" layoutInCell="0" allowOverlap="1">
                <wp:simplePos x="0" y="0"/>
                <wp:positionH relativeFrom="column">
                  <wp:posOffset>3545840</wp:posOffset>
                </wp:positionH>
                <wp:positionV relativeFrom="paragraph">
                  <wp:posOffset>189865</wp:posOffset>
                </wp:positionV>
                <wp:extent cx="673735" cy="474980"/>
                <wp:effectExtent l="6350" t="10160" r="43815" b="57785"/>
                <wp:wrapNone/>
                <wp:docPr id="2717" name="Полилиния 27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73735" cy="474980"/>
                        </a:xfrm>
                        <a:custGeom>
                          <a:avLst/>
                          <a:gdLst>
                            <a:gd name="T0" fmla="*/ 0 w 1061"/>
                            <a:gd name="T1" fmla="*/ 0 h 748"/>
                            <a:gd name="T2" fmla="*/ 1061 w 1061"/>
                            <a:gd name="T3" fmla="*/ 748 h 748"/>
                          </a:gdLst>
                          <a:ahLst/>
                          <a:cxnLst>
                            <a:cxn ang="0">
                              <a:pos x="T0" y="T1"/>
                            </a:cxn>
                            <a:cxn ang="0">
                              <a:pos x="T2" y="T3"/>
                            </a:cxn>
                          </a:cxnLst>
                          <a:rect l="0" t="0" r="r" b="b"/>
                          <a:pathLst>
                            <a:path w="1061" h="748">
                              <a:moveTo>
                                <a:pt x="0" y="0"/>
                              </a:moveTo>
                              <a:lnTo>
                                <a:pt x="1061" y="748"/>
                              </a:lnTo>
                            </a:path>
                          </a:pathLst>
                        </a:custGeom>
                        <a:noFill/>
                        <a:ln w="9525">
                          <a:solidFill>
                            <a:srgbClr val="000000"/>
                          </a:solidFill>
                          <a:round/>
                          <a:headEnd type="non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id="Полилиния 2717" o:spid="_x0000_s1026" style="position:absolute;z-index:25232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279.2pt,14.95pt,332.25pt,52.35pt" coordsize="1061,7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" o:allowincell="f" filled="f">
                <v:stroke endarrow="block"/>
                <v:path arrowok="t" o:connecttype="custom" o:connectlocs="0,0;673735,474980" o:connectangles="0,0"/>
              </v:polyline>
            </w:pict>
          </mc:Fallback>
        </mc:AlternateContent>
      </w:r>
      <w:r w:rsidRPr="001D4EBD">
        <w:rPr>
          <w:sz w:val="20"/>
          <w:szCs w:val="20"/>
        </w:rPr>
        <mc:AlternateContent>
          <mc:Choice Requires="wps">
            <w:drawing>
              <wp:anchor distT="0" distB="0" distL="114300" distR="114300" simplePos="0" relativeHeight="252333056" behindDoc="0" locked="0" layoutInCell="0" allowOverlap="1">
                <wp:simplePos x="0" y="0"/>
                <wp:positionH relativeFrom="column">
                  <wp:posOffset>4357370</wp:posOffset>
                </wp:positionH>
                <wp:positionV relativeFrom="paragraph">
                  <wp:posOffset>193040</wp:posOffset>
                </wp:positionV>
                <wp:extent cx="450850" cy="537845"/>
                <wp:effectExtent l="8255" t="13335" r="7620" b="10795"/>
                <wp:wrapNone/>
                <wp:docPr id="2716" name="Полилиния 27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50850" cy="537845"/>
                        </a:xfrm>
                        <a:custGeom>
                          <a:avLst/>
                          <a:gdLst>
                            <a:gd name="G0" fmla="+- 21600 0 0"/>
                            <a:gd name="G1" fmla="+- 21600 0 0"/>
                            <a:gd name="G2" fmla="+- 21600 0 0"/>
                            <a:gd name="T0" fmla="*/ 611 w 43200"/>
                            <a:gd name="T1" fmla="*/ 26701 h 42907"/>
                            <a:gd name="T2" fmla="*/ 25144 w 43200"/>
                            <a:gd name="T3" fmla="*/ 42907 h 42907"/>
                            <a:gd name="T4" fmla="*/ 21600 w 43200"/>
                            <a:gd name="T5" fmla="*/ 21600 h 42907"/>
                          </a:gdLst>
                          <a:ahLst/>
                          <a:cxnLst>
                            <a:cxn ang="0">
                              <a:pos x="T0" y="T1"/>
                            </a:cxn>
                            <a:cxn ang="0">
                              <a:pos x="T2" y="T3"/>
                            </a:cxn>
                            <a:cxn ang="0">
                              <a:pos x="T4" y="T5"/>
                            </a:cxn>
                          </a:cxnLst>
                          <a:rect l="0" t="0" r="r" b="b"/>
                          <a:pathLst>
                            <a:path w="43200" h="42907" fill="none" extrusionOk="0">
                              <a:moveTo>
                                <a:pt x="610" y="26701"/>
                              </a:moveTo>
                              <a:cubicBezTo>
                                <a:pt x="205" y="25031"/>
                                <a:pt x="0" y="23318"/>
                                <a:pt x="0" y="21600"/>
                              </a:cubicBezTo>
                              <a:cubicBezTo>
                                <a:pt x="0" y="9670"/>
                                <a:pt x="9670" y="0"/>
                                <a:pt x="21600" y="0"/>
                              </a:cubicBezTo>
                              <a:cubicBezTo>
                                <a:pt x="33529" y="0"/>
                                <a:pt x="43200" y="9670"/>
                                <a:pt x="43200" y="21600"/>
                              </a:cubicBezTo>
                              <a:cubicBezTo>
                                <a:pt x="43200" y="32161"/>
                                <a:pt x="35562" y="41174"/>
                                <a:pt x="25144" y="42907"/>
                              </a:cubicBezTo>
                            </a:path>
                            <a:path w="43200" h="42907" stroke="0" extrusionOk="0">
                              <a:moveTo>
                                <a:pt x="610" y="26701"/>
                              </a:moveTo>
                              <a:cubicBezTo>
                                <a:pt x="205" y="25031"/>
                                <a:pt x="0" y="23318"/>
                                <a:pt x="0" y="21600"/>
                              </a:cubicBezTo>
                              <a:cubicBezTo>
                                <a:pt x="0" y="9670"/>
                                <a:pt x="9670" y="0"/>
                                <a:pt x="21600" y="0"/>
                              </a:cubicBezTo>
                              <a:cubicBezTo>
                                <a:pt x="33529" y="0"/>
                                <a:pt x="43200" y="9670"/>
                                <a:pt x="43200" y="21600"/>
                              </a:cubicBezTo>
                              <a:cubicBezTo>
                                <a:pt x="43200" y="32161"/>
                                <a:pt x="35562" y="41174"/>
                                <a:pt x="25144" y="42907"/>
                              </a:cubicBezTo>
                              <a:lnTo>
                                <a:pt x="2160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Полилиния 2716" o:spid="_x0000_s1026" style="position:absolute;margin-left:343.1pt;margin-top:15.2pt;width:35.5pt;height:42.35pt;z-index:25233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43200,429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" o:allowincell="f" path="m610,26701nfc205,25031,,23318,,21600,,9670,9670,,21600,,33529,,43200,9670,43200,21600v,10561,-7638,19574,-18056,21307em610,26701nsc205,25031,,23318,,21600,,9670,9670,,21600,,33529,,43200,9670,43200,21600v,10561,-7638,19574,-18056,21307l21600,21600,610,26701xe" filled="f">
                <v:path arrowok="t" o:extrusionok="f" o:connecttype="custom" o:connectlocs="6377,334701;262411,537845;225425,270759" o:connectangles="0,0,0"/>
              </v:shape>
            </w:pict>
          </mc:Fallback>
        </mc:AlternateContent>
      </w:r>
      <w:r w:rsidRPr="001D4EBD">
        <w:rPr>
          <w:sz w:val="20"/>
          <w:szCs w:val="20"/>
        </w:rPr>
        <mc:AlternateContent>
          <mc:Choice Requires="wps">
            <w:drawing>
              <wp:anchor distT="0" distB="0" distL="114300" distR="114300" simplePos="0" relativeHeight="252326912" behindDoc="0" locked="0" layoutInCell="0" allowOverlap="1">
                <wp:simplePos x="0" y="0"/>
                <wp:positionH relativeFrom="column">
                  <wp:posOffset>2463800</wp:posOffset>
                </wp:positionH>
                <wp:positionV relativeFrom="paragraph">
                  <wp:posOffset>189865</wp:posOffset>
                </wp:positionV>
                <wp:extent cx="631190" cy="0"/>
                <wp:effectExtent l="10160" t="57785" r="15875" b="56515"/>
                <wp:wrapNone/>
                <wp:docPr id="2715" name="Прямая соединительная линия 27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119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2715" o:spid="_x0000_s1026" style="position:absolute;z-index:25232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4pt,14.95pt" to="243.7pt,1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" o:allowincell="f">
                <v:stroke endarrow="block"/>
              </v:line>
            </w:pict>
          </mc:Fallback>
        </mc:AlternateContent>
      </w:r>
      <w:r w:rsidRPr="001D4EBD">
        <w:rPr>
          <w:sz w:val="20"/>
          <w:szCs w:val="20"/>
          <w:lang w:val="en-US"/>
        </w:rPr>
        <w:t xml:space="preserve">                                                 </w:t>
      </w:r>
      <w:r w:rsidRPr="001D4EBD">
        <w:rPr>
          <w:sz w:val="20"/>
          <w:szCs w:val="20"/>
        </w:rPr>
        <w:t>ц</w:t>
      </w:r>
    </w:p>
    <w:p w:rsidR="001D4EBD" w:rsidRPr="001D4EBD" w:rsidRDefault="001D4EBD" w:rsidP="001D4EBD">
      <w:pPr>
        <w:spacing w:after="0" w:line="240" w:lineRule="auto"/>
        <w:rPr>
          <w:sz w:val="20"/>
          <w:szCs w:val="20"/>
          <w:lang w:val="en-US"/>
        </w:rPr>
      </w:pPr>
      <w:r w:rsidRPr="001D4EBD">
        <w:rPr>
          <w:sz w:val="20"/>
          <w:szCs w:val="20"/>
          <w:lang w:val="en-US"/>
        </w:rPr>
        <w:t xml:space="preserve">                 +,-,</w:t>
      </w:r>
      <w:r w:rsidRPr="001D4EBD">
        <w:rPr>
          <w:sz w:val="20"/>
          <w:szCs w:val="20"/>
        </w:rPr>
        <w:sym w:font="Symbol" w:char="F065"/>
      </w:r>
      <w:r w:rsidRPr="001D4EBD">
        <w:rPr>
          <w:sz w:val="20"/>
          <w:szCs w:val="20"/>
        </w:rPr>
        <mc:AlternateContent>
          <mc:Choice Requires="wps">
            <w:drawing>
              <wp:anchor distT="0" distB="0" distL="114300" distR="114300" simplePos="0" relativeHeight="252324864" behindDoc="0" locked="0" layoutInCell="0" allowOverlap="1">
                <wp:simplePos x="0" y="0"/>
                <wp:positionH relativeFrom="column">
                  <wp:posOffset>790575</wp:posOffset>
                </wp:positionH>
                <wp:positionV relativeFrom="paragraph">
                  <wp:posOffset>79375</wp:posOffset>
                </wp:positionV>
                <wp:extent cx="1238250" cy="352425"/>
                <wp:effectExtent l="13335" t="55880" r="34290" b="10795"/>
                <wp:wrapNone/>
                <wp:docPr id="2714" name="Полилиния 27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38250" cy="352425"/>
                        </a:xfrm>
                        <a:custGeom>
                          <a:avLst/>
                          <a:gdLst>
                            <a:gd name="T0" fmla="*/ 0 w 1950"/>
                            <a:gd name="T1" fmla="*/ 555 h 555"/>
                            <a:gd name="T2" fmla="*/ 1950 w 1950"/>
                            <a:gd name="T3" fmla="*/ 0 h 555"/>
                          </a:gdLst>
                          <a:ahLst/>
                          <a:cxnLst>
                            <a:cxn ang="0">
                              <a:pos x="T0" y="T1"/>
                            </a:cxn>
                            <a:cxn ang="0">
                              <a:pos x="T2" y="T3"/>
                            </a:cxn>
                          </a:cxnLst>
                          <a:rect l="0" t="0" r="r" b="b"/>
                          <a:pathLst>
                            <a:path w="1950" h="555">
                              <a:moveTo>
                                <a:pt x="0" y="555"/>
                              </a:moveTo>
                              <a:lnTo>
                                <a:pt x="1950" y="0"/>
                              </a:lnTo>
                            </a:path>
                          </a:pathLst>
                        </a:custGeom>
                        <a:noFill/>
                        <a:ln w="9525">
                          <a:solidFill>
                            <a:srgbClr val="000000"/>
                          </a:solidFill>
                          <a:round/>
                          <a:headEnd type="non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id="Полилиния 2714" o:spid="_x0000_s1026" style="position:absolute;z-index:25232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62.25pt,34pt,159.75pt,6.25pt" coordsize="1950,5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" o:allowincell="f" filled="f">
                <v:stroke endarrow="block"/>
                <v:path arrowok="t" o:connecttype="custom" o:connectlocs="0,352425;1238250,0" o:connectangles="0,0"/>
              </v:polyline>
            </w:pict>
          </mc:Fallback>
        </mc:AlternateContent>
      </w:r>
      <w:r w:rsidRPr="001D4EBD">
        <w:rPr>
          <w:sz w:val="20"/>
          <w:szCs w:val="20"/>
        </w:rPr>
        <w:t xml:space="preserve">                                                   .                    ц</w:t>
      </w:r>
    </w:p>
    <w:p w:rsidR="001D4EBD" w:rsidRPr="001D4EBD" w:rsidRDefault="001D4EBD" w:rsidP="001D4EBD">
      <w:pPr>
        <w:spacing w:after="0" w:line="240" w:lineRule="auto"/>
        <w:rPr>
          <w:sz w:val="20"/>
          <w:szCs w:val="20"/>
          <w:lang w:val="en-US"/>
        </w:rPr>
      </w:pPr>
      <w:r w:rsidRPr="001D4EBD">
        <w:rPr>
          <w:sz w:val="20"/>
          <w:szCs w:val="20"/>
        </w:rPr>
        <mc:AlternateContent>
          <mc:Choice Requires="wps">
            <w:drawing>
              <wp:anchor distT="0" distB="0" distL="114300" distR="114300" simplePos="0" relativeHeight="252335104" behindDoc="0" locked="0" layoutInCell="0" allowOverlap="1">
                <wp:simplePos x="0" y="0"/>
                <wp:positionH relativeFrom="column">
                  <wp:posOffset>4357370</wp:posOffset>
                </wp:positionH>
                <wp:positionV relativeFrom="paragraph">
                  <wp:posOffset>51435</wp:posOffset>
                </wp:positionV>
                <wp:extent cx="0" cy="90170"/>
                <wp:effectExtent l="55880" t="5080" r="58420" b="19050"/>
                <wp:wrapNone/>
                <wp:docPr id="2713" name="Прямая соединительная линия 27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017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2713" o:spid="_x0000_s1026" style="position:absolute;z-index:25233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3.1pt,4.05pt" to="343.1pt,1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" o:allowincell="f">
                <v:stroke endarrow="block"/>
              </v:line>
            </w:pict>
          </mc:Fallback>
        </mc:AlternateContent>
      </w:r>
      <w:r w:rsidRPr="001D4EBD">
        <w:rPr>
          <w:sz w:val="20"/>
          <w:szCs w:val="20"/>
        </w:rPr>
        <mc:AlternateContent>
          <mc:Choice Requires="wps">
            <w:drawing>
              <wp:anchor distT="0" distB="0" distL="114300" distR="114300" simplePos="0" relativeHeight="252317696" behindDoc="0" locked="0" layoutInCell="0" allowOverlap="1">
                <wp:simplePos x="0" y="0"/>
                <wp:positionH relativeFrom="column">
                  <wp:posOffset>389890</wp:posOffset>
                </wp:positionH>
                <wp:positionV relativeFrom="paragraph">
                  <wp:posOffset>141605</wp:posOffset>
                </wp:positionV>
                <wp:extent cx="450850" cy="450850"/>
                <wp:effectExtent l="12700" t="9525" r="12700" b="6350"/>
                <wp:wrapNone/>
                <wp:docPr id="2712" name="Овал 27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0850" cy="450850"/>
                        </a:xfrm>
                        <a:prstGeom prst="ellipse">
                          <a:avLst/>
                        </a:prstGeom>
                        <a:solidFill>
                          <a:srgbClr val="FFFFFF"/>
                        </a:solidFill>
                        <a:ln w="9525">
                          <a:solidFill>
                            <a:srgbClr val="000000"/>
                          </a:solidFill>
                          <a:round/>
                          <a:headEnd/>
                          <a:tailEnd/>
                        </a:ln>
                      </wps:spPr>
                      <wps:txbx>
                        <w:txbxContent>
                          <w:p w:rsidR="00054219" w:rsidRPr="00C47EF5" w:rsidRDefault="00054219" w:rsidP="001D4EBD">
                            <w:pPr>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Овал 2712" o:spid="_x0000_s1244" style="position:absolute;margin-left:30.7pt;margin-top:11.15pt;width:35.5pt;height:35.5pt;z-index:25231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" o:allowincell="f">
                <v:textbox>
                  <w:txbxContent>
                    <w:p w:rsidR="00054219" w:rsidRPr="00C47EF5" w:rsidRDefault="00054219" w:rsidP="001D4EBD">
                      <w:pPr>
                        <w:rPr>
                          <w:sz w:val="20"/>
                          <w:szCs w:val="20"/>
                        </w:rPr>
                      </w:pPr>
                    </w:p>
                  </w:txbxContent>
                </v:textbox>
              </v:oval>
            </w:pict>
          </mc:Fallback>
        </mc:AlternateContent>
      </w:r>
      <w:r w:rsidRPr="001D4EBD">
        <w:rPr>
          <w:sz w:val="20"/>
          <w:szCs w:val="20"/>
          <w:lang w:val="en-US"/>
        </w:rPr>
        <w:t xml:space="preserve">           </w:t>
      </w:r>
    </w:p>
    <w:p w:rsidR="001D4EBD" w:rsidRPr="001D4EBD" w:rsidRDefault="001D4EBD" w:rsidP="001D4EBD">
      <w:pPr>
        <w:spacing w:after="0" w:line="240" w:lineRule="auto"/>
        <w:rPr>
          <w:sz w:val="20"/>
          <w:szCs w:val="20"/>
          <w:lang w:val="en-US"/>
        </w:rPr>
      </w:pPr>
      <w:r w:rsidRPr="001D4EBD">
        <w:rPr>
          <w:sz w:val="20"/>
          <w:szCs w:val="20"/>
        </w:rPr>
        <mc:AlternateContent>
          <mc:Choice Requires="wps">
            <w:drawing>
              <wp:anchor distT="0" distB="0" distL="114300" distR="114300" simplePos="0" relativeHeight="252322816" behindDoc="0" locked="0" layoutInCell="0" allowOverlap="1">
                <wp:simplePos x="0" y="0"/>
                <wp:positionH relativeFrom="column">
                  <wp:posOffset>2012950</wp:posOffset>
                </wp:positionH>
                <wp:positionV relativeFrom="paragraph">
                  <wp:posOffset>478155</wp:posOffset>
                </wp:positionV>
                <wp:extent cx="450850" cy="450850"/>
                <wp:effectExtent l="6985" t="7620" r="8890" b="8255"/>
                <wp:wrapNone/>
                <wp:docPr id="2711" name="Овал 27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0850" cy="450850"/>
                        </a:xfrm>
                        <a:prstGeom prst="ellipse">
                          <a:avLst/>
                        </a:prstGeom>
                        <a:solidFill>
                          <a:srgbClr val="FFFFFF"/>
                        </a:solidFill>
                        <a:ln w="9525">
                          <a:solidFill>
                            <a:srgbClr val="000000"/>
                          </a:solidFill>
                          <a:round/>
                          <a:headEnd/>
                          <a:tailEnd/>
                        </a:ln>
                      </wps:spPr>
                      <wps:txbx>
                        <w:txbxContent>
                          <w:p w:rsidR="00054219" w:rsidRPr="00C47EF5" w:rsidRDefault="00054219" w:rsidP="001D4EBD">
                            <w:pPr>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Овал 2711" o:spid="_x0000_s1245" style="position:absolute;margin-left:158.5pt;margin-top:37.65pt;width:35.5pt;height:35.5pt;z-index:25232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" o:allowincell="f">
                <v:textbox>
                  <w:txbxContent>
                    <w:p w:rsidR="00054219" w:rsidRPr="00C47EF5" w:rsidRDefault="00054219" w:rsidP="001D4EBD">
                      <w:pPr>
                        <w:rPr>
                          <w:sz w:val="20"/>
                          <w:szCs w:val="20"/>
                        </w:rPr>
                      </w:pPr>
                    </w:p>
                  </w:txbxContent>
                </v:textbox>
              </v:oval>
            </w:pict>
          </mc:Fallback>
        </mc:AlternateContent>
      </w:r>
      <w:r w:rsidRPr="001D4EBD">
        <w:rPr>
          <w:sz w:val="20"/>
          <w:szCs w:val="20"/>
        </w:rPr>
        <mc:AlternateContent>
          <mc:Choice Requires="wps">
            <w:drawing>
              <wp:anchor distT="0" distB="0" distL="114300" distR="114300" simplePos="0" relativeHeight="252321792" behindDoc="0" locked="0" layoutInCell="0" allowOverlap="1">
                <wp:simplePos x="0" y="0"/>
                <wp:positionH relativeFrom="column">
                  <wp:posOffset>5259070</wp:posOffset>
                </wp:positionH>
                <wp:positionV relativeFrom="paragraph">
                  <wp:posOffset>-60960</wp:posOffset>
                </wp:positionV>
                <wp:extent cx="450850" cy="450850"/>
                <wp:effectExtent l="14605" t="20955" r="20320" b="13970"/>
                <wp:wrapNone/>
                <wp:docPr id="2710" name="Овал 27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0850" cy="450850"/>
                        </a:xfrm>
                        <a:prstGeom prst="ellipse">
                          <a:avLst/>
                        </a:prstGeom>
                        <a:solidFill>
                          <a:srgbClr val="FFFFFF"/>
                        </a:solidFill>
                        <a:ln w="25400">
                          <a:solidFill>
                            <a:srgbClr val="000000"/>
                          </a:solidFill>
                          <a:round/>
                          <a:headEnd/>
                          <a:tailEnd/>
                        </a:ln>
                      </wps:spPr>
                      <wps:txbx>
                        <w:txbxContent>
                          <w:p w:rsidR="00054219" w:rsidRPr="00C47EF5" w:rsidRDefault="00054219" w:rsidP="001D4EBD">
                            <w:pPr>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Овал 2710" o:spid="_x0000_s1246" style="position:absolute;margin-left:414.1pt;margin-top:-4.8pt;width:35.5pt;height:35.5pt;z-index:25232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" o:allowincell="f" strokeweight="2pt">
                <v:textbox>
                  <w:txbxContent>
                    <w:p w:rsidR="00054219" w:rsidRPr="00C47EF5" w:rsidRDefault="00054219" w:rsidP="001D4EBD">
                      <w:pPr>
                        <w:rPr>
                          <w:sz w:val="20"/>
                          <w:szCs w:val="20"/>
                        </w:rPr>
                      </w:pPr>
                    </w:p>
                  </w:txbxContent>
                </v:textbox>
              </v:oval>
            </w:pict>
          </mc:Fallback>
        </mc:AlternateContent>
      </w:r>
      <w:r w:rsidRPr="001D4EBD">
        <w:rPr>
          <w:sz w:val="20"/>
          <w:szCs w:val="20"/>
        </w:rPr>
        <mc:AlternateContent>
          <mc:Choice Requires="wps">
            <w:drawing>
              <wp:anchor distT="0" distB="0" distL="114300" distR="114300" simplePos="0" relativeHeight="252320768" behindDoc="0" locked="0" layoutInCell="0" allowOverlap="1">
                <wp:simplePos x="0" y="0"/>
                <wp:positionH relativeFrom="column">
                  <wp:posOffset>4177030</wp:posOffset>
                </wp:positionH>
                <wp:positionV relativeFrom="paragraph">
                  <wp:posOffset>-62865</wp:posOffset>
                </wp:positionV>
                <wp:extent cx="450850" cy="450850"/>
                <wp:effectExtent l="8890" t="9525" r="6985" b="6350"/>
                <wp:wrapNone/>
                <wp:docPr id="2709" name="Овал 27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0850" cy="450850"/>
                        </a:xfrm>
                        <a:prstGeom prst="ellipse">
                          <a:avLst/>
                        </a:prstGeom>
                        <a:solidFill>
                          <a:srgbClr val="FFFFFF"/>
                        </a:solidFill>
                        <a:ln w="9525">
                          <a:solidFill>
                            <a:srgbClr val="000000"/>
                          </a:solidFill>
                          <a:round/>
                          <a:headEnd/>
                          <a:tailEnd/>
                        </a:ln>
                      </wps:spPr>
                      <wps:txbx>
                        <w:txbxContent>
                          <w:p w:rsidR="00054219" w:rsidRPr="00C47EF5" w:rsidRDefault="00054219" w:rsidP="001D4EBD">
                            <w:pPr>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Овал 2709" o:spid="_x0000_s1247" style="position:absolute;margin-left:328.9pt;margin-top:-4.95pt;width:35.5pt;height:35.5pt;z-index:25232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" o:allowincell="f">
                <v:textbox>
                  <w:txbxContent>
                    <w:p w:rsidR="00054219" w:rsidRPr="00C47EF5" w:rsidRDefault="00054219" w:rsidP="001D4EBD">
                      <w:pPr>
                        <w:rPr>
                          <w:sz w:val="20"/>
                          <w:szCs w:val="20"/>
                        </w:rPr>
                      </w:pPr>
                    </w:p>
                  </w:txbxContent>
                </v:textbox>
              </v:oval>
            </w:pict>
          </mc:Fallback>
        </mc:AlternateContent>
      </w:r>
      <w:r w:rsidRPr="001D4EBD">
        <w:rPr>
          <w:sz w:val="20"/>
          <w:szCs w:val="20"/>
        </w:rPr>
        <mc:AlternateContent>
          <mc:Choice Requires="wps">
            <w:drawing>
              <wp:anchor distT="0" distB="0" distL="114300" distR="114300" simplePos="0" relativeHeight="252319744" behindDoc="0" locked="0" layoutInCell="0" allowOverlap="1">
                <wp:simplePos x="0" y="0"/>
                <wp:positionH relativeFrom="column">
                  <wp:posOffset>3094990</wp:posOffset>
                </wp:positionH>
                <wp:positionV relativeFrom="paragraph">
                  <wp:posOffset>-694055</wp:posOffset>
                </wp:positionV>
                <wp:extent cx="450850" cy="450850"/>
                <wp:effectExtent l="12700" t="6985" r="12700" b="8890"/>
                <wp:wrapNone/>
                <wp:docPr id="2708" name="Овал 27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0850" cy="450850"/>
                        </a:xfrm>
                        <a:prstGeom prst="ellipse">
                          <a:avLst/>
                        </a:prstGeom>
                        <a:solidFill>
                          <a:srgbClr val="FFFFFF"/>
                        </a:solidFill>
                        <a:ln w="9525">
                          <a:solidFill>
                            <a:srgbClr val="000000"/>
                          </a:solidFill>
                          <a:round/>
                          <a:headEnd/>
                          <a:tailEnd/>
                        </a:ln>
                      </wps:spPr>
                      <wps:txbx>
                        <w:txbxContent>
                          <w:p w:rsidR="00054219" w:rsidRPr="00C47EF5" w:rsidRDefault="00054219" w:rsidP="001D4EBD">
                            <w:pPr>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Овал 2708" o:spid="_x0000_s1248" style="position:absolute;margin-left:243.7pt;margin-top:-54.65pt;width:35.5pt;height:35.5pt;z-index:25231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" o:allowincell="f">
                <v:textbox>
                  <w:txbxContent>
                    <w:p w:rsidR="00054219" w:rsidRPr="00C47EF5" w:rsidRDefault="00054219" w:rsidP="001D4EBD">
                      <w:pPr>
                        <w:rPr>
                          <w:sz w:val="20"/>
                          <w:szCs w:val="20"/>
                        </w:rPr>
                      </w:pPr>
                    </w:p>
                  </w:txbxContent>
                </v:textbox>
              </v:oval>
            </w:pict>
          </mc:Fallback>
        </mc:AlternateContent>
      </w:r>
      <w:r w:rsidRPr="001D4EBD">
        <w:rPr>
          <w:sz w:val="20"/>
          <w:szCs w:val="20"/>
        </w:rPr>
        <mc:AlternateContent>
          <mc:Choice Requires="wps">
            <w:drawing>
              <wp:anchor distT="0" distB="0" distL="114300" distR="114300" simplePos="0" relativeHeight="252318720" behindDoc="0" locked="0" layoutInCell="0" allowOverlap="1">
                <wp:simplePos x="0" y="0"/>
                <wp:positionH relativeFrom="column">
                  <wp:posOffset>2012950</wp:posOffset>
                </wp:positionH>
                <wp:positionV relativeFrom="paragraph">
                  <wp:posOffset>-694055</wp:posOffset>
                </wp:positionV>
                <wp:extent cx="450850" cy="450850"/>
                <wp:effectExtent l="6985" t="6985" r="8890" b="8890"/>
                <wp:wrapNone/>
                <wp:docPr id="2707" name="Овал 27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0850" cy="450850"/>
                        </a:xfrm>
                        <a:prstGeom prst="ellipse">
                          <a:avLst/>
                        </a:prstGeom>
                        <a:solidFill>
                          <a:srgbClr val="FFFFFF"/>
                        </a:solidFill>
                        <a:ln w="9525">
                          <a:solidFill>
                            <a:srgbClr val="000000"/>
                          </a:solidFill>
                          <a:round/>
                          <a:headEnd/>
                          <a:tailEnd/>
                        </a:ln>
                      </wps:spPr>
                      <wps:txbx>
                        <w:txbxContent>
                          <w:p w:rsidR="00054219" w:rsidRPr="00C47EF5" w:rsidRDefault="00054219" w:rsidP="001D4EBD">
                            <w:pPr>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Овал 2707" o:spid="_x0000_s1249" style="position:absolute;margin-left:158.5pt;margin-top:-54.65pt;width:35.5pt;height:35.5pt;z-index:25231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" o:allowincell="f">
                <v:textbox>
                  <w:txbxContent>
                    <w:p w:rsidR="00054219" w:rsidRPr="00C47EF5" w:rsidRDefault="00054219" w:rsidP="001D4EBD">
                      <w:pPr>
                        <w:rPr>
                          <w:sz w:val="20"/>
                          <w:szCs w:val="20"/>
                        </w:rPr>
                      </w:pPr>
                    </w:p>
                  </w:txbxContent>
                </v:textbox>
              </v:oval>
            </w:pict>
          </mc:Fallback>
        </mc:AlternateContent>
      </w:r>
      <w:r w:rsidRPr="001D4EBD">
        <w:rPr>
          <w:sz w:val="20"/>
          <w:szCs w:val="20"/>
          <w:lang w:val="en-US"/>
        </w:rPr>
        <w:t xml:space="preserve">                                                                                                  </w:t>
      </w:r>
      <w:r w:rsidRPr="001D4EBD">
        <w:rPr>
          <w:sz w:val="20"/>
          <w:szCs w:val="20"/>
        </w:rPr>
        <w:sym w:font="Symbol" w:char="F065"/>
      </w:r>
    </w:p>
    <w:p w:rsidR="001D4EBD" w:rsidRPr="001D4EBD" w:rsidRDefault="001D4EBD" w:rsidP="001D4EBD">
      <w:pPr>
        <w:spacing w:after="0" w:line="240" w:lineRule="auto"/>
        <w:rPr>
          <w:sz w:val="20"/>
          <w:szCs w:val="20"/>
        </w:rPr>
      </w:pPr>
      <w:r w:rsidRPr="001D4EBD">
        <w:rPr>
          <w:sz w:val="20"/>
          <w:szCs w:val="20"/>
        </w:rPr>
        <w:t xml:space="preserve">                 +,-,</w:t>
      </w:r>
      <w:r w:rsidRPr="001D4EBD">
        <w:rPr>
          <w:sz w:val="20"/>
          <w:szCs w:val="20"/>
        </w:rPr>
        <w:sym w:font="Symbol" w:char="F065"/>
      </w:r>
      <w:r w:rsidRPr="001D4EBD">
        <w:rPr>
          <w:sz w:val="20"/>
          <w:szCs w:val="20"/>
        </w:rPr>
        <mc:AlternateContent>
          <mc:Choice Requires="wps">
            <w:drawing>
              <wp:anchor distT="0" distB="0" distL="114300" distR="114300" simplePos="0" relativeHeight="252329984" behindDoc="0" locked="0" layoutInCell="0" allowOverlap="1">
                <wp:simplePos x="0" y="0"/>
                <wp:positionH relativeFrom="column">
                  <wp:posOffset>3505200</wp:posOffset>
                </wp:positionH>
                <wp:positionV relativeFrom="paragraph">
                  <wp:posOffset>85090</wp:posOffset>
                </wp:positionV>
                <wp:extent cx="714375" cy="295275"/>
                <wp:effectExtent l="13335" t="58420" r="34290" b="8255"/>
                <wp:wrapNone/>
                <wp:docPr id="2706" name="Полилиния 270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14375" cy="295275"/>
                        </a:xfrm>
                        <a:custGeom>
                          <a:avLst/>
                          <a:gdLst>
                            <a:gd name="T0" fmla="*/ 0 w 1125"/>
                            <a:gd name="T1" fmla="*/ 465 h 465"/>
                            <a:gd name="T2" fmla="*/ 1125 w 1125"/>
                            <a:gd name="T3" fmla="*/ 0 h 465"/>
                          </a:gdLst>
                          <a:ahLst/>
                          <a:cxnLst>
                            <a:cxn ang="0">
                              <a:pos x="T0" y="T1"/>
                            </a:cxn>
                            <a:cxn ang="0">
                              <a:pos x="T2" y="T3"/>
                            </a:cxn>
                          </a:cxnLst>
                          <a:rect l="0" t="0" r="r" b="b"/>
                          <a:pathLst>
                            <a:path w="1125" h="465">
                              <a:moveTo>
                                <a:pt x="0" y="465"/>
                              </a:moveTo>
                              <a:lnTo>
                                <a:pt x="1125" y="0"/>
                              </a:lnTo>
                            </a:path>
                          </a:pathLst>
                        </a:custGeom>
                        <a:noFill/>
                        <a:ln w="9525">
                          <a:solidFill>
                            <a:srgbClr val="000000"/>
                          </a:solidFill>
                          <a:round/>
                          <a:headEnd type="non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id="Полилиния 2706" o:spid="_x0000_s1026" style="position:absolute;z-index:25232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276pt,29.95pt,332.25pt,6.7pt" coordsize="1125,4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" o:allowincell="f" filled="f">
                <v:stroke endarrow="block"/>
                <v:path arrowok="t" o:connecttype="custom" o:connectlocs="0,295275;714375,0" o:connectangles="0,0"/>
              </v:polyline>
            </w:pict>
          </mc:Fallback>
        </mc:AlternateContent>
      </w:r>
      <w:r w:rsidRPr="001D4EBD">
        <w:rPr>
          <w:sz w:val="20"/>
          <w:szCs w:val="20"/>
        </w:rPr>
        <mc:AlternateContent>
          <mc:Choice Requires="wps">
            <w:drawing>
              <wp:anchor distT="0" distB="0" distL="114300" distR="114300" simplePos="0" relativeHeight="252325888" behindDoc="0" locked="0" layoutInCell="0" allowOverlap="1">
                <wp:simplePos x="0" y="0"/>
                <wp:positionH relativeFrom="column">
                  <wp:posOffset>781050</wp:posOffset>
                </wp:positionH>
                <wp:positionV relativeFrom="paragraph">
                  <wp:posOffset>104140</wp:posOffset>
                </wp:positionV>
                <wp:extent cx="1276350" cy="257175"/>
                <wp:effectExtent l="13335" t="10795" r="24765" b="55880"/>
                <wp:wrapNone/>
                <wp:docPr id="2705" name="Полилиния 270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76350" cy="257175"/>
                        </a:xfrm>
                        <a:custGeom>
                          <a:avLst/>
                          <a:gdLst>
                            <a:gd name="T0" fmla="*/ 0 w 2010"/>
                            <a:gd name="T1" fmla="*/ 0 h 405"/>
                            <a:gd name="T2" fmla="*/ 2010 w 2010"/>
                            <a:gd name="T3" fmla="*/ 405 h 405"/>
                          </a:gdLst>
                          <a:ahLst/>
                          <a:cxnLst>
                            <a:cxn ang="0">
                              <a:pos x="T0" y="T1"/>
                            </a:cxn>
                            <a:cxn ang="0">
                              <a:pos x="T2" y="T3"/>
                            </a:cxn>
                          </a:cxnLst>
                          <a:rect l="0" t="0" r="r" b="b"/>
                          <a:pathLst>
                            <a:path w="2010" h="405">
                              <a:moveTo>
                                <a:pt x="0" y="0"/>
                              </a:moveTo>
                              <a:lnTo>
                                <a:pt x="2010" y="405"/>
                              </a:lnTo>
                            </a:path>
                          </a:pathLst>
                        </a:custGeom>
                        <a:noFill/>
                        <a:ln w="9525">
                          <a:solidFill>
                            <a:srgbClr val="000000"/>
                          </a:solidFill>
                          <a:round/>
                          <a:headEnd type="non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id="Полилиния 2705" o:spid="_x0000_s1026" style="position:absolute;z-index:25232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61.5pt,8.2pt,162pt,28.45pt" coordsize="2010,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" o:allowincell="f" filled="f">
                <v:stroke endarrow="block"/>
                <v:path arrowok="t" o:connecttype="custom" o:connectlocs="0,0;1276350,257175" o:connectangles="0,0"/>
              </v:polyline>
            </w:pict>
          </mc:Fallback>
        </mc:AlternateContent>
      </w:r>
      <w:r w:rsidRPr="001D4EBD">
        <w:rPr>
          <w:sz w:val="20"/>
          <w:szCs w:val="20"/>
        </w:rPr>
        <mc:AlternateContent>
          <mc:Choice Requires="wps">
            <w:drawing>
              <wp:anchor distT="0" distB="0" distL="114300" distR="114300" simplePos="0" relativeHeight="252331008" behindDoc="0" locked="0" layoutInCell="0" allowOverlap="1">
                <wp:simplePos x="0" y="0"/>
                <wp:positionH relativeFrom="column">
                  <wp:posOffset>4627880</wp:posOffset>
                </wp:positionH>
                <wp:positionV relativeFrom="paragraph">
                  <wp:posOffset>3175</wp:posOffset>
                </wp:positionV>
                <wp:extent cx="631190" cy="0"/>
                <wp:effectExtent l="12065" t="52705" r="23495" b="61595"/>
                <wp:wrapNone/>
                <wp:docPr id="2704" name="Прямая соединительная линия 27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119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2704" o:spid="_x0000_s1026" style="position:absolute;z-index:25233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4.4pt,.25pt" to="414.1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" o:allowincell="f">
                <v:stroke endarrow="block"/>
              </v:line>
            </w:pict>
          </mc:Fallback>
        </mc:AlternateContent>
      </w:r>
      <w:r w:rsidRPr="001D4EBD">
        <w:rPr>
          <w:sz w:val="20"/>
          <w:szCs w:val="20"/>
        </w:rPr>
        <mc:AlternateContent>
          <mc:Choice Requires="wps">
            <w:drawing>
              <wp:anchor distT="0" distB="0" distL="114300" distR="114300" simplePos="0" relativeHeight="252323840" behindDoc="0" locked="0" layoutInCell="0" allowOverlap="1">
                <wp:simplePos x="0" y="0"/>
                <wp:positionH relativeFrom="column">
                  <wp:posOffset>3094990</wp:posOffset>
                </wp:positionH>
                <wp:positionV relativeFrom="paragraph">
                  <wp:posOffset>273685</wp:posOffset>
                </wp:positionV>
                <wp:extent cx="450850" cy="450850"/>
                <wp:effectExtent l="12700" t="8890" r="12700" b="6985"/>
                <wp:wrapNone/>
                <wp:docPr id="2703" name="Овал 27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0850" cy="450850"/>
                        </a:xfrm>
                        <a:prstGeom prst="ellipse">
                          <a:avLst/>
                        </a:prstGeom>
                        <a:solidFill>
                          <a:srgbClr val="FFFFFF"/>
                        </a:solidFill>
                        <a:ln w="9525">
                          <a:solidFill>
                            <a:srgbClr val="000000"/>
                          </a:solidFill>
                          <a:round/>
                          <a:headEnd/>
                          <a:tailEnd/>
                        </a:ln>
                      </wps:spPr>
                      <wps:txbx>
                        <w:txbxContent>
                          <w:p w:rsidR="00054219" w:rsidRPr="00C47EF5" w:rsidRDefault="00054219" w:rsidP="001D4EBD">
                            <w:pPr>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Овал 2703" o:spid="_x0000_s1250" style="position:absolute;margin-left:243.7pt;margin-top:21.55pt;width:35.5pt;height:35.5pt;z-index:25232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" o:allowincell="f">
                <v:textbox>
                  <w:txbxContent>
                    <w:p w:rsidR="00054219" w:rsidRPr="00C47EF5" w:rsidRDefault="00054219" w:rsidP="001D4EBD">
                      <w:pPr>
                        <w:rPr>
                          <w:sz w:val="20"/>
                          <w:szCs w:val="20"/>
                        </w:rPr>
                      </w:pPr>
                    </w:p>
                  </w:txbxContent>
                </v:textbox>
              </v:oval>
            </w:pict>
          </mc:Fallback>
        </mc:AlternateContent>
      </w:r>
      <w:r w:rsidRPr="001D4EBD">
        <w:rPr>
          <w:sz w:val="20"/>
          <w:szCs w:val="20"/>
        </w:rPr>
        <w:t xml:space="preserve">                                                ц</w:t>
      </w:r>
    </w:p>
    <w:p w:rsidR="001D4EBD" w:rsidRPr="001D4EBD" w:rsidRDefault="001D4EBD" w:rsidP="001D4EBD">
      <w:pPr>
        <w:spacing w:after="0" w:line="240" w:lineRule="auto"/>
        <w:rPr>
          <w:sz w:val="20"/>
          <w:szCs w:val="20"/>
        </w:rPr>
      </w:pPr>
      <w:r w:rsidRPr="001D4EBD">
        <w:rPr>
          <w:sz w:val="20"/>
          <w:szCs w:val="20"/>
        </w:rPr>
        <w:t xml:space="preserve">                                                 .</w:t>
      </w:r>
    </w:p>
    <w:p w:rsidR="001D4EBD" w:rsidRPr="001D4EBD" w:rsidRDefault="001D4EBD" w:rsidP="001D4EBD">
      <w:pPr>
        <w:spacing w:after="0" w:line="240" w:lineRule="auto"/>
        <w:rPr>
          <w:sz w:val="20"/>
          <w:szCs w:val="20"/>
        </w:rPr>
      </w:pPr>
      <w:r w:rsidRPr="001D4EBD">
        <w:rPr>
          <w:sz w:val="20"/>
          <w:szCs w:val="20"/>
        </w:rPr>
        <mc:AlternateContent>
          <mc:Choice Requires="wps">
            <w:drawing>
              <wp:anchor distT="0" distB="0" distL="114300" distR="114300" simplePos="0" relativeHeight="252327936" behindDoc="0" locked="0" layoutInCell="0" allowOverlap="1">
                <wp:simplePos x="0" y="0"/>
                <wp:positionH relativeFrom="column">
                  <wp:posOffset>2463800</wp:posOffset>
                </wp:positionH>
                <wp:positionV relativeFrom="paragraph">
                  <wp:posOffset>45085</wp:posOffset>
                </wp:positionV>
                <wp:extent cx="631190" cy="0"/>
                <wp:effectExtent l="10160" t="56515" r="15875" b="57785"/>
                <wp:wrapNone/>
                <wp:docPr id="2702" name="Прямая соединительная линия 27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119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2702" o:spid="_x0000_s1026" style="position:absolute;z-index:25232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4pt,3.55pt" to="243.7pt,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" o:allowincell="f">
                <v:stroke endarrow="block"/>
              </v:line>
            </w:pict>
          </mc:Fallback>
        </mc:AlternateContent>
      </w:r>
    </w:p>
    <w:p w:rsidR="001D4EBD" w:rsidRPr="001D4EBD" w:rsidRDefault="001D4EBD" w:rsidP="001D4EBD">
      <w:pPr>
        <w:spacing w:after="0" w:line="240" w:lineRule="auto"/>
        <w:rPr>
          <w:sz w:val="20"/>
          <w:szCs w:val="20"/>
        </w:rPr>
      </w:pPr>
    </w:p>
    <w:p w:rsidR="001D4EBD" w:rsidRPr="001D4EBD" w:rsidRDefault="001D4EBD" w:rsidP="001D4EBD">
      <w:pPr>
        <w:spacing w:after="0" w:line="240" w:lineRule="auto"/>
        <w:rPr>
          <w:sz w:val="20"/>
          <w:szCs w:val="20"/>
        </w:rPr>
      </w:pPr>
    </w:p>
    <w:p w:rsidR="001D4EBD" w:rsidRPr="001D4EBD" w:rsidRDefault="001D4EBD" w:rsidP="001D4EBD">
      <w:pPr>
        <w:spacing w:after="0" w:line="240" w:lineRule="auto"/>
        <w:rPr>
          <w:sz w:val="20"/>
          <w:szCs w:val="20"/>
        </w:rPr>
      </w:pPr>
      <w:r w:rsidRPr="001D4EBD">
        <w:rPr>
          <w:sz w:val="20"/>
          <w:szCs w:val="20"/>
        </w:rPr>
        <w:t>Недетерминированные конечные распознаватели являются подклассом недетерминированных конечных распознавателей</w:t>
      </w:r>
      <w:r w:rsidRPr="001D4EBD">
        <w:rPr>
          <w:i/>
          <w:sz w:val="20"/>
          <w:szCs w:val="20"/>
        </w:rPr>
        <w:t xml:space="preserve"> </w:t>
      </w:r>
      <w:r w:rsidRPr="001D4EBD">
        <w:rPr>
          <w:sz w:val="20"/>
          <w:szCs w:val="20"/>
        </w:rPr>
        <w:t xml:space="preserve">с </w:t>
      </w:r>
      <w:r w:rsidRPr="001D4EBD">
        <w:rPr>
          <w:sz w:val="20"/>
          <w:szCs w:val="20"/>
        </w:rPr>
        <w:sym w:font="Symbol" w:char="F065"/>
      </w:r>
      <w:r w:rsidRPr="001D4EBD">
        <w:rPr>
          <w:sz w:val="20"/>
          <w:szCs w:val="20"/>
        </w:rPr>
        <w:t>-переходами.</w:t>
      </w:r>
    </w:p>
    <w:p w:rsidR="001D4EBD" w:rsidRPr="001D4EBD" w:rsidRDefault="001D4EBD" w:rsidP="001D4EBD">
      <w:pPr>
        <w:spacing w:after="0" w:line="240" w:lineRule="auto"/>
        <w:rPr>
          <w:sz w:val="20"/>
          <w:szCs w:val="20"/>
        </w:rPr>
      </w:pPr>
      <w:r w:rsidRPr="001D4EBD">
        <w:rPr>
          <w:sz w:val="20"/>
          <w:szCs w:val="20"/>
        </w:rPr>
        <w:t xml:space="preserve">Два конечных распознавателя (детерминированных, недетерминированных с </w:t>
      </w:r>
      <w:r w:rsidRPr="001D4EBD">
        <w:rPr>
          <w:sz w:val="20"/>
          <w:szCs w:val="20"/>
        </w:rPr>
        <w:sym w:font="Symbol" w:char="F065"/>
      </w:r>
      <w:r w:rsidRPr="001D4EBD">
        <w:rPr>
          <w:sz w:val="20"/>
          <w:szCs w:val="20"/>
        </w:rPr>
        <w:t xml:space="preserve">-переходами или без них) называются </w:t>
      </w:r>
      <w:r w:rsidRPr="001D4EBD">
        <w:rPr>
          <w:i/>
          <w:sz w:val="20"/>
          <w:szCs w:val="20"/>
        </w:rPr>
        <w:t>эквивалентными</w:t>
      </w:r>
      <w:r w:rsidRPr="001D4EBD">
        <w:rPr>
          <w:sz w:val="20"/>
          <w:szCs w:val="20"/>
        </w:rPr>
        <w:t xml:space="preserve">, если равны допускаемые ими языки. Процедуру получения недетерминированного конечного распознавателя без </w:t>
      </w:r>
      <w:r w:rsidRPr="001D4EBD">
        <w:rPr>
          <w:sz w:val="20"/>
          <w:szCs w:val="20"/>
        </w:rPr>
        <w:sym w:font="Symbol" w:char="F065"/>
      </w:r>
      <w:r w:rsidRPr="001D4EBD">
        <w:rPr>
          <w:sz w:val="20"/>
          <w:szCs w:val="20"/>
        </w:rPr>
        <w:t xml:space="preserve">-переходов, эквивалентного заданному недетерминированному конечному распознавателю с </w:t>
      </w:r>
      <w:r w:rsidRPr="001D4EBD">
        <w:rPr>
          <w:sz w:val="20"/>
          <w:szCs w:val="20"/>
        </w:rPr>
        <w:sym w:font="Symbol" w:char="F065"/>
      </w:r>
      <w:r w:rsidRPr="001D4EBD">
        <w:rPr>
          <w:sz w:val="20"/>
          <w:szCs w:val="20"/>
        </w:rPr>
        <w:t xml:space="preserve">-переходами назовём </w:t>
      </w:r>
      <w:r w:rsidRPr="001D4EBD">
        <w:rPr>
          <w:i/>
          <w:sz w:val="20"/>
          <w:szCs w:val="20"/>
        </w:rPr>
        <w:t xml:space="preserve">устранением </w:t>
      </w:r>
      <w:r w:rsidRPr="001D4EBD">
        <w:rPr>
          <w:i/>
          <w:sz w:val="20"/>
          <w:szCs w:val="20"/>
        </w:rPr>
        <w:sym w:font="Symbol" w:char="F065"/>
      </w:r>
      <w:r w:rsidRPr="001D4EBD">
        <w:rPr>
          <w:i/>
          <w:sz w:val="20"/>
          <w:szCs w:val="20"/>
        </w:rPr>
        <w:t>-переходов</w:t>
      </w:r>
      <w:r w:rsidRPr="001D4EBD">
        <w:rPr>
          <w:sz w:val="20"/>
          <w:szCs w:val="20"/>
        </w:rPr>
        <w:t xml:space="preserve">. Процедуру получения детерминированного конечного распознавателя, эквивалентного заданному недетерминированному конечному распознавателю назовём </w:t>
      </w:r>
      <w:r w:rsidRPr="001D4EBD">
        <w:rPr>
          <w:i/>
          <w:sz w:val="20"/>
          <w:szCs w:val="20"/>
        </w:rPr>
        <w:t>преобразованием недетерминированного конечного распознавателя в детерминированный</w:t>
      </w:r>
      <w:r w:rsidRPr="001D4EBD">
        <w:rPr>
          <w:sz w:val="20"/>
          <w:szCs w:val="20"/>
        </w:rPr>
        <w:t>.</w:t>
      </w:r>
    </w:p>
    <w:p w:rsidR="001D4EBD" w:rsidRPr="001D4EBD" w:rsidRDefault="001D4EBD" w:rsidP="001D4EBD">
      <w:pPr>
        <w:spacing w:after="0" w:line="240" w:lineRule="auto"/>
        <w:rPr>
          <w:sz w:val="20"/>
          <w:szCs w:val="20"/>
        </w:rPr>
      </w:pPr>
    </w:p>
    <w:p w:rsidR="001D4EBD" w:rsidRPr="001D4EBD" w:rsidRDefault="001D4EBD" w:rsidP="001D4EBD">
      <w:pPr>
        <w:spacing w:after="0" w:line="240" w:lineRule="auto"/>
        <w:rPr>
          <w:b/>
          <w:sz w:val="20"/>
          <w:szCs w:val="20"/>
        </w:rPr>
      </w:pPr>
      <w:r w:rsidRPr="001D4EBD">
        <w:rPr>
          <w:b/>
          <w:sz w:val="20"/>
          <w:szCs w:val="20"/>
        </w:rPr>
        <w:lastRenderedPageBreak/>
        <w:t xml:space="preserve">Преобразование недетерминированных конечных распознавателей с </w:t>
      </w:r>
      <w:r w:rsidRPr="001D4EBD">
        <w:rPr>
          <w:b/>
          <w:sz w:val="20"/>
          <w:szCs w:val="20"/>
        </w:rPr>
        <w:sym w:font="Symbol" w:char="F065"/>
      </w:r>
      <w:r w:rsidRPr="001D4EBD">
        <w:rPr>
          <w:b/>
          <w:sz w:val="20"/>
          <w:szCs w:val="20"/>
        </w:rPr>
        <w:t>-переходами в детерминированные</w:t>
      </w:r>
    </w:p>
    <w:p w:rsidR="001D4EBD" w:rsidRPr="001D4EBD" w:rsidRDefault="001D4EBD" w:rsidP="001D4EBD">
      <w:pPr>
        <w:spacing w:after="0" w:line="240" w:lineRule="auto"/>
        <w:rPr>
          <w:sz w:val="20"/>
          <w:szCs w:val="20"/>
        </w:rPr>
      </w:pPr>
    </w:p>
    <w:p w:rsidR="001D4EBD" w:rsidRPr="001D4EBD" w:rsidRDefault="001D4EBD" w:rsidP="001D4EBD">
      <w:pPr>
        <w:spacing w:after="0" w:line="240" w:lineRule="auto"/>
        <w:rPr>
          <w:sz w:val="20"/>
          <w:szCs w:val="20"/>
        </w:rPr>
      </w:pPr>
      <w:r w:rsidRPr="001D4EBD">
        <w:rPr>
          <w:sz w:val="20"/>
          <w:szCs w:val="20"/>
        </w:rPr>
        <w:t xml:space="preserve">Преобразование недетерминированных конечных распознавателей с </w:t>
      </w:r>
      <w:r w:rsidRPr="001D4EBD">
        <w:rPr>
          <w:sz w:val="20"/>
          <w:szCs w:val="20"/>
        </w:rPr>
        <w:sym w:font="Symbol" w:char="F065"/>
      </w:r>
      <w:r w:rsidRPr="001D4EBD">
        <w:rPr>
          <w:sz w:val="20"/>
          <w:szCs w:val="20"/>
        </w:rPr>
        <w:t>-переходами в детерминированные выполняется в два этапа:</w:t>
      </w:r>
    </w:p>
    <w:p w:rsidR="001D4EBD" w:rsidRPr="001D4EBD" w:rsidRDefault="001D4EBD" w:rsidP="001D4EBD">
      <w:pPr>
        <w:spacing w:after="0" w:line="240" w:lineRule="auto"/>
        <w:rPr>
          <w:sz w:val="20"/>
          <w:szCs w:val="20"/>
        </w:rPr>
      </w:pPr>
      <w:r w:rsidRPr="001D4EBD">
        <w:rPr>
          <w:sz w:val="20"/>
          <w:szCs w:val="20"/>
        </w:rPr>
        <w:t xml:space="preserve">1) устранением </w:t>
      </w:r>
      <w:r w:rsidRPr="001D4EBD">
        <w:rPr>
          <w:sz w:val="20"/>
          <w:szCs w:val="20"/>
        </w:rPr>
        <w:sym w:font="Symbol" w:char="F065"/>
      </w:r>
      <w:r w:rsidRPr="001D4EBD">
        <w:rPr>
          <w:sz w:val="20"/>
          <w:szCs w:val="20"/>
        </w:rPr>
        <w:t>-переходов;</w:t>
      </w:r>
    </w:p>
    <w:p w:rsidR="001D4EBD" w:rsidRPr="001D4EBD" w:rsidRDefault="001D4EBD" w:rsidP="001D4EBD">
      <w:pPr>
        <w:spacing w:after="0" w:line="240" w:lineRule="auto"/>
        <w:rPr>
          <w:sz w:val="20"/>
          <w:szCs w:val="20"/>
        </w:rPr>
      </w:pPr>
      <w:r w:rsidRPr="001D4EBD">
        <w:rPr>
          <w:sz w:val="20"/>
          <w:szCs w:val="20"/>
        </w:rPr>
        <w:t>2) преобразованием недетерминированного конечного распознавателя в детерминированный.</w:t>
      </w:r>
    </w:p>
    <w:p w:rsidR="001D4EBD" w:rsidRPr="001D4EBD" w:rsidRDefault="001D4EBD" w:rsidP="001D4EBD">
      <w:pPr>
        <w:spacing w:after="0" w:line="240" w:lineRule="auto"/>
        <w:rPr>
          <w:sz w:val="20"/>
          <w:szCs w:val="20"/>
        </w:rPr>
      </w:pPr>
      <w:r w:rsidRPr="001D4EBD">
        <w:rPr>
          <w:sz w:val="20"/>
          <w:szCs w:val="20"/>
        </w:rPr>
        <w:t xml:space="preserve">При устранении </w:t>
      </w:r>
      <w:r w:rsidRPr="001D4EBD">
        <w:rPr>
          <w:sz w:val="20"/>
          <w:szCs w:val="20"/>
        </w:rPr>
        <w:sym w:font="Symbol" w:char="F065"/>
      </w:r>
      <w:r w:rsidRPr="001D4EBD">
        <w:rPr>
          <w:sz w:val="20"/>
          <w:szCs w:val="20"/>
        </w:rPr>
        <w:t>-переходов будем использовать понятие “</w:t>
      </w:r>
      <w:r w:rsidRPr="001D4EBD">
        <w:rPr>
          <w:sz w:val="20"/>
          <w:szCs w:val="20"/>
        </w:rPr>
        <w:sym w:font="Symbol" w:char="F065"/>
      </w:r>
      <w:r w:rsidRPr="001D4EBD">
        <w:rPr>
          <w:sz w:val="20"/>
          <w:szCs w:val="20"/>
        </w:rPr>
        <w:t xml:space="preserve">-замы-кание“. </w:t>
      </w:r>
      <w:r w:rsidRPr="001D4EBD">
        <w:rPr>
          <w:i/>
          <w:sz w:val="20"/>
          <w:szCs w:val="20"/>
        </w:rPr>
        <w:sym w:font="Symbol" w:char="F065"/>
      </w:r>
      <w:r w:rsidRPr="001D4EBD">
        <w:rPr>
          <w:i/>
          <w:sz w:val="20"/>
          <w:szCs w:val="20"/>
        </w:rPr>
        <w:t xml:space="preserve">-замыканием состояния </w:t>
      </w:r>
      <w:r w:rsidRPr="001D4EBD">
        <w:rPr>
          <w:i/>
          <w:sz w:val="20"/>
          <w:szCs w:val="20"/>
          <w:lang w:val="en-US"/>
        </w:rPr>
        <w:t>s</w:t>
      </w:r>
      <w:r w:rsidRPr="001D4EBD">
        <w:rPr>
          <w:i/>
          <w:sz w:val="20"/>
          <w:szCs w:val="20"/>
          <w:lang w:val="en-US"/>
        </w:rPr>
        <w:sym w:font="Symbol" w:char="F0CE"/>
      </w:r>
      <w:r w:rsidRPr="001D4EBD">
        <w:rPr>
          <w:i/>
          <w:sz w:val="20"/>
          <w:szCs w:val="20"/>
          <w:lang w:val="en-US"/>
        </w:rPr>
        <w:t>S</w:t>
      </w:r>
      <w:r w:rsidRPr="001D4EBD">
        <w:rPr>
          <w:i/>
          <w:sz w:val="20"/>
          <w:szCs w:val="20"/>
        </w:rPr>
        <w:t xml:space="preserve">   (</w:t>
      </w:r>
      <w:r w:rsidRPr="001D4EBD">
        <w:rPr>
          <w:i/>
          <w:sz w:val="20"/>
          <w:szCs w:val="20"/>
        </w:rPr>
        <w:sym w:font="Symbol" w:char="F065"/>
      </w:r>
      <w:r w:rsidRPr="001D4EBD">
        <w:rPr>
          <w:i/>
          <w:sz w:val="20"/>
          <w:szCs w:val="20"/>
        </w:rPr>
        <w:t>(</w:t>
      </w:r>
      <w:r w:rsidRPr="001D4EBD">
        <w:rPr>
          <w:i/>
          <w:sz w:val="20"/>
          <w:szCs w:val="20"/>
          <w:lang w:val="en-US"/>
        </w:rPr>
        <w:t>s</w:t>
      </w:r>
      <w:r w:rsidRPr="001D4EBD">
        <w:rPr>
          <w:i/>
          <w:sz w:val="20"/>
          <w:szCs w:val="20"/>
        </w:rPr>
        <w:t>))</w:t>
      </w:r>
      <w:r w:rsidRPr="001D4EBD">
        <w:rPr>
          <w:sz w:val="20"/>
          <w:szCs w:val="20"/>
        </w:rPr>
        <w:t xml:space="preserve">  назовём множество всех состояний, которые достижимы из </w:t>
      </w:r>
      <w:r w:rsidRPr="001D4EBD">
        <w:rPr>
          <w:sz w:val="20"/>
          <w:szCs w:val="20"/>
          <w:lang w:val="en-US"/>
        </w:rPr>
        <w:t>s</w:t>
      </w:r>
      <w:r w:rsidRPr="001D4EBD">
        <w:rPr>
          <w:sz w:val="20"/>
          <w:szCs w:val="20"/>
        </w:rPr>
        <w:t xml:space="preserve"> по </w:t>
      </w:r>
      <w:r w:rsidRPr="001D4EBD">
        <w:rPr>
          <w:sz w:val="20"/>
          <w:szCs w:val="20"/>
        </w:rPr>
        <w:sym w:font="Symbol" w:char="F065"/>
      </w:r>
      <w:r w:rsidRPr="001D4EBD">
        <w:rPr>
          <w:sz w:val="20"/>
          <w:szCs w:val="20"/>
        </w:rPr>
        <w:t xml:space="preserve">-переходам. Само состояние </w:t>
      </w:r>
      <w:r w:rsidRPr="001D4EBD">
        <w:rPr>
          <w:sz w:val="20"/>
          <w:szCs w:val="20"/>
          <w:lang w:val="en-US"/>
        </w:rPr>
        <w:t>s</w:t>
      </w:r>
      <w:r w:rsidRPr="001D4EBD">
        <w:rPr>
          <w:sz w:val="20"/>
          <w:szCs w:val="20"/>
        </w:rPr>
        <w:t xml:space="preserve"> принадлежит </w:t>
      </w:r>
      <w:r w:rsidRPr="001D4EBD">
        <w:rPr>
          <w:sz w:val="20"/>
          <w:szCs w:val="20"/>
        </w:rPr>
        <w:sym w:font="Symbol" w:char="F065"/>
      </w:r>
      <w:r w:rsidRPr="001D4EBD">
        <w:rPr>
          <w:sz w:val="20"/>
          <w:szCs w:val="20"/>
        </w:rPr>
        <w:t xml:space="preserve">-замыканию состояния </w:t>
      </w:r>
      <w:r w:rsidRPr="001D4EBD">
        <w:rPr>
          <w:sz w:val="20"/>
          <w:szCs w:val="20"/>
          <w:lang w:val="en-US"/>
        </w:rPr>
        <w:t>s</w:t>
      </w:r>
      <w:r w:rsidRPr="001D4EBD">
        <w:rPr>
          <w:sz w:val="20"/>
          <w:szCs w:val="20"/>
        </w:rPr>
        <w:t xml:space="preserve"> (</w:t>
      </w:r>
      <w:r w:rsidRPr="001D4EBD">
        <w:rPr>
          <w:sz w:val="20"/>
          <w:szCs w:val="20"/>
          <w:lang w:val="en-US"/>
        </w:rPr>
        <w:t>s</w:t>
      </w:r>
      <w:r w:rsidRPr="001D4EBD">
        <w:rPr>
          <w:sz w:val="20"/>
          <w:szCs w:val="20"/>
          <w:lang w:val="en-US"/>
        </w:rPr>
        <w:sym w:font="Symbol" w:char="F0CE"/>
      </w:r>
      <w:r w:rsidRPr="001D4EBD">
        <w:rPr>
          <w:sz w:val="20"/>
          <w:szCs w:val="20"/>
        </w:rPr>
        <w:sym w:font="Symbol" w:char="F065"/>
      </w:r>
      <w:r w:rsidRPr="001D4EBD">
        <w:rPr>
          <w:sz w:val="20"/>
          <w:szCs w:val="20"/>
        </w:rPr>
        <w:t>(</w:t>
      </w:r>
      <w:r w:rsidRPr="001D4EBD">
        <w:rPr>
          <w:sz w:val="20"/>
          <w:szCs w:val="20"/>
          <w:lang w:val="en-US"/>
        </w:rPr>
        <w:t>s</w:t>
      </w:r>
      <w:r w:rsidRPr="001D4EBD">
        <w:rPr>
          <w:sz w:val="20"/>
          <w:szCs w:val="20"/>
        </w:rPr>
        <w:t xml:space="preserve">)). Если из состояния </w:t>
      </w:r>
      <w:r w:rsidRPr="001D4EBD">
        <w:rPr>
          <w:sz w:val="20"/>
          <w:szCs w:val="20"/>
          <w:lang w:val="en-US"/>
        </w:rPr>
        <w:t>s</w:t>
      </w:r>
      <w:r w:rsidRPr="001D4EBD">
        <w:rPr>
          <w:sz w:val="20"/>
          <w:szCs w:val="20"/>
        </w:rPr>
        <w:t xml:space="preserve"> нет </w:t>
      </w:r>
      <w:r w:rsidRPr="001D4EBD">
        <w:rPr>
          <w:sz w:val="20"/>
          <w:szCs w:val="20"/>
        </w:rPr>
        <w:sym w:font="Symbol" w:char="F065"/>
      </w:r>
      <w:r w:rsidRPr="001D4EBD">
        <w:rPr>
          <w:sz w:val="20"/>
          <w:szCs w:val="20"/>
        </w:rPr>
        <w:t xml:space="preserve">-переходов, то </w:t>
      </w:r>
      <w:r w:rsidRPr="001D4EBD">
        <w:rPr>
          <w:sz w:val="20"/>
          <w:szCs w:val="20"/>
        </w:rPr>
        <w:sym w:font="Symbol" w:char="F065"/>
      </w:r>
      <w:r w:rsidRPr="001D4EBD">
        <w:rPr>
          <w:sz w:val="20"/>
          <w:szCs w:val="20"/>
        </w:rPr>
        <w:t xml:space="preserve">-замыкание состояния </w:t>
      </w:r>
      <w:r w:rsidRPr="001D4EBD">
        <w:rPr>
          <w:sz w:val="20"/>
          <w:szCs w:val="20"/>
          <w:lang w:val="en-US"/>
        </w:rPr>
        <w:t>s</w:t>
      </w:r>
      <w:r w:rsidRPr="001D4EBD">
        <w:rPr>
          <w:sz w:val="20"/>
          <w:szCs w:val="20"/>
        </w:rPr>
        <w:t xml:space="preserve"> состоит только из одного состояния </w:t>
      </w:r>
      <w:r w:rsidRPr="001D4EBD">
        <w:rPr>
          <w:sz w:val="20"/>
          <w:szCs w:val="20"/>
          <w:lang w:val="en-US"/>
        </w:rPr>
        <w:t>s</w:t>
      </w:r>
      <w:r w:rsidRPr="001D4EBD">
        <w:rPr>
          <w:sz w:val="20"/>
          <w:szCs w:val="20"/>
        </w:rPr>
        <w:t xml:space="preserve"> (</w:t>
      </w:r>
      <w:r w:rsidRPr="001D4EBD">
        <w:rPr>
          <w:sz w:val="20"/>
          <w:szCs w:val="20"/>
        </w:rPr>
        <w:sym w:font="Symbol" w:char="F065"/>
      </w:r>
      <w:r w:rsidRPr="001D4EBD">
        <w:rPr>
          <w:sz w:val="20"/>
          <w:szCs w:val="20"/>
        </w:rPr>
        <w:t>(</w:t>
      </w:r>
      <w:r w:rsidRPr="001D4EBD">
        <w:rPr>
          <w:sz w:val="20"/>
          <w:szCs w:val="20"/>
          <w:lang w:val="en-US"/>
        </w:rPr>
        <w:t>s</w:t>
      </w:r>
      <w:r w:rsidRPr="001D4EBD">
        <w:rPr>
          <w:sz w:val="20"/>
          <w:szCs w:val="20"/>
        </w:rPr>
        <w:t>)={</w:t>
      </w:r>
      <w:r w:rsidRPr="001D4EBD">
        <w:rPr>
          <w:sz w:val="20"/>
          <w:szCs w:val="20"/>
          <w:lang w:val="en-US"/>
        </w:rPr>
        <w:t>s</w:t>
      </w:r>
      <w:r w:rsidRPr="001D4EBD">
        <w:rPr>
          <w:sz w:val="20"/>
          <w:szCs w:val="20"/>
        </w:rPr>
        <w:t xml:space="preserve">}). Для недетерминированного конечного распознавателя с </w:t>
      </w:r>
      <w:r w:rsidRPr="001D4EBD">
        <w:rPr>
          <w:sz w:val="20"/>
          <w:szCs w:val="20"/>
        </w:rPr>
        <w:sym w:font="Symbol" w:char="F065"/>
      </w:r>
      <w:r w:rsidRPr="001D4EBD">
        <w:rPr>
          <w:sz w:val="20"/>
          <w:szCs w:val="20"/>
        </w:rPr>
        <w:t xml:space="preserve">-переходами (см. пример выше) </w:t>
      </w:r>
      <w:r w:rsidRPr="001D4EBD">
        <w:rPr>
          <w:sz w:val="20"/>
          <w:szCs w:val="20"/>
        </w:rPr>
        <w:sym w:font="Symbol" w:char="F065"/>
      </w:r>
      <w:r w:rsidRPr="001D4EBD">
        <w:rPr>
          <w:sz w:val="20"/>
          <w:szCs w:val="20"/>
        </w:rPr>
        <w:t xml:space="preserve">-замыкания следующие: </w:t>
      </w:r>
      <w:r w:rsidRPr="001D4EBD">
        <w:rPr>
          <w:sz w:val="20"/>
          <w:szCs w:val="20"/>
        </w:rPr>
        <w:sym w:font="Symbol" w:char="F065"/>
      </w:r>
      <w:r w:rsidRPr="001D4EBD">
        <w:rPr>
          <w:sz w:val="20"/>
          <w:szCs w:val="20"/>
        </w:rPr>
        <w:t>(</w:t>
      </w:r>
      <w:r w:rsidRPr="001D4EBD">
        <w:rPr>
          <w:sz w:val="20"/>
          <w:szCs w:val="20"/>
          <w:lang w:val="en-US"/>
        </w:rPr>
        <w:t>s</w:t>
      </w:r>
      <w:r w:rsidRPr="001D4EBD">
        <w:rPr>
          <w:sz w:val="20"/>
          <w:szCs w:val="20"/>
        </w:rPr>
        <w:t>0)={</w:t>
      </w:r>
      <w:r w:rsidRPr="001D4EBD">
        <w:rPr>
          <w:sz w:val="20"/>
          <w:szCs w:val="20"/>
          <w:lang w:val="en-US"/>
        </w:rPr>
        <w:t>s</w:t>
      </w:r>
      <w:r w:rsidRPr="001D4EBD">
        <w:rPr>
          <w:sz w:val="20"/>
          <w:szCs w:val="20"/>
        </w:rPr>
        <w:t>0,</w:t>
      </w:r>
      <w:r w:rsidRPr="001D4EBD">
        <w:rPr>
          <w:sz w:val="20"/>
          <w:szCs w:val="20"/>
          <w:lang w:val="en-US"/>
        </w:rPr>
        <w:t>s</w:t>
      </w:r>
      <w:r w:rsidRPr="001D4EBD">
        <w:rPr>
          <w:sz w:val="20"/>
          <w:szCs w:val="20"/>
        </w:rPr>
        <w:t>1,</w:t>
      </w:r>
      <w:r w:rsidRPr="001D4EBD">
        <w:rPr>
          <w:sz w:val="20"/>
          <w:szCs w:val="20"/>
          <w:lang w:val="en-US"/>
        </w:rPr>
        <w:t>s</w:t>
      </w:r>
      <w:r w:rsidRPr="001D4EBD">
        <w:rPr>
          <w:sz w:val="20"/>
          <w:szCs w:val="20"/>
        </w:rPr>
        <w:t xml:space="preserve">2},   </w:t>
      </w:r>
      <w:r w:rsidRPr="001D4EBD">
        <w:rPr>
          <w:sz w:val="20"/>
          <w:szCs w:val="20"/>
        </w:rPr>
        <w:sym w:font="Symbol" w:char="F065"/>
      </w:r>
      <w:r w:rsidRPr="001D4EBD">
        <w:rPr>
          <w:sz w:val="20"/>
          <w:szCs w:val="20"/>
        </w:rPr>
        <w:t>(</w:t>
      </w:r>
      <w:r w:rsidRPr="001D4EBD">
        <w:rPr>
          <w:sz w:val="20"/>
          <w:szCs w:val="20"/>
          <w:lang w:val="en-US"/>
        </w:rPr>
        <w:t>s</w:t>
      </w:r>
      <w:r w:rsidRPr="001D4EBD">
        <w:rPr>
          <w:sz w:val="20"/>
          <w:szCs w:val="20"/>
        </w:rPr>
        <w:t>1)={</w:t>
      </w:r>
      <w:r w:rsidRPr="001D4EBD">
        <w:rPr>
          <w:sz w:val="20"/>
          <w:szCs w:val="20"/>
          <w:lang w:val="en-US"/>
        </w:rPr>
        <w:t>s</w:t>
      </w:r>
      <w:r w:rsidRPr="001D4EBD">
        <w:rPr>
          <w:sz w:val="20"/>
          <w:szCs w:val="20"/>
        </w:rPr>
        <w:t xml:space="preserve">1},  </w:t>
      </w:r>
      <w:r w:rsidRPr="001D4EBD">
        <w:rPr>
          <w:sz w:val="20"/>
          <w:szCs w:val="20"/>
        </w:rPr>
        <w:sym w:font="Symbol" w:char="F065"/>
      </w:r>
      <w:r w:rsidRPr="001D4EBD">
        <w:rPr>
          <w:sz w:val="20"/>
          <w:szCs w:val="20"/>
        </w:rPr>
        <w:t>(</w:t>
      </w:r>
      <w:r w:rsidRPr="001D4EBD">
        <w:rPr>
          <w:sz w:val="20"/>
          <w:szCs w:val="20"/>
          <w:lang w:val="en-US"/>
        </w:rPr>
        <w:t>s</w:t>
      </w:r>
      <w:r w:rsidRPr="001D4EBD">
        <w:rPr>
          <w:sz w:val="20"/>
          <w:szCs w:val="20"/>
        </w:rPr>
        <w:t>2)={</w:t>
      </w:r>
      <w:r w:rsidRPr="001D4EBD">
        <w:rPr>
          <w:sz w:val="20"/>
          <w:szCs w:val="20"/>
          <w:lang w:val="en-US"/>
        </w:rPr>
        <w:t>s</w:t>
      </w:r>
      <w:r w:rsidRPr="001D4EBD">
        <w:rPr>
          <w:sz w:val="20"/>
          <w:szCs w:val="20"/>
        </w:rPr>
        <w:t xml:space="preserve">2},  </w:t>
      </w:r>
      <w:r w:rsidRPr="001D4EBD">
        <w:rPr>
          <w:sz w:val="20"/>
          <w:szCs w:val="20"/>
        </w:rPr>
        <w:sym w:font="Symbol" w:char="F065"/>
      </w:r>
      <w:r w:rsidRPr="001D4EBD">
        <w:rPr>
          <w:sz w:val="20"/>
          <w:szCs w:val="20"/>
        </w:rPr>
        <w:t>(</w:t>
      </w:r>
      <w:r w:rsidRPr="001D4EBD">
        <w:rPr>
          <w:sz w:val="20"/>
          <w:szCs w:val="20"/>
          <w:lang w:val="en-US"/>
        </w:rPr>
        <w:t>s</w:t>
      </w:r>
      <w:r w:rsidRPr="001D4EBD">
        <w:rPr>
          <w:sz w:val="20"/>
          <w:szCs w:val="20"/>
        </w:rPr>
        <w:t>3)={</w:t>
      </w:r>
      <w:r w:rsidRPr="001D4EBD">
        <w:rPr>
          <w:sz w:val="20"/>
          <w:szCs w:val="20"/>
          <w:lang w:val="en-US"/>
        </w:rPr>
        <w:t>s</w:t>
      </w:r>
      <w:r w:rsidRPr="001D4EBD">
        <w:rPr>
          <w:sz w:val="20"/>
          <w:szCs w:val="20"/>
        </w:rPr>
        <w:t xml:space="preserve">3},  </w:t>
      </w:r>
      <w:r w:rsidRPr="001D4EBD">
        <w:rPr>
          <w:sz w:val="20"/>
          <w:szCs w:val="20"/>
        </w:rPr>
        <w:sym w:font="Symbol" w:char="F065"/>
      </w:r>
      <w:r w:rsidRPr="001D4EBD">
        <w:rPr>
          <w:sz w:val="20"/>
          <w:szCs w:val="20"/>
        </w:rPr>
        <w:t>(</w:t>
      </w:r>
      <w:r w:rsidRPr="001D4EBD">
        <w:rPr>
          <w:sz w:val="20"/>
          <w:szCs w:val="20"/>
          <w:lang w:val="en-US"/>
        </w:rPr>
        <w:t>s</w:t>
      </w:r>
      <w:r w:rsidRPr="001D4EBD">
        <w:rPr>
          <w:sz w:val="20"/>
          <w:szCs w:val="20"/>
        </w:rPr>
        <w:t>4)={</w:t>
      </w:r>
      <w:r w:rsidRPr="001D4EBD">
        <w:rPr>
          <w:sz w:val="20"/>
          <w:szCs w:val="20"/>
          <w:lang w:val="en-US"/>
        </w:rPr>
        <w:t>s</w:t>
      </w:r>
      <w:r w:rsidRPr="001D4EBD">
        <w:rPr>
          <w:sz w:val="20"/>
          <w:szCs w:val="20"/>
        </w:rPr>
        <w:t xml:space="preserve">4}, </w:t>
      </w:r>
      <w:r w:rsidRPr="001D4EBD">
        <w:rPr>
          <w:sz w:val="20"/>
          <w:szCs w:val="20"/>
        </w:rPr>
        <w:sym w:font="Symbol" w:char="F065"/>
      </w:r>
      <w:r w:rsidRPr="001D4EBD">
        <w:rPr>
          <w:sz w:val="20"/>
          <w:szCs w:val="20"/>
        </w:rPr>
        <w:t>(</w:t>
      </w:r>
      <w:r w:rsidRPr="001D4EBD">
        <w:rPr>
          <w:sz w:val="20"/>
          <w:szCs w:val="20"/>
          <w:lang w:val="en-US"/>
        </w:rPr>
        <w:t>s</w:t>
      </w:r>
      <w:r w:rsidRPr="001D4EBD">
        <w:rPr>
          <w:sz w:val="20"/>
          <w:szCs w:val="20"/>
        </w:rPr>
        <w:t>5)={</w:t>
      </w:r>
      <w:r w:rsidRPr="001D4EBD">
        <w:rPr>
          <w:sz w:val="20"/>
          <w:szCs w:val="20"/>
          <w:lang w:val="en-US"/>
        </w:rPr>
        <w:t>s</w:t>
      </w:r>
      <w:r w:rsidRPr="001D4EBD">
        <w:rPr>
          <w:sz w:val="20"/>
          <w:szCs w:val="20"/>
        </w:rPr>
        <w:t>5,</w:t>
      </w:r>
      <w:r w:rsidRPr="001D4EBD">
        <w:rPr>
          <w:sz w:val="20"/>
          <w:szCs w:val="20"/>
          <w:lang w:val="en-US"/>
        </w:rPr>
        <w:t>s</w:t>
      </w:r>
      <w:r w:rsidRPr="001D4EBD">
        <w:rPr>
          <w:sz w:val="20"/>
          <w:szCs w:val="20"/>
        </w:rPr>
        <w:t xml:space="preserve">6}, </w:t>
      </w:r>
      <w:r w:rsidRPr="001D4EBD">
        <w:rPr>
          <w:sz w:val="20"/>
          <w:szCs w:val="20"/>
        </w:rPr>
        <w:sym w:font="Symbol" w:char="F065"/>
      </w:r>
      <w:r w:rsidRPr="001D4EBD">
        <w:rPr>
          <w:sz w:val="20"/>
          <w:szCs w:val="20"/>
        </w:rPr>
        <w:t>(</w:t>
      </w:r>
      <w:r w:rsidRPr="001D4EBD">
        <w:rPr>
          <w:sz w:val="20"/>
          <w:szCs w:val="20"/>
          <w:lang w:val="en-US"/>
        </w:rPr>
        <w:t>s</w:t>
      </w:r>
      <w:r w:rsidRPr="001D4EBD">
        <w:rPr>
          <w:sz w:val="20"/>
          <w:szCs w:val="20"/>
        </w:rPr>
        <w:t>6)={</w:t>
      </w:r>
      <w:r w:rsidRPr="001D4EBD">
        <w:rPr>
          <w:sz w:val="20"/>
          <w:szCs w:val="20"/>
          <w:lang w:val="en-US"/>
        </w:rPr>
        <w:t>s</w:t>
      </w:r>
      <w:r w:rsidRPr="001D4EBD">
        <w:rPr>
          <w:sz w:val="20"/>
          <w:szCs w:val="20"/>
        </w:rPr>
        <w:t>6}.</w:t>
      </w:r>
    </w:p>
    <w:p w:rsidR="001D4EBD" w:rsidRPr="001D4EBD" w:rsidRDefault="001D4EBD" w:rsidP="001D4EBD">
      <w:pPr>
        <w:spacing w:after="0" w:line="240" w:lineRule="auto"/>
        <w:rPr>
          <w:i/>
          <w:sz w:val="20"/>
          <w:szCs w:val="20"/>
        </w:rPr>
      </w:pPr>
      <w:r w:rsidRPr="001D4EBD">
        <w:rPr>
          <w:i/>
          <w:sz w:val="20"/>
          <w:szCs w:val="20"/>
        </w:rPr>
        <w:t xml:space="preserve">Алгоритм устранения </w:t>
      </w:r>
      <w:r w:rsidRPr="001D4EBD">
        <w:rPr>
          <w:i/>
          <w:sz w:val="20"/>
          <w:szCs w:val="20"/>
        </w:rPr>
        <w:sym w:font="Symbol" w:char="F065"/>
      </w:r>
      <w:r w:rsidRPr="001D4EBD">
        <w:rPr>
          <w:i/>
          <w:sz w:val="20"/>
          <w:szCs w:val="20"/>
        </w:rPr>
        <w:t>-переходов.</w:t>
      </w:r>
    </w:p>
    <w:p w:rsidR="001D4EBD" w:rsidRPr="001D4EBD" w:rsidRDefault="001D4EBD" w:rsidP="001D4EBD">
      <w:pPr>
        <w:spacing w:after="0" w:line="240" w:lineRule="auto"/>
        <w:rPr>
          <w:sz w:val="20"/>
          <w:szCs w:val="20"/>
        </w:rPr>
      </w:pPr>
      <w:r w:rsidRPr="001D4EBD">
        <w:rPr>
          <w:sz w:val="20"/>
          <w:szCs w:val="20"/>
        </w:rPr>
        <w:t xml:space="preserve">1. Множеством состояний недетерминированного конечного распознавателя без </w:t>
      </w:r>
      <w:r w:rsidRPr="001D4EBD">
        <w:rPr>
          <w:sz w:val="20"/>
          <w:szCs w:val="20"/>
        </w:rPr>
        <w:sym w:font="Symbol" w:char="F065"/>
      </w:r>
      <w:r w:rsidRPr="001D4EBD">
        <w:rPr>
          <w:sz w:val="20"/>
          <w:szCs w:val="20"/>
        </w:rPr>
        <w:t xml:space="preserve">-переходов является множество </w:t>
      </w:r>
      <w:r w:rsidRPr="001D4EBD">
        <w:rPr>
          <w:sz w:val="20"/>
          <w:szCs w:val="20"/>
        </w:rPr>
        <w:sym w:font="Symbol" w:char="F065"/>
      </w:r>
      <w:r w:rsidRPr="001D4EBD">
        <w:rPr>
          <w:sz w:val="20"/>
          <w:szCs w:val="20"/>
        </w:rPr>
        <w:t xml:space="preserve">-замыканий недетерминированного конечного распознавателя с </w:t>
      </w:r>
      <w:r w:rsidRPr="001D4EBD">
        <w:rPr>
          <w:sz w:val="20"/>
          <w:szCs w:val="20"/>
        </w:rPr>
        <w:sym w:font="Symbol" w:char="F065"/>
      </w:r>
      <w:r w:rsidRPr="001D4EBD">
        <w:rPr>
          <w:sz w:val="20"/>
          <w:szCs w:val="20"/>
        </w:rPr>
        <w:t>-переходами.</w:t>
      </w:r>
    </w:p>
    <w:p w:rsidR="001D4EBD" w:rsidRPr="001D4EBD" w:rsidRDefault="001D4EBD" w:rsidP="001D4EBD">
      <w:pPr>
        <w:spacing w:after="0" w:line="240" w:lineRule="auto"/>
        <w:rPr>
          <w:sz w:val="20"/>
          <w:szCs w:val="20"/>
        </w:rPr>
      </w:pPr>
      <w:r w:rsidRPr="001D4EBD">
        <w:rPr>
          <w:sz w:val="20"/>
          <w:szCs w:val="20"/>
        </w:rPr>
        <w:t xml:space="preserve">2. По входному символу </w:t>
      </w:r>
      <w:r w:rsidRPr="001D4EBD">
        <w:rPr>
          <w:sz w:val="20"/>
          <w:szCs w:val="20"/>
          <w:lang w:val="en-US"/>
        </w:rPr>
        <w:t>x</w:t>
      </w:r>
      <w:r w:rsidRPr="001D4EBD">
        <w:rPr>
          <w:sz w:val="20"/>
          <w:szCs w:val="20"/>
          <w:lang w:val="en-US"/>
        </w:rPr>
        <w:sym w:font="Symbol" w:char="F0CE"/>
      </w:r>
      <w:r w:rsidRPr="001D4EBD">
        <w:rPr>
          <w:sz w:val="20"/>
          <w:szCs w:val="20"/>
          <w:lang w:val="en-US"/>
        </w:rPr>
        <w:t>X</w:t>
      </w:r>
      <w:r w:rsidRPr="001D4EBD">
        <w:rPr>
          <w:sz w:val="20"/>
          <w:szCs w:val="20"/>
        </w:rPr>
        <w:t xml:space="preserve"> недетерминированный конечный распознаватель без </w:t>
      </w:r>
      <w:r w:rsidRPr="001D4EBD">
        <w:rPr>
          <w:sz w:val="20"/>
          <w:szCs w:val="20"/>
        </w:rPr>
        <w:sym w:font="Symbol" w:char="F065"/>
      </w:r>
      <w:r w:rsidRPr="001D4EBD">
        <w:rPr>
          <w:sz w:val="20"/>
          <w:szCs w:val="20"/>
        </w:rPr>
        <w:t xml:space="preserve">-переходов переходит из состояния, соответствующего </w:t>
      </w:r>
      <w:r w:rsidRPr="001D4EBD">
        <w:rPr>
          <w:sz w:val="20"/>
          <w:szCs w:val="20"/>
        </w:rPr>
        <w:sym w:font="Symbol" w:char="F065"/>
      </w:r>
      <w:r w:rsidRPr="001D4EBD">
        <w:rPr>
          <w:sz w:val="20"/>
          <w:szCs w:val="20"/>
        </w:rPr>
        <w:t>(</w:t>
      </w:r>
      <w:r w:rsidRPr="001D4EBD">
        <w:rPr>
          <w:sz w:val="20"/>
          <w:szCs w:val="20"/>
          <w:lang w:val="en-US"/>
        </w:rPr>
        <w:t>s</w:t>
      </w:r>
      <w:r w:rsidRPr="001D4EBD">
        <w:rPr>
          <w:sz w:val="20"/>
          <w:szCs w:val="20"/>
          <w:vertAlign w:val="subscript"/>
          <w:lang w:val="en-US"/>
        </w:rPr>
        <w:t>i</w:t>
      </w:r>
      <w:r w:rsidRPr="001D4EBD">
        <w:rPr>
          <w:sz w:val="20"/>
          <w:szCs w:val="20"/>
        </w:rPr>
        <w:t xml:space="preserve">), в множество состояний, соответствующих </w:t>
      </w:r>
      <w:r w:rsidRPr="001D4EBD">
        <w:rPr>
          <w:sz w:val="20"/>
          <w:szCs w:val="20"/>
        </w:rPr>
        <w:sym w:font="Symbol" w:char="F065"/>
      </w:r>
      <w:r w:rsidRPr="001D4EBD">
        <w:rPr>
          <w:sz w:val="20"/>
          <w:szCs w:val="20"/>
        </w:rPr>
        <w:t xml:space="preserve">-замыканиям состояний переходов из каждого состояния </w:t>
      </w:r>
      <w:r w:rsidRPr="001D4EBD">
        <w:rPr>
          <w:sz w:val="20"/>
          <w:szCs w:val="20"/>
          <w:lang w:val="en-US"/>
        </w:rPr>
        <w:t>s</w:t>
      </w:r>
      <w:r w:rsidRPr="001D4EBD">
        <w:rPr>
          <w:sz w:val="20"/>
          <w:szCs w:val="20"/>
          <w:vertAlign w:val="subscript"/>
          <w:lang w:val="en-US"/>
        </w:rPr>
        <w:t>j</w:t>
      </w:r>
      <w:r w:rsidRPr="001D4EBD">
        <w:rPr>
          <w:sz w:val="20"/>
          <w:szCs w:val="20"/>
          <w:lang w:val="en-US"/>
        </w:rPr>
        <w:sym w:font="Symbol" w:char="F0CE"/>
      </w:r>
      <w:r w:rsidRPr="001D4EBD">
        <w:rPr>
          <w:sz w:val="20"/>
          <w:szCs w:val="20"/>
        </w:rPr>
        <w:sym w:font="Symbol" w:char="F065"/>
      </w:r>
      <w:r w:rsidRPr="001D4EBD">
        <w:rPr>
          <w:sz w:val="20"/>
          <w:szCs w:val="20"/>
        </w:rPr>
        <w:t>(</w:t>
      </w:r>
      <w:r w:rsidRPr="001D4EBD">
        <w:rPr>
          <w:sz w:val="20"/>
          <w:szCs w:val="20"/>
          <w:lang w:val="en-US"/>
        </w:rPr>
        <w:t>s</w:t>
      </w:r>
      <w:r w:rsidRPr="001D4EBD">
        <w:rPr>
          <w:sz w:val="20"/>
          <w:szCs w:val="20"/>
          <w:vertAlign w:val="subscript"/>
          <w:lang w:val="en-US"/>
        </w:rPr>
        <w:t>i</w:t>
      </w:r>
      <w:r w:rsidRPr="001D4EBD">
        <w:rPr>
          <w:sz w:val="20"/>
          <w:szCs w:val="20"/>
        </w:rPr>
        <w:t xml:space="preserve">) по входному символу </w:t>
      </w:r>
      <w:r w:rsidRPr="001D4EBD">
        <w:rPr>
          <w:sz w:val="20"/>
          <w:szCs w:val="20"/>
          <w:lang w:val="en-US"/>
        </w:rPr>
        <w:t>x</w:t>
      </w:r>
      <w:r w:rsidRPr="001D4EBD">
        <w:rPr>
          <w:sz w:val="20"/>
          <w:szCs w:val="20"/>
        </w:rPr>
        <w:t>.</w:t>
      </w:r>
    </w:p>
    <w:p w:rsidR="001D4EBD" w:rsidRPr="001D4EBD" w:rsidRDefault="001D4EBD" w:rsidP="001D4EBD">
      <w:pPr>
        <w:spacing w:after="0" w:line="240" w:lineRule="auto"/>
        <w:rPr>
          <w:sz w:val="20"/>
          <w:szCs w:val="20"/>
        </w:rPr>
      </w:pPr>
      <w:r w:rsidRPr="001D4EBD">
        <w:rPr>
          <w:sz w:val="20"/>
          <w:szCs w:val="20"/>
        </w:rPr>
        <w:t xml:space="preserve">3. Начальными состояниями недетерминированного конечного распознавателя без </w:t>
      </w:r>
      <w:r w:rsidRPr="001D4EBD">
        <w:rPr>
          <w:sz w:val="20"/>
          <w:szCs w:val="20"/>
        </w:rPr>
        <w:sym w:font="Symbol" w:char="F065"/>
      </w:r>
      <w:r w:rsidRPr="001D4EBD">
        <w:rPr>
          <w:sz w:val="20"/>
          <w:szCs w:val="20"/>
        </w:rPr>
        <w:t xml:space="preserve">-переходов являются состояния, соответствующие </w:t>
      </w:r>
      <w:r w:rsidRPr="001D4EBD">
        <w:rPr>
          <w:sz w:val="20"/>
          <w:szCs w:val="20"/>
        </w:rPr>
        <w:sym w:font="Symbol" w:char="F065"/>
      </w:r>
      <w:r w:rsidRPr="001D4EBD">
        <w:rPr>
          <w:sz w:val="20"/>
          <w:szCs w:val="20"/>
        </w:rPr>
        <w:t xml:space="preserve">-замыка-ниям состояний </w:t>
      </w:r>
      <w:r w:rsidRPr="001D4EBD">
        <w:rPr>
          <w:sz w:val="20"/>
          <w:szCs w:val="20"/>
          <w:lang w:val="en-US"/>
        </w:rPr>
        <w:t>s</w:t>
      </w:r>
      <w:r w:rsidRPr="001D4EBD">
        <w:rPr>
          <w:sz w:val="20"/>
          <w:szCs w:val="20"/>
          <w:vertAlign w:val="subscript"/>
          <w:lang w:val="en-US"/>
        </w:rPr>
        <w:t>j</w:t>
      </w:r>
      <w:r w:rsidRPr="001D4EBD">
        <w:rPr>
          <w:sz w:val="20"/>
          <w:szCs w:val="20"/>
          <w:lang w:val="en-US"/>
        </w:rPr>
        <w:sym w:font="Symbol" w:char="F0CE"/>
      </w:r>
      <w:r w:rsidRPr="001D4EBD">
        <w:rPr>
          <w:sz w:val="20"/>
          <w:szCs w:val="20"/>
        </w:rPr>
        <w:sym w:font="Symbol" w:char="F065"/>
      </w:r>
      <w:r w:rsidRPr="001D4EBD">
        <w:rPr>
          <w:sz w:val="20"/>
          <w:szCs w:val="20"/>
        </w:rPr>
        <w:t>(</w:t>
      </w:r>
      <w:r w:rsidRPr="001D4EBD">
        <w:rPr>
          <w:sz w:val="20"/>
          <w:szCs w:val="20"/>
          <w:lang w:val="en-US"/>
        </w:rPr>
        <w:t>s</w:t>
      </w:r>
      <w:r w:rsidRPr="001D4EBD">
        <w:rPr>
          <w:sz w:val="20"/>
          <w:szCs w:val="20"/>
          <w:vertAlign w:val="subscript"/>
        </w:rPr>
        <w:t>0</w:t>
      </w:r>
      <w:r w:rsidRPr="001D4EBD">
        <w:rPr>
          <w:sz w:val="20"/>
          <w:szCs w:val="20"/>
        </w:rPr>
        <w:t xml:space="preserve">), где </w:t>
      </w:r>
      <w:r w:rsidRPr="001D4EBD">
        <w:rPr>
          <w:sz w:val="20"/>
          <w:szCs w:val="20"/>
          <w:lang w:val="en-US"/>
        </w:rPr>
        <w:t>s</w:t>
      </w:r>
      <w:r w:rsidRPr="001D4EBD">
        <w:rPr>
          <w:sz w:val="20"/>
          <w:szCs w:val="20"/>
          <w:vertAlign w:val="subscript"/>
        </w:rPr>
        <w:t>0</w:t>
      </w:r>
      <w:r w:rsidRPr="001D4EBD">
        <w:rPr>
          <w:sz w:val="20"/>
          <w:szCs w:val="20"/>
          <w:lang w:val="en-US"/>
        </w:rPr>
        <w:sym w:font="Symbol" w:char="F0CE"/>
      </w:r>
      <w:r w:rsidRPr="001D4EBD">
        <w:rPr>
          <w:sz w:val="20"/>
          <w:szCs w:val="20"/>
          <w:lang w:val="en-US"/>
        </w:rPr>
        <w:t>S</w:t>
      </w:r>
      <w:r w:rsidRPr="001D4EBD">
        <w:rPr>
          <w:sz w:val="20"/>
          <w:szCs w:val="20"/>
          <w:vertAlign w:val="subscript"/>
        </w:rPr>
        <w:t>0</w:t>
      </w:r>
      <w:r w:rsidRPr="001D4EBD">
        <w:rPr>
          <w:sz w:val="20"/>
          <w:szCs w:val="20"/>
        </w:rPr>
        <w:t xml:space="preserve"> , т.е. </w:t>
      </w:r>
      <w:r w:rsidRPr="001D4EBD">
        <w:rPr>
          <w:sz w:val="20"/>
          <w:szCs w:val="20"/>
        </w:rPr>
        <w:sym w:font="Symbol" w:char="F065"/>
      </w:r>
      <w:r w:rsidRPr="001D4EBD">
        <w:rPr>
          <w:sz w:val="20"/>
          <w:szCs w:val="20"/>
        </w:rPr>
        <w:t xml:space="preserve">-замыкания состояний, достижимых из начальных по </w:t>
      </w:r>
      <w:r w:rsidRPr="001D4EBD">
        <w:rPr>
          <w:sz w:val="20"/>
          <w:szCs w:val="20"/>
        </w:rPr>
        <w:sym w:font="Symbol" w:char="F065"/>
      </w:r>
      <w:r w:rsidRPr="001D4EBD">
        <w:rPr>
          <w:sz w:val="20"/>
          <w:szCs w:val="20"/>
        </w:rPr>
        <w:t>-переходам.</w:t>
      </w:r>
    </w:p>
    <w:p w:rsidR="001D4EBD" w:rsidRPr="001D4EBD" w:rsidRDefault="001D4EBD" w:rsidP="001D4EBD">
      <w:pPr>
        <w:spacing w:after="0" w:line="240" w:lineRule="auto"/>
        <w:rPr>
          <w:sz w:val="20"/>
          <w:szCs w:val="20"/>
        </w:rPr>
      </w:pPr>
      <w:r w:rsidRPr="001D4EBD">
        <w:rPr>
          <w:sz w:val="20"/>
          <w:szCs w:val="20"/>
        </w:rPr>
        <w:t xml:space="preserve">4. Допускающими состояниями недетерминированного конечного распознавателя без </w:t>
      </w:r>
      <w:r w:rsidRPr="001D4EBD">
        <w:rPr>
          <w:sz w:val="20"/>
          <w:szCs w:val="20"/>
        </w:rPr>
        <w:sym w:font="Symbol" w:char="F065"/>
      </w:r>
      <w:r w:rsidRPr="001D4EBD">
        <w:rPr>
          <w:sz w:val="20"/>
          <w:szCs w:val="20"/>
        </w:rPr>
        <w:t xml:space="preserve">-переходов являются состояния, соответствующие </w:t>
      </w:r>
      <w:r w:rsidRPr="001D4EBD">
        <w:rPr>
          <w:sz w:val="20"/>
          <w:szCs w:val="20"/>
        </w:rPr>
        <w:sym w:font="Symbol" w:char="F065"/>
      </w:r>
      <w:r w:rsidRPr="001D4EBD">
        <w:rPr>
          <w:sz w:val="20"/>
          <w:szCs w:val="20"/>
        </w:rPr>
        <w:t xml:space="preserve">-замыканиям состояний </w:t>
      </w:r>
      <w:r w:rsidRPr="001D4EBD">
        <w:rPr>
          <w:sz w:val="20"/>
          <w:szCs w:val="20"/>
        </w:rPr>
        <w:sym w:font="Symbol" w:char="F065"/>
      </w:r>
      <w:r w:rsidRPr="001D4EBD">
        <w:rPr>
          <w:sz w:val="20"/>
          <w:szCs w:val="20"/>
        </w:rPr>
        <w:t>(</w:t>
      </w:r>
      <w:r w:rsidRPr="001D4EBD">
        <w:rPr>
          <w:sz w:val="20"/>
          <w:szCs w:val="20"/>
          <w:lang w:val="en-US"/>
        </w:rPr>
        <w:t>s</w:t>
      </w:r>
      <w:r w:rsidRPr="001D4EBD">
        <w:rPr>
          <w:sz w:val="20"/>
          <w:szCs w:val="20"/>
        </w:rPr>
        <w:t xml:space="preserve">), в которые входят допускающие состояния недетерминированного конечного распознавателя с </w:t>
      </w:r>
      <w:r w:rsidRPr="001D4EBD">
        <w:rPr>
          <w:sz w:val="20"/>
          <w:szCs w:val="20"/>
        </w:rPr>
        <w:sym w:font="Symbol" w:char="F065"/>
      </w:r>
      <w:r w:rsidRPr="001D4EBD">
        <w:rPr>
          <w:sz w:val="20"/>
          <w:szCs w:val="20"/>
        </w:rPr>
        <w:t>-переходами.</w:t>
      </w:r>
    </w:p>
    <w:p w:rsidR="001D4EBD" w:rsidRPr="001D4EBD" w:rsidRDefault="001D4EBD" w:rsidP="001D4EBD">
      <w:pPr>
        <w:spacing w:after="0" w:line="240" w:lineRule="auto"/>
        <w:rPr>
          <w:sz w:val="20"/>
          <w:szCs w:val="20"/>
        </w:rPr>
      </w:pPr>
      <w:r w:rsidRPr="001D4EBD">
        <w:rPr>
          <w:sz w:val="20"/>
          <w:szCs w:val="20"/>
        </w:rPr>
        <w:t xml:space="preserve">5. Состояния недетерминированного конечного распознавателя без </w:t>
      </w:r>
      <w:r w:rsidRPr="001D4EBD">
        <w:rPr>
          <w:sz w:val="20"/>
          <w:szCs w:val="20"/>
        </w:rPr>
        <w:sym w:font="Symbol" w:char="F065"/>
      </w:r>
      <w:r w:rsidRPr="001D4EBD">
        <w:rPr>
          <w:sz w:val="20"/>
          <w:szCs w:val="20"/>
        </w:rPr>
        <w:t>-переходов, недостижимые из начальных, исключаются из множества состояний.</w:t>
      </w:r>
    </w:p>
    <w:p w:rsidR="001D4EBD" w:rsidRPr="001D4EBD" w:rsidRDefault="001D4EBD" w:rsidP="001D4EBD">
      <w:pPr>
        <w:spacing w:after="0" w:line="240" w:lineRule="auto"/>
        <w:rPr>
          <w:sz w:val="20"/>
          <w:szCs w:val="20"/>
        </w:rPr>
      </w:pPr>
      <w:r w:rsidRPr="001D4EBD">
        <w:rPr>
          <w:sz w:val="20"/>
          <w:szCs w:val="20"/>
        </w:rPr>
        <w:t xml:space="preserve">Выполнение алгоритма устранения </w:t>
      </w:r>
      <w:r w:rsidRPr="001D4EBD">
        <w:rPr>
          <w:sz w:val="20"/>
          <w:szCs w:val="20"/>
        </w:rPr>
        <w:sym w:font="Symbol" w:char="F065"/>
      </w:r>
      <w:r w:rsidRPr="001D4EBD">
        <w:rPr>
          <w:sz w:val="20"/>
          <w:szCs w:val="20"/>
        </w:rPr>
        <w:t xml:space="preserve">-переходов будем представлять построением таблицы недетерминированного конечного распознавателя без </w:t>
      </w:r>
      <w:r w:rsidRPr="001D4EBD">
        <w:rPr>
          <w:sz w:val="20"/>
          <w:szCs w:val="20"/>
        </w:rPr>
        <w:sym w:font="Symbol" w:char="F065"/>
      </w:r>
      <w:r w:rsidRPr="001D4EBD">
        <w:rPr>
          <w:sz w:val="20"/>
          <w:szCs w:val="20"/>
        </w:rPr>
        <w:t xml:space="preserve">-переходов. Для недетерминированного конечного распознавателя с </w:t>
      </w:r>
      <w:r w:rsidRPr="001D4EBD">
        <w:rPr>
          <w:sz w:val="20"/>
          <w:szCs w:val="20"/>
        </w:rPr>
        <w:sym w:font="Symbol" w:char="F065"/>
      </w:r>
      <w:r w:rsidRPr="001D4EBD">
        <w:rPr>
          <w:sz w:val="20"/>
          <w:szCs w:val="20"/>
        </w:rPr>
        <w:t>-переходами (см. пример выше) имеем:</w:t>
      </w:r>
    </w:p>
    <w:p w:rsidR="001D4EBD" w:rsidRPr="001D4EBD" w:rsidRDefault="001D4EBD" w:rsidP="001D4EBD">
      <w:pPr>
        <w:spacing w:after="0" w:line="240" w:lineRule="auto"/>
        <w:rPr>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59"/>
        <w:gridCol w:w="1443"/>
        <w:gridCol w:w="1392"/>
        <w:gridCol w:w="1010"/>
        <w:gridCol w:w="1201"/>
        <w:gridCol w:w="1201"/>
        <w:gridCol w:w="1266"/>
        <w:gridCol w:w="1136"/>
      </w:tblGrid>
      <w:tr w:rsidR="001D4EBD" w:rsidRPr="001D4EBD" w:rsidTr="00054219">
        <w:tblPrEx>
          <w:tblCellMar>
            <w:top w:w="0" w:type="dxa"/>
            <w:bottom w:w="0" w:type="dxa"/>
          </w:tblCellMar>
        </w:tblPrEx>
        <w:tc>
          <w:tcPr>
            <w:tcW w:w="959" w:type="dxa"/>
          </w:tcPr>
          <w:p w:rsidR="001D4EBD" w:rsidRPr="001D4EBD" w:rsidRDefault="001D4EBD" w:rsidP="001D4EBD">
            <w:pPr>
              <w:spacing w:after="0" w:line="240" w:lineRule="auto"/>
              <w:rPr>
                <w:sz w:val="20"/>
                <w:szCs w:val="20"/>
              </w:rPr>
            </w:pPr>
          </w:p>
        </w:tc>
        <w:tc>
          <w:tcPr>
            <w:tcW w:w="1443" w:type="dxa"/>
          </w:tcPr>
          <w:p w:rsidR="001D4EBD" w:rsidRPr="001D4EBD" w:rsidRDefault="001D4EBD" w:rsidP="001D4EBD">
            <w:pPr>
              <w:spacing w:after="0" w:line="240" w:lineRule="auto"/>
              <w:rPr>
                <w:sz w:val="20"/>
                <w:szCs w:val="20"/>
              </w:rPr>
            </w:pPr>
            <w:r w:rsidRPr="001D4EBD">
              <w:rPr>
                <w:sz w:val="20"/>
                <w:szCs w:val="20"/>
              </w:rPr>
              <w:sym w:font="Symbol" w:char="F0AF"/>
            </w:r>
          </w:p>
        </w:tc>
        <w:tc>
          <w:tcPr>
            <w:tcW w:w="1392" w:type="dxa"/>
          </w:tcPr>
          <w:p w:rsidR="001D4EBD" w:rsidRPr="001D4EBD" w:rsidRDefault="001D4EBD" w:rsidP="001D4EBD">
            <w:pPr>
              <w:spacing w:after="0" w:line="240" w:lineRule="auto"/>
              <w:rPr>
                <w:sz w:val="20"/>
                <w:szCs w:val="20"/>
              </w:rPr>
            </w:pPr>
            <w:r w:rsidRPr="001D4EBD">
              <w:rPr>
                <w:sz w:val="20"/>
                <w:szCs w:val="20"/>
              </w:rPr>
              <w:sym w:font="Symbol" w:char="F0AF"/>
            </w:r>
          </w:p>
        </w:tc>
        <w:tc>
          <w:tcPr>
            <w:tcW w:w="1010" w:type="dxa"/>
          </w:tcPr>
          <w:p w:rsidR="001D4EBD" w:rsidRPr="001D4EBD" w:rsidRDefault="001D4EBD" w:rsidP="001D4EBD">
            <w:pPr>
              <w:spacing w:after="0" w:line="240" w:lineRule="auto"/>
              <w:rPr>
                <w:sz w:val="20"/>
                <w:szCs w:val="20"/>
              </w:rPr>
            </w:pPr>
            <w:r w:rsidRPr="001D4EBD">
              <w:rPr>
                <w:sz w:val="20"/>
                <w:szCs w:val="20"/>
              </w:rPr>
              <w:sym w:font="Symbol" w:char="F0AF"/>
            </w:r>
          </w:p>
        </w:tc>
        <w:tc>
          <w:tcPr>
            <w:tcW w:w="1201" w:type="dxa"/>
          </w:tcPr>
          <w:p w:rsidR="001D4EBD" w:rsidRPr="001D4EBD" w:rsidRDefault="001D4EBD" w:rsidP="001D4EBD">
            <w:pPr>
              <w:spacing w:after="0" w:line="240" w:lineRule="auto"/>
              <w:rPr>
                <w:sz w:val="20"/>
                <w:szCs w:val="20"/>
              </w:rPr>
            </w:pPr>
          </w:p>
        </w:tc>
        <w:tc>
          <w:tcPr>
            <w:tcW w:w="1201" w:type="dxa"/>
          </w:tcPr>
          <w:p w:rsidR="001D4EBD" w:rsidRPr="001D4EBD" w:rsidRDefault="001D4EBD" w:rsidP="001D4EBD">
            <w:pPr>
              <w:spacing w:after="0" w:line="240" w:lineRule="auto"/>
              <w:rPr>
                <w:sz w:val="20"/>
                <w:szCs w:val="20"/>
              </w:rPr>
            </w:pPr>
          </w:p>
        </w:tc>
        <w:tc>
          <w:tcPr>
            <w:tcW w:w="1266" w:type="dxa"/>
          </w:tcPr>
          <w:p w:rsidR="001D4EBD" w:rsidRPr="001D4EBD" w:rsidRDefault="001D4EBD" w:rsidP="001D4EBD">
            <w:pPr>
              <w:spacing w:after="0" w:line="240" w:lineRule="auto"/>
              <w:rPr>
                <w:sz w:val="20"/>
                <w:szCs w:val="20"/>
              </w:rPr>
            </w:pPr>
            <w:r w:rsidRPr="001D4EBD">
              <w:rPr>
                <w:sz w:val="20"/>
                <w:szCs w:val="20"/>
              </w:rPr>
              <w:t>1</w:t>
            </w:r>
          </w:p>
        </w:tc>
        <w:tc>
          <w:tcPr>
            <w:tcW w:w="1136" w:type="dxa"/>
          </w:tcPr>
          <w:p w:rsidR="001D4EBD" w:rsidRPr="001D4EBD" w:rsidRDefault="001D4EBD" w:rsidP="001D4EBD">
            <w:pPr>
              <w:spacing w:after="0" w:line="240" w:lineRule="auto"/>
              <w:rPr>
                <w:sz w:val="20"/>
                <w:szCs w:val="20"/>
              </w:rPr>
            </w:pPr>
            <w:r w:rsidRPr="001D4EBD">
              <w:rPr>
                <w:sz w:val="20"/>
                <w:szCs w:val="20"/>
              </w:rPr>
              <w:t>1</w:t>
            </w:r>
          </w:p>
        </w:tc>
      </w:tr>
      <w:tr w:rsidR="001D4EBD" w:rsidRPr="001D4EBD" w:rsidTr="00054219">
        <w:tblPrEx>
          <w:tblCellMar>
            <w:top w:w="0" w:type="dxa"/>
            <w:bottom w:w="0" w:type="dxa"/>
          </w:tblCellMar>
        </w:tblPrEx>
        <w:tc>
          <w:tcPr>
            <w:tcW w:w="959" w:type="dxa"/>
          </w:tcPr>
          <w:p w:rsidR="001D4EBD" w:rsidRPr="001D4EBD" w:rsidRDefault="001D4EBD" w:rsidP="001D4EBD">
            <w:pPr>
              <w:spacing w:after="0" w:line="240" w:lineRule="auto"/>
              <w:rPr>
                <w:sz w:val="20"/>
                <w:szCs w:val="20"/>
              </w:rPr>
            </w:pPr>
          </w:p>
        </w:tc>
        <w:tc>
          <w:tcPr>
            <w:tcW w:w="1443" w:type="dxa"/>
          </w:tcPr>
          <w:p w:rsidR="001D4EBD" w:rsidRPr="001D4EBD" w:rsidRDefault="001D4EBD" w:rsidP="001D4EBD">
            <w:pPr>
              <w:spacing w:after="0" w:line="240" w:lineRule="auto"/>
              <w:rPr>
                <w:sz w:val="20"/>
                <w:szCs w:val="20"/>
                <w:lang w:val="en-US"/>
              </w:rPr>
            </w:pPr>
            <w:r w:rsidRPr="001D4EBD">
              <w:rPr>
                <w:sz w:val="20"/>
                <w:szCs w:val="20"/>
              </w:rPr>
              <w:sym w:font="Symbol" w:char="F065"/>
            </w:r>
            <w:r w:rsidRPr="001D4EBD">
              <w:rPr>
                <w:sz w:val="20"/>
                <w:szCs w:val="20"/>
                <w:lang w:val="en-US"/>
              </w:rPr>
              <w:t>(s0) {s0,s1,s2}</w:t>
            </w:r>
          </w:p>
        </w:tc>
        <w:tc>
          <w:tcPr>
            <w:tcW w:w="1392" w:type="dxa"/>
          </w:tcPr>
          <w:p w:rsidR="001D4EBD" w:rsidRPr="001D4EBD" w:rsidRDefault="001D4EBD" w:rsidP="001D4EBD">
            <w:pPr>
              <w:spacing w:after="0" w:line="240" w:lineRule="auto"/>
              <w:rPr>
                <w:sz w:val="20"/>
                <w:szCs w:val="20"/>
                <w:lang w:val="en-US"/>
              </w:rPr>
            </w:pPr>
            <w:r w:rsidRPr="001D4EBD">
              <w:rPr>
                <w:sz w:val="20"/>
                <w:szCs w:val="20"/>
              </w:rPr>
              <w:sym w:font="Symbol" w:char="F065"/>
            </w:r>
            <w:r w:rsidRPr="001D4EBD">
              <w:rPr>
                <w:sz w:val="20"/>
                <w:szCs w:val="20"/>
                <w:lang w:val="en-US"/>
              </w:rPr>
              <w:t>(s1) {s1}</w:t>
            </w:r>
          </w:p>
        </w:tc>
        <w:tc>
          <w:tcPr>
            <w:tcW w:w="1010" w:type="dxa"/>
          </w:tcPr>
          <w:p w:rsidR="001D4EBD" w:rsidRPr="001D4EBD" w:rsidRDefault="001D4EBD" w:rsidP="001D4EBD">
            <w:pPr>
              <w:spacing w:after="0" w:line="240" w:lineRule="auto"/>
              <w:rPr>
                <w:sz w:val="20"/>
                <w:szCs w:val="20"/>
                <w:lang w:val="en-US"/>
              </w:rPr>
            </w:pPr>
            <w:r w:rsidRPr="001D4EBD">
              <w:rPr>
                <w:sz w:val="20"/>
                <w:szCs w:val="20"/>
              </w:rPr>
              <w:sym w:font="Symbol" w:char="F065"/>
            </w:r>
            <w:r w:rsidRPr="001D4EBD">
              <w:rPr>
                <w:sz w:val="20"/>
                <w:szCs w:val="20"/>
                <w:lang w:val="en-US"/>
              </w:rPr>
              <w:t>(s2) {s2}</w:t>
            </w:r>
          </w:p>
        </w:tc>
        <w:tc>
          <w:tcPr>
            <w:tcW w:w="1201" w:type="dxa"/>
          </w:tcPr>
          <w:p w:rsidR="001D4EBD" w:rsidRPr="001D4EBD" w:rsidRDefault="001D4EBD" w:rsidP="001D4EBD">
            <w:pPr>
              <w:spacing w:after="0" w:line="240" w:lineRule="auto"/>
              <w:rPr>
                <w:sz w:val="20"/>
                <w:szCs w:val="20"/>
                <w:lang w:val="en-US"/>
              </w:rPr>
            </w:pPr>
            <w:r w:rsidRPr="001D4EBD">
              <w:rPr>
                <w:sz w:val="20"/>
                <w:szCs w:val="20"/>
              </w:rPr>
              <w:sym w:font="Symbol" w:char="F065"/>
            </w:r>
            <w:r w:rsidRPr="001D4EBD">
              <w:rPr>
                <w:sz w:val="20"/>
                <w:szCs w:val="20"/>
                <w:lang w:val="en-US"/>
              </w:rPr>
              <w:t>(s3)</w:t>
            </w:r>
          </w:p>
          <w:p w:rsidR="001D4EBD" w:rsidRPr="001D4EBD" w:rsidRDefault="001D4EBD" w:rsidP="001D4EBD">
            <w:pPr>
              <w:spacing w:after="0" w:line="240" w:lineRule="auto"/>
              <w:rPr>
                <w:sz w:val="20"/>
                <w:szCs w:val="20"/>
                <w:lang w:val="en-US"/>
              </w:rPr>
            </w:pPr>
            <w:r w:rsidRPr="001D4EBD">
              <w:rPr>
                <w:sz w:val="20"/>
                <w:szCs w:val="20"/>
                <w:lang w:val="en-US"/>
              </w:rPr>
              <w:t>{s3}</w:t>
            </w:r>
          </w:p>
        </w:tc>
        <w:tc>
          <w:tcPr>
            <w:tcW w:w="1201" w:type="dxa"/>
          </w:tcPr>
          <w:p w:rsidR="001D4EBD" w:rsidRPr="001D4EBD" w:rsidRDefault="001D4EBD" w:rsidP="001D4EBD">
            <w:pPr>
              <w:spacing w:after="0" w:line="240" w:lineRule="auto"/>
              <w:rPr>
                <w:sz w:val="20"/>
                <w:szCs w:val="20"/>
                <w:lang w:val="en-US"/>
              </w:rPr>
            </w:pPr>
            <w:r w:rsidRPr="001D4EBD">
              <w:rPr>
                <w:sz w:val="20"/>
                <w:szCs w:val="20"/>
              </w:rPr>
              <w:sym w:font="Symbol" w:char="F065"/>
            </w:r>
            <w:r w:rsidRPr="001D4EBD">
              <w:rPr>
                <w:sz w:val="20"/>
                <w:szCs w:val="20"/>
                <w:lang w:val="en-US"/>
              </w:rPr>
              <w:t>(s4)</w:t>
            </w:r>
          </w:p>
          <w:p w:rsidR="001D4EBD" w:rsidRPr="001D4EBD" w:rsidRDefault="001D4EBD" w:rsidP="001D4EBD">
            <w:pPr>
              <w:spacing w:after="0" w:line="240" w:lineRule="auto"/>
              <w:rPr>
                <w:sz w:val="20"/>
                <w:szCs w:val="20"/>
              </w:rPr>
            </w:pPr>
            <w:r w:rsidRPr="001D4EBD">
              <w:rPr>
                <w:sz w:val="20"/>
                <w:szCs w:val="20"/>
                <w:lang w:val="en-US"/>
              </w:rPr>
              <w:t>{s4}</w:t>
            </w:r>
          </w:p>
        </w:tc>
        <w:tc>
          <w:tcPr>
            <w:tcW w:w="1266" w:type="dxa"/>
          </w:tcPr>
          <w:p w:rsidR="001D4EBD" w:rsidRPr="001D4EBD" w:rsidRDefault="001D4EBD" w:rsidP="001D4EBD">
            <w:pPr>
              <w:spacing w:after="0" w:line="240" w:lineRule="auto"/>
              <w:rPr>
                <w:sz w:val="20"/>
                <w:szCs w:val="20"/>
                <w:lang w:val="en-US"/>
              </w:rPr>
            </w:pPr>
            <w:r w:rsidRPr="001D4EBD">
              <w:rPr>
                <w:sz w:val="20"/>
                <w:szCs w:val="20"/>
              </w:rPr>
              <w:sym w:font="Symbol" w:char="F065"/>
            </w:r>
            <w:r w:rsidRPr="001D4EBD">
              <w:rPr>
                <w:sz w:val="20"/>
                <w:szCs w:val="20"/>
                <w:lang w:val="en-US"/>
              </w:rPr>
              <w:t>(s5)</w:t>
            </w:r>
          </w:p>
          <w:p w:rsidR="001D4EBD" w:rsidRPr="001D4EBD" w:rsidRDefault="001D4EBD" w:rsidP="001D4EBD">
            <w:pPr>
              <w:spacing w:after="0" w:line="240" w:lineRule="auto"/>
              <w:rPr>
                <w:sz w:val="20"/>
                <w:szCs w:val="20"/>
              </w:rPr>
            </w:pPr>
            <w:r w:rsidRPr="001D4EBD">
              <w:rPr>
                <w:sz w:val="20"/>
                <w:szCs w:val="20"/>
                <w:lang w:val="en-US"/>
              </w:rPr>
              <w:t>{s5,s6}</w:t>
            </w:r>
          </w:p>
        </w:tc>
        <w:tc>
          <w:tcPr>
            <w:tcW w:w="1136" w:type="dxa"/>
          </w:tcPr>
          <w:p w:rsidR="001D4EBD" w:rsidRPr="001D4EBD" w:rsidRDefault="001D4EBD" w:rsidP="001D4EBD">
            <w:pPr>
              <w:spacing w:after="0" w:line="240" w:lineRule="auto"/>
              <w:rPr>
                <w:sz w:val="20"/>
                <w:szCs w:val="20"/>
                <w:lang w:val="en-US"/>
              </w:rPr>
            </w:pPr>
            <w:r w:rsidRPr="001D4EBD">
              <w:rPr>
                <w:sz w:val="20"/>
                <w:szCs w:val="20"/>
              </w:rPr>
              <w:sym w:font="Symbol" w:char="F065"/>
            </w:r>
            <w:r w:rsidRPr="001D4EBD">
              <w:rPr>
                <w:sz w:val="20"/>
                <w:szCs w:val="20"/>
                <w:lang w:val="en-US"/>
              </w:rPr>
              <w:t>(s6)</w:t>
            </w:r>
          </w:p>
          <w:p w:rsidR="001D4EBD" w:rsidRPr="001D4EBD" w:rsidRDefault="001D4EBD" w:rsidP="001D4EBD">
            <w:pPr>
              <w:spacing w:after="0" w:line="240" w:lineRule="auto"/>
              <w:rPr>
                <w:sz w:val="20"/>
                <w:szCs w:val="20"/>
              </w:rPr>
            </w:pPr>
            <w:r w:rsidRPr="001D4EBD">
              <w:rPr>
                <w:sz w:val="20"/>
                <w:szCs w:val="20"/>
                <w:lang w:val="en-US"/>
              </w:rPr>
              <w:t>{s6}</w:t>
            </w:r>
          </w:p>
        </w:tc>
      </w:tr>
      <w:tr w:rsidR="001D4EBD" w:rsidRPr="001D4EBD" w:rsidTr="00054219">
        <w:tblPrEx>
          <w:tblCellMar>
            <w:top w:w="0" w:type="dxa"/>
            <w:bottom w:w="0" w:type="dxa"/>
          </w:tblCellMar>
        </w:tblPrEx>
        <w:tc>
          <w:tcPr>
            <w:tcW w:w="959" w:type="dxa"/>
          </w:tcPr>
          <w:p w:rsidR="001D4EBD" w:rsidRPr="001D4EBD" w:rsidRDefault="001D4EBD" w:rsidP="001D4EBD">
            <w:pPr>
              <w:spacing w:after="0" w:line="240" w:lineRule="auto"/>
              <w:rPr>
                <w:sz w:val="20"/>
                <w:szCs w:val="20"/>
              </w:rPr>
            </w:pPr>
            <w:r w:rsidRPr="001D4EBD">
              <w:rPr>
                <w:sz w:val="20"/>
                <w:szCs w:val="20"/>
              </w:rPr>
              <w:t>ц</w:t>
            </w:r>
          </w:p>
        </w:tc>
        <w:tc>
          <w:tcPr>
            <w:tcW w:w="1443" w:type="dxa"/>
          </w:tcPr>
          <w:p w:rsidR="001D4EBD" w:rsidRPr="001D4EBD" w:rsidRDefault="001D4EBD" w:rsidP="001D4EBD">
            <w:pPr>
              <w:spacing w:after="0" w:line="240" w:lineRule="auto"/>
              <w:rPr>
                <w:sz w:val="20"/>
                <w:szCs w:val="20"/>
                <w:lang w:val="en-US"/>
              </w:rPr>
            </w:pPr>
            <w:r w:rsidRPr="001D4EBD">
              <w:rPr>
                <w:sz w:val="20"/>
                <w:szCs w:val="20"/>
                <w:lang w:val="en-US"/>
              </w:rPr>
              <w:t>{s1},{s3}</w:t>
            </w:r>
          </w:p>
        </w:tc>
        <w:tc>
          <w:tcPr>
            <w:tcW w:w="1392" w:type="dxa"/>
          </w:tcPr>
          <w:p w:rsidR="001D4EBD" w:rsidRPr="001D4EBD" w:rsidRDefault="001D4EBD" w:rsidP="001D4EBD">
            <w:pPr>
              <w:spacing w:after="0" w:line="240" w:lineRule="auto"/>
              <w:rPr>
                <w:sz w:val="20"/>
                <w:szCs w:val="20"/>
              </w:rPr>
            </w:pPr>
            <w:r w:rsidRPr="001D4EBD">
              <w:rPr>
                <w:sz w:val="20"/>
                <w:szCs w:val="20"/>
                <w:lang w:val="en-US"/>
              </w:rPr>
              <w:t>{s1},{s3}</w:t>
            </w:r>
          </w:p>
        </w:tc>
        <w:tc>
          <w:tcPr>
            <w:tcW w:w="1010" w:type="dxa"/>
          </w:tcPr>
          <w:p w:rsidR="001D4EBD" w:rsidRPr="001D4EBD" w:rsidRDefault="001D4EBD" w:rsidP="001D4EBD">
            <w:pPr>
              <w:spacing w:after="0" w:line="240" w:lineRule="auto"/>
              <w:rPr>
                <w:sz w:val="20"/>
                <w:szCs w:val="20"/>
              </w:rPr>
            </w:pPr>
          </w:p>
        </w:tc>
        <w:tc>
          <w:tcPr>
            <w:tcW w:w="1201" w:type="dxa"/>
          </w:tcPr>
          <w:p w:rsidR="001D4EBD" w:rsidRPr="001D4EBD" w:rsidRDefault="001D4EBD" w:rsidP="001D4EBD">
            <w:pPr>
              <w:spacing w:after="0" w:line="240" w:lineRule="auto"/>
              <w:rPr>
                <w:sz w:val="20"/>
                <w:szCs w:val="20"/>
              </w:rPr>
            </w:pPr>
          </w:p>
        </w:tc>
        <w:tc>
          <w:tcPr>
            <w:tcW w:w="1201" w:type="dxa"/>
          </w:tcPr>
          <w:p w:rsidR="001D4EBD" w:rsidRPr="001D4EBD" w:rsidRDefault="001D4EBD" w:rsidP="001D4EBD">
            <w:pPr>
              <w:spacing w:after="0" w:line="240" w:lineRule="auto"/>
              <w:rPr>
                <w:sz w:val="20"/>
                <w:szCs w:val="20"/>
                <w:lang w:val="en-US"/>
              </w:rPr>
            </w:pPr>
            <w:r w:rsidRPr="001D4EBD">
              <w:rPr>
                <w:sz w:val="20"/>
                <w:szCs w:val="20"/>
                <w:lang w:val="en-US"/>
              </w:rPr>
              <w:t>{s5}</w:t>
            </w:r>
          </w:p>
        </w:tc>
        <w:tc>
          <w:tcPr>
            <w:tcW w:w="1266" w:type="dxa"/>
          </w:tcPr>
          <w:p w:rsidR="001D4EBD" w:rsidRPr="001D4EBD" w:rsidRDefault="001D4EBD" w:rsidP="001D4EBD">
            <w:pPr>
              <w:spacing w:after="0" w:line="240" w:lineRule="auto"/>
              <w:rPr>
                <w:sz w:val="20"/>
                <w:szCs w:val="20"/>
              </w:rPr>
            </w:pPr>
            <w:r w:rsidRPr="001D4EBD">
              <w:rPr>
                <w:sz w:val="20"/>
                <w:szCs w:val="20"/>
                <w:lang w:val="en-US"/>
              </w:rPr>
              <w:t>{s5,s6}</w:t>
            </w:r>
          </w:p>
        </w:tc>
        <w:tc>
          <w:tcPr>
            <w:tcW w:w="1136" w:type="dxa"/>
          </w:tcPr>
          <w:p w:rsidR="001D4EBD" w:rsidRPr="001D4EBD" w:rsidRDefault="001D4EBD" w:rsidP="001D4EBD">
            <w:pPr>
              <w:spacing w:after="0" w:line="240" w:lineRule="auto"/>
              <w:rPr>
                <w:sz w:val="20"/>
                <w:szCs w:val="20"/>
              </w:rPr>
            </w:pPr>
          </w:p>
        </w:tc>
      </w:tr>
      <w:tr w:rsidR="001D4EBD" w:rsidRPr="001D4EBD" w:rsidTr="00054219">
        <w:tblPrEx>
          <w:tblCellMar>
            <w:top w:w="0" w:type="dxa"/>
            <w:bottom w:w="0" w:type="dxa"/>
          </w:tblCellMar>
        </w:tblPrEx>
        <w:tc>
          <w:tcPr>
            <w:tcW w:w="959" w:type="dxa"/>
          </w:tcPr>
          <w:p w:rsidR="001D4EBD" w:rsidRPr="001D4EBD" w:rsidRDefault="001D4EBD" w:rsidP="001D4EBD">
            <w:pPr>
              <w:spacing w:after="0" w:line="240" w:lineRule="auto"/>
              <w:rPr>
                <w:sz w:val="20"/>
                <w:szCs w:val="20"/>
              </w:rPr>
            </w:pPr>
            <w:r w:rsidRPr="001D4EBD">
              <w:rPr>
                <w:sz w:val="20"/>
                <w:szCs w:val="20"/>
              </w:rPr>
              <w:t>.</w:t>
            </w:r>
          </w:p>
        </w:tc>
        <w:tc>
          <w:tcPr>
            <w:tcW w:w="1443" w:type="dxa"/>
          </w:tcPr>
          <w:p w:rsidR="001D4EBD" w:rsidRPr="001D4EBD" w:rsidRDefault="001D4EBD" w:rsidP="001D4EBD">
            <w:pPr>
              <w:spacing w:after="0" w:line="240" w:lineRule="auto"/>
              <w:rPr>
                <w:sz w:val="20"/>
                <w:szCs w:val="20"/>
                <w:lang w:val="en-US"/>
              </w:rPr>
            </w:pPr>
            <w:r w:rsidRPr="001D4EBD">
              <w:rPr>
                <w:sz w:val="20"/>
                <w:szCs w:val="20"/>
                <w:lang w:val="en-US"/>
              </w:rPr>
              <w:t>{s4}</w:t>
            </w:r>
          </w:p>
        </w:tc>
        <w:tc>
          <w:tcPr>
            <w:tcW w:w="1392" w:type="dxa"/>
          </w:tcPr>
          <w:p w:rsidR="001D4EBD" w:rsidRPr="001D4EBD" w:rsidRDefault="001D4EBD" w:rsidP="001D4EBD">
            <w:pPr>
              <w:spacing w:after="0" w:line="240" w:lineRule="auto"/>
              <w:rPr>
                <w:sz w:val="20"/>
                <w:szCs w:val="20"/>
              </w:rPr>
            </w:pPr>
          </w:p>
        </w:tc>
        <w:tc>
          <w:tcPr>
            <w:tcW w:w="1010" w:type="dxa"/>
          </w:tcPr>
          <w:p w:rsidR="001D4EBD" w:rsidRPr="001D4EBD" w:rsidRDefault="001D4EBD" w:rsidP="001D4EBD">
            <w:pPr>
              <w:spacing w:after="0" w:line="240" w:lineRule="auto"/>
              <w:rPr>
                <w:sz w:val="20"/>
                <w:szCs w:val="20"/>
                <w:lang w:val="en-US"/>
              </w:rPr>
            </w:pPr>
            <w:r w:rsidRPr="001D4EBD">
              <w:rPr>
                <w:sz w:val="20"/>
                <w:szCs w:val="20"/>
                <w:lang w:val="en-US"/>
              </w:rPr>
              <w:t>{s4}</w:t>
            </w:r>
          </w:p>
        </w:tc>
        <w:tc>
          <w:tcPr>
            <w:tcW w:w="1201" w:type="dxa"/>
          </w:tcPr>
          <w:p w:rsidR="001D4EBD" w:rsidRPr="001D4EBD" w:rsidRDefault="001D4EBD" w:rsidP="001D4EBD">
            <w:pPr>
              <w:spacing w:after="0" w:line="240" w:lineRule="auto"/>
              <w:rPr>
                <w:sz w:val="20"/>
                <w:szCs w:val="20"/>
                <w:lang w:val="en-US"/>
              </w:rPr>
            </w:pPr>
            <w:r w:rsidRPr="001D4EBD">
              <w:rPr>
                <w:sz w:val="20"/>
                <w:szCs w:val="20"/>
                <w:lang w:val="en-US"/>
              </w:rPr>
              <w:t>{s5}</w:t>
            </w:r>
          </w:p>
        </w:tc>
        <w:tc>
          <w:tcPr>
            <w:tcW w:w="1201" w:type="dxa"/>
          </w:tcPr>
          <w:p w:rsidR="001D4EBD" w:rsidRPr="001D4EBD" w:rsidRDefault="001D4EBD" w:rsidP="001D4EBD">
            <w:pPr>
              <w:spacing w:after="0" w:line="240" w:lineRule="auto"/>
              <w:rPr>
                <w:sz w:val="20"/>
                <w:szCs w:val="20"/>
              </w:rPr>
            </w:pPr>
          </w:p>
        </w:tc>
        <w:tc>
          <w:tcPr>
            <w:tcW w:w="1266" w:type="dxa"/>
          </w:tcPr>
          <w:p w:rsidR="001D4EBD" w:rsidRPr="001D4EBD" w:rsidRDefault="001D4EBD" w:rsidP="001D4EBD">
            <w:pPr>
              <w:spacing w:after="0" w:line="240" w:lineRule="auto"/>
              <w:rPr>
                <w:sz w:val="20"/>
                <w:szCs w:val="20"/>
              </w:rPr>
            </w:pPr>
          </w:p>
        </w:tc>
        <w:tc>
          <w:tcPr>
            <w:tcW w:w="1136" w:type="dxa"/>
          </w:tcPr>
          <w:p w:rsidR="001D4EBD" w:rsidRPr="001D4EBD" w:rsidRDefault="001D4EBD" w:rsidP="001D4EBD">
            <w:pPr>
              <w:spacing w:after="0" w:line="240" w:lineRule="auto"/>
              <w:rPr>
                <w:sz w:val="20"/>
                <w:szCs w:val="20"/>
              </w:rPr>
            </w:pPr>
          </w:p>
        </w:tc>
      </w:tr>
      <w:tr w:rsidR="001D4EBD" w:rsidRPr="001D4EBD" w:rsidTr="00054219">
        <w:tblPrEx>
          <w:tblCellMar>
            <w:top w:w="0" w:type="dxa"/>
            <w:bottom w:w="0" w:type="dxa"/>
          </w:tblCellMar>
        </w:tblPrEx>
        <w:tc>
          <w:tcPr>
            <w:tcW w:w="959" w:type="dxa"/>
          </w:tcPr>
          <w:p w:rsidR="001D4EBD" w:rsidRPr="001D4EBD" w:rsidRDefault="001D4EBD" w:rsidP="001D4EBD">
            <w:pPr>
              <w:spacing w:after="0" w:line="240" w:lineRule="auto"/>
              <w:rPr>
                <w:sz w:val="20"/>
                <w:szCs w:val="20"/>
              </w:rPr>
            </w:pPr>
            <w:r w:rsidRPr="001D4EBD">
              <w:rPr>
                <w:sz w:val="20"/>
                <w:szCs w:val="20"/>
              </w:rPr>
              <w:t>+</w:t>
            </w:r>
          </w:p>
        </w:tc>
        <w:tc>
          <w:tcPr>
            <w:tcW w:w="1443" w:type="dxa"/>
          </w:tcPr>
          <w:p w:rsidR="001D4EBD" w:rsidRPr="001D4EBD" w:rsidRDefault="001D4EBD" w:rsidP="001D4EBD">
            <w:pPr>
              <w:spacing w:after="0" w:line="240" w:lineRule="auto"/>
              <w:rPr>
                <w:sz w:val="20"/>
                <w:szCs w:val="20"/>
              </w:rPr>
            </w:pPr>
            <w:r w:rsidRPr="001D4EBD">
              <w:rPr>
                <w:sz w:val="20"/>
                <w:szCs w:val="20"/>
                <w:lang w:val="en-US"/>
              </w:rPr>
              <w:t>{s1},{s2}</w:t>
            </w:r>
          </w:p>
        </w:tc>
        <w:tc>
          <w:tcPr>
            <w:tcW w:w="1392" w:type="dxa"/>
          </w:tcPr>
          <w:p w:rsidR="001D4EBD" w:rsidRPr="001D4EBD" w:rsidRDefault="001D4EBD" w:rsidP="001D4EBD">
            <w:pPr>
              <w:spacing w:after="0" w:line="240" w:lineRule="auto"/>
              <w:rPr>
                <w:sz w:val="20"/>
                <w:szCs w:val="20"/>
              </w:rPr>
            </w:pPr>
          </w:p>
        </w:tc>
        <w:tc>
          <w:tcPr>
            <w:tcW w:w="1010" w:type="dxa"/>
          </w:tcPr>
          <w:p w:rsidR="001D4EBD" w:rsidRPr="001D4EBD" w:rsidRDefault="001D4EBD" w:rsidP="001D4EBD">
            <w:pPr>
              <w:spacing w:after="0" w:line="240" w:lineRule="auto"/>
              <w:rPr>
                <w:sz w:val="20"/>
                <w:szCs w:val="20"/>
              </w:rPr>
            </w:pPr>
          </w:p>
        </w:tc>
        <w:tc>
          <w:tcPr>
            <w:tcW w:w="1201" w:type="dxa"/>
          </w:tcPr>
          <w:p w:rsidR="001D4EBD" w:rsidRPr="001D4EBD" w:rsidRDefault="001D4EBD" w:rsidP="001D4EBD">
            <w:pPr>
              <w:spacing w:after="0" w:line="240" w:lineRule="auto"/>
              <w:rPr>
                <w:sz w:val="20"/>
                <w:szCs w:val="20"/>
              </w:rPr>
            </w:pPr>
          </w:p>
        </w:tc>
        <w:tc>
          <w:tcPr>
            <w:tcW w:w="1201" w:type="dxa"/>
          </w:tcPr>
          <w:p w:rsidR="001D4EBD" w:rsidRPr="001D4EBD" w:rsidRDefault="001D4EBD" w:rsidP="001D4EBD">
            <w:pPr>
              <w:spacing w:after="0" w:line="240" w:lineRule="auto"/>
              <w:rPr>
                <w:sz w:val="20"/>
                <w:szCs w:val="20"/>
              </w:rPr>
            </w:pPr>
          </w:p>
        </w:tc>
        <w:tc>
          <w:tcPr>
            <w:tcW w:w="1266" w:type="dxa"/>
          </w:tcPr>
          <w:p w:rsidR="001D4EBD" w:rsidRPr="001D4EBD" w:rsidRDefault="001D4EBD" w:rsidP="001D4EBD">
            <w:pPr>
              <w:spacing w:after="0" w:line="240" w:lineRule="auto"/>
              <w:rPr>
                <w:sz w:val="20"/>
                <w:szCs w:val="20"/>
              </w:rPr>
            </w:pPr>
          </w:p>
        </w:tc>
        <w:tc>
          <w:tcPr>
            <w:tcW w:w="1136" w:type="dxa"/>
          </w:tcPr>
          <w:p w:rsidR="001D4EBD" w:rsidRPr="001D4EBD" w:rsidRDefault="001D4EBD" w:rsidP="001D4EBD">
            <w:pPr>
              <w:spacing w:after="0" w:line="240" w:lineRule="auto"/>
              <w:rPr>
                <w:sz w:val="20"/>
                <w:szCs w:val="20"/>
              </w:rPr>
            </w:pPr>
          </w:p>
        </w:tc>
      </w:tr>
      <w:tr w:rsidR="001D4EBD" w:rsidRPr="001D4EBD" w:rsidTr="00054219">
        <w:tblPrEx>
          <w:tblCellMar>
            <w:top w:w="0" w:type="dxa"/>
            <w:bottom w:w="0" w:type="dxa"/>
          </w:tblCellMar>
        </w:tblPrEx>
        <w:tc>
          <w:tcPr>
            <w:tcW w:w="959" w:type="dxa"/>
          </w:tcPr>
          <w:p w:rsidR="001D4EBD" w:rsidRPr="001D4EBD" w:rsidRDefault="001D4EBD" w:rsidP="001D4EBD">
            <w:pPr>
              <w:spacing w:after="0" w:line="240" w:lineRule="auto"/>
              <w:rPr>
                <w:sz w:val="20"/>
                <w:szCs w:val="20"/>
              </w:rPr>
            </w:pPr>
            <w:r w:rsidRPr="001D4EBD">
              <w:rPr>
                <w:sz w:val="20"/>
                <w:szCs w:val="20"/>
              </w:rPr>
              <w:t>-</w:t>
            </w:r>
          </w:p>
        </w:tc>
        <w:tc>
          <w:tcPr>
            <w:tcW w:w="1443" w:type="dxa"/>
          </w:tcPr>
          <w:p w:rsidR="001D4EBD" w:rsidRPr="001D4EBD" w:rsidRDefault="001D4EBD" w:rsidP="001D4EBD">
            <w:pPr>
              <w:spacing w:after="0" w:line="240" w:lineRule="auto"/>
              <w:rPr>
                <w:sz w:val="20"/>
                <w:szCs w:val="20"/>
              </w:rPr>
            </w:pPr>
            <w:r w:rsidRPr="001D4EBD">
              <w:rPr>
                <w:sz w:val="20"/>
                <w:szCs w:val="20"/>
                <w:lang w:val="en-US"/>
              </w:rPr>
              <w:t>{s1},{s2}</w:t>
            </w:r>
          </w:p>
        </w:tc>
        <w:tc>
          <w:tcPr>
            <w:tcW w:w="1392" w:type="dxa"/>
          </w:tcPr>
          <w:p w:rsidR="001D4EBD" w:rsidRPr="001D4EBD" w:rsidRDefault="001D4EBD" w:rsidP="001D4EBD">
            <w:pPr>
              <w:spacing w:after="0" w:line="240" w:lineRule="auto"/>
              <w:rPr>
                <w:sz w:val="20"/>
                <w:szCs w:val="20"/>
              </w:rPr>
            </w:pPr>
          </w:p>
        </w:tc>
        <w:tc>
          <w:tcPr>
            <w:tcW w:w="1010" w:type="dxa"/>
          </w:tcPr>
          <w:p w:rsidR="001D4EBD" w:rsidRPr="001D4EBD" w:rsidRDefault="001D4EBD" w:rsidP="001D4EBD">
            <w:pPr>
              <w:spacing w:after="0" w:line="240" w:lineRule="auto"/>
              <w:rPr>
                <w:sz w:val="20"/>
                <w:szCs w:val="20"/>
              </w:rPr>
            </w:pPr>
          </w:p>
        </w:tc>
        <w:tc>
          <w:tcPr>
            <w:tcW w:w="1201" w:type="dxa"/>
          </w:tcPr>
          <w:p w:rsidR="001D4EBD" w:rsidRPr="001D4EBD" w:rsidRDefault="001D4EBD" w:rsidP="001D4EBD">
            <w:pPr>
              <w:spacing w:after="0" w:line="240" w:lineRule="auto"/>
              <w:rPr>
                <w:sz w:val="20"/>
                <w:szCs w:val="20"/>
              </w:rPr>
            </w:pPr>
          </w:p>
        </w:tc>
        <w:tc>
          <w:tcPr>
            <w:tcW w:w="1201" w:type="dxa"/>
          </w:tcPr>
          <w:p w:rsidR="001D4EBD" w:rsidRPr="001D4EBD" w:rsidRDefault="001D4EBD" w:rsidP="001D4EBD">
            <w:pPr>
              <w:spacing w:after="0" w:line="240" w:lineRule="auto"/>
              <w:rPr>
                <w:sz w:val="20"/>
                <w:szCs w:val="20"/>
              </w:rPr>
            </w:pPr>
          </w:p>
        </w:tc>
        <w:tc>
          <w:tcPr>
            <w:tcW w:w="1266" w:type="dxa"/>
          </w:tcPr>
          <w:p w:rsidR="001D4EBD" w:rsidRPr="001D4EBD" w:rsidRDefault="001D4EBD" w:rsidP="001D4EBD">
            <w:pPr>
              <w:spacing w:after="0" w:line="240" w:lineRule="auto"/>
              <w:rPr>
                <w:sz w:val="20"/>
                <w:szCs w:val="20"/>
              </w:rPr>
            </w:pPr>
          </w:p>
        </w:tc>
        <w:tc>
          <w:tcPr>
            <w:tcW w:w="1136" w:type="dxa"/>
          </w:tcPr>
          <w:p w:rsidR="001D4EBD" w:rsidRPr="001D4EBD" w:rsidRDefault="001D4EBD" w:rsidP="001D4EBD">
            <w:pPr>
              <w:spacing w:after="0" w:line="240" w:lineRule="auto"/>
              <w:rPr>
                <w:sz w:val="20"/>
                <w:szCs w:val="20"/>
              </w:rPr>
            </w:pPr>
          </w:p>
        </w:tc>
      </w:tr>
    </w:tbl>
    <w:p w:rsidR="001D4EBD" w:rsidRPr="001D4EBD" w:rsidRDefault="001D4EBD" w:rsidP="001D4EBD">
      <w:pPr>
        <w:spacing w:after="0" w:line="240" w:lineRule="auto"/>
        <w:rPr>
          <w:sz w:val="20"/>
          <w:szCs w:val="20"/>
          <w:lang w:val="en-US"/>
        </w:rPr>
      </w:pPr>
    </w:p>
    <w:p w:rsidR="001D4EBD" w:rsidRPr="001D4EBD" w:rsidRDefault="001D4EBD" w:rsidP="001D4EBD">
      <w:pPr>
        <w:spacing w:after="0" w:line="240" w:lineRule="auto"/>
        <w:rPr>
          <w:sz w:val="20"/>
          <w:szCs w:val="20"/>
        </w:rPr>
      </w:pPr>
      <w:r w:rsidRPr="001D4EBD">
        <w:rPr>
          <w:sz w:val="20"/>
          <w:szCs w:val="20"/>
        </w:rPr>
        <w:t xml:space="preserve">Обозначив </w:t>
      </w:r>
      <w:r w:rsidRPr="001D4EBD">
        <w:rPr>
          <w:sz w:val="20"/>
          <w:szCs w:val="20"/>
        </w:rPr>
        <w:sym w:font="Symbol" w:char="F065"/>
      </w:r>
      <w:r w:rsidRPr="001D4EBD">
        <w:rPr>
          <w:sz w:val="20"/>
          <w:szCs w:val="20"/>
        </w:rPr>
        <w:t>(</w:t>
      </w:r>
      <w:r w:rsidRPr="001D4EBD">
        <w:rPr>
          <w:sz w:val="20"/>
          <w:szCs w:val="20"/>
          <w:lang w:val="en-US"/>
        </w:rPr>
        <w:t>s</w:t>
      </w:r>
      <w:r w:rsidRPr="001D4EBD">
        <w:rPr>
          <w:sz w:val="20"/>
          <w:szCs w:val="20"/>
          <w:vertAlign w:val="subscript"/>
          <w:lang w:val="en-US"/>
        </w:rPr>
        <w:t>i</w:t>
      </w:r>
      <w:r w:rsidRPr="001D4EBD">
        <w:rPr>
          <w:sz w:val="20"/>
          <w:szCs w:val="20"/>
        </w:rPr>
        <w:t xml:space="preserve">) через </w:t>
      </w:r>
      <w:r w:rsidRPr="001D4EBD">
        <w:rPr>
          <w:sz w:val="20"/>
          <w:szCs w:val="20"/>
          <w:lang w:val="en-US"/>
        </w:rPr>
        <w:t>s</w:t>
      </w:r>
      <w:r w:rsidRPr="001D4EBD">
        <w:rPr>
          <w:sz w:val="20"/>
          <w:szCs w:val="20"/>
          <w:vertAlign w:val="subscript"/>
          <w:lang w:val="en-US"/>
        </w:rPr>
        <w:t>i</w:t>
      </w:r>
      <w:r w:rsidRPr="001D4EBD">
        <w:rPr>
          <w:sz w:val="20"/>
          <w:szCs w:val="20"/>
        </w:rPr>
        <w:t xml:space="preserve"> и исключив недостижимое из начальных состояние </w:t>
      </w:r>
      <w:r w:rsidRPr="001D4EBD">
        <w:rPr>
          <w:sz w:val="20"/>
          <w:szCs w:val="20"/>
        </w:rPr>
        <w:sym w:font="Symbol" w:char="F065"/>
      </w:r>
      <w:r w:rsidRPr="001D4EBD">
        <w:rPr>
          <w:sz w:val="20"/>
          <w:szCs w:val="20"/>
        </w:rPr>
        <w:t>(</w:t>
      </w:r>
      <w:r w:rsidRPr="001D4EBD">
        <w:rPr>
          <w:sz w:val="20"/>
          <w:szCs w:val="20"/>
          <w:lang w:val="en-US"/>
        </w:rPr>
        <w:t>s</w:t>
      </w:r>
      <w:r w:rsidRPr="001D4EBD">
        <w:rPr>
          <w:sz w:val="20"/>
          <w:szCs w:val="20"/>
        </w:rPr>
        <w:t xml:space="preserve">6) получим таблицу недетерминированного конечного распознавателя без </w:t>
      </w:r>
      <w:r w:rsidRPr="001D4EBD">
        <w:rPr>
          <w:sz w:val="20"/>
          <w:szCs w:val="20"/>
        </w:rPr>
        <w:sym w:font="Symbol" w:char="F065"/>
      </w:r>
      <w:r w:rsidRPr="001D4EBD">
        <w:rPr>
          <w:sz w:val="20"/>
          <w:szCs w:val="20"/>
        </w:rPr>
        <w:t>-переходов:</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73"/>
        <w:gridCol w:w="1373"/>
        <w:gridCol w:w="1373"/>
        <w:gridCol w:w="1373"/>
        <w:gridCol w:w="1373"/>
        <w:gridCol w:w="1373"/>
        <w:gridCol w:w="1373"/>
      </w:tblGrid>
      <w:tr w:rsidR="001D4EBD" w:rsidRPr="001D4EBD" w:rsidTr="00054219">
        <w:tblPrEx>
          <w:tblCellMar>
            <w:top w:w="0" w:type="dxa"/>
            <w:bottom w:w="0" w:type="dxa"/>
          </w:tblCellMar>
        </w:tblPrEx>
        <w:tc>
          <w:tcPr>
            <w:tcW w:w="1373" w:type="dxa"/>
          </w:tcPr>
          <w:p w:rsidR="001D4EBD" w:rsidRPr="001D4EBD" w:rsidRDefault="001D4EBD" w:rsidP="001D4EBD">
            <w:pPr>
              <w:spacing w:after="0" w:line="240" w:lineRule="auto"/>
              <w:rPr>
                <w:sz w:val="20"/>
                <w:szCs w:val="20"/>
              </w:rPr>
            </w:pPr>
          </w:p>
        </w:tc>
        <w:tc>
          <w:tcPr>
            <w:tcW w:w="1373" w:type="dxa"/>
          </w:tcPr>
          <w:p w:rsidR="001D4EBD" w:rsidRPr="001D4EBD" w:rsidRDefault="001D4EBD" w:rsidP="001D4EBD">
            <w:pPr>
              <w:spacing w:after="0" w:line="240" w:lineRule="auto"/>
              <w:rPr>
                <w:sz w:val="20"/>
                <w:szCs w:val="20"/>
              </w:rPr>
            </w:pPr>
            <w:r w:rsidRPr="001D4EBD">
              <w:rPr>
                <w:sz w:val="20"/>
                <w:szCs w:val="20"/>
                <w:lang w:val="en-US"/>
              </w:rPr>
              <w:sym w:font="Symbol" w:char="F0AF"/>
            </w:r>
          </w:p>
        </w:tc>
        <w:tc>
          <w:tcPr>
            <w:tcW w:w="1373" w:type="dxa"/>
          </w:tcPr>
          <w:p w:rsidR="001D4EBD" w:rsidRPr="001D4EBD" w:rsidRDefault="001D4EBD" w:rsidP="001D4EBD">
            <w:pPr>
              <w:spacing w:after="0" w:line="240" w:lineRule="auto"/>
              <w:rPr>
                <w:sz w:val="20"/>
                <w:szCs w:val="20"/>
              </w:rPr>
            </w:pPr>
            <w:r w:rsidRPr="001D4EBD">
              <w:rPr>
                <w:sz w:val="20"/>
                <w:szCs w:val="20"/>
                <w:lang w:val="en-US"/>
              </w:rPr>
              <w:sym w:font="Symbol" w:char="F0AF"/>
            </w:r>
          </w:p>
        </w:tc>
        <w:tc>
          <w:tcPr>
            <w:tcW w:w="1373" w:type="dxa"/>
          </w:tcPr>
          <w:p w:rsidR="001D4EBD" w:rsidRPr="001D4EBD" w:rsidRDefault="001D4EBD" w:rsidP="001D4EBD">
            <w:pPr>
              <w:spacing w:after="0" w:line="240" w:lineRule="auto"/>
              <w:rPr>
                <w:sz w:val="20"/>
                <w:szCs w:val="20"/>
              </w:rPr>
            </w:pPr>
            <w:r w:rsidRPr="001D4EBD">
              <w:rPr>
                <w:sz w:val="20"/>
                <w:szCs w:val="20"/>
                <w:lang w:val="en-US"/>
              </w:rPr>
              <w:sym w:font="Symbol" w:char="F0AF"/>
            </w:r>
          </w:p>
        </w:tc>
        <w:tc>
          <w:tcPr>
            <w:tcW w:w="1373" w:type="dxa"/>
          </w:tcPr>
          <w:p w:rsidR="001D4EBD" w:rsidRPr="001D4EBD" w:rsidRDefault="001D4EBD" w:rsidP="001D4EBD">
            <w:pPr>
              <w:spacing w:after="0" w:line="240" w:lineRule="auto"/>
              <w:rPr>
                <w:sz w:val="20"/>
                <w:szCs w:val="20"/>
              </w:rPr>
            </w:pPr>
          </w:p>
        </w:tc>
        <w:tc>
          <w:tcPr>
            <w:tcW w:w="1373" w:type="dxa"/>
          </w:tcPr>
          <w:p w:rsidR="001D4EBD" w:rsidRPr="001D4EBD" w:rsidRDefault="001D4EBD" w:rsidP="001D4EBD">
            <w:pPr>
              <w:spacing w:after="0" w:line="240" w:lineRule="auto"/>
              <w:rPr>
                <w:sz w:val="20"/>
                <w:szCs w:val="20"/>
              </w:rPr>
            </w:pPr>
          </w:p>
        </w:tc>
        <w:tc>
          <w:tcPr>
            <w:tcW w:w="1373" w:type="dxa"/>
          </w:tcPr>
          <w:p w:rsidR="001D4EBD" w:rsidRPr="001D4EBD" w:rsidRDefault="001D4EBD" w:rsidP="001D4EBD">
            <w:pPr>
              <w:spacing w:after="0" w:line="240" w:lineRule="auto"/>
              <w:rPr>
                <w:sz w:val="20"/>
                <w:szCs w:val="20"/>
                <w:lang w:val="en-US"/>
              </w:rPr>
            </w:pPr>
            <w:r w:rsidRPr="001D4EBD">
              <w:rPr>
                <w:sz w:val="20"/>
                <w:szCs w:val="20"/>
                <w:lang w:val="en-US"/>
              </w:rPr>
              <w:t>1</w:t>
            </w:r>
          </w:p>
        </w:tc>
      </w:tr>
      <w:tr w:rsidR="001D4EBD" w:rsidRPr="001D4EBD" w:rsidTr="00054219">
        <w:tblPrEx>
          <w:tblCellMar>
            <w:top w:w="0" w:type="dxa"/>
            <w:bottom w:w="0" w:type="dxa"/>
          </w:tblCellMar>
        </w:tblPrEx>
        <w:tc>
          <w:tcPr>
            <w:tcW w:w="1373" w:type="dxa"/>
          </w:tcPr>
          <w:p w:rsidR="001D4EBD" w:rsidRPr="001D4EBD" w:rsidRDefault="001D4EBD" w:rsidP="001D4EBD">
            <w:pPr>
              <w:spacing w:after="0" w:line="240" w:lineRule="auto"/>
              <w:rPr>
                <w:sz w:val="20"/>
                <w:szCs w:val="20"/>
              </w:rPr>
            </w:pPr>
          </w:p>
        </w:tc>
        <w:tc>
          <w:tcPr>
            <w:tcW w:w="1373" w:type="dxa"/>
          </w:tcPr>
          <w:p w:rsidR="001D4EBD" w:rsidRPr="001D4EBD" w:rsidRDefault="001D4EBD" w:rsidP="001D4EBD">
            <w:pPr>
              <w:spacing w:after="0" w:line="240" w:lineRule="auto"/>
              <w:rPr>
                <w:sz w:val="20"/>
                <w:szCs w:val="20"/>
                <w:lang w:val="en-US"/>
              </w:rPr>
            </w:pPr>
            <w:r w:rsidRPr="001D4EBD">
              <w:rPr>
                <w:sz w:val="20"/>
                <w:szCs w:val="20"/>
                <w:lang w:val="en-US"/>
              </w:rPr>
              <w:t>s0</w:t>
            </w:r>
          </w:p>
        </w:tc>
        <w:tc>
          <w:tcPr>
            <w:tcW w:w="1373" w:type="dxa"/>
          </w:tcPr>
          <w:p w:rsidR="001D4EBD" w:rsidRPr="001D4EBD" w:rsidRDefault="001D4EBD" w:rsidP="001D4EBD">
            <w:pPr>
              <w:spacing w:after="0" w:line="240" w:lineRule="auto"/>
              <w:rPr>
                <w:sz w:val="20"/>
                <w:szCs w:val="20"/>
                <w:lang w:val="en-US"/>
              </w:rPr>
            </w:pPr>
            <w:r w:rsidRPr="001D4EBD">
              <w:rPr>
                <w:sz w:val="20"/>
                <w:szCs w:val="20"/>
                <w:lang w:val="en-US"/>
              </w:rPr>
              <w:t>s1</w:t>
            </w:r>
          </w:p>
        </w:tc>
        <w:tc>
          <w:tcPr>
            <w:tcW w:w="1373" w:type="dxa"/>
          </w:tcPr>
          <w:p w:rsidR="001D4EBD" w:rsidRPr="001D4EBD" w:rsidRDefault="001D4EBD" w:rsidP="001D4EBD">
            <w:pPr>
              <w:spacing w:after="0" w:line="240" w:lineRule="auto"/>
              <w:rPr>
                <w:sz w:val="20"/>
                <w:szCs w:val="20"/>
                <w:lang w:val="en-US"/>
              </w:rPr>
            </w:pPr>
            <w:r w:rsidRPr="001D4EBD">
              <w:rPr>
                <w:sz w:val="20"/>
                <w:szCs w:val="20"/>
                <w:lang w:val="en-US"/>
              </w:rPr>
              <w:t>s2</w:t>
            </w:r>
          </w:p>
        </w:tc>
        <w:tc>
          <w:tcPr>
            <w:tcW w:w="1373" w:type="dxa"/>
          </w:tcPr>
          <w:p w:rsidR="001D4EBD" w:rsidRPr="001D4EBD" w:rsidRDefault="001D4EBD" w:rsidP="001D4EBD">
            <w:pPr>
              <w:spacing w:after="0" w:line="240" w:lineRule="auto"/>
              <w:rPr>
                <w:sz w:val="20"/>
                <w:szCs w:val="20"/>
                <w:lang w:val="en-US"/>
              </w:rPr>
            </w:pPr>
            <w:r w:rsidRPr="001D4EBD">
              <w:rPr>
                <w:sz w:val="20"/>
                <w:szCs w:val="20"/>
                <w:lang w:val="en-US"/>
              </w:rPr>
              <w:t>s3</w:t>
            </w:r>
          </w:p>
        </w:tc>
        <w:tc>
          <w:tcPr>
            <w:tcW w:w="1373" w:type="dxa"/>
          </w:tcPr>
          <w:p w:rsidR="001D4EBD" w:rsidRPr="001D4EBD" w:rsidRDefault="001D4EBD" w:rsidP="001D4EBD">
            <w:pPr>
              <w:spacing w:after="0" w:line="240" w:lineRule="auto"/>
              <w:rPr>
                <w:sz w:val="20"/>
                <w:szCs w:val="20"/>
                <w:lang w:val="en-US"/>
              </w:rPr>
            </w:pPr>
            <w:r w:rsidRPr="001D4EBD">
              <w:rPr>
                <w:sz w:val="20"/>
                <w:szCs w:val="20"/>
                <w:lang w:val="en-US"/>
              </w:rPr>
              <w:t>s4</w:t>
            </w:r>
          </w:p>
        </w:tc>
        <w:tc>
          <w:tcPr>
            <w:tcW w:w="1373" w:type="dxa"/>
          </w:tcPr>
          <w:p w:rsidR="001D4EBD" w:rsidRPr="001D4EBD" w:rsidRDefault="001D4EBD" w:rsidP="001D4EBD">
            <w:pPr>
              <w:spacing w:after="0" w:line="240" w:lineRule="auto"/>
              <w:rPr>
                <w:sz w:val="20"/>
                <w:szCs w:val="20"/>
                <w:lang w:val="en-US"/>
              </w:rPr>
            </w:pPr>
            <w:r w:rsidRPr="001D4EBD">
              <w:rPr>
                <w:sz w:val="20"/>
                <w:szCs w:val="20"/>
                <w:lang w:val="en-US"/>
              </w:rPr>
              <w:t>s5</w:t>
            </w:r>
          </w:p>
        </w:tc>
      </w:tr>
      <w:tr w:rsidR="001D4EBD" w:rsidRPr="001D4EBD" w:rsidTr="00054219">
        <w:tblPrEx>
          <w:tblCellMar>
            <w:top w:w="0" w:type="dxa"/>
            <w:bottom w:w="0" w:type="dxa"/>
          </w:tblCellMar>
        </w:tblPrEx>
        <w:tc>
          <w:tcPr>
            <w:tcW w:w="1373" w:type="dxa"/>
          </w:tcPr>
          <w:p w:rsidR="001D4EBD" w:rsidRPr="001D4EBD" w:rsidRDefault="001D4EBD" w:rsidP="001D4EBD">
            <w:pPr>
              <w:spacing w:after="0" w:line="240" w:lineRule="auto"/>
              <w:rPr>
                <w:sz w:val="20"/>
                <w:szCs w:val="20"/>
                <w:lang w:val="en-US"/>
              </w:rPr>
            </w:pPr>
            <w:r w:rsidRPr="001D4EBD">
              <w:rPr>
                <w:sz w:val="20"/>
                <w:szCs w:val="20"/>
              </w:rPr>
              <w:t>ц</w:t>
            </w:r>
          </w:p>
        </w:tc>
        <w:tc>
          <w:tcPr>
            <w:tcW w:w="1373" w:type="dxa"/>
          </w:tcPr>
          <w:p w:rsidR="001D4EBD" w:rsidRPr="001D4EBD" w:rsidRDefault="001D4EBD" w:rsidP="001D4EBD">
            <w:pPr>
              <w:spacing w:after="0" w:line="240" w:lineRule="auto"/>
              <w:rPr>
                <w:sz w:val="20"/>
                <w:szCs w:val="20"/>
                <w:lang w:val="en-US"/>
              </w:rPr>
            </w:pPr>
            <w:r w:rsidRPr="001D4EBD">
              <w:rPr>
                <w:sz w:val="20"/>
                <w:szCs w:val="20"/>
                <w:lang w:val="en-US"/>
              </w:rPr>
              <w:t>s1,s3</w:t>
            </w:r>
          </w:p>
        </w:tc>
        <w:tc>
          <w:tcPr>
            <w:tcW w:w="1373" w:type="dxa"/>
          </w:tcPr>
          <w:p w:rsidR="001D4EBD" w:rsidRPr="001D4EBD" w:rsidRDefault="001D4EBD" w:rsidP="001D4EBD">
            <w:pPr>
              <w:spacing w:after="0" w:line="240" w:lineRule="auto"/>
              <w:rPr>
                <w:sz w:val="20"/>
                <w:szCs w:val="20"/>
                <w:lang w:val="en-US"/>
              </w:rPr>
            </w:pPr>
            <w:r w:rsidRPr="001D4EBD">
              <w:rPr>
                <w:sz w:val="20"/>
                <w:szCs w:val="20"/>
                <w:lang w:val="en-US"/>
              </w:rPr>
              <w:t>s1,s3</w:t>
            </w:r>
          </w:p>
        </w:tc>
        <w:tc>
          <w:tcPr>
            <w:tcW w:w="1373" w:type="dxa"/>
          </w:tcPr>
          <w:p w:rsidR="001D4EBD" w:rsidRPr="001D4EBD" w:rsidRDefault="001D4EBD" w:rsidP="001D4EBD">
            <w:pPr>
              <w:spacing w:after="0" w:line="240" w:lineRule="auto"/>
              <w:rPr>
                <w:sz w:val="20"/>
                <w:szCs w:val="20"/>
              </w:rPr>
            </w:pPr>
          </w:p>
        </w:tc>
        <w:tc>
          <w:tcPr>
            <w:tcW w:w="1373" w:type="dxa"/>
          </w:tcPr>
          <w:p w:rsidR="001D4EBD" w:rsidRPr="001D4EBD" w:rsidRDefault="001D4EBD" w:rsidP="001D4EBD">
            <w:pPr>
              <w:spacing w:after="0" w:line="240" w:lineRule="auto"/>
              <w:rPr>
                <w:sz w:val="20"/>
                <w:szCs w:val="20"/>
              </w:rPr>
            </w:pPr>
          </w:p>
        </w:tc>
        <w:tc>
          <w:tcPr>
            <w:tcW w:w="1373" w:type="dxa"/>
          </w:tcPr>
          <w:p w:rsidR="001D4EBD" w:rsidRPr="001D4EBD" w:rsidRDefault="001D4EBD" w:rsidP="001D4EBD">
            <w:pPr>
              <w:spacing w:after="0" w:line="240" w:lineRule="auto"/>
              <w:rPr>
                <w:sz w:val="20"/>
                <w:szCs w:val="20"/>
                <w:lang w:val="en-US"/>
              </w:rPr>
            </w:pPr>
            <w:r w:rsidRPr="001D4EBD">
              <w:rPr>
                <w:sz w:val="20"/>
                <w:szCs w:val="20"/>
                <w:lang w:val="en-US"/>
              </w:rPr>
              <w:t>s5</w:t>
            </w:r>
          </w:p>
        </w:tc>
        <w:tc>
          <w:tcPr>
            <w:tcW w:w="1373" w:type="dxa"/>
          </w:tcPr>
          <w:p w:rsidR="001D4EBD" w:rsidRPr="001D4EBD" w:rsidRDefault="001D4EBD" w:rsidP="001D4EBD">
            <w:pPr>
              <w:spacing w:after="0" w:line="240" w:lineRule="auto"/>
              <w:rPr>
                <w:sz w:val="20"/>
                <w:szCs w:val="20"/>
                <w:lang w:val="en-US"/>
              </w:rPr>
            </w:pPr>
            <w:r w:rsidRPr="001D4EBD">
              <w:rPr>
                <w:sz w:val="20"/>
                <w:szCs w:val="20"/>
                <w:lang w:val="en-US"/>
              </w:rPr>
              <w:t>s5</w:t>
            </w:r>
          </w:p>
        </w:tc>
      </w:tr>
      <w:tr w:rsidR="001D4EBD" w:rsidRPr="001D4EBD" w:rsidTr="00054219">
        <w:tblPrEx>
          <w:tblCellMar>
            <w:top w:w="0" w:type="dxa"/>
            <w:bottom w:w="0" w:type="dxa"/>
          </w:tblCellMar>
        </w:tblPrEx>
        <w:tc>
          <w:tcPr>
            <w:tcW w:w="1373" w:type="dxa"/>
          </w:tcPr>
          <w:p w:rsidR="001D4EBD" w:rsidRPr="001D4EBD" w:rsidRDefault="001D4EBD" w:rsidP="001D4EBD">
            <w:pPr>
              <w:spacing w:after="0" w:line="240" w:lineRule="auto"/>
              <w:rPr>
                <w:sz w:val="20"/>
                <w:szCs w:val="20"/>
                <w:lang w:val="en-US"/>
              </w:rPr>
            </w:pPr>
            <w:r w:rsidRPr="001D4EBD">
              <w:rPr>
                <w:sz w:val="20"/>
                <w:szCs w:val="20"/>
                <w:lang w:val="en-US"/>
              </w:rPr>
              <w:t>.</w:t>
            </w:r>
          </w:p>
        </w:tc>
        <w:tc>
          <w:tcPr>
            <w:tcW w:w="1373" w:type="dxa"/>
          </w:tcPr>
          <w:p w:rsidR="001D4EBD" w:rsidRPr="001D4EBD" w:rsidRDefault="001D4EBD" w:rsidP="001D4EBD">
            <w:pPr>
              <w:spacing w:after="0" w:line="240" w:lineRule="auto"/>
              <w:rPr>
                <w:sz w:val="20"/>
                <w:szCs w:val="20"/>
                <w:lang w:val="en-US"/>
              </w:rPr>
            </w:pPr>
            <w:r w:rsidRPr="001D4EBD">
              <w:rPr>
                <w:sz w:val="20"/>
                <w:szCs w:val="20"/>
                <w:lang w:val="en-US"/>
              </w:rPr>
              <w:t>s4</w:t>
            </w:r>
          </w:p>
        </w:tc>
        <w:tc>
          <w:tcPr>
            <w:tcW w:w="1373" w:type="dxa"/>
          </w:tcPr>
          <w:p w:rsidR="001D4EBD" w:rsidRPr="001D4EBD" w:rsidRDefault="001D4EBD" w:rsidP="001D4EBD">
            <w:pPr>
              <w:spacing w:after="0" w:line="240" w:lineRule="auto"/>
              <w:rPr>
                <w:sz w:val="20"/>
                <w:szCs w:val="20"/>
              </w:rPr>
            </w:pPr>
          </w:p>
        </w:tc>
        <w:tc>
          <w:tcPr>
            <w:tcW w:w="1373" w:type="dxa"/>
          </w:tcPr>
          <w:p w:rsidR="001D4EBD" w:rsidRPr="001D4EBD" w:rsidRDefault="001D4EBD" w:rsidP="001D4EBD">
            <w:pPr>
              <w:spacing w:after="0" w:line="240" w:lineRule="auto"/>
              <w:rPr>
                <w:sz w:val="20"/>
                <w:szCs w:val="20"/>
                <w:lang w:val="en-US"/>
              </w:rPr>
            </w:pPr>
            <w:r w:rsidRPr="001D4EBD">
              <w:rPr>
                <w:sz w:val="20"/>
                <w:szCs w:val="20"/>
                <w:lang w:val="en-US"/>
              </w:rPr>
              <w:t>s4</w:t>
            </w:r>
          </w:p>
        </w:tc>
        <w:tc>
          <w:tcPr>
            <w:tcW w:w="1373" w:type="dxa"/>
          </w:tcPr>
          <w:p w:rsidR="001D4EBD" w:rsidRPr="001D4EBD" w:rsidRDefault="001D4EBD" w:rsidP="001D4EBD">
            <w:pPr>
              <w:spacing w:after="0" w:line="240" w:lineRule="auto"/>
              <w:rPr>
                <w:sz w:val="20"/>
                <w:szCs w:val="20"/>
                <w:lang w:val="en-US"/>
              </w:rPr>
            </w:pPr>
            <w:r w:rsidRPr="001D4EBD">
              <w:rPr>
                <w:sz w:val="20"/>
                <w:szCs w:val="20"/>
                <w:lang w:val="en-US"/>
              </w:rPr>
              <w:t>s5</w:t>
            </w:r>
          </w:p>
        </w:tc>
        <w:tc>
          <w:tcPr>
            <w:tcW w:w="1373" w:type="dxa"/>
          </w:tcPr>
          <w:p w:rsidR="001D4EBD" w:rsidRPr="001D4EBD" w:rsidRDefault="001D4EBD" w:rsidP="001D4EBD">
            <w:pPr>
              <w:spacing w:after="0" w:line="240" w:lineRule="auto"/>
              <w:rPr>
                <w:sz w:val="20"/>
                <w:szCs w:val="20"/>
              </w:rPr>
            </w:pPr>
          </w:p>
        </w:tc>
        <w:tc>
          <w:tcPr>
            <w:tcW w:w="1373" w:type="dxa"/>
          </w:tcPr>
          <w:p w:rsidR="001D4EBD" w:rsidRPr="001D4EBD" w:rsidRDefault="001D4EBD" w:rsidP="001D4EBD">
            <w:pPr>
              <w:spacing w:after="0" w:line="240" w:lineRule="auto"/>
              <w:rPr>
                <w:sz w:val="20"/>
                <w:szCs w:val="20"/>
              </w:rPr>
            </w:pPr>
          </w:p>
        </w:tc>
      </w:tr>
      <w:tr w:rsidR="001D4EBD" w:rsidRPr="001D4EBD" w:rsidTr="00054219">
        <w:tblPrEx>
          <w:tblCellMar>
            <w:top w:w="0" w:type="dxa"/>
            <w:bottom w:w="0" w:type="dxa"/>
          </w:tblCellMar>
        </w:tblPrEx>
        <w:tc>
          <w:tcPr>
            <w:tcW w:w="1373" w:type="dxa"/>
          </w:tcPr>
          <w:p w:rsidR="001D4EBD" w:rsidRPr="001D4EBD" w:rsidRDefault="001D4EBD" w:rsidP="001D4EBD">
            <w:pPr>
              <w:spacing w:after="0" w:line="240" w:lineRule="auto"/>
              <w:rPr>
                <w:sz w:val="20"/>
                <w:szCs w:val="20"/>
                <w:lang w:val="en-US"/>
              </w:rPr>
            </w:pPr>
            <w:r w:rsidRPr="001D4EBD">
              <w:rPr>
                <w:sz w:val="20"/>
                <w:szCs w:val="20"/>
                <w:lang w:val="en-US"/>
              </w:rPr>
              <w:t>+</w:t>
            </w:r>
          </w:p>
        </w:tc>
        <w:tc>
          <w:tcPr>
            <w:tcW w:w="1373" w:type="dxa"/>
          </w:tcPr>
          <w:p w:rsidR="001D4EBD" w:rsidRPr="001D4EBD" w:rsidRDefault="001D4EBD" w:rsidP="001D4EBD">
            <w:pPr>
              <w:spacing w:after="0" w:line="240" w:lineRule="auto"/>
              <w:rPr>
                <w:sz w:val="20"/>
                <w:szCs w:val="20"/>
                <w:lang w:val="en-US"/>
              </w:rPr>
            </w:pPr>
            <w:r w:rsidRPr="001D4EBD">
              <w:rPr>
                <w:sz w:val="20"/>
                <w:szCs w:val="20"/>
                <w:lang w:val="en-US"/>
              </w:rPr>
              <w:t>s1,s2</w:t>
            </w:r>
          </w:p>
        </w:tc>
        <w:tc>
          <w:tcPr>
            <w:tcW w:w="1373" w:type="dxa"/>
          </w:tcPr>
          <w:p w:rsidR="001D4EBD" w:rsidRPr="001D4EBD" w:rsidRDefault="001D4EBD" w:rsidP="001D4EBD">
            <w:pPr>
              <w:spacing w:after="0" w:line="240" w:lineRule="auto"/>
              <w:rPr>
                <w:sz w:val="20"/>
                <w:szCs w:val="20"/>
              </w:rPr>
            </w:pPr>
          </w:p>
        </w:tc>
        <w:tc>
          <w:tcPr>
            <w:tcW w:w="1373" w:type="dxa"/>
          </w:tcPr>
          <w:p w:rsidR="001D4EBD" w:rsidRPr="001D4EBD" w:rsidRDefault="001D4EBD" w:rsidP="001D4EBD">
            <w:pPr>
              <w:spacing w:after="0" w:line="240" w:lineRule="auto"/>
              <w:rPr>
                <w:sz w:val="20"/>
                <w:szCs w:val="20"/>
              </w:rPr>
            </w:pPr>
          </w:p>
        </w:tc>
        <w:tc>
          <w:tcPr>
            <w:tcW w:w="1373" w:type="dxa"/>
          </w:tcPr>
          <w:p w:rsidR="001D4EBD" w:rsidRPr="001D4EBD" w:rsidRDefault="001D4EBD" w:rsidP="001D4EBD">
            <w:pPr>
              <w:spacing w:after="0" w:line="240" w:lineRule="auto"/>
              <w:rPr>
                <w:sz w:val="20"/>
                <w:szCs w:val="20"/>
              </w:rPr>
            </w:pPr>
          </w:p>
        </w:tc>
        <w:tc>
          <w:tcPr>
            <w:tcW w:w="1373" w:type="dxa"/>
          </w:tcPr>
          <w:p w:rsidR="001D4EBD" w:rsidRPr="001D4EBD" w:rsidRDefault="001D4EBD" w:rsidP="001D4EBD">
            <w:pPr>
              <w:spacing w:after="0" w:line="240" w:lineRule="auto"/>
              <w:rPr>
                <w:sz w:val="20"/>
                <w:szCs w:val="20"/>
              </w:rPr>
            </w:pPr>
          </w:p>
        </w:tc>
        <w:tc>
          <w:tcPr>
            <w:tcW w:w="1373" w:type="dxa"/>
          </w:tcPr>
          <w:p w:rsidR="001D4EBD" w:rsidRPr="001D4EBD" w:rsidRDefault="001D4EBD" w:rsidP="001D4EBD">
            <w:pPr>
              <w:spacing w:after="0" w:line="240" w:lineRule="auto"/>
              <w:rPr>
                <w:sz w:val="20"/>
                <w:szCs w:val="20"/>
              </w:rPr>
            </w:pPr>
          </w:p>
        </w:tc>
      </w:tr>
      <w:tr w:rsidR="001D4EBD" w:rsidRPr="001D4EBD" w:rsidTr="00054219">
        <w:tblPrEx>
          <w:tblCellMar>
            <w:top w:w="0" w:type="dxa"/>
            <w:bottom w:w="0" w:type="dxa"/>
          </w:tblCellMar>
        </w:tblPrEx>
        <w:tc>
          <w:tcPr>
            <w:tcW w:w="1373" w:type="dxa"/>
          </w:tcPr>
          <w:p w:rsidR="001D4EBD" w:rsidRPr="001D4EBD" w:rsidRDefault="001D4EBD" w:rsidP="001D4EBD">
            <w:pPr>
              <w:spacing w:after="0" w:line="240" w:lineRule="auto"/>
              <w:rPr>
                <w:sz w:val="20"/>
                <w:szCs w:val="20"/>
                <w:lang w:val="en-US"/>
              </w:rPr>
            </w:pPr>
            <w:r w:rsidRPr="001D4EBD">
              <w:rPr>
                <w:sz w:val="20"/>
                <w:szCs w:val="20"/>
                <w:lang w:val="en-US"/>
              </w:rPr>
              <w:t>-</w:t>
            </w:r>
          </w:p>
        </w:tc>
        <w:tc>
          <w:tcPr>
            <w:tcW w:w="1373" w:type="dxa"/>
          </w:tcPr>
          <w:p w:rsidR="001D4EBD" w:rsidRPr="001D4EBD" w:rsidRDefault="001D4EBD" w:rsidP="001D4EBD">
            <w:pPr>
              <w:spacing w:after="0" w:line="240" w:lineRule="auto"/>
              <w:rPr>
                <w:sz w:val="20"/>
                <w:szCs w:val="20"/>
                <w:lang w:val="en-US"/>
              </w:rPr>
            </w:pPr>
            <w:r w:rsidRPr="001D4EBD">
              <w:rPr>
                <w:sz w:val="20"/>
                <w:szCs w:val="20"/>
                <w:lang w:val="en-US"/>
              </w:rPr>
              <w:t>s1,s2</w:t>
            </w:r>
          </w:p>
        </w:tc>
        <w:tc>
          <w:tcPr>
            <w:tcW w:w="1373" w:type="dxa"/>
          </w:tcPr>
          <w:p w:rsidR="001D4EBD" w:rsidRPr="001D4EBD" w:rsidRDefault="001D4EBD" w:rsidP="001D4EBD">
            <w:pPr>
              <w:spacing w:after="0" w:line="240" w:lineRule="auto"/>
              <w:rPr>
                <w:sz w:val="20"/>
                <w:szCs w:val="20"/>
              </w:rPr>
            </w:pPr>
          </w:p>
        </w:tc>
        <w:tc>
          <w:tcPr>
            <w:tcW w:w="1373" w:type="dxa"/>
          </w:tcPr>
          <w:p w:rsidR="001D4EBD" w:rsidRPr="001D4EBD" w:rsidRDefault="001D4EBD" w:rsidP="001D4EBD">
            <w:pPr>
              <w:spacing w:after="0" w:line="240" w:lineRule="auto"/>
              <w:rPr>
                <w:sz w:val="20"/>
                <w:szCs w:val="20"/>
              </w:rPr>
            </w:pPr>
          </w:p>
        </w:tc>
        <w:tc>
          <w:tcPr>
            <w:tcW w:w="1373" w:type="dxa"/>
          </w:tcPr>
          <w:p w:rsidR="001D4EBD" w:rsidRPr="001D4EBD" w:rsidRDefault="001D4EBD" w:rsidP="001D4EBD">
            <w:pPr>
              <w:spacing w:after="0" w:line="240" w:lineRule="auto"/>
              <w:rPr>
                <w:sz w:val="20"/>
                <w:szCs w:val="20"/>
              </w:rPr>
            </w:pPr>
          </w:p>
        </w:tc>
        <w:tc>
          <w:tcPr>
            <w:tcW w:w="1373" w:type="dxa"/>
          </w:tcPr>
          <w:p w:rsidR="001D4EBD" w:rsidRPr="001D4EBD" w:rsidRDefault="001D4EBD" w:rsidP="001D4EBD">
            <w:pPr>
              <w:spacing w:after="0" w:line="240" w:lineRule="auto"/>
              <w:rPr>
                <w:sz w:val="20"/>
                <w:szCs w:val="20"/>
              </w:rPr>
            </w:pPr>
          </w:p>
        </w:tc>
        <w:tc>
          <w:tcPr>
            <w:tcW w:w="1373" w:type="dxa"/>
          </w:tcPr>
          <w:p w:rsidR="001D4EBD" w:rsidRPr="001D4EBD" w:rsidRDefault="001D4EBD" w:rsidP="001D4EBD">
            <w:pPr>
              <w:spacing w:after="0" w:line="240" w:lineRule="auto"/>
              <w:rPr>
                <w:sz w:val="20"/>
                <w:szCs w:val="20"/>
              </w:rPr>
            </w:pPr>
          </w:p>
        </w:tc>
      </w:tr>
    </w:tbl>
    <w:p w:rsidR="001D4EBD" w:rsidRPr="001D4EBD" w:rsidRDefault="001D4EBD" w:rsidP="001D4EBD">
      <w:pPr>
        <w:spacing w:after="0" w:line="240" w:lineRule="auto"/>
        <w:rPr>
          <w:sz w:val="20"/>
          <w:szCs w:val="20"/>
        </w:rPr>
      </w:pPr>
      <w:r w:rsidRPr="001D4EBD">
        <w:rPr>
          <w:i/>
          <w:sz w:val="20"/>
          <w:szCs w:val="20"/>
        </w:rPr>
        <w:t>Алгоритм 1 преобразования недетерминированного конечного распознавателя в детерминированный</w:t>
      </w:r>
      <w:r w:rsidRPr="001D4EBD">
        <w:rPr>
          <w:sz w:val="20"/>
          <w:szCs w:val="20"/>
        </w:rPr>
        <w:t>.</w:t>
      </w:r>
    </w:p>
    <w:p w:rsidR="001D4EBD" w:rsidRPr="001D4EBD" w:rsidRDefault="001D4EBD" w:rsidP="001D4EBD">
      <w:pPr>
        <w:spacing w:after="0" w:line="240" w:lineRule="auto"/>
        <w:rPr>
          <w:sz w:val="20"/>
          <w:szCs w:val="20"/>
        </w:rPr>
      </w:pPr>
      <w:r w:rsidRPr="001D4EBD">
        <w:rPr>
          <w:sz w:val="20"/>
          <w:szCs w:val="20"/>
        </w:rPr>
        <w:t xml:space="preserve">1. Состояние детерминированного конечного распознавателя представляет собой подмножество состояний  недетерминированного конечного распознавателя, а множеством состояний детерминированного конечного распознавателя является множество всех подмножеств состояний  недетерминированного конечного распознавателя. </w:t>
      </w:r>
    </w:p>
    <w:p w:rsidR="001D4EBD" w:rsidRPr="001D4EBD" w:rsidRDefault="001D4EBD" w:rsidP="001D4EBD">
      <w:pPr>
        <w:spacing w:after="0" w:line="240" w:lineRule="auto"/>
        <w:rPr>
          <w:sz w:val="20"/>
          <w:szCs w:val="20"/>
        </w:rPr>
      </w:pPr>
      <w:r w:rsidRPr="001D4EBD">
        <w:rPr>
          <w:sz w:val="20"/>
          <w:szCs w:val="20"/>
        </w:rPr>
        <w:t xml:space="preserve">2. Начальным состоянием детерминированного конечного распознавателя является состояние, соответствующие множеству </w:t>
      </w:r>
      <w:r w:rsidRPr="001D4EBD">
        <w:rPr>
          <w:sz w:val="20"/>
          <w:szCs w:val="20"/>
          <w:lang w:val="en-US"/>
        </w:rPr>
        <w:t>S</w:t>
      </w:r>
      <w:r w:rsidRPr="001D4EBD">
        <w:rPr>
          <w:sz w:val="20"/>
          <w:szCs w:val="20"/>
          <w:vertAlign w:val="subscript"/>
        </w:rPr>
        <w:t>0</w:t>
      </w:r>
      <w:r w:rsidRPr="001D4EBD">
        <w:rPr>
          <w:sz w:val="20"/>
          <w:szCs w:val="20"/>
        </w:rPr>
        <w:t xml:space="preserve"> начальных состояний недетерминированного конечного распознавателя.</w:t>
      </w:r>
    </w:p>
    <w:p w:rsidR="001D4EBD" w:rsidRPr="001D4EBD" w:rsidRDefault="001D4EBD" w:rsidP="001D4EBD">
      <w:pPr>
        <w:spacing w:after="0" w:line="240" w:lineRule="auto"/>
        <w:rPr>
          <w:sz w:val="20"/>
          <w:szCs w:val="20"/>
        </w:rPr>
      </w:pPr>
      <w:r w:rsidRPr="001D4EBD">
        <w:rPr>
          <w:sz w:val="20"/>
          <w:szCs w:val="20"/>
        </w:rPr>
        <w:t xml:space="preserve">3. По входному символу </w:t>
      </w:r>
      <w:r w:rsidRPr="001D4EBD">
        <w:rPr>
          <w:sz w:val="20"/>
          <w:szCs w:val="20"/>
          <w:lang w:val="en-US"/>
        </w:rPr>
        <w:t>x</w:t>
      </w:r>
      <w:r w:rsidRPr="001D4EBD">
        <w:rPr>
          <w:sz w:val="20"/>
          <w:szCs w:val="20"/>
          <w:lang w:val="en-US"/>
        </w:rPr>
        <w:sym w:font="Symbol" w:char="F0CE"/>
      </w:r>
      <w:r w:rsidRPr="001D4EBD">
        <w:rPr>
          <w:sz w:val="20"/>
          <w:szCs w:val="20"/>
          <w:lang w:val="en-US"/>
        </w:rPr>
        <w:t>X</w:t>
      </w:r>
      <w:r w:rsidRPr="001D4EBD">
        <w:rPr>
          <w:sz w:val="20"/>
          <w:szCs w:val="20"/>
        </w:rPr>
        <w:t xml:space="preserve"> детерминированный конечный распознаватель переходит из состояния, соответствующего подмножеству </w:t>
      </w:r>
      <w:r w:rsidRPr="001D4EBD">
        <w:rPr>
          <w:sz w:val="20"/>
          <w:szCs w:val="20"/>
          <w:lang w:val="en-US"/>
        </w:rPr>
        <w:t>S</w:t>
      </w:r>
      <w:r w:rsidRPr="001D4EBD">
        <w:rPr>
          <w:sz w:val="20"/>
          <w:szCs w:val="20"/>
          <w:vertAlign w:val="subscript"/>
          <w:lang w:val="en-US"/>
        </w:rPr>
        <w:t>i</w:t>
      </w:r>
      <w:r w:rsidRPr="001D4EBD">
        <w:rPr>
          <w:sz w:val="20"/>
          <w:szCs w:val="20"/>
          <w:lang w:val="en-US"/>
        </w:rPr>
        <w:sym w:font="Symbol" w:char="F0CD"/>
      </w:r>
      <w:r w:rsidRPr="001D4EBD">
        <w:rPr>
          <w:sz w:val="20"/>
          <w:szCs w:val="20"/>
          <w:lang w:val="en-US"/>
        </w:rPr>
        <w:t>S</w:t>
      </w:r>
      <w:r w:rsidRPr="001D4EBD">
        <w:rPr>
          <w:sz w:val="20"/>
          <w:szCs w:val="20"/>
        </w:rPr>
        <w:t xml:space="preserve">, в состояние, соответствующее подмножеству </w:t>
      </w:r>
      <w:r w:rsidRPr="001D4EBD">
        <w:rPr>
          <w:sz w:val="20"/>
          <w:szCs w:val="20"/>
          <w:lang w:val="en-US"/>
        </w:rPr>
        <w:t>S</w:t>
      </w:r>
      <w:r w:rsidRPr="001D4EBD">
        <w:rPr>
          <w:sz w:val="20"/>
          <w:szCs w:val="20"/>
          <w:vertAlign w:val="subscript"/>
          <w:lang w:val="en-US"/>
        </w:rPr>
        <w:t>j</w:t>
      </w:r>
      <w:r w:rsidRPr="001D4EBD">
        <w:rPr>
          <w:sz w:val="20"/>
          <w:szCs w:val="20"/>
          <w:lang w:val="en-US"/>
        </w:rPr>
        <w:sym w:font="Symbol" w:char="F0CD"/>
      </w:r>
      <w:r w:rsidRPr="001D4EBD">
        <w:rPr>
          <w:sz w:val="20"/>
          <w:szCs w:val="20"/>
          <w:lang w:val="en-US"/>
        </w:rPr>
        <w:t>S</w:t>
      </w:r>
      <w:r w:rsidRPr="001D4EBD">
        <w:rPr>
          <w:sz w:val="20"/>
          <w:szCs w:val="20"/>
        </w:rPr>
        <w:t xml:space="preserve">, элементами которого являются состояния переходов из каждого состояния </w:t>
      </w:r>
      <w:r w:rsidRPr="001D4EBD">
        <w:rPr>
          <w:sz w:val="20"/>
          <w:szCs w:val="20"/>
          <w:lang w:val="en-US"/>
        </w:rPr>
        <w:t>s</w:t>
      </w:r>
      <w:r w:rsidRPr="001D4EBD">
        <w:rPr>
          <w:sz w:val="20"/>
          <w:szCs w:val="20"/>
          <w:vertAlign w:val="subscript"/>
          <w:lang w:val="en-US"/>
        </w:rPr>
        <w:t>k</w:t>
      </w:r>
      <w:r w:rsidRPr="001D4EBD">
        <w:rPr>
          <w:sz w:val="20"/>
          <w:szCs w:val="20"/>
          <w:lang w:val="en-US"/>
        </w:rPr>
        <w:sym w:font="Symbol" w:char="F0CE"/>
      </w:r>
      <w:r w:rsidRPr="001D4EBD">
        <w:rPr>
          <w:sz w:val="20"/>
          <w:szCs w:val="20"/>
          <w:lang w:val="en-US"/>
        </w:rPr>
        <w:t>S</w:t>
      </w:r>
      <w:r w:rsidRPr="001D4EBD">
        <w:rPr>
          <w:sz w:val="20"/>
          <w:szCs w:val="20"/>
          <w:vertAlign w:val="subscript"/>
          <w:lang w:val="en-US"/>
        </w:rPr>
        <w:t>i</w:t>
      </w:r>
      <w:r w:rsidRPr="001D4EBD">
        <w:rPr>
          <w:sz w:val="20"/>
          <w:szCs w:val="20"/>
        </w:rPr>
        <w:t xml:space="preserve"> по входному символу </w:t>
      </w:r>
      <w:r w:rsidRPr="001D4EBD">
        <w:rPr>
          <w:sz w:val="20"/>
          <w:szCs w:val="20"/>
          <w:lang w:val="en-US"/>
        </w:rPr>
        <w:t>x</w:t>
      </w:r>
      <w:r w:rsidRPr="001D4EBD">
        <w:rPr>
          <w:sz w:val="20"/>
          <w:szCs w:val="20"/>
        </w:rPr>
        <w:t>.</w:t>
      </w:r>
    </w:p>
    <w:p w:rsidR="001D4EBD" w:rsidRPr="001D4EBD" w:rsidRDefault="001D4EBD" w:rsidP="001D4EBD">
      <w:pPr>
        <w:spacing w:after="0" w:line="240" w:lineRule="auto"/>
        <w:rPr>
          <w:sz w:val="20"/>
          <w:szCs w:val="20"/>
        </w:rPr>
      </w:pPr>
      <w:r w:rsidRPr="001D4EBD">
        <w:rPr>
          <w:sz w:val="20"/>
          <w:szCs w:val="20"/>
        </w:rPr>
        <w:t>4. Допускающими состояниями детерминированного конечного распознавателя являются состояния, соответствующие подмножествам состояний недетерминированного конечного распознавателя, в которые входит хотя бы одно допускающее состояние недетерминированного конечного распознавателя.</w:t>
      </w:r>
    </w:p>
    <w:p w:rsidR="001D4EBD" w:rsidRPr="001D4EBD" w:rsidRDefault="001D4EBD" w:rsidP="001D4EBD">
      <w:pPr>
        <w:spacing w:after="0" w:line="240" w:lineRule="auto"/>
        <w:rPr>
          <w:sz w:val="20"/>
          <w:szCs w:val="20"/>
        </w:rPr>
      </w:pPr>
      <w:r w:rsidRPr="001D4EBD">
        <w:rPr>
          <w:sz w:val="20"/>
          <w:szCs w:val="20"/>
        </w:rPr>
        <w:t>5. Состояния детерминированного конечного распознавателя, недостижимые из начального, исключаются из множества состояний.</w:t>
      </w:r>
    </w:p>
    <w:p w:rsidR="001D4EBD" w:rsidRPr="001D4EBD" w:rsidRDefault="001D4EBD" w:rsidP="001D4EBD">
      <w:pPr>
        <w:spacing w:after="0" w:line="240" w:lineRule="auto"/>
        <w:rPr>
          <w:sz w:val="20"/>
          <w:szCs w:val="20"/>
        </w:rPr>
      </w:pPr>
    </w:p>
    <w:p w:rsidR="001D4EBD" w:rsidRPr="001D4EBD" w:rsidRDefault="001D4EBD" w:rsidP="001D4EBD">
      <w:pPr>
        <w:spacing w:after="0" w:line="240" w:lineRule="auto"/>
        <w:rPr>
          <w:sz w:val="20"/>
          <w:szCs w:val="20"/>
        </w:rPr>
      </w:pPr>
      <w:r w:rsidRPr="001D4EBD">
        <w:rPr>
          <w:sz w:val="20"/>
          <w:szCs w:val="20"/>
        </w:rPr>
        <w:t xml:space="preserve">Данный алгоритм является неэффективным, т.к. в процессе его выполнения состояния перехода определяются и для состояний, недостижимых из начального, которые затем исключаются из множества состояний. Это требует неоправданных </w:t>
      </w:r>
      <w:r w:rsidRPr="001D4EBD">
        <w:rPr>
          <w:sz w:val="20"/>
          <w:szCs w:val="20"/>
        </w:rPr>
        <w:lastRenderedPageBreak/>
        <w:t>затрат памяти для хранения состояний, соответствующих всем подмножествам состояний (2</w:t>
      </w:r>
      <w:r w:rsidRPr="001D4EBD">
        <w:rPr>
          <w:sz w:val="20"/>
          <w:szCs w:val="20"/>
          <w:vertAlign w:val="superscript"/>
        </w:rPr>
        <w:t>|</w:t>
      </w:r>
      <w:r w:rsidRPr="001D4EBD">
        <w:rPr>
          <w:sz w:val="20"/>
          <w:szCs w:val="20"/>
          <w:vertAlign w:val="superscript"/>
          <w:lang w:val="en-US"/>
        </w:rPr>
        <w:t>S</w:t>
      </w:r>
      <w:r w:rsidRPr="001D4EBD">
        <w:rPr>
          <w:sz w:val="20"/>
          <w:szCs w:val="20"/>
          <w:vertAlign w:val="superscript"/>
        </w:rPr>
        <w:t>|</w:t>
      </w:r>
      <w:r w:rsidRPr="001D4EBD">
        <w:rPr>
          <w:sz w:val="20"/>
          <w:szCs w:val="20"/>
        </w:rPr>
        <w:t>) недетерминированного конечного распознавателя, и времени на их обработку. Алгоритм можно существенно упростить, если множество состояний детерминированного конечного распознавателя формировать в процессе определения состояний перехода.</w:t>
      </w:r>
    </w:p>
    <w:p w:rsidR="001D4EBD" w:rsidRPr="001D4EBD" w:rsidRDefault="001D4EBD" w:rsidP="001D4EBD">
      <w:pPr>
        <w:spacing w:after="0" w:line="240" w:lineRule="auto"/>
        <w:rPr>
          <w:sz w:val="20"/>
          <w:szCs w:val="20"/>
        </w:rPr>
      </w:pPr>
    </w:p>
    <w:p w:rsidR="001D4EBD" w:rsidRPr="001D4EBD" w:rsidRDefault="001D4EBD" w:rsidP="001D4EBD">
      <w:pPr>
        <w:spacing w:after="0" w:line="240" w:lineRule="auto"/>
        <w:rPr>
          <w:sz w:val="20"/>
          <w:szCs w:val="20"/>
        </w:rPr>
      </w:pPr>
      <w:r w:rsidRPr="001D4EBD">
        <w:rPr>
          <w:i/>
          <w:sz w:val="20"/>
          <w:szCs w:val="20"/>
        </w:rPr>
        <w:t>Алгоритм 2 преобразования недетерминированного конечного распознавателя в детерминированный</w:t>
      </w:r>
      <w:r w:rsidRPr="001D4EBD">
        <w:rPr>
          <w:sz w:val="20"/>
          <w:szCs w:val="20"/>
        </w:rPr>
        <w:t>.</w:t>
      </w:r>
    </w:p>
    <w:p w:rsidR="001D4EBD" w:rsidRPr="001D4EBD" w:rsidRDefault="001D4EBD" w:rsidP="001D4EBD">
      <w:pPr>
        <w:spacing w:after="0" w:line="240" w:lineRule="auto"/>
        <w:rPr>
          <w:sz w:val="20"/>
          <w:szCs w:val="20"/>
        </w:rPr>
      </w:pPr>
      <w:r w:rsidRPr="001D4EBD">
        <w:rPr>
          <w:sz w:val="20"/>
          <w:szCs w:val="20"/>
        </w:rPr>
        <w:t xml:space="preserve">1. Начальным состоянием детерминированного конечного распознавателя сделать состояние, соответствующие множеству </w:t>
      </w:r>
      <w:r w:rsidRPr="001D4EBD">
        <w:rPr>
          <w:sz w:val="20"/>
          <w:szCs w:val="20"/>
          <w:lang w:val="en-US"/>
        </w:rPr>
        <w:t>S</w:t>
      </w:r>
      <w:r w:rsidRPr="001D4EBD">
        <w:rPr>
          <w:sz w:val="20"/>
          <w:szCs w:val="20"/>
          <w:vertAlign w:val="subscript"/>
        </w:rPr>
        <w:t>0</w:t>
      </w:r>
      <w:r w:rsidRPr="001D4EBD">
        <w:rPr>
          <w:sz w:val="20"/>
          <w:szCs w:val="20"/>
        </w:rPr>
        <w:t xml:space="preserve"> начальных состояний недетерминированного конечного распознавателя и включить его в множество </w:t>
      </w:r>
      <w:r w:rsidRPr="001D4EBD">
        <w:rPr>
          <w:sz w:val="20"/>
          <w:szCs w:val="20"/>
          <w:lang w:val="en-US"/>
        </w:rPr>
        <w:t>S</w:t>
      </w:r>
      <w:r w:rsidRPr="001D4EBD">
        <w:rPr>
          <w:sz w:val="20"/>
          <w:szCs w:val="20"/>
        </w:rPr>
        <w:t>’ состояний детерминированного конечного распознавателя  (</w:t>
      </w:r>
      <w:r w:rsidRPr="001D4EBD">
        <w:rPr>
          <w:sz w:val="20"/>
          <w:szCs w:val="20"/>
          <w:lang w:val="en-US"/>
        </w:rPr>
        <w:t>S</w:t>
      </w:r>
      <w:r w:rsidRPr="001D4EBD">
        <w:rPr>
          <w:sz w:val="20"/>
          <w:szCs w:val="20"/>
        </w:rPr>
        <w:t>’={</w:t>
      </w:r>
      <w:r w:rsidRPr="001D4EBD">
        <w:rPr>
          <w:sz w:val="20"/>
          <w:szCs w:val="20"/>
          <w:lang w:val="en-US"/>
        </w:rPr>
        <w:t>S</w:t>
      </w:r>
      <w:r w:rsidRPr="001D4EBD">
        <w:rPr>
          <w:sz w:val="20"/>
          <w:szCs w:val="20"/>
          <w:vertAlign w:val="subscript"/>
        </w:rPr>
        <w:t>0</w:t>
      </w:r>
      <w:r w:rsidRPr="001D4EBD">
        <w:rPr>
          <w:sz w:val="20"/>
          <w:szCs w:val="20"/>
        </w:rPr>
        <w:t>}).</w:t>
      </w:r>
    </w:p>
    <w:p w:rsidR="001D4EBD" w:rsidRPr="001D4EBD" w:rsidRDefault="001D4EBD" w:rsidP="001D4EBD">
      <w:pPr>
        <w:spacing w:after="0" w:line="240" w:lineRule="auto"/>
        <w:rPr>
          <w:sz w:val="20"/>
          <w:szCs w:val="20"/>
        </w:rPr>
      </w:pPr>
      <w:r w:rsidRPr="001D4EBD">
        <w:rPr>
          <w:sz w:val="20"/>
          <w:szCs w:val="20"/>
        </w:rPr>
        <w:t xml:space="preserve">3. Пока в множестве </w:t>
      </w:r>
      <w:r w:rsidRPr="001D4EBD">
        <w:rPr>
          <w:sz w:val="20"/>
          <w:szCs w:val="20"/>
          <w:lang w:val="en-US"/>
        </w:rPr>
        <w:t>S</w:t>
      </w:r>
      <w:r w:rsidRPr="001D4EBD">
        <w:rPr>
          <w:sz w:val="20"/>
          <w:szCs w:val="20"/>
        </w:rPr>
        <w:t xml:space="preserve">’ есть состояние, для которого состояния перехода не определены, определить их следующим образом: по входному символу </w:t>
      </w:r>
      <w:r w:rsidRPr="001D4EBD">
        <w:rPr>
          <w:sz w:val="20"/>
          <w:szCs w:val="20"/>
          <w:lang w:val="en-US"/>
        </w:rPr>
        <w:t>x</w:t>
      </w:r>
      <w:r w:rsidRPr="001D4EBD">
        <w:rPr>
          <w:sz w:val="20"/>
          <w:szCs w:val="20"/>
          <w:lang w:val="en-US"/>
        </w:rPr>
        <w:sym w:font="Symbol" w:char="F0CE"/>
      </w:r>
      <w:r w:rsidRPr="001D4EBD">
        <w:rPr>
          <w:sz w:val="20"/>
          <w:szCs w:val="20"/>
          <w:lang w:val="en-US"/>
        </w:rPr>
        <w:t>X</w:t>
      </w:r>
      <w:r w:rsidRPr="001D4EBD">
        <w:rPr>
          <w:sz w:val="20"/>
          <w:szCs w:val="20"/>
        </w:rPr>
        <w:t xml:space="preserve"> детерминированный конечный распознаватель переходит из состояния, соответствующего подмножеству </w:t>
      </w:r>
      <w:r w:rsidRPr="001D4EBD">
        <w:rPr>
          <w:sz w:val="20"/>
          <w:szCs w:val="20"/>
          <w:lang w:val="en-US"/>
        </w:rPr>
        <w:t>S</w:t>
      </w:r>
      <w:r w:rsidRPr="001D4EBD">
        <w:rPr>
          <w:sz w:val="20"/>
          <w:szCs w:val="20"/>
          <w:vertAlign w:val="subscript"/>
          <w:lang w:val="en-US"/>
        </w:rPr>
        <w:t>i</w:t>
      </w:r>
      <w:r w:rsidRPr="001D4EBD">
        <w:rPr>
          <w:sz w:val="20"/>
          <w:szCs w:val="20"/>
          <w:lang w:val="en-US"/>
        </w:rPr>
        <w:sym w:font="Symbol" w:char="F0CD"/>
      </w:r>
      <w:r w:rsidRPr="001D4EBD">
        <w:rPr>
          <w:sz w:val="20"/>
          <w:szCs w:val="20"/>
          <w:lang w:val="en-US"/>
        </w:rPr>
        <w:t>S</w:t>
      </w:r>
      <w:r w:rsidRPr="001D4EBD">
        <w:rPr>
          <w:sz w:val="20"/>
          <w:szCs w:val="20"/>
        </w:rPr>
        <w:t xml:space="preserve">, в состояние, соответствующее подмножеству </w:t>
      </w:r>
      <w:r w:rsidRPr="001D4EBD">
        <w:rPr>
          <w:sz w:val="20"/>
          <w:szCs w:val="20"/>
          <w:lang w:val="en-US"/>
        </w:rPr>
        <w:t>S</w:t>
      </w:r>
      <w:r w:rsidRPr="001D4EBD">
        <w:rPr>
          <w:sz w:val="20"/>
          <w:szCs w:val="20"/>
          <w:vertAlign w:val="subscript"/>
          <w:lang w:val="en-US"/>
        </w:rPr>
        <w:t>j</w:t>
      </w:r>
      <w:r w:rsidRPr="001D4EBD">
        <w:rPr>
          <w:sz w:val="20"/>
          <w:szCs w:val="20"/>
          <w:lang w:val="en-US"/>
        </w:rPr>
        <w:sym w:font="Symbol" w:char="F0CD"/>
      </w:r>
      <w:r w:rsidRPr="001D4EBD">
        <w:rPr>
          <w:sz w:val="20"/>
          <w:szCs w:val="20"/>
          <w:lang w:val="en-US"/>
        </w:rPr>
        <w:t>S</w:t>
      </w:r>
      <w:r w:rsidRPr="001D4EBD">
        <w:rPr>
          <w:sz w:val="20"/>
          <w:szCs w:val="20"/>
        </w:rPr>
        <w:t xml:space="preserve">, элементами которого являются состояния переходов из каждого состояния </w:t>
      </w:r>
      <w:r w:rsidRPr="001D4EBD">
        <w:rPr>
          <w:sz w:val="20"/>
          <w:szCs w:val="20"/>
          <w:lang w:val="en-US"/>
        </w:rPr>
        <w:t>s</w:t>
      </w:r>
      <w:r w:rsidRPr="001D4EBD">
        <w:rPr>
          <w:sz w:val="20"/>
          <w:szCs w:val="20"/>
          <w:vertAlign w:val="subscript"/>
          <w:lang w:val="en-US"/>
        </w:rPr>
        <w:t>k</w:t>
      </w:r>
      <w:r w:rsidRPr="001D4EBD">
        <w:rPr>
          <w:sz w:val="20"/>
          <w:szCs w:val="20"/>
          <w:lang w:val="en-US"/>
        </w:rPr>
        <w:sym w:font="Symbol" w:char="F0CE"/>
      </w:r>
      <w:r w:rsidRPr="001D4EBD">
        <w:rPr>
          <w:sz w:val="20"/>
          <w:szCs w:val="20"/>
          <w:lang w:val="en-US"/>
        </w:rPr>
        <w:t>S</w:t>
      </w:r>
      <w:r w:rsidRPr="001D4EBD">
        <w:rPr>
          <w:sz w:val="20"/>
          <w:szCs w:val="20"/>
          <w:vertAlign w:val="subscript"/>
          <w:lang w:val="en-US"/>
        </w:rPr>
        <w:t>i</w:t>
      </w:r>
      <w:r w:rsidRPr="001D4EBD">
        <w:rPr>
          <w:sz w:val="20"/>
          <w:szCs w:val="20"/>
        </w:rPr>
        <w:t xml:space="preserve"> по входному символу </w:t>
      </w:r>
      <w:r w:rsidRPr="001D4EBD">
        <w:rPr>
          <w:sz w:val="20"/>
          <w:szCs w:val="20"/>
          <w:lang w:val="en-US"/>
        </w:rPr>
        <w:t>x</w:t>
      </w:r>
      <w:r w:rsidRPr="001D4EBD">
        <w:rPr>
          <w:sz w:val="20"/>
          <w:szCs w:val="20"/>
        </w:rPr>
        <w:t xml:space="preserve">, состояние перехода </w:t>
      </w:r>
      <w:r w:rsidRPr="001D4EBD">
        <w:rPr>
          <w:sz w:val="20"/>
          <w:szCs w:val="20"/>
          <w:lang w:val="en-US"/>
        </w:rPr>
        <w:t>S</w:t>
      </w:r>
      <w:r w:rsidRPr="001D4EBD">
        <w:rPr>
          <w:sz w:val="20"/>
          <w:szCs w:val="20"/>
          <w:vertAlign w:val="subscript"/>
          <w:lang w:val="en-US"/>
        </w:rPr>
        <w:t>j</w:t>
      </w:r>
      <w:r w:rsidRPr="001D4EBD">
        <w:rPr>
          <w:sz w:val="20"/>
          <w:szCs w:val="20"/>
        </w:rPr>
        <w:t xml:space="preserve"> включить в множество </w:t>
      </w:r>
      <w:r w:rsidRPr="001D4EBD">
        <w:rPr>
          <w:sz w:val="20"/>
          <w:szCs w:val="20"/>
          <w:lang w:val="en-US"/>
        </w:rPr>
        <w:t>S</w:t>
      </w:r>
      <w:r w:rsidRPr="001D4EBD">
        <w:rPr>
          <w:sz w:val="20"/>
          <w:szCs w:val="20"/>
        </w:rPr>
        <w:t>’ состояний детерминированного конечного распознавателя.</w:t>
      </w:r>
    </w:p>
    <w:p w:rsidR="001D4EBD" w:rsidRPr="001D4EBD" w:rsidRDefault="001D4EBD" w:rsidP="001D4EBD">
      <w:pPr>
        <w:spacing w:after="0" w:line="240" w:lineRule="auto"/>
        <w:rPr>
          <w:sz w:val="20"/>
          <w:szCs w:val="20"/>
        </w:rPr>
      </w:pPr>
      <w:r w:rsidRPr="001D4EBD">
        <w:rPr>
          <w:sz w:val="20"/>
          <w:szCs w:val="20"/>
        </w:rPr>
        <w:t>4. Допускающими состояниями детерминированного конечного распознавателя являются состояния, соответствующие подмножествам состояний недетерминированного конечного распознавателя, в которые входит хотя бы одно допускающее состояние недетерминированного конечного распознавателя.</w:t>
      </w:r>
    </w:p>
    <w:p w:rsidR="001D4EBD" w:rsidRPr="001D4EBD" w:rsidRDefault="001D4EBD" w:rsidP="001D4EBD">
      <w:pPr>
        <w:spacing w:after="0" w:line="240" w:lineRule="auto"/>
        <w:rPr>
          <w:sz w:val="20"/>
          <w:szCs w:val="20"/>
        </w:rPr>
      </w:pPr>
    </w:p>
    <w:p w:rsidR="001D4EBD" w:rsidRPr="001D4EBD" w:rsidRDefault="001D4EBD" w:rsidP="001D4EBD">
      <w:pPr>
        <w:spacing w:after="0" w:line="240" w:lineRule="auto"/>
        <w:rPr>
          <w:sz w:val="20"/>
          <w:szCs w:val="20"/>
          <w:lang w:val="en-US"/>
        </w:rPr>
      </w:pPr>
      <w:r w:rsidRPr="001D4EBD">
        <w:rPr>
          <w:sz w:val="20"/>
          <w:szCs w:val="20"/>
        </w:rPr>
        <w:t>Выполнение алгоритма преобразования недетерминированного конечного распознавателя в детерминированный будем представлять построением таблицы детерминированного конечного распознавателя. Построение таблицы начинается с первого столбца, который отмечается множеством начальных состояний недетерминированного конечного распознавателя. Множества, соответствующие состояниям перехода записываются в соответствующие строки. Если получено множество, которым не отмечен ни один столбец таблицы, то добавляется новый столбец и отмечается этим множеством. Построение таблицы заканчивается, когда будут определены состояния перехода для всех столбцов. Для недетерминированного конечного распознавателя (см. пример выше) имеем</w:t>
      </w:r>
      <w:r w:rsidRPr="001D4EBD">
        <w:rPr>
          <w:sz w:val="20"/>
          <w:szCs w:val="20"/>
          <w:lang w:val="en-US"/>
        </w:rPr>
        <w:t>:</w:t>
      </w:r>
    </w:p>
    <w:p w:rsidR="001D4EBD" w:rsidRPr="001D4EBD" w:rsidRDefault="001D4EBD" w:rsidP="001D4EBD">
      <w:pPr>
        <w:spacing w:after="0" w:line="240" w:lineRule="auto"/>
        <w:rPr>
          <w:sz w:val="20"/>
          <w:szCs w:val="20"/>
          <w:lang w:val="en-U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02"/>
        <w:gridCol w:w="1602"/>
        <w:gridCol w:w="1602"/>
        <w:gridCol w:w="1602"/>
        <w:gridCol w:w="1602"/>
        <w:gridCol w:w="1602"/>
      </w:tblGrid>
      <w:tr w:rsidR="001D4EBD" w:rsidRPr="001D4EBD" w:rsidTr="00054219">
        <w:tblPrEx>
          <w:tblCellMar>
            <w:top w:w="0" w:type="dxa"/>
            <w:bottom w:w="0" w:type="dxa"/>
          </w:tblCellMar>
        </w:tblPrEx>
        <w:trPr>
          <w:jc w:val="center"/>
        </w:trPr>
        <w:tc>
          <w:tcPr>
            <w:tcW w:w="1602" w:type="dxa"/>
          </w:tcPr>
          <w:p w:rsidR="001D4EBD" w:rsidRPr="001D4EBD" w:rsidRDefault="001D4EBD" w:rsidP="001D4EBD">
            <w:pPr>
              <w:spacing w:after="0" w:line="240" w:lineRule="auto"/>
              <w:rPr>
                <w:sz w:val="20"/>
                <w:szCs w:val="20"/>
              </w:rPr>
            </w:pPr>
          </w:p>
        </w:tc>
        <w:tc>
          <w:tcPr>
            <w:tcW w:w="1602" w:type="dxa"/>
          </w:tcPr>
          <w:p w:rsidR="001D4EBD" w:rsidRPr="001D4EBD" w:rsidRDefault="001D4EBD" w:rsidP="001D4EBD">
            <w:pPr>
              <w:spacing w:after="0" w:line="240" w:lineRule="auto"/>
              <w:rPr>
                <w:sz w:val="20"/>
                <w:szCs w:val="20"/>
              </w:rPr>
            </w:pPr>
            <w:r w:rsidRPr="001D4EBD">
              <w:rPr>
                <w:sz w:val="20"/>
                <w:szCs w:val="20"/>
              </w:rPr>
              <w:sym w:font="Symbol" w:char="F0AF"/>
            </w:r>
          </w:p>
        </w:tc>
        <w:tc>
          <w:tcPr>
            <w:tcW w:w="1602" w:type="dxa"/>
          </w:tcPr>
          <w:p w:rsidR="001D4EBD" w:rsidRPr="001D4EBD" w:rsidRDefault="001D4EBD" w:rsidP="001D4EBD">
            <w:pPr>
              <w:spacing w:after="0" w:line="240" w:lineRule="auto"/>
              <w:rPr>
                <w:sz w:val="20"/>
                <w:szCs w:val="20"/>
              </w:rPr>
            </w:pPr>
          </w:p>
        </w:tc>
        <w:tc>
          <w:tcPr>
            <w:tcW w:w="1602" w:type="dxa"/>
          </w:tcPr>
          <w:p w:rsidR="001D4EBD" w:rsidRPr="001D4EBD" w:rsidRDefault="001D4EBD" w:rsidP="001D4EBD">
            <w:pPr>
              <w:spacing w:after="0" w:line="240" w:lineRule="auto"/>
              <w:rPr>
                <w:sz w:val="20"/>
                <w:szCs w:val="20"/>
              </w:rPr>
            </w:pPr>
          </w:p>
        </w:tc>
        <w:tc>
          <w:tcPr>
            <w:tcW w:w="1602" w:type="dxa"/>
          </w:tcPr>
          <w:p w:rsidR="001D4EBD" w:rsidRPr="001D4EBD" w:rsidRDefault="001D4EBD" w:rsidP="001D4EBD">
            <w:pPr>
              <w:spacing w:after="0" w:line="240" w:lineRule="auto"/>
              <w:rPr>
                <w:sz w:val="20"/>
                <w:szCs w:val="20"/>
              </w:rPr>
            </w:pPr>
          </w:p>
        </w:tc>
        <w:tc>
          <w:tcPr>
            <w:tcW w:w="1602" w:type="dxa"/>
          </w:tcPr>
          <w:p w:rsidR="001D4EBD" w:rsidRPr="001D4EBD" w:rsidRDefault="001D4EBD" w:rsidP="001D4EBD">
            <w:pPr>
              <w:spacing w:after="0" w:line="240" w:lineRule="auto"/>
              <w:rPr>
                <w:sz w:val="20"/>
                <w:szCs w:val="20"/>
                <w:lang w:val="en-US"/>
              </w:rPr>
            </w:pPr>
            <w:r w:rsidRPr="001D4EBD">
              <w:rPr>
                <w:sz w:val="20"/>
                <w:szCs w:val="20"/>
                <w:lang w:val="en-US"/>
              </w:rPr>
              <w:t>1</w:t>
            </w:r>
          </w:p>
        </w:tc>
      </w:tr>
      <w:tr w:rsidR="001D4EBD" w:rsidRPr="001D4EBD" w:rsidTr="00054219">
        <w:tblPrEx>
          <w:tblCellMar>
            <w:top w:w="0" w:type="dxa"/>
            <w:bottom w:w="0" w:type="dxa"/>
          </w:tblCellMar>
        </w:tblPrEx>
        <w:trPr>
          <w:jc w:val="center"/>
        </w:trPr>
        <w:tc>
          <w:tcPr>
            <w:tcW w:w="1602" w:type="dxa"/>
          </w:tcPr>
          <w:p w:rsidR="001D4EBD" w:rsidRPr="001D4EBD" w:rsidRDefault="001D4EBD" w:rsidP="001D4EBD">
            <w:pPr>
              <w:spacing w:after="0" w:line="240" w:lineRule="auto"/>
              <w:rPr>
                <w:sz w:val="20"/>
                <w:szCs w:val="20"/>
              </w:rPr>
            </w:pPr>
          </w:p>
        </w:tc>
        <w:tc>
          <w:tcPr>
            <w:tcW w:w="1602" w:type="dxa"/>
          </w:tcPr>
          <w:p w:rsidR="001D4EBD" w:rsidRPr="001D4EBD" w:rsidRDefault="001D4EBD" w:rsidP="001D4EBD">
            <w:pPr>
              <w:spacing w:after="0" w:line="240" w:lineRule="auto"/>
              <w:rPr>
                <w:sz w:val="20"/>
                <w:szCs w:val="20"/>
                <w:lang w:val="en-US"/>
              </w:rPr>
            </w:pPr>
            <w:r w:rsidRPr="001D4EBD">
              <w:rPr>
                <w:sz w:val="20"/>
                <w:szCs w:val="20"/>
                <w:lang w:val="en-US"/>
              </w:rPr>
              <w:t>{s0,s1,s2}</w:t>
            </w:r>
          </w:p>
        </w:tc>
        <w:tc>
          <w:tcPr>
            <w:tcW w:w="1602" w:type="dxa"/>
          </w:tcPr>
          <w:p w:rsidR="001D4EBD" w:rsidRPr="001D4EBD" w:rsidRDefault="001D4EBD" w:rsidP="001D4EBD">
            <w:pPr>
              <w:spacing w:after="0" w:line="240" w:lineRule="auto"/>
              <w:rPr>
                <w:sz w:val="20"/>
                <w:szCs w:val="20"/>
                <w:lang w:val="en-US"/>
              </w:rPr>
            </w:pPr>
            <w:r w:rsidRPr="001D4EBD">
              <w:rPr>
                <w:sz w:val="20"/>
                <w:szCs w:val="20"/>
                <w:lang w:val="en-US"/>
              </w:rPr>
              <w:t>{s1,s3}</w:t>
            </w:r>
          </w:p>
        </w:tc>
        <w:tc>
          <w:tcPr>
            <w:tcW w:w="1602" w:type="dxa"/>
          </w:tcPr>
          <w:p w:rsidR="001D4EBD" w:rsidRPr="001D4EBD" w:rsidRDefault="001D4EBD" w:rsidP="001D4EBD">
            <w:pPr>
              <w:spacing w:after="0" w:line="240" w:lineRule="auto"/>
              <w:rPr>
                <w:sz w:val="20"/>
                <w:szCs w:val="20"/>
                <w:lang w:val="en-US"/>
              </w:rPr>
            </w:pPr>
            <w:r w:rsidRPr="001D4EBD">
              <w:rPr>
                <w:sz w:val="20"/>
                <w:szCs w:val="20"/>
                <w:lang w:val="en-US"/>
              </w:rPr>
              <w:t>{s4}</w:t>
            </w:r>
          </w:p>
        </w:tc>
        <w:tc>
          <w:tcPr>
            <w:tcW w:w="1602" w:type="dxa"/>
          </w:tcPr>
          <w:p w:rsidR="001D4EBD" w:rsidRPr="001D4EBD" w:rsidRDefault="001D4EBD" w:rsidP="001D4EBD">
            <w:pPr>
              <w:spacing w:after="0" w:line="240" w:lineRule="auto"/>
              <w:rPr>
                <w:sz w:val="20"/>
                <w:szCs w:val="20"/>
                <w:lang w:val="en-US"/>
              </w:rPr>
            </w:pPr>
            <w:r w:rsidRPr="001D4EBD">
              <w:rPr>
                <w:sz w:val="20"/>
                <w:szCs w:val="20"/>
                <w:lang w:val="en-US"/>
              </w:rPr>
              <w:t>{s1,s2}</w:t>
            </w:r>
          </w:p>
        </w:tc>
        <w:tc>
          <w:tcPr>
            <w:tcW w:w="1602" w:type="dxa"/>
          </w:tcPr>
          <w:p w:rsidR="001D4EBD" w:rsidRPr="001D4EBD" w:rsidRDefault="001D4EBD" w:rsidP="001D4EBD">
            <w:pPr>
              <w:spacing w:after="0" w:line="240" w:lineRule="auto"/>
              <w:rPr>
                <w:sz w:val="20"/>
                <w:szCs w:val="20"/>
                <w:lang w:val="en-US"/>
              </w:rPr>
            </w:pPr>
            <w:r w:rsidRPr="001D4EBD">
              <w:rPr>
                <w:sz w:val="20"/>
                <w:szCs w:val="20"/>
                <w:lang w:val="en-US"/>
              </w:rPr>
              <w:t>{s5}</w:t>
            </w:r>
          </w:p>
        </w:tc>
      </w:tr>
      <w:tr w:rsidR="001D4EBD" w:rsidRPr="001D4EBD" w:rsidTr="00054219">
        <w:tblPrEx>
          <w:tblCellMar>
            <w:top w:w="0" w:type="dxa"/>
            <w:bottom w:w="0" w:type="dxa"/>
          </w:tblCellMar>
        </w:tblPrEx>
        <w:trPr>
          <w:jc w:val="center"/>
        </w:trPr>
        <w:tc>
          <w:tcPr>
            <w:tcW w:w="1602" w:type="dxa"/>
          </w:tcPr>
          <w:p w:rsidR="001D4EBD" w:rsidRPr="001D4EBD" w:rsidRDefault="001D4EBD" w:rsidP="001D4EBD">
            <w:pPr>
              <w:spacing w:after="0" w:line="240" w:lineRule="auto"/>
              <w:rPr>
                <w:sz w:val="20"/>
                <w:szCs w:val="20"/>
              </w:rPr>
            </w:pPr>
            <w:r w:rsidRPr="001D4EBD">
              <w:rPr>
                <w:sz w:val="20"/>
                <w:szCs w:val="20"/>
              </w:rPr>
              <w:t>ц</w:t>
            </w:r>
          </w:p>
        </w:tc>
        <w:tc>
          <w:tcPr>
            <w:tcW w:w="1602" w:type="dxa"/>
          </w:tcPr>
          <w:p w:rsidR="001D4EBD" w:rsidRPr="001D4EBD" w:rsidRDefault="001D4EBD" w:rsidP="001D4EBD">
            <w:pPr>
              <w:spacing w:after="0" w:line="240" w:lineRule="auto"/>
              <w:rPr>
                <w:sz w:val="20"/>
                <w:szCs w:val="20"/>
                <w:lang w:val="en-US"/>
              </w:rPr>
            </w:pPr>
            <w:r w:rsidRPr="001D4EBD">
              <w:rPr>
                <w:sz w:val="20"/>
                <w:szCs w:val="20"/>
                <w:lang w:val="en-US"/>
              </w:rPr>
              <w:t>{s1,s3}</w:t>
            </w:r>
          </w:p>
        </w:tc>
        <w:tc>
          <w:tcPr>
            <w:tcW w:w="1602" w:type="dxa"/>
          </w:tcPr>
          <w:p w:rsidR="001D4EBD" w:rsidRPr="001D4EBD" w:rsidRDefault="001D4EBD" w:rsidP="001D4EBD">
            <w:pPr>
              <w:spacing w:after="0" w:line="240" w:lineRule="auto"/>
              <w:rPr>
                <w:sz w:val="20"/>
                <w:szCs w:val="20"/>
                <w:lang w:val="en-US"/>
              </w:rPr>
            </w:pPr>
            <w:r w:rsidRPr="001D4EBD">
              <w:rPr>
                <w:sz w:val="20"/>
                <w:szCs w:val="20"/>
                <w:lang w:val="en-US"/>
              </w:rPr>
              <w:t>{s1,s3}</w:t>
            </w:r>
          </w:p>
        </w:tc>
        <w:tc>
          <w:tcPr>
            <w:tcW w:w="1602" w:type="dxa"/>
          </w:tcPr>
          <w:p w:rsidR="001D4EBD" w:rsidRPr="001D4EBD" w:rsidRDefault="001D4EBD" w:rsidP="001D4EBD">
            <w:pPr>
              <w:spacing w:after="0" w:line="240" w:lineRule="auto"/>
              <w:rPr>
                <w:sz w:val="20"/>
                <w:szCs w:val="20"/>
                <w:lang w:val="en-US"/>
              </w:rPr>
            </w:pPr>
            <w:r w:rsidRPr="001D4EBD">
              <w:rPr>
                <w:sz w:val="20"/>
                <w:szCs w:val="20"/>
                <w:lang w:val="en-US"/>
              </w:rPr>
              <w:t>{s5}</w:t>
            </w:r>
          </w:p>
        </w:tc>
        <w:tc>
          <w:tcPr>
            <w:tcW w:w="1602" w:type="dxa"/>
          </w:tcPr>
          <w:p w:rsidR="001D4EBD" w:rsidRPr="001D4EBD" w:rsidRDefault="001D4EBD" w:rsidP="001D4EBD">
            <w:pPr>
              <w:spacing w:after="0" w:line="240" w:lineRule="auto"/>
              <w:rPr>
                <w:sz w:val="20"/>
                <w:szCs w:val="20"/>
                <w:lang w:val="en-US"/>
              </w:rPr>
            </w:pPr>
            <w:r w:rsidRPr="001D4EBD">
              <w:rPr>
                <w:sz w:val="20"/>
                <w:szCs w:val="20"/>
                <w:lang w:val="en-US"/>
              </w:rPr>
              <w:t>{s1,s3}</w:t>
            </w:r>
          </w:p>
        </w:tc>
        <w:tc>
          <w:tcPr>
            <w:tcW w:w="1602" w:type="dxa"/>
          </w:tcPr>
          <w:p w:rsidR="001D4EBD" w:rsidRPr="001D4EBD" w:rsidRDefault="001D4EBD" w:rsidP="001D4EBD">
            <w:pPr>
              <w:spacing w:after="0" w:line="240" w:lineRule="auto"/>
              <w:rPr>
                <w:sz w:val="20"/>
                <w:szCs w:val="20"/>
                <w:lang w:val="en-US"/>
              </w:rPr>
            </w:pPr>
            <w:r w:rsidRPr="001D4EBD">
              <w:rPr>
                <w:sz w:val="20"/>
                <w:szCs w:val="20"/>
                <w:lang w:val="en-US"/>
              </w:rPr>
              <w:t>{s5}</w:t>
            </w:r>
          </w:p>
        </w:tc>
      </w:tr>
      <w:tr w:rsidR="001D4EBD" w:rsidRPr="001D4EBD" w:rsidTr="00054219">
        <w:tblPrEx>
          <w:tblCellMar>
            <w:top w:w="0" w:type="dxa"/>
            <w:bottom w:w="0" w:type="dxa"/>
          </w:tblCellMar>
        </w:tblPrEx>
        <w:trPr>
          <w:jc w:val="center"/>
        </w:trPr>
        <w:tc>
          <w:tcPr>
            <w:tcW w:w="1602" w:type="dxa"/>
          </w:tcPr>
          <w:p w:rsidR="001D4EBD" w:rsidRPr="001D4EBD" w:rsidRDefault="001D4EBD" w:rsidP="001D4EBD">
            <w:pPr>
              <w:spacing w:after="0" w:line="240" w:lineRule="auto"/>
              <w:rPr>
                <w:sz w:val="20"/>
                <w:szCs w:val="20"/>
              </w:rPr>
            </w:pPr>
            <w:r w:rsidRPr="001D4EBD">
              <w:rPr>
                <w:sz w:val="20"/>
                <w:szCs w:val="20"/>
              </w:rPr>
              <w:t>.</w:t>
            </w:r>
          </w:p>
        </w:tc>
        <w:tc>
          <w:tcPr>
            <w:tcW w:w="1602" w:type="dxa"/>
          </w:tcPr>
          <w:p w:rsidR="001D4EBD" w:rsidRPr="001D4EBD" w:rsidRDefault="001D4EBD" w:rsidP="001D4EBD">
            <w:pPr>
              <w:spacing w:after="0" w:line="240" w:lineRule="auto"/>
              <w:rPr>
                <w:sz w:val="20"/>
                <w:szCs w:val="20"/>
                <w:lang w:val="en-US"/>
              </w:rPr>
            </w:pPr>
            <w:r w:rsidRPr="001D4EBD">
              <w:rPr>
                <w:sz w:val="20"/>
                <w:szCs w:val="20"/>
                <w:lang w:val="en-US"/>
              </w:rPr>
              <w:t>{s4}</w:t>
            </w:r>
          </w:p>
        </w:tc>
        <w:tc>
          <w:tcPr>
            <w:tcW w:w="1602" w:type="dxa"/>
          </w:tcPr>
          <w:p w:rsidR="001D4EBD" w:rsidRPr="001D4EBD" w:rsidRDefault="001D4EBD" w:rsidP="001D4EBD">
            <w:pPr>
              <w:spacing w:after="0" w:line="240" w:lineRule="auto"/>
              <w:rPr>
                <w:sz w:val="20"/>
                <w:szCs w:val="20"/>
                <w:lang w:val="en-US"/>
              </w:rPr>
            </w:pPr>
            <w:r w:rsidRPr="001D4EBD">
              <w:rPr>
                <w:sz w:val="20"/>
                <w:szCs w:val="20"/>
                <w:lang w:val="en-US"/>
              </w:rPr>
              <w:t>{s5}</w:t>
            </w:r>
          </w:p>
        </w:tc>
        <w:tc>
          <w:tcPr>
            <w:tcW w:w="1602" w:type="dxa"/>
          </w:tcPr>
          <w:p w:rsidR="001D4EBD" w:rsidRPr="001D4EBD" w:rsidRDefault="001D4EBD" w:rsidP="001D4EBD">
            <w:pPr>
              <w:spacing w:after="0" w:line="240" w:lineRule="auto"/>
              <w:rPr>
                <w:sz w:val="20"/>
                <w:szCs w:val="20"/>
              </w:rPr>
            </w:pPr>
          </w:p>
        </w:tc>
        <w:tc>
          <w:tcPr>
            <w:tcW w:w="1602" w:type="dxa"/>
          </w:tcPr>
          <w:p w:rsidR="001D4EBD" w:rsidRPr="001D4EBD" w:rsidRDefault="001D4EBD" w:rsidP="001D4EBD">
            <w:pPr>
              <w:spacing w:after="0" w:line="240" w:lineRule="auto"/>
              <w:rPr>
                <w:sz w:val="20"/>
                <w:szCs w:val="20"/>
                <w:lang w:val="en-US"/>
              </w:rPr>
            </w:pPr>
            <w:r w:rsidRPr="001D4EBD">
              <w:rPr>
                <w:sz w:val="20"/>
                <w:szCs w:val="20"/>
                <w:lang w:val="en-US"/>
              </w:rPr>
              <w:t>{s4}</w:t>
            </w:r>
          </w:p>
        </w:tc>
        <w:tc>
          <w:tcPr>
            <w:tcW w:w="1602" w:type="dxa"/>
          </w:tcPr>
          <w:p w:rsidR="001D4EBD" w:rsidRPr="001D4EBD" w:rsidRDefault="001D4EBD" w:rsidP="001D4EBD">
            <w:pPr>
              <w:spacing w:after="0" w:line="240" w:lineRule="auto"/>
              <w:rPr>
                <w:sz w:val="20"/>
                <w:szCs w:val="20"/>
              </w:rPr>
            </w:pPr>
          </w:p>
        </w:tc>
      </w:tr>
      <w:tr w:rsidR="001D4EBD" w:rsidRPr="001D4EBD" w:rsidTr="00054219">
        <w:tblPrEx>
          <w:tblCellMar>
            <w:top w:w="0" w:type="dxa"/>
            <w:bottom w:w="0" w:type="dxa"/>
          </w:tblCellMar>
        </w:tblPrEx>
        <w:trPr>
          <w:jc w:val="center"/>
        </w:trPr>
        <w:tc>
          <w:tcPr>
            <w:tcW w:w="1602" w:type="dxa"/>
          </w:tcPr>
          <w:p w:rsidR="001D4EBD" w:rsidRPr="001D4EBD" w:rsidRDefault="001D4EBD" w:rsidP="001D4EBD">
            <w:pPr>
              <w:spacing w:after="0" w:line="240" w:lineRule="auto"/>
              <w:rPr>
                <w:sz w:val="20"/>
                <w:szCs w:val="20"/>
              </w:rPr>
            </w:pPr>
            <w:r w:rsidRPr="001D4EBD">
              <w:rPr>
                <w:sz w:val="20"/>
                <w:szCs w:val="20"/>
              </w:rPr>
              <w:t>+</w:t>
            </w:r>
          </w:p>
        </w:tc>
        <w:tc>
          <w:tcPr>
            <w:tcW w:w="1602" w:type="dxa"/>
          </w:tcPr>
          <w:p w:rsidR="001D4EBD" w:rsidRPr="001D4EBD" w:rsidRDefault="001D4EBD" w:rsidP="001D4EBD">
            <w:pPr>
              <w:spacing w:after="0" w:line="240" w:lineRule="auto"/>
              <w:rPr>
                <w:sz w:val="20"/>
                <w:szCs w:val="20"/>
                <w:lang w:val="en-US"/>
              </w:rPr>
            </w:pPr>
            <w:r w:rsidRPr="001D4EBD">
              <w:rPr>
                <w:sz w:val="20"/>
                <w:szCs w:val="20"/>
                <w:lang w:val="en-US"/>
              </w:rPr>
              <w:t>{s1,s2}</w:t>
            </w:r>
          </w:p>
        </w:tc>
        <w:tc>
          <w:tcPr>
            <w:tcW w:w="1602" w:type="dxa"/>
          </w:tcPr>
          <w:p w:rsidR="001D4EBD" w:rsidRPr="001D4EBD" w:rsidRDefault="001D4EBD" w:rsidP="001D4EBD">
            <w:pPr>
              <w:spacing w:after="0" w:line="240" w:lineRule="auto"/>
              <w:rPr>
                <w:sz w:val="20"/>
                <w:szCs w:val="20"/>
              </w:rPr>
            </w:pPr>
          </w:p>
        </w:tc>
        <w:tc>
          <w:tcPr>
            <w:tcW w:w="1602" w:type="dxa"/>
          </w:tcPr>
          <w:p w:rsidR="001D4EBD" w:rsidRPr="001D4EBD" w:rsidRDefault="001D4EBD" w:rsidP="001D4EBD">
            <w:pPr>
              <w:spacing w:after="0" w:line="240" w:lineRule="auto"/>
              <w:rPr>
                <w:sz w:val="20"/>
                <w:szCs w:val="20"/>
              </w:rPr>
            </w:pPr>
          </w:p>
        </w:tc>
        <w:tc>
          <w:tcPr>
            <w:tcW w:w="1602" w:type="dxa"/>
          </w:tcPr>
          <w:p w:rsidR="001D4EBD" w:rsidRPr="001D4EBD" w:rsidRDefault="001D4EBD" w:rsidP="001D4EBD">
            <w:pPr>
              <w:spacing w:after="0" w:line="240" w:lineRule="auto"/>
              <w:rPr>
                <w:sz w:val="20"/>
                <w:szCs w:val="20"/>
              </w:rPr>
            </w:pPr>
          </w:p>
        </w:tc>
        <w:tc>
          <w:tcPr>
            <w:tcW w:w="1602" w:type="dxa"/>
          </w:tcPr>
          <w:p w:rsidR="001D4EBD" w:rsidRPr="001D4EBD" w:rsidRDefault="001D4EBD" w:rsidP="001D4EBD">
            <w:pPr>
              <w:spacing w:after="0" w:line="240" w:lineRule="auto"/>
              <w:rPr>
                <w:sz w:val="20"/>
                <w:szCs w:val="20"/>
              </w:rPr>
            </w:pPr>
          </w:p>
        </w:tc>
      </w:tr>
      <w:tr w:rsidR="001D4EBD" w:rsidRPr="001D4EBD" w:rsidTr="00054219">
        <w:tblPrEx>
          <w:tblCellMar>
            <w:top w:w="0" w:type="dxa"/>
            <w:bottom w:w="0" w:type="dxa"/>
          </w:tblCellMar>
        </w:tblPrEx>
        <w:trPr>
          <w:jc w:val="center"/>
        </w:trPr>
        <w:tc>
          <w:tcPr>
            <w:tcW w:w="1602" w:type="dxa"/>
          </w:tcPr>
          <w:p w:rsidR="001D4EBD" w:rsidRPr="001D4EBD" w:rsidRDefault="001D4EBD" w:rsidP="001D4EBD">
            <w:pPr>
              <w:spacing w:after="0" w:line="240" w:lineRule="auto"/>
              <w:rPr>
                <w:sz w:val="20"/>
                <w:szCs w:val="20"/>
              </w:rPr>
            </w:pPr>
            <w:r w:rsidRPr="001D4EBD">
              <w:rPr>
                <w:sz w:val="20"/>
                <w:szCs w:val="20"/>
              </w:rPr>
              <w:t>-</w:t>
            </w:r>
          </w:p>
        </w:tc>
        <w:tc>
          <w:tcPr>
            <w:tcW w:w="1602" w:type="dxa"/>
          </w:tcPr>
          <w:p w:rsidR="001D4EBD" w:rsidRPr="001D4EBD" w:rsidRDefault="001D4EBD" w:rsidP="001D4EBD">
            <w:pPr>
              <w:spacing w:after="0" w:line="240" w:lineRule="auto"/>
              <w:rPr>
                <w:sz w:val="20"/>
                <w:szCs w:val="20"/>
              </w:rPr>
            </w:pPr>
            <w:r w:rsidRPr="001D4EBD">
              <w:rPr>
                <w:sz w:val="20"/>
                <w:szCs w:val="20"/>
                <w:lang w:val="en-US"/>
              </w:rPr>
              <w:t>{s1,s2}</w:t>
            </w:r>
          </w:p>
        </w:tc>
        <w:tc>
          <w:tcPr>
            <w:tcW w:w="1602" w:type="dxa"/>
          </w:tcPr>
          <w:p w:rsidR="001D4EBD" w:rsidRPr="001D4EBD" w:rsidRDefault="001D4EBD" w:rsidP="001D4EBD">
            <w:pPr>
              <w:spacing w:after="0" w:line="240" w:lineRule="auto"/>
              <w:rPr>
                <w:sz w:val="20"/>
                <w:szCs w:val="20"/>
              </w:rPr>
            </w:pPr>
          </w:p>
        </w:tc>
        <w:tc>
          <w:tcPr>
            <w:tcW w:w="1602" w:type="dxa"/>
          </w:tcPr>
          <w:p w:rsidR="001D4EBD" w:rsidRPr="001D4EBD" w:rsidRDefault="001D4EBD" w:rsidP="001D4EBD">
            <w:pPr>
              <w:spacing w:after="0" w:line="240" w:lineRule="auto"/>
              <w:rPr>
                <w:sz w:val="20"/>
                <w:szCs w:val="20"/>
              </w:rPr>
            </w:pPr>
          </w:p>
        </w:tc>
        <w:tc>
          <w:tcPr>
            <w:tcW w:w="1602" w:type="dxa"/>
          </w:tcPr>
          <w:p w:rsidR="001D4EBD" w:rsidRPr="001D4EBD" w:rsidRDefault="001D4EBD" w:rsidP="001D4EBD">
            <w:pPr>
              <w:spacing w:after="0" w:line="240" w:lineRule="auto"/>
              <w:rPr>
                <w:sz w:val="20"/>
                <w:szCs w:val="20"/>
              </w:rPr>
            </w:pPr>
          </w:p>
        </w:tc>
        <w:tc>
          <w:tcPr>
            <w:tcW w:w="1602" w:type="dxa"/>
          </w:tcPr>
          <w:p w:rsidR="001D4EBD" w:rsidRPr="001D4EBD" w:rsidRDefault="001D4EBD" w:rsidP="001D4EBD">
            <w:pPr>
              <w:spacing w:after="0" w:line="240" w:lineRule="auto"/>
              <w:rPr>
                <w:sz w:val="20"/>
                <w:szCs w:val="20"/>
              </w:rPr>
            </w:pPr>
          </w:p>
        </w:tc>
      </w:tr>
    </w:tbl>
    <w:p w:rsidR="001D4EBD" w:rsidRPr="001D4EBD" w:rsidRDefault="001D4EBD" w:rsidP="001D4EBD">
      <w:pPr>
        <w:spacing w:after="0" w:line="240" w:lineRule="auto"/>
        <w:rPr>
          <w:sz w:val="20"/>
          <w:szCs w:val="20"/>
        </w:rPr>
      </w:pPr>
    </w:p>
    <w:p w:rsidR="001D4EBD" w:rsidRPr="001D4EBD" w:rsidRDefault="001D4EBD" w:rsidP="001D4EBD">
      <w:pPr>
        <w:spacing w:after="0" w:line="240" w:lineRule="auto"/>
        <w:rPr>
          <w:sz w:val="20"/>
          <w:szCs w:val="20"/>
        </w:rPr>
      </w:pPr>
      <w:r w:rsidRPr="001D4EBD">
        <w:rPr>
          <w:sz w:val="20"/>
          <w:szCs w:val="20"/>
        </w:rPr>
        <w:t xml:space="preserve">Обозначив состояние,  соответствующее </w:t>
      </w:r>
      <w:r w:rsidRPr="001D4EBD">
        <w:rPr>
          <w:sz w:val="20"/>
          <w:szCs w:val="20"/>
          <w:lang w:val="en-US"/>
        </w:rPr>
        <w:t>i</w:t>
      </w:r>
      <w:r w:rsidRPr="001D4EBD">
        <w:rPr>
          <w:sz w:val="20"/>
          <w:szCs w:val="20"/>
        </w:rPr>
        <w:t xml:space="preserve">-му столбцу таблицы через </w:t>
      </w:r>
      <w:r w:rsidRPr="001D4EBD">
        <w:rPr>
          <w:sz w:val="20"/>
          <w:szCs w:val="20"/>
          <w:lang w:val="en-US"/>
        </w:rPr>
        <w:t>s</w:t>
      </w:r>
      <w:r w:rsidRPr="001D4EBD">
        <w:rPr>
          <w:sz w:val="20"/>
          <w:szCs w:val="20"/>
          <w:vertAlign w:val="subscript"/>
          <w:lang w:val="en-US"/>
        </w:rPr>
        <w:t>i</w:t>
      </w:r>
      <w:r w:rsidRPr="001D4EBD">
        <w:rPr>
          <w:sz w:val="20"/>
          <w:szCs w:val="20"/>
          <w:vertAlign w:val="subscript"/>
        </w:rPr>
        <w:t>-1</w:t>
      </w:r>
      <w:r w:rsidRPr="001D4EBD">
        <w:rPr>
          <w:sz w:val="20"/>
          <w:szCs w:val="20"/>
        </w:rPr>
        <w:t>, получим таблицу детерминированного конечного распознавателя:</w:t>
      </w:r>
    </w:p>
    <w:p w:rsidR="001D4EBD" w:rsidRPr="001D4EBD" w:rsidRDefault="001D4EBD" w:rsidP="001D4EBD">
      <w:pPr>
        <w:spacing w:after="0" w:line="240" w:lineRule="auto"/>
        <w:rPr>
          <w:sz w:val="20"/>
          <w:szCs w:val="2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02"/>
        <w:gridCol w:w="1602"/>
        <w:gridCol w:w="1602"/>
        <w:gridCol w:w="1602"/>
        <w:gridCol w:w="1602"/>
        <w:gridCol w:w="1602"/>
      </w:tblGrid>
      <w:tr w:rsidR="001D4EBD" w:rsidRPr="001D4EBD" w:rsidTr="00054219">
        <w:tblPrEx>
          <w:tblCellMar>
            <w:top w:w="0" w:type="dxa"/>
            <w:bottom w:w="0" w:type="dxa"/>
          </w:tblCellMar>
        </w:tblPrEx>
        <w:trPr>
          <w:jc w:val="center"/>
        </w:trPr>
        <w:tc>
          <w:tcPr>
            <w:tcW w:w="1602" w:type="dxa"/>
          </w:tcPr>
          <w:p w:rsidR="001D4EBD" w:rsidRPr="001D4EBD" w:rsidRDefault="001D4EBD" w:rsidP="001D4EBD">
            <w:pPr>
              <w:spacing w:after="0" w:line="240" w:lineRule="auto"/>
              <w:rPr>
                <w:sz w:val="20"/>
                <w:szCs w:val="20"/>
              </w:rPr>
            </w:pPr>
          </w:p>
        </w:tc>
        <w:tc>
          <w:tcPr>
            <w:tcW w:w="1602" w:type="dxa"/>
          </w:tcPr>
          <w:p w:rsidR="001D4EBD" w:rsidRPr="001D4EBD" w:rsidRDefault="001D4EBD" w:rsidP="001D4EBD">
            <w:pPr>
              <w:spacing w:after="0" w:line="240" w:lineRule="auto"/>
              <w:rPr>
                <w:sz w:val="20"/>
                <w:szCs w:val="20"/>
              </w:rPr>
            </w:pPr>
            <w:r w:rsidRPr="001D4EBD">
              <w:rPr>
                <w:sz w:val="20"/>
                <w:szCs w:val="20"/>
              </w:rPr>
              <w:sym w:font="Symbol" w:char="F0AF"/>
            </w:r>
          </w:p>
        </w:tc>
        <w:tc>
          <w:tcPr>
            <w:tcW w:w="1602" w:type="dxa"/>
          </w:tcPr>
          <w:p w:rsidR="001D4EBD" w:rsidRPr="001D4EBD" w:rsidRDefault="001D4EBD" w:rsidP="001D4EBD">
            <w:pPr>
              <w:spacing w:after="0" w:line="240" w:lineRule="auto"/>
              <w:rPr>
                <w:sz w:val="20"/>
                <w:szCs w:val="20"/>
              </w:rPr>
            </w:pPr>
          </w:p>
        </w:tc>
        <w:tc>
          <w:tcPr>
            <w:tcW w:w="1602" w:type="dxa"/>
          </w:tcPr>
          <w:p w:rsidR="001D4EBD" w:rsidRPr="001D4EBD" w:rsidRDefault="001D4EBD" w:rsidP="001D4EBD">
            <w:pPr>
              <w:spacing w:after="0" w:line="240" w:lineRule="auto"/>
              <w:rPr>
                <w:sz w:val="20"/>
                <w:szCs w:val="20"/>
              </w:rPr>
            </w:pPr>
          </w:p>
        </w:tc>
        <w:tc>
          <w:tcPr>
            <w:tcW w:w="1602" w:type="dxa"/>
          </w:tcPr>
          <w:p w:rsidR="001D4EBD" w:rsidRPr="001D4EBD" w:rsidRDefault="001D4EBD" w:rsidP="001D4EBD">
            <w:pPr>
              <w:spacing w:after="0" w:line="240" w:lineRule="auto"/>
              <w:rPr>
                <w:sz w:val="20"/>
                <w:szCs w:val="20"/>
              </w:rPr>
            </w:pPr>
          </w:p>
        </w:tc>
        <w:tc>
          <w:tcPr>
            <w:tcW w:w="1602" w:type="dxa"/>
          </w:tcPr>
          <w:p w:rsidR="001D4EBD" w:rsidRPr="001D4EBD" w:rsidRDefault="001D4EBD" w:rsidP="001D4EBD">
            <w:pPr>
              <w:spacing w:after="0" w:line="240" w:lineRule="auto"/>
              <w:rPr>
                <w:sz w:val="20"/>
                <w:szCs w:val="20"/>
                <w:lang w:val="en-US"/>
              </w:rPr>
            </w:pPr>
            <w:r w:rsidRPr="001D4EBD">
              <w:rPr>
                <w:sz w:val="20"/>
                <w:szCs w:val="20"/>
              </w:rPr>
              <w:t>1</w:t>
            </w:r>
          </w:p>
        </w:tc>
      </w:tr>
      <w:tr w:rsidR="001D4EBD" w:rsidRPr="001D4EBD" w:rsidTr="00054219">
        <w:tblPrEx>
          <w:tblCellMar>
            <w:top w:w="0" w:type="dxa"/>
            <w:bottom w:w="0" w:type="dxa"/>
          </w:tblCellMar>
        </w:tblPrEx>
        <w:trPr>
          <w:jc w:val="center"/>
        </w:trPr>
        <w:tc>
          <w:tcPr>
            <w:tcW w:w="1602" w:type="dxa"/>
          </w:tcPr>
          <w:p w:rsidR="001D4EBD" w:rsidRPr="001D4EBD" w:rsidRDefault="001D4EBD" w:rsidP="001D4EBD">
            <w:pPr>
              <w:spacing w:after="0" w:line="240" w:lineRule="auto"/>
              <w:rPr>
                <w:sz w:val="20"/>
                <w:szCs w:val="20"/>
              </w:rPr>
            </w:pPr>
          </w:p>
        </w:tc>
        <w:tc>
          <w:tcPr>
            <w:tcW w:w="1602" w:type="dxa"/>
          </w:tcPr>
          <w:p w:rsidR="001D4EBD" w:rsidRPr="001D4EBD" w:rsidRDefault="001D4EBD" w:rsidP="001D4EBD">
            <w:pPr>
              <w:spacing w:after="0" w:line="240" w:lineRule="auto"/>
              <w:rPr>
                <w:sz w:val="20"/>
                <w:szCs w:val="20"/>
                <w:lang w:val="en-US"/>
              </w:rPr>
            </w:pPr>
            <w:r w:rsidRPr="001D4EBD">
              <w:rPr>
                <w:sz w:val="20"/>
                <w:szCs w:val="20"/>
                <w:lang w:val="en-US"/>
              </w:rPr>
              <w:t>s0</w:t>
            </w:r>
          </w:p>
        </w:tc>
        <w:tc>
          <w:tcPr>
            <w:tcW w:w="1602" w:type="dxa"/>
          </w:tcPr>
          <w:p w:rsidR="001D4EBD" w:rsidRPr="001D4EBD" w:rsidRDefault="001D4EBD" w:rsidP="001D4EBD">
            <w:pPr>
              <w:spacing w:after="0" w:line="240" w:lineRule="auto"/>
              <w:rPr>
                <w:sz w:val="20"/>
                <w:szCs w:val="20"/>
                <w:lang w:val="en-US"/>
              </w:rPr>
            </w:pPr>
            <w:r w:rsidRPr="001D4EBD">
              <w:rPr>
                <w:sz w:val="20"/>
                <w:szCs w:val="20"/>
                <w:lang w:val="en-US"/>
              </w:rPr>
              <w:t>s1</w:t>
            </w:r>
          </w:p>
        </w:tc>
        <w:tc>
          <w:tcPr>
            <w:tcW w:w="1602" w:type="dxa"/>
          </w:tcPr>
          <w:p w:rsidR="001D4EBD" w:rsidRPr="001D4EBD" w:rsidRDefault="001D4EBD" w:rsidP="001D4EBD">
            <w:pPr>
              <w:spacing w:after="0" w:line="240" w:lineRule="auto"/>
              <w:rPr>
                <w:sz w:val="20"/>
                <w:szCs w:val="20"/>
                <w:lang w:val="en-US"/>
              </w:rPr>
            </w:pPr>
            <w:r w:rsidRPr="001D4EBD">
              <w:rPr>
                <w:sz w:val="20"/>
                <w:szCs w:val="20"/>
                <w:lang w:val="en-US"/>
              </w:rPr>
              <w:t>s2</w:t>
            </w:r>
          </w:p>
        </w:tc>
        <w:tc>
          <w:tcPr>
            <w:tcW w:w="1602" w:type="dxa"/>
          </w:tcPr>
          <w:p w:rsidR="001D4EBD" w:rsidRPr="001D4EBD" w:rsidRDefault="001D4EBD" w:rsidP="001D4EBD">
            <w:pPr>
              <w:spacing w:after="0" w:line="240" w:lineRule="auto"/>
              <w:rPr>
                <w:sz w:val="20"/>
                <w:szCs w:val="20"/>
                <w:lang w:val="en-US"/>
              </w:rPr>
            </w:pPr>
            <w:r w:rsidRPr="001D4EBD">
              <w:rPr>
                <w:sz w:val="20"/>
                <w:szCs w:val="20"/>
                <w:lang w:val="en-US"/>
              </w:rPr>
              <w:t>s3</w:t>
            </w:r>
          </w:p>
        </w:tc>
        <w:tc>
          <w:tcPr>
            <w:tcW w:w="1602" w:type="dxa"/>
          </w:tcPr>
          <w:p w:rsidR="001D4EBD" w:rsidRPr="001D4EBD" w:rsidRDefault="001D4EBD" w:rsidP="001D4EBD">
            <w:pPr>
              <w:spacing w:after="0" w:line="240" w:lineRule="auto"/>
              <w:rPr>
                <w:sz w:val="20"/>
                <w:szCs w:val="20"/>
                <w:lang w:val="en-US"/>
              </w:rPr>
            </w:pPr>
            <w:r w:rsidRPr="001D4EBD">
              <w:rPr>
                <w:sz w:val="20"/>
                <w:szCs w:val="20"/>
                <w:lang w:val="en-US"/>
              </w:rPr>
              <w:t>s4</w:t>
            </w:r>
          </w:p>
        </w:tc>
      </w:tr>
      <w:tr w:rsidR="001D4EBD" w:rsidRPr="001D4EBD" w:rsidTr="00054219">
        <w:tblPrEx>
          <w:tblCellMar>
            <w:top w:w="0" w:type="dxa"/>
            <w:bottom w:w="0" w:type="dxa"/>
          </w:tblCellMar>
        </w:tblPrEx>
        <w:trPr>
          <w:jc w:val="center"/>
        </w:trPr>
        <w:tc>
          <w:tcPr>
            <w:tcW w:w="1602" w:type="dxa"/>
          </w:tcPr>
          <w:p w:rsidR="001D4EBD" w:rsidRPr="001D4EBD" w:rsidRDefault="001D4EBD" w:rsidP="001D4EBD">
            <w:pPr>
              <w:spacing w:after="0" w:line="240" w:lineRule="auto"/>
              <w:rPr>
                <w:sz w:val="20"/>
                <w:szCs w:val="20"/>
              </w:rPr>
            </w:pPr>
            <w:r w:rsidRPr="001D4EBD">
              <w:rPr>
                <w:sz w:val="20"/>
                <w:szCs w:val="20"/>
              </w:rPr>
              <w:t>ц</w:t>
            </w:r>
          </w:p>
        </w:tc>
        <w:tc>
          <w:tcPr>
            <w:tcW w:w="1602" w:type="dxa"/>
          </w:tcPr>
          <w:p w:rsidR="001D4EBD" w:rsidRPr="001D4EBD" w:rsidRDefault="001D4EBD" w:rsidP="001D4EBD">
            <w:pPr>
              <w:spacing w:after="0" w:line="240" w:lineRule="auto"/>
              <w:rPr>
                <w:sz w:val="20"/>
                <w:szCs w:val="20"/>
                <w:lang w:val="en-US"/>
              </w:rPr>
            </w:pPr>
            <w:r w:rsidRPr="001D4EBD">
              <w:rPr>
                <w:sz w:val="20"/>
                <w:szCs w:val="20"/>
                <w:lang w:val="en-US"/>
              </w:rPr>
              <w:t>s1</w:t>
            </w:r>
          </w:p>
        </w:tc>
        <w:tc>
          <w:tcPr>
            <w:tcW w:w="1602" w:type="dxa"/>
          </w:tcPr>
          <w:p w:rsidR="001D4EBD" w:rsidRPr="001D4EBD" w:rsidRDefault="001D4EBD" w:rsidP="001D4EBD">
            <w:pPr>
              <w:spacing w:after="0" w:line="240" w:lineRule="auto"/>
              <w:rPr>
                <w:sz w:val="20"/>
                <w:szCs w:val="20"/>
                <w:lang w:val="en-US"/>
              </w:rPr>
            </w:pPr>
            <w:r w:rsidRPr="001D4EBD">
              <w:rPr>
                <w:sz w:val="20"/>
                <w:szCs w:val="20"/>
                <w:lang w:val="en-US"/>
              </w:rPr>
              <w:t>s1</w:t>
            </w:r>
          </w:p>
        </w:tc>
        <w:tc>
          <w:tcPr>
            <w:tcW w:w="1602" w:type="dxa"/>
          </w:tcPr>
          <w:p w:rsidR="001D4EBD" w:rsidRPr="001D4EBD" w:rsidRDefault="001D4EBD" w:rsidP="001D4EBD">
            <w:pPr>
              <w:spacing w:after="0" w:line="240" w:lineRule="auto"/>
              <w:rPr>
                <w:sz w:val="20"/>
                <w:szCs w:val="20"/>
                <w:lang w:val="en-US"/>
              </w:rPr>
            </w:pPr>
            <w:r w:rsidRPr="001D4EBD">
              <w:rPr>
                <w:sz w:val="20"/>
                <w:szCs w:val="20"/>
                <w:lang w:val="en-US"/>
              </w:rPr>
              <w:t>s4</w:t>
            </w:r>
          </w:p>
        </w:tc>
        <w:tc>
          <w:tcPr>
            <w:tcW w:w="1602" w:type="dxa"/>
          </w:tcPr>
          <w:p w:rsidR="001D4EBD" w:rsidRPr="001D4EBD" w:rsidRDefault="001D4EBD" w:rsidP="001D4EBD">
            <w:pPr>
              <w:spacing w:after="0" w:line="240" w:lineRule="auto"/>
              <w:rPr>
                <w:sz w:val="20"/>
                <w:szCs w:val="20"/>
                <w:lang w:val="en-US"/>
              </w:rPr>
            </w:pPr>
            <w:r w:rsidRPr="001D4EBD">
              <w:rPr>
                <w:sz w:val="20"/>
                <w:szCs w:val="20"/>
                <w:lang w:val="en-US"/>
              </w:rPr>
              <w:t>s1</w:t>
            </w:r>
          </w:p>
        </w:tc>
        <w:tc>
          <w:tcPr>
            <w:tcW w:w="1602" w:type="dxa"/>
          </w:tcPr>
          <w:p w:rsidR="001D4EBD" w:rsidRPr="001D4EBD" w:rsidRDefault="001D4EBD" w:rsidP="001D4EBD">
            <w:pPr>
              <w:spacing w:after="0" w:line="240" w:lineRule="auto"/>
              <w:rPr>
                <w:sz w:val="20"/>
                <w:szCs w:val="20"/>
                <w:lang w:val="en-US"/>
              </w:rPr>
            </w:pPr>
            <w:r w:rsidRPr="001D4EBD">
              <w:rPr>
                <w:sz w:val="20"/>
                <w:szCs w:val="20"/>
                <w:lang w:val="en-US"/>
              </w:rPr>
              <w:t>s4</w:t>
            </w:r>
          </w:p>
        </w:tc>
      </w:tr>
      <w:tr w:rsidR="001D4EBD" w:rsidRPr="001D4EBD" w:rsidTr="00054219">
        <w:tblPrEx>
          <w:tblCellMar>
            <w:top w:w="0" w:type="dxa"/>
            <w:bottom w:w="0" w:type="dxa"/>
          </w:tblCellMar>
        </w:tblPrEx>
        <w:trPr>
          <w:jc w:val="center"/>
        </w:trPr>
        <w:tc>
          <w:tcPr>
            <w:tcW w:w="1602" w:type="dxa"/>
          </w:tcPr>
          <w:p w:rsidR="001D4EBD" w:rsidRPr="001D4EBD" w:rsidRDefault="001D4EBD" w:rsidP="001D4EBD">
            <w:pPr>
              <w:spacing w:after="0" w:line="240" w:lineRule="auto"/>
              <w:rPr>
                <w:sz w:val="20"/>
                <w:szCs w:val="20"/>
              </w:rPr>
            </w:pPr>
            <w:r w:rsidRPr="001D4EBD">
              <w:rPr>
                <w:sz w:val="20"/>
                <w:szCs w:val="20"/>
              </w:rPr>
              <w:t>.</w:t>
            </w:r>
          </w:p>
        </w:tc>
        <w:tc>
          <w:tcPr>
            <w:tcW w:w="1602" w:type="dxa"/>
          </w:tcPr>
          <w:p w:rsidR="001D4EBD" w:rsidRPr="001D4EBD" w:rsidRDefault="001D4EBD" w:rsidP="001D4EBD">
            <w:pPr>
              <w:spacing w:after="0" w:line="240" w:lineRule="auto"/>
              <w:rPr>
                <w:sz w:val="20"/>
                <w:szCs w:val="20"/>
                <w:lang w:val="en-US"/>
              </w:rPr>
            </w:pPr>
            <w:r w:rsidRPr="001D4EBD">
              <w:rPr>
                <w:sz w:val="20"/>
                <w:szCs w:val="20"/>
                <w:lang w:val="en-US"/>
              </w:rPr>
              <w:t>s2</w:t>
            </w:r>
          </w:p>
        </w:tc>
        <w:tc>
          <w:tcPr>
            <w:tcW w:w="1602" w:type="dxa"/>
          </w:tcPr>
          <w:p w:rsidR="001D4EBD" w:rsidRPr="001D4EBD" w:rsidRDefault="001D4EBD" w:rsidP="001D4EBD">
            <w:pPr>
              <w:spacing w:after="0" w:line="240" w:lineRule="auto"/>
              <w:rPr>
                <w:sz w:val="20"/>
                <w:szCs w:val="20"/>
                <w:lang w:val="en-US"/>
              </w:rPr>
            </w:pPr>
            <w:r w:rsidRPr="001D4EBD">
              <w:rPr>
                <w:sz w:val="20"/>
                <w:szCs w:val="20"/>
                <w:lang w:val="en-US"/>
              </w:rPr>
              <w:t>s4</w:t>
            </w:r>
          </w:p>
        </w:tc>
        <w:tc>
          <w:tcPr>
            <w:tcW w:w="1602" w:type="dxa"/>
          </w:tcPr>
          <w:p w:rsidR="001D4EBD" w:rsidRPr="001D4EBD" w:rsidRDefault="001D4EBD" w:rsidP="001D4EBD">
            <w:pPr>
              <w:spacing w:after="0" w:line="240" w:lineRule="auto"/>
              <w:rPr>
                <w:sz w:val="20"/>
                <w:szCs w:val="20"/>
              </w:rPr>
            </w:pPr>
          </w:p>
        </w:tc>
        <w:tc>
          <w:tcPr>
            <w:tcW w:w="1602" w:type="dxa"/>
          </w:tcPr>
          <w:p w:rsidR="001D4EBD" w:rsidRPr="001D4EBD" w:rsidRDefault="001D4EBD" w:rsidP="001D4EBD">
            <w:pPr>
              <w:spacing w:after="0" w:line="240" w:lineRule="auto"/>
              <w:rPr>
                <w:sz w:val="20"/>
                <w:szCs w:val="20"/>
                <w:lang w:val="en-US"/>
              </w:rPr>
            </w:pPr>
            <w:r w:rsidRPr="001D4EBD">
              <w:rPr>
                <w:sz w:val="20"/>
                <w:szCs w:val="20"/>
                <w:lang w:val="en-US"/>
              </w:rPr>
              <w:t>s2</w:t>
            </w:r>
          </w:p>
        </w:tc>
        <w:tc>
          <w:tcPr>
            <w:tcW w:w="1602" w:type="dxa"/>
          </w:tcPr>
          <w:p w:rsidR="001D4EBD" w:rsidRPr="001D4EBD" w:rsidRDefault="001D4EBD" w:rsidP="001D4EBD">
            <w:pPr>
              <w:spacing w:after="0" w:line="240" w:lineRule="auto"/>
              <w:rPr>
                <w:sz w:val="20"/>
                <w:szCs w:val="20"/>
              </w:rPr>
            </w:pPr>
          </w:p>
        </w:tc>
      </w:tr>
      <w:tr w:rsidR="001D4EBD" w:rsidRPr="001D4EBD" w:rsidTr="00054219">
        <w:tblPrEx>
          <w:tblCellMar>
            <w:top w:w="0" w:type="dxa"/>
            <w:bottom w:w="0" w:type="dxa"/>
          </w:tblCellMar>
        </w:tblPrEx>
        <w:trPr>
          <w:jc w:val="center"/>
        </w:trPr>
        <w:tc>
          <w:tcPr>
            <w:tcW w:w="1602" w:type="dxa"/>
          </w:tcPr>
          <w:p w:rsidR="001D4EBD" w:rsidRPr="001D4EBD" w:rsidRDefault="001D4EBD" w:rsidP="001D4EBD">
            <w:pPr>
              <w:spacing w:after="0" w:line="240" w:lineRule="auto"/>
              <w:rPr>
                <w:sz w:val="20"/>
                <w:szCs w:val="20"/>
              </w:rPr>
            </w:pPr>
            <w:r w:rsidRPr="001D4EBD">
              <w:rPr>
                <w:sz w:val="20"/>
                <w:szCs w:val="20"/>
              </w:rPr>
              <w:t>+</w:t>
            </w:r>
          </w:p>
        </w:tc>
        <w:tc>
          <w:tcPr>
            <w:tcW w:w="1602" w:type="dxa"/>
          </w:tcPr>
          <w:p w:rsidR="001D4EBD" w:rsidRPr="001D4EBD" w:rsidRDefault="001D4EBD" w:rsidP="001D4EBD">
            <w:pPr>
              <w:spacing w:after="0" w:line="240" w:lineRule="auto"/>
              <w:rPr>
                <w:sz w:val="20"/>
                <w:szCs w:val="20"/>
                <w:lang w:val="en-US"/>
              </w:rPr>
            </w:pPr>
            <w:r w:rsidRPr="001D4EBD">
              <w:rPr>
                <w:sz w:val="20"/>
                <w:szCs w:val="20"/>
                <w:lang w:val="en-US"/>
              </w:rPr>
              <w:t>s3</w:t>
            </w:r>
          </w:p>
        </w:tc>
        <w:tc>
          <w:tcPr>
            <w:tcW w:w="1602" w:type="dxa"/>
          </w:tcPr>
          <w:p w:rsidR="001D4EBD" w:rsidRPr="001D4EBD" w:rsidRDefault="001D4EBD" w:rsidP="001D4EBD">
            <w:pPr>
              <w:spacing w:after="0" w:line="240" w:lineRule="auto"/>
              <w:rPr>
                <w:sz w:val="20"/>
                <w:szCs w:val="20"/>
              </w:rPr>
            </w:pPr>
          </w:p>
        </w:tc>
        <w:tc>
          <w:tcPr>
            <w:tcW w:w="1602" w:type="dxa"/>
          </w:tcPr>
          <w:p w:rsidR="001D4EBD" w:rsidRPr="001D4EBD" w:rsidRDefault="001D4EBD" w:rsidP="001D4EBD">
            <w:pPr>
              <w:spacing w:after="0" w:line="240" w:lineRule="auto"/>
              <w:rPr>
                <w:sz w:val="20"/>
                <w:szCs w:val="20"/>
              </w:rPr>
            </w:pPr>
          </w:p>
        </w:tc>
        <w:tc>
          <w:tcPr>
            <w:tcW w:w="1602" w:type="dxa"/>
          </w:tcPr>
          <w:p w:rsidR="001D4EBD" w:rsidRPr="001D4EBD" w:rsidRDefault="001D4EBD" w:rsidP="001D4EBD">
            <w:pPr>
              <w:spacing w:after="0" w:line="240" w:lineRule="auto"/>
              <w:rPr>
                <w:sz w:val="20"/>
                <w:szCs w:val="20"/>
              </w:rPr>
            </w:pPr>
          </w:p>
        </w:tc>
        <w:tc>
          <w:tcPr>
            <w:tcW w:w="1602" w:type="dxa"/>
          </w:tcPr>
          <w:p w:rsidR="001D4EBD" w:rsidRPr="001D4EBD" w:rsidRDefault="001D4EBD" w:rsidP="001D4EBD">
            <w:pPr>
              <w:spacing w:after="0" w:line="240" w:lineRule="auto"/>
              <w:rPr>
                <w:sz w:val="20"/>
                <w:szCs w:val="20"/>
              </w:rPr>
            </w:pPr>
          </w:p>
        </w:tc>
      </w:tr>
      <w:tr w:rsidR="001D4EBD" w:rsidRPr="001D4EBD" w:rsidTr="00054219">
        <w:tblPrEx>
          <w:tblCellMar>
            <w:top w:w="0" w:type="dxa"/>
            <w:bottom w:w="0" w:type="dxa"/>
          </w:tblCellMar>
        </w:tblPrEx>
        <w:trPr>
          <w:jc w:val="center"/>
        </w:trPr>
        <w:tc>
          <w:tcPr>
            <w:tcW w:w="1602" w:type="dxa"/>
          </w:tcPr>
          <w:p w:rsidR="001D4EBD" w:rsidRPr="001D4EBD" w:rsidRDefault="001D4EBD" w:rsidP="001D4EBD">
            <w:pPr>
              <w:spacing w:after="0" w:line="240" w:lineRule="auto"/>
              <w:rPr>
                <w:sz w:val="20"/>
                <w:szCs w:val="20"/>
              </w:rPr>
            </w:pPr>
            <w:r w:rsidRPr="001D4EBD">
              <w:rPr>
                <w:sz w:val="20"/>
                <w:szCs w:val="20"/>
              </w:rPr>
              <w:t>-</w:t>
            </w:r>
          </w:p>
        </w:tc>
        <w:tc>
          <w:tcPr>
            <w:tcW w:w="1602" w:type="dxa"/>
          </w:tcPr>
          <w:p w:rsidR="001D4EBD" w:rsidRPr="001D4EBD" w:rsidRDefault="001D4EBD" w:rsidP="001D4EBD">
            <w:pPr>
              <w:spacing w:after="0" w:line="240" w:lineRule="auto"/>
              <w:rPr>
                <w:sz w:val="20"/>
                <w:szCs w:val="20"/>
              </w:rPr>
            </w:pPr>
            <w:r w:rsidRPr="001D4EBD">
              <w:rPr>
                <w:sz w:val="20"/>
                <w:szCs w:val="20"/>
                <w:lang w:val="en-US"/>
              </w:rPr>
              <w:t>s3</w:t>
            </w:r>
          </w:p>
        </w:tc>
        <w:tc>
          <w:tcPr>
            <w:tcW w:w="1602" w:type="dxa"/>
          </w:tcPr>
          <w:p w:rsidR="001D4EBD" w:rsidRPr="001D4EBD" w:rsidRDefault="001D4EBD" w:rsidP="001D4EBD">
            <w:pPr>
              <w:spacing w:after="0" w:line="240" w:lineRule="auto"/>
              <w:rPr>
                <w:sz w:val="20"/>
                <w:szCs w:val="20"/>
              </w:rPr>
            </w:pPr>
          </w:p>
        </w:tc>
        <w:tc>
          <w:tcPr>
            <w:tcW w:w="1602" w:type="dxa"/>
          </w:tcPr>
          <w:p w:rsidR="001D4EBD" w:rsidRPr="001D4EBD" w:rsidRDefault="001D4EBD" w:rsidP="001D4EBD">
            <w:pPr>
              <w:spacing w:after="0" w:line="240" w:lineRule="auto"/>
              <w:rPr>
                <w:sz w:val="20"/>
                <w:szCs w:val="20"/>
              </w:rPr>
            </w:pPr>
          </w:p>
        </w:tc>
        <w:tc>
          <w:tcPr>
            <w:tcW w:w="1602" w:type="dxa"/>
          </w:tcPr>
          <w:p w:rsidR="001D4EBD" w:rsidRPr="001D4EBD" w:rsidRDefault="001D4EBD" w:rsidP="001D4EBD">
            <w:pPr>
              <w:spacing w:after="0" w:line="240" w:lineRule="auto"/>
              <w:rPr>
                <w:sz w:val="20"/>
                <w:szCs w:val="20"/>
              </w:rPr>
            </w:pPr>
          </w:p>
        </w:tc>
        <w:tc>
          <w:tcPr>
            <w:tcW w:w="1602" w:type="dxa"/>
          </w:tcPr>
          <w:p w:rsidR="001D4EBD" w:rsidRPr="001D4EBD" w:rsidRDefault="001D4EBD" w:rsidP="001D4EBD">
            <w:pPr>
              <w:spacing w:after="0" w:line="240" w:lineRule="auto"/>
              <w:rPr>
                <w:sz w:val="20"/>
                <w:szCs w:val="20"/>
              </w:rPr>
            </w:pPr>
          </w:p>
        </w:tc>
      </w:tr>
    </w:tbl>
    <w:p w:rsidR="001D4EBD" w:rsidRPr="001D4EBD" w:rsidRDefault="001D4EBD" w:rsidP="001D4EBD">
      <w:pPr>
        <w:spacing w:after="0" w:line="240" w:lineRule="auto"/>
        <w:rPr>
          <w:sz w:val="20"/>
          <w:szCs w:val="20"/>
        </w:rPr>
      </w:pPr>
    </w:p>
    <w:p w:rsidR="001D4EBD" w:rsidRPr="001D4EBD" w:rsidRDefault="001D4EBD" w:rsidP="001D4EBD">
      <w:pPr>
        <w:spacing w:after="0" w:line="240" w:lineRule="auto"/>
        <w:rPr>
          <w:b/>
          <w:sz w:val="20"/>
          <w:szCs w:val="20"/>
          <w:lang w:val="en-US"/>
        </w:rPr>
      </w:pPr>
    </w:p>
    <w:p w:rsidR="001D4EBD" w:rsidRPr="001D4EBD" w:rsidRDefault="001D4EBD" w:rsidP="001D4EBD">
      <w:pPr>
        <w:spacing w:after="0" w:line="240" w:lineRule="auto"/>
        <w:rPr>
          <w:b/>
          <w:sz w:val="20"/>
          <w:szCs w:val="20"/>
          <w:lang w:val="en-US"/>
        </w:rPr>
      </w:pPr>
    </w:p>
    <w:p w:rsidR="001D4EBD" w:rsidRPr="001D4EBD" w:rsidRDefault="001D4EBD" w:rsidP="001D4EBD">
      <w:pPr>
        <w:spacing w:after="0" w:line="240" w:lineRule="auto"/>
        <w:rPr>
          <w:b/>
          <w:sz w:val="20"/>
          <w:szCs w:val="20"/>
          <w:lang w:val="en-US"/>
        </w:rPr>
      </w:pPr>
      <w:r w:rsidRPr="001D4EBD">
        <w:rPr>
          <w:b/>
          <w:sz w:val="20"/>
          <w:szCs w:val="20"/>
          <w:lang w:val="en-US"/>
        </w:rPr>
        <w:t>Эквивалентность  состояний конечных детерминированных распознавателей</w:t>
      </w:r>
    </w:p>
    <w:p w:rsidR="001D4EBD" w:rsidRPr="001D4EBD" w:rsidRDefault="001D4EBD" w:rsidP="001D4EBD">
      <w:pPr>
        <w:spacing w:after="0" w:line="240" w:lineRule="auto"/>
        <w:rPr>
          <w:b/>
          <w:sz w:val="20"/>
          <w:szCs w:val="20"/>
          <w:lang w:val="en-US"/>
        </w:rPr>
      </w:pPr>
    </w:p>
    <w:p w:rsidR="001D4EBD" w:rsidRPr="001D4EBD" w:rsidRDefault="001D4EBD" w:rsidP="001D4EBD">
      <w:pPr>
        <w:spacing w:after="0" w:line="240" w:lineRule="auto"/>
        <w:rPr>
          <w:sz w:val="20"/>
          <w:szCs w:val="20"/>
        </w:rPr>
      </w:pPr>
      <w:r w:rsidRPr="001D4EBD">
        <w:rPr>
          <w:sz w:val="20"/>
          <w:szCs w:val="20"/>
        </w:rPr>
        <w:t xml:space="preserve">Цепочки, позволяющие связать состояние </w:t>
      </w:r>
      <w:r w:rsidRPr="001D4EBD">
        <w:rPr>
          <w:sz w:val="20"/>
          <w:szCs w:val="20"/>
          <w:lang w:val="en-US"/>
        </w:rPr>
        <w:t>s</w:t>
      </w:r>
      <w:r w:rsidRPr="001D4EBD">
        <w:rPr>
          <w:sz w:val="20"/>
          <w:szCs w:val="20"/>
          <w:vertAlign w:val="subscript"/>
          <w:lang w:val="en-US"/>
        </w:rPr>
        <w:t>i</w:t>
      </w:r>
      <w:r w:rsidRPr="001D4EBD">
        <w:rPr>
          <w:sz w:val="20"/>
          <w:szCs w:val="20"/>
          <w:vertAlign w:val="subscript"/>
        </w:rPr>
        <w:t xml:space="preserve"> </w:t>
      </w:r>
      <w:r w:rsidRPr="001D4EBD">
        <w:rPr>
          <w:sz w:val="20"/>
          <w:szCs w:val="20"/>
        </w:rPr>
        <w:t xml:space="preserve">с каким либо допускающим, назовём цепочками, допускаемыми состоянием </w:t>
      </w:r>
      <w:r w:rsidRPr="001D4EBD">
        <w:rPr>
          <w:sz w:val="20"/>
          <w:szCs w:val="20"/>
          <w:lang w:val="en-US"/>
        </w:rPr>
        <w:t>s</w:t>
      </w:r>
      <w:r w:rsidRPr="001D4EBD">
        <w:rPr>
          <w:sz w:val="20"/>
          <w:szCs w:val="20"/>
          <w:vertAlign w:val="subscript"/>
          <w:lang w:val="en-US"/>
        </w:rPr>
        <w:t>i</w:t>
      </w:r>
      <w:r w:rsidRPr="001D4EBD">
        <w:rPr>
          <w:sz w:val="20"/>
          <w:szCs w:val="20"/>
        </w:rPr>
        <w:t xml:space="preserve">. Язык, образованный множеством цепочек, допускаемых состоянием </w:t>
      </w:r>
      <w:r w:rsidRPr="001D4EBD">
        <w:rPr>
          <w:sz w:val="20"/>
          <w:szCs w:val="20"/>
          <w:lang w:val="en-US"/>
        </w:rPr>
        <w:t>s</w:t>
      </w:r>
      <w:r w:rsidRPr="001D4EBD">
        <w:rPr>
          <w:sz w:val="20"/>
          <w:szCs w:val="20"/>
          <w:vertAlign w:val="subscript"/>
          <w:lang w:val="en-US"/>
        </w:rPr>
        <w:t>i</w:t>
      </w:r>
      <w:r w:rsidRPr="001D4EBD">
        <w:rPr>
          <w:sz w:val="20"/>
          <w:szCs w:val="20"/>
        </w:rPr>
        <w:t xml:space="preserve">, обозначим через </w:t>
      </w:r>
      <w:r w:rsidRPr="001D4EBD">
        <w:rPr>
          <w:sz w:val="20"/>
          <w:szCs w:val="20"/>
          <w:lang w:val="en-US"/>
        </w:rPr>
        <w:t>L</w:t>
      </w:r>
      <w:r w:rsidRPr="001D4EBD">
        <w:rPr>
          <w:sz w:val="20"/>
          <w:szCs w:val="20"/>
        </w:rPr>
        <w:t>(</w:t>
      </w:r>
      <w:r w:rsidRPr="001D4EBD">
        <w:rPr>
          <w:sz w:val="20"/>
          <w:szCs w:val="20"/>
          <w:lang w:val="en-US"/>
        </w:rPr>
        <w:t>s</w:t>
      </w:r>
      <w:r w:rsidRPr="001D4EBD">
        <w:rPr>
          <w:sz w:val="20"/>
          <w:szCs w:val="20"/>
          <w:vertAlign w:val="subscript"/>
          <w:lang w:val="en-US"/>
        </w:rPr>
        <w:t>i</w:t>
      </w:r>
      <w:r w:rsidRPr="001D4EBD">
        <w:rPr>
          <w:sz w:val="20"/>
          <w:szCs w:val="20"/>
        </w:rPr>
        <w:t xml:space="preserve">). </w:t>
      </w:r>
      <w:r w:rsidRPr="001D4EBD">
        <w:rPr>
          <w:i/>
          <w:sz w:val="20"/>
          <w:szCs w:val="20"/>
        </w:rPr>
        <w:t xml:space="preserve">Два состояния  </w:t>
      </w:r>
      <w:r w:rsidRPr="001D4EBD">
        <w:rPr>
          <w:i/>
          <w:sz w:val="20"/>
          <w:szCs w:val="20"/>
          <w:lang w:val="en-US"/>
        </w:rPr>
        <w:t>s</w:t>
      </w:r>
      <w:r w:rsidRPr="001D4EBD">
        <w:rPr>
          <w:i/>
          <w:sz w:val="20"/>
          <w:szCs w:val="20"/>
          <w:vertAlign w:val="subscript"/>
          <w:lang w:val="en-US"/>
        </w:rPr>
        <w:t>i</w:t>
      </w:r>
      <w:r w:rsidRPr="001D4EBD">
        <w:rPr>
          <w:i/>
          <w:sz w:val="20"/>
          <w:szCs w:val="20"/>
        </w:rPr>
        <w:t xml:space="preserve"> и </w:t>
      </w:r>
      <w:r w:rsidRPr="001D4EBD">
        <w:rPr>
          <w:i/>
          <w:sz w:val="20"/>
          <w:szCs w:val="20"/>
          <w:lang w:val="en-US"/>
        </w:rPr>
        <w:t>s</w:t>
      </w:r>
      <w:r w:rsidRPr="001D4EBD">
        <w:rPr>
          <w:i/>
          <w:sz w:val="20"/>
          <w:szCs w:val="20"/>
          <w:vertAlign w:val="subscript"/>
          <w:lang w:val="en-US"/>
        </w:rPr>
        <w:t>j</w:t>
      </w:r>
      <w:r w:rsidRPr="001D4EBD">
        <w:rPr>
          <w:i/>
          <w:sz w:val="20"/>
          <w:szCs w:val="20"/>
        </w:rPr>
        <w:t xml:space="preserve"> эквивелентны</w:t>
      </w:r>
      <w:r w:rsidRPr="001D4EBD">
        <w:rPr>
          <w:sz w:val="20"/>
          <w:szCs w:val="20"/>
        </w:rPr>
        <w:t xml:space="preserve">, если равны допускаемые ими языки </w:t>
      </w:r>
      <w:r w:rsidRPr="001D4EBD">
        <w:rPr>
          <w:sz w:val="20"/>
          <w:szCs w:val="20"/>
          <w:lang w:val="en-US"/>
        </w:rPr>
        <w:t>L</w:t>
      </w:r>
      <w:r w:rsidRPr="001D4EBD">
        <w:rPr>
          <w:sz w:val="20"/>
          <w:szCs w:val="20"/>
        </w:rPr>
        <w:t>(</w:t>
      </w:r>
      <w:r w:rsidRPr="001D4EBD">
        <w:rPr>
          <w:sz w:val="20"/>
          <w:szCs w:val="20"/>
          <w:lang w:val="en-US"/>
        </w:rPr>
        <w:t>s</w:t>
      </w:r>
      <w:r w:rsidRPr="001D4EBD">
        <w:rPr>
          <w:sz w:val="20"/>
          <w:szCs w:val="20"/>
          <w:vertAlign w:val="subscript"/>
          <w:lang w:val="en-US"/>
        </w:rPr>
        <w:t>i</w:t>
      </w:r>
      <w:r w:rsidRPr="001D4EBD">
        <w:rPr>
          <w:sz w:val="20"/>
          <w:szCs w:val="20"/>
        </w:rPr>
        <w:t>)=</w:t>
      </w:r>
      <w:r w:rsidRPr="001D4EBD">
        <w:rPr>
          <w:sz w:val="20"/>
          <w:szCs w:val="20"/>
          <w:lang w:val="en-US"/>
        </w:rPr>
        <w:t>L</w:t>
      </w:r>
      <w:r w:rsidRPr="001D4EBD">
        <w:rPr>
          <w:sz w:val="20"/>
          <w:szCs w:val="20"/>
        </w:rPr>
        <w:t>(</w:t>
      </w:r>
      <w:r w:rsidRPr="001D4EBD">
        <w:rPr>
          <w:sz w:val="20"/>
          <w:szCs w:val="20"/>
          <w:lang w:val="en-US"/>
        </w:rPr>
        <w:t>s</w:t>
      </w:r>
      <w:r w:rsidRPr="001D4EBD">
        <w:rPr>
          <w:sz w:val="20"/>
          <w:szCs w:val="20"/>
          <w:vertAlign w:val="subscript"/>
          <w:lang w:val="en-US"/>
        </w:rPr>
        <w:t>j</w:t>
      </w:r>
      <w:r w:rsidRPr="001D4EBD">
        <w:rPr>
          <w:sz w:val="20"/>
          <w:szCs w:val="20"/>
        </w:rPr>
        <w:t xml:space="preserve">). Эквивалентными могут быть состояния одного распознавателя или состояния различных распознавателей. Если </w:t>
      </w:r>
      <w:r w:rsidRPr="001D4EBD">
        <w:rPr>
          <w:i/>
          <w:sz w:val="20"/>
          <w:szCs w:val="20"/>
        </w:rPr>
        <w:t>два состояния неэквивалентны</w:t>
      </w:r>
      <w:r w:rsidRPr="001D4EBD">
        <w:rPr>
          <w:sz w:val="20"/>
          <w:szCs w:val="20"/>
        </w:rPr>
        <w:t xml:space="preserve">, то любая цепочка, под действием которой одно из них переходит в допускающее состояние,  а другое – в отвергающее, называется </w:t>
      </w:r>
      <w:r w:rsidRPr="001D4EBD">
        <w:rPr>
          <w:i/>
          <w:sz w:val="20"/>
          <w:szCs w:val="20"/>
        </w:rPr>
        <w:t>цепочкой, различающей эти два состояния</w:t>
      </w:r>
      <w:r w:rsidRPr="001D4EBD">
        <w:rPr>
          <w:sz w:val="20"/>
          <w:szCs w:val="20"/>
        </w:rPr>
        <w:t>. Два состояния эквивалентны тогда и только тогда, когда не существует различающей их цепочки. Далее будем рассматривать эквивалентность состояний одного распознавателя или различных распознавателей с одним и тем же множеством входных символов.</w:t>
      </w:r>
    </w:p>
    <w:p w:rsidR="001D4EBD" w:rsidRPr="001D4EBD" w:rsidRDefault="001D4EBD" w:rsidP="001D4EBD">
      <w:pPr>
        <w:spacing w:after="0" w:line="240" w:lineRule="auto"/>
        <w:rPr>
          <w:sz w:val="20"/>
          <w:szCs w:val="20"/>
        </w:rPr>
      </w:pPr>
      <w:r w:rsidRPr="001D4EBD">
        <w:rPr>
          <w:sz w:val="20"/>
          <w:szCs w:val="20"/>
        </w:rPr>
        <w:t>Алгоритм проверки эквивалентности двух состояний основан на следующем факте:</w:t>
      </w:r>
    </w:p>
    <w:p w:rsidR="001D4EBD" w:rsidRPr="001D4EBD" w:rsidRDefault="001D4EBD" w:rsidP="001D4EBD">
      <w:pPr>
        <w:spacing w:after="0" w:line="240" w:lineRule="auto"/>
        <w:rPr>
          <w:sz w:val="20"/>
          <w:szCs w:val="20"/>
        </w:rPr>
      </w:pPr>
      <w:r w:rsidRPr="001D4EBD">
        <w:rPr>
          <w:sz w:val="20"/>
          <w:szCs w:val="20"/>
        </w:rPr>
        <w:t xml:space="preserve">состояния </w:t>
      </w:r>
      <w:r w:rsidRPr="001D4EBD">
        <w:rPr>
          <w:sz w:val="20"/>
          <w:szCs w:val="20"/>
          <w:lang w:val="en-US"/>
        </w:rPr>
        <w:t>s</w:t>
      </w:r>
      <w:r w:rsidRPr="001D4EBD">
        <w:rPr>
          <w:sz w:val="20"/>
          <w:szCs w:val="20"/>
          <w:vertAlign w:val="subscript"/>
          <w:lang w:val="en-US"/>
        </w:rPr>
        <w:t>i</w:t>
      </w:r>
      <w:r w:rsidRPr="001D4EBD">
        <w:rPr>
          <w:sz w:val="20"/>
          <w:szCs w:val="20"/>
        </w:rPr>
        <w:t xml:space="preserve"> и </w:t>
      </w:r>
      <w:r w:rsidRPr="001D4EBD">
        <w:rPr>
          <w:sz w:val="20"/>
          <w:szCs w:val="20"/>
          <w:lang w:val="en-US"/>
        </w:rPr>
        <w:t>s</w:t>
      </w:r>
      <w:r w:rsidRPr="001D4EBD">
        <w:rPr>
          <w:sz w:val="20"/>
          <w:szCs w:val="20"/>
          <w:vertAlign w:val="subscript"/>
          <w:lang w:val="en-US"/>
        </w:rPr>
        <w:t>j</w:t>
      </w:r>
      <w:r w:rsidRPr="001D4EBD">
        <w:rPr>
          <w:sz w:val="20"/>
          <w:szCs w:val="20"/>
        </w:rPr>
        <w:t xml:space="preserve"> эквивалентны тогда и только тогда, когда выполня-ются следующие два условия:</w:t>
      </w:r>
    </w:p>
    <w:p w:rsidR="001D4EBD" w:rsidRPr="001D4EBD" w:rsidRDefault="001D4EBD" w:rsidP="001D4EBD">
      <w:pPr>
        <w:spacing w:after="0" w:line="240" w:lineRule="auto"/>
        <w:rPr>
          <w:sz w:val="20"/>
          <w:szCs w:val="20"/>
        </w:rPr>
      </w:pPr>
      <w:r w:rsidRPr="001D4EBD">
        <w:rPr>
          <w:sz w:val="20"/>
          <w:szCs w:val="20"/>
        </w:rPr>
        <w:t xml:space="preserve">1) </w:t>
      </w:r>
      <w:r w:rsidRPr="001D4EBD">
        <w:rPr>
          <w:i/>
          <w:sz w:val="20"/>
          <w:szCs w:val="20"/>
        </w:rPr>
        <w:t>условие подобия</w:t>
      </w:r>
      <w:r w:rsidRPr="001D4EBD">
        <w:rPr>
          <w:sz w:val="20"/>
          <w:szCs w:val="20"/>
        </w:rPr>
        <w:t xml:space="preserve"> - состояния  </w:t>
      </w:r>
      <w:r w:rsidRPr="001D4EBD">
        <w:rPr>
          <w:sz w:val="20"/>
          <w:szCs w:val="20"/>
          <w:lang w:val="en-US"/>
        </w:rPr>
        <w:t>s</w:t>
      </w:r>
      <w:r w:rsidRPr="001D4EBD">
        <w:rPr>
          <w:sz w:val="20"/>
          <w:szCs w:val="20"/>
          <w:vertAlign w:val="subscript"/>
          <w:lang w:val="en-US"/>
        </w:rPr>
        <w:t>i</w:t>
      </w:r>
      <w:r w:rsidRPr="001D4EBD">
        <w:rPr>
          <w:sz w:val="20"/>
          <w:szCs w:val="20"/>
        </w:rPr>
        <w:t xml:space="preserve"> и </w:t>
      </w:r>
      <w:r w:rsidRPr="001D4EBD">
        <w:rPr>
          <w:sz w:val="20"/>
          <w:szCs w:val="20"/>
          <w:lang w:val="en-US"/>
        </w:rPr>
        <w:t>s</w:t>
      </w:r>
      <w:r w:rsidRPr="001D4EBD">
        <w:rPr>
          <w:sz w:val="20"/>
          <w:szCs w:val="20"/>
          <w:vertAlign w:val="subscript"/>
          <w:lang w:val="en-US"/>
        </w:rPr>
        <w:t>j</w:t>
      </w:r>
      <w:r w:rsidRPr="001D4EBD">
        <w:rPr>
          <w:sz w:val="20"/>
          <w:szCs w:val="20"/>
        </w:rPr>
        <w:t xml:space="preserve">  должны быть либо оба допускающими, либо оба отвергающими;</w:t>
      </w:r>
    </w:p>
    <w:p w:rsidR="001D4EBD" w:rsidRPr="001D4EBD" w:rsidRDefault="001D4EBD" w:rsidP="001D4EBD">
      <w:pPr>
        <w:spacing w:after="0" w:line="240" w:lineRule="auto"/>
        <w:rPr>
          <w:sz w:val="20"/>
          <w:szCs w:val="20"/>
        </w:rPr>
      </w:pPr>
      <w:r w:rsidRPr="001D4EBD">
        <w:rPr>
          <w:sz w:val="20"/>
          <w:szCs w:val="20"/>
        </w:rPr>
        <w:t xml:space="preserve">2) </w:t>
      </w:r>
      <w:r w:rsidRPr="001D4EBD">
        <w:rPr>
          <w:i/>
          <w:sz w:val="20"/>
          <w:szCs w:val="20"/>
        </w:rPr>
        <w:t xml:space="preserve">условие преемственности </w:t>
      </w:r>
      <w:r w:rsidRPr="001D4EBD">
        <w:rPr>
          <w:sz w:val="20"/>
          <w:szCs w:val="20"/>
        </w:rPr>
        <w:t xml:space="preserve">– для всех входных символов состояния </w:t>
      </w:r>
      <w:r w:rsidRPr="001D4EBD">
        <w:rPr>
          <w:sz w:val="20"/>
          <w:szCs w:val="20"/>
          <w:lang w:val="en-US"/>
        </w:rPr>
        <w:t>s</w:t>
      </w:r>
      <w:r w:rsidRPr="001D4EBD">
        <w:rPr>
          <w:sz w:val="20"/>
          <w:szCs w:val="20"/>
          <w:vertAlign w:val="subscript"/>
          <w:lang w:val="en-US"/>
        </w:rPr>
        <w:t>i</w:t>
      </w:r>
      <w:r w:rsidRPr="001D4EBD">
        <w:rPr>
          <w:sz w:val="20"/>
          <w:szCs w:val="20"/>
        </w:rPr>
        <w:t xml:space="preserve"> и </w:t>
      </w:r>
      <w:r w:rsidRPr="001D4EBD">
        <w:rPr>
          <w:sz w:val="20"/>
          <w:szCs w:val="20"/>
          <w:lang w:val="en-US"/>
        </w:rPr>
        <w:t>s</w:t>
      </w:r>
      <w:r w:rsidRPr="001D4EBD">
        <w:rPr>
          <w:sz w:val="20"/>
          <w:szCs w:val="20"/>
          <w:vertAlign w:val="subscript"/>
          <w:lang w:val="en-US"/>
        </w:rPr>
        <w:t>j</w:t>
      </w:r>
      <w:r w:rsidRPr="001D4EBD">
        <w:rPr>
          <w:sz w:val="20"/>
          <w:szCs w:val="20"/>
        </w:rPr>
        <w:t xml:space="preserve"> должны переходить в эквивалентные состояния.</w:t>
      </w:r>
    </w:p>
    <w:p w:rsidR="001D4EBD" w:rsidRPr="001D4EBD" w:rsidRDefault="001D4EBD" w:rsidP="001D4EBD">
      <w:pPr>
        <w:spacing w:after="0" w:line="240" w:lineRule="auto"/>
        <w:rPr>
          <w:sz w:val="20"/>
          <w:szCs w:val="20"/>
        </w:rPr>
      </w:pPr>
    </w:p>
    <w:p w:rsidR="001D4EBD" w:rsidRPr="001D4EBD" w:rsidRDefault="001D4EBD" w:rsidP="001D4EBD">
      <w:pPr>
        <w:spacing w:after="0" w:line="240" w:lineRule="auto"/>
        <w:rPr>
          <w:sz w:val="20"/>
          <w:szCs w:val="20"/>
        </w:rPr>
      </w:pPr>
      <w:r w:rsidRPr="001D4EBD">
        <w:rPr>
          <w:sz w:val="20"/>
          <w:szCs w:val="20"/>
        </w:rPr>
        <w:t xml:space="preserve">В процессе выполнения алгоритма строится </w:t>
      </w:r>
      <w:r w:rsidRPr="001D4EBD">
        <w:rPr>
          <w:i/>
          <w:sz w:val="20"/>
          <w:szCs w:val="20"/>
        </w:rPr>
        <w:t>дерево проверки эквивалентности состояний</w:t>
      </w:r>
      <w:r w:rsidRPr="001D4EBD">
        <w:rPr>
          <w:sz w:val="20"/>
          <w:szCs w:val="20"/>
        </w:rPr>
        <w:t xml:space="preserve">, в вершинах которого записываются пары состояний (в корне – пара проверяемых на эквивалентность состояний), а дуги отмечаются входными символами. Вершины строящегося дерева определяются как внутренние, граничные, дублирующие, конечные или различающие. </w:t>
      </w:r>
      <w:r w:rsidRPr="001D4EBD">
        <w:rPr>
          <w:i/>
          <w:sz w:val="20"/>
          <w:szCs w:val="20"/>
        </w:rPr>
        <w:t xml:space="preserve">Граничная </w:t>
      </w:r>
      <w:r w:rsidRPr="001D4EBD">
        <w:rPr>
          <w:sz w:val="20"/>
          <w:szCs w:val="20"/>
        </w:rPr>
        <w:t xml:space="preserve">– это вершина, являющаяся листом и ещё не обработанная алгоритмом. После обработки эта </w:t>
      </w:r>
      <w:r w:rsidRPr="001D4EBD">
        <w:rPr>
          <w:sz w:val="20"/>
          <w:szCs w:val="20"/>
        </w:rPr>
        <w:lastRenderedPageBreak/>
        <w:t xml:space="preserve">вершина станет либо внутренней, имеющей сыновей, либо дублирующей, либо конечной, либо различающей. </w:t>
      </w:r>
      <w:r w:rsidRPr="001D4EBD">
        <w:rPr>
          <w:i/>
          <w:sz w:val="20"/>
          <w:szCs w:val="20"/>
        </w:rPr>
        <w:t xml:space="preserve">Дублирующая </w:t>
      </w:r>
      <w:r w:rsidRPr="001D4EBD">
        <w:rPr>
          <w:sz w:val="20"/>
          <w:szCs w:val="20"/>
        </w:rPr>
        <w:t xml:space="preserve">– это вершина, являющаяся листом и содержащая такую пару состояний, которая есть хотя бы в одной из внутренних вершин. </w:t>
      </w:r>
      <w:r w:rsidRPr="001D4EBD">
        <w:rPr>
          <w:i/>
          <w:sz w:val="20"/>
          <w:szCs w:val="20"/>
        </w:rPr>
        <w:t xml:space="preserve">Конечная </w:t>
      </w:r>
      <w:r w:rsidRPr="001D4EBD">
        <w:rPr>
          <w:sz w:val="20"/>
          <w:szCs w:val="20"/>
        </w:rPr>
        <w:t>– это вершина, которая содержит два одинаковых состояния.</w:t>
      </w:r>
      <w:r w:rsidRPr="001D4EBD">
        <w:rPr>
          <w:i/>
          <w:sz w:val="20"/>
          <w:szCs w:val="20"/>
        </w:rPr>
        <w:t xml:space="preserve"> Различающая </w:t>
      </w:r>
      <w:r w:rsidRPr="001D4EBD">
        <w:rPr>
          <w:sz w:val="20"/>
          <w:szCs w:val="20"/>
        </w:rPr>
        <w:t>– это вершина, которая содержит</w:t>
      </w:r>
      <w:r w:rsidRPr="001D4EBD">
        <w:rPr>
          <w:i/>
          <w:sz w:val="20"/>
          <w:szCs w:val="20"/>
        </w:rPr>
        <w:t xml:space="preserve"> </w:t>
      </w:r>
      <w:r w:rsidRPr="001D4EBD">
        <w:rPr>
          <w:sz w:val="20"/>
          <w:szCs w:val="20"/>
        </w:rPr>
        <w:t>одно допускающее и одно отвергающее состояние.</w:t>
      </w:r>
    </w:p>
    <w:p w:rsidR="001D4EBD" w:rsidRPr="001D4EBD" w:rsidRDefault="001D4EBD" w:rsidP="001D4EBD">
      <w:pPr>
        <w:spacing w:after="0" w:line="240" w:lineRule="auto"/>
        <w:rPr>
          <w:i/>
          <w:sz w:val="20"/>
          <w:szCs w:val="20"/>
        </w:rPr>
      </w:pPr>
    </w:p>
    <w:p w:rsidR="001D4EBD" w:rsidRPr="001D4EBD" w:rsidRDefault="001D4EBD" w:rsidP="001D4EBD">
      <w:pPr>
        <w:spacing w:after="0" w:line="240" w:lineRule="auto"/>
        <w:rPr>
          <w:sz w:val="20"/>
          <w:szCs w:val="20"/>
        </w:rPr>
      </w:pPr>
      <w:r w:rsidRPr="001D4EBD">
        <w:rPr>
          <w:i/>
          <w:sz w:val="20"/>
          <w:szCs w:val="20"/>
        </w:rPr>
        <w:t>Алгоритм проверки эквивалентности двух состояний</w:t>
      </w:r>
      <w:r w:rsidRPr="001D4EBD">
        <w:rPr>
          <w:sz w:val="20"/>
          <w:szCs w:val="20"/>
        </w:rPr>
        <w:t>.</w:t>
      </w:r>
    </w:p>
    <w:p w:rsidR="001D4EBD" w:rsidRPr="001D4EBD" w:rsidRDefault="001D4EBD" w:rsidP="001D4EBD">
      <w:pPr>
        <w:spacing w:after="0" w:line="240" w:lineRule="auto"/>
        <w:rPr>
          <w:sz w:val="20"/>
          <w:szCs w:val="20"/>
        </w:rPr>
      </w:pPr>
      <w:r w:rsidRPr="001D4EBD">
        <w:rPr>
          <w:sz w:val="20"/>
          <w:szCs w:val="20"/>
        </w:rPr>
        <w:t>1. Построить вершину - корень дерева, записать в неё пару проверяемых состояний. Если в корне одно состояние допускающее, а другое отвергающее, то пара проверяемых состояний является неэквивалентной (нарушено условие подобия), конец алгоритма. В противном случае корень считать  граничной вершиной и выполнить п.2.</w:t>
      </w:r>
    </w:p>
    <w:p w:rsidR="001D4EBD" w:rsidRPr="001D4EBD" w:rsidRDefault="001D4EBD" w:rsidP="001D4EBD">
      <w:pPr>
        <w:spacing w:after="0" w:line="240" w:lineRule="auto"/>
        <w:rPr>
          <w:sz w:val="20"/>
          <w:szCs w:val="20"/>
        </w:rPr>
      </w:pPr>
      <w:r w:rsidRPr="001D4EBD">
        <w:rPr>
          <w:sz w:val="20"/>
          <w:szCs w:val="20"/>
        </w:rPr>
        <w:t>2. Пока есть граничные вершины, обрабатывать их  в порядке построения следующим образом.</w:t>
      </w:r>
    </w:p>
    <w:p w:rsidR="001D4EBD" w:rsidRPr="001D4EBD" w:rsidRDefault="001D4EBD" w:rsidP="001D4EBD">
      <w:pPr>
        <w:spacing w:after="0" w:line="240" w:lineRule="auto"/>
        <w:rPr>
          <w:sz w:val="20"/>
          <w:szCs w:val="20"/>
        </w:rPr>
      </w:pPr>
      <w:r w:rsidRPr="001D4EBD">
        <w:rPr>
          <w:sz w:val="20"/>
          <w:szCs w:val="20"/>
        </w:rPr>
        <w:t>Для каждого входного символа создать вершину, в которую провести дугу, отмеченную этим символом, из обрабатываемой вершины; в созданную вершину записать состояния переходов из состояний, записанных в обрабатываемой вершине, под действием входного символа, отмечающего входящую дугу.</w:t>
      </w:r>
    </w:p>
    <w:p w:rsidR="001D4EBD" w:rsidRPr="001D4EBD" w:rsidRDefault="001D4EBD" w:rsidP="001D4EBD">
      <w:pPr>
        <w:spacing w:after="0" w:line="240" w:lineRule="auto"/>
        <w:rPr>
          <w:sz w:val="20"/>
          <w:szCs w:val="20"/>
        </w:rPr>
      </w:pPr>
      <w:r w:rsidRPr="001D4EBD">
        <w:rPr>
          <w:sz w:val="20"/>
          <w:szCs w:val="20"/>
        </w:rPr>
        <w:t>Если в созданной вершине одно состояние допускающее, а другое отвергающее, то сделать эту вершину различающей; пара проверяемых состояний является неэквивалентной, конец алгоритма.</w:t>
      </w:r>
    </w:p>
    <w:p w:rsidR="001D4EBD" w:rsidRPr="001D4EBD" w:rsidRDefault="001D4EBD" w:rsidP="001D4EBD">
      <w:pPr>
        <w:spacing w:after="0" w:line="240" w:lineRule="auto"/>
        <w:rPr>
          <w:sz w:val="20"/>
          <w:szCs w:val="20"/>
        </w:rPr>
      </w:pPr>
      <w:r w:rsidRPr="001D4EBD">
        <w:rPr>
          <w:sz w:val="20"/>
          <w:szCs w:val="20"/>
        </w:rPr>
        <w:t>Если в созданной вершине содержится такая пара состояний, которая есть хотя бы в одной из внутренних вершин, то сделать эту вершину дублирующей.</w:t>
      </w:r>
    </w:p>
    <w:p w:rsidR="001D4EBD" w:rsidRPr="001D4EBD" w:rsidRDefault="001D4EBD" w:rsidP="001D4EBD">
      <w:pPr>
        <w:spacing w:after="0" w:line="240" w:lineRule="auto"/>
        <w:rPr>
          <w:sz w:val="20"/>
          <w:szCs w:val="20"/>
        </w:rPr>
      </w:pPr>
      <w:r w:rsidRPr="001D4EBD">
        <w:rPr>
          <w:sz w:val="20"/>
          <w:szCs w:val="20"/>
        </w:rPr>
        <w:t>Если в созданной вершине содержится пара одинаковых состояний, то сделать эту вершину конечной.</w:t>
      </w:r>
    </w:p>
    <w:p w:rsidR="001D4EBD" w:rsidRPr="001D4EBD" w:rsidRDefault="001D4EBD" w:rsidP="001D4EBD">
      <w:pPr>
        <w:spacing w:after="0" w:line="240" w:lineRule="auto"/>
        <w:rPr>
          <w:sz w:val="20"/>
          <w:szCs w:val="20"/>
        </w:rPr>
      </w:pPr>
      <w:r w:rsidRPr="001D4EBD">
        <w:rPr>
          <w:sz w:val="20"/>
          <w:szCs w:val="20"/>
        </w:rPr>
        <w:t>В остальных случаях созданную вершину считать граничной.</w:t>
      </w:r>
    </w:p>
    <w:p w:rsidR="001D4EBD" w:rsidRPr="001D4EBD" w:rsidRDefault="001D4EBD" w:rsidP="001D4EBD">
      <w:pPr>
        <w:spacing w:after="0" w:line="240" w:lineRule="auto"/>
        <w:rPr>
          <w:sz w:val="20"/>
          <w:szCs w:val="20"/>
        </w:rPr>
      </w:pPr>
      <w:r w:rsidRPr="001D4EBD">
        <w:rPr>
          <w:sz w:val="20"/>
          <w:szCs w:val="20"/>
        </w:rPr>
        <w:t>Обработанные граничные вершины считать внутренними.</w:t>
      </w:r>
    </w:p>
    <w:p w:rsidR="001D4EBD" w:rsidRPr="001D4EBD" w:rsidRDefault="001D4EBD" w:rsidP="001D4EBD">
      <w:pPr>
        <w:spacing w:after="0" w:line="240" w:lineRule="auto"/>
        <w:rPr>
          <w:sz w:val="20"/>
          <w:szCs w:val="20"/>
        </w:rPr>
      </w:pPr>
      <w:r w:rsidRPr="001D4EBD">
        <w:rPr>
          <w:sz w:val="20"/>
          <w:szCs w:val="20"/>
        </w:rPr>
        <w:t>3. Если в множестве вершин дерева нет различающей, то пара проверяемых состояний является эквивалентной, конец алгоритма.</w:t>
      </w:r>
    </w:p>
    <w:p w:rsidR="001D4EBD" w:rsidRPr="001D4EBD" w:rsidRDefault="001D4EBD" w:rsidP="001D4EBD">
      <w:pPr>
        <w:spacing w:after="0" w:line="240" w:lineRule="auto"/>
        <w:rPr>
          <w:sz w:val="20"/>
          <w:szCs w:val="20"/>
        </w:rPr>
      </w:pPr>
    </w:p>
    <w:p w:rsidR="001D4EBD" w:rsidRPr="001D4EBD" w:rsidRDefault="001D4EBD" w:rsidP="001D4EBD">
      <w:pPr>
        <w:spacing w:after="0" w:line="240" w:lineRule="auto"/>
        <w:rPr>
          <w:sz w:val="20"/>
          <w:szCs w:val="20"/>
        </w:rPr>
      </w:pPr>
      <w:r w:rsidRPr="001D4EBD">
        <w:rPr>
          <w:sz w:val="20"/>
          <w:szCs w:val="20"/>
        </w:rPr>
        <w:t>Если в результате выполнения алгоритма построено дерево, в котором нет различающей вершины, то все пары состояний, записанные в вершинах дерева, являются эквивалентными. Если же в результате выполнения алгоритма построено дерево, в котором есть различающая вершина, то неэквивалентными будут все пары состояний, записанные в вершинах на пути от корня к различающей вершине (для них не выполняется условие преемственности). Цепочка, соответствующая пути от корня к различающей вершине, представляет собой цепочку, различающую проверяемые на эквивалентность состояния, причём это будет кратчайшая из различающих состояния цепочек, т.к. дерево проверки строится в ширину.</w:t>
      </w:r>
    </w:p>
    <w:p w:rsidR="001D4EBD" w:rsidRPr="001D4EBD" w:rsidRDefault="001D4EBD" w:rsidP="001D4EBD">
      <w:pPr>
        <w:spacing w:after="0" w:line="240" w:lineRule="auto"/>
        <w:rPr>
          <w:sz w:val="20"/>
          <w:szCs w:val="20"/>
        </w:rPr>
      </w:pPr>
      <w:r w:rsidRPr="001D4EBD">
        <w:rPr>
          <w:sz w:val="20"/>
          <w:szCs w:val="20"/>
        </w:rPr>
        <w:lastRenderedPageBreak/>
        <w:t xml:space="preserve">Если в множестве состояний распознавателя есть единственное состояние ошибки </w:t>
      </w:r>
      <w:r w:rsidRPr="001D4EBD">
        <w:rPr>
          <w:sz w:val="20"/>
          <w:szCs w:val="20"/>
          <w:lang w:val="en-US"/>
        </w:rPr>
        <w:t>s</w:t>
      </w:r>
      <w:r w:rsidRPr="001D4EBD">
        <w:rPr>
          <w:sz w:val="20"/>
          <w:szCs w:val="20"/>
          <w:vertAlign w:val="subscript"/>
        </w:rPr>
        <w:t>ош</w:t>
      </w:r>
      <w:r w:rsidRPr="001D4EBD">
        <w:rPr>
          <w:sz w:val="20"/>
          <w:szCs w:val="20"/>
          <w:lang w:val="en-US"/>
        </w:rPr>
        <w:sym w:font="Symbol" w:char="F0CE"/>
      </w:r>
      <w:r w:rsidRPr="001D4EBD">
        <w:rPr>
          <w:sz w:val="20"/>
          <w:szCs w:val="20"/>
          <w:lang w:val="en-US"/>
        </w:rPr>
        <w:t>S</w:t>
      </w:r>
      <w:r w:rsidRPr="001D4EBD">
        <w:rPr>
          <w:sz w:val="20"/>
          <w:szCs w:val="20"/>
        </w:rPr>
        <w:t>, которое не допускает ни одной цепочки (</w:t>
      </w:r>
      <w:r w:rsidRPr="001D4EBD">
        <w:rPr>
          <w:sz w:val="20"/>
          <w:szCs w:val="20"/>
          <w:lang w:val="en-US"/>
        </w:rPr>
        <w:t>L</w:t>
      </w:r>
      <w:r w:rsidRPr="001D4EBD">
        <w:rPr>
          <w:sz w:val="20"/>
          <w:szCs w:val="20"/>
        </w:rPr>
        <w:t>(</w:t>
      </w:r>
      <w:r w:rsidRPr="001D4EBD">
        <w:rPr>
          <w:sz w:val="20"/>
          <w:szCs w:val="20"/>
          <w:lang w:val="en-US"/>
        </w:rPr>
        <w:t>s</w:t>
      </w:r>
      <w:r w:rsidRPr="001D4EBD">
        <w:rPr>
          <w:sz w:val="20"/>
          <w:szCs w:val="20"/>
          <w:vertAlign w:val="subscript"/>
        </w:rPr>
        <w:t>ош</w:t>
      </w:r>
      <w:r w:rsidRPr="001D4EBD">
        <w:rPr>
          <w:sz w:val="20"/>
          <w:szCs w:val="20"/>
        </w:rPr>
        <w:t>)=</w:t>
      </w:r>
      <w:r w:rsidRPr="001D4EBD">
        <w:rPr>
          <w:sz w:val="20"/>
          <w:szCs w:val="20"/>
          <w:lang w:val="en-US"/>
        </w:rPr>
        <w:sym w:font="Symbol" w:char="F0C6"/>
      </w:r>
      <w:r w:rsidRPr="001D4EBD">
        <w:rPr>
          <w:sz w:val="20"/>
          <w:szCs w:val="20"/>
        </w:rPr>
        <w:t xml:space="preserve">), а любое другое состояние </w:t>
      </w:r>
      <w:r w:rsidRPr="001D4EBD">
        <w:rPr>
          <w:sz w:val="20"/>
          <w:szCs w:val="20"/>
          <w:lang w:val="en-US"/>
        </w:rPr>
        <w:t>s</w:t>
      </w:r>
      <w:r w:rsidRPr="001D4EBD">
        <w:rPr>
          <w:sz w:val="20"/>
          <w:szCs w:val="20"/>
          <w:vertAlign w:val="subscript"/>
          <w:lang w:val="en-US"/>
        </w:rPr>
        <w:t>i</w:t>
      </w:r>
      <w:r w:rsidRPr="001D4EBD">
        <w:rPr>
          <w:sz w:val="20"/>
          <w:szCs w:val="20"/>
          <w:lang w:val="en-US"/>
        </w:rPr>
        <w:sym w:font="Symbol" w:char="F0CE"/>
      </w:r>
      <w:r w:rsidRPr="001D4EBD">
        <w:rPr>
          <w:sz w:val="20"/>
          <w:szCs w:val="20"/>
          <w:lang w:val="en-US"/>
        </w:rPr>
        <w:t>S</w:t>
      </w:r>
      <w:r w:rsidRPr="001D4EBD">
        <w:rPr>
          <w:sz w:val="20"/>
          <w:szCs w:val="20"/>
        </w:rPr>
        <w:t>, допускающее или отвергающее, допускает хотя бы одну цепочку (</w:t>
      </w:r>
      <w:r w:rsidRPr="001D4EBD">
        <w:rPr>
          <w:sz w:val="20"/>
          <w:szCs w:val="20"/>
          <w:lang w:val="en-US"/>
        </w:rPr>
        <w:t>L</w:t>
      </w:r>
      <w:r w:rsidRPr="001D4EBD">
        <w:rPr>
          <w:sz w:val="20"/>
          <w:szCs w:val="20"/>
        </w:rPr>
        <w:t>(</w:t>
      </w:r>
      <w:r w:rsidRPr="001D4EBD">
        <w:rPr>
          <w:sz w:val="20"/>
          <w:szCs w:val="20"/>
          <w:lang w:val="en-US"/>
        </w:rPr>
        <w:t>s</w:t>
      </w:r>
      <w:r w:rsidRPr="001D4EBD">
        <w:rPr>
          <w:sz w:val="20"/>
          <w:szCs w:val="20"/>
          <w:vertAlign w:val="subscript"/>
          <w:lang w:val="en-US"/>
        </w:rPr>
        <w:t>i</w:t>
      </w:r>
      <w:r w:rsidRPr="001D4EBD">
        <w:rPr>
          <w:sz w:val="20"/>
          <w:szCs w:val="20"/>
        </w:rPr>
        <w:t>)</w:t>
      </w:r>
      <w:r w:rsidRPr="001D4EBD">
        <w:rPr>
          <w:sz w:val="20"/>
          <w:szCs w:val="20"/>
          <w:lang w:val="en-US"/>
        </w:rPr>
        <w:sym w:font="Symbol" w:char="F0B9"/>
      </w:r>
      <w:r w:rsidRPr="001D4EBD">
        <w:rPr>
          <w:sz w:val="20"/>
          <w:szCs w:val="20"/>
          <w:lang w:val="en-US"/>
        </w:rPr>
        <w:sym w:font="Symbol" w:char="F0C6"/>
      </w:r>
      <w:r w:rsidRPr="001D4EBD">
        <w:rPr>
          <w:sz w:val="20"/>
          <w:szCs w:val="20"/>
        </w:rPr>
        <w:t xml:space="preserve">), то состояния </w:t>
      </w:r>
      <w:r w:rsidRPr="001D4EBD">
        <w:rPr>
          <w:sz w:val="20"/>
          <w:szCs w:val="20"/>
          <w:lang w:val="en-US"/>
        </w:rPr>
        <w:t>s</w:t>
      </w:r>
      <w:r w:rsidRPr="001D4EBD">
        <w:rPr>
          <w:sz w:val="20"/>
          <w:szCs w:val="20"/>
          <w:vertAlign w:val="subscript"/>
        </w:rPr>
        <w:t>ош</w:t>
      </w:r>
      <w:r w:rsidRPr="001D4EBD">
        <w:rPr>
          <w:sz w:val="20"/>
          <w:szCs w:val="20"/>
        </w:rPr>
        <w:t xml:space="preserve"> и </w:t>
      </w:r>
      <w:r w:rsidRPr="001D4EBD">
        <w:rPr>
          <w:sz w:val="20"/>
          <w:szCs w:val="20"/>
          <w:lang w:val="en-US"/>
        </w:rPr>
        <w:t>s</w:t>
      </w:r>
      <w:r w:rsidRPr="001D4EBD">
        <w:rPr>
          <w:sz w:val="20"/>
          <w:szCs w:val="20"/>
          <w:vertAlign w:val="subscript"/>
          <w:lang w:val="en-US"/>
        </w:rPr>
        <w:t>i</w:t>
      </w:r>
      <w:r w:rsidRPr="001D4EBD">
        <w:rPr>
          <w:sz w:val="20"/>
          <w:szCs w:val="20"/>
        </w:rPr>
        <w:t xml:space="preserve"> неэквивалентны, и в этом случае вершину, содержащую пару состояний </w:t>
      </w:r>
      <w:r w:rsidRPr="001D4EBD">
        <w:rPr>
          <w:sz w:val="20"/>
          <w:szCs w:val="20"/>
          <w:lang w:val="en-US"/>
        </w:rPr>
        <w:t>s</w:t>
      </w:r>
      <w:r w:rsidRPr="001D4EBD">
        <w:rPr>
          <w:sz w:val="20"/>
          <w:szCs w:val="20"/>
          <w:vertAlign w:val="subscript"/>
        </w:rPr>
        <w:t>ош</w:t>
      </w:r>
      <w:r w:rsidRPr="001D4EBD">
        <w:rPr>
          <w:sz w:val="20"/>
          <w:szCs w:val="20"/>
        </w:rPr>
        <w:t xml:space="preserve"> и </w:t>
      </w:r>
      <w:r w:rsidRPr="001D4EBD">
        <w:rPr>
          <w:sz w:val="20"/>
          <w:szCs w:val="20"/>
          <w:lang w:val="en-US"/>
        </w:rPr>
        <w:t>s</w:t>
      </w:r>
      <w:r w:rsidRPr="001D4EBD">
        <w:rPr>
          <w:sz w:val="20"/>
          <w:szCs w:val="20"/>
          <w:vertAlign w:val="subscript"/>
          <w:lang w:val="en-US"/>
        </w:rPr>
        <w:t>i</w:t>
      </w:r>
      <w:r w:rsidRPr="001D4EBD">
        <w:rPr>
          <w:sz w:val="20"/>
          <w:szCs w:val="20"/>
          <w:vertAlign w:val="subscript"/>
        </w:rPr>
        <w:t xml:space="preserve"> </w:t>
      </w:r>
      <w:r w:rsidRPr="001D4EBD">
        <w:rPr>
          <w:sz w:val="20"/>
          <w:szCs w:val="20"/>
        </w:rPr>
        <w:t xml:space="preserve">, будем считать различающей. Если </w:t>
      </w:r>
      <w:r w:rsidRPr="001D4EBD">
        <w:rPr>
          <w:sz w:val="20"/>
          <w:szCs w:val="20"/>
          <w:lang w:val="en-US"/>
        </w:rPr>
        <w:sym w:font="Symbol" w:char="F061"/>
      </w:r>
      <w:r w:rsidRPr="001D4EBD">
        <w:rPr>
          <w:sz w:val="20"/>
          <w:szCs w:val="20"/>
        </w:rPr>
        <w:t xml:space="preserve"> - цепочка, соответствующая пути от корня к различающей вершине, содержащей пару состояний </w:t>
      </w:r>
      <w:r w:rsidRPr="001D4EBD">
        <w:rPr>
          <w:sz w:val="20"/>
          <w:szCs w:val="20"/>
          <w:lang w:val="en-US"/>
        </w:rPr>
        <w:t>s</w:t>
      </w:r>
      <w:r w:rsidRPr="001D4EBD">
        <w:rPr>
          <w:sz w:val="20"/>
          <w:szCs w:val="20"/>
          <w:vertAlign w:val="subscript"/>
        </w:rPr>
        <w:t>ош</w:t>
      </w:r>
      <w:r w:rsidRPr="001D4EBD">
        <w:rPr>
          <w:sz w:val="20"/>
          <w:szCs w:val="20"/>
        </w:rPr>
        <w:t xml:space="preserve"> и </w:t>
      </w:r>
      <w:r w:rsidRPr="001D4EBD">
        <w:rPr>
          <w:sz w:val="20"/>
          <w:szCs w:val="20"/>
          <w:lang w:val="en-US"/>
        </w:rPr>
        <w:t>s</w:t>
      </w:r>
      <w:r w:rsidRPr="001D4EBD">
        <w:rPr>
          <w:sz w:val="20"/>
          <w:szCs w:val="20"/>
          <w:vertAlign w:val="subscript"/>
          <w:lang w:val="en-US"/>
        </w:rPr>
        <w:t>i</w:t>
      </w:r>
      <w:r w:rsidRPr="001D4EBD">
        <w:rPr>
          <w:sz w:val="20"/>
          <w:szCs w:val="20"/>
          <w:vertAlign w:val="subscript"/>
        </w:rPr>
        <w:t xml:space="preserve"> </w:t>
      </w:r>
      <w:r w:rsidRPr="001D4EBD">
        <w:rPr>
          <w:sz w:val="20"/>
          <w:szCs w:val="20"/>
        </w:rPr>
        <w:t xml:space="preserve">,  то цепочка </w:t>
      </w:r>
      <w:r w:rsidRPr="001D4EBD">
        <w:rPr>
          <w:sz w:val="20"/>
          <w:szCs w:val="20"/>
          <w:lang w:val="en-US"/>
        </w:rPr>
        <w:sym w:font="Symbol" w:char="F061"/>
      </w:r>
      <w:r w:rsidRPr="001D4EBD">
        <w:rPr>
          <w:sz w:val="20"/>
          <w:szCs w:val="20"/>
          <w:lang w:val="en-US"/>
        </w:rPr>
        <w:sym w:font="Symbol" w:char="F062"/>
      </w:r>
      <w:r w:rsidRPr="001D4EBD">
        <w:rPr>
          <w:sz w:val="20"/>
          <w:szCs w:val="20"/>
        </w:rPr>
        <w:t xml:space="preserve"> недопускается одним из проверяемых на эквивалентность состояний не при каких </w:t>
      </w:r>
      <w:r w:rsidRPr="001D4EBD">
        <w:rPr>
          <w:sz w:val="20"/>
          <w:szCs w:val="20"/>
          <w:lang w:val="en-US"/>
        </w:rPr>
        <w:sym w:font="Symbol" w:char="F062"/>
      </w:r>
      <w:r w:rsidRPr="001D4EBD">
        <w:rPr>
          <w:sz w:val="20"/>
          <w:szCs w:val="20"/>
        </w:rPr>
        <w:t xml:space="preserve">  и допускается другим состоянием при некоторых </w:t>
      </w:r>
      <w:r w:rsidRPr="001D4EBD">
        <w:rPr>
          <w:sz w:val="20"/>
          <w:szCs w:val="20"/>
          <w:lang w:val="en-US"/>
        </w:rPr>
        <w:sym w:font="Symbol" w:char="F062"/>
      </w:r>
      <w:r w:rsidRPr="001D4EBD">
        <w:rPr>
          <w:sz w:val="20"/>
          <w:szCs w:val="20"/>
        </w:rPr>
        <w:t>. При построении дерева проверки эквивалентности состояний вершины, содержащие два состояния ошибки, и дуги, ведущие в эти вершины, не будем включать в дерево.</w:t>
      </w:r>
    </w:p>
    <w:p w:rsidR="001D4EBD" w:rsidRPr="001D4EBD" w:rsidRDefault="001D4EBD" w:rsidP="001D4EBD">
      <w:pPr>
        <w:spacing w:after="0" w:line="240" w:lineRule="auto"/>
        <w:rPr>
          <w:sz w:val="20"/>
          <w:szCs w:val="20"/>
        </w:rPr>
      </w:pPr>
      <w:r w:rsidRPr="001D4EBD">
        <w:rPr>
          <w:b/>
          <w:sz w:val="20"/>
          <w:szCs w:val="20"/>
        </w:rPr>
        <w:t>Пример</w:t>
      </w:r>
      <w:r w:rsidRPr="001D4EBD">
        <w:rPr>
          <w:sz w:val="20"/>
          <w:szCs w:val="20"/>
        </w:rPr>
        <w:t>.</w:t>
      </w:r>
    </w:p>
    <w:p w:rsidR="001D4EBD" w:rsidRPr="001D4EBD" w:rsidRDefault="001D4EBD" w:rsidP="001D4EBD">
      <w:pPr>
        <w:spacing w:after="0" w:line="240" w:lineRule="auto"/>
        <w:rPr>
          <w:sz w:val="20"/>
          <w:szCs w:val="20"/>
        </w:rPr>
      </w:pPr>
      <w:r w:rsidRPr="001D4EBD">
        <w:rPr>
          <w:sz w:val="20"/>
          <w:szCs w:val="20"/>
        </w:rPr>
        <w:t>Граф конечного детерминированного распознавателя.</w:t>
      </w:r>
    </w:p>
    <w:p w:rsidR="001D4EBD" w:rsidRPr="001D4EBD" w:rsidRDefault="001D4EBD" w:rsidP="001D4EBD">
      <w:pPr>
        <w:spacing w:after="0" w:line="240" w:lineRule="auto"/>
        <w:rPr>
          <w:sz w:val="20"/>
          <w:szCs w:val="20"/>
        </w:rPr>
      </w:pPr>
    </w:p>
    <w:p w:rsidR="001D4EBD" w:rsidRPr="001D4EBD" w:rsidRDefault="001D4EBD" w:rsidP="001D4EBD">
      <w:pPr>
        <w:spacing w:after="0" w:line="240" w:lineRule="auto"/>
        <w:rPr>
          <w:sz w:val="20"/>
          <w:szCs w:val="20"/>
        </w:rPr>
      </w:pPr>
      <w:r w:rsidRPr="001D4EBD">
        <w:rPr>
          <w:sz w:val="20"/>
          <w:szCs w:val="20"/>
        </w:rPr>
        <w:t xml:space="preserve">                                      ц                                              .</w:t>
      </w:r>
    </w:p>
    <w:p w:rsidR="001D4EBD" w:rsidRPr="001D4EBD" w:rsidRDefault="001D4EBD" w:rsidP="001D4EBD">
      <w:pPr>
        <w:spacing w:after="0" w:line="240" w:lineRule="auto"/>
        <w:rPr>
          <w:sz w:val="20"/>
          <w:szCs w:val="20"/>
        </w:rPr>
      </w:pPr>
      <w:r w:rsidRPr="001D4EBD">
        <w:rPr>
          <w:sz w:val="20"/>
          <w:szCs w:val="20"/>
        </w:rPr>
        <mc:AlternateContent>
          <mc:Choice Requires="wps">
            <w:drawing>
              <wp:anchor distT="0" distB="0" distL="114300" distR="114300" simplePos="0" relativeHeight="252354560" behindDoc="0" locked="0" layoutInCell="0" allowOverlap="1">
                <wp:simplePos x="0" y="0"/>
                <wp:positionH relativeFrom="column">
                  <wp:posOffset>4000500</wp:posOffset>
                </wp:positionH>
                <wp:positionV relativeFrom="paragraph">
                  <wp:posOffset>193040</wp:posOffset>
                </wp:positionV>
                <wp:extent cx="635" cy="1724025"/>
                <wp:effectExtent l="60960" t="23495" r="52705" b="5080"/>
                <wp:wrapNone/>
                <wp:docPr id="2701" name="Полилиния 270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 cy="1724025"/>
                        </a:xfrm>
                        <a:custGeom>
                          <a:avLst/>
                          <a:gdLst>
                            <a:gd name="T0" fmla="*/ 0 w 1"/>
                            <a:gd name="T1" fmla="*/ 2715 h 2715"/>
                            <a:gd name="T2" fmla="*/ 0 w 1"/>
                            <a:gd name="T3" fmla="*/ 0 h 2715"/>
                          </a:gdLst>
                          <a:ahLst/>
                          <a:cxnLst>
                            <a:cxn ang="0">
                              <a:pos x="T0" y="T1"/>
                            </a:cxn>
                            <a:cxn ang="0">
                              <a:pos x="T2" y="T3"/>
                            </a:cxn>
                          </a:cxnLst>
                          <a:rect l="0" t="0" r="r" b="b"/>
                          <a:pathLst>
                            <a:path w="1" h="2715">
                              <a:moveTo>
                                <a:pt x="0" y="2715"/>
                              </a:moveTo>
                              <a:lnTo>
                                <a:pt x="0" y="0"/>
                              </a:lnTo>
                            </a:path>
                          </a:pathLst>
                        </a:custGeom>
                        <a:noFill/>
                        <a:ln w="9525">
                          <a:solidFill>
                            <a:srgbClr val="000000"/>
                          </a:solidFill>
                          <a:round/>
                          <a:headEn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id="Полилиния 2701" o:spid="_x0000_s1026" style="position:absolute;z-index:25235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315pt,150.95pt,315pt,15.2pt" coordsize="1,27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" o:allowincell="f" filled="f">
                <v:stroke endarrow="block"/>
                <v:path arrowok="t" o:connecttype="custom" o:connectlocs="0,1724025;0,0" o:connectangles="0,0"/>
              </v:polyline>
            </w:pict>
          </mc:Fallback>
        </mc:AlternateContent>
      </w:r>
      <w:r w:rsidRPr="001D4EBD">
        <w:rPr>
          <w:sz w:val="20"/>
          <w:szCs w:val="20"/>
        </w:rPr>
        <mc:AlternateContent>
          <mc:Choice Requires="wps">
            <w:drawing>
              <wp:anchor distT="0" distB="0" distL="114300" distR="114300" simplePos="0" relativeHeight="252353536" behindDoc="0" locked="0" layoutInCell="0" allowOverlap="1">
                <wp:simplePos x="0" y="0"/>
                <wp:positionH relativeFrom="column">
                  <wp:posOffset>3724275</wp:posOffset>
                </wp:positionH>
                <wp:positionV relativeFrom="paragraph">
                  <wp:posOffset>183515</wp:posOffset>
                </wp:positionV>
                <wp:extent cx="635" cy="1733550"/>
                <wp:effectExtent l="60960" t="13970" r="52705" b="14605"/>
                <wp:wrapNone/>
                <wp:docPr id="2700" name="Полилиния 270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 cy="1733550"/>
                        </a:xfrm>
                        <a:custGeom>
                          <a:avLst/>
                          <a:gdLst>
                            <a:gd name="T0" fmla="*/ 0 w 1"/>
                            <a:gd name="T1" fmla="*/ 0 h 2730"/>
                            <a:gd name="T2" fmla="*/ 0 w 1"/>
                            <a:gd name="T3" fmla="*/ 2730 h 2730"/>
                          </a:gdLst>
                          <a:ahLst/>
                          <a:cxnLst>
                            <a:cxn ang="0">
                              <a:pos x="T0" y="T1"/>
                            </a:cxn>
                            <a:cxn ang="0">
                              <a:pos x="T2" y="T3"/>
                            </a:cxn>
                          </a:cxnLst>
                          <a:rect l="0" t="0" r="r" b="b"/>
                          <a:pathLst>
                            <a:path w="1" h="2730">
                              <a:moveTo>
                                <a:pt x="0" y="0"/>
                              </a:moveTo>
                              <a:lnTo>
                                <a:pt x="0" y="2730"/>
                              </a:lnTo>
                            </a:path>
                          </a:pathLst>
                        </a:custGeom>
                        <a:noFill/>
                        <a:ln w="9525">
                          <a:solidFill>
                            <a:srgbClr val="000000"/>
                          </a:solidFill>
                          <a:round/>
                          <a:headEn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id="Полилиния 2700" o:spid="_x0000_s1026" style="position:absolute;z-index:25235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293.25pt,14.45pt,293.25pt,150.95pt" coordsize="1,27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" o:allowincell="f" filled="f">
                <v:stroke endarrow="block"/>
                <v:path arrowok="t" o:connecttype="custom" o:connectlocs="0,0;0,1733550" o:connectangles="0,0"/>
              </v:polyline>
            </w:pict>
          </mc:Fallback>
        </mc:AlternateContent>
      </w:r>
      <w:r w:rsidRPr="001D4EBD">
        <w:rPr>
          <w:sz w:val="20"/>
          <w:szCs w:val="20"/>
        </w:rPr>
        <mc:AlternateContent>
          <mc:Choice Requires="wps">
            <w:drawing>
              <wp:anchor distT="0" distB="0" distL="114300" distR="114300" simplePos="0" relativeHeight="252345344" behindDoc="0" locked="0" layoutInCell="0" allowOverlap="1">
                <wp:simplePos x="0" y="0"/>
                <wp:positionH relativeFrom="column">
                  <wp:posOffset>771525</wp:posOffset>
                </wp:positionH>
                <wp:positionV relativeFrom="paragraph">
                  <wp:posOffset>116840</wp:posOffset>
                </wp:positionV>
                <wp:extent cx="742950" cy="742950"/>
                <wp:effectExtent l="13335" t="52070" r="53340" b="5080"/>
                <wp:wrapNone/>
                <wp:docPr id="2699" name="Полилиния 269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42950" cy="742950"/>
                        </a:xfrm>
                        <a:custGeom>
                          <a:avLst/>
                          <a:gdLst>
                            <a:gd name="T0" fmla="*/ 0 w 1170"/>
                            <a:gd name="T1" fmla="*/ 1170 h 1170"/>
                            <a:gd name="T2" fmla="*/ 1170 w 1170"/>
                            <a:gd name="T3" fmla="*/ 0 h 1170"/>
                          </a:gdLst>
                          <a:ahLst/>
                          <a:cxnLst>
                            <a:cxn ang="0">
                              <a:pos x="T0" y="T1"/>
                            </a:cxn>
                            <a:cxn ang="0">
                              <a:pos x="T2" y="T3"/>
                            </a:cxn>
                          </a:cxnLst>
                          <a:rect l="0" t="0" r="r" b="b"/>
                          <a:pathLst>
                            <a:path w="1170" h="1170">
                              <a:moveTo>
                                <a:pt x="0" y="1170"/>
                              </a:moveTo>
                              <a:lnTo>
                                <a:pt x="1170" y="0"/>
                              </a:lnTo>
                            </a:path>
                          </a:pathLst>
                        </a:custGeom>
                        <a:noFill/>
                        <a:ln w="9525">
                          <a:solidFill>
                            <a:srgbClr val="000000"/>
                          </a:solidFill>
                          <a:round/>
                          <a:headEn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id="Полилиния 2699" o:spid="_x0000_s1026" style="position:absolute;z-index:25234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60.75pt,67.7pt,119.25pt,9.2pt" coordsize="1170,11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" o:allowincell="f" filled="f">
                <v:stroke endarrow="block"/>
                <v:path arrowok="t" o:connecttype="custom" o:connectlocs="0,742950;742950,0" o:connectangles="0,0"/>
              </v:polyline>
            </w:pict>
          </mc:Fallback>
        </mc:AlternateContent>
      </w:r>
      <w:r w:rsidRPr="001D4EBD">
        <w:rPr>
          <w:sz w:val="20"/>
          <w:szCs w:val="20"/>
        </w:rPr>
        <mc:AlternateContent>
          <mc:Choice Requires="wps">
            <w:drawing>
              <wp:anchor distT="0" distB="0" distL="114300" distR="114300" simplePos="0" relativeHeight="252355584" behindDoc="0" locked="0" layoutInCell="0" allowOverlap="1">
                <wp:simplePos x="0" y="0"/>
                <wp:positionH relativeFrom="column">
                  <wp:posOffset>4086860</wp:posOffset>
                </wp:positionH>
                <wp:positionV relativeFrom="paragraph">
                  <wp:posOffset>64770</wp:posOffset>
                </wp:positionV>
                <wp:extent cx="811530" cy="0"/>
                <wp:effectExtent l="13970" t="57150" r="22225" b="57150"/>
                <wp:wrapNone/>
                <wp:docPr id="2698" name="Прямая соединительная линия 26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1153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2698" o:spid="_x0000_s1026" style="position:absolute;z-index:25235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1.8pt,5.1pt" to="385.7pt,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" o:allowincell="f">
                <v:stroke endarrow="block"/>
              </v:line>
            </w:pict>
          </mc:Fallback>
        </mc:AlternateContent>
      </w:r>
      <w:r w:rsidRPr="001D4EBD">
        <w:rPr>
          <w:sz w:val="20"/>
          <w:szCs w:val="20"/>
        </w:rPr>
        <mc:AlternateContent>
          <mc:Choice Requires="wps">
            <w:drawing>
              <wp:anchor distT="0" distB="0" distL="114300" distR="114300" simplePos="0" relativeHeight="252351488" behindDoc="0" locked="0" layoutInCell="0" allowOverlap="1">
                <wp:simplePos x="0" y="0"/>
                <wp:positionH relativeFrom="column">
                  <wp:posOffset>1922780</wp:posOffset>
                </wp:positionH>
                <wp:positionV relativeFrom="paragraph">
                  <wp:posOffset>64770</wp:posOffset>
                </wp:positionV>
                <wp:extent cx="1713230" cy="0"/>
                <wp:effectExtent l="12065" t="57150" r="17780" b="57150"/>
                <wp:wrapNone/>
                <wp:docPr id="2697" name="Прямая соединительная линия 26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1323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2697" o:spid="_x0000_s1026" style="position:absolute;z-index:25235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1.4pt,5.1pt" to="286.3pt,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" o:allowincell="f">
                <v:stroke endarrow="block"/>
              </v:line>
            </w:pict>
          </mc:Fallback>
        </mc:AlternateContent>
      </w:r>
    </w:p>
    <w:p w:rsidR="001D4EBD" w:rsidRPr="001D4EBD" w:rsidRDefault="001D4EBD" w:rsidP="001D4EBD">
      <w:pPr>
        <w:spacing w:after="0" w:line="240" w:lineRule="auto"/>
        <w:rPr>
          <w:sz w:val="20"/>
          <w:szCs w:val="20"/>
        </w:rPr>
      </w:pPr>
      <w:r w:rsidRPr="001D4EBD">
        <w:rPr>
          <w:sz w:val="20"/>
          <w:szCs w:val="20"/>
        </w:rPr>
        <mc:AlternateContent>
          <mc:Choice Requires="wps">
            <w:drawing>
              <wp:anchor distT="0" distB="0" distL="114300" distR="114300" simplePos="0" relativeHeight="252357632" behindDoc="0" locked="0" layoutInCell="0" allowOverlap="1">
                <wp:simplePos x="0" y="0"/>
                <wp:positionH relativeFrom="column">
                  <wp:posOffset>5078730</wp:posOffset>
                </wp:positionH>
                <wp:positionV relativeFrom="paragraph">
                  <wp:posOffset>40640</wp:posOffset>
                </wp:positionV>
                <wp:extent cx="0" cy="1623060"/>
                <wp:effectExtent l="53340" t="8255" r="60960" b="16510"/>
                <wp:wrapNone/>
                <wp:docPr id="2696" name="Прямая соединительная линия 26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6230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2696" o:spid="_x0000_s1026" style="position:absolute;z-index:25235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9.9pt,3.2pt" to="399.9pt,1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" o:allowincell="f">
                <v:stroke endarrow="block"/>
              </v:line>
            </w:pict>
          </mc:Fallback>
        </mc:AlternateContent>
      </w:r>
      <w:r w:rsidRPr="001D4EBD">
        <w:rPr>
          <w:sz w:val="20"/>
          <w:szCs w:val="20"/>
        </w:rPr>
        <mc:AlternateContent>
          <mc:Choice Requires="wps">
            <w:drawing>
              <wp:anchor distT="0" distB="0" distL="114300" distR="114300" simplePos="0" relativeHeight="252349440" behindDoc="0" locked="0" layoutInCell="0" allowOverlap="1">
                <wp:simplePos x="0" y="0"/>
                <wp:positionH relativeFrom="column">
                  <wp:posOffset>1652270</wp:posOffset>
                </wp:positionH>
                <wp:positionV relativeFrom="paragraph">
                  <wp:posOffset>40640</wp:posOffset>
                </wp:positionV>
                <wp:extent cx="0" cy="541020"/>
                <wp:effectExtent l="55880" t="8255" r="58420" b="22225"/>
                <wp:wrapNone/>
                <wp:docPr id="2695" name="Прямая соединительная линия 26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410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2695" o:spid="_x0000_s1026" style="position:absolute;z-index:25234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0.1pt,3.2pt" to="130.1pt,4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" o:allowincell="f">
                <v:stroke endarrow="block"/>
              </v:line>
            </w:pict>
          </mc:Fallback>
        </mc:AlternateContent>
      </w:r>
      <w:r w:rsidRPr="001D4EBD">
        <w:rPr>
          <w:sz w:val="20"/>
          <w:szCs w:val="20"/>
        </w:rPr>
        <mc:AlternateContent>
          <mc:Choice Requires="wps">
            <w:drawing>
              <wp:anchor distT="0" distB="0" distL="114300" distR="114300" simplePos="0" relativeHeight="252341248" behindDoc="0" locked="0" layoutInCell="0" allowOverlap="1">
                <wp:simplePos x="0" y="0"/>
                <wp:positionH relativeFrom="column">
                  <wp:posOffset>1471930</wp:posOffset>
                </wp:positionH>
                <wp:positionV relativeFrom="paragraph">
                  <wp:posOffset>-410210</wp:posOffset>
                </wp:positionV>
                <wp:extent cx="450850" cy="450850"/>
                <wp:effectExtent l="8890" t="5080" r="6985" b="10795"/>
                <wp:wrapNone/>
                <wp:docPr id="2694" name="Овал 26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0850" cy="450850"/>
                        </a:xfrm>
                        <a:prstGeom prst="ellipse">
                          <a:avLst/>
                        </a:prstGeom>
                        <a:solidFill>
                          <a:srgbClr val="FFFFFF"/>
                        </a:solidFill>
                        <a:ln w="9525">
                          <a:solidFill>
                            <a:srgbClr val="000000"/>
                          </a:solidFill>
                          <a:round/>
                          <a:headEnd/>
                          <a:tailEnd/>
                        </a:ln>
                      </wps:spPr>
                      <wps:txbx>
                        <w:txbxContent>
                          <w:p w:rsidR="00054219" w:rsidRPr="00C47EF5" w:rsidRDefault="00054219" w:rsidP="001D4EBD">
                            <w:pPr>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Овал 2694" o:spid="_x0000_s1251" style="position:absolute;margin-left:115.9pt;margin-top:-32.3pt;width:35.5pt;height:35.5pt;z-index:25234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" o:allowincell="f">
                <v:textbox>
                  <w:txbxContent>
                    <w:p w:rsidR="00054219" w:rsidRPr="00C47EF5" w:rsidRDefault="00054219" w:rsidP="001D4EBD">
                      <w:pPr>
                        <w:rPr>
                          <w:sz w:val="20"/>
                          <w:szCs w:val="20"/>
                        </w:rPr>
                      </w:pPr>
                    </w:p>
                  </w:txbxContent>
                </v:textbox>
              </v:oval>
            </w:pict>
          </mc:Fallback>
        </mc:AlternateContent>
      </w:r>
      <w:r w:rsidRPr="001D4EBD">
        <w:rPr>
          <w:sz w:val="20"/>
          <w:szCs w:val="20"/>
        </w:rPr>
        <w:t xml:space="preserve">                       .</w:t>
      </w:r>
    </w:p>
    <w:p w:rsidR="001D4EBD" w:rsidRPr="001D4EBD" w:rsidRDefault="001D4EBD" w:rsidP="001D4EBD">
      <w:pPr>
        <w:spacing w:after="0" w:line="240" w:lineRule="auto"/>
        <w:rPr>
          <w:sz w:val="20"/>
          <w:szCs w:val="20"/>
        </w:rPr>
      </w:pPr>
      <w:r w:rsidRPr="001D4EBD">
        <w:rPr>
          <w:sz w:val="20"/>
          <w:szCs w:val="20"/>
        </w:rPr>
        <mc:AlternateContent>
          <mc:Choice Requires="wps">
            <w:drawing>
              <wp:anchor distT="0" distB="0" distL="114300" distR="114300" simplePos="0" relativeHeight="252360704" behindDoc="0" locked="0" layoutInCell="0" allowOverlap="1">
                <wp:simplePos x="0" y="0"/>
                <wp:positionH relativeFrom="column">
                  <wp:posOffset>2825750</wp:posOffset>
                </wp:positionH>
                <wp:positionV relativeFrom="paragraph">
                  <wp:posOffset>18415</wp:posOffset>
                </wp:positionV>
                <wp:extent cx="450215" cy="647065"/>
                <wp:effectExtent l="10160" t="8890" r="6350" b="10795"/>
                <wp:wrapNone/>
                <wp:docPr id="2693" name="Полилиния 269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50215" cy="647065"/>
                        </a:xfrm>
                        <a:custGeom>
                          <a:avLst/>
                          <a:gdLst>
                            <a:gd name="G0" fmla="+- 21600 0 0"/>
                            <a:gd name="G1" fmla="+- 21600 0 0"/>
                            <a:gd name="G2" fmla="+- 21600 0 0"/>
                            <a:gd name="T0" fmla="*/ 41 w 43200"/>
                            <a:gd name="T1" fmla="*/ 22924 h 43200"/>
                            <a:gd name="T2" fmla="*/ 16492 w 43200"/>
                            <a:gd name="T3" fmla="*/ 42587 h 43200"/>
                            <a:gd name="T4" fmla="*/ 21600 w 43200"/>
                            <a:gd name="T5" fmla="*/ 21600 h 43200"/>
                          </a:gdLst>
                          <a:ahLst/>
                          <a:cxnLst>
                            <a:cxn ang="0">
                              <a:pos x="T0" y="T1"/>
                            </a:cxn>
                            <a:cxn ang="0">
                              <a:pos x="T2" y="T3"/>
                            </a:cxn>
                            <a:cxn ang="0">
                              <a:pos x="T4" y="T5"/>
                            </a:cxn>
                          </a:cxnLst>
                          <a:rect l="0" t="0" r="r" b="b"/>
                          <a:pathLst>
                            <a:path w="43200" h="43200" fill="none" extrusionOk="0">
                              <a:moveTo>
                                <a:pt x="40" y="22924"/>
                              </a:moveTo>
                              <a:cubicBezTo>
                                <a:pt x="13" y="22483"/>
                                <a:pt x="0" y="22041"/>
                                <a:pt x="0" y="21600"/>
                              </a:cubicBezTo>
                              <a:cubicBezTo>
                                <a:pt x="0" y="9670"/>
                                <a:pt x="9670" y="0"/>
                                <a:pt x="21600" y="0"/>
                              </a:cubicBezTo>
                              <a:cubicBezTo>
                                <a:pt x="33529" y="0"/>
                                <a:pt x="43200" y="9670"/>
                                <a:pt x="43200" y="21600"/>
                              </a:cubicBezTo>
                              <a:cubicBezTo>
                                <a:pt x="43200" y="33529"/>
                                <a:pt x="33529" y="43200"/>
                                <a:pt x="21600" y="43200"/>
                              </a:cubicBezTo>
                              <a:cubicBezTo>
                                <a:pt x="19878" y="43200"/>
                                <a:pt x="18164" y="42994"/>
                                <a:pt x="16491" y="42587"/>
                              </a:cubicBezTo>
                            </a:path>
                            <a:path w="43200" h="43200" stroke="0" extrusionOk="0">
                              <a:moveTo>
                                <a:pt x="40" y="22924"/>
                              </a:moveTo>
                              <a:cubicBezTo>
                                <a:pt x="13" y="22483"/>
                                <a:pt x="0" y="22041"/>
                                <a:pt x="0" y="21600"/>
                              </a:cubicBezTo>
                              <a:cubicBezTo>
                                <a:pt x="0" y="9670"/>
                                <a:pt x="9670" y="0"/>
                                <a:pt x="21600" y="0"/>
                              </a:cubicBezTo>
                              <a:cubicBezTo>
                                <a:pt x="33529" y="0"/>
                                <a:pt x="43200" y="9670"/>
                                <a:pt x="43200" y="21600"/>
                              </a:cubicBezTo>
                              <a:cubicBezTo>
                                <a:pt x="43200" y="33529"/>
                                <a:pt x="33529" y="43200"/>
                                <a:pt x="21600" y="43200"/>
                              </a:cubicBezTo>
                              <a:cubicBezTo>
                                <a:pt x="19878" y="43200"/>
                                <a:pt x="18164" y="42994"/>
                                <a:pt x="16491" y="42587"/>
                              </a:cubicBezTo>
                              <a:lnTo>
                                <a:pt x="2160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Полилиния 2693" o:spid="_x0000_s1026" style="position:absolute;margin-left:222.5pt;margin-top:1.45pt;width:35.45pt;height:50.95pt;z-index:25236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43200,43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" o:allowincell="f" path="m40,22924nfc13,22483,,22041,,21600,,9670,9670,,21600,,33529,,43200,9670,43200,21600v,11929,-9671,21600,-21600,21600c19878,43200,18164,42994,16491,42587em40,22924nsc13,22483,,22041,,21600,,9670,9670,,21600,,33529,,43200,9670,43200,21600v,11929,-9671,21600,-21600,21600c19878,43200,18164,42994,16491,42587l21600,21600,40,22924xe" filled="f">
                <v:path arrowok="t" o:extrusionok="f" o:connecttype="custom" o:connectlocs="427,343364;171874,637883;225108,323533" o:connectangles="0,0,0"/>
              </v:shape>
            </w:pict>
          </mc:Fallback>
        </mc:AlternateContent>
      </w:r>
      <w:r w:rsidRPr="001D4EBD">
        <w:rPr>
          <w:sz w:val="20"/>
          <w:szCs w:val="20"/>
        </w:rPr>
        <mc:AlternateContent>
          <mc:Choice Requires="wps">
            <w:drawing>
              <wp:anchor distT="0" distB="0" distL="114300" distR="114300" simplePos="0" relativeHeight="252344320" behindDoc="0" locked="0" layoutInCell="0" allowOverlap="1">
                <wp:simplePos x="0" y="0"/>
                <wp:positionH relativeFrom="column">
                  <wp:posOffset>4896485</wp:posOffset>
                </wp:positionH>
                <wp:positionV relativeFrom="paragraph">
                  <wp:posOffset>1459230</wp:posOffset>
                </wp:positionV>
                <wp:extent cx="450850" cy="450850"/>
                <wp:effectExtent l="13970" t="20955" r="20955" b="13970"/>
                <wp:wrapNone/>
                <wp:docPr id="2692" name="Овал 26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0850" cy="450850"/>
                        </a:xfrm>
                        <a:prstGeom prst="ellipse">
                          <a:avLst/>
                        </a:prstGeom>
                        <a:solidFill>
                          <a:srgbClr val="FFFFFF"/>
                        </a:solidFill>
                        <a:ln w="25400">
                          <a:solidFill>
                            <a:srgbClr val="000000"/>
                          </a:solidFill>
                          <a:round/>
                          <a:headEnd/>
                          <a:tailEnd/>
                        </a:ln>
                      </wps:spPr>
                      <wps:txbx>
                        <w:txbxContent>
                          <w:p w:rsidR="00054219" w:rsidRPr="00C47EF5" w:rsidRDefault="00054219" w:rsidP="001D4EBD">
                            <w:pPr>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Овал 2692" o:spid="_x0000_s1252" style="position:absolute;margin-left:385.55pt;margin-top:114.9pt;width:35.5pt;height:35.5pt;z-index:25234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" o:allowincell="f" strokeweight="2pt">
                <v:textbox>
                  <w:txbxContent>
                    <w:p w:rsidR="00054219" w:rsidRPr="00C47EF5" w:rsidRDefault="00054219" w:rsidP="001D4EBD">
                      <w:pPr>
                        <w:rPr>
                          <w:sz w:val="20"/>
                          <w:szCs w:val="20"/>
                        </w:rPr>
                      </w:pPr>
                    </w:p>
                  </w:txbxContent>
                </v:textbox>
              </v:oval>
            </w:pict>
          </mc:Fallback>
        </mc:AlternateContent>
      </w:r>
      <w:r w:rsidRPr="001D4EBD">
        <w:rPr>
          <w:sz w:val="20"/>
          <w:szCs w:val="20"/>
        </w:rPr>
        <mc:AlternateContent>
          <mc:Choice Requires="wps">
            <w:drawing>
              <wp:anchor distT="0" distB="0" distL="114300" distR="114300" simplePos="0" relativeHeight="252343296" behindDoc="0" locked="0" layoutInCell="0" allowOverlap="1">
                <wp:simplePos x="0" y="0"/>
                <wp:positionH relativeFrom="column">
                  <wp:posOffset>3636010</wp:posOffset>
                </wp:positionH>
                <wp:positionV relativeFrom="paragraph">
                  <wp:posOffset>1459230</wp:posOffset>
                </wp:positionV>
                <wp:extent cx="450850" cy="450850"/>
                <wp:effectExtent l="10795" t="11430" r="5080" b="13970"/>
                <wp:wrapNone/>
                <wp:docPr id="2691" name="Овал 26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0850" cy="450850"/>
                        </a:xfrm>
                        <a:prstGeom prst="ellipse">
                          <a:avLst/>
                        </a:prstGeom>
                        <a:solidFill>
                          <a:srgbClr val="FFFFFF"/>
                        </a:solidFill>
                        <a:ln w="9525">
                          <a:solidFill>
                            <a:srgbClr val="000000"/>
                          </a:solidFill>
                          <a:round/>
                          <a:headEnd/>
                          <a:tailEnd/>
                        </a:ln>
                      </wps:spPr>
                      <wps:txbx>
                        <w:txbxContent>
                          <w:p w:rsidR="00054219" w:rsidRPr="00C47EF5" w:rsidRDefault="00054219" w:rsidP="001D4EBD">
                            <w:pPr>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Овал 2691" o:spid="_x0000_s1253" style="position:absolute;margin-left:286.3pt;margin-top:114.9pt;width:35.5pt;height:35.5pt;z-index:25234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" o:allowincell="f">
                <v:textbox>
                  <w:txbxContent>
                    <w:p w:rsidR="00054219" w:rsidRPr="00C47EF5" w:rsidRDefault="00054219" w:rsidP="001D4EBD">
                      <w:pPr>
                        <w:rPr>
                          <w:sz w:val="20"/>
                          <w:szCs w:val="20"/>
                        </w:rPr>
                      </w:pPr>
                    </w:p>
                  </w:txbxContent>
                </v:textbox>
              </v:oval>
            </w:pict>
          </mc:Fallback>
        </mc:AlternateContent>
      </w:r>
      <w:r w:rsidRPr="001D4EBD">
        <w:rPr>
          <w:sz w:val="20"/>
          <w:szCs w:val="20"/>
        </w:rPr>
        <mc:AlternateContent>
          <mc:Choice Requires="wps">
            <w:drawing>
              <wp:anchor distT="0" distB="0" distL="114300" distR="114300" simplePos="0" relativeHeight="252342272" behindDoc="0" locked="0" layoutInCell="0" allowOverlap="1">
                <wp:simplePos x="0" y="0"/>
                <wp:positionH relativeFrom="column">
                  <wp:posOffset>1471930</wp:posOffset>
                </wp:positionH>
                <wp:positionV relativeFrom="paragraph">
                  <wp:posOffset>1459230</wp:posOffset>
                </wp:positionV>
                <wp:extent cx="450850" cy="450850"/>
                <wp:effectExtent l="8890" t="11430" r="6985" b="13970"/>
                <wp:wrapNone/>
                <wp:docPr id="2690" name="Овал 26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0850" cy="450850"/>
                        </a:xfrm>
                        <a:prstGeom prst="ellipse">
                          <a:avLst/>
                        </a:prstGeom>
                        <a:solidFill>
                          <a:srgbClr val="FFFFFF"/>
                        </a:solidFill>
                        <a:ln w="9525">
                          <a:solidFill>
                            <a:srgbClr val="000000"/>
                          </a:solidFill>
                          <a:round/>
                          <a:headEnd/>
                          <a:tailEnd/>
                        </a:ln>
                      </wps:spPr>
                      <wps:txbx>
                        <w:txbxContent>
                          <w:p w:rsidR="00054219" w:rsidRPr="00C47EF5" w:rsidRDefault="00054219" w:rsidP="001D4EBD">
                            <w:pPr>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Овал 2690" o:spid="_x0000_s1254" style="position:absolute;margin-left:115.9pt;margin-top:114.9pt;width:35.5pt;height:35.5pt;z-index:25234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" o:allowincell="f">
                <v:textbox>
                  <w:txbxContent>
                    <w:p w:rsidR="00054219" w:rsidRPr="00C47EF5" w:rsidRDefault="00054219" w:rsidP="001D4EBD">
                      <w:pPr>
                        <w:rPr>
                          <w:sz w:val="20"/>
                          <w:szCs w:val="20"/>
                        </w:rPr>
                      </w:pPr>
                    </w:p>
                  </w:txbxContent>
                </v:textbox>
              </v:oval>
            </w:pict>
          </mc:Fallback>
        </mc:AlternateContent>
      </w:r>
      <w:r w:rsidRPr="001D4EBD">
        <w:rPr>
          <w:sz w:val="20"/>
          <w:szCs w:val="20"/>
        </w:rPr>
        <mc:AlternateContent>
          <mc:Choice Requires="wps">
            <w:drawing>
              <wp:anchor distT="0" distB="0" distL="114300" distR="114300" simplePos="0" relativeHeight="252336128" behindDoc="0" locked="0" layoutInCell="0" allowOverlap="1">
                <wp:simplePos x="0" y="0"/>
                <wp:positionH relativeFrom="column">
                  <wp:posOffset>389890</wp:posOffset>
                </wp:positionH>
                <wp:positionV relativeFrom="paragraph">
                  <wp:posOffset>377190</wp:posOffset>
                </wp:positionV>
                <wp:extent cx="450850" cy="450850"/>
                <wp:effectExtent l="12700" t="5715" r="12700" b="10160"/>
                <wp:wrapNone/>
                <wp:docPr id="2689" name="Овал 26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0850" cy="450850"/>
                        </a:xfrm>
                        <a:prstGeom prst="ellipse">
                          <a:avLst/>
                        </a:prstGeom>
                        <a:solidFill>
                          <a:srgbClr val="FFFFFF"/>
                        </a:solidFill>
                        <a:ln w="9525">
                          <a:solidFill>
                            <a:srgbClr val="000000"/>
                          </a:solidFill>
                          <a:round/>
                          <a:headEnd/>
                          <a:tailEnd/>
                        </a:ln>
                      </wps:spPr>
                      <wps:txbx>
                        <w:txbxContent>
                          <w:p w:rsidR="00054219" w:rsidRPr="00C47EF5" w:rsidRDefault="00054219" w:rsidP="001D4EBD">
                            <w:pPr>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Овал 2689" o:spid="_x0000_s1255" style="position:absolute;margin-left:30.7pt;margin-top:29.7pt;width:35.5pt;height:35.5pt;z-index:25233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" o:allowincell="f">
                <v:textbox>
                  <w:txbxContent>
                    <w:p w:rsidR="00054219" w:rsidRPr="00C47EF5" w:rsidRDefault="00054219" w:rsidP="001D4EBD">
                      <w:pPr>
                        <w:rPr>
                          <w:sz w:val="20"/>
                          <w:szCs w:val="20"/>
                        </w:rPr>
                      </w:pPr>
                    </w:p>
                  </w:txbxContent>
                </v:textbox>
              </v:oval>
            </w:pict>
          </mc:Fallback>
        </mc:AlternateContent>
      </w:r>
      <w:r w:rsidRPr="001D4EBD">
        <w:rPr>
          <w:sz w:val="20"/>
          <w:szCs w:val="20"/>
        </w:rPr>
        <mc:AlternateContent>
          <mc:Choice Requires="wps">
            <w:drawing>
              <wp:anchor distT="0" distB="0" distL="114300" distR="114300" simplePos="0" relativeHeight="252337152" behindDoc="0" locked="0" layoutInCell="0" allowOverlap="1">
                <wp:simplePos x="0" y="0"/>
                <wp:positionH relativeFrom="column">
                  <wp:posOffset>1471930</wp:posOffset>
                </wp:positionH>
                <wp:positionV relativeFrom="paragraph">
                  <wp:posOffset>377190</wp:posOffset>
                </wp:positionV>
                <wp:extent cx="450850" cy="450850"/>
                <wp:effectExtent l="8890" t="5715" r="6985" b="10160"/>
                <wp:wrapNone/>
                <wp:docPr id="2688" name="Овал 26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0850" cy="450850"/>
                        </a:xfrm>
                        <a:prstGeom prst="ellipse">
                          <a:avLst/>
                        </a:prstGeom>
                        <a:solidFill>
                          <a:srgbClr val="FFFFFF"/>
                        </a:solidFill>
                        <a:ln w="9525">
                          <a:solidFill>
                            <a:srgbClr val="000000"/>
                          </a:solidFill>
                          <a:round/>
                          <a:headEnd/>
                          <a:tailEnd/>
                        </a:ln>
                      </wps:spPr>
                      <wps:txbx>
                        <w:txbxContent>
                          <w:p w:rsidR="00054219" w:rsidRPr="00C47EF5" w:rsidRDefault="00054219" w:rsidP="001D4EBD">
                            <w:pPr>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Овал 2688" o:spid="_x0000_s1256" style="position:absolute;margin-left:115.9pt;margin-top:29.7pt;width:35.5pt;height:35.5pt;z-index:25233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" o:allowincell="f">
                <v:textbox>
                  <w:txbxContent>
                    <w:p w:rsidR="00054219" w:rsidRPr="00C47EF5" w:rsidRDefault="00054219" w:rsidP="001D4EBD">
                      <w:pPr>
                        <w:rPr>
                          <w:sz w:val="20"/>
                          <w:szCs w:val="20"/>
                        </w:rPr>
                      </w:pPr>
                    </w:p>
                  </w:txbxContent>
                </v:textbox>
              </v:oval>
            </w:pict>
          </mc:Fallback>
        </mc:AlternateContent>
      </w:r>
      <w:r w:rsidRPr="001D4EBD">
        <w:rPr>
          <w:sz w:val="20"/>
          <w:szCs w:val="20"/>
        </w:rPr>
        <mc:AlternateContent>
          <mc:Choice Requires="wps">
            <w:drawing>
              <wp:anchor distT="0" distB="0" distL="114300" distR="114300" simplePos="0" relativeHeight="252338176" behindDoc="0" locked="0" layoutInCell="0" allowOverlap="1">
                <wp:simplePos x="0" y="0"/>
                <wp:positionH relativeFrom="column">
                  <wp:posOffset>2553970</wp:posOffset>
                </wp:positionH>
                <wp:positionV relativeFrom="paragraph">
                  <wp:posOffset>377190</wp:posOffset>
                </wp:positionV>
                <wp:extent cx="450850" cy="450850"/>
                <wp:effectExtent l="14605" t="15240" r="20320" b="19685"/>
                <wp:wrapNone/>
                <wp:docPr id="2687" name="Овал 26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0850" cy="450850"/>
                        </a:xfrm>
                        <a:prstGeom prst="ellipse">
                          <a:avLst/>
                        </a:prstGeom>
                        <a:solidFill>
                          <a:srgbClr val="FFFFFF"/>
                        </a:solidFill>
                        <a:ln w="25400">
                          <a:solidFill>
                            <a:srgbClr val="000000"/>
                          </a:solidFill>
                          <a:round/>
                          <a:headEnd/>
                          <a:tailEnd/>
                        </a:ln>
                      </wps:spPr>
                      <wps:txbx>
                        <w:txbxContent>
                          <w:p w:rsidR="00054219" w:rsidRPr="00C47EF5" w:rsidRDefault="00054219" w:rsidP="001D4EBD">
                            <w:pPr>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Овал 2687" o:spid="_x0000_s1257" style="position:absolute;margin-left:201.1pt;margin-top:29.7pt;width:35.5pt;height:35.5pt;z-index:25233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" o:allowincell="f" strokeweight="2pt">
                <v:textbox>
                  <w:txbxContent>
                    <w:p w:rsidR="00054219" w:rsidRPr="00C47EF5" w:rsidRDefault="00054219" w:rsidP="001D4EBD">
                      <w:pPr>
                        <w:rPr>
                          <w:sz w:val="20"/>
                          <w:szCs w:val="20"/>
                        </w:rPr>
                      </w:pPr>
                    </w:p>
                  </w:txbxContent>
                </v:textbox>
              </v:oval>
            </w:pict>
          </mc:Fallback>
        </mc:AlternateContent>
      </w:r>
      <w:r w:rsidRPr="001D4EBD">
        <w:rPr>
          <w:sz w:val="20"/>
          <w:szCs w:val="20"/>
        </w:rPr>
        <mc:AlternateContent>
          <mc:Choice Requires="wps">
            <w:drawing>
              <wp:anchor distT="0" distB="0" distL="114300" distR="114300" simplePos="0" relativeHeight="252339200" behindDoc="0" locked="0" layoutInCell="0" allowOverlap="1">
                <wp:simplePos x="0" y="0"/>
                <wp:positionH relativeFrom="column">
                  <wp:posOffset>4896485</wp:posOffset>
                </wp:positionH>
                <wp:positionV relativeFrom="paragraph">
                  <wp:posOffset>-614680</wp:posOffset>
                </wp:positionV>
                <wp:extent cx="450850" cy="450850"/>
                <wp:effectExtent l="13970" t="13970" r="20955" b="20955"/>
                <wp:wrapNone/>
                <wp:docPr id="2686" name="Овал 26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0850" cy="450850"/>
                        </a:xfrm>
                        <a:prstGeom prst="ellipse">
                          <a:avLst/>
                        </a:prstGeom>
                        <a:solidFill>
                          <a:srgbClr val="FFFFFF"/>
                        </a:solidFill>
                        <a:ln w="25400">
                          <a:solidFill>
                            <a:srgbClr val="000000"/>
                          </a:solidFill>
                          <a:round/>
                          <a:headEnd/>
                          <a:tailEnd/>
                        </a:ln>
                      </wps:spPr>
                      <wps:txbx>
                        <w:txbxContent>
                          <w:p w:rsidR="00054219" w:rsidRPr="00C47EF5" w:rsidRDefault="00054219" w:rsidP="001D4EBD">
                            <w:pPr>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Овал 2686" o:spid="_x0000_s1258" style="position:absolute;margin-left:385.55pt;margin-top:-48.4pt;width:35.5pt;height:35.5pt;z-index:25233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" o:allowincell="f" strokeweight="2pt">
                <v:textbox>
                  <w:txbxContent>
                    <w:p w:rsidR="00054219" w:rsidRPr="00C47EF5" w:rsidRDefault="00054219" w:rsidP="001D4EBD">
                      <w:pPr>
                        <w:rPr>
                          <w:sz w:val="20"/>
                          <w:szCs w:val="20"/>
                        </w:rPr>
                      </w:pPr>
                    </w:p>
                  </w:txbxContent>
                </v:textbox>
              </v:oval>
            </w:pict>
          </mc:Fallback>
        </mc:AlternateContent>
      </w:r>
      <w:r w:rsidRPr="001D4EBD">
        <w:rPr>
          <w:sz w:val="20"/>
          <w:szCs w:val="20"/>
        </w:rPr>
        <mc:AlternateContent>
          <mc:Choice Requires="wps">
            <w:drawing>
              <wp:anchor distT="0" distB="0" distL="114300" distR="114300" simplePos="0" relativeHeight="252340224" behindDoc="0" locked="0" layoutInCell="0" allowOverlap="1">
                <wp:simplePos x="0" y="0"/>
                <wp:positionH relativeFrom="column">
                  <wp:posOffset>3636010</wp:posOffset>
                </wp:positionH>
                <wp:positionV relativeFrom="paragraph">
                  <wp:posOffset>-614680</wp:posOffset>
                </wp:positionV>
                <wp:extent cx="450850" cy="450850"/>
                <wp:effectExtent l="10795" t="13970" r="5080" b="11430"/>
                <wp:wrapNone/>
                <wp:docPr id="2685" name="Овал 26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0850" cy="450850"/>
                        </a:xfrm>
                        <a:prstGeom prst="ellipse">
                          <a:avLst/>
                        </a:prstGeom>
                        <a:solidFill>
                          <a:srgbClr val="FFFFFF"/>
                        </a:solidFill>
                        <a:ln w="9525">
                          <a:solidFill>
                            <a:srgbClr val="000000"/>
                          </a:solidFill>
                          <a:round/>
                          <a:headEnd/>
                          <a:tailEnd/>
                        </a:ln>
                      </wps:spPr>
                      <wps:txbx>
                        <w:txbxContent>
                          <w:p w:rsidR="00054219" w:rsidRPr="00C47EF5" w:rsidRDefault="00054219" w:rsidP="001D4EBD">
                            <w:pPr>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Овал 2685" o:spid="_x0000_s1259" style="position:absolute;margin-left:286.3pt;margin-top:-48.4pt;width:35.5pt;height:35.5pt;z-index:25234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" o:allowincell="f">
                <v:textbox>
                  <w:txbxContent>
                    <w:p w:rsidR="00054219" w:rsidRPr="00C47EF5" w:rsidRDefault="00054219" w:rsidP="001D4EBD">
                      <w:pPr>
                        <w:rPr>
                          <w:sz w:val="20"/>
                          <w:szCs w:val="20"/>
                        </w:rPr>
                      </w:pPr>
                    </w:p>
                  </w:txbxContent>
                </v:textbox>
              </v:oval>
            </w:pict>
          </mc:Fallback>
        </mc:AlternateContent>
      </w:r>
      <w:r w:rsidRPr="001D4EBD">
        <w:rPr>
          <w:sz w:val="20"/>
          <w:szCs w:val="20"/>
        </w:rPr>
        <w:t xml:space="preserve">         +                                                        ц                            ц</w:t>
      </w:r>
    </w:p>
    <w:p w:rsidR="001D4EBD" w:rsidRPr="001D4EBD" w:rsidRDefault="001D4EBD" w:rsidP="001D4EBD">
      <w:pPr>
        <w:spacing w:after="0" w:line="240" w:lineRule="auto"/>
        <w:rPr>
          <w:sz w:val="20"/>
          <w:szCs w:val="20"/>
        </w:rPr>
      </w:pPr>
      <w:r w:rsidRPr="001D4EBD">
        <w:rPr>
          <w:sz w:val="20"/>
          <w:szCs w:val="20"/>
        </w:rPr>
        <mc:AlternateContent>
          <mc:Choice Requires="wps">
            <w:drawing>
              <wp:anchor distT="0" distB="0" distL="114300" distR="114300" simplePos="0" relativeHeight="252364800" behindDoc="0" locked="0" layoutInCell="0" allowOverlap="1">
                <wp:simplePos x="0" y="0"/>
                <wp:positionH relativeFrom="column">
                  <wp:posOffset>119380</wp:posOffset>
                </wp:positionH>
                <wp:positionV relativeFrom="paragraph">
                  <wp:posOffset>172720</wp:posOffset>
                </wp:positionV>
                <wp:extent cx="270510" cy="180340"/>
                <wp:effectExtent l="8890" t="5080" r="44450" b="52705"/>
                <wp:wrapNone/>
                <wp:docPr id="2684" name="Прямая соединительная линия 26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0510" cy="1803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2684" o:spid="_x0000_s1026" style="position:absolute;z-index:25236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4pt,13.6pt" to="30.7pt,2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" o:allowincell="f">
                <v:stroke endarrow="block"/>
              </v:line>
            </w:pict>
          </mc:Fallback>
        </mc:AlternateContent>
      </w:r>
      <w:r w:rsidRPr="001D4EBD">
        <w:rPr>
          <w:sz w:val="20"/>
          <w:szCs w:val="20"/>
        </w:rPr>
        <mc:AlternateContent>
          <mc:Choice Requires="wps">
            <w:drawing>
              <wp:anchor distT="0" distB="0" distL="114300" distR="114300" simplePos="0" relativeHeight="252362752" behindDoc="0" locked="0" layoutInCell="0" allowOverlap="1">
                <wp:simplePos x="0" y="0"/>
                <wp:positionH relativeFrom="column">
                  <wp:posOffset>2824480</wp:posOffset>
                </wp:positionH>
                <wp:positionV relativeFrom="paragraph">
                  <wp:posOffset>82550</wp:posOffset>
                </wp:positionV>
                <wp:extent cx="0" cy="90170"/>
                <wp:effectExtent l="56515" t="10160" r="57785" b="23495"/>
                <wp:wrapNone/>
                <wp:docPr id="2683" name="Прямая соединительная линия 26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017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2683" o:spid="_x0000_s1026" style="position:absolute;z-index:25236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2.4pt,6.5pt" to="222.4pt,1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" o:allowincell="f">
                <v:stroke endarrow="block"/>
              </v:line>
            </w:pict>
          </mc:Fallback>
        </mc:AlternateContent>
      </w:r>
    </w:p>
    <w:p w:rsidR="001D4EBD" w:rsidRPr="001D4EBD" w:rsidRDefault="001D4EBD" w:rsidP="001D4EBD">
      <w:pPr>
        <w:spacing w:after="0" w:line="240" w:lineRule="auto"/>
        <w:rPr>
          <w:sz w:val="20"/>
          <w:szCs w:val="20"/>
        </w:rPr>
      </w:pPr>
      <w:r w:rsidRPr="001D4EBD">
        <w:rPr>
          <w:sz w:val="20"/>
          <w:szCs w:val="20"/>
        </w:rPr>
        <w:t xml:space="preserve">            .                       ц                        ц</w:t>
      </w:r>
    </w:p>
    <w:p w:rsidR="001D4EBD" w:rsidRPr="001D4EBD" w:rsidRDefault="001D4EBD" w:rsidP="001D4EBD">
      <w:pPr>
        <w:spacing w:after="0" w:line="240" w:lineRule="auto"/>
        <w:rPr>
          <w:sz w:val="20"/>
          <w:szCs w:val="20"/>
        </w:rPr>
      </w:pPr>
      <w:r w:rsidRPr="001D4EBD">
        <w:rPr>
          <w:sz w:val="20"/>
          <w:szCs w:val="20"/>
        </w:rPr>
        <mc:AlternateContent>
          <mc:Choice Requires="wps">
            <w:drawing>
              <wp:anchor distT="0" distB="0" distL="114300" distR="114300" simplePos="0" relativeHeight="252347392" behindDoc="0" locked="0" layoutInCell="0" allowOverlap="1">
                <wp:simplePos x="0" y="0"/>
                <wp:positionH relativeFrom="column">
                  <wp:posOffset>723900</wp:posOffset>
                </wp:positionH>
                <wp:positionV relativeFrom="paragraph">
                  <wp:posOffset>189865</wp:posOffset>
                </wp:positionV>
                <wp:extent cx="781050" cy="771525"/>
                <wp:effectExtent l="13335" t="10795" r="53340" b="46355"/>
                <wp:wrapNone/>
                <wp:docPr id="2682" name="Полилиния 268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81050" cy="771525"/>
                        </a:xfrm>
                        <a:custGeom>
                          <a:avLst/>
                          <a:gdLst>
                            <a:gd name="T0" fmla="*/ 0 w 1230"/>
                            <a:gd name="T1" fmla="*/ 0 h 1215"/>
                            <a:gd name="T2" fmla="*/ 1230 w 1230"/>
                            <a:gd name="T3" fmla="*/ 1215 h 1215"/>
                          </a:gdLst>
                          <a:ahLst/>
                          <a:cxnLst>
                            <a:cxn ang="0">
                              <a:pos x="T0" y="T1"/>
                            </a:cxn>
                            <a:cxn ang="0">
                              <a:pos x="T2" y="T3"/>
                            </a:cxn>
                          </a:cxnLst>
                          <a:rect l="0" t="0" r="r" b="b"/>
                          <a:pathLst>
                            <a:path w="1230" h="1215">
                              <a:moveTo>
                                <a:pt x="0" y="0"/>
                              </a:moveTo>
                              <a:lnTo>
                                <a:pt x="1230" y="1215"/>
                              </a:lnTo>
                            </a:path>
                          </a:pathLst>
                        </a:custGeom>
                        <a:noFill/>
                        <a:ln w="9525">
                          <a:solidFill>
                            <a:srgbClr val="000000"/>
                          </a:solidFill>
                          <a:round/>
                          <a:headEn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id="Полилиния 2682" o:spid="_x0000_s1026" style="position:absolute;z-index:25234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57pt,14.95pt,118.5pt,75.7pt" coordsize="1230,12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" o:allowincell="f" filled="f">
                <v:stroke endarrow="block"/>
                <v:path arrowok="t" o:connecttype="custom" o:connectlocs="0,0;781050,771525" o:connectangles="0,0"/>
              </v:polyline>
            </w:pict>
          </mc:Fallback>
        </mc:AlternateContent>
      </w:r>
      <w:r w:rsidRPr="001D4EBD">
        <w:rPr>
          <w:sz w:val="20"/>
          <w:szCs w:val="20"/>
        </w:rPr>
        <mc:AlternateContent>
          <mc:Choice Requires="wps">
            <w:drawing>
              <wp:anchor distT="0" distB="0" distL="114300" distR="114300" simplePos="0" relativeHeight="252358656" behindDoc="0" locked="0" layoutInCell="0" allowOverlap="1">
                <wp:simplePos x="0" y="0"/>
                <wp:positionH relativeFrom="column">
                  <wp:posOffset>480695</wp:posOffset>
                </wp:positionH>
                <wp:positionV relativeFrom="paragraph">
                  <wp:posOffset>185420</wp:posOffset>
                </wp:positionV>
                <wp:extent cx="3220085" cy="1562100"/>
                <wp:effectExtent l="8255" t="6350" r="10160" b="12700"/>
                <wp:wrapNone/>
                <wp:docPr id="2681" name="Полилиния 268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220085" cy="1562100"/>
                        </a:xfrm>
                        <a:custGeom>
                          <a:avLst/>
                          <a:gdLst>
                            <a:gd name="G0" fmla="+- 21600 0 0"/>
                            <a:gd name="G1" fmla="+- 0 0 0"/>
                            <a:gd name="G2" fmla="+- 21600 0 0"/>
                            <a:gd name="T0" fmla="*/ 37830 w 37830"/>
                            <a:gd name="T1" fmla="*/ 14253 h 21600"/>
                            <a:gd name="T2" fmla="*/ 0 w 37830"/>
                            <a:gd name="T3" fmla="*/ 78 h 21600"/>
                            <a:gd name="T4" fmla="*/ 21600 w 37830"/>
                            <a:gd name="T5" fmla="*/ 0 h 21600"/>
                          </a:gdLst>
                          <a:ahLst/>
                          <a:cxnLst>
                            <a:cxn ang="0">
                              <a:pos x="T0" y="T1"/>
                            </a:cxn>
                            <a:cxn ang="0">
                              <a:pos x="T2" y="T3"/>
                            </a:cxn>
                            <a:cxn ang="0">
                              <a:pos x="T4" y="T5"/>
                            </a:cxn>
                          </a:cxnLst>
                          <a:rect l="0" t="0" r="r" b="b"/>
                          <a:pathLst>
                            <a:path w="37830" h="21600" fill="none" extrusionOk="0">
                              <a:moveTo>
                                <a:pt x="37829" y="14252"/>
                              </a:moveTo>
                              <a:cubicBezTo>
                                <a:pt x="33728" y="18922"/>
                                <a:pt x="27815" y="21599"/>
                                <a:pt x="21600" y="21600"/>
                              </a:cubicBezTo>
                              <a:cubicBezTo>
                                <a:pt x="9701" y="21600"/>
                                <a:pt x="43" y="11976"/>
                                <a:pt x="0" y="77"/>
                              </a:cubicBezTo>
                            </a:path>
                            <a:path w="37830" h="21600" stroke="0" extrusionOk="0">
                              <a:moveTo>
                                <a:pt x="37829" y="14252"/>
                              </a:moveTo>
                              <a:cubicBezTo>
                                <a:pt x="33728" y="18922"/>
                                <a:pt x="27815" y="21599"/>
                                <a:pt x="21600" y="21600"/>
                              </a:cubicBezTo>
                              <a:cubicBezTo>
                                <a:pt x="9701" y="21600"/>
                                <a:pt x="43" y="11976"/>
                                <a:pt x="0" y="77"/>
                              </a:cubicBezTo>
                              <a:lnTo>
                                <a:pt x="21600" y="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Полилиния 2681" o:spid="_x0000_s1026" style="position:absolute;margin-left:37.85pt;margin-top:14.6pt;width:253.55pt;height:123pt;z-index:25235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3783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" o:allowincell="f" path="m37829,14252nfc33728,18922,27815,21599,21600,21600,9701,21600,43,11976,,77em37829,14252nsc33728,18922,27815,21599,21600,21600,9701,21600,43,11976,,77l21600,,37829,14252xe" filled="f">
                <v:path arrowok="t" o:extrusionok="f" o:connecttype="custom" o:connectlocs="3220085,1030769;0,5641;1838589,0" o:connectangles="0,0,0"/>
              </v:shape>
            </w:pict>
          </mc:Fallback>
        </mc:AlternateContent>
      </w:r>
      <w:r w:rsidRPr="001D4EBD">
        <w:rPr>
          <w:sz w:val="20"/>
          <w:szCs w:val="20"/>
        </w:rPr>
        <mc:AlternateContent>
          <mc:Choice Requires="wps">
            <w:drawing>
              <wp:anchor distT="0" distB="0" distL="114300" distR="114300" simplePos="0" relativeHeight="252348416" behindDoc="0" locked="0" layoutInCell="0" allowOverlap="1">
                <wp:simplePos x="0" y="0"/>
                <wp:positionH relativeFrom="column">
                  <wp:posOffset>1922780</wp:posOffset>
                </wp:positionH>
                <wp:positionV relativeFrom="paragraph">
                  <wp:posOffset>34290</wp:posOffset>
                </wp:positionV>
                <wp:extent cx="631190" cy="0"/>
                <wp:effectExtent l="12065" t="55245" r="23495" b="59055"/>
                <wp:wrapNone/>
                <wp:docPr id="2680" name="Прямая соединительная линия 26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119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2680" o:spid="_x0000_s1026" style="position:absolute;z-index:25234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1.4pt,2.7pt" to="201.1pt,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" o:allowincell="f">
                <v:stroke endarrow="block"/>
              </v:line>
            </w:pict>
          </mc:Fallback>
        </mc:AlternateContent>
      </w:r>
      <w:r w:rsidRPr="001D4EBD">
        <w:rPr>
          <w:sz w:val="20"/>
          <w:szCs w:val="20"/>
        </w:rPr>
        <mc:AlternateContent>
          <mc:Choice Requires="wps">
            <w:drawing>
              <wp:anchor distT="0" distB="0" distL="114300" distR="114300" simplePos="0" relativeHeight="252346368" behindDoc="0" locked="0" layoutInCell="0" allowOverlap="1">
                <wp:simplePos x="0" y="0"/>
                <wp:positionH relativeFrom="column">
                  <wp:posOffset>840740</wp:posOffset>
                </wp:positionH>
                <wp:positionV relativeFrom="paragraph">
                  <wp:posOffset>34290</wp:posOffset>
                </wp:positionV>
                <wp:extent cx="631190" cy="0"/>
                <wp:effectExtent l="6350" t="55245" r="19685" b="59055"/>
                <wp:wrapNone/>
                <wp:docPr id="2679" name="Прямая соединительная линия 26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119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2679" o:spid="_x0000_s1026" style="position:absolute;z-index:25234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6.2pt,2.7pt" to="115.9pt,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" o:allowincell="f">
                <v:stroke endarrow="block"/>
              </v:line>
            </w:pict>
          </mc:Fallback>
        </mc:AlternateContent>
      </w:r>
    </w:p>
    <w:p w:rsidR="001D4EBD" w:rsidRPr="001D4EBD" w:rsidRDefault="001D4EBD" w:rsidP="001D4EBD">
      <w:pPr>
        <w:spacing w:after="0" w:line="240" w:lineRule="auto"/>
        <w:rPr>
          <w:sz w:val="20"/>
          <w:szCs w:val="20"/>
        </w:rPr>
      </w:pPr>
      <w:r w:rsidRPr="001D4EBD">
        <w:rPr>
          <w:sz w:val="20"/>
          <w:szCs w:val="20"/>
        </w:rPr>
        <mc:AlternateContent>
          <mc:Choice Requires="wps">
            <w:drawing>
              <wp:anchor distT="0" distB="0" distL="114300" distR="114300" simplePos="0" relativeHeight="252350464" behindDoc="0" locked="0" layoutInCell="0" allowOverlap="1">
                <wp:simplePos x="0" y="0"/>
                <wp:positionH relativeFrom="column">
                  <wp:posOffset>1652270</wp:posOffset>
                </wp:positionH>
                <wp:positionV relativeFrom="paragraph">
                  <wp:posOffset>10160</wp:posOffset>
                </wp:positionV>
                <wp:extent cx="0" cy="631190"/>
                <wp:effectExtent l="55880" t="15875" r="58420" b="10160"/>
                <wp:wrapNone/>
                <wp:docPr id="2678" name="Прямая соединительная линия 26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63119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2678" o:spid="_x0000_s1026" style="position:absolute;flip:y;z-index:25235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0.1pt,.8pt" to="130.1pt,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" o:allowincell="f">
                <v:stroke endarrow="block"/>
              </v:line>
            </w:pict>
          </mc:Fallback>
        </mc:AlternateContent>
      </w:r>
    </w:p>
    <w:p w:rsidR="001D4EBD" w:rsidRPr="001D4EBD" w:rsidRDefault="001D4EBD" w:rsidP="001D4EBD">
      <w:pPr>
        <w:spacing w:after="0" w:line="240" w:lineRule="auto"/>
        <w:rPr>
          <w:sz w:val="20"/>
          <w:szCs w:val="20"/>
        </w:rPr>
      </w:pPr>
      <w:r w:rsidRPr="001D4EBD">
        <w:rPr>
          <w:sz w:val="20"/>
          <w:szCs w:val="20"/>
        </w:rPr>
        <mc:AlternateContent>
          <mc:Choice Requires="wps">
            <w:drawing>
              <wp:anchor distT="0" distB="0" distL="114300" distR="114300" simplePos="0" relativeHeight="252361728" behindDoc="0" locked="0" layoutInCell="0" allowOverlap="1">
                <wp:simplePos x="0" y="0"/>
                <wp:positionH relativeFrom="column">
                  <wp:posOffset>5259705</wp:posOffset>
                </wp:positionH>
                <wp:positionV relativeFrom="paragraph">
                  <wp:posOffset>167005</wp:posOffset>
                </wp:positionV>
                <wp:extent cx="450850" cy="556895"/>
                <wp:effectExtent l="5715" t="5080" r="10160" b="9525"/>
                <wp:wrapNone/>
                <wp:docPr id="2677" name="Полилиния 267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50850" cy="556895"/>
                        </a:xfrm>
                        <a:custGeom>
                          <a:avLst/>
                          <a:gdLst>
                            <a:gd name="G0" fmla="+- 21600 0 0"/>
                            <a:gd name="G1" fmla="+- 21600 0 0"/>
                            <a:gd name="G2" fmla="+- 21600 0 0"/>
                            <a:gd name="T0" fmla="*/ 41 w 43200"/>
                            <a:gd name="T1" fmla="*/ 22924 h 43200"/>
                            <a:gd name="T2" fmla="*/ 10015 w 43200"/>
                            <a:gd name="T3" fmla="*/ 39830 h 43200"/>
                            <a:gd name="T4" fmla="*/ 21600 w 43200"/>
                            <a:gd name="T5" fmla="*/ 21600 h 43200"/>
                          </a:gdLst>
                          <a:ahLst/>
                          <a:cxnLst>
                            <a:cxn ang="0">
                              <a:pos x="T0" y="T1"/>
                            </a:cxn>
                            <a:cxn ang="0">
                              <a:pos x="T2" y="T3"/>
                            </a:cxn>
                            <a:cxn ang="0">
                              <a:pos x="T4" y="T5"/>
                            </a:cxn>
                          </a:cxnLst>
                          <a:rect l="0" t="0" r="r" b="b"/>
                          <a:pathLst>
                            <a:path w="43200" h="43200" fill="none" extrusionOk="0">
                              <a:moveTo>
                                <a:pt x="40" y="22924"/>
                              </a:moveTo>
                              <a:cubicBezTo>
                                <a:pt x="13" y="22483"/>
                                <a:pt x="0" y="22041"/>
                                <a:pt x="0" y="21600"/>
                              </a:cubicBezTo>
                              <a:cubicBezTo>
                                <a:pt x="0" y="9670"/>
                                <a:pt x="9670" y="0"/>
                                <a:pt x="21600" y="0"/>
                              </a:cubicBezTo>
                              <a:cubicBezTo>
                                <a:pt x="33529" y="0"/>
                                <a:pt x="43200" y="9670"/>
                                <a:pt x="43200" y="21600"/>
                              </a:cubicBezTo>
                              <a:cubicBezTo>
                                <a:pt x="43200" y="33529"/>
                                <a:pt x="33529" y="43200"/>
                                <a:pt x="21600" y="43200"/>
                              </a:cubicBezTo>
                              <a:cubicBezTo>
                                <a:pt x="17496" y="43200"/>
                                <a:pt x="13478" y="42031"/>
                                <a:pt x="10014" y="39830"/>
                              </a:cubicBezTo>
                            </a:path>
                            <a:path w="43200" h="43200" stroke="0" extrusionOk="0">
                              <a:moveTo>
                                <a:pt x="40" y="22924"/>
                              </a:moveTo>
                              <a:cubicBezTo>
                                <a:pt x="13" y="22483"/>
                                <a:pt x="0" y="22041"/>
                                <a:pt x="0" y="21600"/>
                              </a:cubicBezTo>
                              <a:cubicBezTo>
                                <a:pt x="0" y="9670"/>
                                <a:pt x="9670" y="0"/>
                                <a:pt x="21600" y="0"/>
                              </a:cubicBezTo>
                              <a:cubicBezTo>
                                <a:pt x="33529" y="0"/>
                                <a:pt x="43200" y="9670"/>
                                <a:pt x="43200" y="21600"/>
                              </a:cubicBezTo>
                              <a:cubicBezTo>
                                <a:pt x="43200" y="33529"/>
                                <a:pt x="33529" y="43200"/>
                                <a:pt x="21600" y="43200"/>
                              </a:cubicBezTo>
                              <a:cubicBezTo>
                                <a:pt x="17496" y="43200"/>
                                <a:pt x="13478" y="42031"/>
                                <a:pt x="10014" y="39830"/>
                              </a:cubicBezTo>
                              <a:lnTo>
                                <a:pt x="2160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Полилиния 2677" o:spid="_x0000_s1026" style="position:absolute;margin-left:414.15pt;margin-top:13.15pt;width:35.5pt;height:43.85pt;z-index:25236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43200,43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" o:allowincell="f" path="m40,22924nfc13,22483,,22041,,21600,,9670,9670,,21600,,33529,,43200,9670,43200,21600v,11929,-9671,21600,-21600,21600c17496,43200,13478,42031,10014,39830em40,22924nsc13,22483,,22041,,21600,,9670,9670,,21600,,33529,,43200,9670,43200,21600v,11929,-9671,21600,-21600,21600c17496,43200,13478,42031,10014,39830l21600,21600,40,22924xe" filled="f">
                <v:path arrowok="t" o:extrusionok="f" o:connecttype="custom" o:connectlocs="428,295515;104520,513452;225425,278448" o:connectangles="0,0,0"/>
              </v:shape>
            </w:pict>
          </mc:Fallback>
        </mc:AlternateContent>
      </w:r>
      <w:r w:rsidRPr="001D4EBD">
        <w:rPr>
          <w:sz w:val="20"/>
          <w:szCs w:val="20"/>
        </w:rPr>
        <w:t xml:space="preserve">             -            .                                                    ц</w:t>
      </w:r>
    </w:p>
    <w:p w:rsidR="001D4EBD" w:rsidRPr="001D4EBD" w:rsidRDefault="001D4EBD" w:rsidP="001D4EBD">
      <w:pPr>
        <w:spacing w:after="0" w:line="240" w:lineRule="auto"/>
        <w:rPr>
          <w:sz w:val="20"/>
          <w:szCs w:val="20"/>
        </w:rPr>
      </w:pPr>
      <w:r w:rsidRPr="001D4EBD">
        <w:rPr>
          <w:sz w:val="20"/>
          <w:szCs w:val="20"/>
        </w:rPr>
        <mc:AlternateContent>
          <mc:Choice Requires="wps">
            <w:drawing>
              <wp:anchor distT="0" distB="0" distL="114300" distR="114300" simplePos="0" relativeHeight="252363776" behindDoc="0" locked="0" layoutInCell="0" allowOverlap="1">
                <wp:simplePos x="0" y="0"/>
                <wp:positionH relativeFrom="column">
                  <wp:posOffset>5257800</wp:posOffset>
                </wp:positionH>
                <wp:positionV relativeFrom="paragraph">
                  <wp:posOffset>138430</wp:posOffset>
                </wp:positionV>
                <wp:extent cx="28575" cy="133350"/>
                <wp:effectExtent l="60960" t="8890" r="24765" b="29210"/>
                <wp:wrapNone/>
                <wp:docPr id="2676" name="Полилиния 267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8575" cy="133350"/>
                        </a:xfrm>
                        <a:custGeom>
                          <a:avLst/>
                          <a:gdLst>
                            <a:gd name="T0" fmla="*/ 45 w 45"/>
                            <a:gd name="T1" fmla="*/ 0 h 210"/>
                            <a:gd name="T2" fmla="*/ 0 w 45"/>
                            <a:gd name="T3" fmla="*/ 210 h 210"/>
                          </a:gdLst>
                          <a:ahLst/>
                          <a:cxnLst>
                            <a:cxn ang="0">
                              <a:pos x="T0" y="T1"/>
                            </a:cxn>
                            <a:cxn ang="0">
                              <a:pos x="T2" y="T3"/>
                            </a:cxn>
                          </a:cxnLst>
                          <a:rect l="0" t="0" r="r" b="b"/>
                          <a:pathLst>
                            <a:path w="45" h="210">
                              <a:moveTo>
                                <a:pt x="45" y="0"/>
                              </a:moveTo>
                              <a:lnTo>
                                <a:pt x="0" y="210"/>
                              </a:lnTo>
                            </a:path>
                          </a:pathLst>
                        </a:custGeom>
                        <a:noFill/>
                        <a:ln w="9525">
                          <a:solidFill>
                            <a:srgbClr val="000000"/>
                          </a:solidFill>
                          <a:round/>
                          <a:headEnd type="non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id="Полилиния 2676" o:spid="_x0000_s1026" style="position:absolute;z-index:25236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416.25pt,10.9pt,414pt,21.4pt" coordsize="45,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" o:allowincell="f" filled="f">
                <v:stroke endarrow="block"/>
                <v:path arrowok="t" o:connecttype="custom" o:connectlocs="28575,0;0,133350" o:connectangles="0,0"/>
              </v:polyline>
            </w:pict>
          </mc:Fallback>
        </mc:AlternateContent>
      </w:r>
    </w:p>
    <w:p w:rsidR="001D4EBD" w:rsidRPr="001D4EBD" w:rsidRDefault="001D4EBD" w:rsidP="001D4EBD">
      <w:pPr>
        <w:spacing w:after="0" w:line="240" w:lineRule="auto"/>
        <w:rPr>
          <w:sz w:val="20"/>
          <w:szCs w:val="20"/>
        </w:rPr>
      </w:pPr>
      <w:r w:rsidRPr="001D4EBD">
        <w:rPr>
          <w:sz w:val="20"/>
          <w:szCs w:val="20"/>
        </w:rPr>
        <w:t xml:space="preserve">      ц                              ц                                               .                             ц</w:t>
      </w:r>
    </w:p>
    <w:p w:rsidR="001D4EBD" w:rsidRPr="001D4EBD" w:rsidRDefault="001D4EBD" w:rsidP="001D4EBD">
      <w:pPr>
        <w:spacing w:after="0" w:line="240" w:lineRule="auto"/>
        <w:rPr>
          <w:sz w:val="20"/>
          <w:szCs w:val="20"/>
        </w:rPr>
      </w:pPr>
      <w:r w:rsidRPr="001D4EBD">
        <w:rPr>
          <w:sz w:val="20"/>
          <w:szCs w:val="20"/>
        </w:rPr>
        <mc:AlternateContent>
          <mc:Choice Requires="wps">
            <w:drawing>
              <wp:anchor distT="0" distB="0" distL="114300" distR="114300" simplePos="0" relativeHeight="252359680" behindDoc="0" locked="0" layoutInCell="0" allowOverlap="1">
                <wp:simplePos x="0" y="0"/>
                <wp:positionH relativeFrom="column">
                  <wp:posOffset>3524250</wp:posOffset>
                </wp:positionH>
                <wp:positionV relativeFrom="paragraph">
                  <wp:posOffset>184150</wp:posOffset>
                </wp:positionV>
                <wp:extent cx="201930" cy="164465"/>
                <wp:effectExtent l="13335" t="52705" r="51435" b="11430"/>
                <wp:wrapNone/>
                <wp:docPr id="2675" name="Полилиния 267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01930" cy="164465"/>
                        </a:xfrm>
                        <a:custGeom>
                          <a:avLst/>
                          <a:gdLst>
                            <a:gd name="T0" fmla="*/ 0 w 255"/>
                            <a:gd name="T1" fmla="*/ 225 h 225"/>
                            <a:gd name="T2" fmla="*/ 255 w 255"/>
                            <a:gd name="T3" fmla="*/ 0 h 225"/>
                          </a:gdLst>
                          <a:ahLst/>
                          <a:cxnLst>
                            <a:cxn ang="0">
                              <a:pos x="T0" y="T1"/>
                            </a:cxn>
                            <a:cxn ang="0">
                              <a:pos x="T2" y="T3"/>
                            </a:cxn>
                          </a:cxnLst>
                          <a:rect l="0" t="0" r="r" b="b"/>
                          <a:pathLst>
                            <a:path w="255" h="225">
                              <a:moveTo>
                                <a:pt x="0" y="225"/>
                              </a:moveTo>
                              <a:lnTo>
                                <a:pt x="255" y="0"/>
                              </a:lnTo>
                            </a:path>
                          </a:pathLst>
                        </a:custGeom>
                        <a:noFill/>
                        <a:ln w="9525">
                          <a:solidFill>
                            <a:srgbClr val="000000"/>
                          </a:solidFill>
                          <a:round/>
                          <a:headEnd type="non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Полилиния 2675" o:spid="_x0000_s1026" style="position:absolute;margin-left:277.5pt;margin-top:14.5pt;width:15.9pt;height:12.95pt;z-index:25235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55,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" o:allowincell="f" path="m,225l255,e" filled="f">
                <v:stroke endarrow="block"/>
                <v:path arrowok="t" o:connecttype="custom" o:connectlocs="0,164465;201930,0" o:connectangles="0,0"/>
              </v:shape>
            </w:pict>
          </mc:Fallback>
        </mc:AlternateContent>
      </w:r>
      <w:r w:rsidRPr="001D4EBD">
        <w:rPr>
          <w:sz w:val="20"/>
          <w:szCs w:val="20"/>
        </w:rPr>
        <mc:AlternateContent>
          <mc:Choice Requires="wps">
            <w:drawing>
              <wp:anchor distT="0" distB="0" distL="114300" distR="114300" simplePos="0" relativeHeight="252356608" behindDoc="0" locked="0" layoutInCell="0" allowOverlap="1">
                <wp:simplePos x="0" y="0"/>
                <wp:positionH relativeFrom="column">
                  <wp:posOffset>4086860</wp:posOffset>
                </wp:positionH>
                <wp:positionV relativeFrom="paragraph">
                  <wp:posOffset>93980</wp:posOffset>
                </wp:positionV>
                <wp:extent cx="811530" cy="0"/>
                <wp:effectExtent l="13970" t="57785" r="22225" b="56515"/>
                <wp:wrapNone/>
                <wp:docPr id="2674" name="Прямая соединительная линия 26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1153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2674" o:spid="_x0000_s1026" style="position:absolute;z-index:25235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1.8pt,7.4pt" to="385.7pt,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" o:allowincell="f">
                <v:stroke endarrow="block"/>
              </v:line>
            </w:pict>
          </mc:Fallback>
        </mc:AlternateContent>
      </w:r>
      <w:r w:rsidRPr="001D4EBD">
        <w:rPr>
          <w:sz w:val="20"/>
          <w:szCs w:val="20"/>
        </w:rPr>
        <mc:AlternateContent>
          <mc:Choice Requires="wps">
            <w:drawing>
              <wp:anchor distT="0" distB="0" distL="114300" distR="114300" simplePos="0" relativeHeight="252352512" behindDoc="0" locked="0" layoutInCell="0" allowOverlap="1">
                <wp:simplePos x="0" y="0"/>
                <wp:positionH relativeFrom="column">
                  <wp:posOffset>1922780</wp:posOffset>
                </wp:positionH>
                <wp:positionV relativeFrom="paragraph">
                  <wp:posOffset>93980</wp:posOffset>
                </wp:positionV>
                <wp:extent cx="1713230" cy="0"/>
                <wp:effectExtent l="12065" t="57785" r="17780" b="56515"/>
                <wp:wrapNone/>
                <wp:docPr id="2673" name="Прямая соединительная линия 26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1323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2673" o:spid="_x0000_s1026" style="position:absolute;z-index:25235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1.4pt,7.4pt" to="286.3pt,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" o:allowincell="f">
                <v:stroke endarrow="block"/>
              </v:line>
            </w:pict>
          </mc:Fallback>
        </mc:AlternateContent>
      </w:r>
    </w:p>
    <w:p w:rsidR="001D4EBD" w:rsidRPr="001D4EBD" w:rsidRDefault="001D4EBD" w:rsidP="001D4EBD">
      <w:pPr>
        <w:spacing w:after="0" w:line="240" w:lineRule="auto"/>
        <w:rPr>
          <w:sz w:val="20"/>
          <w:szCs w:val="20"/>
        </w:rPr>
      </w:pPr>
      <w:r w:rsidRPr="001D4EBD">
        <w:rPr>
          <w:sz w:val="20"/>
          <w:szCs w:val="20"/>
        </w:rPr>
        <mc:AlternateContent>
          <mc:Choice Requires="wps">
            <w:drawing>
              <wp:anchor distT="0" distB="0" distL="114300" distR="114300" simplePos="0" relativeHeight="252366848" behindDoc="0" locked="0" layoutInCell="0" allowOverlap="1">
                <wp:simplePos x="0" y="0"/>
                <wp:positionH relativeFrom="column">
                  <wp:posOffset>1652270</wp:posOffset>
                </wp:positionH>
                <wp:positionV relativeFrom="paragraph">
                  <wp:posOffset>2120265</wp:posOffset>
                </wp:positionV>
                <wp:extent cx="721360" cy="450850"/>
                <wp:effectExtent l="8255" t="11430" r="13335" b="13970"/>
                <wp:wrapNone/>
                <wp:docPr id="2672" name="Овал 26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1360" cy="450850"/>
                        </a:xfrm>
                        <a:prstGeom prst="ellipse">
                          <a:avLst/>
                        </a:prstGeom>
                        <a:solidFill>
                          <a:srgbClr val="FFFFFF"/>
                        </a:solidFill>
                        <a:ln w="9525">
                          <a:solidFill>
                            <a:srgbClr val="000000"/>
                          </a:solidFill>
                          <a:round/>
                          <a:headEnd/>
                          <a:tailEnd/>
                        </a:ln>
                      </wps:spPr>
                      <wps:txbx>
                        <w:txbxContent>
                          <w:p w:rsidR="00054219" w:rsidRPr="00C47EF5" w:rsidRDefault="00054219" w:rsidP="001D4EBD">
                            <w:pPr>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Овал 2672" o:spid="_x0000_s1260" style="position:absolute;margin-left:130.1pt;margin-top:166.95pt;width:56.8pt;height:35.5pt;z-index:25236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" o:allowincell="f">
                <v:textbox>
                  <w:txbxContent>
                    <w:p w:rsidR="00054219" w:rsidRPr="00C47EF5" w:rsidRDefault="00054219" w:rsidP="001D4EBD">
                      <w:pPr>
                        <w:rPr>
                          <w:sz w:val="20"/>
                          <w:szCs w:val="20"/>
                        </w:rPr>
                      </w:pPr>
                    </w:p>
                  </w:txbxContent>
                </v:textbox>
              </v:oval>
            </w:pict>
          </mc:Fallback>
        </mc:AlternateContent>
      </w:r>
    </w:p>
    <w:p w:rsidR="001D4EBD" w:rsidRPr="001D4EBD" w:rsidRDefault="001D4EBD" w:rsidP="001D4EBD">
      <w:pPr>
        <w:spacing w:after="0" w:line="240" w:lineRule="auto"/>
        <w:rPr>
          <w:sz w:val="20"/>
          <w:szCs w:val="20"/>
        </w:rPr>
      </w:pPr>
    </w:p>
    <w:p w:rsidR="001D4EBD" w:rsidRPr="001D4EBD" w:rsidRDefault="001D4EBD" w:rsidP="001D4EBD">
      <w:pPr>
        <w:spacing w:after="0" w:line="240" w:lineRule="auto"/>
        <w:rPr>
          <w:sz w:val="20"/>
          <w:szCs w:val="20"/>
        </w:rPr>
      </w:pPr>
    </w:p>
    <w:p w:rsidR="001D4EBD" w:rsidRPr="001D4EBD" w:rsidRDefault="001D4EBD" w:rsidP="001D4EBD">
      <w:pPr>
        <w:spacing w:after="0" w:line="240" w:lineRule="auto"/>
        <w:rPr>
          <w:sz w:val="20"/>
          <w:szCs w:val="20"/>
        </w:rPr>
      </w:pPr>
    </w:p>
    <w:p w:rsidR="001D4EBD" w:rsidRPr="001D4EBD" w:rsidRDefault="001D4EBD" w:rsidP="001D4EBD">
      <w:pPr>
        <w:spacing w:after="0" w:line="240" w:lineRule="auto"/>
        <w:rPr>
          <w:sz w:val="20"/>
          <w:szCs w:val="20"/>
        </w:rPr>
      </w:pPr>
      <w:r w:rsidRPr="001D4EBD">
        <w:rPr>
          <w:sz w:val="20"/>
          <w:szCs w:val="20"/>
        </w:rPr>
        <w:t xml:space="preserve">Дерево проверки эквивалентности состояний  </w:t>
      </w:r>
      <w:r w:rsidRPr="001D4EBD">
        <w:rPr>
          <w:sz w:val="20"/>
          <w:szCs w:val="20"/>
          <w:lang w:val="en-US"/>
        </w:rPr>
        <w:t>s</w:t>
      </w:r>
      <w:r w:rsidRPr="001D4EBD">
        <w:rPr>
          <w:sz w:val="20"/>
          <w:szCs w:val="20"/>
        </w:rPr>
        <w:t xml:space="preserve">1 и  </w:t>
      </w:r>
      <w:r w:rsidRPr="001D4EBD">
        <w:rPr>
          <w:sz w:val="20"/>
          <w:szCs w:val="20"/>
          <w:lang w:val="en-US"/>
        </w:rPr>
        <w:t>s</w:t>
      </w:r>
      <w:r w:rsidRPr="001D4EBD">
        <w:rPr>
          <w:sz w:val="20"/>
          <w:szCs w:val="20"/>
        </w:rPr>
        <w:t>2 .</w:t>
      </w:r>
    </w:p>
    <w:p w:rsidR="001D4EBD" w:rsidRPr="001D4EBD" w:rsidRDefault="001D4EBD" w:rsidP="001D4EBD">
      <w:pPr>
        <w:spacing w:after="0" w:line="240" w:lineRule="auto"/>
        <w:rPr>
          <w:sz w:val="20"/>
          <w:szCs w:val="20"/>
        </w:rPr>
      </w:pPr>
    </w:p>
    <w:p w:rsidR="001D4EBD" w:rsidRPr="001D4EBD" w:rsidRDefault="001D4EBD" w:rsidP="001D4EBD">
      <w:pPr>
        <w:spacing w:after="0" w:line="240" w:lineRule="auto"/>
        <w:rPr>
          <w:sz w:val="20"/>
          <w:szCs w:val="20"/>
        </w:rPr>
      </w:pPr>
      <w:r w:rsidRPr="001D4EBD">
        <w:rPr>
          <w:sz w:val="20"/>
          <w:szCs w:val="20"/>
        </w:rPr>
        <mc:AlternateContent>
          <mc:Choice Requires="wps">
            <w:drawing>
              <wp:anchor distT="0" distB="0" distL="114300" distR="114300" simplePos="0" relativeHeight="252365824" behindDoc="0" locked="0" layoutInCell="0" allowOverlap="1">
                <wp:simplePos x="0" y="0"/>
                <wp:positionH relativeFrom="column">
                  <wp:posOffset>2644140</wp:posOffset>
                </wp:positionH>
                <wp:positionV relativeFrom="paragraph">
                  <wp:posOffset>172085</wp:posOffset>
                </wp:positionV>
                <wp:extent cx="721360" cy="450850"/>
                <wp:effectExtent l="9525" t="9525" r="12065" b="6350"/>
                <wp:wrapNone/>
                <wp:docPr id="2671" name="Овал 26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1360" cy="450850"/>
                        </a:xfrm>
                        <a:prstGeom prst="ellipse">
                          <a:avLst/>
                        </a:prstGeom>
                        <a:solidFill>
                          <a:srgbClr val="FFFFFF"/>
                        </a:solidFill>
                        <a:ln w="9525">
                          <a:solidFill>
                            <a:srgbClr val="000000"/>
                          </a:solidFill>
                          <a:round/>
                          <a:headEnd/>
                          <a:tailEnd/>
                        </a:ln>
                      </wps:spPr>
                      <wps:txbx>
                        <w:txbxContent>
                          <w:p w:rsidR="00054219" w:rsidRPr="00C47EF5" w:rsidRDefault="00054219" w:rsidP="001D4EBD">
                            <w:pPr>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Овал 2671" o:spid="_x0000_s1261" style="position:absolute;margin-left:208.2pt;margin-top:13.55pt;width:56.8pt;height:35.5pt;z-index:25236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" o:allowincell="f">
                <v:textbox>
                  <w:txbxContent>
                    <w:p w:rsidR="00054219" w:rsidRPr="00C47EF5" w:rsidRDefault="00054219" w:rsidP="001D4EBD">
                      <w:pPr>
                        <w:rPr>
                          <w:sz w:val="20"/>
                          <w:szCs w:val="20"/>
                        </w:rPr>
                      </w:pPr>
                    </w:p>
                  </w:txbxContent>
                </v:textbox>
              </v:oval>
            </w:pict>
          </mc:Fallback>
        </mc:AlternateContent>
      </w:r>
      <w:r w:rsidRPr="001D4EBD">
        <w:rPr>
          <w:sz w:val="20"/>
          <w:szCs w:val="20"/>
        </w:rPr>
        <w:t xml:space="preserve">                                             1</w:t>
      </w:r>
    </w:p>
    <w:p w:rsidR="001D4EBD" w:rsidRPr="001D4EBD" w:rsidRDefault="001D4EBD" w:rsidP="001D4EBD">
      <w:pPr>
        <w:spacing w:after="0" w:line="240" w:lineRule="auto"/>
        <w:rPr>
          <w:sz w:val="20"/>
          <w:szCs w:val="20"/>
        </w:rPr>
      </w:pPr>
      <w:r w:rsidRPr="001D4EBD">
        <w:rPr>
          <w:sz w:val="20"/>
          <w:szCs w:val="20"/>
        </w:rPr>
        <w:t xml:space="preserve">                                            </w:t>
      </w:r>
    </w:p>
    <w:p w:rsidR="001D4EBD" w:rsidRPr="001D4EBD" w:rsidRDefault="001D4EBD" w:rsidP="001D4EBD">
      <w:pPr>
        <w:spacing w:after="0" w:line="240" w:lineRule="auto"/>
        <w:rPr>
          <w:sz w:val="20"/>
          <w:szCs w:val="20"/>
        </w:rPr>
      </w:pPr>
      <w:r w:rsidRPr="001D4EBD">
        <w:rPr>
          <w:sz w:val="20"/>
          <w:szCs w:val="20"/>
        </w:rPr>
        <mc:AlternateContent>
          <mc:Choice Requires="wps">
            <w:drawing>
              <wp:anchor distT="0" distB="0" distL="114300" distR="114300" simplePos="0" relativeHeight="252371968" behindDoc="0" locked="0" layoutInCell="0" allowOverlap="1">
                <wp:simplePos x="0" y="0"/>
                <wp:positionH relativeFrom="column">
                  <wp:posOffset>2143125</wp:posOffset>
                </wp:positionH>
                <wp:positionV relativeFrom="paragraph">
                  <wp:posOffset>123825</wp:posOffset>
                </wp:positionV>
                <wp:extent cx="591185" cy="381000"/>
                <wp:effectExtent l="41910" t="6985" r="5080" b="50165"/>
                <wp:wrapNone/>
                <wp:docPr id="2670" name="Полилиния 267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1185" cy="381000"/>
                        </a:xfrm>
                        <a:custGeom>
                          <a:avLst/>
                          <a:gdLst>
                            <a:gd name="T0" fmla="*/ 931 w 931"/>
                            <a:gd name="T1" fmla="*/ 0 h 600"/>
                            <a:gd name="T2" fmla="*/ 0 w 931"/>
                            <a:gd name="T3" fmla="*/ 600 h 600"/>
                          </a:gdLst>
                          <a:ahLst/>
                          <a:cxnLst>
                            <a:cxn ang="0">
                              <a:pos x="T0" y="T1"/>
                            </a:cxn>
                            <a:cxn ang="0">
                              <a:pos x="T2" y="T3"/>
                            </a:cxn>
                          </a:cxnLst>
                          <a:rect l="0" t="0" r="r" b="b"/>
                          <a:pathLst>
                            <a:path w="931" h="600">
                              <a:moveTo>
                                <a:pt x="931" y="0"/>
                              </a:moveTo>
                              <a:lnTo>
                                <a:pt x="0" y="600"/>
                              </a:lnTo>
                            </a:path>
                          </a:pathLst>
                        </a:custGeom>
                        <a:noFill/>
                        <a:ln w="9525">
                          <a:solidFill>
                            <a:srgbClr val="000000"/>
                          </a:solidFill>
                          <a:round/>
                          <a:headEnd type="non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id="Полилиния 2670" o:spid="_x0000_s1026" style="position:absolute;z-index:25237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215.3pt,9.75pt,168.75pt,39.75pt" coordsize="93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" o:allowincell="f" filled="f">
                <v:stroke endarrow="block"/>
                <v:path arrowok="t" o:connecttype="custom" o:connectlocs="591185,0;0,381000" o:connectangles="0,0"/>
              </v:polyline>
            </w:pict>
          </mc:Fallback>
        </mc:AlternateContent>
      </w:r>
      <w:r w:rsidRPr="001D4EBD">
        <w:rPr>
          <w:sz w:val="20"/>
          <w:szCs w:val="20"/>
        </w:rPr>
        <mc:AlternateContent>
          <mc:Choice Requires="wps">
            <w:drawing>
              <wp:anchor distT="0" distB="0" distL="114300" distR="114300" simplePos="0" relativeHeight="252375040" behindDoc="0" locked="0" layoutInCell="0" allowOverlap="1">
                <wp:simplePos x="0" y="0"/>
                <wp:positionH relativeFrom="column">
                  <wp:posOffset>3275330</wp:posOffset>
                </wp:positionH>
                <wp:positionV relativeFrom="paragraph">
                  <wp:posOffset>123825</wp:posOffset>
                </wp:positionV>
                <wp:extent cx="541020" cy="450850"/>
                <wp:effectExtent l="12065" t="6985" r="46990" b="56515"/>
                <wp:wrapNone/>
                <wp:docPr id="2669" name="Прямая соединительная линия 26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 cy="45085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2669" o:spid="_x0000_s1026" style="position:absolute;z-index:25237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7.9pt,9.75pt" to="300.5pt,4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" o:allowincell="f">
                <v:stroke endarrow="block"/>
              </v:line>
            </w:pict>
          </mc:Fallback>
        </mc:AlternateContent>
      </w:r>
      <w:r w:rsidRPr="001D4EBD">
        <w:rPr>
          <w:sz w:val="20"/>
          <w:szCs w:val="20"/>
        </w:rPr>
        <w:t xml:space="preserve">                                           </w:t>
      </w:r>
    </w:p>
    <w:p w:rsidR="001D4EBD" w:rsidRPr="001D4EBD" w:rsidRDefault="001D4EBD" w:rsidP="001D4EBD">
      <w:pPr>
        <w:spacing w:after="0" w:line="240" w:lineRule="auto"/>
        <w:rPr>
          <w:sz w:val="20"/>
          <w:szCs w:val="20"/>
        </w:rPr>
      </w:pPr>
      <w:r w:rsidRPr="001D4EBD">
        <w:rPr>
          <w:sz w:val="20"/>
          <w:szCs w:val="20"/>
        </w:rPr>
        <w:t xml:space="preserve">                                              ц                .</w:t>
      </w:r>
    </w:p>
    <w:p w:rsidR="001D4EBD" w:rsidRPr="001D4EBD" w:rsidRDefault="001D4EBD" w:rsidP="001D4EBD">
      <w:pPr>
        <w:spacing w:after="0" w:line="240" w:lineRule="auto"/>
        <w:rPr>
          <w:sz w:val="20"/>
          <w:szCs w:val="20"/>
        </w:rPr>
      </w:pPr>
      <w:r w:rsidRPr="001D4EBD">
        <w:rPr>
          <w:sz w:val="20"/>
          <w:szCs w:val="20"/>
        </w:rPr>
        <mc:AlternateContent>
          <mc:Choice Requires="wps">
            <w:drawing>
              <wp:anchor distT="0" distB="0" distL="114300" distR="114300" simplePos="0" relativeHeight="252367872" behindDoc="0" locked="0" layoutInCell="0" allowOverlap="1">
                <wp:simplePos x="0" y="0"/>
                <wp:positionH relativeFrom="column">
                  <wp:posOffset>3726180</wp:posOffset>
                </wp:positionH>
                <wp:positionV relativeFrom="paragraph">
                  <wp:posOffset>75565</wp:posOffset>
                </wp:positionV>
                <wp:extent cx="721360" cy="450850"/>
                <wp:effectExtent l="5715" t="13970" r="6350" b="11430"/>
                <wp:wrapNone/>
                <wp:docPr id="2668" name="Овал 26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1360" cy="450850"/>
                        </a:xfrm>
                        <a:prstGeom prst="ellipse">
                          <a:avLst/>
                        </a:prstGeom>
                        <a:solidFill>
                          <a:srgbClr val="FFFFFF"/>
                        </a:solidFill>
                        <a:ln w="9525">
                          <a:solidFill>
                            <a:srgbClr val="000000"/>
                          </a:solidFill>
                          <a:round/>
                          <a:headEnd/>
                          <a:tailEnd/>
                        </a:ln>
                      </wps:spPr>
                      <wps:txbx>
                        <w:txbxContent>
                          <w:p w:rsidR="00054219" w:rsidRPr="00C47EF5" w:rsidRDefault="00054219" w:rsidP="001D4EBD">
                            <w:pPr>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Овал 2668" o:spid="_x0000_s1262" style="position:absolute;margin-left:293.4pt;margin-top:5.95pt;width:56.8pt;height:35.5pt;z-index:25236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" o:allowincell="f">
                <v:textbox>
                  <w:txbxContent>
                    <w:p w:rsidR="00054219" w:rsidRPr="00C47EF5" w:rsidRDefault="00054219" w:rsidP="001D4EBD">
                      <w:pPr>
                        <w:rPr>
                          <w:sz w:val="20"/>
                          <w:szCs w:val="20"/>
                        </w:rPr>
                      </w:pPr>
                    </w:p>
                  </w:txbxContent>
                </v:textbox>
              </v:oval>
            </w:pict>
          </mc:Fallback>
        </mc:AlternateContent>
      </w:r>
      <w:r w:rsidRPr="001D4EBD">
        <w:rPr>
          <w:sz w:val="20"/>
          <w:szCs w:val="20"/>
        </w:rPr>
        <w:t xml:space="preserve">                      2                                                                3</w:t>
      </w:r>
    </w:p>
    <w:p w:rsidR="001D4EBD" w:rsidRPr="001D4EBD" w:rsidRDefault="001D4EBD" w:rsidP="001D4EBD">
      <w:pPr>
        <w:spacing w:after="0" w:line="240" w:lineRule="auto"/>
        <w:rPr>
          <w:sz w:val="20"/>
          <w:szCs w:val="20"/>
        </w:rPr>
      </w:pPr>
      <w:r w:rsidRPr="001D4EBD">
        <w:rPr>
          <w:sz w:val="20"/>
          <w:szCs w:val="20"/>
        </w:rPr>
        <mc:AlternateContent>
          <mc:Choice Requires="wps">
            <w:drawing>
              <wp:anchor distT="0" distB="0" distL="114300" distR="114300" simplePos="0" relativeHeight="252370944" behindDoc="0" locked="0" layoutInCell="0" allowOverlap="1">
                <wp:simplePos x="0" y="0"/>
                <wp:positionH relativeFrom="column">
                  <wp:posOffset>2644140</wp:posOffset>
                </wp:positionH>
                <wp:positionV relativeFrom="paragraph">
                  <wp:posOffset>1494155</wp:posOffset>
                </wp:positionV>
                <wp:extent cx="721360" cy="450850"/>
                <wp:effectExtent l="9525" t="7620" r="12065" b="8255"/>
                <wp:wrapNone/>
                <wp:docPr id="2667" name="Овал 26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1360" cy="450850"/>
                        </a:xfrm>
                        <a:prstGeom prst="ellipse">
                          <a:avLst/>
                        </a:prstGeom>
                        <a:solidFill>
                          <a:srgbClr val="FFFFFF"/>
                        </a:solidFill>
                        <a:ln w="9525">
                          <a:solidFill>
                            <a:srgbClr val="000000"/>
                          </a:solidFill>
                          <a:round/>
                          <a:headEnd/>
                          <a:tailEnd/>
                        </a:ln>
                      </wps:spPr>
                      <wps:txbx>
                        <w:txbxContent>
                          <w:p w:rsidR="00054219" w:rsidRPr="00C47EF5" w:rsidRDefault="00054219" w:rsidP="001D4EBD">
                            <w:pPr>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Овал 2667" o:spid="_x0000_s1263" style="position:absolute;margin-left:208.2pt;margin-top:117.65pt;width:56.8pt;height:35.5pt;z-index:25237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" o:allowincell="f">
                <v:textbox>
                  <w:txbxContent>
                    <w:p w:rsidR="00054219" w:rsidRPr="00C47EF5" w:rsidRDefault="00054219" w:rsidP="001D4EBD">
                      <w:pPr>
                        <w:rPr>
                          <w:sz w:val="20"/>
                          <w:szCs w:val="20"/>
                        </w:rPr>
                      </w:pPr>
                    </w:p>
                  </w:txbxContent>
                </v:textbox>
              </v:oval>
            </w:pict>
          </mc:Fallback>
        </mc:AlternateContent>
      </w:r>
      <w:r w:rsidRPr="001D4EBD">
        <w:rPr>
          <w:sz w:val="20"/>
          <w:szCs w:val="20"/>
        </w:rPr>
        <mc:AlternateContent>
          <mc:Choice Requires="wps">
            <w:drawing>
              <wp:anchor distT="0" distB="0" distL="114300" distR="114300" simplePos="0" relativeHeight="252369920" behindDoc="0" locked="0" layoutInCell="0" allowOverlap="1">
                <wp:simplePos x="0" y="0"/>
                <wp:positionH relativeFrom="column">
                  <wp:posOffset>2644140</wp:posOffset>
                </wp:positionH>
                <wp:positionV relativeFrom="paragraph">
                  <wp:posOffset>592455</wp:posOffset>
                </wp:positionV>
                <wp:extent cx="721360" cy="450850"/>
                <wp:effectExtent l="9525" t="10795" r="12065" b="5080"/>
                <wp:wrapNone/>
                <wp:docPr id="2666" name="Овал 26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1360" cy="450850"/>
                        </a:xfrm>
                        <a:prstGeom prst="ellipse">
                          <a:avLst/>
                        </a:prstGeom>
                        <a:solidFill>
                          <a:srgbClr val="FFFFFF"/>
                        </a:solidFill>
                        <a:ln w="9525">
                          <a:solidFill>
                            <a:srgbClr val="000000"/>
                          </a:solidFill>
                          <a:round/>
                          <a:headEnd/>
                          <a:tailEnd/>
                        </a:ln>
                      </wps:spPr>
                      <wps:txbx>
                        <w:txbxContent>
                          <w:p w:rsidR="00054219" w:rsidRPr="00C47EF5" w:rsidRDefault="00054219" w:rsidP="001D4EBD">
                            <w:pPr>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Овал 2666" o:spid="_x0000_s1264" style="position:absolute;margin-left:208.2pt;margin-top:46.65pt;width:56.8pt;height:35.5pt;z-index:25236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" o:allowincell="f">
                <v:textbox>
                  <w:txbxContent>
                    <w:p w:rsidR="00054219" w:rsidRPr="00C47EF5" w:rsidRDefault="00054219" w:rsidP="001D4EBD">
                      <w:pPr>
                        <w:rPr>
                          <w:sz w:val="20"/>
                          <w:szCs w:val="20"/>
                        </w:rPr>
                      </w:pPr>
                    </w:p>
                  </w:txbxContent>
                </v:textbox>
              </v:oval>
            </w:pict>
          </mc:Fallback>
        </mc:AlternateContent>
      </w:r>
      <w:r w:rsidRPr="001D4EBD">
        <w:rPr>
          <w:sz w:val="20"/>
          <w:szCs w:val="20"/>
        </w:rPr>
        <mc:AlternateContent>
          <mc:Choice Requires="wps">
            <w:drawing>
              <wp:anchor distT="0" distB="0" distL="114300" distR="114300" simplePos="0" relativeHeight="252368896" behindDoc="0" locked="0" layoutInCell="0" allowOverlap="1">
                <wp:simplePos x="0" y="0"/>
                <wp:positionH relativeFrom="column">
                  <wp:posOffset>480060</wp:posOffset>
                </wp:positionH>
                <wp:positionV relativeFrom="paragraph">
                  <wp:posOffset>592455</wp:posOffset>
                </wp:positionV>
                <wp:extent cx="721360" cy="450850"/>
                <wp:effectExtent l="7620" t="10795" r="13970" b="5080"/>
                <wp:wrapNone/>
                <wp:docPr id="2665" name="Овал 26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1360" cy="450850"/>
                        </a:xfrm>
                        <a:prstGeom prst="ellipse">
                          <a:avLst/>
                        </a:prstGeom>
                        <a:solidFill>
                          <a:srgbClr val="FFFFFF"/>
                        </a:solidFill>
                        <a:ln w="9525">
                          <a:solidFill>
                            <a:srgbClr val="000000"/>
                          </a:solidFill>
                          <a:round/>
                          <a:headEnd/>
                          <a:tailEnd/>
                        </a:ln>
                      </wps:spPr>
                      <wps:txbx>
                        <w:txbxContent>
                          <w:p w:rsidR="00054219" w:rsidRPr="00C47EF5" w:rsidRDefault="00054219" w:rsidP="001D4EBD">
                            <w:pPr>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Овал 2665" o:spid="_x0000_s1265" style="position:absolute;margin-left:37.8pt;margin-top:46.65pt;width:56.8pt;height:35.5pt;z-index:25236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" o:allowincell="f">
                <v:textbox>
                  <w:txbxContent>
                    <w:p w:rsidR="00054219" w:rsidRPr="00C47EF5" w:rsidRDefault="00054219" w:rsidP="001D4EBD">
                      <w:pPr>
                        <w:rPr>
                          <w:sz w:val="20"/>
                          <w:szCs w:val="20"/>
                        </w:rPr>
                      </w:pPr>
                    </w:p>
                  </w:txbxContent>
                </v:textbox>
              </v:oval>
            </w:pict>
          </mc:Fallback>
        </mc:AlternateContent>
      </w:r>
    </w:p>
    <w:p w:rsidR="001D4EBD" w:rsidRPr="001D4EBD" w:rsidRDefault="001D4EBD" w:rsidP="001D4EBD">
      <w:pPr>
        <w:spacing w:after="0" w:line="240" w:lineRule="auto"/>
        <w:rPr>
          <w:sz w:val="20"/>
          <w:szCs w:val="20"/>
        </w:rPr>
      </w:pPr>
      <w:r w:rsidRPr="001D4EBD">
        <w:rPr>
          <w:sz w:val="20"/>
          <w:szCs w:val="20"/>
        </w:rPr>
        <mc:AlternateContent>
          <mc:Choice Requires="wps">
            <w:drawing>
              <wp:anchor distT="0" distB="0" distL="114300" distR="114300" simplePos="0" relativeHeight="252374016" behindDoc="0" locked="0" layoutInCell="0" allowOverlap="1">
                <wp:simplePos x="0" y="0"/>
                <wp:positionH relativeFrom="column">
                  <wp:posOffset>2295525</wp:posOffset>
                </wp:positionH>
                <wp:positionV relativeFrom="paragraph">
                  <wp:posOffset>48895</wp:posOffset>
                </wp:positionV>
                <wp:extent cx="561975" cy="361950"/>
                <wp:effectExtent l="13335" t="13970" r="43815" b="52705"/>
                <wp:wrapNone/>
                <wp:docPr id="2664" name="Полилиния 26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61975" cy="361950"/>
                        </a:xfrm>
                        <a:custGeom>
                          <a:avLst/>
                          <a:gdLst>
                            <a:gd name="T0" fmla="*/ 0 w 885"/>
                            <a:gd name="T1" fmla="*/ 0 h 570"/>
                            <a:gd name="T2" fmla="*/ 885 w 885"/>
                            <a:gd name="T3" fmla="*/ 570 h 570"/>
                          </a:gdLst>
                          <a:ahLst/>
                          <a:cxnLst>
                            <a:cxn ang="0">
                              <a:pos x="T0" y="T1"/>
                            </a:cxn>
                            <a:cxn ang="0">
                              <a:pos x="T2" y="T3"/>
                            </a:cxn>
                          </a:cxnLst>
                          <a:rect l="0" t="0" r="r" b="b"/>
                          <a:pathLst>
                            <a:path w="885" h="570">
                              <a:moveTo>
                                <a:pt x="0" y="0"/>
                              </a:moveTo>
                              <a:lnTo>
                                <a:pt x="885" y="570"/>
                              </a:lnTo>
                            </a:path>
                          </a:pathLst>
                        </a:custGeom>
                        <a:noFill/>
                        <a:ln w="9525">
                          <a:solidFill>
                            <a:srgbClr val="000000"/>
                          </a:solidFill>
                          <a:round/>
                          <a:headEnd type="non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id="Полилиния 2664" o:spid="_x0000_s1026" style="position:absolute;z-index:25237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180.75pt,3.85pt,225pt,32.35pt" coordsize="885,5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" o:allowincell="f" filled="f">
                <v:stroke endarrow="block"/>
                <v:path arrowok="t" o:connecttype="custom" o:connectlocs="0,0;561975,361950" o:connectangles="0,0"/>
              </v:polyline>
            </w:pict>
          </mc:Fallback>
        </mc:AlternateContent>
      </w:r>
      <w:r w:rsidRPr="001D4EBD">
        <w:rPr>
          <w:sz w:val="20"/>
          <w:szCs w:val="20"/>
        </w:rPr>
        <mc:AlternateContent>
          <mc:Choice Requires="wps">
            <w:drawing>
              <wp:anchor distT="0" distB="0" distL="114300" distR="114300" simplePos="0" relativeHeight="252372992" behindDoc="0" locked="0" layoutInCell="0" allowOverlap="1">
                <wp:simplePos x="0" y="0"/>
                <wp:positionH relativeFrom="column">
                  <wp:posOffset>1111250</wp:posOffset>
                </wp:positionH>
                <wp:positionV relativeFrom="paragraph">
                  <wp:posOffset>27305</wp:posOffset>
                </wp:positionV>
                <wp:extent cx="631190" cy="450850"/>
                <wp:effectExtent l="48260" t="11430" r="6350" b="52070"/>
                <wp:wrapNone/>
                <wp:docPr id="2663" name="Прямая соединительная линия 26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31190" cy="45085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2663" o:spid="_x0000_s1026" style="position:absolute;flip:x;z-index:25237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7.5pt,2.15pt" to="137.2pt,3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" o:allowincell="f">
                <v:stroke endarrow="block"/>
              </v:line>
            </w:pict>
          </mc:Fallback>
        </mc:AlternateContent>
      </w:r>
      <w:r w:rsidRPr="001D4EBD">
        <w:rPr>
          <w:sz w:val="20"/>
          <w:szCs w:val="20"/>
        </w:rPr>
        <w:t xml:space="preserve">                   ц                        .</w:t>
      </w:r>
    </w:p>
    <w:p w:rsidR="001D4EBD" w:rsidRPr="001D4EBD" w:rsidRDefault="001D4EBD" w:rsidP="001D4EBD">
      <w:pPr>
        <w:spacing w:after="0" w:line="240" w:lineRule="auto"/>
        <w:rPr>
          <w:sz w:val="20"/>
          <w:szCs w:val="20"/>
        </w:rPr>
      </w:pPr>
      <w:r w:rsidRPr="001D4EBD">
        <w:rPr>
          <w:sz w:val="20"/>
          <w:szCs w:val="20"/>
        </w:rPr>
        <w:t>4                                                           5</w:t>
      </w:r>
    </w:p>
    <w:p w:rsidR="001D4EBD" w:rsidRPr="001D4EBD" w:rsidRDefault="001D4EBD" w:rsidP="001D4EBD">
      <w:pPr>
        <w:spacing w:after="0" w:line="240" w:lineRule="auto"/>
        <w:rPr>
          <w:sz w:val="20"/>
          <w:szCs w:val="20"/>
        </w:rPr>
      </w:pPr>
    </w:p>
    <w:p w:rsidR="001D4EBD" w:rsidRPr="001D4EBD" w:rsidRDefault="001D4EBD" w:rsidP="001D4EBD">
      <w:pPr>
        <w:spacing w:after="0" w:line="240" w:lineRule="auto"/>
        <w:rPr>
          <w:sz w:val="20"/>
          <w:szCs w:val="20"/>
        </w:rPr>
      </w:pPr>
    </w:p>
    <w:p w:rsidR="001D4EBD" w:rsidRPr="001D4EBD" w:rsidRDefault="001D4EBD" w:rsidP="001D4EBD">
      <w:pPr>
        <w:spacing w:after="0" w:line="240" w:lineRule="auto"/>
        <w:rPr>
          <w:sz w:val="20"/>
          <w:szCs w:val="20"/>
        </w:rPr>
      </w:pPr>
      <w:r w:rsidRPr="001D4EBD">
        <w:rPr>
          <w:sz w:val="20"/>
          <w:szCs w:val="20"/>
        </w:rPr>
        <mc:AlternateContent>
          <mc:Choice Requires="wps">
            <w:drawing>
              <wp:anchor distT="0" distB="0" distL="114300" distR="114300" simplePos="0" relativeHeight="252376064" behindDoc="0" locked="0" layoutInCell="0" allowOverlap="1">
                <wp:simplePos x="0" y="0"/>
                <wp:positionH relativeFrom="column">
                  <wp:posOffset>3004820</wp:posOffset>
                </wp:positionH>
                <wp:positionV relativeFrom="paragraph">
                  <wp:posOffset>20955</wp:posOffset>
                </wp:positionV>
                <wp:extent cx="0" cy="450850"/>
                <wp:effectExtent l="55880" t="10795" r="58420" b="14605"/>
                <wp:wrapNone/>
                <wp:docPr id="2662" name="Прямая соединительная линия 26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085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2662" o:spid="_x0000_s1026" style="position:absolute;z-index:25237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6.6pt,1.65pt" to="236.6pt,3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" o:allowincell="f">
                <v:stroke endarrow="block"/>
              </v:line>
            </w:pict>
          </mc:Fallback>
        </mc:AlternateContent>
      </w:r>
    </w:p>
    <w:p w:rsidR="001D4EBD" w:rsidRPr="001D4EBD" w:rsidRDefault="001D4EBD" w:rsidP="001D4EBD">
      <w:pPr>
        <w:spacing w:after="0" w:line="240" w:lineRule="auto"/>
        <w:rPr>
          <w:sz w:val="20"/>
          <w:szCs w:val="20"/>
        </w:rPr>
      </w:pPr>
      <w:r w:rsidRPr="001D4EBD">
        <w:rPr>
          <w:sz w:val="20"/>
          <w:szCs w:val="20"/>
        </w:rPr>
        <w:t xml:space="preserve">                                                         ц</w:t>
      </w:r>
    </w:p>
    <w:p w:rsidR="001D4EBD" w:rsidRPr="001D4EBD" w:rsidRDefault="001D4EBD" w:rsidP="001D4EBD">
      <w:pPr>
        <w:spacing w:after="0" w:line="240" w:lineRule="auto"/>
        <w:rPr>
          <w:sz w:val="20"/>
          <w:szCs w:val="20"/>
        </w:rPr>
      </w:pPr>
      <w:r w:rsidRPr="001D4EBD">
        <w:rPr>
          <w:sz w:val="20"/>
          <w:szCs w:val="20"/>
        </w:rPr>
        <w:t xml:space="preserve">                                             6</w:t>
      </w:r>
    </w:p>
    <w:p w:rsidR="001D4EBD" w:rsidRPr="001D4EBD" w:rsidRDefault="001D4EBD" w:rsidP="001D4EBD">
      <w:pPr>
        <w:spacing w:after="0" w:line="240" w:lineRule="auto"/>
        <w:rPr>
          <w:sz w:val="20"/>
          <w:szCs w:val="20"/>
        </w:rPr>
      </w:pPr>
    </w:p>
    <w:p w:rsidR="001D4EBD" w:rsidRPr="001D4EBD" w:rsidRDefault="001D4EBD" w:rsidP="001D4EBD">
      <w:pPr>
        <w:spacing w:after="0" w:line="240" w:lineRule="auto"/>
        <w:rPr>
          <w:sz w:val="20"/>
          <w:szCs w:val="20"/>
        </w:rPr>
      </w:pPr>
    </w:p>
    <w:p w:rsidR="001D4EBD" w:rsidRPr="001D4EBD" w:rsidRDefault="001D4EBD" w:rsidP="001D4EBD">
      <w:pPr>
        <w:spacing w:after="0" w:line="240" w:lineRule="auto"/>
        <w:rPr>
          <w:sz w:val="20"/>
          <w:szCs w:val="20"/>
        </w:rPr>
      </w:pPr>
    </w:p>
    <w:p w:rsidR="001D4EBD" w:rsidRPr="001D4EBD" w:rsidRDefault="001D4EBD" w:rsidP="001D4EBD">
      <w:pPr>
        <w:spacing w:after="0" w:line="240" w:lineRule="auto"/>
        <w:rPr>
          <w:sz w:val="20"/>
          <w:szCs w:val="20"/>
        </w:rPr>
      </w:pPr>
      <w:r w:rsidRPr="001D4EBD">
        <w:rPr>
          <w:sz w:val="20"/>
          <w:szCs w:val="20"/>
        </w:rPr>
        <w:t xml:space="preserve">Вершины пронумерованы в порядке их построения. Вершина  4 – дуб-лирующая, т.к. содержит такую же пару состояний, что и вершина 2 (порядок состояний не важен), вершины 3 и 6 – конечные, остальные – внутренние, следовательно состояния </w:t>
      </w:r>
      <w:r w:rsidRPr="001D4EBD">
        <w:rPr>
          <w:sz w:val="20"/>
          <w:szCs w:val="20"/>
          <w:lang w:val="en-US"/>
        </w:rPr>
        <w:t>s</w:t>
      </w:r>
      <w:r w:rsidRPr="001D4EBD">
        <w:rPr>
          <w:sz w:val="20"/>
          <w:szCs w:val="20"/>
        </w:rPr>
        <w:t xml:space="preserve">1 и </w:t>
      </w:r>
      <w:r w:rsidRPr="001D4EBD">
        <w:rPr>
          <w:sz w:val="20"/>
          <w:szCs w:val="20"/>
          <w:lang w:val="en-US"/>
        </w:rPr>
        <w:t>s</w:t>
      </w:r>
      <w:r w:rsidRPr="001D4EBD">
        <w:rPr>
          <w:sz w:val="20"/>
          <w:szCs w:val="20"/>
        </w:rPr>
        <w:t>2 – эквивалентные. Пары состояний, записанные в вершинах 2 и 5 – эквивалентные.</w:t>
      </w:r>
    </w:p>
    <w:p w:rsidR="001D4EBD" w:rsidRPr="001D4EBD" w:rsidRDefault="001D4EBD" w:rsidP="001D4EBD">
      <w:pPr>
        <w:spacing w:after="0" w:line="240" w:lineRule="auto"/>
        <w:rPr>
          <w:sz w:val="20"/>
          <w:szCs w:val="20"/>
        </w:rPr>
      </w:pPr>
    </w:p>
    <w:p w:rsidR="001D4EBD" w:rsidRPr="001D4EBD" w:rsidRDefault="001D4EBD" w:rsidP="001D4EBD">
      <w:pPr>
        <w:spacing w:after="0" w:line="240" w:lineRule="auto"/>
        <w:rPr>
          <w:sz w:val="20"/>
          <w:szCs w:val="20"/>
        </w:rPr>
      </w:pPr>
      <w:r w:rsidRPr="001D4EBD">
        <w:rPr>
          <w:sz w:val="20"/>
          <w:szCs w:val="20"/>
        </w:rPr>
        <w:t xml:space="preserve">Дерево проверки эквивалентности состояний  </w:t>
      </w:r>
      <w:r w:rsidRPr="001D4EBD">
        <w:rPr>
          <w:sz w:val="20"/>
          <w:szCs w:val="20"/>
          <w:lang w:val="en-US"/>
        </w:rPr>
        <w:t>s</w:t>
      </w:r>
      <w:r w:rsidRPr="001D4EBD">
        <w:rPr>
          <w:sz w:val="20"/>
          <w:szCs w:val="20"/>
        </w:rPr>
        <w:t xml:space="preserve">2 и  </w:t>
      </w:r>
      <w:r w:rsidRPr="001D4EBD">
        <w:rPr>
          <w:sz w:val="20"/>
          <w:szCs w:val="20"/>
          <w:lang w:val="en-US"/>
        </w:rPr>
        <w:t>s</w:t>
      </w:r>
      <w:r w:rsidRPr="001D4EBD">
        <w:rPr>
          <w:sz w:val="20"/>
          <w:szCs w:val="20"/>
        </w:rPr>
        <w:t>5 .</w:t>
      </w:r>
    </w:p>
    <w:p w:rsidR="001D4EBD" w:rsidRPr="001D4EBD" w:rsidRDefault="001D4EBD" w:rsidP="001D4EBD">
      <w:pPr>
        <w:spacing w:after="0" w:line="240" w:lineRule="auto"/>
        <w:rPr>
          <w:sz w:val="20"/>
          <w:szCs w:val="20"/>
        </w:rPr>
      </w:pPr>
      <w:r w:rsidRPr="001D4EBD">
        <w:rPr>
          <w:sz w:val="20"/>
          <w:szCs w:val="20"/>
        </w:rPr>
        <mc:AlternateContent>
          <mc:Choice Requires="wps">
            <w:drawing>
              <wp:anchor distT="0" distB="0" distL="114300" distR="114300" simplePos="0" relativeHeight="252377088" behindDoc="0" locked="0" layoutInCell="0" allowOverlap="1">
                <wp:simplePos x="0" y="0"/>
                <wp:positionH relativeFrom="column">
                  <wp:posOffset>2644140</wp:posOffset>
                </wp:positionH>
                <wp:positionV relativeFrom="paragraph">
                  <wp:posOffset>172085</wp:posOffset>
                </wp:positionV>
                <wp:extent cx="721360" cy="450850"/>
                <wp:effectExtent l="9525" t="6350" r="12065" b="9525"/>
                <wp:wrapNone/>
                <wp:docPr id="2661" name="Овал 26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1360" cy="450850"/>
                        </a:xfrm>
                        <a:prstGeom prst="ellipse">
                          <a:avLst/>
                        </a:prstGeom>
                        <a:solidFill>
                          <a:srgbClr val="FFFFFF"/>
                        </a:solidFill>
                        <a:ln w="9525">
                          <a:solidFill>
                            <a:srgbClr val="000000"/>
                          </a:solidFill>
                          <a:round/>
                          <a:headEnd/>
                          <a:tailEnd/>
                        </a:ln>
                      </wps:spPr>
                      <wps:txbx>
                        <w:txbxContent>
                          <w:p w:rsidR="00054219" w:rsidRPr="00C47EF5" w:rsidRDefault="00054219" w:rsidP="001D4EBD">
                            <w:pPr>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Овал 2661" o:spid="_x0000_s1266" style="position:absolute;margin-left:208.2pt;margin-top:13.55pt;width:56.8pt;height:35.5pt;z-index:25237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" o:allowincell="f">
                <v:textbox>
                  <w:txbxContent>
                    <w:p w:rsidR="00054219" w:rsidRPr="00C47EF5" w:rsidRDefault="00054219" w:rsidP="001D4EBD">
                      <w:pPr>
                        <w:rPr>
                          <w:sz w:val="20"/>
                          <w:szCs w:val="20"/>
                        </w:rPr>
                      </w:pPr>
                    </w:p>
                  </w:txbxContent>
                </v:textbox>
              </v:oval>
            </w:pict>
          </mc:Fallback>
        </mc:AlternateContent>
      </w:r>
      <w:r w:rsidRPr="001D4EBD">
        <w:rPr>
          <w:sz w:val="20"/>
          <w:szCs w:val="20"/>
        </w:rPr>
        <w:t xml:space="preserve">                                             1</w:t>
      </w:r>
    </w:p>
    <w:p w:rsidR="001D4EBD" w:rsidRPr="001D4EBD" w:rsidRDefault="001D4EBD" w:rsidP="001D4EBD">
      <w:pPr>
        <w:spacing w:after="0" w:line="240" w:lineRule="auto"/>
        <w:rPr>
          <w:sz w:val="20"/>
          <w:szCs w:val="20"/>
        </w:rPr>
      </w:pPr>
      <w:r w:rsidRPr="001D4EBD">
        <w:rPr>
          <w:sz w:val="20"/>
          <w:szCs w:val="20"/>
        </w:rPr>
        <w:t xml:space="preserve">                                            </w:t>
      </w:r>
    </w:p>
    <w:p w:rsidR="001D4EBD" w:rsidRPr="001D4EBD" w:rsidRDefault="001D4EBD" w:rsidP="001D4EBD">
      <w:pPr>
        <w:spacing w:after="0" w:line="240" w:lineRule="auto"/>
        <w:rPr>
          <w:sz w:val="20"/>
          <w:szCs w:val="20"/>
        </w:rPr>
      </w:pPr>
      <w:r w:rsidRPr="001D4EBD">
        <w:rPr>
          <w:sz w:val="20"/>
          <w:szCs w:val="20"/>
        </w:rPr>
        <mc:AlternateContent>
          <mc:Choice Requires="wps">
            <w:drawing>
              <wp:anchor distT="0" distB="0" distL="114300" distR="114300" simplePos="0" relativeHeight="252379136" behindDoc="0" locked="0" layoutInCell="0" allowOverlap="1">
                <wp:simplePos x="0" y="0"/>
                <wp:positionH relativeFrom="column">
                  <wp:posOffset>2283460</wp:posOffset>
                </wp:positionH>
                <wp:positionV relativeFrom="paragraph">
                  <wp:posOffset>123825</wp:posOffset>
                </wp:positionV>
                <wp:extent cx="450850" cy="481965"/>
                <wp:effectExtent l="48895" t="13335" r="5080" b="47625"/>
                <wp:wrapNone/>
                <wp:docPr id="2660" name="Полилиния 266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50850" cy="481965"/>
                        </a:xfrm>
                        <a:custGeom>
                          <a:avLst/>
                          <a:gdLst>
                            <a:gd name="T0" fmla="*/ 931 w 931"/>
                            <a:gd name="T1" fmla="*/ 0 h 600"/>
                            <a:gd name="T2" fmla="*/ 0 w 931"/>
                            <a:gd name="T3" fmla="*/ 600 h 600"/>
                          </a:gdLst>
                          <a:ahLst/>
                          <a:cxnLst>
                            <a:cxn ang="0">
                              <a:pos x="T0" y="T1"/>
                            </a:cxn>
                            <a:cxn ang="0">
                              <a:pos x="T2" y="T3"/>
                            </a:cxn>
                          </a:cxnLst>
                          <a:rect l="0" t="0" r="r" b="b"/>
                          <a:pathLst>
                            <a:path w="931" h="600">
                              <a:moveTo>
                                <a:pt x="931" y="0"/>
                              </a:moveTo>
                              <a:lnTo>
                                <a:pt x="0" y="600"/>
                              </a:lnTo>
                            </a:path>
                          </a:pathLst>
                        </a:custGeom>
                        <a:noFill/>
                        <a:ln w="9525">
                          <a:solidFill>
                            <a:srgbClr val="000000"/>
                          </a:solidFill>
                          <a:round/>
                          <a:headEnd type="non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Полилиния 2660" o:spid="_x0000_s1026" style="position:absolute;margin-left:179.8pt;margin-top:9.75pt;width:35.5pt;height:37.95pt;z-index:25237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93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" o:allowincell="f" path="m931,l,600e" filled="f">
                <v:stroke endarrow="block"/>
                <v:path arrowok="t" o:connecttype="custom" o:connectlocs="450850,0;0,481965" o:connectangles="0,0"/>
              </v:shape>
            </w:pict>
          </mc:Fallback>
        </mc:AlternateContent>
      </w:r>
      <w:r w:rsidRPr="001D4EBD">
        <w:rPr>
          <w:sz w:val="20"/>
          <w:szCs w:val="20"/>
        </w:rPr>
        <mc:AlternateContent>
          <mc:Choice Requires="wps">
            <w:drawing>
              <wp:anchor distT="0" distB="0" distL="114300" distR="114300" simplePos="0" relativeHeight="252380160" behindDoc="0" locked="0" layoutInCell="0" allowOverlap="1">
                <wp:simplePos x="0" y="0"/>
                <wp:positionH relativeFrom="column">
                  <wp:posOffset>3275330</wp:posOffset>
                </wp:positionH>
                <wp:positionV relativeFrom="paragraph">
                  <wp:posOffset>123825</wp:posOffset>
                </wp:positionV>
                <wp:extent cx="541020" cy="450850"/>
                <wp:effectExtent l="12065" t="13335" r="46990" b="50165"/>
                <wp:wrapNone/>
                <wp:docPr id="2659" name="Прямая соединительная линия 26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 cy="45085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2659" o:spid="_x0000_s1026" style="position:absolute;z-index:25238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7.9pt,9.75pt" to="300.5pt,4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" o:allowincell="f">
                <v:stroke endarrow="block"/>
              </v:line>
            </w:pict>
          </mc:Fallback>
        </mc:AlternateContent>
      </w:r>
      <w:r w:rsidRPr="001D4EBD">
        <w:rPr>
          <w:sz w:val="20"/>
          <w:szCs w:val="20"/>
        </w:rPr>
        <w:t xml:space="preserve">                                           </w:t>
      </w:r>
    </w:p>
    <w:p w:rsidR="001D4EBD" w:rsidRPr="001D4EBD" w:rsidRDefault="001D4EBD" w:rsidP="001D4EBD">
      <w:pPr>
        <w:spacing w:after="0" w:line="240" w:lineRule="auto"/>
        <w:rPr>
          <w:sz w:val="20"/>
          <w:szCs w:val="20"/>
        </w:rPr>
      </w:pPr>
      <w:r w:rsidRPr="001D4EBD">
        <w:rPr>
          <w:sz w:val="20"/>
          <w:szCs w:val="20"/>
        </w:rPr>
        <w:t xml:space="preserve">                                               ц               .</w:t>
      </w:r>
    </w:p>
    <w:p w:rsidR="001D4EBD" w:rsidRPr="001D4EBD" w:rsidRDefault="001D4EBD" w:rsidP="001D4EBD">
      <w:pPr>
        <w:spacing w:after="0" w:line="240" w:lineRule="auto"/>
        <w:rPr>
          <w:sz w:val="20"/>
          <w:szCs w:val="20"/>
        </w:rPr>
      </w:pPr>
      <w:r w:rsidRPr="001D4EBD">
        <w:rPr>
          <w:sz w:val="20"/>
          <w:szCs w:val="20"/>
        </w:rPr>
        <mc:AlternateContent>
          <mc:Choice Requires="wps">
            <w:drawing>
              <wp:anchor distT="0" distB="0" distL="114300" distR="114300" simplePos="0" relativeHeight="252381184" behindDoc="0" locked="0" layoutInCell="0" allowOverlap="1">
                <wp:simplePos x="0" y="0"/>
                <wp:positionH relativeFrom="column">
                  <wp:posOffset>1652270</wp:posOffset>
                </wp:positionH>
                <wp:positionV relativeFrom="paragraph">
                  <wp:posOffset>106680</wp:posOffset>
                </wp:positionV>
                <wp:extent cx="721360" cy="450850"/>
                <wp:effectExtent l="8255" t="13335" r="13335" b="12065"/>
                <wp:wrapNone/>
                <wp:docPr id="2658" name="Овал 26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1360" cy="450850"/>
                        </a:xfrm>
                        <a:prstGeom prst="ellipse">
                          <a:avLst/>
                        </a:prstGeom>
                        <a:solidFill>
                          <a:srgbClr val="FFFFFF"/>
                        </a:solidFill>
                        <a:ln w="9525">
                          <a:solidFill>
                            <a:srgbClr val="000000"/>
                          </a:solidFill>
                          <a:round/>
                          <a:headEnd/>
                          <a:tailEnd/>
                        </a:ln>
                      </wps:spPr>
                      <wps:txbx>
                        <w:txbxContent>
                          <w:p w:rsidR="00054219" w:rsidRPr="00C47EF5" w:rsidRDefault="00054219" w:rsidP="001D4EBD">
                            <w:pPr>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Овал 2658" o:spid="_x0000_s1267" style="position:absolute;margin-left:130.1pt;margin-top:8.4pt;width:56.8pt;height:35.5pt;z-index:25238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" o:allowincell="f">
                <v:textbox>
                  <w:txbxContent>
                    <w:p w:rsidR="00054219" w:rsidRPr="00C47EF5" w:rsidRDefault="00054219" w:rsidP="001D4EBD">
                      <w:pPr>
                        <w:rPr>
                          <w:sz w:val="20"/>
                          <w:szCs w:val="20"/>
                        </w:rPr>
                      </w:pPr>
                    </w:p>
                  </w:txbxContent>
                </v:textbox>
              </v:oval>
            </w:pict>
          </mc:Fallback>
        </mc:AlternateContent>
      </w:r>
      <w:r w:rsidRPr="001D4EBD">
        <w:rPr>
          <w:sz w:val="20"/>
          <w:szCs w:val="20"/>
        </w:rPr>
        <mc:AlternateContent>
          <mc:Choice Requires="wps">
            <w:drawing>
              <wp:anchor distT="0" distB="0" distL="114300" distR="114300" simplePos="0" relativeHeight="252378112" behindDoc="0" locked="0" layoutInCell="0" allowOverlap="1">
                <wp:simplePos x="0" y="0"/>
                <wp:positionH relativeFrom="column">
                  <wp:posOffset>3726180</wp:posOffset>
                </wp:positionH>
                <wp:positionV relativeFrom="paragraph">
                  <wp:posOffset>75565</wp:posOffset>
                </wp:positionV>
                <wp:extent cx="721360" cy="450850"/>
                <wp:effectExtent l="5715" t="10795" r="6350" b="5080"/>
                <wp:wrapNone/>
                <wp:docPr id="2657" name="Овал 26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1360" cy="450850"/>
                        </a:xfrm>
                        <a:prstGeom prst="ellipse">
                          <a:avLst/>
                        </a:prstGeom>
                        <a:solidFill>
                          <a:srgbClr val="FFFFFF"/>
                        </a:solidFill>
                        <a:ln w="9525">
                          <a:solidFill>
                            <a:srgbClr val="000000"/>
                          </a:solidFill>
                          <a:round/>
                          <a:headEnd/>
                          <a:tailEnd/>
                        </a:ln>
                      </wps:spPr>
                      <wps:txbx>
                        <w:txbxContent>
                          <w:p w:rsidR="00054219" w:rsidRPr="00C47EF5" w:rsidRDefault="00054219" w:rsidP="001D4EBD">
                            <w:pPr>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Овал 2657" o:spid="_x0000_s1268" style="position:absolute;margin-left:293.4pt;margin-top:5.95pt;width:56.8pt;height:35.5pt;z-index:25237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" o:allowincell="f">
                <v:textbox>
                  <w:txbxContent>
                    <w:p w:rsidR="00054219" w:rsidRPr="00C47EF5" w:rsidRDefault="00054219" w:rsidP="001D4EBD">
                      <w:pPr>
                        <w:rPr>
                          <w:sz w:val="20"/>
                          <w:szCs w:val="20"/>
                        </w:rPr>
                      </w:pPr>
                    </w:p>
                  </w:txbxContent>
                </v:textbox>
              </v:oval>
            </w:pict>
          </mc:Fallback>
        </mc:AlternateContent>
      </w:r>
      <w:r w:rsidRPr="001D4EBD">
        <w:rPr>
          <w:sz w:val="20"/>
          <w:szCs w:val="20"/>
        </w:rPr>
        <w:t xml:space="preserve">                      2                                                                3</w:t>
      </w:r>
    </w:p>
    <w:p w:rsidR="001D4EBD" w:rsidRPr="001D4EBD" w:rsidRDefault="001D4EBD" w:rsidP="001D4EBD">
      <w:pPr>
        <w:spacing w:after="0" w:line="240" w:lineRule="auto"/>
        <w:rPr>
          <w:sz w:val="20"/>
          <w:szCs w:val="20"/>
        </w:rPr>
      </w:pPr>
    </w:p>
    <w:p w:rsidR="001D4EBD" w:rsidRPr="001D4EBD" w:rsidRDefault="001D4EBD" w:rsidP="001D4EBD">
      <w:pPr>
        <w:spacing w:after="0" w:line="240" w:lineRule="auto"/>
        <w:rPr>
          <w:sz w:val="20"/>
          <w:szCs w:val="20"/>
        </w:rPr>
      </w:pPr>
    </w:p>
    <w:p w:rsidR="001D4EBD" w:rsidRPr="001D4EBD" w:rsidRDefault="001D4EBD" w:rsidP="001D4EBD">
      <w:pPr>
        <w:spacing w:after="0" w:line="240" w:lineRule="auto"/>
        <w:rPr>
          <w:sz w:val="20"/>
          <w:szCs w:val="20"/>
        </w:rPr>
      </w:pPr>
      <w:r w:rsidRPr="001D4EBD">
        <w:rPr>
          <w:sz w:val="20"/>
          <w:szCs w:val="20"/>
        </w:rPr>
        <w:t xml:space="preserve">В вершине 3 состояние </w:t>
      </w:r>
      <w:r w:rsidRPr="001D4EBD">
        <w:rPr>
          <w:sz w:val="20"/>
          <w:szCs w:val="20"/>
          <w:lang w:val="en-US"/>
        </w:rPr>
        <w:t>s</w:t>
      </w:r>
      <w:r w:rsidRPr="001D4EBD">
        <w:rPr>
          <w:sz w:val="20"/>
          <w:szCs w:val="20"/>
        </w:rPr>
        <w:t xml:space="preserve">3 – отвергающее, а </w:t>
      </w:r>
      <w:r w:rsidRPr="001D4EBD">
        <w:rPr>
          <w:sz w:val="20"/>
          <w:szCs w:val="20"/>
          <w:lang w:val="en-US"/>
        </w:rPr>
        <w:t>s</w:t>
      </w:r>
      <w:r w:rsidRPr="001D4EBD">
        <w:rPr>
          <w:sz w:val="20"/>
          <w:szCs w:val="20"/>
        </w:rPr>
        <w:t xml:space="preserve">7 – допускающее, следовательно вершина 3 – различающая,  состояния </w:t>
      </w:r>
      <w:r w:rsidRPr="001D4EBD">
        <w:rPr>
          <w:sz w:val="20"/>
          <w:szCs w:val="20"/>
          <w:lang w:val="en-US"/>
        </w:rPr>
        <w:t>s</w:t>
      </w:r>
      <w:r w:rsidRPr="001D4EBD">
        <w:rPr>
          <w:sz w:val="20"/>
          <w:szCs w:val="20"/>
        </w:rPr>
        <w:t xml:space="preserve">2 и </w:t>
      </w:r>
      <w:r w:rsidRPr="001D4EBD">
        <w:rPr>
          <w:sz w:val="20"/>
          <w:szCs w:val="20"/>
          <w:lang w:val="en-US"/>
        </w:rPr>
        <w:t>s</w:t>
      </w:r>
      <w:r w:rsidRPr="001D4EBD">
        <w:rPr>
          <w:sz w:val="20"/>
          <w:szCs w:val="20"/>
        </w:rPr>
        <w:t xml:space="preserve">5 – неэквивалентны, цепочка, состоящая из одного символа “точка” , является различающей для состояний </w:t>
      </w:r>
      <w:r w:rsidRPr="001D4EBD">
        <w:rPr>
          <w:sz w:val="20"/>
          <w:szCs w:val="20"/>
          <w:lang w:val="en-US"/>
        </w:rPr>
        <w:t>s</w:t>
      </w:r>
      <w:r w:rsidRPr="001D4EBD">
        <w:rPr>
          <w:sz w:val="20"/>
          <w:szCs w:val="20"/>
        </w:rPr>
        <w:t xml:space="preserve">2 и </w:t>
      </w:r>
      <w:r w:rsidRPr="001D4EBD">
        <w:rPr>
          <w:sz w:val="20"/>
          <w:szCs w:val="20"/>
          <w:lang w:val="en-US"/>
        </w:rPr>
        <w:t>s</w:t>
      </w:r>
      <w:r w:rsidRPr="001D4EBD">
        <w:rPr>
          <w:sz w:val="20"/>
          <w:szCs w:val="20"/>
        </w:rPr>
        <w:t>5.</w:t>
      </w:r>
    </w:p>
    <w:p w:rsidR="001D4EBD" w:rsidRPr="001D4EBD" w:rsidRDefault="001D4EBD" w:rsidP="001D4EBD">
      <w:pPr>
        <w:spacing w:after="0" w:line="240" w:lineRule="auto"/>
        <w:rPr>
          <w:sz w:val="20"/>
          <w:szCs w:val="20"/>
        </w:rPr>
      </w:pPr>
    </w:p>
    <w:p w:rsidR="001D4EBD" w:rsidRPr="001D4EBD" w:rsidRDefault="001D4EBD" w:rsidP="001D4EBD">
      <w:pPr>
        <w:spacing w:after="0" w:line="240" w:lineRule="auto"/>
        <w:rPr>
          <w:b/>
          <w:sz w:val="20"/>
          <w:szCs w:val="20"/>
        </w:rPr>
      </w:pPr>
      <w:r w:rsidRPr="001D4EBD">
        <w:rPr>
          <w:b/>
          <w:sz w:val="20"/>
          <w:szCs w:val="20"/>
        </w:rPr>
        <w:t>Эквивалентность конечных детерминированных распознавателей</w:t>
      </w:r>
    </w:p>
    <w:p w:rsidR="001D4EBD" w:rsidRPr="001D4EBD" w:rsidRDefault="001D4EBD" w:rsidP="001D4EBD">
      <w:pPr>
        <w:spacing w:after="0" w:line="240" w:lineRule="auto"/>
        <w:rPr>
          <w:sz w:val="20"/>
          <w:szCs w:val="20"/>
        </w:rPr>
      </w:pPr>
    </w:p>
    <w:p w:rsidR="001D4EBD" w:rsidRPr="001D4EBD" w:rsidRDefault="001D4EBD" w:rsidP="001D4EBD">
      <w:pPr>
        <w:spacing w:after="0" w:line="240" w:lineRule="auto"/>
        <w:rPr>
          <w:sz w:val="20"/>
          <w:szCs w:val="20"/>
        </w:rPr>
      </w:pPr>
      <w:r w:rsidRPr="001D4EBD">
        <w:rPr>
          <w:sz w:val="20"/>
          <w:szCs w:val="20"/>
        </w:rPr>
        <w:t xml:space="preserve">Конечные распознаватели А и А’ эквивалентны, если равны допускаемые ими языки </w:t>
      </w:r>
      <w:r w:rsidRPr="001D4EBD">
        <w:rPr>
          <w:sz w:val="20"/>
          <w:szCs w:val="20"/>
          <w:lang w:val="en-US"/>
        </w:rPr>
        <w:t>L</w:t>
      </w:r>
      <w:r w:rsidRPr="001D4EBD">
        <w:rPr>
          <w:sz w:val="20"/>
          <w:szCs w:val="20"/>
        </w:rPr>
        <w:t>(</w:t>
      </w:r>
      <w:r w:rsidRPr="001D4EBD">
        <w:rPr>
          <w:sz w:val="20"/>
          <w:szCs w:val="20"/>
          <w:lang w:val="en-US"/>
        </w:rPr>
        <w:t>A</w:t>
      </w:r>
      <w:r w:rsidRPr="001D4EBD">
        <w:rPr>
          <w:sz w:val="20"/>
          <w:szCs w:val="20"/>
        </w:rPr>
        <w:t>)=</w:t>
      </w:r>
      <w:r w:rsidRPr="001D4EBD">
        <w:rPr>
          <w:sz w:val="20"/>
          <w:szCs w:val="20"/>
          <w:lang w:val="en-US"/>
        </w:rPr>
        <w:t>L</w:t>
      </w:r>
      <w:r w:rsidRPr="001D4EBD">
        <w:rPr>
          <w:sz w:val="20"/>
          <w:szCs w:val="20"/>
        </w:rPr>
        <w:t>(</w:t>
      </w:r>
      <w:r w:rsidRPr="001D4EBD">
        <w:rPr>
          <w:sz w:val="20"/>
          <w:szCs w:val="20"/>
          <w:lang w:val="en-US"/>
        </w:rPr>
        <w:t>A</w:t>
      </w:r>
      <w:r w:rsidRPr="001D4EBD">
        <w:rPr>
          <w:sz w:val="20"/>
          <w:szCs w:val="20"/>
        </w:rPr>
        <w:t xml:space="preserve">’). Множество цепочек, допускаемых состоянием </w:t>
      </w:r>
      <w:r w:rsidRPr="001D4EBD">
        <w:rPr>
          <w:sz w:val="20"/>
          <w:szCs w:val="20"/>
          <w:lang w:val="en-US"/>
        </w:rPr>
        <w:t>s</w:t>
      </w:r>
      <w:r w:rsidRPr="001D4EBD">
        <w:rPr>
          <w:sz w:val="20"/>
          <w:szCs w:val="20"/>
          <w:vertAlign w:val="subscript"/>
        </w:rPr>
        <w:t>0</w:t>
      </w:r>
      <w:r w:rsidRPr="001D4EBD">
        <w:rPr>
          <w:sz w:val="20"/>
          <w:szCs w:val="20"/>
        </w:rPr>
        <w:t xml:space="preserve"> , образует язык </w:t>
      </w:r>
      <w:r w:rsidRPr="001D4EBD">
        <w:rPr>
          <w:sz w:val="20"/>
          <w:szCs w:val="20"/>
          <w:lang w:val="en-US"/>
        </w:rPr>
        <w:t>L</w:t>
      </w:r>
      <w:r w:rsidRPr="001D4EBD">
        <w:rPr>
          <w:sz w:val="20"/>
          <w:szCs w:val="20"/>
        </w:rPr>
        <w:t>(</w:t>
      </w:r>
      <w:r w:rsidRPr="001D4EBD">
        <w:rPr>
          <w:sz w:val="20"/>
          <w:szCs w:val="20"/>
          <w:lang w:val="en-US"/>
        </w:rPr>
        <w:t>s</w:t>
      </w:r>
      <w:r w:rsidRPr="001D4EBD">
        <w:rPr>
          <w:sz w:val="20"/>
          <w:szCs w:val="20"/>
          <w:vertAlign w:val="subscript"/>
        </w:rPr>
        <w:t>0</w:t>
      </w:r>
      <w:r w:rsidRPr="001D4EBD">
        <w:rPr>
          <w:sz w:val="20"/>
          <w:szCs w:val="20"/>
        </w:rPr>
        <w:t xml:space="preserve">). Естественно, что </w:t>
      </w:r>
      <w:r w:rsidRPr="001D4EBD">
        <w:rPr>
          <w:sz w:val="20"/>
          <w:szCs w:val="20"/>
          <w:lang w:val="en-US"/>
        </w:rPr>
        <w:t>L</w:t>
      </w:r>
      <w:r w:rsidRPr="001D4EBD">
        <w:rPr>
          <w:sz w:val="20"/>
          <w:szCs w:val="20"/>
        </w:rPr>
        <w:t>(</w:t>
      </w:r>
      <w:r w:rsidRPr="001D4EBD">
        <w:rPr>
          <w:sz w:val="20"/>
          <w:szCs w:val="20"/>
          <w:lang w:val="en-US"/>
        </w:rPr>
        <w:t>A</w:t>
      </w:r>
      <w:r w:rsidRPr="001D4EBD">
        <w:rPr>
          <w:sz w:val="20"/>
          <w:szCs w:val="20"/>
        </w:rPr>
        <w:t>)=</w:t>
      </w:r>
      <w:r w:rsidRPr="001D4EBD">
        <w:rPr>
          <w:sz w:val="20"/>
          <w:szCs w:val="20"/>
          <w:lang w:val="en-US"/>
        </w:rPr>
        <w:t>L</w:t>
      </w:r>
      <w:r w:rsidRPr="001D4EBD">
        <w:rPr>
          <w:sz w:val="20"/>
          <w:szCs w:val="20"/>
        </w:rPr>
        <w:t>(</w:t>
      </w:r>
      <w:r w:rsidRPr="001D4EBD">
        <w:rPr>
          <w:sz w:val="20"/>
          <w:szCs w:val="20"/>
          <w:lang w:val="en-US"/>
        </w:rPr>
        <w:t>s</w:t>
      </w:r>
      <w:r w:rsidRPr="001D4EBD">
        <w:rPr>
          <w:sz w:val="20"/>
          <w:szCs w:val="20"/>
          <w:vertAlign w:val="subscript"/>
        </w:rPr>
        <w:t>0</w:t>
      </w:r>
      <w:r w:rsidRPr="001D4EBD">
        <w:rPr>
          <w:sz w:val="20"/>
          <w:szCs w:val="20"/>
        </w:rPr>
        <w:t xml:space="preserve">), если </w:t>
      </w:r>
      <w:r w:rsidRPr="001D4EBD">
        <w:rPr>
          <w:sz w:val="20"/>
          <w:szCs w:val="20"/>
          <w:lang w:val="en-US"/>
        </w:rPr>
        <w:t>s</w:t>
      </w:r>
      <w:r w:rsidRPr="001D4EBD">
        <w:rPr>
          <w:sz w:val="20"/>
          <w:szCs w:val="20"/>
          <w:vertAlign w:val="subscript"/>
        </w:rPr>
        <w:t xml:space="preserve">0 </w:t>
      </w:r>
      <w:r w:rsidRPr="001D4EBD">
        <w:rPr>
          <w:sz w:val="20"/>
          <w:szCs w:val="20"/>
        </w:rPr>
        <w:t xml:space="preserve">– начальное состояние распознавателя А и </w:t>
      </w:r>
      <w:r w:rsidRPr="001D4EBD">
        <w:rPr>
          <w:sz w:val="20"/>
          <w:szCs w:val="20"/>
          <w:lang w:val="en-US"/>
        </w:rPr>
        <w:t>L</w:t>
      </w:r>
      <w:r w:rsidRPr="001D4EBD">
        <w:rPr>
          <w:sz w:val="20"/>
          <w:szCs w:val="20"/>
        </w:rPr>
        <w:t>(</w:t>
      </w:r>
      <w:r w:rsidRPr="001D4EBD">
        <w:rPr>
          <w:sz w:val="20"/>
          <w:szCs w:val="20"/>
          <w:lang w:val="en-US"/>
        </w:rPr>
        <w:t>A</w:t>
      </w:r>
      <w:r w:rsidRPr="001D4EBD">
        <w:rPr>
          <w:sz w:val="20"/>
          <w:szCs w:val="20"/>
        </w:rPr>
        <w:t>’)=</w:t>
      </w:r>
      <w:r w:rsidRPr="001D4EBD">
        <w:rPr>
          <w:sz w:val="20"/>
          <w:szCs w:val="20"/>
          <w:lang w:val="en-US"/>
        </w:rPr>
        <w:t>L</w:t>
      </w:r>
      <w:r w:rsidRPr="001D4EBD">
        <w:rPr>
          <w:sz w:val="20"/>
          <w:szCs w:val="20"/>
        </w:rPr>
        <w:t>(</w:t>
      </w:r>
      <w:r w:rsidRPr="001D4EBD">
        <w:rPr>
          <w:sz w:val="20"/>
          <w:szCs w:val="20"/>
          <w:lang w:val="en-US"/>
        </w:rPr>
        <w:t>s</w:t>
      </w:r>
      <w:r w:rsidRPr="001D4EBD">
        <w:rPr>
          <w:sz w:val="20"/>
          <w:szCs w:val="20"/>
          <w:vertAlign w:val="subscript"/>
        </w:rPr>
        <w:t>0</w:t>
      </w:r>
      <w:r w:rsidRPr="001D4EBD">
        <w:rPr>
          <w:sz w:val="20"/>
          <w:szCs w:val="20"/>
        </w:rPr>
        <w:t xml:space="preserve">’), если </w:t>
      </w:r>
      <w:r w:rsidRPr="001D4EBD">
        <w:rPr>
          <w:sz w:val="20"/>
          <w:szCs w:val="20"/>
          <w:lang w:val="en-US"/>
        </w:rPr>
        <w:t>s</w:t>
      </w:r>
      <w:r w:rsidRPr="001D4EBD">
        <w:rPr>
          <w:sz w:val="20"/>
          <w:szCs w:val="20"/>
          <w:vertAlign w:val="subscript"/>
        </w:rPr>
        <w:t>0</w:t>
      </w:r>
      <w:r w:rsidRPr="001D4EBD">
        <w:rPr>
          <w:sz w:val="20"/>
          <w:szCs w:val="20"/>
        </w:rPr>
        <w:t xml:space="preserve">’ - начальное состояние распознавателя А’ . Следовательно, для проверки истинности равенства </w:t>
      </w:r>
      <w:r w:rsidRPr="001D4EBD">
        <w:rPr>
          <w:sz w:val="20"/>
          <w:szCs w:val="20"/>
          <w:lang w:val="en-US"/>
        </w:rPr>
        <w:t>L</w:t>
      </w:r>
      <w:r w:rsidRPr="001D4EBD">
        <w:rPr>
          <w:sz w:val="20"/>
          <w:szCs w:val="20"/>
        </w:rPr>
        <w:t>(</w:t>
      </w:r>
      <w:r w:rsidRPr="001D4EBD">
        <w:rPr>
          <w:sz w:val="20"/>
          <w:szCs w:val="20"/>
          <w:lang w:val="en-US"/>
        </w:rPr>
        <w:t>A</w:t>
      </w:r>
      <w:r w:rsidRPr="001D4EBD">
        <w:rPr>
          <w:sz w:val="20"/>
          <w:szCs w:val="20"/>
        </w:rPr>
        <w:t>)=</w:t>
      </w:r>
      <w:r w:rsidRPr="001D4EBD">
        <w:rPr>
          <w:sz w:val="20"/>
          <w:szCs w:val="20"/>
          <w:lang w:val="en-US"/>
        </w:rPr>
        <w:t>L</w:t>
      </w:r>
      <w:r w:rsidRPr="001D4EBD">
        <w:rPr>
          <w:sz w:val="20"/>
          <w:szCs w:val="20"/>
        </w:rPr>
        <w:t>(</w:t>
      </w:r>
      <w:r w:rsidRPr="001D4EBD">
        <w:rPr>
          <w:sz w:val="20"/>
          <w:szCs w:val="20"/>
          <w:lang w:val="en-US"/>
        </w:rPr>
        <w:t>A</w:t>
      </w:r>
      <w:r w:rsidRPr="001D4EBD">
        <w:rPr>
          <w:sz w:val="20"/>
          <w:szCs w:val="20"/>
        </w:rPr>
        <w:t xml:space="preserve">’), т.е. проверки эквивалентности распознавателей А и А’, достаточно проверить истинность равенства </w:t>
      </w:r>
      <w:r w:rsidRPr="001D4EBD">
        <w:rPr>
          <w:sz w:val="20"/>
          <w:szCs w:val="20"/>
          <w:lang w:val="en-US"/>
        </w:rPr>
        <w:t>L</w:t>
      </w:r>
      <w:r w:rsidRPr="001D4EBD">
        <w:rPr>
          <w:sz w:val="20"/>
          <w:szCs w:val="20"/>
        </w:rPr>
        <w:t>(</w:t>
      </w:r>
      <w:r w:rsidRPr="001D4EBD">
        <w:rPr>
          <w:sz w:val="20"/>
          <w:szCs w:val="20"/>
          <w:lang w:val="en-US"/>
        </w:rPr>
        <w:t>s</w:t>
      </w:r>
      <w:r w:rsidRPr="001D4EBD">
        <w:rPr>
          <w:sz w:val="20"/>
          <w:szCs w:val="20"/>
          <w:vertAlign w:val="subscript"/>
        </w:rPr>
        <w:t>0</w:t>
      </w:r>
      <w:r w:rsidRPr="001D4EBD">
        <w:rPr>
          <w:sz w:val="20"/>
          <w:szCs w:val="20"/>
        </w:rPr>
        <w:t>)=</w:t>
      </w:r>
      <w:r w:rsidRPr="001D4EBD">
        <w:rPr>
          <w:sz w:val="20"/>
          <w:szCs w:val="20"/>
          <w:lang w:val="en-US"/>
        </w:rPr>
        <w:t>L</w:t>
      </w:r>
      <w:r w:rsidRPr="001D4EBD">
        <w:rPr>
          <w:sz w:val="20"/>
          <w:szCs w:val="20"/>
        </w:rPr>
        <w:t>(</w:t>
      </w:r>
      <w:r w:rsidRPr="001D4EBD">
        <w:rPr>
          <w:sz w:val="20"/>
          <w:szCs w:val="20"/>
          <w:lang w:val="en-US"/>
        </w:rPr>
        <w:t>s</w:t>
      </w:r>
      <w:r w:rsidRPr="001D4EBD">
        <w:rPr>
          <w:sz w:val="20"/>
          <w:szCs w:val="20"/>
          <w:vertAlign w:val="subscript"/>
        </w:rPr>
        <w:t>0</w:t>
      </w:r>
      <w:r w:rsidRPr="001D4EBD">
        <w:rPr>
          <w:sz w:val="20"/>
          <w:szCs w:val="20"/>
        </w:rPr>
        <w:t>’), т.е. проверить эквивалентность начальных состояний распознавателей А и А’. Таким образом, проверка эквивалентности конечных распознавателей сводится к проверки эквивалентности состояний. При выполнении алгоритма проверки эквивалентности состояний различных распознавателей нужно учитывать то, что в дереве проверки не может быть конечных вершин – вершин, содержащих одинаковые состояния.</w:t>
      </w:r>
    </w:p>
    <w:p w:rsidR="001D4EBD" w:rsidRPr="001D4EBD" w:rsidRDefault="001D4EBD" w:rsidP="001D4EBD">
      <w:pPr>
        <w:spacing w:after="0" w:line="240" w:lineRule="auto"/>
        <w:rPr>
          <w:sz w:val="20"/>
          <w:szCs w:val="20"/>
        </w:rPr>
      </w:pPr>
      <w:r w:rsidRPr="001D4EBD">
        <w:rPr>
          <w:b/>
          <w:sz w:val="20"/>
          <w:szCs w:val="20"/>
        </w:rPr>
        <w:t>Пример 1</w:t>
      </w:r>
      <w:r w:rsidRPr="001D4EBD">
        <w:rPr>
          <w:sz w:val="20"/>
          <w:szCs w:val="20"/>
        </w:rPr>
        <w:t>.</w:t>
      </w:r>
    </w:p>
    <w:p w:rsidR="001D4EBD" w:rsidRPr="001D4EBD" w:rsidRDefault="001D4EBD" w:rsidP="001D4EBD">
      <w:pPr>
        <w:spacing w:after="0" w:line="240" w:lineRule="auto"/>
        <w:rPr>
          <w:sz w:val="20"/>
          <w:szCs w:val="20"/>
        </w:rPr>
      </w:pPr>
      <w:r w:rsidRPr="001D4EBD">
        <w:rPr>
          <w:sz w:val="20"/>
          <w:szCs w:val="20"/>
        </w:rPr>
        <w:lastRenderedPageBreak/>
        <w:t>Граф конечного распознавателя А.</w:t>
      </w:r>
    </w:p>
    <w:p w:rsidR="001D4EBD" w:rsidRPr="001D4EBD" w:rsidRDefault="001D4EBD" w:rsidP="001D4EBD">
      <w:pPr>
        <w:spacing w:after="0" w:line="240" w:lineRule="auto"/>
        <w:rPr>
          <w:sz w:val="20"/>
          <w:szCs w:val="20"/>
        </w:rPr>
      </w:pPr>
      <w:r w:rsidRPr="001D4EBD">
        <w:rPr>
          <w:sz w:val="20"/>
          <w:szCs w:val="20"/>
        </w:rPr>
        <mc:AlternateContent>
          <mc:Choice Requires="wps">
            <w:drawing>
              <wp:anchor distT="0" distB="0" distL="114300" distR="114300" simplePos="0" relativeHeight="252402688" behindDoc="0" locked="0" layoutInCell="0" allowOverlap="1">
                <wp:simplePos x="0" y="0"/>
                <wp:positionH relativeFrom="column">
                  <wp:posOffset>3636010</wp:posOffset>
                </wp:positionH>
                <wp:positionV relativeFrom="paragraph">
                  <wp:posOffset>92075</wp:posOffset>
                </wp:positionV>
                <wp:extent cx="360680" cy="464820"/>
                <wp:effectExtent l="10795" t="5715" r="9525" b="5715"/>
                <wp:wrapNone/>
                <wp:docPr id="2656" name="Полилиния 265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60680" cy="464820"/>
                        </a:xfrm>
                        <a:custGeom>
                          <a:avLst/>
                          <a:gdLst>
                            <a:gd name="G0" fmla="+- 20914 0 0"/>
                            <a:gd name="G1" fmla="+- 21600 0 0"/>
                            <a:gd name="G2" fmla="+- 21600 0 0"/>
                            <a:gd name="T0" fmla="*/ 0 w 42514"/>
                            <a:gd name="T1" fmla="*/ 16198 h 41689"/>
                            <a:gd name="T2" fmla="*/ 28852 w 42514"/>
                            <a:gd name="T3" fmla="*/ 41689 h 41689"/>
                            <a:gd name="T4" fmla="*/ 20914 w 42514"/>
                            <a:gd name="T5" fmla="*/ 21600 h 41689"/>
                          </a:gdLst>
                          <a:ahLst/>
                          <a:cxnLst>
                            <a:cxn ang="0">
                              <a:pos x="T0" y="T1"/>
                            </a:cxn>
                            <a:cxn ang="0">
                              <a:pos x="T2" y="T3"/>
                            </a:cxn>
                            <a:cxn ang="0">
                              <a:pos x="T4" y="T5"/>
                            </a:cxn>
                          </a:cxnLst>
                          <a:rect l="0" t="0" r="r" b="b"/>
                          <a:pathLst>
                            <a:path w="42514" h="41689" fill="none" extrusionOk="0">
                              <a:moveTo>
                                <a:pt x="0" y="16198"/>
                              </a:moveTo>
                              <a:cubicBezTo>
                                <a:pt x="2463" y="6662"/>
                                <a:pt x="11065" y="-1"/>
                                <a:pt x="20914" y="0"/>
                              </a:cubicBezTo>
                              <a:cubicBezTo>
                                <a:pt x="32843" y="0"/>
                                <a:pt x="42514" y="9670"/>
                                <a:pt x="42514" y="21600"/>
                              </a:cubicBezTo>
                              <a:cubicBezTo>
                                <a:pt x="42514" y="30465"/>
                                <a:pt x="37096" y="38430"/>
                                <a:pt x="28851" y="41688"/>
                              </a:cubicBezTo>
                            </a:path>
                            <a:path w="42514" h="41689" stroke="0" extrusionOk="0">
                              <a:moveTo>
                                <a:pt x="0" y="16198"/>
                              </a:moveTo>
                              <a:cubicBezTo>
                                <a:pt x="2463" y="6662"/>
                                <a:pt x="11065" y="-1"/>
                                <a:pt x="20914" y="0"/>
                              </a:cubicBezTo>
                              <a:cubicBezTo>
                                <a:pt x="32843" y="0"/>
                                <a:pt x="42514" y="9670"/>
                                <a:pt x="42514" y="21600"/>
                              </a:cubicBezTo>
                              <a:cubicBezTo>
                                <a:pt x="42514" y="30465"/>
                                <a:pt x="37096" y="38430"/>
                                <a:pt x="28851" y="41688"/>
                              </a:cubicBezTo>
                              <a:lnTo>
                                <a:pt x="20914"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Полилиния 2656" o:spid="_x0000_s1026" style="position:absolute;margin-left:286.3pt;margin-top:7.25pt;width:28.4pt;height:36.6pt;z-index:25240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42514,416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" o:allowincell="f" path="m,16198nfc2463,6662,11065,-1,20914,,32843,,42514,9670,42514,21600v,8865,-5418,16830,-13663,20088em,16198nsc2463,6662,11065,-1,20914,,32843,,42514,9670,42514,21600v,8865,-5418,16830,-13663,20088l20914,21600,,16198xe" filled="f">
                <v:path arrowok="t" o:extrusionok="f" o:connecttype="custom" o:connectlocs="0,180603;244774,464820;177430,240834" o:connectangles="0,0,0"/>
              </v:shape>
            </w:pict>
          </mc:Fallback>
        </mc:AlternateContent>
      </w:r>
    </w:p>
    <w:p w:rsidR="001D4EBD" w:rsidRPr="001D4EBD" w:rsidRDefault="001D4EBD" w:rsidP="001D4EBD">
      <w:pPr>
        <w:spacing w:after="0" w:line="240" w:lineRule="auto"/>
        <w:rPr>
          <w:sz w:val="20"/>
          <w:szCs w:val="20"/>
        </w:rPr>
      </w:pPr>
      <w:r w:rsidRPr="001D4EBD">
        <w:rPr>
          <w:sz w:val="20"/>
          <w:szCs w:val="20"/>
        </w:rPr>
        <mc:AlternateContent>
          <mc:Choice Requires="wps">
            <w:drawing>
              <wp:anchor distT="0" distB="0" distL="114300" distR="114300" simplePos="0" relativeHeight="252396544" behindDoc="0" locked="0" layoutInCell="0" allowOverlap="1">
                <wp:simplePos x="0" y="0"/>
                <wp:positionH relativeFrom="column">
                  <wp:posOffset>3636010</wp:posOffset>
                </wp:positionH>
                <wp:positionV relativeFrom="paragraph">
                  <wp:posOffset>64770</wp:posOffset>
                </wp:positionV>
                <wp:extent cx="0" cy="180340"/>
                <wp:effectExtent l="58420" t="10795" r="55880" b="18415"/>
                <wp:wrapNone/>
                <wp:docPr id="2655" name="Прямая соединительная линия 26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03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2655" o:spid="_x0000_s1026" style="position:absolute;z-index:25239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6.3pt,5.1pt" to="286.3pt,1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" o:allowincell="f">
                <v:stroke endarrow="block"/>
              </v:line>
            </w:pict>
          </mc:Fallback>
        </mc:AlternateContent>
      </w:r>
      <w:r w:rsidRPr="001D4EBD">
        <w:rPr>
          <w:sz w:val="20"/>
          <w:szCs w:val="20"/>
        </w:rPr>
        <w:t xml:space="preserve">                                                                               ц</w:t>
      </w:r>
    </w:p>
    <w:p w:rsidR="001D4EBD" w:rsidRPr="001D4EBD" w:rsidRDefault="001D4EBD" w:rsidP="001D4EBD">
      <w:pPr>
        <w:spacing w:after="0" w:line="240" w:lineRule="auto"/>
        <w:rPr>
          <w:sz w:val="20"/>
          <w:szCs w:val="20"/>
        </w:rPr>
      </w:pPr>
      <w:r w:rsidRPr="001D4EBD">
        <w:rPr>
          <w:sz w:val="20"/>
          <w:szCs w:val="20"/>
        </w:rPr>
        <mc:AlternateContent>
          <mc:Choice Requires="wps">
            <w:drawing>
              <wp:anchor distT="0" distB="0" distL="114300" distR="114300" simplePos="0" relativeHeight="252391424" behindDoc="0" locked="0" layoutInCell="0" allowOverlap="1">
                <wp:simplePos x="0" y="0"/>
                <wp:positionH relativeFrom="column">
                  <wp:posOffset>3114675</wp:posOffset>
                </wp:positionH>
                <wp:positionV relativeFrom="paragraph">
                  <wp:posOffset>140970</wp:posOffset>
                </wp:positionV>
                <wp:extent cx="390525" cy="635"/>
                <wp:effectExtent l="13335" t="52705" r="15240" b="60960"/>
                <wp:wrapNone/>
                <wp:docPr id="2654" name="Полилиния 26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90525" cy="635"/>
                        </a:xfrm>
                        <a:custGeom>
                          <a:avLst/>
                          <a:gdLst>
                            <a:gd name="T0" fmla="*/ 0 w 615"/>
                            <a:gd name="T1" fmla="*/ 0 h 1"/>
                            <a:gd name="T2" fmla="*/ 615 w 615"/>
                            <a:gd name="T3" fmla="*/ 0 h 1"/>
                          </a:gdLst>
                          <a:ahLst/>
                          <a:cxnLst>
                            <a:cxn ang="0">
                              <a:pos x="T0" y="T1"/>
                            </a:cxn>
                            <a:cxn ang="0">
                              <a:pos x="T2" y="T3"/>
                            </a:cxn>
                          </a:cxnLst>
                          <a:rect l="0" t="0" r="r" b="b"/>
                          <a:pathLst>
                            <a:path w="615" h="1">
                              <a:moveTo>
                                <a:pt x="0" y="0"/>
                              </a:moveTo>
                              <a:lnTo>
                                <a:pt x="615" y="0"/>
                              </a:lnTo>
                            </a:path>
                          </a:pathLst>
                        </a:custGeom>
                        <a:noFill/>
                        <a:ln w="9525">
                          <a:solidFill>
                            <a:srgbClr val="000000"/>
                          </a:solidFill>
                          <a:round/>
                          <a:headEnd type="non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id="Полилиния 2654" o:spid="_x0000_s1026" style="position:absolute;z-index:25239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245.25pt,11.1pt,276pt,11.1pt" coordsize="61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" o:allowincell="f" filled="f">
                <v:stroke endarrow="block"/>
                <v:path arrowok="t" o:connecttype="custom" o:connectlocs="0,0;390525,0" o:connectangles="0,0"/>
              </v:polyline>
            </w:pict>
          </mc:Fallback>
        </mc:AlternateContent>
      </w:r>
      <w:r w:rsidRPr="001D4EBD">
        <w:rPr>
          <w:sz w:val="20"/>
          <w:szCs w:val="20"/>
        </w:rPr>
        <mc:AlternateContent>
          <mc:Choice Requires="wps">
            <w:drawing>
              <wp:anchor distT="0" distB="0" distL="114300" distR="114300" simplePos="0" relativeHeight="252398592" behindDoc="0" locked="0" layoutInCell="0" allowOverlap="1">
                <wp:simplePos x="0" y="0"/>
                <wp:positionH relativeFrom="column">
                  <wp:posOffset>918210</wp:posOffset>
                </wp:positionH>
                <wp:positionV relativeFrom="paragraph">
                  <wp:posOffset>132080</wp:posOffset>
                </wp:positionV>
                <wp:extent cx="2447290" cy="720725"/>
                <wp:effectExtent l="7620" t="5715" r="0" b="0"/>
                <wp:wrapNone/>
                <wp:docPr id="2653" name="Полилиния 26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447290" cy="720725"/>
                        </a:xfrm>
                        <a:custGeom>
                          <a:avLst/>
                          <a:gdLst>
                            <a:gd name="G0" fmla="+- 21522 0 0"/>
                            <a:gd name="G1" fmla="+- 21523 0 0"/>
                            <a:gd name="G2" fmla="+- 21600 0 0"/>
                            <a:gd name="T0" fmla="*/ 0 w 21522"/>
                            <a:gd name="T1" fmla="*/ 19692 h 21523"/>
                            <a:gd name="T2" fmla="*/ 19695 w 21522"/>
                            <a:gd name="T3" fmla="*/ 0 h 21523"/>
                            <a:gd name="T4" fmla="*/ 21522 w 21522"/>
                            <a:gd name="T5" fmla="*/ 21523 h 21523"/>
                          </a:gdLst>
                          <a:ahLst/>
                          <a:cxnLst>
                            <a:cxn ang="0">
                              <a:pos x="T0" y="T1"/>
                            </a:cxn>
                            <a:cxn ang="0">
                              <a:pos x="T2" y="T3"/>
                            </a:cxn>
                            <a:cxn ang="0">
                              <a:pos x="T4" y="T5"/>
                            </a:cxn>
                          </a:cxnLst>
                          <a:rect l="0" t="0" r="r" b="b"/>
                          <a:pathLst>
                            <a:path w="21522" h="21523" fill="none" extrusionOk="0">
                              <a:moveTo>
                                <a:pt x="-1" y="19691"/>
                              </a:moveTo>
                              <a:cubicBezTo>
                                <a:pt x="891" y="9206"/>
                                <a:pt x="9209" y="890"/>
                                <a:pt x="19695" y="0"/>
                              </a:cubicBezTo>
                            </a:path>
                            <a:path w="21522" h="21523" stroke="0" extrusionOk="0">
                              <a:moveTo>
                                <a:pt x="-1" y="19691"/>
                              </a:moveTo>
                              <a:cubicBezTo>
                                <a:pt x="891" y="9206"/>
                                <a:pt x="9209" y="890"/>
                                <a:pt x="19695" y="0"/>
                              </a:cubicBezTo>
                              <a:lnTo>
                                <a:pt x="21522" y="21523"/>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Полилиния 2653" o:spid="_x0000_s1026" style="position:absolute;margin-left:72.3pt;margin-top:10.4pt;width:192.7pt;height:56.75pt;z-index:25239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522,215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" o:allowincell="f" path="m-1,19691nfc891,9206,9209,890,19695,em-1,19691nsc891,9206,9209,890,19695,r1827,21523l-1,19691xe" filled="f">
                <v:path arrowok="t" o:extrusionok="f" o:connecttype="custom" o:connectlocs="0,659412;2239540,0;2447290,720725" o:connectangles="0,0,0"/>
              </v:shape>
            </w:pict>
          </mc:Fallback>
        </mc:AlternateContent>
      </w:r>
      <w:r w:rsidRPr="001D4EBD">
        <w:rPr>
          <w:sz w:val="20"/>
          <w:szCs w:val="20"/>
        </w:rPr>
        <mc:AlternateContent>
          <mc:Choice Requires="wps">
            <w:drawing>
              <wp:anchor distT="0" distB="0" distL="114300" distR="114300" simplePos="0" relativeHeight="252385280" behindDoc="0" locked="0" layoutInCell="0" allowOverlap="1">
                <wp:simplePos x="0" y="0"/>
                <wp:positionH relativeFrom="column">
                  <wp:posOffset>3455670</wp:posOffset>
                </wp:positionH>
                <wp:positionV relativeFrom="paragraph">
                  <wp:posOffset>40640</wp:posOffset>
                </wp:positionV>
                <wp:extent cx="450850" cy="450850"/>
                <wp:effectExtent l="11430" t="9525" r="13970" b="6350"/>
                <wp:wrapNone/>
                <wp:docPr id="2652" name="Овал 26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0850" cy="450850"/>
                        </a:xfrm>
                        <a:prstGeom prst="ellipse">
                          <a:avLst/>
                        </a:prstGeom>
                        <a:solidFill>
                          <a:srgbClr val="FFFFFF"/>
                        </a:solidFill>
                        <a:ln w="9525">
                          <a:solidFill>
                            <a:srgbClr val="000000"/>
                          </a:solidFill>
                          <a:round/>
                          <a:headEnd/>
                          <a:tailEnd/>
                        </a:ln>
                      </wps:spPr>
                      <wps:txbx>
                        <w:txbxContent>
                          <w:p w:rsidR="00054219" w:rsidRPr="00C47EF5" w:rsidRDefault="00054219" w:rsidP="001D4EBD">
                            <w:pPr>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Овал 2652" o:spid="_x0000_s1269" style="position:absolute;margin-left:272.1pt;margin-top:3.2pt;width:35.5pt;height:35.5pt;z-index:25238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" o:allowincell="f">
                <v:textbox>
                  <w:txbxContent>
                    <w:p w:rsidR="00054219" w:rsidRPr="00C47EF5" w:rsidRDefault="00054219" w:rsidP="001D4EBD">
                      <w:pPr>
                        <w:rPr>
                          <w:sz w:val="20"/>
                          <w:szCs w:val="20"/>
                        </w:rPr>
                      </w:pPr>
                    </w:p>
                  </w:txbxContent>
                </v:textbox>
              </v:oval>
            </w:pict>
          </mc:Fallback>
        </mc:AlternateContent>
      </w:r>
      <w:r w:rsidRPr="001D4EBD">
        <w:rPr>
          <w:sz w:val="20"/>
          <w:szCs w:val="20"/>
        </w:rPr>
        <w:t xml:space="preserve">                                  ц </w:t>
      </w:r>
    </w:p>
    <w:p w:rsidR="001D4EBD" w:rsidRPr="001D4EBD" w:rsidRDefault="001D4EBD" w:rsidP="001D4EBD">
      <w:pPr>
        <w:spacing w:after="0" w:line="240" w:lineRule="auto"/>
        <w:rPr>
          <w:sz w:val="20"/>
          <w:szCs w:val="20"/>
        </w:rPr>
      </w:pPr>
      <w:r w:rsidRPr="001D4EBD">
        <w:rPr>
          <w:sz w:val="20"/>
          <w:szCs w:val="20"/>
        </w:rPr>
        <mc:AlternateContent>
          <mc:Choice Requires="wps">
            <w:drawing>
              <wp:anchor distT="0" distB="0" distL="114300" distR="114300" simplePos="0" relativeHeight="252393472" behindDoc="0" locked="0" layoutInCell="0" allowOverlap="1">
                <wp:simplePos x="0" y="0"/>
                <wp:positionH relativeFrom="column">
                  <wp:posOffset>3906520</wp:posOffset>
                </wp:positionH>
                <wp:positionV relativeFrom="paragraph">
                  <wp:posOffset>106680</wp:posOffset>
                </wp:positionV>
                <wp:extent cx="1017905" cy="658495"/>
                <wp:effectExtent l="5080" t="12700" r="43815" b="52705"/>
                <wp:wrapNone/>
                <wp:docPr id="2651" name="Полилиния 265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17905" cy="658495"/>
                        </a:xfrm>
                        <a:custGeom>
                          <a:avLst/>
                          <a:gdLst>
                            <a:gd name="T0" fmla="*/ 0 w 1603"/>
                            <a:gd name="T1" fmla="*/ 0 h 1037"/>
                            <a:gd name="T2" fmla="*/ 1603 w 1603"/>
                            <a:gd name="T3" fmla="*/ 1037 h 1037"/>
                          </a:gdLst>
                          <a:ahLst/>
                          <a:cxnLst>
                            <a:cxn ang="0">
                              <a:pos x="T0" y="T1"/>
                            </a:cxn>
                            <a:cxn ang="0">
                              <a:pos x="T2" y="T3"/>
                            </a:cxn>
                          </a:cxnLst>
                          <a:rect l="0" t="0" r="r" b="b"/>
                          <a:pathLst>
                            <a:path w="1603" h="1037">
                              <a:moveTo>
                                <a:pt x="0" y="0"/>
                              </a:moveTo>
                              <a:lnTo>
                                <a:pt x="1603" y="1037"/>
                              </a:lnTo>
                            </a:path>
                          </a:pathLst>
                        </a:custGeom>
                        <a:noFill/>
                        <a:ln w="9525">
                          <a:solidFill>
                            <a:srgbClr val="000000"/>
                          </a:solidFill>
                          <a:round/>
                          <a:headEnd type="non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id="Полилиния 2651" o:spid="_x0000_s1026" style="position:absolute;z-index:25239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307.6pt,8.4pt,387.75pt,60.25pt" coordsize="1603,10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" o:allowincell="f" filled="f">
                <v:stroke endarrow="block"/>
                <v:path arrowok="t" o:connecttype="custom" o:connectlocs="0,0;1017905,658495" o:connectangles="0,0"/>
              </v:polyline>
            </w:pict>
          </mc:Fallback>
        </mc:AlternateContent>
      </w:r>
      <w:r w:rsidRPr="001D4EBD">
        <w:rPr>
          <w:sz w:val="20"/>
          <w:szCs w:val="20"/>
        </w:rPr>
        <mc:AlternateContent>
          <mc:Choice Requires="wps">
            <w:drawing>
              <wp:anchor distT="0" distB="0" distL="114300" distR="114300" simplePos="0" relativeHeight="252389376" behindDoc="0" locked="0" layoutInCell="0" allowOverlap="1">
                <wp:simplePos x="0" y="0"/>
                <wp:positionH relativeFrom="column">
                  <wp:posOffset>2524125</wp:posOffset>
                </wp:positionH>
                <wp:positionV relativeFrom="paragraph">
                  <wp:posOffset>174625</wp:posOffset>
                </wp:positionV>
                <wp:extent cx="952500" cy="581025"/>
                <wp:effectExtent l="13335" t="52070" r="43815" b="5080"/>
                <wp:wrapNone/>
                <wp:docPr id="2650" name="Полилиния 26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52500" cy="581025"/>
                        </a:xfrm>
                        <a:custGeom>
                          <a:avLst/>
                          <a:gdLst>
                            <a:gd name="T0" fmla="*/ 0 w 1500"/>
                            <a:gd name="T1" fmla="*/ 915 h 915"/>
                            <a:gd name="T2" fmla="*/ 1500 w 1500"/>
                            <a:gd name="T3" fmla="*/ 0 h 915"/>
                          </a:gdLst>
                          <a:ahLst/>
                          <a:cxnLst>
                            <a:cxn ang="0">
                              <a:pos x="T0" y="T1"/>
                            </a:cxn>
                            <a:cxn ang="0">
                              <a:pos x="T2" y="T3"/>
                            </a:cxn>
                          </a:cxnLst>
                          <a:rect l="0" t="0" r="r" b="b"/>
                          <a:pathLst>
                            <a:path w="1500" h="915">
                              <a:moveTo>
                                <a:pt x="0" y="915"/>
                              </a:moveTo>
                              <a:lnTo>
                                <a:pt x="1500" y="0"/>
                              </a:lnTo>
                            </a:path>
                          </a:pathLst>
                        </a:custGeom>
                        <a:noFill/>
                        <a:ln w="9525">
                          <a:solidFill>
                            <a:srgbClr val="000000"/>
                          </a:solidFill>
                          <a:round/>
                          <a:headEnd type="non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id="Полилиния 2650" o:spid="_x0000_s1026" style="position:absolute;z-index:25238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198.75pt,59.5pt,273.75pt,13.75pt" coordsize="1500,9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" o:allowincell="f" filled="f">
                <v:stroke endarrow="block"/>
                <v:path arrowok="t" o:connecttype="custom" o:connectlocs="0,581025;952500,0" o:connectangles="0,0"/>
              </v:polyline>
            </w:pict>
          </mc:Fallback>
        </mc:AlternateContent>
      </w:r>
    </w:p>
    <w:p w:rsidR="001D4EBD" w:rsidRPr="001D4EBD" w:rsidRDefault="001D4EBD" w:rsidP="001D4EBD">
      <w:pPr>
        <w:spacing w:after="0" w:line="240" w:lineRule="auto"/>
        <w:rPr>
          <w:sz w:val="20"/>
          <w:szCs w:val="20"/>
        </w:rPr>
      </w:pPr>
      <w:r w:rsidRPr="001D4EBD">
        <w:rPr>
          <w:sz w:val="20"/>
          <w:szCs w:val="20"/>
        </w:rPr>
        <mc:AlternateContent>
          <mc:Choice Requires="wps">
            <w:drawing>
              <wp:anchor distT="0" distB="0" distL="114300" distR="114300" simplePos="0" relativeHeight="252403712" behindDoc="0" locked="0" layoutInCell="0" allowOverlap="1">
                <wp:simplePos x="0" y="0"/>
                <wp:positionH relativeFrom="column">
                  <wp:posOffset>5074920</wp:posOffset>
                </wp:positionH>
                <wp:positionV relativeFrom="paragraph">
                  <wp:posOffset>68580</wp:posOffset>
                </wp:positionV>
                <wp:extent cx="364490" cy="464820"/>
                <wp:effectExtent l="11430" t="6985" r="5080" b="13970"/>
                <wp:wrapNone/>
                <wp:docPr id="2649" name="Полилиния 26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64490" cy="464820"/>
                        </a:xfrm>
                        <a:custGeom>
                          <a:avLst/>
                          <a:gdLst>
                            <a:gd name="G0" fmla="+- 21400 0 0"/>
                            <a:gd name="G1" fmla="+- 21600 0 0"/>
                            <a:gd name="G2" fmla="+- 21600 0 0"/>
                            <a:gd name="T0" fmla="*/ 0 w 43000"/>
                            <a:gd name="T1" fmla="*/ 18670 h 41689"/>
                            <a:gd name="T2" fmla="*/ 29338 w 43000"/>
                            <a:gd name="T3" fmla="*/ 41689 h 41689"/>
                            <a:gd name="T4" fmla="*/ 21400 w 43000"/>
                            <a:gd name="T5" fmla="*/ 21600 h 41689"/>
                          </a:gdLst>
                          <a:ahLst/>
                          <a:cxnLst>
                            <a:cxn ang="0">
                              <a:pos x="T0" y="T1"/>
                            </a:cxn>
                            <a:cxn ang="0">
                              <a:pos x="T2" y="T3"/>
                            </a:cxn>
                            <a:cxn ang="0">
                              <a:pos x="T4" y="T5"/>
                            </a:cxn>
                          </a:cxnLst>
                          <a:rect l="0" t="0" r="r" b="b"/>
                          <a:pathLst>
                            <a:path w="43000" h="41689" fill="none" extrusionOk="0">
                              <a:moveTo>
                                <a:pt x="-1" y="18669"/>
                              </a:moveTo>
                              <a:cubicBezTo>
                                <a:pt x="1464" y="7972"/>
                                <a:pt x="10602" y="-1"/>
                                <a:pt x="21400" y="0"/>
                              </a:cubicBezTo>
                              <a:cubicBezTo>
                                <a:pt x="33329" y="0"/>
                                <a:pt x="43000" y="9670"/>
                                <a:pt x="43000" y="21600"/>
                              </a:cubicBezTo>
                              <a:cubicBezTo>
                                <a:pt x="43000" y="30465"/>
                                <a:pt x="37582" y="38430"/>
                                <a:pt x="29337" y="41688"/>
                              </a:cubicBezTo>
                            </a:path>
                            <a:path w="43000" h="41689" stroke="0" extrusionOk="0">
                              <a:moveTo>
                                <a:pt x="-1" y="18669"/>
                              </a:moveTo>
                              <a:cubicBezTo>
                                <a:pt x="1464" y="7972"/>
                                <a:pt x="10602" y="-1"/>
                                <a:pt x="21400" y="0"/>
                              </a:cubicBezTo>
                              <a:cubicBezTo>
                                <a:pt x="33329" y="0"/>
                                <a:pt x="43000" y="9670"/>
                                <a:pt x="43000" y="21600"/>
                              </a:cubicBezTo>
                              <a:cubicBezTo>
                                <a:pt x="43000" y="30465"/>
                                <a:pt x="37582" y="38430"/>
                                <a:pt x="29337" y="41688"/>
                              </a:cubicBezTo>
                              <a:lnTo>
                                <a:pt x="2140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Полилиния 2649" o:spid="_x0000_s1026" style="position:absolute;margin-left:399.6pt;margin-top:5.4pt;width:28.7pt;height:36.6pt;z-index:25240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43000,416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" o:allowincell="f" path="m-1,18669nfc1464,7972,10602,-1,21400,,33329,,43000,9670,43000,21600v,8865,-5418,16830,-13663,20088em-1,18669nsc1464,7972,10602,-1,21400,,33329,,43000,9670,43000,21600v,8865,-5418,16830,-13663,20088l21400,21600,-1,18669xe" filled="f">
                <v:path arrowok="t" o:extrusionok="f" o:connecttype="custom" o:connectlocs="0,208165;248684,464820;181397,240834" o:connectangles="0,0,0"/>
              </v:shape>
            </w:pict>
          </mc:Fallback>
        </mc:AlternateContent>
      </w:r>
      <w:r w:rsidRPr="001D4EBD">
        <w:rPr>
          <w:sz w:val="20"/>
          <w:szCs w:val="20"/>
        </w:rPr>
        <w:t xml:space="preserve">                                                      ц                              .                       ц</w:t>
      </w:r>
    </w:p>
    <w:p w:rsidR="001D4EBD" w:rsidRPr="001D4EBD" w:rsidRDefault="001D4EBD" w:rsidP="001D4EBD">
      <w:pPr>
        <w:spacing w:after="0" w:line="240" w:lineRule="auto"/>
        <w:rPr>
          <w:sz w:val="20"/>
          <w:szCs w:val="20"/>
        </w:rPr>
      </w:pPr>
      <w:r w:rsidRPr="001D4EBD">
        <w:rPr>
          <w:sz w:val="20"/>
          <w:szCs w:val="20"/>
        </w:rPr>
        <mc:AlternateContent>
          <mc:Choice Requires="wps">
            <w:drawing>
              <wp:anchor distT="0" distB="0" distL="114300" distR="114300" simplePos="0" relativeHeight="252397568" behindDoc="0" locked="0" layoutInCell="0" allowOverlap="1">
                <wp:simplePos x="0" y="0"/>
                <wp:positionH relativeFrom="column">
                  <wp:posOffset>5076825</wp:posOffset>
                </wp:positionH>
                <wp:positionV relativeFrom="paragraph">
                  <wp:posOffset>60960</wp:posOffset>
                </wp:positionV>
                <wp:extent cx="2540" cy="177800"/>
                <wp:effectExtent l="51435" t="12700" r="60325" b="19050"/>
                <wp:wrapNone/>
                <wp:docPr id="2648" name="Полилиния 26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540" cy="177800"/>
                        </a:xfrm>
                        <a:custGeom>
                          <a:avLst/>
                          <a:gdLst>
                            <a:gd name="T0" fmla="*/ 0 w 4"/>
                            <a:gd name="T1" fmla="*/ 0 h 280"/>
                            <a:gd name="T2" fmla="*/ 4 w 4"/>
                            <a:gd name="T3" fmla="*/ 280 h 280"/>
                          </a:gdLst>
                          <a:ahLst/>
                          <a:cxnLst>
                            <a:cxn ang="0">
                              <a:pos x="T0" y="T1"/>
                            </a:cxn>
                            <a:cxn ang="0">
                              <a:pos x="T2" y="T3"/>
                            </a:cxn>
                          </a:cxnLst>
                          <a:rect l="0" t="0" r="r" b="b"/>
                          <a:pathLst>
                            <a:path w="4" h="280">
                              <a:moveTo>
                                <a:pt x="0" y="0"/>
                              </a:moveTo>
                              <a:lnTo>
                                <a:pt x="4" y="280"/>
                              </a:lnTo>
                            </a:path>
                          </a:pathLst>
                        </a:custGeom>
                        <a:noFill/>
                        <a:ln w="9525">
                          <a:solidFill>
                            <a:srgbClr val="000000"/>
                          </a:solidFill>
                          <a:round/>
                          <a:headEnd type="non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id="Полилиния 2648" o:spid="_x0000_s1026" style="position:absolute;z-index:25239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399.75pt,4.8pt,399.95pt,18.8pt" coordsize="4,2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" o:allowincell="f" filled="f">
                <v:stroke endarrow="block"/>
                <v:path arrowok="t" o:connecttype="custom" o:connectlocs="0,0;2540,177800" o:connectangles="0,0"/>
              </v:polyline>
            </w:pict>
          </mc:Fallback>
        </mc:AlternateContent>
      </w:r>
      <w:r w:rsidRPr="001D4EBD">
        <w:rPr>
          <w:sz w:val="20"/>
          <w:szCs w:val="20"/>
        </w:rPr>
        <mc:AlternateContent>
          <mc:Choice Requires="wps">
            <w:drawing>
              <wp:anchor distT="0" distB="0" distL="114300" distR="114300" simplePos="0" relativeHeight="252399616" behindDoc="0" locked="0" layoutInCell="0" allowOverlap="1">
                <wp:simplePos x="0" y="0"/>
                <wp:positionH relativeFrom="column">
                  <wp:posOffset>1021080</wp:posOffset>
                </wp:positionH>
                <wp:positionV relativeFrom="paragraph">
                  <wp:posOffset>149860</wp:posOffset>
                </wp:positionV>
                <wp:extent cx="901700" cy="914400"/>
                <wp:effectExtent l="5715" t="6350" r="6985" b="0"/>
                <wp:wrapNone/>
                <wp:docPr id="2647" name="Полилиния 26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01700" cy="914400"/>
                        </a:xfrm>
                        <a:custGeom>
                          <a:avLst/>
                          <a:gdLst>
                            <a:gd name="G0" fmla="+- 9927 0 0"/>
                            <a:gd name="G1" fmla="+- 21600 0 0"/>
                            <a:gd name="G2" fmla="+- 21600 0 0"/>
                            <a:gd name="T0" fmla="*/ 0 w 18834"/>
                            <a:gd name="T1" fmla="*/ 2416 h 21600"/>
                            <a:gd name="T2" fmla="*/ 18834 w 18834"/>
                            <a:gd name="T3" fmla="*/ 1922 h 21600"/>
                            <a:gd name="T4" fmla="*/ 9927 w 18834"/>
                            <a:gd name="T5" fmla="*/ 21600 h 21600"/>
                          </a:gdLst>
                          <a:ahLst/>
                          <a:cxnLst>
                            <a:cxn ang="0">
                              <a:pos x="T0" y="T1"/>
                            </a:cxn>
                            <a:cxn ang="0">
                              <a:pos x="T2" y="T3"/>
                            </a:cxn>
                            <a:cxn ang="0">
                              <a:pos x="T4" y="T5"/>
                            </a:cxn>
                          </a:cxnLst>
                          <a:rect l="0" t="0" r="r" b="b"/>
                          <a:pathLst>
                            <a:path w="18834" h="21600" fill="none" extrusionOk="0">
                              <a:moveTo>
                                <a:pt x="0" y="2416"/>
                              </a:moveTo>
                              <a:cubicBezTo>
                                <a:pt x="3068" y="828"/>
                                <a:pt x="6472" y="-1"/>
                                <a:pt x="9927" y="0"/>
                              </a:cubicBezTo>
                              <a:cubicBezTo>
                                <a:pt x="12998" y="0"/>
                                <a:pt x="16035" y="655"/>
                                <a:pt x="18834" y="1921"/>
                              </a:cubicBezTo>
                            </a:path>
                            <a:path w="18834" h="21600" stroke="0" extrusionOk="0">
                              <a:moveTo>
                                <a:pt x="0" y="2416"/>
                              </a:moveTo>
                              <a:cubicBezTo>
                                <a:pt x="3068" y="828"/>
                                <a:pt x="6472" y="-1"/>
                                <a:pt x="9927" y="0"/>
                              </a:cubicBezTo>
                              <a:cubicBezTo>
                                <a:pt x="12998" y="0"/>
                                <a:pt x="16035" y="655"/>
                                <a:pt x="18834" y="1921"/>
                              </a:cubicBezTo>
                              <a:lnTo>
                                <a:pt x="9927"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Полилиния 2647" o:spid="_x0000_s1026" style="position:absolute;margin-left:80.4pt;margin-top:11.8pt;width:71pt;height:1in;z-index:25239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8834,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" o:allowincell="f" path="m,2416nfc3068,828,6472,-1,9927,v3071,,6108,655,8907,1921em,2416nsc3068,828,6472,-1,9927,v3071,,6108,655,8907,1921l9927,21600,,2416xe" filled="f">
                <v:path arrowok="t" o:extrusionok="f" o:connecttype="custom" o:connectlocs="0,102277;901700,81365;475267,914400" o:connectangles="0,0,0"/>
              </v:shape>
            </w:pict>
          </mc:Fallback>
        </mc:AlternateContent>
      </w:r>
      <w:r w:rsidRPr="001D4EBD">
        <w:rPr>
          <w:sz w:val="20"/>
          <w:szCs w:val="20"/>
        </w:rPr>
        <mc:AlternateContent>
          <mc:Choice Requires="wps">
            <w:drawing>
              <wp:anchor distT="0" distB="0" distL="114300" distR="114300" simplePos="0" relativeHeight="252382208" behindDoc="0" locked="0" layoutInCell="0" allowOverlap="1">
                <wp:simplePos x="0" y="0"/>
                <wp:positionH relativeFrom="column">
                  <wp:posOffset>660400</wp:posOffset>
                </wp:positionH>
                <wp:positionV relativeFrom="paragraph">
                  <wp:posOffset>196850</wp:posOffset>
                </wp:positionV>
                <wp:extent cx="450850" cy="450850"/>
                <wp:effectExtent l="6985" t="5715" r="8890" b="10160"/>
                <wp:wrapNone/>
                <wp:docPr id="2646" name="Овал 26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0850" cy="450850"/>
                        </a:xfrm>
                        <a:prstGeom prst="ellipse">
                          <a:avLst/>
                        </a:prstGeom>
                        <a:solidFill>
                          <a:srgbClr val="FFFFFF"/>
                        </a:solidFill>
                        <a:ln w="9525">
                          <a:solidFill>
                            <a:srgbClr val="000000"/>
                          </a:solidFill>
                          <a:round/>
                          <a:headEnd/>
                          <a:tailEnd/>
                        </a:ln>
                      </wps:spPr>
                      <wps:txbx>
                        <w:txbxContent>
                          <w:p w:rsidR="00054219" w:rsidRPr="00C47EF5" w:rsidRDefault="00054219" w:rsidP="001D4EBD">
                            <w:pPr>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Овал 2646" o:spid="_x0000_s1270" style="position:absolute;margin-left:52pt;margin-top:15.5pt;width:35.5pt;height:35.5pt;z-index:25238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" o:allowincell="f">
                <v:textbox>
                  <w:txbxContent>
                    <w:p w:rsidR="00054219" w:rsidRPr="00C47EF5" w:rsidRDefault="00054219" w:rsidP="001D4EBD">
                      <w:pPr>
                        <w:rPr>
                          <w:sz w:val="20"/>
                          <w:szCs w:val="20"/>
                        </w:rPr>
                      </w:pPr>
                    </w:p>
                  </w:txbxContent>
                </v:textbox>
              </v:oval>
            </w:pict>
          </mc:Fallback>
        </mc:AlternateContent>
      </w:r>
      <w:r w:rsidRPr="001D4EBD">
        <w:rPr>
          <w:sz w:val="20"/>
          <w:szCs w:val="20"/>
        </w:rPr>
        <w:t xml:space="preserve">                      +     </w:t>
      </w:r>
    </w:p>
    <w:p w:rsidR="001D4EBD" w:rsidRPr="001D4EBD" w:rsidRDefault="001D4EBD" w:rsidP="001D4EBD">
      <w:pPr>
        <w:spacing w:after="0" w:line="240" w:lineRule="auto"/>
        <w:rPr>
          <w:sz w:val="20"/>
          <w:szCs w:val="20"/>
        </w:rPr>
      </w:pPr>
      <w:r w:rsidRPr="001D4EBD">
        <w:rPr>
          <w:sz w:val="20"/>
          <w:szCs w:val="20"/>
        </w:rPr>
        <mc:AlternateContent>
          <mc:Choice Requires="wps">
            <w:drawing>
              <wp:anchor distT="0" distB="0" distL="114300" distR="114300" simplePos="0" relativeHeight="252387328" behindDoc="0" locked="0" layoutInCell="0" allowOverlap="1">
                <wp:simplePos x="0" y="0"/>
                <wp:positionH relativeFrom="column">
                  <wp:posOffset>1922780</wp:posOffset>
                </wp:positionH>
                <wp:positionV relativeFrom="paragraph">
                  <wp:posOffset>34290</wp:posOffset>
                </wp:positionV>
                <wp:extent cx="201295" cy="107950"/>
                <wp:effectExtent l="12065" t="8890" r="43815" b="54610"/>
                <wp:wrapNone/>
                <wp:docPr id="2645" name="Полилиния 26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01295" cy="107950"/>
                        </a:xfrm>
                        <a:custGeom>
                          <a:avLst/>
                          <a:gdLst>
                            <a:gd name="T0" fmla="*/ 0 w 317"/>
                            <a:gd name="T1" fmla="*/ 0 h 170"/>
                            <a:gd name="T2" fmla="*/ 317 w 317"/>
                            <a:gd name="T3" fmla="*/ 170 h 170"/>
                          </a:gdLst>
                          <a:ahLst/>
                          <a:cxnLst>
                            <a:cxn ang="0">
                              <a:pos x="T0" y="T1"/>
                            </a:cxn>
                            <a:cxn ang="0">
                              <a:pos x="T2" y="T3"/>
                            </a:cxn>
                          </a:cxnLst>
                          <a:rect l="0" t="0" r="r" b="b"/>
                          <a:pathLst>
                            <a:path w="317" h="170">
                              <a:moveTo>
                                <a:pt x="0" y="0"/>
                              </a:moveTo>
                              <a:lnTo>
                                <a:pt x="317" y="170"/>
                              </a:lnTo>
                            </a:path>
                          </a:pathLst>
                        </a:custGeom>
                        <a:noFill/>
                        <a:ln w="9525">
                          <a:solidFill>
                            <a:srgbClr val="000000"/>
                          </a:solidFill>
                          <a:round/>
                          <a:headEnd type="non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id="Полилиния 2645" o:spid="_x0000_s1026" style="position:absolute;z-index:25238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151.4pt,2.7pt,167.25pt,11.2pt" coordsize="317,1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" o:allowincell="f" filled="f">
                <v:stroke endarrow="block"/>
                <v:path arrowok="t" o:connecttype="custom" o:connectlocs="0,0;201295,107950" o:connectangles="0,0"/>
              </v:polyline>
            </w:pict>
          </mc:Fallback>
        </mc:AlternateContent>
      </w:r>
      <w:r w:rsidRPr="001D4EBD">
        <w:rPr>
          <w:sz w:val="20"/>
          <w:szCs w:val="20"/>
        </w:rPr>
        <mc:AlternateContent>
          <mc:Choice Requires="wps">
            <w:drawing>
              <wp:anchor distT="0" distB="0" distL="114300" distR="114300" simplePos="0" relativeHeight="252386304" behindDoc="0" locked="0" layoutInCell="0" allowOverlap="1">
                <wp:simplePos x="0" y="0"/>
                <wp:positionH relativeFrom="column">
                  <wp:posOffset>4896485</wp:posOffset>
                </wp:positionH>
                <wp:positionV relativeFrom="paragraph">
                  <wp:posOffset>36195</wp:posOffset>
                </wp:positionV>
                <wp:extent cx="450850" cy="450850"/>
                <wp:effectExtent l="23495" t="20320" r="20955" b="24130"/>
                <wp:wrapNone/>
                <wp:docPr id="2644" name="Овал 26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0850" cy="450850"/>
                        </a:xfrm>
                        <a:prstGeom prst="ellipse">
                          <a:avLst/>
                        </a:prstGeom>
                        <a:solidFill>
                          <a:srgbClr val="FFFFFF"/>
                        </a:solidFill>
                        <a:ln w="31750">
                          <a:solidFill>
                            <a:srgbClr val="000000"/>
                          </a:solidFill>
                          <a:round/>
                          <a:headEnd/>
                          <a:tailEnd/>
                        </a:ln>
                      </wps:spPr>
                      <wps:txbx>
                        <w:txbxContent>
                          <w:p w:rsidR="00054219" w:rsidRPr="00C47EF5" w:rsidRDefault="00054219" w:rsidP="001D4EBD">
                            <w:pPr>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Овал 2644" o:spid="_x0000_s1271" style="position:absolute;margin-left:385.55pt;margin-top:2.85pt;width:35.5pt;height:35.5pt;z-index:25238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" o:allowincell="f" strokeweight="2.5pt">
                <v:textbox>
                  <w:txbxContent>
                    <w:p w:rsidR="00054219" w:rsidRPr="00C47EF5" w:rsidRDefault="00054219" w:rsidP="001D4EBD">
                      <w:pPr>
                        <w:rPr>
                          <w:sz w:val="20"/>
                          <w:szCs w:val="20"/>
                        </w:rPr>
                      </w:pPr>
                    </w:p>
                  </w:txbxContent>
                </v:textbox>
              </v:oval>
            </w:pict>
          </mc:Fallback>
        </mc:AlternateContent>
      </w:r>
      <w:r w:rsidRPr="001D4EBD">
        <w:rPr>
          <w:sz w:val="20"/>
          <w:szCs w:val="20"/>
        </w:rPr>
        <mc:AlternateContent>
          <mc:Choice Requires="wps">
            <w:drawing>
              <wp:anchor distT="0" distB="0" distL="114300" distR="114300" simplePos="0" relativeHeight="252383232" behindDoc="0" locked="0" layoutInCell="0" allowOverlap="1">
                <wp:simplePos x="0" y="0"/>
                <wp:positionH relativeFrom="column">
                  <wp:posOffset>2103120</wp:posOffset>
                </wp:positionH>
                <wp:positionV relativeFrom="paragraph">
                  <wp:posOffset>34290</wp:posOffset>
                </wp:positionV>
                <wp:extent cx="450850" cy="450850"/>
                <wp:effectExtent l="11430" t="8890" r="13970" b="6985"/>
                <wp:wrapNone/>
                <wp:docPr id="2643" name="Овал 26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0850" cy="450850"/>
                        </a:xfrm>
                        <a:prstGeom prst="ellipse">
                          <a:avLst/>
                        </a:prstGeom>
                        <a:solidFill>
                          <a:srgbClr val="FFFFFF"/>
                        </a:solidFill>
                        <a:ln w="9525">
                          <a:solidFill>
                            <a:srgbClr val="000000"/>
                          </a:solidFill>
                          <a:round/>
                          <a:headEnd/>
                          <a:tailEnd/>
                        </a:ln>
                      </wps:spPr>
                      <wps:txbx>
                        <w:txbxContent>
                          <w:p w:rsidR="00054219" w:rsidRPr="00C47EF5" w:rsidRDefault="00054219" w:rsidP="001D4EBD">
                            <w:pPr>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Овал 2643" o:spid="_x0000_s1272" style="position:absolute;margin-left:165.6pt;margin-top:2.7pt;width:35.5pt;height:35.5pt;z-index:25238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" o:allowincell="f">
                <v:textbox>
                  <w:txbxContent>
                    <w:p w:rsidR="00054219" w:rsidRPr="00C47EF5" w:rsidRDefault="00054219" w:rsidP="001D4EBD">
                      <w:pPr>
                        <w:rPr>
                          <w:sz w:val="20"/>
                          <w:szCs w:val="20"/>
                        </w:rPr>
                      </w:pPr>
                    </w:p>
                  </w:txbxContent>
                </v:textbox>
              </v:oval>
            </w:pict>
          </mc:Fallback>
        </mc:AlternateContent>
      </w:r>
      <w:r w:rsidRPr="001D4EBD">
        <w:rPr>
          <w:sz w:val="20"/>
          <w:szCs w:val="20"/>
        </w:rPr>
        <w:t xml:space="preserve">                      </w:t>
      </w:r>
    </w:p>
    <w:p w:rsidR="001D4EBD" w:rsidRPr="001D4EBD" w:rsidRDefault="001D4EBD" w:rsidP="001D4EBD">
      <w:pPr>
        <w:spacing w:after="0" w:line="240" w:lineRule="auto"/>
        <w:rPr>
          <w:sz w:val="20"/>
          <w:szCs w:val="20"/>
        </w:rPr>
      </w:pPr>
      <w:r w:rsidRPr="001D4EBD">
        <w:rPr>
          <w:sz w:val="20"/>
          <w:szCs w:val="20"/>
        </w:rPr>
        <mc:AlternateContent>
          <mc:Choice Requires="wps">
            <w:drawing>
              <wp:anchor distT="0" distB="0" distL="114300" distR="114300" simplePos="0" relativeHeight="252401664" behindDoc="0" locked="0" layoutInCell="0" allowOverlap="1">
                <wp:simplePos x="0" y="0"/>
                <wp:positionH relativeFrom="column">
                  <wp:posOffset>840740</wp:posOffset>
                </wp:positionH>
                <wp:positionV relativeFrom="paragraph">
                  <wp:posOffset>190500</wp:posOffset>
                </wp:positionV>
                <wp:extent cx="2254250" cy="721360"/>
                <wp:effectExtent l="6350" t="0" r="6350" b="5080"/>
                <wp:wrapNone/>
                <wp:docPr id="2642" name="Полилиния 26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254250" cy="721360"/>
                        </a:xfrm>
                        <a:custGeom>
                          <a:avLst/>
                          <a:gdLst>
                            <a:gd name="G0" fmla="+- 21568 0 0"/>
                            <a:gd name="G1" fmla="+- 0 0 0"/>
                            <a:gd name="G2" fmla="+- 21600 0 0"/>
                            <a:gd name="T0" fmla="*/ 24367 w 24367"/>
                            <a:gd name="T1" fmla="*/ 21418 h 21600"/>
                            <a:gd name="T2" fmla="*/ 0 w 24367"/>
                            <a:gd name="T3" fmla="*/ 1172 h 21600"/>
                            <a:gd name="T4" fmla="*/ 21568 w 24367"/>
                            <a:gd name="T5" fmla="*/ 0 h 21600"/>
                          </a:gdLst>
                          <a:ahLst/>
                          <a:cxnLst>
                            <a:cxn ang="0">
                              <a:pos x="T0" y="T1"/>
                            </a:cxn>
                            <a:cxn ang="0">
                              <a:pos x="T2" y="T3"/>
                            </a:cxn>
                            <a:cxn ang="0">
                              <a:pos x="T4" y="T5"/>
                            </a:cxn>
                          </a:cxnLst>
                          <a:rect l="0" t="0" r="r" b="b"/>
                          <a:pathLst>
                            <a:path w="24367" h="21600" fill="none" extrusionOk="0">
                              <a:moveTo>
                                <a:pt x="24366" y="21417"/>
                              </a:moveTo>
                              <a:cubicBezTo>
                                <a:pt x="23438" y="21539"/>
                                <a:pt x="22503" y="21599"/>
                                <a:pt x="21568" y="21600"/>
                              </a:cubicBezTo>
                              <a:cubicBezTo>
                                <a:pt x="10094" y="21600"/>
                                <a:pt x="622" y="12629"/>
                                <a:pt x="-1" y="1172"/>
                              </a:cubicBezTo>
                            </a:path>
                            <a:path w="24367" h="21600" stroke="0" extrusionOk="0">
                              <a:moveTo>
                                <a:pt x="24366" y="21417"/>
                              </a:moveTo>
                              <a:cubicBezTo>
                                <a:pt x="23438" y="21539"/>
                                <a:pt x="22503" y="21599"/>
                                <a:pt x="21568" y="21600"/>
                              </a:cubicBezTo>
                              <a:cubicBezTo>
                                <a:pt x="10094" y="21600"/>
                                <a:pt x="622" y="12629"/>
                                <a:pt x="-1" y="1172"/>
                              </a:cubicBezTo>
                              <a:lnTo>
                                <a:pt x="21568" y="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Полилиния 2642" o:spid="_x0000_s1026" style="position:absolute;margin-left:66.2pt;margin-top:15pt;width:177.5pt;height:56.8pt;z-index:25240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4367,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" o:allowincell="f" path="m24366,21417nfc23438,21539,22503,21599,21568,21600,10094,21600,622,12629,-1,1172em24366,21417nsc23438,21539,22503,21599,21568,21600,10094,21600,622,12629,-1,1172l21568,r2798,21417xe" filled="f">
                <v:path arrowok="t" o:extrusionok="f" o:connecttype="custom" o:connectlocs="2254250,715282;0,39140;1995308,0" o:connectangles="0,0,0"/>
              </v:shape>
            </w:pict>
          </mc:Fallback>
        </mc:AlternateContent>
      </w:r>
      <w:r w:rsidRPr="001D4EBD">
        <w:rPr>
          <w:sz w:val="20"/>
          <w:szCs w:val="20"/>
        </w:rPr>
        <mc:AlternateContent>
          <mc:Choice Requires="wps">
            <w:drawing>
              <wp:anchor distT="0" distB="0" distL="114300" distR="114300" simplePos="0" relativeHeight="252388352" behindDoc="0" locked="0" layoutInCell="0" allowOverlap="1">
                <wp:simplePos x="0" y="0"/>
                <wp:positionH relativeFrom="column">
                  <wp:posOffset>1943100</wp:posOffset>
                </wp:positionH>
                <wp:positionV relativeFrom="paragraph">
                  <wp:posOffset>147320</wp:posOffset>
                </wp:positionV>
                <wp:extent cx="152400" cy="123825"/>
                <wp:effectExtent l="13335" t="49530" r="43815" b="7620"/>
                <wp:wrapNone/>
                <wp:docPr id="2641" name="Полилиния 26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123825"/>
                        </a:xfrm>
                        <a:custGeom>
                          <a:avLst/>
                          <a:gdLst>
                            <a:gd name="T0" fmla="*/ 0 w 240"/>
                            <a:gd name="T1" fmla="*/ 195 h 195"/>
                            <a:gd name="T2" fmla="*/ 240 w 240"/>
                            <a:gd name="T3" fmla="*/ 0 h 195"/>
                          </a:gdLst>
                          <a:ahLst/>
                          <a:cxnLst>
                            <a:cxn ang="0">
                              <a:pos x="T0" y="T1"/>
                            </a:cxn>
                            <a:cxn ang="0">
                              <a:pos x="T2" y="T3"/>
                            </a:cxn>
                          </a:cxnLst>
                          <a:rect l="0" t="0" r="r" b="b"/>
                          <a:pathLst>
                            <a:path w="240" h="195">
                              <a:moveTo>
                                <a:pt x="0" y="195"/>
                              </a:moveTo>
                              <a:lnTo>
                                <a:pt x="240" y="0"/>
                              </a:lnTo>
                            </a:path>
                          </a:pathLst>
                        </a:custGeom>
                        <a:noFill/>
                        <a:ln w="9525">
                          <a:solidFill>
                            <a:srgbClr val="000000"/>
                          </a:solidFill>
                          <a:round/>
                          <a:headEnd type="non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id="Полилиния 2641" o:spid="_x0000_s1026" style="position:absolute;z-index:25238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153pt,21.35pt,165pt,11.6pt" coordsize="240,1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" o:allowincell="f" filled="f">
                <v:stroke endarrow="block"/>
                <v:path arrowok="t" o:connecttype="custom" o:connectlocs="0,123825;152400,0" o:connectangles="0,0"/>
              </v:polyline>
            </w:pict>
          </mc:Fallback>
        </mc:AlternateContent>
      </w:r>
      <w:r w:rsidRPr="001D4EBD">
        <w:rPr>
          <w:sz w:val="20"/>
          <w:szCs w:val="20"/>
        </w:rPr>
        <mc:AlternateContent>
          <mc:Choice Requires="wps">
            <w:drawing>
              <wp:anchor distT="0" distB="0" distL="114300" distR="114300" simplePos="0" relativeHeight="252400640" behindDoc="0" locked="0" layoutInCell="0" allowOverlap="1">
                <wp:simplePos x="0" y="0"/>
                <wp:positionH relativeFrom="column">
                  <wp:posOffset>1021080</wp:posOffset>
                </wp:positionH>
                <wp:positionV relativeFrom="paragraph">
                  <wp:posOffset>46355</wp:posOffset>
                </wp:positionV>
                <wp:extent cx="949325" cy="324485"/>
                <wp:effectExtent l="5715" t="0" r="6985" b="12700"/>
                <wp:wrapNone/>
                <wp:docPr id="2640" name="Полилиния 26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49325" cy="324485"/>
                        </a:xfrm>
                        <a:custGeom>
                          <a:avLst/>
                          <a:gdLst>
                            <a:gd name="G0" fmla="+- 19805 0 0"/>
                            <a:gd name="G1" fmla="+- 0 0 0"/>
                            <a:gd name="G2" fmla="+- 21600 0 0"/>
                            <a:gd name="T0" fmla="*/ 36323 w 36323"/>
                            <a:gd name="T1" fmla="*/ 13918 h 21600"/>
                            <a:gd name="T2" fmla="*/ 0 w 36323"/>
                            <a:gd name="T3" fmla="*/ 8622 h 21600"/>
                            <a:gd name="T4" fmla="*/ 19805 w 36323"/>
                            <a:gd name="T5" fmla="*/ 0 h 21600"/>
                          </a:gdLst>
                          <a:ahLst/>
                          <a:cxnLst>
                            <a:cxn ang="0">
                              <a:pos x="T0" y="T1"/>
                            </a:cxn>
                            <a:cxn ang="0">
                              <a:pos x="T2" y="T3"/>
                            </a:cxn>
                            <a:cxn ang="0">
                              <a:pos x="T4" y="T5"/>
                            </a:cxn>
                          </a:cxnLst>
                          <a:rect l="0" t="0" r="r" b="b"/>
                          <a:pathLst>
                            <a:path w="36323" h="21600" fill="none" extrusionOk="0">
                              <a:moveTo>
                                <a:pt x="36323" y="13918"/>
                              </a:moveTo>
                              <a:cubicBezTo>
                                <a:pt x="32218" y="18788"/>
                                <a:pt x="26174" y="21599"/>
                                <a:pt x="19805" y="21600"/>
                              </a:cubicBezTo>
                              <a:cubicBezTo>
                                <a:pt x="11209" y="21600"/>
                                <a:pt x="3431" y="16503"/>
                                <a:pt x="0" y="8621"/>
                              </a:cubicBezTo>
                            </a:path>
                            <a:path w="36323" h="21600" stroke="0" extrusionOk="0">
                              <a:moveTo>
                                <a:pt x="36323" y="13918"/>
                              </a:moveTo>
                              <a:cubicBezTo>
                                <a:pt x="32218" y="18788"/>
                                <a:pt x="26174" y="21599"/>
                                <a:pt x="19805" y="21600"/>
                              </a:cubicBezTo>
                              <a:cubicBezTo>
                                <a:pt x="11209" y="21600"/>
                                <a:pt x="3431" y="16503"/>
                                <a:pt x="0" y="8621"/>
                              </a:cubicBezTo>
                              <a:lnTo>
                                <a:pt x="19805" y="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Полилиния 2640" o:spid="_x0000_s1026" style="position:absolute;margin-left:80.4pt;margin-top:3.65pt;width:74.75pt;height:25.55pt;z-index:25240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36323,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" o:allowincell="f" path="m36323,13918nfc32218,18788,26174,21599,19805,21600,11209,21600,3431,16503,,8621em36323,13918nsc32218,18788,26174,21599,19805,21600,11209,21600,3431,16503,,8621l19805,,36323,13918xe" filled="f">
                <v:path arrowok="t" o:extrusionok="f" o:connecttype="custom" o:connectlocs="949325,209083;0,129524;517616,0" o:connectangles="0,0,0"/>
              </v:shape>
            </w:pict>
          </mc:Fallback>
        </mc:AlternateContent>
      </w:r>
      <w:r w:rsidRPr="001D4EBD">
        <w:rPr>
          <w:sz w:val="20"/>
          <w:szCs w:val="20"/>
        </w:rPr>
        <mc:AlternateContent>
          <mc:Choice Requires="wps">
            <w:drawing>
              <wp:anchor distT="0" distB="0" distL="114300" distR="114300" simplePos="0" relativeHeight="252395520" behindDoc="0" locked="0" layoutInCell="0" allowOverlap="1">
                <wp:simplePos x="0" y="0"/>
                <wp:positionH relativeFrom="column">
                  <wp:posOffset>389890</wp:posOffset>
                </wp:positionH>
                <wp:positionV relativeFrom="paragraph">
                  <wp:posOffset>10160</wp:posOffset>
                </wp:positionV>
                <wp:extent cx="270510" cy="0"/>
                <wp:effectExtent l="12700" t="55245" r="21590" b="59055"/>
                <wp:wrapNone/>
                <wp:docPr id="2639" name="Прямая соединительная линия 26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051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2639" o:spid="_x0000_s1026" style="position:absolute;z-index:25239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7pt,.8pt" to="52pt,.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" o:allowincell="f">
                <v:stroke endarrow="block"/>
              </v:line>
            </w:pict>
          </mc:Fallback>
        </mc:AlternateContent>
      </w:r>
      <w:r w:rsidRPr="001D4EBD">
        <w:rPr>
          <w:sz w:val="20"/>
          <w:szCs w:val="20"/>
        </w:rPr>
        <mc:AlternateContent>
          <mc:Choice Requires="wps">
            <w:drawing>
              <wp:anchor distT="0" distB="0" distL="114300" distR="114300" simplePos="0" relativeHeight="252394496" behindDoc="0" locked="0" layoutInCell="0" allowOverlap="1">
                <wp:simplePos x="0" y="0"/>
                <wp:positionH relativeFrom="column">
                  <wp:posOffset>3906520</wp:posOffset>
                </wp:positionH>
                <wp:positionV relativeFrom="paragraph">
                  <wp:posOffset>166370</wp:posOffset>
                </wp:positionV>
                <wp:extent cx="1008380" cy="655320"/>
                <wp:effectExtent l="5080" t="59055" r="43815" b="9525"/>
                <wp:wrapNone/>
                <wp:docPr id="2638" name="Полилиния 26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08380" cy="655320"/>
                        </a:xfrm>
                        <a:custGeom>
                          <a:avLst/>
                          <a:gdLst>
                            <a:gd name="T0" fmla="*/ 0 w 1588"/>
                            <a:gd name="T1" fmla="*/ 1032 h 1032"/>
                            <a:gd name="T2" fmla="*/ 1588 w 1588"/>
                            <a:gd name="T3" fmla="*/ 0 h 1032"/>
                          </a:gdLst>
                          <a:ahLst/>
                          <a:cxnLst>
                            <a:cxn ang="0">
                              <a:pos x="T0" y="T1"/>
                            </a:cxn>
                            <a:cxn ang="0">
                              <a:pos x="T2" y="T3"/>
                            </a:cxn>
                          </a:cxnLst>
                          <a:rect l="0" t="0" r="r" b="b"/>
                          <a:pathLst>
                            <a:path w="1588" h="1032">
                              <a:moveTo>
                                <a:pt x="0" y="1032"/>
                              </a:moveTo>
                              <a:lnTo>
                                <a:pt x="1588" y="0"/>
                              </a:lnTo>
                            </a:path>
                          </a:pathLst>
                        </a:custGeom>
                        <a:noFill/>
                        <a:ln w="9525">
                          <a:solidFill>
                            <a:srgbClr val="000000"/>
                          </a:solidFill>
                          <a:round/>
                          <a:headEnd type="non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id="Полилиния 2638" o:spid="_x0000_s1026" style="position:absolute;z-index:25239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307.6pt,64.7pt,387pt,13.1pt" coordsize="1588,10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" o:allowincell="f" filled="f">
                <v:stroke endarrow="block"/>
                <v:path arrowok="t" o:connecttype="custom" o:connectlocs="0,655320;1008380,0" o:connectangles="0,0"/>
              </v:polyline>
            </w:pict>
          </mc:Fallback>
        </mc:AlternateContent>
      </w:r>
      <w:r w:rsidRPr="001D4EBD">
        <w:rPr>
          <w:sz w:val="20"/>
          <w:szCs w:val="20"/>
        </w:rPr>
        <mc:AlternateContent>
          <mc:Choice Requires="wps">
            <w:drawing>
              <wp:anchor distT="0" distB="0" distL="114300" distR="114300" simplePos="0" relativeHeight="252390400" behindDoc="0" locked="0" layoutInCell="0" allowOverlap="1">
                <wp:simplePos x="0" y="0"/>
                <wp:positionH relativeFrom="column">
                  <wp:posOffset>2514600</wp:posOffset>
                </wp:positionH>
                <wp:positionV relativeFrom="paragraph">
                  <wp:posOffset>175895</wp:posOffset>
                </wp:positionV>
                <wp:extent cx="981075" cy="571500"/>
                <wp:effectExtent l="13335" t="11430" r="43815" b="55245"/>
                <wp:wrapNone/>
                <wp:docPr id="2637" name="Полилиния 26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81075" cy="571500"/>
                        </a:xfrm>
                        <a:custGeom>
                          <a:avLst/>
                          <a:gdLst>
                            <a:gd name="T0" fmla="*/ 0 w 1545"/>
                            <a:gd name="T1" fmla="*/ 0 h 900"/>
                            <a:gd name="T2" fmla="*/ 1545 w 1545"/>
                            <a:gd name="T3" fmla="*/ 900 h 900"/>
                          </a:gdLst>
                          <a:ahLst/>
                          <a:cxnLst>
                            <a:cxn ang="0">
                              <a:pos x="T0" y="T1"/>
                            </a:cxn>
                            <a:cxn ang="0">
                              <a:pos x="T2" y="T3"/>
                            </a:cxn>
                          </a:cxnLst>
                          <a:rect l="0" t="0" r="r" b="b"/>
                          <a:pathLst>
                            <a:path w="1545" h="900">
                              <a:moveTo>
                                <a:pt x="0" y="0"/>
                              </a:moveTo>
                              <a:lnTo>
                                <a:pt x="1545" y="900"/>
                              </a:lnTo>
                            </a:path>
                          </a:pathLst>
                        </a:custGeom>
                        <a:noFill/>
                        <a:ln w="9525">
                          <a:solidFill>
                            <a:srgbClr val="000000"/>
                          </a:solidFill>
                          <a:round/>
                          <a:headEnd type="non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id="Полилиния 2637" o:spid="_x0000_s1026" style="position:absolute;z-index:25239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198pt,13.85pt,275.25pt,58.85pt" coordsize="1545,9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" o:allowincell="f" filled="f">
                <v:stroke endarrow="block"/>
                <v:path arrowok="t" o:connecttype="custom" o:connectlocs="0,0;981075,571500" o:connectangles="0,0"/>
              </v:polyline>
            </w:pict>
          </mc:Fallback>
        </mc:AlternateContent>
      </w:r>
      <w:r w:rsidRPr="001D4EBD">
        <w:rPr>
          <w:sz w:val="20"/>
          <w:szCs w:val="20"/>
        </w:rPr>
        <w:t xml:space="preserve">                                                                                     </w:t>
      </w:r>
    </w:p>
    <w:p w:rsidR="001D4EBD" w:rsidRPr="001D4EBD" w:rsidRDefault="001D4EBD" w:rsidP="001D4EBD">
      <w:pPr>
        <w:spacing w:after="0" w:line="240" w:lineRule="auto"/>
        <w:rPr>
          <w:sz w:val="20"/>
          <w:szCs w:val="20"/>
        </w:rPr>
      </w:pPr>
      <w:r w:rsidRPr="001D4EBD">
        <w:rPr>
          <w:sz w:val="20"/>
          <w:szCs w:val="20"/>
        </w:rPr>
        <w:t xml:space="preserve">                      -                              .                                 </w:t>
      </w:r>
    </w:p>
    <w:p w:rsidR="001D4EBD" w:rsidRPr="001D4EBD" w:rsidRDefault="001D4EBD" w:rsidP="001D4EBD">
      <w:pPr>
        <w:spacing w:after="0" w:line="240" w:lineRule="auto"/>
        <w:rPr>
          <w:sz w:val="20"/>
          <w:szCs w:val="20"/>
        </w:rPr>
      </w:pPr>
      <w:r w:rsidRPr="001D4EBD">
        <w:rPr>
          <w:sz w:val="20"/>
          <w:szCs w:val="20"/>
        </w:rPr>
        <mc:AlternateContent>
          <mc:Choice Requires="wps">
            <w:drawing>
              <wp:anchor distT="0" distB="0" distL="114300" distR="114300" simplePos="0" relativeHeight="252384256" behindDoc="0" locked="0" layoutInCell="0" allowOverlap="1">
                <wp:simplePos x="0" y="0"/>
                <wp:positionH relativeFrom="column">
                  <wp:posOffset>3455670</wp:posOffset>
                </wp:positionH>
                <wp:positionV relativeFrom="paragraph">
                  <wp:posOffset>232410</wp:posOffset>
                </wp:positionV>
                <wp:extent cx="450850" cy="450850"/>
                <wp:effectExtent l="11430" t="8890" r="13970" b="6985"/>
                <wp:wrapNone/>
                <wp:docPr id="2636" name="Овал 26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0850" cy="450850"/>
                        </a:xfrm>
                        <a:prstGeom prst="ellipse">
                          <a:avLst/>
                        </a:prstGeom>
                        <a:solidFill>
                          <a:srgbClr val="FFFFFF"/>
                        </a:solidFill>
                        <a:ln w="9525">
                          <a:solidFill>
                            <a:srgbClr val="000000"/>
                          </a:solidFill>
                          <a:round/>
                          <a:headEnd/>
                          <a:tailEnd/>
                        </a:ln>
                      </wps:spPr>
                      <wps:txbx>
                        <w:txbxContent>
                          <w:p w:rsidR="00054219" w:rsidRPr="00C47EF5" w:rsidRDefault="00054219" w:rsidP="001D4EBD">
                            <w:pPr>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Овал 2636" o:spid="_x0000_s1273" style="position:absolute;margin-left:272.1pt;margin-top:18.3pt;width:35.5pt;height:35.5pt;z-index:25238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" o:allowincell="f">
                <v:textbox>
                  <w:txbxContent>
                    <w:p w:rsidR="00054219" w:rsidRPr="00C47EF5" w:rsidRDefault="00054219" w:rsidP="001D4EBD">
                      <w:pPr>
                        <w:rPr>
                          <w:sz w:val="20"/>
                          <w:szCs w:val="20"/>
                        </w:rPr>
                      </w:pPr>
                    </w:p>
                  </w:txbxContent>
                </v:textbox>
              </v:oval>
            </w:pict>
          </mc:Fallback>
        </mc:AlternateContent>
      </w:r>
      <w:r w:rsidRPr="001D4EBD">
        <w:rPr>
          <w:sz w:val="20"/>
          <w:szCs w:val="20"/>
        </w:rPr>
        <w:t xml:space="preserve">                                                                                ц</w:t>
      </w:r>
    </w:p>
    <w:p w:rsidR="001D4EBD" w:rsidRPr="001D4EBD" w:rsidRDefault="001D4EBD" w:rsidP="001D4EBD">
      <w:pPr>
        <w:spacing w:after="0" w:line="240" w:lineRule="auto"/>
        <w:rPr>
          <w:sz w:val="20"/>
          <w:szCs w:val="20"/>
        </w:rPr>
      </w:pPr>
      <w:r w:rsidRPr="001D4EBD">
        <w:rPr>
          <w:sz w:val="20"/>
          <w:szCs w:val="20"/>
        </w:rPr>
        <w:t xml:space="preserve">                               .</w:t>
      </w:r>
    </w:p>
    <w:p w:rsidR="001D4EBD" w:rsidRPr="001D4EBD" w:rsidRDefault="001D4EBD" w:rsidP="001D4EBD">
      <w:pPr>
        <w:spacing w:after="0" w:line="240" w:lineRule="auto"/>
        <w:rPr>
          <w:sz w:val="20"/>
          <w:szCs w:val="20"/>
        </w:rPr>
      </w:pPr>
      <w:r w:rsidRPr="001D4EBD">
        <w:rPr>
          <w:sz w:val="20"/>
          <w:szCs w:val="20"/>
        </w:rPr>
        <mc:AlternateContent>
          <mc:Choice Requires="wps">
            <w:drawing>
              <wp:anchor distT="0" distB="0" distL="114300" distR="114300" simplePos="0" relativeHeight="252392448" behindDoc="0" locked="0" layoutInCell="0" allowOverlap="1">
                <wp:simplePos x="0" y="0"/>
                <wp:positionH relativeFrom="column">
                  <wp:posOffset>3094990</wp:posOffset>
                </wp:positionH>
                <wp:positionV relativeFrom="paragraph">
                  <wp:posOffset>93980</wp:posOffset>
                </wp:positionV>
                <wp:extent cx="360680" cy="0"/>
                <wp:effectExtent l="12700" t="59055" r="17145" b="55245"/>
                <wp:wrapNone/>
                <wp:docPr id="2635" name="Прямая соединительная линия 26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068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2635" o:spid="_x0000_s1026" style="position:absolute;z-index:25239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3.7pt,7.4pt" to="272.1pt,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" o:allowincell="f">
                <v:stroke endarrow="block"/>
              </v:line>
            </w:pict>
          </mc:Fallback>
        </mc:AlternateContent>
      </w:r>
    </w:p>
    <w:p w:rsidR="001D4EBD" w:rsidRPr="001D4EBD" w:rsidRDefault="001D4EBD" w:rsidP="001D4EBD">
      <w:pPr>
        <w:spacing w:after="0" w:line="240" w:lineRule="auto"/>
        <w:rPr>
          <w:sz w:val="20"/>
          <w:szCs w:val="20"/>
        </w:rPr>
      </w:pPr>
    </w:p>
    <w:p w:rsidR="001D4EBD" w:rsidRPr="001D4EBD" w:rsidRDefault="001D4EBD" w:rsidP="001D4EBD">
      <w:pPr>
        <w:spacing w:after="0" w:line="240" w:lineRule="auto"/>
        <w:rPr>
          <w:sz w:val="20"/>
          <w:szCs w:val="20"/>
        </w:rPr>
      </w:pPr>
      <w:r w:rsidRPr="001D4EBD">
        <w:rPr>
          <w:sz w:val="20"/>
          <w:szCs w:val="20"/>
        </w:rPr>
        <w:t>Граф конечного детерминированного распознавателя А’.</w:t>
      </w:r>
    </w:p>
    <w:p w:rsidR="001D4EBD" w:rsidRPr="001D4EBD" w:rsidRDefault="001D4EBD" w:rsidP="001D4EBD">
      <w:pPr>
        <w:spacing w:after="0" w:line="240" w:lineRule="auto"/>
        <w:rPr>
          <w:sz w:val="20"/>
          <w:szCs w:val="20"/>
        </w:rPr>
      </w:pPr>
    </w:p>
    <w:p w:rsidR="001D4EBD" w:rsidRPr="001D4EBD" w:rsidRDefault="001D4EBD" w:rsidP="001D4EBD">
      <w:pPr>
        <w:spacing w:after="0" w:line="240" w:lineRule="auto"/>
        <w:rPr>
          <w:sz w:val="20"/>
          <w:szCs w:val="20"/>
        </w:rPr>
      </w:pPr>
      <w:r w:rsidRPr="001D4EBD">
        <w:rPr>
          <w:sz w:val="20"/>
          <w:szCs w:val="20"/>
        </w:rPr>
        <w:t xml:space="preserve">                                      ц                                              .</w:t>
      </w:r>
    </w:p>
    <w:p w:rsidR="001D4EBD" w:rsidRPr="001D4EBD" w:rsidRDefault="001D4EBD" w:rsidP="001D4EBD">
      <w:pPr>
        <w:spacing w:after="0" w:line="240" w:lineRule="auto"/>
        <w:rPr>
          <w:sz w:val="20"/>
          <w:szCs w:val="20"/>
        </w:rPr>
      </w:pPr>
      <w:r w:rsidRPr="001D4EBD">
        <w:rPr>
          <w:sz w:val="20"/>
          <w:szCs w:val="20"/>
        </w:rPr>
        <mc:AlternateContent>
          <mc:Choice Requires="wps">
            <w:drawing>
              <wp:anchor distT="0" distB="0" distL="114300" distR="114300" simplePos="0" relativeHeight="252423168" behindDoc="0" locked="0" layoutInCell="0" allowOverlap="1">
                <wp:simplePos x="0" y="0"/>
                <wp:positionH relativeFrom="column">
                  <wp:posOffset>4000500</wp:posOffset>
                </wp:positionH>
                <wp:positionV relativeFrom="paragraph">
                  <wp:posOffset>193040</wp:posOffset>
                </wp:positionV>
                <wp:extent cx="635" cy="1724025"/>
                <wp:effectExtent l="60960" t="17780" r="52705" b="10795"/>
                <wp:wrapNone/>
                <wp:docPr id="2634" name="Полилиния 26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 cy="1724025"/>
                        </a:xfrm>
                        <a:custGeom>
                          <a:avLst/>
                          <a:gdLst>
                            <a:gd name="T0" fmla="*/ 0 w 1"/>
                            <a:gd name="T1" fmla="*/ 2715 h 2715"/>
                            <a:gd name="T2" fmla="*/ 0 w 1"/>
                            <a:gd name="T3" fmla="*/ 0 h 2715"/>
                          </a:gdLst>
                          <a:ahLst/>
                          <a:cxnLst>
                            <a:cxn ang="0">
                              <a:pos x="T0" y="T1"/>
                            </a:cxn>
                            <a:cxn ang="0">
                              <a:pos x="T2" y="T3"/>
                            </a:cxn>
                          </a:cxnLst>
                          <a:rect l="0" t="0" r="r" b="b"/>
                          <a:pathLst>
                            <a:path w="1" h="2715">
                              <a:moveTo>
                                <a:pt x="0" y="2715"/>
                              </a:moveTo>
                              <a:lnTo>
                                <a:pt x="0" y="0"/>
                              </a:lnTo>
                            </a:path>
                          </a:pathLst>
                        </a:custGeom>
                        <a:noFill/>
                        <a:ln w="9525">
                          <a:solidFill>
                            <a:srgbClr val="000000"/>
                          </a:solidFill>
                          <a:round/>
                          <a:headEn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id="Полилиния 2634" o:spid="_x0000_s1026" style="position:absolute;z-index:25242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315pt,150.95pt,315pt,15.2pt" coordsize="1,27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" o:allowincell="f" filled="f">
                <v:stroke endarrow="block"/>
                <v:path arrowok="t" o:connecttype="custom" o:connectlocs="0,1724025;0,0" o:connectangles="0,0"/>
              </v:polyline>
            </w:pict>
          </mc:Fallback>
        </mc:AlternateContent>
      </w:r>
      <w:r w:rsidRPr="001D4EBD">
        <w:rPr>
          <w:sz w:val="20"/>
          <w:szCs w:val="20"/>
        </w:rPr>
        <mc:AlternateContent>
          <mc:Choice Requires="wps">
            <w:drawing>
              <wp:anchor distT="0" distB="0" distL="114300" distR="114300" simplePos="0" relativeHeight="252422144" behindDoc="0" locked="0" layoutInCell="0" allowOverlap="1">
                <wp:simplePos x="0" y="0"/>
                <wp:positionH relativeFrom="column">
                  <wp:posOffset>3724275</wp:posOffset>
                </wp:positionH>
                <wp:positionV relativeFrom="paragraph">
                  <wp:posOffset>183515</wp:posOffset>
                </wp:positionV>
                <wp:extent cx="635" cy="1733550"/>
                <wp:effectExtent l="60960" t="8255" r="52705" b="20320"/>
                <wp:wrapNone/>
                <wp:docPr id="2633" name="Полилиния 26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 cy="1733550"/>
                        </a:xfrm>
                        <a:custGeom>
                          <a:avLst/>
                          <a:gdLst>
                            <a:gd name="T0" fmla="*/ 0 w 1"/>
                            <a:gd name="T1" fmla="*/ 0 h 2730"/>
                            <a:gd name="T2" fmla="*/ 0 w 1"/>
                            <a:gd name="T3" fmla="*/ 2730 h 2730"/>
                          </a:gdLst>
                          <a:ahLst/>
                          <a:cxnLst>
                            <a:cxn ang="0">
                              <a:pos x="T0" y="T1"/>
                            </a:cxn>
                            <a:cxn ang="0">
                              <a:pos x="T2" y="T3"/>
                            </a:cxn>
                          </a:cxnLst>
                          <a:rect l="0" t="0" r="r" b="b"/>
                          <a:pathLst>
                            <a:path w="1" h="2730">
                              <a:moveTo>
                                <a:pt x="0" y="0"/>
                              </a:moveTo>
                              <a:lnTo>
                                <a:pt x="0" y="2730"/>
                              </a:lnTo>
                            </a:path>
                          </a:pathLst>
                        </a:custGeom>
                        <a:noFill/>
                        <a:ln w="9525">
                          <a:solidFill>
                            <a:srgbClr val="000000"/>
                          </a:solidFill>
                          <a:round/>
                          <a:headEn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id="Полилиния 2633" o:spid="_x0000_s1026" style="position:absolute;z-index:25242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293.25pt,14.45pt,293.25pt,150.95pt" coordsize="1,27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" o:allowincell="f" filled="f">
                <v:stroke endarrow="block"/>
                <v:path arrowok="t" o:connecttype="custom" o:connectlocs="0,0;0,1733550" o:connectangles="0,0"/>
              </v:polyline>
            </w:pict>
          </mc:Fallback>
        </mc:AlternateContent>
      </w:r>
      <w:r w:rsidRPr="001D4EBD">
        <w:rPr>
          <w:sz w:val="20"/>
          <w:szCs w:val="20"/>
        </w:rPr>
        <mc:AlternateContent>
          <mc:Choice Requires="wps">
            <w:drawing>
              <wp:anchor distT="0" distB="0" distL="114300" distR="114300" simplePos="0" relativeHeight="252413952" behindDoc="0" locked="0" layoutInCell="0" allowOverlap="1">
                <wp:simplePos x="0" y="0"/>
                <wp:positionH relativeFrom="column">
                  <wp:posOffset>771525</wp:posOffset>
                </wp:positionH>
                <wp:positionV relativeFrom="paragraph">
                  <wp:posOffset>116840</wp:posOffset>
                </wp:positionV>
                <wp:extent cx="742950" cy="742950"/>
                <wp:effectExtent l="13335" t="46355" r="53340" b="10795"/>
                <wp:wrapNone/>
                <wp:docPr id="2632" name="Полилиния 26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42950" cy="742950"/>
                        </a:xfrm>
                        <a:custGeom>
                          <a:avLst/>
                          <a:gdLst>
                            <a:gd name="T0" fmla="*/ 0 w 1170"/>
                            <a:gd name="T1" fmla="*/ 1170 h 1170"/>
                            <a:gd name="T2" fmla="*/ 1170 w 1170"/>
                            <a:gd name="T3" fmla="*/ 0 h 1170"/>
                          </a:gdLst>
                          <a:ahLst/>
                          <a:cxnLst>
                            <a:cxn ang="0">
                              <a:pos x="T0" y="T1"/>
                            </a:cxn>
                            <a:cxn ang="0">
                              <a:pos x="T2" y="T3"/>
                            </a:cxn>
                          </a:cxnLst>
                          <a:rect l="0" t="0" r="r" b="b"/>
                          <a:pathLst>
                            <a:path w="1170" h="1170">
                              <a:moveTo>
                                <a:pt x="0" y="1170"/>
                              </a:moveTo>
                              <a:lnTo>
                                <a:pt x="1170" y="0"/>
                              </a:lnTo>
                            </a:path>
                          </a:pathLst>
                        </a:custGeom>
                        <a:noFill/>
                        <a:ln w="9525">
                          <a:solidFill>
                            <a:srgbClr val="000000"/>
                          </a:solidFill>
                          <a:round/>
                          <a:headEn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id="Полилиния 2632" o:spid="_x0000_s1026" style="position:absolute;z-index:25241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60.75pt,67.7pt,119.25pt,9.2pt" coordsize="1170,11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" o:allowincell="f" filled="f">
                <v:stroke endarrow="block"/>
                <v:path arrowok="t" o:connecttype="custom" o:connectlocs="0,742950;742950,0" o:connectangles="0,0"/>
              </v:polyline>
            </w:pict>
          </mc:Fallback>
        </mc:AlternateContent>
      </w:r>
      <w:r w:rsidRPr="001D4EBD">
        <w:rPr>
          <w:sz w:val="20"/>
          <w:szCs w:val="20"/>
        </w:rPr>
        <mc:AlternateContent>
          <mc:Choice Requires="wps">
            <w:drawing>
              <wp:anchor distT="0" distB="0" distL="114300" distR="114300" simplePos="0" relativeHeight="252424192" behindDoc="0" locked="0" layoutInCell="0" allowOverlap="1">
                <wp:simplePos x="0" y="0"/>
                <wp:positionH relativeFrom="column">
                  <wp:posOffset>4086860</wp:posOffset>
                </wp:positionH>
                <wp:positionV relativeFrom="paragraph">
                  <wp:posOffset>64770</wp:posOffset>
                </wp:positionV>
                <wp:extent cx="811530" cy="0"/>
                <wp:effectExtent l="13970" t="60960" r="22225" b="53340"/>
                <wp:wrapNone/>
                <wp:docPr id="2631" name="Прямая соединительная линия 26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1153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2631" o:spid="_x0000_s1026" style="position:absolute;z-index:25242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1.8pt,5.1pt" to="385.7pt,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" o:allowincell="f">
                <v:stroke endarrow="block"/>
              </v:line>
            </w:pict>
          </mc:Fallback>
        </mc:AlternateContent>
      </w:r>
      <w:r w:rsidRPr="001D4EBD">
        <w:rPr>
          <w:sz w:val="20"/>
          <w:szCs w:val="20"/>
        </w:rPr>
        <mc:AlternateContent>
          <mc:Choice Requires="wps">
            <w:drawing>
              <wp:anchor distT="0" distB="0" distL="114300" distR="114300" simplePos="0" relativeHeight="252420096" behindDoc="0" locked="0" layoutInCell="0" allowOverlap="1">
                <wp:simplePos x="0" y="0"/>
                <wp:positionH relativeFrom="column">
                  <wp:posOffset>1922780</wp:posOffset>
                </wp:positionH>
                <wp:positionV relativeFrom="paragraph">
                  <wp:posOffset>64770</wp:posOffset>
                </wp:positionV>
                <wp:extent cx="1713230" cy="0"/>
                <wp:effectExtent l="12065" t="60960" r="17780" b="53340"/>
                <wp:wrapNone/>
                <wp:docPr id="2630" name="Прямая соединительная линия 26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1323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2630" o:spid="_x0000_s1026" style="position:absolute;z-index:25242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1.4pt,5.1pt" to="286.3pt,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" o:allowincell="f">
                <v:stroke endarrow="block"/>
              </v:line>
            </w:pict>
          </mc:Fallback>
        </mc:AlternateContent>
      </w:r>
    </w:p>
    <w:p w:rsidR="001D4EBD" w:rsidRPr="001D4EBD" w:rsidRDefault="001D4EBD" w:rsidP="001D4EBD">
      <w:pPr>
        <w:spacing w:after="0" w:line="240" w:lineRule="auto"/>
        <w:rPr>
          <w:sz w:val="20"/>
          <w:szCs w:val="20"/>
        </w:rPr>
      </w:pPr>
      <w:r w:rsidRPr="001D4EBD">
        <w:rPr>
          <w:sz w:val="20"/>
          <w:szCs w:val="20"/>
        </w:rPr>
        <mc:AlternateContent>
          <mc:Choice Requires="wps">
            <w:drawing>
              <wp:anchor distT="0" distB="0" distL="114300" distR="114300" simplePos="0" relativeHeight="252426240" behindDoc="0" locked="0" layoutInCell="0" allowOverlap="1">
                <wp:simplePos x="0" y="0"/>
                <wp:positionH relativeFrom="column">
                  <wp:posOffset>5078730</wp:posOffset>
                </wp:positionH>
                <wp:positionV relativeFrom="paragraph">
                  <wp:posOffset>40640</wp:posOffset>
                </wp:positionV>
                <wp:extent cx="0" cy="1623060"/>
                <wp:effectExtent l="53340" t="12065" r="60960" b="22225"/>
                <wp:wrapNone/>
                <wp:docPr id="2629" name="Прямая соединительная линия 26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6230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2629" o:spid="_x0000_s1026" style="position:absolute;z-index:25242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9.9pt,3.2pt" to="399.9pt,1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" o:allowincell="f">
                <v:stroke endarrow="block"/>
              </v:line>
            </w:pict>
          </mc:Fallback>
        </mc:AlternateContent>
      </w:r>
      <w:r w:rsidRPr="001D4EBD">
        <w:rPr>
          <w:sz w:val="20"/>
          <w:szCs w:val="20"/>
        </w:rPr>
        <mc:AlternateContent>
          <mc:Choice Requires="wps">
            <w:drawing>
              <wp:anchor distT="0" distB="0" distL="114300" distR="114300" simplePos="0" relativeHeight="252418048" behindDoc="0" locked="0" layoutInCell="0" allowOverlap="1">
                <wp:simplePos x="0" y="0"/>
                <wp:positionH relativeFrom="column">
                  <wp:posOffset>1652270</wp:posOffset>
                </wp:positionH>
                <wp:positionV relativeFrom="paragraph">
                  <wp:posOffset>40640</wp:posOffset>
                </wp:positionV>
                <wp:extent cx="0" cy="541020"/>
                <wp:effectExtent l="55880" t="12065" r="58420" b="18415"/>
                <wp:wrapNone/>
                <wp:docPr id="2628" name="Прямая соединительная линия 26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410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2628" o:spid="_x0000_s1026" style="position:absolute;z-index:25241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0.1pt,3.2pt" to="130.1pt,4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" o:allowincell="f">
                <v:stroke endarrow="block"/>
              </v:line>
            </w:pict>
          </mc:Fallback>
        </mc:AlternateContent>
      </w:r>
      <w:r w:rsidRPr="001D4EBD">
        <w:rPr>
          <w:sz w:val="20"/>
          <w:szCs w:val="20"/>
        </w:rPr>
        <mc:AlternateContent>
          <mc:Choice Requires="wps">
            <w:drawing>
              <wp:anchor distT="0" distB="0" distL="114300" distR="114300" simplePos="0" relativeHeight="252409856" behindDoc="0" locked="0" layoutInCell="0" allowOverlap="1">
                <wp:simplePos x="0" y="0"/>
                <wp:positionH relativeFrom="column">
                  <wp:posOffset>1471930</wp:posOffset>
                </wp:positionH>
                <wp:positionV relativeFrom="paragraph">
                  <wp:posOffset>-410210</wp:posOffset>
                </wp:positionV>
                <wp:extent cx="450850" cy="450850"/>
                <wp:effectExtent l="8890" t="8890" r="6985" b="6985"/>
                <wp:wrapNone/>
                <wp:docPr id="2627" name="Овал 26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0850" cy="450850"/>
                        </a:xfrm>
                        <a:prstGeom prst="ellipse">
                          <a:avLst/>
                        </a:prstGeom>
                        <a:solidFill>
                          <a:srgbClr val="FFFFFF"/>
                        </a:solidFill>
                        <a:ln w="9525">
                          <a:solidFill>
                            <a:srgbClr val="000000"/>
                          </a:solidFill>
                          <a:round/>
                          <a:headEnd/>
                          <a:tailEnd/>
                        </a:ln>
                      </wps:spPr>
                      <wps:txbx>
                        <w:txbxContent>
                          <w:p w:rsidR="00054219" w:rsidRPr="00C47EF5" w:rsidRDefault="00054219" w:rsidP="001D4EBD">
                            <w:pPr>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Овал 2627" o:spid="_x0000_s1274" style="position:absolute;margin-left:115.9pt;margin-top:-32.3pt;width:35.5pt;height:35.5pt;z-index:25240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" o:allowincell="f">
                <v:textbox>
                  <w:txbxContent>
                    <w:p w:rsidR="00054219" w:rsidRPr="00C47EF5" w:rsidRDefault="00054219" w:rsidP="001D4EBD">
                      <w:pPr>
                        <w:rPr>
                          <w:sz w:val="20"/>
                          <w:szCs w:val="20"/>
                        </w:rPr>
                      </w:pPr>
                    </w:p>
                  </w:txbxContent>
                </v:textbox>
              </v:oval>
            </w:pict>
          </mc:Fallback>
        </mc:AlternateContent>
      </w:r>
      <w:r w:rsidRPr="001D4EBD">
        <w:rPr>
          <w:sz w:val="20"/>
          <w:szCs w:val="20"/>
        </w:rPr>
        <w:t xml:space="preserve">                       .</w:t>
      </w:r>
    </w:p>
    <w:p w:rsidR="001D4EBD" w:rsidRPr="001D4EBD" w:rsidRDefault="001D4EBD" w:rsidP="001D4EBD">
      <w:pPr>
        <w:spacing w:after="0" w:line="240" w:lineRule="auto"/>
        <w:rPr>
          <w:sz w:val="20"/>
          <w:szCs w:val="20"/>
        </w:rPr>
      </w:pPr>
      <w:r w:rsidRPr="001D4EBD">
        <w:rPr>
          <w:sz w:val="20"/>
          <w:szCs w:val="20"/>
        </w:rPr>
        <mc:AlternateContent>
          <mc:Choice Requires="wps">
            <w:drawing>
              <wp:anchor distT="0" distB="0" distL="114300" distR="114300" simplePos="0" relativeHeight="252429312" behindDoc="0" locked="0" layoutInCell="0" allowOverlap="1">
                <wp:simplePos x="0" y="0"/>
                <wp:positionH relativeFrom="column">
                  <wp:posOffset>2825750</wp:posOffset>
                </wp:positionH>
                <wp:positionV relativeFrom="paragraph">
                  <wp:posOffset>18415</wp:posOffset>
                </wp:positionV>
                <wp:extent cx="450215" cy="647065"/>
                <wp:effectExtent l="10160" t="12700" r="6350" b="6985"/>
                <wp:wrapNone/>
                <wp:docPr id="2626" name="Полилиния 26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50215" cy="647065"/>
                        </a:xfrm>
                        <a:custGeom>
                          <a:avLst/>
                          <a:gdLst>
                            <a:gd name="G0" fmla="+- 21600 0 0"/>
                            <a:gd name="G1" fmla="+- 21600 0 0"/>
                            <a:gd name="G2" fmla="+- 21600 0 0"/>
                            <a:gd name="T0" fmla="*/ 41 w 43200"/>
                            <a:gd name="T1" fmla="*/ 22924 h 43200"/>
                            <a:gd name="T2" fmla="*/ 16492 w 43200"/>
                            <a:gd name="T3" fmla="*/ 42587 h 43200"/>
                            <a:gd name="T4" fmla="*/ 21600 w 43200"/>
                            <a:gd name="T5" fmla="*/ 21600 h 43200"/>
                          </a:gdLst>
                          <a:ahLst/>
                          <a:cxnLst>
                            <a:cxn ang="0">
                              <a:pos x="T0" y="T1"/>
                            </a:cxn>
                            <a:cxn ang="0">
                              <a:pos x="T2" y="T3"/>
                            </a:cxn>
                            <a:cxn ang="0">
                              <a:pos x="T4" y="T5"/>
                            </a:cxn>
                          </a:cxnLst>
                          <a:rect l="0" t="0" r="r" b="b"/>
                          <a:pathLst>
                            <a:path w="43200" h="43200" fill="none" extrusionOk="0">
                              <a:moveTo>
                                <a:pt x="40" y="22924"/>
                              </a:moveTo>
                              <a:cubicBezTo>
                                <a:pt x="13" y="22483"/>
                                <a:pt x="0" y="22041"/>
                                <a:pt x="0" y="21600"/>
                              </a:cubicBezTo>
                              <a:cubicBezTo>
                                <a:pt x="0" y="9670"/>
                                <a:pt x="9670" y="0"/>
                                <a:pt x="21600" y="0"/>
                              </a:cubicBezTo>
                              <a:cubicBezTo>
                                <a:pt x="33529" y="0"/>
                                <a:pt x="43200" y="9670"/>
                                <a:pt x="43200" y="21600"/>
                              </a:cubicBezTo>
                              <a:cubicBezTo>
                                <a:pt x="43200" y="33529"/>
                                <a:pt x="33529" y="43200"/>
                                <a:pt x="21600" y="43200"/>
                              </a:cubicBezTo>
                              <a:cubicBezTo>
                                <a:pt x="19878" y="43200"/>
                                <a:pt x="18164" y="42994"/>
                                <a:pt x="16491" y="42587"/>
                              </a:cubicBezTo>
                            </a:path>
                            <a:path w="43200" h="43200" stroke="0" extrusionOk="0">
                              <a:moveTo>
                                <a:pt x="40" y="22924"/>
                              </a:moveTo>
                              <a:cubicBezTo>
                                <a:pt x="13" y="22483"/>
                                <a:pt x="0" y="22041"/>
                                <a:pt x="0" y="21600"/>
                              </a:cubicBezTo>
                              <a:cubicBezTo>
                                <a:pt x="0" y="9670"/>
                                <a:pt x="9670" y="0"/>
                                <a:pt x="21600" y="0"/>
                              </a:cubicBezTo>
                              <a:cubicBezTo>
                                <a:pt x="33529" y="0"/>
                                <a:pt x="43200" y="9670"/>
                                <a:pt x="43200" y="21600"/>
                              </a:cubicBezTo>
                              <a:cubicBezTo>
                                <a:pt x="43200" y="33529"/>
                                <a:pt x="33529" y="43200"/>
                                <a:pt x="21600" y="43200"/>
                              </a:cubicBezTo>
                              <a:cubicBezTo>
                                <a:pt x="19878" y="43200"/>
                                <a:pt x="18164" y="42994"/>
                                <a:pt x="16491" y="42587"/>
                              </a:cubicBezTo>
                              <a:lnTo>
                                <a:pt x="2160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Полилиния 2626" o:spid="_x0000_s1026" style="position:absolute;margin-left:222.5pt;margin-top:1.45pt;width:35.45pt;height:50.95pt;z-index:25242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43200,43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" o:allowincell="f" path="m40,22924nfc13,22483,,22041,,21600,,9670,9670,,21600,,33529,,43200,9670,43200,21600v,11929,-9671,21600,-21600,21600c19878,43200,18164,42994,16491,42587em40,22924nsc13,22483,,22041,,21600,,9670,9670,,21600,,33529,,43200,9670,43200,21600v,11929,-9671,21600,-21600,21600c19878,43200,18164,42994,16491,42587l21600,21600,40,22924xe" filled="f">
                <v:path arrowok="t" o:extrusionok="f" o:connecttype="custom" o:connectlocs="427,343364;171874,637883;225108,323533" o:connectangles="0,0,0"/>
              </v:shape>
            </w:pict>
          </mc:Fallback>
        </mc:AlternateContent>
      </w:r>
      <w:r w:rsidRPr="001D4EBD">
        <w:rPr>
          <w:sz w:val="20"/>
          <w:szCs w:val="20"/>
        </w:rPr>
        <mc:AlternateContent>
          <mc:Choice Requires="wps">
            <w:drawing>
              <wp:anchor distT="0" distB="0" distL="114300" distR="114300" simplePos="0" relativeHeight="252412928" behindDoc="0" locked="0" layoutInCell="0" allowOverlap="1">
                <wp:simplePos x="0" y="0"/>
                <wp:positionH relativeFrom="column">
                  <wp:posOffset>4896485</wp:posOffset>
                </wp:positionH>
                <wp:positionV relativeFrom="paragraph">
                  <wp:posOffset>1459230</wp:posOffset>
                </wp:positionV>
                <wp:extent cx="450850" cy="450850"/>
                <wp:effectExtent l="13970" t="15240" r="20955" b="19685"/>
                <wp:wrapNone/>
                <wp:docPr id="2625" name="Овал 26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0850" cy="450850"/>
                        </a:xfrm>
                        <a:prstGeom prst="ellipse">
                          <a:avLst/>
                        </a:prstGeom>
                        <a:solidFill>
                          <a:srgbClr val="FFFFFF"/>
                        </a:solidFill>
                        <a:ln w="25400">
                          <a:solidFill>
                            <a:srgbClr val="000000"/>
                          </a:solidFill>
                          <a:round/>
                          <a:headEnd/>
                          <a:tailEnd/>
                        </a:ln>
                      </wps:spPr>
                      <wps:txbx>
                        <w:txbxContent>
                          <w:p w:rsidR="00054219" w:rsidRPr="00C47EF5" w:rsidRDefault="00054219" w:rsidP="001D4EBD">
                            <w:pPr>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Овал 2625" o:spid="_x0000_s1275" style="position:absolute;margin-left:385.55pt;margin-top:114.9pt;width:35.5pt;height:35.5pt;z-index:25241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" o:allowincell="f" strokeweight="2pt">
                <v:textbox>
                  <w:txbxContent>
                    <w:p w:rsidR="00054219" w:rsidRPr="00C47EF5" w:rsidRDefault="00054219" w:rsidP="001D4EBD">
                      <w:pPr>
                        <w:rPr>
                          <w:sz w:val="20"/>
                          <w:szCs w:val="20"/>
                        </w:rPr>
                      </w:pPr>
                    </w:p>
                  </w:txbxContent>
                </v:textbox>
              </v:oval>
            </w:pict>
          </mc:Fallback>
        </mc:AlternateContent>
      </w:r>
      <w:r w:rsidRPr="001D4EBD">
        <w:rPr>
          <w:sz w:val="20"/>
          <w:szCs w:val="20"/>
        </w:rPr>
        <mc:AlternateContent>
          <mc:Choice Requires="wps">
            <w:drawing>
              <wp:anchor distT="0" distB="0" distL="114300" distR="114300" simplePos="0" relativeHeight="252411904" behindDoc="0" locked="0" layoutInCell="0" allowOverlap="1">
                <wp:simplePos x="0" y="0"/>
                <wp:positionH relativeFrom="column">
                  <wp:posOffset>3636010</wp:posOffset>
                </wp:positionH>
                <wp:positionV relativeFrom="paragraph">
                  <wp:posOffset>1459230</wp:posOffset>
                </wp:positionV>
                <wp:extent cx="450850" cy="450850"/>
                <wp:effectExtent l="10795" t="5715" r="5080" b="10160"/>
                <wp:wrapNone/>
                <wp:docPr id="2624" name="Овал 26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0850" cy="450850"/>
                        </a:xfrm>
                        <a:prstGeom prst="ellipse">
                          <a:avLst/>
                        </a:prstGeom>
                        <a:solidFill>
                          <a:srgbClr val="FFFFFF"/>
                        </a:solidFill>
                        <a:ln w="9525">
                          <a:solidFill>
                            <a:srgbClr val="000000"/>
                          </a:solidFill>
                          <a:round/>
                          <a:headEnd/>
                          <a:tailEnd/>
                        </a:ln>
                      </wps:spPr>
                      <wps:txbx>
                        <w:txbxContent>
                          <w:p w:rsidR="00054219" w:rsidRPr="00C47EF5" w:rsidRDefault="00054219" w:rsidP="001D4EBD">
                            <w:pPr>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Овал 2624" o:spid="_x0000_s1276" style="position:absolute;margin-left:286.3pt;margin-top:114.9pt;width:35.5pt;height:35.5pt;z-index:25241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" o:allowincell="f">
                <v:textbox>
                  <w:txbxContent>
                    <w:p w:rsidR="00054219" w:rsidRPr="00C47EF5" w:rsidRDefault="00054219" w:rsidP="001D4EBD">
                      <w:pPr>
                        <w:rPr>
                          <w:sz w:val="20"/>
                          <w:szCs w:val="20"/>
                        </w:rPr>
                      </w:pPr>
                    </w:p>
                  </w:txbxContent>
                </v:textbox>
              </v:oval>
            </w:pict>
          </mc:Fallback>
        </mc:AlternateContent>
      </w:r>
      <w:r w:rsidRPr="001D4EBD">
        <w:rPr>
          <w:sz w:val="20"/>
          <w:szCs w:val="20"/>
        </w:rPr>
        <mc:AlternateContent>
          <mc:Choice Requires="wps">
            <w:drawing>
              <wp:anchor distT="0" distB="0" distL="114300" distR="114300" simplePos="0" relativeHeight="252410880" behindDoc="0" locked="0" layoutInCell="0" allowOverlap="1">
                <wp:simplePos x="0" y="0"/>
                <wp:positionH relativeFrom="column">
                  <wp:posOffset>1471930</wp:posOffset>
                </wp:positionH>
                <wp:positionV relativeFrom="paragraph">
                  <wp:posOffset>1459230</wp:posOffset>
                </wp:positionV>
                <wp:extent cx="450850" cy="450850"/>
                <wp:effectExtent l="8890" t="5715" r="6985" b="10160"/>
                <wp:wrapNone/>
                <wp:docPr id="2623" name="Овал 26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0850" cy="450850"/>
                        </a:xfrm>
                        <a:prstGeom prst="ellipse">
                          <a:avLst/>
                        </a:prstGeom>
                        <a:solidFill>
                          <a:srgbClr val="FFFFFF"/>
                        </a:solidFill>
                        <a:ln w="9525">
                          <a:solidFill>
                            <a:srgbClr val="000000"/>
                          </a:solidFill>
                          <a:round/>
                          <a:headEnd/>
                          <a:tailEnd/>
                        </a:ln>
                      </wps:spPr>
                      <wps:txbx>
                        <w:txbxContent>
                          <w:p w:rsidR="00054219" w:rsidRPr="00C47EF5" w:rsidRDefault="00054219" w:rsidP="001D4EBD">
                            <w:pPr>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Овал 2623" o:spid="_x0000_s1277" style="position:absolute;margin-left:115.9pt;margin-top:114.9pt;width:35.5pt;height:35.5pt;z-index:25241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" o:allowincell="f">
                <v:textbox>
                  <w:txbxContent>
                    <w:p w:rsidR="00054219" w:rsidRPr="00C47EF5" w:rsidRDefault="00054219" w:rsidP="001D4EBD">
                      <w:pPr>
                        <w:rPr>
                          <w:sz w:val="20"/>
                          <w:szCs w:val="20"/>
                        </w:rPr>
                      </w:pPr>
                    </w:p>
                  </w:txbxContent>
                </v:textbox>
              </v:oval>
            </w:pict>
          </mc:Fallback>
        </mc:AlternateContent>
      </w:r>
      <w:r w:rsidRPr="001D4EBD">
        <w:rPr>
          <w:sz w:val="20"/>
          <w:szCs w:val="20"/>
        </w:rPr>
        <mc:AlternateContent>
          <mc:Choice Requires="wps">
            <w:drawing>
              <wp:anchor distT="0" distB="0" distL="114300" distR="114300" simplePos="0" relativeHeight="252404736" behindDoc="0" locked="0" layoutInCell="0" allowOverlap="1">
                <wp:simplePos x="0" y="0"/>
                <wp:positionH relativeFrom="column">
                  <wp:posOffset>389890</wp:posOffset>
                </wp:positionH>
                <wp:positionV relativeFrom="paragraph">
                  <wp:posOffset>377190</wp:posOffset>
                </wp:positionV>
                <wp:extent cx="450850" cy="450850"/>
                <wp:effectExtent l="12700" t="9525" r="12700" b="6350"/>
                <wp:wrapNone/>
                <wp:docPr id="2622" name="Овал 26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0850" cy="450850"/>
                        </a:xfrm>
                        <a:prstGeom prst="ellipse">
                          <a:avLst/>
                        </a:prstGeom>
                        <a:solidFill>
                          <a:srgbClr val="FFFFFF"/>
                        </a:solidFill>
                        <a:ln w="9525">
                          <a:solidFill>
                            <a:srgbClr val="000000"/>
                          </a:solidFill>
                          <a:round/>
                          <a:headEnd/>
                          <a:tailEnd/>
                        </a:ln>
                      </wps:spPr>
                      <wps:txbx>
                        <w:txbxContent>
                          <w:p w:rsidR="00054219" w:rsidRPr="00C47EF5" w:rsidRDefault="00054219" w:rsidP="001D4EBD">
                            <w:pPr>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Овал 2622" o:spid="_x0000_s1278" style="position:absolute;margin-left:30.7pt;margin-top:29.7pt;width:35.5pt;height:35.5pt;z-index:25240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" o:allowincell="f">
                <v:textbox>
                  <w:txbxContent>
                    <w:p w:rsidR="00054219" w:rsidRPr="00C47EF5" w:rsidRDefault="00054219" w:rsidP="001D4EBD">
                      <w:pPr>
                        <w:rPr>
                          <w:sz w:val="20"/>
                          <w:szCs w:val="20"/>
                        </w:rPr>
                      </w:pPr>
                    </w:p>
                  </w:txbxContent>
                </v:textbox>
              </v:oval>
            </w:pict>
          </mc:Fallback>
        </mc:AlternateContent>
      </w:r>
      <w:r w:rsidRPr="001D4EBD">
        <w:rPr>
          <w:sz w:val="20"/>
          <w:szCs w:val="20"/>
        </w:rPr>
        <mc:AlternateContent>
          <mc:Choice Requires="wps">
            <w:drawing>
              <wp:anchor distT="0" distB="0" distL="114300" distR="114300" simplePos="0" relativeHeight="252405760" behindDoc="0" locked="0" layoutInCell="0" allowOverlap="1">
                <wp:simplePos x="0" y="0"/>
                <wp:positionH relativeFrom="column">
                  <wp:posOffset>1471930</wp:posOffset>
                </wp:positionH>
                <wp:positionV relativeFrom="paragraph">
                  <wp:posOffset>377190</wp:posOffset>
                </wp:positionV>
                <wp:extent cx="450850" cy="450850"/>
                <wp:effectExtent l="8890" t="9525" r="6985" b="6350"/>
                <wp:wrapNone/>
                <wp:docPr id="2621" name="Овал 26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0850" cy="450850"/>
                        </a:xfrm>
                        <a:prstGeom prst="ellipse">
                          <a:avLst/>
                        </a:prstGeom>
                        <a:solidFill>
                          <a:srgbClr val="FFFFFF"/>
                        </a:solidFill>
                        <a:ln w="9525">
                          <a:solidFill>
                            <a:srgbClr val="000000"/>
                          </a:solidFill>
                          <a:round/>
                          <a:headEnd/>
                          <a:tailEnd/>
                        </a:ln>
                      </wps:spPr>
                      <wps:txbx>
                        <w:txbxContent>
                          <w:p w:rsidR="00054219" w:rsidRPr="00C47EF5" w:rsidRDefault="00054219" w:rsidP="001D4EBD">
                            <w:pPr>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Овал 2621" o:spid="_x0000_s1279" style="position:absolute;margin-left:115.9pt;margin-top:29.7pt;width:35.5pt;height:35.5pt;z-index:25240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" o:allowincell="f">
                <v:textbox>
                  <w:txbxContent>
                    <w:p w:rsidR="00054219" w:rsidRPr="00C47EF5" w:rsidRDefault="00054219" w:rsidP="001D4EBD">
                      <w:pPr>
                        <w:rPr>
                          <w:sz w:val="20"/>
                          <w:szCs w:val="20"/>
                        </w:rPr>
                      </w:pPr>
                    </w:p>
                  </w:txbxContent>
                </v:textbox>
              </v:oval>
            </w:pict>
          </mc:Fallback>
        </mc:AlternateContent>
      </w:r>
      <w:r w:rsidRPr="001D4EBD">
        <w:rPr>
          <w:sz w:val="20"/>
          <w:szCs w:val="20"/>
        </w:rPr>
        <mc:AlternateContent>
          <mc:Choice Requires="wps">
            <w:drawing>
              <wp:anchor distT="0" distB="0" distL="114300" distR="114300" simplePos="0" relativeHeight="252406784" behindDoc="0" locked="0" layoutInCell="0" allowOverlap="1">
                <wp:simplePos x="0" y="0"/>
                <wp:positionH relativeFrom="column">
                  <wp:posOffset>2553970</wp:posOffset>
                </wp:positionH>
                <wp:positionV relativeFrom="paragraph">
                  <wp:posOffset>377190</wp:posOffset>
                </wp:positionV>
                <wp:extent cx="450850" cy="450850"/>
                <wp:effectExtent l="14605" t="19050" r="20320" b="15875"/>
                <wp:wrapNone/>
                <wp:docPr id="2620" name="Овал 26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0850" cy="450850"/>
                        </a:xfrm>
                        <a:prstGeom prst="ellipse">
                          <a:avLst/>
                        </a:prstGeom>
                        <a:solidFill>
                          <a:srgbClr val="FFFFFF"/>
                        </a:solidFill>
                        <a:ln w="25400">
                          <a:solidFill>
                            <a:srgbClr val="000000"/>
                          </a:solidFill>
                          <a:round/>
                          <a:headEnd/>
                          <a:tailEnd/>
                        </a:ln>
                      </wps:spPr>
                      <wps:txbx>
                        <w:txbxContent>
                          <w:p w:rsidR="00054219" w:rsidRPr="00C47EF5" w:rsidRDefault="00054219" w:rsidP="001D4EBD">
                            <w:pPr>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Овал 2620" o:spid="_x0000_s1280" style="position:absolute;margin-left:201.1pt;margin-top:29.7pt;width:35.5pt;height:35.5pt;z-index:25240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" o:allowincell="f" strokeweight="2pt">
                <v:textbox>
                  <w:txbxContent>
                    <w:p w:rsidR="00054219" w:rsidRPr="00C47EF5" w:rsidRDefault="00054219" w:rsidP="001D4EBD">
                      <w:pPr>
                        <w:rPr>
                          <w:sz w:val="20"/>
                          <w:szCs w:val="20"/>
                        </w:rPr>
                      </w:pPr>
                    </w:p>
                  </w:txbxContent>
                </v:textbox>
              </v:oval>
            </w:pict>
          </mc:Fallback>
        </mc:AlternateContent>
      </w:r>
      <w:r w:rsidRPr="001D4EBD">
        <w:rPr>
          <w:sz w:val="20"/>
          <w:szCs w:val="20"/>
        </w:rPr>
        <mc:AlternateContent>
          <mc:Choice Requires="wps">
            <w:drawing>
              <wp:anchor distT="0" distB="0" distL="114300" distR="114300" simplePos="0" relativeHeight="252407808" behindDoc="0" locked="0" layoutInCell="0" allowOverlap="1">
                <wp:simplePos x="0" y="0"/>
                <wp:positionH relativeFrom="column">
                  <wp:posOffset>4896485</wp:posOffset>
                </wp:positionH>
                <wp:positionV relativeFrom="paragraph">
                  <wp:posOffset>-614680</wp:posOffset>
                </wp:positionV>
                <wp:extent cx="450850" cy="450850"/>
                <wp:effectExtent l="13970" t="17780" r="20955" b="17145"/>
                <wp:wrapNone/>
                <wp:docPr id="2619" name="Овал 26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0850" cy="450850"/>
                        </a:xfrm>
                        <a:prstGeom prst="ellipse">
                          <a:avLst/>
                        </a:prstGeom>
                        <a:solidFill>
                          <a:srgbClr val="FFFFFF"/>
                        </a:solidFill>
                        <a:ln w="25400">
                          <a:solidFill>
                            <a:srgbClr val="000000"/>
                          </a:solidFill>
                          <a:round/>
                          <a:headEnd/>
                          <a:tailEnd/>
                        </a:ln>
                      </wps:spPr>
                      <wps:txbx>
                        <w:txbxContent>
                          <w:p w:rsidR="00054219" w:rsidRPr="00C47EF5" w:rsidRDefault="00054219" w:rsidP="001D4EBD">
                            <w:pPr>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Овал 2619" o:spid="_x0000_s1281" style="position:absolute;margin-left:385.55pt;margin-top:-48.4pt;width:35.5pt;height:35.5pt;z-index:25240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" o:allowincell="f" strokeweight="2pt">
                <v:textbox>
                  <w:txbxContent>
                    <w:p w:rsidR="00054219" w:rsidRPr="00C47EF5" w:rsidRDefault="00054219" w:rsidP="001D4EBD">
                      <w:pPr>
                        <w:rPr>
                          <w:sz w:val="20"/>
                          <w:szCs w:val="20"/>
                        </w:rPr>
                      </w:pPr>
                    </w:p>
                  </w:txbxContent>
                </v:textbox>
              </v:oval>
            </w:pict>
          </mc:Fallback>
        </mc:AlternateContent>
      </w:r>
      <w:r w:rsidRPr="001D4EBD">
        <w:rPr>
          <w:sz w:val="20"/>
          <w:szCs w:val="20"/>
        </w:rPr>
        <mc:AlternateContent>
          <mc:Choice Requires="wps">
            <w:drawing>
              <wp:anchor distT="0" distB="0" distL="114300" distR="114300" simplePos="0" relativeHeight="252408832" behindDoc="0" locked="0" layoutInCell="0" allowOverlap="1">
                <wp:simplePos x="0" y="0"/>
                <wp:positionH relativeFrom="column">
                  <wp:posOffset>3636010</wp:posOffset>
                </wp:positionH>
                <wp:positionV relativeFrom="paragraph">
                  <wp:posOffset>-614680</wp:posOffset>
                </wp:positionV>
                <wp:extent cx="450850" cy="450850"/>
                <wp:effectExtent l="10795" t="8255" r="5080" b="7620"/>
                <wp:wrapNone/>
                <wp:docPr id="2618" name="Овал 26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0850" cy="450850"/>
                        </a:xfrm>
                        <a:prstGeom prst="ellipse">
                          <a:avLst/>
                        </a:prstGeom>
                        <a:solidFill>
                          <a:srgbClr val="FFFFFF"/>
                        </a:solidFill>
                        <a:ln w="9525">
                          <a:solidFill>
                            <a:srgbClr val="000000"/>
                          </a:solidFill>
                          <a:round/>
                          <a:headEnd/>
                          <a:tailEnd/>
                        </a:ln>
                      </wps:spPr>
                      <wps:txbx>
                        <w:txbxContent>
                          <w:p w:rsidR="00054219" w:rsidRPr="00C47EF5" w:rsidRDefault="00054219" w:rsidP="001D4EBD">
                            <w:pPr>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Овал 2618" o:spid="_x0000_s1282" style="position:absolute;margin-left:286.3pt;margin-top:-48.4pt;width:35.5pt;height:35.5pt;z-index:25240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" o:allowincell="f">
                <v:textbox>
                  <w:txbxContent>
                    <w:p w:rsidR="00054219" w:rsidRPr="00C47EF5" w:rsidRDefault="00054219" w:rsidP="001D4EBD">
                      <w:pPr>
                        <w:rPr>
                          <w:sz w:val="20"/>
                          <w:szCs w:val="20"/>
                        </w:rPr>
                      </w:pPr>
                    </w:p>
                  </w:txbxContent>
                </v:textbox>
              </v:oval>
            </w:pict>
          </mc:Fallback>
        </mc:AlternateContent>
      </w:r>
      <w:r w:rsidRPr="001D4EBD">
        <w:rPr>
          <w:sz w:val="20"/>
          <w:szCs w:val="20"/>
        </w:rPr>
        <w:t xml:space="preserve">         +                                                        ц                            ц</w:t>
      </w:r>
    </w:p>
    <w:p w:rsidR="001D4EBD" w:rsidRPr="001D4EBD" w:rsidRDefault="001D4EBD" w:rsidP="001D4EBD">
      <w:pPr>
        <w:spacing w:after="0" w:line="240" w:lineRule="auto"/>
        <w:rPr>
          <w:sz w:val="20"/>
          <w:szCs w:val="20"/>
        </w:rPr>
      </w:pPr>
      <w:r w:rsidRPr="001D4EBD">
        <w:rPr>
          <w:sz w:val="20"/>
          <w:szCs w:val="20"/>
        </w:rPr>
        <mc:AlternateContent>
          <mc:Choice Requires="wps">
            <w:drawing>
              <wp:anchor distT="0" distB="0" distL="114300" distR="114300" simplePos="0" relativeHeight="252433408" behindDoc="0" locked="0" layoutInCell="0" allowOverlap="1">
                <wp:simplePos x="0" y="0"/>
                <wp:positionH relativeFrom="column">
                  <wp:posOffset>119380</wp:posOffset>
                </wp:positionH>
                <wp:positionV relativeFrom="paragraph">
                  <wp:posOffset>172720</wp:posOffset>
                </wp:positionV>
                <wp:extent cx="270510" cy="180340"/>
                <wp:effectExtent l="8890" t="8890" r="44450" b="58420"/>
                <wp:wrapNone/>
                <wp:docPr id="2617" name="Прямая соединительная линия 26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0510" cy="1803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2617" o:spid="_x0000_s1026" style="position:absolute;z-index:25243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4pt,13.6pt" to="30.7pt,2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" o:allowincell="f">
                <v:stroke endarrow="block"/>
              </v:line>
            </w:pict>
          </mc:Fallback>
        </mc:AlternateContent>
      </w:r>
      <w:r w:rsidRPr="001D4EBD">
        <w:rPr>
          <w:sz w:val="20"/>
          <w:szCs w:val="20"/>
        </w:rPr>
        <mc:AlternateContent>
          <mc:Choice Requires="wps">
            <w:drawing>
              <wp:anchor distT="0" distB="0" distL="114300" distR="114300" simplePos="0" relativeHeight="252431360" behindDoc="0" locked="0" layoutInCell="0" allowOverlap="1">
                <wp:simplePos x="0" y="0"/>
                <wp:positionH relativeFrom="column">
                  <wp:posOffset>2824480</wp:posOffset>
                </wp:positionH>
                <wp:positionV relativeFrom="paragraph">
                  <wp:posOffset>82550</wp:posOffset>
                </wp:positionV>
                <wp:extent cx="0" cy="90170"/>
                <wp:effectExtent l="56515" t="13970" r="57785" b="19685"/>
                <wp:wrapNone/>
                <wp:docPr id="2616" name="Прямая соединительная линия 26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017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2616" o:spid="_x0000_s1026" style="position:absolute;z-index:25243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2.4pt,6.5pt" to="222.4pt,1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" o:allowincell="f">
                <v:stroke endarrow="block"/>
              </v:line>
            </w:pict>
          </mc:Fallback>
        </mc:AlternateContent>
      </w:r>
    </w:p>
    <w:p w:rsidR="001D4EBD" w:rsidRPr="001D4EBD" w:rsidRDefault="001D4EBD" w:rsidP="001D4EBD">
      <w:pPr>
        <w:spacing w:after="0" w:line="240" w:lineRule="auto"/>
        <w:rPr>
          <w:sz w:val="20"/>
          <w:szCs w:val="20"/>
        </w:rPr>
      </w:pPr>
      <w:r w:rsidRPr="001D4EBD">
        <w:rPr>
          <w:sz w:val="20"/>
          <w:szCs w:val="20"/>
        </w:rPr>
        <w:t xml:space="preserve">            .                       ц                        ц</w:t>
      </w:r>
    </w:p>
    <w:p w:rsidR="001D4EBD" w:rsidRPr="001D4EBD" w:rsidRDefault="001D4EBD" w:rsidP="001D4EBD">
      <w:pPr>
        <w:spacing w:after="0" w:line="240" w:lineRule="auto"/>
        <w:rPr>
          <w:sz w:val="20"/>
          <w:szCs w:val="20"/>
        </w:rPr>
      </w:pPr>
      <w:r w:rsidRPr="001D4EBD">
        <w:rPr>
          <w:sz w:val="20"/>
          <w:szCs w:val="20"/>
        </w:rPr>
        <mc:AlternateContent>
          <mc:Choice Requires="wps">
            <w:drawing>
              <wp:anchor distT="0" distB="0" distL="114300" distR="114300" simplePos="0" relativeHeight="252416000" behindDoc="0" locked="0" layoutInCell="0" allowOverlap="1">
                <wp:simplePos x="0" y="0"/>
                <wp:positionH relativeFrom="column">
                  <wp:posOffset>723900</wp:posOffset>
                </wp:positionH>
                <wp:positionV relativeFrom="paragraph">
                  <wp:posOffset>189865</wp:posOffset>
                </wp:positionV>
                <wp:extent cx="781050" cy="771525"/>
                <wp:effectExtent l="13335" t="5080" r="53340" b="52070"/>
                <wp:wrapNone/>
                <wp:docPr id="2615" name="Полилиния 26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81050" cy="771525"/>
                        </a:xfrm>
                        <a:custGeom>
                          <a:avLst/>
                          <a:gdLst>
                            <a:gd name="T0" fmla="*/ 0 w 1230"/>
                            <a:gd name="T1" fmla="*/ 0 h 1215"/>
                            <a:gd name="T2" fmla="*/ 1230 w 1230"/>
                            <a:gd name="T3" fmla="*/ 1215 h 1215"/>
                          </a:gdLst>
                          <a:ahLst/>
                          <a:cxnLst>
                            <a:cxn ang="0">
                              <a:pos x="T0" y="T1"/>
                            </a:cxn>
                            <a:cxn ang="0">
                              <a:pos x="T2" y="T3"/>
                            </a:cxn>
                          </a:cxnLst>
                          <a:rect l="0" t="0" r="r" b="b"/>
                          <a:pathLst>
                            <a:path w="1230" h="1215">
                              <a:moveTo>
                                <a:pt x="0" y="0"/>
                              </a:moveTo>
                              <a:lnTo>
                                <a:pt x="1230" y="1215"/>
                              </a:lnTo>
                            </a:path>
                          </a:pathLst>
                        </a:custGeom>
                        <a:noFill/>
                        <a:ln w="9525">
                          <a:solidFill>
                            <a:srgbClr val="000000"/>
                          </a:solidFill>
                          <a:round/>
                          <a:headEn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id="Полилиния 2615" o:spid="_x0000_s1026" style="position:absolute;z-index:25241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57pt,14.95pt,118.5pt,75.7pt" coordsize="1230,12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" o:allowincell="f" filled="f">
                <v:stroke endarrow="block"/>
                <v:path arrowok="t" o:connecttype="custom" o:connectlocs="0,0;781050,771525" o:connectangles="0,0"/>
              </v:polyline>
            </w:pict>
          </mc:Fallback>
        </mc:AlternateContent>
      </w:r>
      <w:r w:rsidRPr="001D4EBD">
        <w:rPr>
          <w:sz w:val="20"/>
          <w:szCs w:val="20"/>
        </w:rPr>
        <mc:AlternateContent>
          <mc:Choice Requires="wps">
            <w:drawing>
              <wp:anchor distT="0" distB="0" distL="114300" distR="114300" simplePos="0" relativeHeight="252427264" behindDoc="0" locked="0" layoutInCell="0" allowOverlap="1">
                <wp:simplePos x="0" y="0"/>
                <wp:positionH relativeFrom="column">
                  <wp:posOffset>480695</wp:posOffset>
                </wp:positionH>
                <wp:positionV relativeFrom="paragraph">
                  <wp:posOffset>185420</wp:posOffset>
                </wp:positionV>
                <wp:extent cx="3220085" cy="1562100"/>
                <wp:effectExtent l="8255" t="635" r="10160" b="8890"/>
                <wp:wrapNone/>
                <wp:docPr id="2614" name="Полилиния 26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220085" cy="1562100"/>
                        </a:xfrm>
                        <a:custGeom>
                          <a:avLst/>
                          <a:gdLst>
                            <a:gd name="G0" fmla="+- 21600 0 0"/>
                            <a:gd name="G1" fmla="+- 0 0 0"/>
                            <a:gd name="G2" fmla="+- 21600 0 0"/>
                            <a:gd name="T0" fmla="*/ 37830 w 37830"/>
                            <a:gd name="T1" fmla="*/ 14253 h 21600"/>
                            <a:gd name="T2" fmla="*/ 0 w 37830"/>
                            <a:gd name="T3" fmla="*/ 78 h 21600"/>
                            <a:gd name="T4" fmla="*/ 21600 w 37830"/>
                            <a:gd name="T5" fmla="*/ 0 h 21600"/>
                          </a:gdLst>
                          <a:ahLst/>
                          <a:cxnLst>
                            <a:cxn ang="0">
                              <a:pos x="T0" y="T1"/>
                            </a:cxn>
                            <a:cxn ang="0">
                              <a:pos x="T2" y="T3"/>
                            </a:cxn>
                            <a:cxn ang="0">
                              <a:pos x="T4" y="T5"/>
                            </a:cxn>
                          </a:cxnLst>
                          <a:rect l="0" t="0" r="r" b="b"/>
                          <a:pathLst>
                            <a:path w="37830" h="21600" fill="none" extrusionOk="0">
                              <a:moveTo>
                                <a:pt x="37829" y="14252"/>
                              </a:moveTo>
                              <a:cubicBezTo>
                                <a:pt x="33728" y="18922"/>
                                <a:pt x="27815" y="21599"/>
                                <a:pt x="21600" y="21600"/>
                              </a:cubicBezTo>
                              <a:cubicBezTo>
                                <a:pt x="9701" y="21600"/>
                                <a:pt x="43" y="11976"/>
                                <a:pt x="0" y="77"/>
                              </a:cubicBezTo>
                            </a:path>
                            <a:path w="37830" h="21600" stroke="0" extrusionOk="0">
                              <a:moveTo>
                                <a:pt x="37829" y="14252"/>
                              </a:moveTo>
                              <a:cubicBezTo>
                                <a:pt x="33728" y="18922"/>
                                <a:pt x="27815" y="21599"/>
                                <a:pt x="21600" y="21600"/>
                              </a:cubicBezTo>
                              <a:cubicBezTo>
                                <a:pt x="9701" y="21600"/>
                                <a:pt x="43" y="11976"/>
                                <a:pt x="0" y="77"/>
                              </a:cubicBezTo>
                              <a:lnTo>
                                <a:pt x="21600" y="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Полилиния 2614" o:spid="_x0000_s1026" style="position:absolute;margin-left:37.85pt;margin-top:14.6pt;width:253.55pt;height:123pt;z-index:25242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3783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" o:allowincell="f" path="m37829,14252nfc33728,18922,27815,21599,21600,21600,9701,21600,43,11976,,77em37829,14252nsc33728,18922,27815,21599,21600,21600,9701,21600,43,11976,,77l21600,,37829,14252xe" filled="f">
                <v:path arrowok="t" o:extrusionok="f" o:connecttype="custom" o:connectlocs="3220085,1030769;0,5641;1838589,0" o:connectangles="0,0,0"/>
              </v:shape>
            </w:pict>
          </mc:Fallback>
        </mc:AlternateContent>
      </w:r>
      <w:r w:rsidRPr="001D4EBD">
        <w:rPr>
          <w:sz w:val="20"/>
          <w:szCs w:val="20"/>
        </w:rPr>
        <mc:AlternateContent>
          <mc:Choice Requires="wps">
            <w:drawing>
              <wp:anchor distT="0" distB="0" distL="114300" distR="114300" simplePos="0" relativeHeight="252417024" behindDoc="0" locked="0" layoutInCell="0" allowOverlap="1">
                <wp:simplePos x="0" y="0"/>
                <wp:positionH relativeFrom="column">
                  <wp:posOffset>1922780</wp:posOffset>
                </wp:positionH>
                <wp:positionV relativeFrom="paragraph">
                  <wp:posOffset>34290</wp:posOffset>
                </wp:positionV>
                <wp:extent cx="631190" cy="0"/>
                <wp:effectExtent l="12065" t="59055" r="23495" b="55245"/>
                <wp:wrapNone/>
                <wp:docPr id="2613" name="Прямая соединительная линия 26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119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2613" o:spid="_x0000_s1026" style="position:absolute;z-index:25241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1.4pt,2.7pt" to="201.1pt,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" o:allowincell="f">
                <v:stroke endarrow="block"/>
              </v:line>
            </w:pict>
          </mc:Fallback>
        </mc:AlternateContent>
      </w:r>
      <w:r w:rsidRPr="001D4EBD">
        <w:rPr>
          <w:sz w:val="20"/>
          <w:szCs w:val="20"/>
        </w:rPr>
        <mc:AlternateContent>
          <mc:Choice Requires="wps">
            <w:drawing>
              <wp:anchor distT="0" distB="0" distL="114300" distR="114300" simplePos="0" relativeHeight="252414976" behindDoc="0" locked="0" layoutInCell="0" allowOverlap="1">
                <wp:simplePos x="0" y="0"/>
                <wp:positionH relativeFrom="column">
                  <wp:posOffset>840740</wp:posOffset>
                </wp:positionH>
                <wp:positionV relativeFrom="paragraph">
                  <wp:posOffset>34290</wp:posOffset>
                </wp:positionV>
                <wp:extent cx="631190" cy="0"/>
                <wp:effectExtent l="6350" t="59055" r="19685" b="55245"/>
                <wp:wrapNone/>
                <wp:docPr id="2612" name="Прямая соединительная линия 26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119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2612" o:spid="_x0000_s1026" style="position:absolute;z-index:25241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6.2pt,2.7pt" to="115.9pt,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" o:allowincell="f">
                <v:stroke endarrow="block"/>
              </v:line>
            </w:pict>
          </mc:Fallback>
        </mc:AlternateContent>
      </w:r>
    </w:p>
    <w:p w:rsidR="001D4EBD" w:rsidRPr="001D4EBD" w:rsidRDefault="001D4EBD" w:rsidP="001D4EBD">
      <w:pPr>
        <w:spacing w:after="0" w:line="240" w:lineRule="auto"/>
        <w:rPr>
          <w:sz w:val="20"/>
          <w:szCs w:val="20"/>
        </w:rPr>
      </w:pPr>
      <w:r w:rsidRPr="001D4EBD">
        <w:rPr>
          <w:sz w:val="20"/>
          <w:szCs w:val="20"/>
        </w:rPr>
        <mc:AlternateContent>
          <mc:Choice Requires="wps">
            <w:drawing>
              <wp:anchor distT="0" distB="0" distL="114300" distR="114300" simplePos="0" relativeHeight="252419072" behindDoc="0" locked="0" layoutInCell="0" allowOverlap="1">
                <wp:simplePos x="0" y="0"/>
                <wp:positionH relativeFrom="column">
                  <wp:posOffset>1652270</wp:posOffset>
                </wp:positionH>
                <wp:positionV relativeFrom="paragraph">
                  <wp:posOffset>10160</wp:posOffset>
                </wp:positionV>
                <wp:extent cx="0" cy="631190"/>
                <wp:effectExtent l="55880" t="19685" r="58420" b="6350"/>
                <wp:wrapNone/>
                <wp:docPr id="2611" name="Прямая соединительная линия 26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63119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2611" o:spid="_x0000_s1026" style="position:absolute;flip:y;z-index:25241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0.1pt,.8pt" to="130.1pt,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" o:allowincell="f">
                <v:stroke endarrow="block"/>
              </v:line>
            </w:pict>
          </mc:Fallback>
        </mc:AlternateContent>
      </w:r>
    </w:p>
    <w:p w:rsidR="001D4EBD" w:rsidRPr="001D4EBD" w:rsidRDefault="001D4EBD" w:rsidP="001D4EBD">
      <w:pPr>
        <w:spacing w:after="0" w:line="240" w:lineRule="auto"/>
        <w:rPr>
          <w:sz w:val="20"/>
          <w:szCs w:val="20"/>
        </w:rPr>
      </w:pPr>
      <w:r w:rsidRPr="001D4EBD">
        <w:rPr>
          <w:sz w:val="20"/>
          <w:szCs w:val="20"/>
        </w:rPr>
        <mc:AlternateContent>
          <mc:Choice Requires="wps">
            <w:drawing>
              <wp:anchor distT="0" distB="0" distL="114300" distR="114300" simplePos="0" relativeHeight="252430336" behindDoc="0" locked="0" layoutInCell="0" allowOverlap="1">
                <wp:simplePos x="0" y="0"/>
                <wp:positionH relativeFrom="column">
                  <wp:posOffset>5259705</wp:posOffset>
                </wp:positionH>
                <wp:positionV relativeFrom="paragraph">
                  <wp:posOffset>167005</wp:posOffset>
                </wp:positionV>
                <wp:extent cx="450850" cy="556895"/>
                <wp:effectExtent l="5715" t="8890" r="10160" b="5715"/>
                <wp:wrapNone/>
                <wp:docPr id="2610" name="Полилиния 26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50850" cy="556895"/>
                        </a:xfrm>
                        <a:custGeom>
                          <a:avLst/>
                          <a:gdLst>
                            <a:gd name="G0" fmla="+- 21600 0 0"/>
                            <a:gd name="G1" fmla="+- 21600 0 0"/>
                            <a:gd name="G2" fmla="+- 21600 0 0"/>
                            <a:gd name="T0" fmla="*/ 41 w 43200"/>
                            <a:gd name="T1" fmla="*/ 22924 h 43200"/>
                            <a:gd name="T2" fmla="*/ 10015 w 43200"/>
                            <a:gd name="T3" fmla="*/ 39830 h 43200"/>
                            <a:gd name="T4" fmla="*/ 21600 w 43200"/>
                            <a:gd name="T5" fmla="*/ 21600 h 43200"/>
                          </a:gdLst>
                          <a:ahLst/>
                          <a:cxnLst>
                            <a:cxn ang="0">
                              <a:pos x="T0" y="T1"/>
                            </a:cxn>
                            <a:cxn ang="0">
                              <a:pos x="T2" y="T3"/>
                            </a:cxn>
                            <a:cxn ang="0">
                              <a:pos x="T4" y="T5"/>
                            </a:cxn>
                          </a:cxnLst>
                          <a:rect l="0" t="0" r="r" b="b"/>
                          <a:pathLst>
                            <a:path w="43200" h="43200" fill="none" extrusionOk="0">
                              <a:moveTo>
                                <a:pt x="40" y="22924"/>
                              </a:moveTo>
                              <a:cubicBezTo>
                                <a:pt x="13" y="22483"/>
                                <a:pt x="0" y="22041"/>
                                <a:pt x="0" y="21600"/>
                              </a:cubicBezTo>
                              <a:cubicBezTo>
                                <a:pt x="0" y="9670"/>
                                <a:pt x="9670" y="0"/>
                                <a:pt x="21600" y="0"/>
                              </a:cubicBezTo>
                              <a:cubicBezTo>
                                <a:pt x="33529" y="0"/>
                                <a:pt x="43200" y="9670"/>
                                <a:pt x="43200" y="21600"/>
                              </a:cubicBezTo>
                              <a:cubicBezTo>
                                <a:pt x="43200" y="33529"/>
                                <a:pt x="33529" y="43200"/>
                                <a:pt x="21600" y="43200"/>
                              </a:cubicBezTo>
                              <a:cubicBezTo>
                                <a:pt x="17496" y="43200"/>
                                <a:pt x="13478" y="42031"/>
                                <a:pt x="10014" y="39830"/>
                              </a:cubicBezTo>
                            </a:path>
                            <a:path w="43200" h="43200" stroke="0" extrusionOk="0">
                              <a:moveTo>
                                <a:pt x="40" y="22924"/>
                              </a:moveTo>
                              <a:cubicBezTo>
                                <a:pt x="13" y="22483"/>
                                <a:pt x="0" y="22041"/>
                                <a:pt x="0" y="21600"/>
                              </a:cubicBezTo>
                              <a:cubicBezTo>
                                <a:pt x="0" y="9670"/>
                                <a:pt x="9670" y="0"/>
                                <a:pt x="21600" y="0"/>
                              </a:cubicBezTo>
                              <a:cubicBezTo>
                                <a:pt x="33529" y="0"/>
                                <a:pt x="43200" y="9670"/>
                                <a:pt x="43200" y="21600"/>
                              </a:cubicBezTo>
                              <a:cubicBezTo>
                                <a:pt x="43200" y="33529"/>
                                <a:pt x="33529" y="43200"/>
                                <a:pt x="21600" y="43200"/>
                              </a:cubicBezTo>
                              <a:cubicBezTo>
                                <a:pt x="17496" y="43200"/>
                                <a:pt x="13478" y="42031"/>
                                <a:pt x="10014" y="39830"/>
                              </a:cubicBezTo>
                              <a:lnTo>
                                <a:pt x="2160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Полилиния 2610" o:spid="_x0000_s1026" style="position:absolute;margin-left:414.15pt;margin-top:13.15pt;width:35.5pt;height:43.85pt;z-index:25243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43200,43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" o:allowincell="f" path="m40,22924nfc13,22483,,22041,,21600,,9670,9670,,21600,,33529,,43200,9670,43200,21600v,11929,-9671,21600,-21600,21600c17496,43200,13478,42031,10014,39830em40,22924nsc13,22483,,22041,,21600,,9670,9670,,21600,,33529,,43200,9670,43200,21600v,11929,-9671,21600,-21600,21600c17496,43200,13478,42031,10014,39830l21600,21600,40,22924xe" filled="f">
                <v:path arrowok="t" o:extrusionok="f" o:connecttype="custom" o:connectlocs="428,295515;104520,513452;225425,278448" o:connectangles="0,0,0"/>
              </v:shape>
            </w:pict>
          </mc:Fallback>
        </mc:AlternateContent>
      </w:r>
      <w:r w:rsidRPr="001D4EBD">
        <w:rPr>
          <w:sz w:val="20"/>
          <w:szCs w:val="20"/>
        </w:rPr>
        <w:t xml:space="preserve">             -            .                                                    ц</w:t>
      </w:r>
    </w:p>
    <w:p w:rsidR="001D4EBD" w:rsidRPr="001D4EBD" w:rsidRDefault="001D4EBD" w:rsidP="001D4EBD">
      <w:pPr>
        <w:spacing w:after="0" w:line="240" w:lineRule="auto"/>
        <w:rPr>
          <w:sz w:val="20"/>
          <w:szCs w:val="20"/>
        </w:rPr>
      </w:pPr>
      <w:r w:rsidRPr="001D4EBD">
        <w:rPr>
          <w:sz w:val="20"/>
          <w:szCs w:val="20"/>
        </w:rPr>
        <mc:AlternateContent>
          <mc:Choice Requires="wps">
            <w:drawing>
              <wp:anchor distT="0" distB="0" distL="114300" distR="114300" simplePos="0" relativeHeight="252432384" behindDoc="0" locked="0" layoutInCell="0" allowOverlap="1">
                <wp:simplePos x="0" y="0"/>
                <wp:positionH relativeFrom="column">
                  <wp:posOffset>5257800</wp:posOffset>
                </wp:positionH>
                <wp:positionV relativeFrom="paragraph">
                  <wp:posOffset>138430</wp:posOffset>
                </wp:positionV>
                <wp:extent cx="28575" cy="133350"/>
                <wp:effectExtent l="60960" t="12700" r="24765" b="25400"/>
                <wp:wrapNone/>
                <wp:docPr id="2609" name="Полилиния 260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8575" cy="133350"/>
                        </a:xfrm>
                        <a:custGeom>
                          <a:avLst/>
                          <a:gdLst>
                            <a:gd name="T0" fmla="*/ 45 w 45"/>
                            <a:gd name="T1" fmla="*/ 0 h 210"/>
                            <a:gd name="T2" fmla="*/ 0 w 45"/>
                            <a:gd name="T3" fmla="*/ 210 h 210"/>
                          </a:gdLst>
                          <a:ahLst/>
                          <a:cxnLst>
                            <a:cxn ang="0">
                              <a:pos x="T0" y="T1"/>
                            </a:cxn>
                            <a:cxn ang="0">
                              <a:pos x="T2" y="T3"/>
                            </a:cxn>
                          </a:cxnLst>
                          <a:rect l="0" t="0" r="r" b="b"/>
                          <a:pathLst>
                            <a:path w="45" h="210">
                              <a:moveTo>
                                <a:pt x="45" y="0"/>
                              </a:moveTo>
                              <a:lnTo>
                                <a:pt x="0" y="210"/>
                              </a:lnTo>
                            </a:path>
                          </a:pathLst>
                        </a:custGeom>
                        <a:noFill/>
                        <a:ln w="9525">
                          <a:solidFill>
                            <a:srgbClr val="000000"/>
                          </a:solidFill>
                          <a:round/>
                          <a:headEnd type="non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id="Полилиния 2609" o:spid="_x0000_s1026" style="position:absolute;z-index:25243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416.25pt,10.9pt,414pt,21.4pt" coordsize="45,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" o:allowincell="f" filled="f">
                <v:stroke endarrow="block"/>
                <v:path arrowok="t" o:connecttype="custom" o:connectlocs="28575,0;0,133350" o:connectangles="0,0"/>
              </v:polyline>
            </w:pict>
          </mc:Fallback>
        </mc:AlternateContent>
      </w:r>
    </w:p>
    <w:p w:rsidR="001D4EBD" w:rsidRPr="001D4EBD" w:rsidRDefault="001D4EBD" w:rsidP="001D4EBD">
      <w:pPr>
        <w:spacing w:after="0" w:line="240" w:lineRule="auto"/>
        <w:rPr>
          <w:sz w:val="20"/>
          <w:szCs w:val="20"/>
        </w:rPr>
      </w:pPr>
      <w:r w:rsidRPr="001D4EBD">
        <w:rPr>
          <w:sz w:val="20"/>
          <w:szCs w:val="20"/>
        </w:rPr>
        <w:t xml:space="preserve">      ц                              ц                                               .                             ц</w:t>
      </w:r>
    </w:p>
    <w:p w:rsidR="001D4EBD" w:rsidRPr="001D4EBD" w:rsidRDefault="001D4EBD" w:rsidP="001D4EBD">
      <w:pPr>
        <w:spacing w:after="0" w:line="240" w:lineRule="auto"/>
        <w:rPr>
          <w:sz w:val="20"/>
          <w:szCs w:val="20"/>
        </w:rPr>
      </w:pPr>
      <w:r w:rsidRPr="001D4EBD">
        <w:rPr>
          <w:sz w:val="20"/>
          <w:szCs w:val="20"/>
        </w:rPr>
        <mc:AlternateContent>
          <mc:Choice Requires="wps">
            <w:drawing>
              <wp:anchor distT="0" distB="0" distL="114300" distR="114300" simplePos="0" relativeHeight="252428288" behindDoc="0" locked="0" layoutInCell="0" allowOverlap="1">
                <wp:simplePos x="0" y="0"/>
                <wp:positionH relativeFrom="column">
                  <wp:posOffset>3524250</wp:posOffset>
                </wp:positionH>
                <wp:positionV relativeFrom="paragraph">
                  <wp:posOffset>184150</wp:posOffset>
                </wp:positionV>
                <wp:extent cx="201930" cy="164465"/>
                <wp:effectExtent l="13335" t="56515" r="51435" b="7620"/>
                <wp:wrapNone/>
                <wp:docPr id="2608" name="Полилиния 260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01930" cy="164465"/>
                        </a:xfrm>
                        <a:custGeom>
                          <a:avLst/>
                          <a:gdLst>
                            <a:gd name="T0" fmla="*/ 0 w 255"/>
                            <a:gd name="T1" fmla="*/ 225 h 225"/>
                            <a:gd name="T2" fmla="*/ 255 w 255"/>
                            <a:gd name="T3" fmla="*/ 0 h 225"/>
                          </a:gdLst>
                          <a:ahLst/>
                          <a:cxnLst>
                            <a:cxn ang="0">
                              <a:pos x="T0" y="T1"/>
                            </a:cxn>
                            <a:cxn ang="0">
                              <a:pos x="T2" y="T3"/>
                            </a:cxn>
                          </a:cxnLst>
                          <a:rect l="0" t="0" r="r" b="b"/>
                          <a:pathLst>
                            <a:path w="255" h="225">
                              <a:moveTo>
                                <a:pt x="0" y="225"/>
                              </a:moveTo>
                              <a:lnTo>
                                <a:pt x="255" y="0"/>
                              </a:lnTo>
                            </a:path>
                          </a:pathLst>
                        </a:custGeom>
                        <a:noFill/>
                        <a:ln w="9525">
                          <a:solidFill>
                            <a:srgbClr val="000000"/>
                          </a:solidFill>
                          <a:round/>
                          <a:headEnd type="non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Полилиния 2608" o:spid="_x0000_s1026" style="position:absolute;margin-left:277.5pt;margin-top:14.5pt;width:15.9pt;height:12.95pt;z-index:25242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55,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" o:allowincell="f" path="m,225l255,e" filled="f">
                <v:stroke endarrow="block"/>
                <v:path arrowok="t" o:connecttype="custom" o:connectlocs="0,164465;201930,0" o:connectangles="0,0"/>
              </v:shape>
            </w:pict>
          </mc:Fallback>
        </mc:AlternateContent>
      </w:r>
      <w:r w:rsidRPr="001D4EBD">
        <w:rPr>
          <w:sz w:val="20"/>
          <w:szCs w:val="20"/>
        </w:rPr>
        <mc:AlternateContent>
          <mc:Choice Requires="wps">
            <w:drawing>
              <wp:anchor distT="0" distB="0" distL="114300" distR="114300" simplePos="0" relativeHeight="252425216" behindDoc="0" locked="0" layoutInCell="0" allowOverlap="1">
                <wp:simplePos x="0" y="0"/>
                <wp:positionH relativeFrom="column">
                  <wp:posOffset>4086860</wp:posOffset>
                </wp:positionH>
                <wp:positionV relativeFrom="paragraph">
                  <wp:posOffset>93980</wp:posOffset>
                </wp:positionV>
                <wp:extent cx="811530" cy="0"/>
                <wp:effectExtent l="13970" t="61595" r="22225" b="52705"/>
                <wp:wrapNone/>
                <wp:docPr id="2607" name="Прямая соединительная линия 26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1153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2607" o:spid="_x0000_s1026" style="position:absolute;z-index:25242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1.8pt,7.4pt" to="385.7pt,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" o:allowincell="f">
                <v:stroke endarrow="block"/>
              </v:line>
            </w:pict>
          </mc:Fallback>
        </mc:AlternateContent>
      </w:r>
      <w:r w:rsidRPr="001D4EBD">
        <w:rPr>
          <w:sz w:val="20"/>
          <w:szCs w:val="20"/>
        </w:rPr>
        <mc:AlternateContent>
          <mc:Choice Requires="wps">
            <w:drawing>
              <wp:anchor distT="0" distB="0" distL="114300" distR="114300" simplePos="0" relativeHeight="252421120" behindDoc="0" locked="0" layoutInCell="0" allowOverlap="1">
                <wp:simplePos x="0" y="0"/>
                <wp:positionH relativeFrom="column">
                  <wp:posOffset>1922780</wp:posOffset>
                </wp:positionH>
                <wp:positionV relativeFrom="paragraph">
                  <wp:posOffset>93980</wp:posOffset>
                </wp:positionV>
                <wp:extent cx="1713230" cy="0"/>
                <wp:effectExtent l="12065" t="61595" r="17780" b="52705"/>
                <wp:wrapNone/>
                <wp:docPr id="2606" name="Прямая соединительная линия 26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1323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2606" o:spid="_x0000_s1026" style="position:absolute;z-index:25242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1.4pt,7.4pt" to="286.3pt,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" o:allowincell="f">
                <v:stroke endarrow="block"/>
              </v:line>
            </w:pict>
          </mc:Fallback>
        </mc:AlternateContent>
      </w:r>
    </w:p>
    <w:p w:rsidR="001D4EBD" w:rsidRPr="001D4EBD" w:rsidRDefault="001D4EBD" w:rsidP="001D4EBD">
      <w:pPr>
        <w:spacing w:after="0" w:line="240" w:lineRule="auto"/>
        <w:rPr>
          <w:sz w:val="20"/>
          <w:szCs w:val="20"/>
        </w:rPr>
      </w:pPr>
    </w:p>
    <w:p w:rsidR="001D4EBD" w:rsidRPr="001D4EBD" w:rsidRDefault="001D4EBD" w:rsidP="001D4EBD">
      <w:pPr>
        <w:spacing w:after="0" w:line="240" w:lineRule="auto"/>
        <w:rPr>
          <w:sz w:val="20"/>
          <w:szCs w:val="20"/>
        </w:rPr>
      </w:pPr>
    </w:p>
    <w:p w:rsidR="001D4EBD" w:rsidRPr="001D4EBD" w:rsidRDefault="001D4EBD" w:rsidP="001D4EBD">
      <w:pPr>
        <w:spacing w:after="0" w:line="240" w:lineRule="auto"/>
        <w:rPr>
          <w:sz w:val="20"/>
          <w:szCs w:val="20"/>
        </w:rPr>
      </w:pPr>
    </w:p>
    <w:p w:rsidR="001D4EBD" w:rsidRPr="001D4EBD" w:rsidRDefault="001D4EBD" w:rsidP="001D4EBD">
      <w:pPr>
        <w:spacing w:after="0" w:line="240" w:lineRule="auto"/>
        <w:rPr>
          <w:sz w:val="20"/>
          <w:szCs w:val="20"/>
        </w:rPr>
      </w:pPr>
      <w:r w:rsidRPr="001D4EBD">
        <w:rPr>
          <w:sz w:val="20"/>
          <w:szCs w:val="20"/>
        </w:rPr>
        <w:t>Дерево проверки эквивалентности распознавателей А и А’.</w:t>
      </w:r>
    </w:p>
    <w:p w:rsidR="001D4EBD" w:rsidRPr="001D4EBD" w:rsidRDefault="001D4EBD" w:rsidP="001D4EBD">
      <w:pPr>
        <w:spacing w:after="0" w:line="240" w:lineRule="auto"/>
        <w:rPr>
          <w:sz w:val="20"/>
          <w:szCs w:val="20"/>
        </w:rPr>
      </w:pPr>
      <w:r w:rsidRPr="001D4EBD">
        <w:rPr>
          <w:sz w:val="20"/>
          <w:szCs w:val="20"/>
        </w:rPr>
        <mc:AlternateContent>
          <mc:Choice Requires="wps">
            <w:drawing>
              <wp:anchor distT="0" distB="0" distL="114300" distR="114300" simplePos="0" relativeHeight="252434432" behindDoc="0" locked="0" layoutInCell="0" allowOverlap="1">
                <wp:simplePos x="0" y="0"/>
                <wp:positionH relativeFrom="column">
                  <wp:posOffset>2644140</wp:posOffset>
                </wp:positionH>
                <wp:positionV relativeFrom="paragraph">
                  <wp:posOffset>172085</wp:posOffset>
                </wp:positionV>
                <wp:extent cx="721360" cy="450850"/>
                <wp:effectExtent l="9525" t="6350" r="12065" b="9525"/>
                <wp:wrapNone/>
                <wp:docPr id="2605" name="Овал 26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1360" cy="450850"/>
                        </a:xfrm>
                        <a:prstGeom prst="ellipse">
                          <a:avLst/>
                        </a:prstGeom>
                        <a:solidFill>
                          <a:srgbClr val="FFFFFF"/>
                        </a:solidFill>
                        <a:ln w="9525">
                          <a:solidFill>
                            <a:srgbClr val="000000"/>
                          </a:solidFill>
                          <a:round/>
                          <a:headEnd/>
                          <a:tailEnd/>
                        </a:ln>
                      </wps:spPr>
                      <wps:txbx>
                        <w:txbxContent>
                          <w:p w:rsidR="00054219" w:rsidRPr="00C47EF5" w:rsidRDefault="00054219" w:rsidP="001D4EBD">
                            <w:pPr>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Овал 2605" o:spid="_x0000_s1283" style="position:absolute;margin-left:208.2pt;margin-top:13.55pt;width:56.8pt;height:35.5pt;z-index:25243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" o:allowincell="f">
                <v:textbox>
                  <w:txbxContent>
                    <w:p w:rsidR="00054219" w:rsidRPr="00C47EF5" w:rsidRDefault="00054219" w:rsidP="001D4EBD">
                      <w:pPr>
                        <w:rPr>
                          <w:sz w:val="20"/>
                          <w:szCs w:val="20"/>
                        </w:rPr>
                      </w:pPr>
                    </w:p>
                  </w:txbxContent>
                </v:textbox>
              </v:oval>
            </w:pict>
          </mc:Fallback>
        </mc:AlternateContent>
      </w:r>
      <w:r w:rsidRPr="001D4EBD">
        <w:rPr>
          <w:sz w:val="20"/>
          <w:szCs w:val="20"/>
        </w:rPr>
        <w:t xml:space="preserve">                                             </w:t>
      </w:r>
    </w:p>
    <w:p w:rsidR="001D4EBD" w:rsidRPr="001D4EBD" w:rsidRDefault="001D4EBD" w:rsidP="001D4EBD">
      <w:pPr>
        <w:spacing w:after="0" w:line="240" w:lineRule="auto"/>
        <w:rPr>
          <w:sz w:val="20"/>
          <w:szCs w:val="20"/>
        </w:rPr>
      </w:pPr>
      <w:r w:rsidRPr="001D4EBD">
        <w:rPr>
          <w:sz w:val="20"/>
          <w:szCs w:val="20"/>
        </w:rPr>
        <w:t xml:space="preserve">                                            </w:t>
      </w:r>
    </w:p>
    <w:p w:rsidR="001D4EBD" w:rsidRPr="001D4EBD" w:rsidRDefault="001D4EBD" w:rsidP="001D4EBD">
      <w:pPr>
        <w:spacing w:after="0" w:line="240" w:lineRule="auto"/>
        <w:rPr>
          <w:sz w:val="20"/>
          <w:szCs w:val="20"/>
        </w:rPr>
      </w:pPr>
      <w:r w:rsidRPr="001D4EBD">
        <w:rPr>
          <w:sz w:val="20"/>
          <w:szCs w:val="20"/>
        </w:rPr>
        <mc:AlternateContent>
          <mc:Choice Requires="wps">
            <w:drawing>
              <wp:anchor distT="0" distB="0" distL="114300" distR="114300" simplePos="0" relativeHeight="252454912" behindDoc="0" locked="0" layoutInCell="0" allowOverlap="1">
                <wp:simplePos x="0" y="0"/>
                <wp:positionH relativeFrom="column">
                  <wp:posOffset>3365500</wp:posOffset>
                </wp:positionH>
                <wp:positionV relativeFrom="paragraph">
                  <wp:posOffset>-1905</wp:posOffset>
                </wp:positionV>
                <wp:extent cx="1939925" cy="628650"/>
                <wp:effectExtent l="6985" t="11430" r="34290" b="55245"/>
                <wp:wrapNone/>
                <wp:docPr id="2604" name="Полилиния 260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39925" cy="628650"/>
                        </a:xfrm>
                        <a:custGeom>
                          <a:avLst/>
                          <a:gdLst>
                            <a:gd name="T0" fmla="*/ 0 w 3055"/>
                            <a:gd name="T1" fmla="*/ 0 h 990"/>
                            <a:gd name="T2" fmla="*/ 3055 w 3055"/>
                            <a:gd name="T3" fmla="*/ 990 h 990"/>
                          </a:gdLst>
                          <a:ahLst/>
                          <a:cxnLst>
                            <a:cxn ang="0">
                              <a:pos x="T0" y="T1"/>
                            </a:cxn>
                            <a:cxn ang="0">
                              <a:pos x="T2" y="T3"/>
                            </a:cxn>
                          </a:cxnLst>
                          <a:rect l="0" t="0" r="r" b="b"/>
                          <a:pathLst>
                            <a:path w="3055" h="990">
                              <a:moveTo>
                                <a:pt x="0" y="0"/>
                              </a:moveTo>
                              <a:lnTo>
                                <a:pt x="3055" y="990"/>
                              </a:lnTo>
                            </a:path>
                          </a:pathLst>
                        </a:custGeom>
                        <a:noFill/>
                        <a:ln w="9525">
                          <a:solidFill>
                            <a:srgbClr val="000000"/>
                          </a:solidFill>
                          <a:round/>
                          <a:headEnd type="non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id="Полилиния 2604" o:spid="_x0000_s1026" style="position:absolute;z-index:25245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265pt,-.15pt,417.75pt,49.35pt" coordsize="3055,9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" o:allowincell="f" filled="f">
                <v:stroke endarrow="block"/>
                <v:path arrowok="t" o:connecttype="custom" o:connectlocs="0,0;1939925,628650" o:connectangles="0,0"/>
              </v:polyline>
            </w:pict>
          </mc:Fallback>
        </mc:AlternateContent>
      </w:r>
      <w:r w:rsidRPr="001D4EBD">
        <w:rPr>
          <w:sz w:val="20"/>
          <w:szCs w:val="20"/>
        </w:rPr>
        <mc:AlternateContent>
          <mc:Choice Requires="wps">
            <w:drawing>
              <wp:anchor distT="0" distB="0" distL="114300" distR="114300" simplePos="0" relativeHeight="252437504" behindDoc="0" locked="0" layoutInCell="0" allowOverlap="1">
                <wp:simplePos x="0" y="0"/>
                <wp:positionH relativeFrom="column">
                  <wp:posOffset>3286125</wp:posOffset>
                </wp:positionH>
                <wp:positionV relativeFrom="paragraph">
                  <wp:posOffset>131445</wp:posOffset>
                </wp:positionV>
                <wp:extent cx="800735" cy="497840"/>
                <wp:effectExtent l="13335" t="11430" r="43180" b="52705"/>
                <wp:wrapNone/>
                <wp:docPr id="2603" name="Полилиния 260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00735" cy="497840"/>
                        </a:xfrm>
                        <a:custGeom>
                          <a:avLst/>
                          <a:gdLst>
                            <a:gd name="T0" fmla="*/ 0 w 1261"/>
                            <a:gd name="T1" fmla="*/ 0 h 784"/>
                            <a:gd name="T2" fmla="*/ 1261 w 1261"/>
                            <a:gd name="T3" fmla="*/ 784 h 784"/>
                          </a:gdLst>
                          <a:ahLst/>
                          <a:cxnLst>
                            <a:cxn ang="0">
                              <a:pos x="T0" y="T1"/>
                            </a:cxn>
                            <a:cxn ang="0">
                              <a:pos x="T2" y="T3"/>
                            </a:cxn>
                          </a:cxnLst>
                          <a:rect l="0" t="0" r="r" b="b"/>
                          <a:pathLst>
                            <a:path w="1261" h="784">
                              <a:moveTo>
                                <a:pt x="0" y="0"/>
                              </a:moveTo>
                              <a:lnTo>
                                <a:pt x="1261" y="784"/>
                              </a:lnTo>
                            </a:path>
                          </a:pathLst>
                        </a:custGeom>
                        <a:noFill/>
                        <a:ln w="9525">
                          <a:solidFill>
                            <a:srgbClr val="000000"/>
                          </a:solidFill>
                          <a:round/>
                          <a:headEnd type="non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id="Полилиния 2603" o:spid="_x0000_s1026" style="position:absolute;z-index:25243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258.75pt,10.35pt,321.8pt,49.55pt" coordsize="1261,7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" o:allowincell="f" filled="f">
                <v:stroke endarrow="block"/>
                <v:path arrowok="t" o:connecttype="custom" o:connectlocs="0,0;800735,497840" o:connectangles="0,0"/>
              </v:polyline>
            </w:pict>
          </mc:Fallback>
        </mc:AlternateContent>
      </w:r>
      <w:r w:rsidRPr="001D4EBD">
        <w:rPr>
          <w:sz w:val="20"/>
          <w:szCs w:val="20"/>
        </w:rPr>
        <mc:AlternateContent>
          <mc:Choice Requires="wps">
            <w:drawing>
              <wp:anchor distT="0" distB="0" distL="114300" distR="114300" simplePos="0" relativeHeight="252436480" behindDoc="0" locked="0" layoutInCell="0" allowOverlap="1">
                <wp:simplePos x="0" y="0"/>
                <wp:positionH relativeFrom="column">
                  <wp:posOffset>2057400</wp:posOffset>
                </wp:positionH>
                <wp:positionV relativeFrom="paragraph">
                  <wp:posOffset>140970</wp:posOffset>
                </wp:positionV>
                <wp:extent cx="657225" cy="428625"/>
                <wp:effectExtent l="41910" t="11430" r="5715" b="55245"/>
                <wp:wrapNone/>
                <wp:docPr id="2602" name="Полилиния 260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7225" cy="428625"/>
                        </a:xfrm>
                        <a:custGeom>
                          <a:avLst/>
                          <a:gdLst>
                            <a:gd name="T0" fmla="*/ 1035 w 1035"/>
                            <a:gd name="T1" fmla="*/ 0 h 675"/>
                            <a:gd name="T2" fmla="*/ 0 w 1035"/>
                            <a:gd name="T3" fmla="*/ 675 h 675"/>
                          </a:gdLst>
                          <a:ahLst/>
                          <a:cxnLst>
                            <a:cxn ang="0">
                              <a:pos x="T0" y="T1"/>
                            </a:cxn>
                            <a:cxn ang="0">
                              <a:pos x="T2" y="T3"/>
                            </a:cxn>
                          </a:cxnLst>
                          <a:rect l="0" t="0" r="r" b="b"/>
                          <a:pathLst>
                            <a:path w="1035" h="675">
                              <a:moveTo>
                                <a:pt x="1035" y="0"/>
                              </a:moveTo>
                              <a:lnTo>
                                <a:pt x="0" y="675"/>
                              </a:lnTo>
                            </a:path>
                          </a:pathLst>
                        </a:custGeom>
                        <a:noFill/>
                        <a:ln w="9525">
                          <a:solidFill>
                            <a:srgbClr val="000000"/>
                          </a:solidFill>
                          <a:round/>
                          <a:headEnd type="non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id="Полилиния 2602" o:spid="_x0000_s1026" style="position:absolute;z-index:25243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213.75pt,11.1pt,162pt,44.85pt" coordsize="1035,6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" o:allowincell="f" filled="f">
                <v:stroke endarrow="block"/>
                <v:path arrowok="t" o:connecttype="custom" o:connectlocs="657225,0;0,428625" o:connectangles="0,0"/>
              </v:polyline>
            </w:pict>
          </mc:Fallback>
        </mc:AlternateContent>
      </w:r>
      <w:r w:rsidRPr="001D4EBD">
        <w:rPr>
          <w:sz w:val="20"/>
          <w:szCs w:val="20"/>
        </w:rPr>
        <w:t xml:space="preserve">                                           </w:t>
      </w:r>
    </w:p>
    <w:p w:rsidR="001D4EBD" w:rsidRPr="001D4EBD" w:rsidRDefault="001D4EBD" w:rsidP="001D4EBD">
      <w:pPr>
        <w:spacing w:after="0" w:line="240" w:lineRule="auto"/>
        <w:rPr>
          <w:sz w:val="20"/>
          <w:szCs w:val="20"/>
        </w:rPr>
      </w:pPr>
      <w:r w:rsidRPr="001D4EBD">
        <w:rPr>
          <w:sz w:val="20"/>
          <w:szCs w:val="20"/>
        </w:rPr>
        <mc:AlternateContent>
          <mc:Choice Requires="wps">
            <w:drawing>
              <wp:anchor distT="0" distB="0" distL="114300" distR="114300" simplePos="0" relativeHeight="252453888" behindDoc="0" locked="0" layoutInCell="0" allowOverlap="1">
                <wp:simplePos x="0" y="0"/>
                <wp:positionH relativeFrom="column">
                  <wp:posOffset>3009900</wp:posOffset>
                </wp:positionH>
                <wp:positionV relativeFrom="paragraph">
                  <wp:posOffset>31750</wp:posOffset>
                </wp:positionV>
                <wp:extent cx="635" cy="275590"/>
                <wp:effectExtent l="60960" t="10795" r="52705" b="18415"/>
                <wp:wrapNone/>
                <wp:docPr id="2601" name="Полилиния 260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 cy="275590"/>
                        </a:xfrm>
                        <a:custGeom>
                          <a:avLst/>
                          <a:gdLst>
                            <a:gd name="T0" fmla="*/ 0 w 1"/>
                            <a:gd name="T1" fmla="*/ 0 h 434"/>
                            <a:gd name="T2" fmla="*/ 0 w 1"/>
                            <a:gd name="T3" fmla="*/ 434 h 434"/>
                          </a:gdLst>
                          <a:ahLst/>
                          <a:cxnLst>
                            <a:cxn ang="0">
                              <a:pos x="T0" y="T1"/>
                            </a:cxn>
                            <a:cxn ang="0">
                              <a:pos x="T2" y="T3"/>
                            </a:cxn>
                          </a:cxnLst>
                          <a:rect l="0" t="0" r="r" b="b"/>
                          <a:pathLst>
                            <a:path w="1" h="434">
                              <a:moveTo>
                                <a:pt x="0" y="0"/>
                              </a:moveTo>
                              <a:lnTo>
                                <a:pt x="0" y="434"/>
                              </a:lnTo>
                            </a:path>
                          </a:pathLst>
                        </a:custGeom>
                        <a:noFill/>
                        <a:ln w="9525">
                          <a:solidFill>
                            <a:srgbClr val="000000"/>
                          </a:solidFill>
                          <a:round/>
                          <a:headEnd type="non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id="Полилиния 2601" o:spid="_x0000_s1026" style="position:absolute;z-index:25245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237pt,2.5pt,237pt,24.2pt" coordsize="1,4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" o:allowincell="f" filled="f">
                <v:stroke endarrow="block"/>
                <v:path arrowok="t" o:connecttype="custom" o:connectlocs="0,0;0,275590" o:connectangles="0,0"/>
              </v:polyline>
            </w:pict>
          </mc:Fallback>
        </mc:AlternateContent>
      </w:r>
      <w:r w:rsidRPr="001D4EBD">
        <w:rPr>
          <w:sz w:val="20"/>
          <w:szCs w:val="20"/>
        </w:rPr>
        <w:t xml:space="preserve">                                     ц             +           _                          .</w:t>
      </w:r>
    </w:p>
    <w:p w:rsidR="001D4EBD" w:rsidRPr="001D4EBD" w:rsidRDefault="001D4EBD" w:rsidP="001D4EBD">
      <w:pPr>
        <w:spacing w:after="0" w:line="240" w:lineRule="auto"/>
        <w:rPr>
          <w:sz w:val="20"/>
          <w:szCs w:val="20"/>
        </w:rPr>
      </w:pPr>
      <w:r w:rsidRPr="001D4EBD">
        <w:rPr>
          <w:sz w:val="20"/>
          <w:szCs w:val="20"/>
        </w:rPr>
        <mc:AlternateContent>
          <mc:Choice Requires="wps">
            <w:drawing>
              <wp:anchor distT="0" distB="0" distL="114300" distR="114300" simplePos="0" relativeHeight="252435456" behindDoc="0" locked="0" layoutInCell="0" allowOverlap="1">
                <wp:simplePos x="0" y="0"/>
                <wp:positionH relativeFrom="column">
                  <wp:posOffset>2734310</wp:posOffset>
                </wp:positionH>
                <wp:positionV relativeFrom="paragraph">
                  <wp:posOffset>88265</wp:posOffset>
                </wp:positionV>
                <wp:extent cx="721360" cy="450850"/>
                <wp:effectExtent l="13970" t="13970" r="7620" b="11430"/>
                <wp:wrapNone/>
                <wp:docPr id="2600" name="Овал 26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1360" cy="450850"/>
                        </a:xfrm>
                        <a:prstGeom prst="ellipse">
                          <a:avLst/>
                        </a:prstGeom>
                        <a:solidFill>
                          <a:srgbClr val="FFFFFF"/>
                        </a:solidFill>
                        <a:ln w="9525">
                          <a:solidFill>
                            <a:srgbClr val="000000"/>
                          </a:solidFill>
                          <a:round/>
                          <a:headEnd/>
                          <a:tailEnd/>
                        </a:ln>
                      </wps:spPr>
                      <wps:txbx>
                        <w:txbxContent>
                          <w:p w:rsidR="00054219" w:rsidRPr="00C47EF5" w:rsidRDefault="00054219" w:rsidP="001D4EBD">
                            <w:pPr>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Овал 2600" o:spid="_x0000_s1284" style="position:absolute;margin-left:215.3pt;margin-top:6.95pt;width:56.8pt;height:35.5pt;z-index:25243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" o:allowincell="f">
                <v:textbox>
                  <w:txbxContent>
                    <w:p w:rsidR="00054219" w:rsidRPr="00C47EF5" w:rsidRDefault="00054219" w:rsidP="001D4EBD">
                      <w:pPr>
                        <w:rPr>
                          <w:sz w:val="20"/>
                          <w:szCs w:val="20"/>
                        </w:rPr>
                      </w:pPr>
                    </w:p>
                  </w:txbxContent>
                </v:textbox>
              </v:oval>
            </w:pict>
          </mc:Fallback>
        </mc:AlternateContent>
      </w:r>
      <w:r w:rsidRPr="001D4EBD">
        <w:rPr>
          <w:sz w:val="20"/>
          <w:szCs w:val="20"/>
        </w:rPr>
        <mc:AlternateContent>
          <mc:Choice Requires="wps">
            <w:drawing>
              <wp:anchor distT="0" distB="0" distL="114300" distR="114300" simplePos="0" relativeHeight="252448768" behindDoc="0" locked="0" layoutInCell="0" allowOverlap="1">
                <wp:simplePos x="0" y="0"/>
                <wp:positionH relativeFrom="column">
                  <wp:posOffset>5259070</wp:posOffset>
                </wp:positionH>
                <wp:positionV relativeFrom="paragraph">
                  <wp:posOffset>2113915</wp:posOffset>
                </wp:positionV>
                <wp:extent cx="721360" cy="450850"/>
                <wp:effectExtent l="5080" t="10795" r="6985" b="5080"/>
                <wp:wrapNone/>
                <wp:docPr id="2599" name="Овал 25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1360" cy="450850"/>
                        </a:xfrm>
                        <a:prstGeom prst="ellipse">
                          <a:avLst/>
                        </a:prstGeom>
                        <a:solidFill>
                          <a:srgbClr val="FFFFFF"/>
                        </a:solidFill>
                        <a:ln w="9525">
                          <a:solidFill>
                            <a:srgbClr val="000000"/>
                          </a:solidFill>
                          <a:round/>
                          <a:headEnd/>
                          <a:tailEnd/>
                        </a:ln>
                      </wps:spPr>
                      <wps:txbx>
                        <w:txbxContent>
                          <w:p w:rsidR="00054219" w:rsidRPr="00C47EF5" w:rsidRDefault="00054219" w:rsidP="001D4EBD">
                            <w:pPr>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Овал 2599" o:spid="_x0000_s1285" style="position:absolute;margin-left:414.1pt;margin-top:166.45pt;width:56.8pt;height:35.5pt;z-index:25244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" o:allowincell="f">
                <v:textbox>
                  <w:txbxContent>
                    <w:p w:rsidR="00054219" w:rsidRPr="00C47EF5" w:rsidRDefault="00054219" w:rsidP="001D4EBD">
                      <w:pPr>
                        <w:rPr>
                          <w:sz w:val="20"/>
                          <w:szCs w:val="20"/>
                        </w:rPr>
                      </w:pPr>
                    </w:p>
                  </w:txbxContent>
                </v:textbox>
              </v:oval>
            </w:pict>
          </mc:Fallback>
        </mc:AlternateContent>
      </w:r>
      <w:r w:rsidRPr="001D4EBD">
        <w:rPr>
          <w:sz w:val="20"/>
          <w:szCs w:val="20"/>
        </w:rPr>
        <mc:AlternateContent>
          <mc:Choice Requires="wps">
            <w:drawing>
              <wp:anchor distT="0" distB="0" distL="114300" distR="114300" simplePos="0" relativeHeight="252445696" behindDoc="0" locked="0" layoutInCell="0" allowOverlap="1">
                <wp:simplePos x="0" y="0"/>
                <wp:positionH relativeFrom="column">
                  <wp:posOffset>2012950</wp:posOffset>
                </wp:positionH>
                <wp:positionV relativeFrom="paragraph">
                  <wp:posOffset>1007745</wp:posOffset>
                </wp:positionV>
                <wp:extent cx="721360" cy="450850"/>
                <wp:effectExtent l="6985" t="9525" r="5080" b="6350"/>
                <wp:wrapNone/>
                <wp:docPr id="2598" name="Овал 25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1360" cy="450850"/>
                        </a:xfrm>
                        <a:prstGeom prst="ellipse">
                          <a:avLst/>
                        </a:prstGeom>
                        <a:solidFill>
                          <a:srgbClr val="FFFFFF"/>
                        </a:solidFill>
                        <a:ln w="9525">
                          <a:solidFill>
                            <a:srgbClr val="000000"/>
                          </a:solidFill>
                          <a:round/>
                          <a:headEnd/>
                          <a:tailEnd/>
                        </a:ln>
                      </wps:spPr>
                      <wps:txbx>
                        <w:txbxContent>
                          <w:p w:rsidR="00054219" w:rsidRPr="00C47EF5" w:rsidRDefault="00054219" w:rsidP="001D4EBD">
                            <w:pPr>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Овал 2598" o:spid="_x0000_s1286" style="position:absolute;margin-left:158.5pt;margin-top:79.35pt;width:56.8pt;height:35.5pt;z-index:25244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" o:allowincell="f">
                <v:textbox>
                  <w:txbxContent>
                    <w:p w:rsidR="00054219" w:rsidRPr="00C47EF5" w:rsidRDefault="00054219" w:rsidP="001D4EBD">
                      <w:pPr>
                        <w:rPr>
                          <w:sz w:val="20"/>
                          <w:szCs w:val="20"/>
                        </w:rPr>
                      </w:pPr>
                    </w:p>
                  </w:txbxContent>
                </v:textbox>
              </v:oval>
            </w:pict>
          </mc:Fallback>
        </mc:AlternateContent>
      </w:r>
      <w:r w:rsidRPr="001D4EBD">
        <w:rPr>
          <w:sz w:val="20"/>
          <w:szCs w:val="20"/>
        </w:rPr>
        <mc:AlternateContent>
          <mc:Choice Requires="wps">
            <w:drawing>
              <wp:anchor distT="0" distB="0" distL="114300" distR="114300" simplePos="0" relativeHeight="252444672" behindDoc="0" locked="0" layoutInCell="0" allowOverlap="1">
                <wp:simplePos x="0" y="0"/>
                <wp:positionH relativeFrom="column">
                  <wp:posOffset>2824480</wp:posOffset>
                </wp:positionH>
                <wp:positionV relativeFrom="paragraph">
                  <wp:posOffset>1007745</wp:posOffset>
                </wp:positionV>
                <wp:extent cx="721360" cy="450850"/>
                <wp:effectExtent l="8890" t="9525" r="12700" b="6350"/>
                <wp:wrapNone/>
                <wp:docPr id="2597" name="Овал 25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1360" cy="450850"/>
                        </a:xfrm>
                        <a:prstGeom prst="ellipse">
                          <a:avLst/>
                        </a:prstGeom>
                        <a:solidFill>
                          <a:srgbClr val="FFFFFF"/>
                        </a:solidFill>
                        <a:ln w="9525">
                          <a:solidFill>
                            <a:srgbClr val="000000"/>
                          </a:solidFill>
                          <a:round/>
                          <a:headEnd/>
                          <a:tailEnd/>
                        </a:ln>
                      </wps:spPr>
                      <wps:txbx>
                        <w:txbxContent>
                          <w:p w:rsidR="00054219" w:rsidRPr="00C47EF5" w:rsidRDefault="00054219" w:rsidP="001D4EBD">
                            <w:pPr>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Овал 2597" o:spid="_x0000_s1287" style="position:absolute;margin-left:222.4pt;margin-top:79.35pt;width:56.8pt;height:35.5pt;z-index:25244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" o:allowincell="f">
                <v:textbox>
                  <w:txbxContent>
                    <w:p w:rsidR="00054219" w:rsidRPr="00C47EF5" w:rsidRDefault="00054219" w:rsidP="001D4EBD">
                      <w:pPr>
                        <w:rPr>
                          <w:sz w:val="20"/>
                          <w:szCs w:val="20"/>
                        </w:rPr>
                      </w:pPr>
                    </w:p>
                  </w:txbxContent>
                </v:textbox>
              </v:oval>
            </w:pict>
          </mc:Fallback>
        </mc:AlternateContent>
      </w:r>
      <w:r w:rsidRPr="001D4EBD">
        <w:rPr>
          <w:sz w:val="20"/>
          <w:szCs w:val="20"/>
        </w:rPr>
        <mc:AlternateContent>
          <mc:Choice Requires="wps">
            <w:drawing>
              <wp:anchor distT="0" distB="0" distL="114300" distR="114300" simplePos="0" relativeHeight="252443648" behindDoc="0" locked="0" layoutInCell="0" allowOverlap="1">
                <wp:simplePos x="0" y="0"/>
                <wp:positionH relativeFrom="column">
                  <wp:posOffset>3636010</wp:posOffset>
                </wp:positionH>
                <wp:positionV relativeFrom="paragraph">
                  <wp:posOffset>1007745</wp:posOffset>
                </wp:positionV>
                <wp:extent cx="721360" cy="450850"/>
                <wp:effectExtent l="10795" t="9525" r="10795" b="6350"/>
                <wp:wrapNone/>
                <wp:docPr id="2596" name="Овал 25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1360" cy="450850"/>
                        </a:xfrm>
                        <a:prstGeom prst="ellipse">
                          <a:avLst/>
                        </a:prstGeom>
                        <a:solidFill>
                          <a:srgbClr val="FFFFFF"/>
                        </a:solidFill>
                        <a:ln w="9525">
                          <a:solidFill>
                            <a:srgbClr val="000000"/>
                          </a:solidFill>
                          <a:round/>
                          <a:headEnd/>
                          <a:tailEnd/>
                        </a:ln>
                      </wps:spPr>
                      <wps:txbx>
                        <w:txbxContent>
                          <w:p w:rsidR="00054219" w:rsidRPr="00C47EF5" w:rsidRDefault="00054219" w:rsidP="001D4EBD">
                            <w:pPr>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Овал 2596" o:spid="_x0000_s1288" style="position:absolute;margin-left:286.3pt;margin-top:79.35pt;width:56.8pt;height:35.5pt;z-index:25244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" o:allowincell="f">
                <v:textbox>
                  <w:txbxContent>
                    <w:p w:rsidR="00054219" w:rsidRPr="00C47EF5" w:rsidRDefault="00054219" w:rsidP="001D4EBD">
                      <w:pPr>
                        <w:rPr>
                          <w:sz w:val="20"/>
                          <w:szCs w:val="20"/>
                        </w:rPr>
                      </w:pPr>
                    </w:p>
                  </w:txbxContent>
                </v:textbox>
              </v:oval>
            </w:pict>
          </mc:Fallback>
        </mc:AlternateContent>
      </w:r>
      <w:r w:rsidRPr="001D4EBD">
        <w:rPr>
          <w:sz w:val="20"/>
          <w:szCs w:val="20"/>
        </w:rPr>
        <mc:AlternateContent>
          <mc:Choice Requires="wps">
            <w:drawing>
              <wp:anchor distT="0" distB="0" distL="114300" distR="114300" simplePos="0" relativeHeight="252442624" behindDoc="0" locked="0" layoutInCell="0" allowOverlap="1">
                <wp:simplePos x="0" y="0"/>
                <wp:positionH relativeFrom="column">
                  <wp:posOffset>4447540</wp:posOffset>
                </wp:positionH>
                <wp:positionV relativeFrom="paragraph">
                  <wp:posOffset>1007745</wp:posOffset>
                </wp:positionV>
                <wp:extent cx="721360" cy="450850"/>
                <wp:effectExtent l="12700" t="9525" r="8890" b="6350"/>
                <wp:wrapNone/>
                <wp:docPr id="2595" name="Овал 25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1360" cy="450850"/>
                        </a:xfrm>
                        <a:prstGeom prst="ellipse">
                          <a:avLst/>
                        </a:prstGeom>
                        <a:solidFill>
                          <a:srgbClr val="FFFFFF"/>
                        </a:solidFill>
                        <a:ln w="9525">
                          <a:solidFill>
                            <a:srgbClr val="000000"/>
                          </a:solidFill>
                          <a:round/>
                          <a:headEnd/>
                          <a:tailEnd/>
                        </a:ln>
                      </wps:spPr>
                      <wps:txbx>
                        <w:txbxContent>
                          <w:p w:rsidR="00054219" w:rsidRPr="00C47EF5" w:rsidRDefault="00054219" w:rsidP="001D4EBD">
                            <w:pPr>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Овал 2595" o:spid="_x0000_s1289" style="position:absolute;margin-left:350.2pt;margin-top:79.35pt;width:56.8pt;height:35.5pt;z-index:25244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" o:allowincell="f">
                <v:textbox>
                  <w:txbxContent>
                    <w:p w:rsidR="00054219" w:rsidRPr="00C47EF5" w:rsidRDefault="00054219" w:rsidP="001D4EBD">
                      <w:pPr>
                        <w:rPr>
                          <w:sz w:val="20"/>
                          <w:szCs w:val="20"/>
                        </w:rPr>
                      </w:pPr>
                    </w:p>
                  </w:txbxContent>
                </v:textbox>
              </v:oval>
            </w:pict>
          </mc:Fallback>
        </mc:AlternateContent>
      </w:r>
      <w:r w:rsidRPr="001D4EBD">
        <w:rPr>
          <w:sz w:val="20"/>
          <w:szCs w:val="20"/>
        </w:rPr>
        <mc:AlternateContent>
          <mc:Choice Requires="wps">
            <w:drawing>
              <wp:anchor distT="0" distB="0" distL="114300" distR="114300" simplePos="0" relativeHeight="252441600" behindDoc="0" locked="0" layoutInCell="0" allowOverlap="1">
                <wp:simplePos x="0" y="0"/>
                <wp:positionH relativeFrom="column">
                  <wp:posOffset>5259070</wp:posOffset>
                </wp:positionH>
                <wp:positionV relativeFrom="paragraph">
                  <wp:posOffset>1007745</wp:posOffset>
                </wp:positionV>
                <wp:extent cx="721360" cy="450850"/>
                <wp:effectExtent l="5080" t="9525" r="6985" b="6350"/>
                <wp:wrapNone/>
                <wp:docPr id="2594" name="Овал 25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1360" cy="450850"/>
                        </a:xfrm>
                        <a:prstGeom prst="ellipse">
                          <a:avLst/>
                        </a:prstGeom>
                        <a:solidFill>
                          <a:srgbClr val="FFFFFF"/>
                        </a:solidFill>
                        <a:ln w="9525">
                          <a:solidFill>
                            <a:srgbClr val="000000"/>
                          </a:solidFill>
                          <a:round/>
                          <a:headEnd/>
                          <a:tailEnd/>
                        </a:ln>
                      </wps:spPr>
                      <wps:txbx>
                        <w:txbxContent>
                          <w:p w:rsidR="00054219" w:rsidRPr="00C47EF5" w:rsidRDefault="00054219" w:rsidP="001D4EBD">
                            <w:pPr>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Овал 2594" o:spid="_x0000_s1290" style="position:absolute;margin-left:414.1pt;margin-top:79.35pt;width:56.8pt;height:35.5pt;z-index:25244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" o:allowincell="f">
                <v:textbox>
                  <w:txbxContent>
                    <w:p w:rsidR="00054219" w:rsidRPr="00C47EF5" w:rsidRDefault="00054219" w:rsidP="001D4EBD">
                      <w:pPr>
                        <w:rPr>
                          <w:sz w:val="20"/>
                          <w:szCs w:val="20"/>
                        </w:rPr>
                      </w:pPr>
                    </w:p>
                  </w:txbxContent>
                </v:textbox>
              </v:oval>
            </w:pict>
          </mc:Fallback>
        </mc:AlternateContent>
      </w:r>
      <w:r w:rsidRPr="001D4EBD">
        <w:rPr>
          <w:sz w:val="20"/>
          <w:szCs w:val="20"/>
        </w:rPr>
        <mc:AlternateContent>
          <mc:Choice Requires="wps">
            <w:drawing>
              <wp:anchor distT="0" distB="0" distL="114300" distR="114300" simplePos="0" relativeHeight="252440576" behindDoc="0" locked="0" layoutInCell="0" allowOverlap="1">
                <wp:simplePos x="0" y="0"/>
                <wp:positionH relativeFrom="column">
                  <wp:posOffset>5259070</wp:posOffset>
                </wp:positionH>
                <wp:positionV relativeFrom="paragraph">
                  <wp:posOffset>106045</wp:posOffset>
                </wp:positionV>
                <wp:extent cx="721360" cy="450850"/>
                <wp:effectExtent l="5080" t="12700" r="6985" b="12700"/>
                <wp:wrapNone/>
                <wp:docPr id="2593" name="Овал 25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1360" cy="450850"/>
                        </a:xfrm>
                        <a:prstGeom prst="ellipse">
                          <a:avLst/>
                        </a:prstGeom>
                        <a:solidFill>
                          <a:srgbClr val="FFFFFF"/>
                        </a:solidFill>
                        <a:ln w="9525">
                          <a:solidFill>
                            <a:srgbClr val="000000"/>
                          </a:solidFill>
                          <a:round/>
                          <a:headEnd/>
                          <a:tailEnd/>
                        </a:ln>
                      </wps:spPr>
                      <wps:txbx>
                        <w:txbxContent>
                          <w:p w:rsidR="00054219" w:rsidRPr="00C47EF5" w:rsidRDefault="00054219" w:rsidP="001D4EBD">
                            <w:pPr>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Овал 2593" o:spid="_x0000_s1291" style="position:absolute;margin-left:414.1pt;margin-top:8.35pt;width:56.8pt;height:35.5pt;z-index:25244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" o:allowincell="f">
                <v:textbox>
                  <w:txbxContent>
                    <w:p w:rsidR="00054219" w:rsidRPr="00C47EF5" w:rsidRDefault="00054219" w:rsidP="001D4EBD">
                      <w:pPr>
                        <w:rPr>
                          <w:sz w:val="20"/>
                          <w:szCs w:val="20"/>
                        </w:rPr>
                      </w:pPr>
                    </w:p>
                  </w:txbxContent>
                </v:textbox>
              </v:oval>
            </w:pict>
          </mc:Fallback>
        </mc:AlternateContent>
      </w:r>
      <w:r w:rsidRPr="001D4EBD">
        <w:rPr>
          <w:sz w:val="20"/>
          <w:szCs w:val="20"/>
        </w:rPr>
        <mc:AlternateContent>
          <mc:Choice Requires="wps">
            <w:drawing>
              <wp:anchor distT="0" distB="0" distL="114300" distR="114300" simplePos="0" relativeHeight="252450816" behindDoc="0" locked="0" layoutInCell="0" allowOverlap="1">
                <wp:simplePos x="0" y="0"/>
                <wp:positionH relativeFrom="column">
                  <wp:posOffset>840740</wp:posOffset>
                </wp:positionH>
                <wp:positionV relativeFrom="paragraph">
                  <wp:posOffset>2113915</wp:posOffset>
                </wp:positionV>
                <wp:extent cx="721360" cy="450850"/>
                <wp:effectExtent l="6350" t="10795" r="5715" b="5080"/>
                <wp:wrapNone/>
                <wp:docPr id="2592" name="Овал 25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1360" cy="450850"/>
                        </a:xfrm>
                        <a:prstGeom prst="ellipse">
                          <a:avLst/>
                        </a:prstGeom>
                        <a:solidFill>
                          <a:srgbClr val="FFFFFF"/>
                        </a:solidFill>
                        <a:ln w="9525">
                          <a:solidFill>
                            <a:srgbClr val="000000"/>
                          </a:solidFill>
                          <a:round/>
                          <a:headEnd/>
                          <a:tailEnd/>
                        </a:ln>
                      </wps:spPr>
                      <wps:txbx>
                        <w:txbxContent>
                          <w:p w:rsidR="00054219" w:rsidRPr="00C47EF5" w:rsidRDefault="00054219" w:rsidP="001D4EBD">
                            <w:pPr>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Овал 2592" o:spid="_x0000_s1292" style="position:absolute;margin-left:66.2pt;margin-top:166.45pt;width:56.8pt;height:35.5pt;z-index:25245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" o:allowincell="f">
                <v:textbox>
                  <w:txbxContent>
                    <w:p w:rsidR="00054219" w:rsidRPr="00C47EF5" w:rsidRDefault="00054219" w:rsidP="001D4EBD">
                      <w:pPr>
                        <w:rPr>
                          <w:sz w:val="20"/>
                          <w:szCs w:val="20"/>
                        </w:rPr>
                      </w:pPr>
                    </w:p>
                  </w:txbxContent>
                </v:textbox>
              </v:oval>
            </w:pict>
          </mc:Fallback>
        </mc:AlternateContent>
      </w:r>
      <w:r w:rsidRPr="001D4EBD">
        <w:rPr>
          <w:sz w:val="20"/>
          <w:szCs w:val="20"/>
        </w:rPr>
        <mc:AlternateContent>
          <mc:Choice Requires="wps">
            <w:drawing>
              <wp:anchor distT="0" distB="0" distL="114300" distR="114300" simplePos="0" relativeHeight="252449792" behindDoc="0" locked="0" layoutInCell="0" allowOverlap="1">
                <wp:simplePos x="0" y="0"/>
                <wp:positionH relativeFrom="column">
                  <wp:posOffset>29210</wp:posOffset>
                </wp:positionH>
                <wp:positionV relativeFrom="paragraph">
                  <wp:posOffset>2113915</wp:posOffset>
                </wp:positionV>
                <wp:extent cx="721360" cy="450850"/>
                <wp:effectExtent l="13970" t="10795" r="7620" b="5080"/>
                <wp:wrapNone/>
                <wp:docPr id="2591" name="Овал 25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1360" cy="450850"/>
                        </a:xfrm>
                        <a:prstGeom prst="ellipse">
                          <a:avLst/>
                        </a:prstGeom>
                        <a:solidFill>
                          <a:srgbClr val="FFFFFF"/>
                        </a:solidFill>
                        <a:ln w="9525">
                          <a:solidFill>
                            <a:srgbClr val="000000"/>
                          </a:solidFill>
                          <a:round/>
                          <a:headEnd/>
                          <a:tailEnd/>
                        </a:ln>
                      </wps:spPr>
                      <wps:txbx>
                        <w:txbxContent>
                          <w:p w:rsidR="00054219" w:rsidRPr="00C47EF5" w:rsidRDefault="00054219" w:rsidP="001D4EBD">
                            <w:pPr>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Овал 2591" o:spid="_x0000_s1293" style="position:absolute;margin-left:2.3pt;margin-top:166.45pt;width:56.8pt;height:35.5pt;z-index:25244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" o:allowincell="f">
                <v:textbox>
                  <w:txbxContent>
                    <w:p w:rsidR="00054219" w:rsidRPr="00C47EF5" w:rsidRDefault="00054219" w:rsidP="001D4EBD">
                      <w:pPr>
                        <w:rPr>
                          <w:sz w:val="20"/>
                          <w:szCs w:val="20"/>
                        </w:rPr>
                      </w:pPr>
                    </w:p>
                  </w:txbxContent>
                </v:textbox>
              </v:oval>
            </w:pict>
          </mc:Fallback>
        </mc:AlternateContent>
      </w:r>
      <w:r w:rsidRPr="001D4EBD">
        <w:rPr>
          <w:sz w:val="20"/>
          <w:szCs w:val="20"/>
        </w:rPr>
        <mc:AlternateContent>
          <mc:Choice Requires="wps">
            <w:drawing>
              <wp:anchor distT="0" distB="0" distL="114300" distR="114300" simplePos="0" relativeHeight="252447744" behindDoc="0" locked="0" layoutInCell="0" allowOverlap="1">
                <wp:simplePos x="0" y="0"/>
                <wp:positionH relativeFrom="column">
                  <wp:posOffset>209550</wp:posOffset>
                </wp:positionH>
                <wp:positionV relativeFrom="paragraph">
                  <wp:posOffset>1007745</wp:posOffset>
                </wp:positionV>
                <wp:extent cx="721360" cy="450850"/>
                <wp:effectExtent l="13335" t="9525" r="8255" b="6350"/>
                <wp:wrapNone/>
                <wp:docPr id="2590" name="Овал 25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1360" cy="450850"/>
                        </a:xfrm>
                        <a:prstGeom prst="ellipse">
                          <a:avLst/>
                        </a:prstGeom>
                        <a:solidFill>
                          <a:srgbClr val="FFFFFF"/>
                        </a:solidFill>
                        <a:ln w="9525">
                          <a:solidFill>
                            <a:srgbClr val="000000"/>
                          </a:solidFill>
                          <a:round/>
                          <a:headEnd/>
                          <a:tailEnd/>
                        </a:ln>
                      </wps:spPr>
                      <wps:txbx>
                        <w:txbxContent>
                          <w:p w:rsidR="00054219" w:rsidRPr="00C47EF5" w:rsidRDefault="00054219" w:rsidP="001D4EBD">
                            <w:pPr>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Овал 2590" o:spid="_x0000_s1294" style="position:absolute;margin-left:16.5pt;margin-top:79.35pt;width:56.8pt;height:35.5pt;z-index:25244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" o:allowincell="f">
                <v:textbox>
                  <w:txbxContent>
                    <w:p w:rsidR="00054219" w:rsidRPr="00C47EF5" w:rsidRDefault="00054219" w:rsidP="001D4EBD">
                      <w:pPr>
                        <w:rPr>
                          <w:sz w:val="20"/>
                          <w:szCs w:val="20"/>
                        </w:rPr>
                      </w:pPr>
                    </w:p>
                  </w:txbxContent>
                </v:textbox>
              </v:oval>
            </w:pict>
          </mc:Fallback>
        </mc:AlternateContent>
      </w:r>
      <w:r w:rsidRPr="001D4EBD">
        <w:rPr>
          <w:sz w:val="20"/>
          <w:szCs w:val="20"/>
        </w:rPr>
        <mc:AlternateContent>
          <mc:Choice Requires="wps">
            <w:drawing>
              <wp:anchor distT="0" distB="0" distL="114300" distR="114300" simplePos="0" relativeHeight="252438528" behindDoc="0" locked="0" layoutInCell="0" allowOverlap="1">
                <wp:simplePos x="0" y="0"/>
                <wp:positionH relativeFrom="column">
                  <wp:posOffset>1471930</wp:posOffset>
                </wp:positionH>
                <wp:positionV relativeFrom="paragraph">
                  <wp:posOffset>106045</wp:posOffset>
                </wp:positionV>
                <wp:extent cx="721360" cy="450850"/>
                <wp:effectExtent l="8890" t="12700" r="12700" b="12700"/>
                <wp:wrapNone/>
                <wp:docPr id="2589" name="Овал 25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1360" cy="450850"/>
                        </a:xfrm>
                        <a:prstGeom prst="ellipse">
                          <a:avLst/>
                        </a:prstGeom>
                        <a:solidFill>
                          <a:srgbClr val="FFFFFF"/>
                        </a:solidFill>
                        <a:ln w="9525">
                          <a:solidFill>
                            <a:srgbClr val="000000"/>
                          </a:solidFill>
                          <a:round/>
                          <a:headEnd/>
                          <a:tailEnd/>
                        </a:ln>
                      </wps:spPr>
                      <wps:txbx>
                        <w:txbxContent>
                          <w:p w:rsidR="00054219" w:rsidRPr="00C47EF5" w:rsidRDefault="00054219" w:rsidP="001D4EBD">
                            <w:pPr>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Овал 2589" o:spid="_x0000_s1295" style="position:absolute;margin-left:115.9pt;margin-top:8.35pt;width:56.8pt;height:35.5pt;z-index:25243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" o:allowincell="f">
                <v:textbox>
                  <w:txbxContent>
                    <w:p w:rsidR="00054219" w:rsidRPr="00C47EF5" w:rsidRDefault="00054219" w:rsidP="001D4EBD">
                      <w:pPr>
                        <w:rPr>
                          <w:sz w:val="20"/>
                          <w:szCs w:val="20"/>
                        </w:rPr>
                      </w:pPr>
                    </w:p>
                  </w:txbxContent>
                </v:textbox>
              </v:oval>
            </w:pict>
          </mc:Fallback>
        </mc:AlternateContent>
      </w:r>
      <w:r w:rsidRPr="001D4EBD">
        <w:rPr>
          <w:sz w:val="20"/>
          <w:szCs w:val="20"/>
        </w:rPr>
        <mc:AlternateContent>
          <mc:Choice Requires="wps">
            <w:drawing>
              <wp:anchor distT="0" distB="0" distL="114300" distR="114300" simplePos="0" relativeHeight="252439552" behindDoc="0" locked="0" layoutInCell="0" allowOverlap="1">
                <wp:simplePos x="0" y="0"/>
                <wp:positionH relativeFrom="column">
                  <wp:posOffset>3996690</wp:posOffset>
                </wp:positionH>
                <wp:positionV relativeFrom="paragraph">
                  <wp:posOffset>106045</wp:posOffset>
                </wp:positionV>
                <wp:extent cx="721360" cy="450850"/>
                <wp:effectExtent l="9525" t="12700" r="12065" b="12700"/>
                <wp:wrapNone/>
                <wp:docPr id="2588" name="Овал 25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1360" cy="450850"/>
                        </a:xfrm>
                        <a:prstGeom prst="ellipse">
                          <a:avLst/>
                        </a:prstGeom>
                        <a:solidFill>
                          <a:srgbClr val="FFFFFF"/>
                        </a:solidFill>
                        <a:ln w="9525">
                          <a:solidFill>
                            <a:srgbClr val="000000"/>
                          </a:solidFill>
                          <a:round/>
                          <a:headEnd/>
                          <a:tailEnd/>
                        </a:ln>
                      </wps:spPr>
                      <wps:txbx>
                        <w:txbxContent>
                          <w:p w:rsidR="00054219" w:rsidRPr="00C47EF5" w:rsidRDefault="00054219" w:rsidP="001D4EBD">
                            <w:pPr>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Овал 2588" o:spid="_x0000_s1296" style="position:absolute;margin-left:314.7pt;margin-top:8.35pt;width:56.8pt;height:35.5pt;z-index:25243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" o:allowincell="f">
                <v:textbox>
                  <w:txbxContent>
                    <w:p w:rsidR="00054219" w:rsidRPr="00C47EF5" w:rsidRDefault="00054219" w:rsidP="001D4EBD">
                      <w:pPr>
                        <w:rPr>
                          <w:sz w:val="20"/>
                          <w:szCs w:val="20"/>
                        </w:rPr>
                      </w:pPr>
                    </w:p>
                  </w:txbxContent>
                </v:textbox>
              </v:oval>
            </w:pict>
          </mc:Fallback>
        </mc:AlternateContent>
      </w:r>
    </w:p>
    <w:p w:rsidR="001D4EBD" w:rsidRPr="001D4EBD" w:rsidRDefault="001D4EBD" w:rsidP="001D4EBD">
      <w:pPr>
        <w:spacing w:after="0" w:line="240" w:lineRule="auto"/>
        <w:rPr>
          <w:sz w:val="20"/>
          <w:szCs w:val="20"/>
        </w:rPr>
      </w:pPr>
      <w:r w:rsidRPr="001D4EBD">
        <w:rPr>
          <w:sz w:val="20"/>
          <w:szCs w:val="20"/>
        </w:rPr>
        <mc:AlternateContent>
          <mc:Choice Requires="wps">
            <w:drawing>
              <wp:anchor distT="0" distB="0" distL="114300" distR="114300" simplePos="0" relativeHeight="252455936" behindDoc="0" locked="0" layoutInCell="0" allowOverlap="1">
                <wp:simplePos x="0" y="0"/>
                <wp:positionH relativeFrom="column">
                  <wp:posOffset>660400</wp:posOffset>
                </wp:positionH>
                <wp:positionV relativeFrom="paragraph">
                  <wp:posOffset>196215</wp:posOffset>
                </wp:positionV>
                <wp:extent cx="811530" cy="631190"/>
                <wp:effectExtent l="45085" t="11430" r="10160" b="52705"/>
                <wp:wrapNone/>
                <wp:docPr id="2587" name="Прямая соединительная линия 25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11530" cy="63119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2587" o:spid="_x0000_s1026" style="position:absolute;flip:x;z-index:25245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2pt,15.45pt" to="115.9pt,6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" o:allowincell="f">
                <v:stroke endarrow="block"/>
              </v:line>
            </w:pict>
          </mc:Fallback>
        </mc:AlternateContent>
      </w:r>
      <w:r w:rsidRPr="001D4EBD">
        <w:rPr>
          <w:sz w:val="20"/>
          <w:szCs w:val="20"/>
        </w:rPr>
        <mc:AlternateContent>
          <mc:Choice Requires="wps">
            <w:drawing>
              <wp:anchor distT="0" distB="0" distL="114300" distR="114300" simplePos="0" relativeHeight="252446720" behindDoc="0" locked="0" layoutInCell="0" allowOverlap="1">
                <wp:simplePos x="0" y="0"/>
                <wp:positionH relativeFrom="column">
                  <wp:posOffset>1201420</wp:posOffset>
                </wp:positionH>
                <wp:positionV relativeFrom="paragraph">
                  <wp:posOffset>803275</wp:posOffset>
                </wp:positionV>
                <wp:extent cx="721360" cy="450850"/>
                <wp:effectExtent l="5080" t="8890" r="6985" b="6985"/>
                <wp:wrapNone/>
                <wp:docPr id="2586" name="Овал 25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1360" cy="450850"/>
                        </a:xfrm>
                        <a:prstGeom prst="ellipse">
                          <a:avLst/>
                        </a:prstGeom>
                        <a:solidFill>
                          <a:srgbClr val="FFFFFF"/>
                        </a:solidFill>
                        <a:ln w="9525">
                          <a:solidFill>
                            <a:srgbClr val="000000"/>
                          </a:solidFill>
                          <a:round/>
                          <a:headEnd/>
                          <a:tailEnd/>
                        </a:ln>
                      </wps:spPr>
                      <wps:txbx>
                        <w:txbxContent>
                          <w:p w:rsidR="00054219" w:rsidRPr="00C47EF5" w:rsidRDefault="00054219" w:rsidP="001D4EBD">
                            <w:pPr>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Овал 2586" o:spid="_x0000_s1297" style="position:absolute;margin-left:94.6pt;margin-top:63.25pt;width:56.8pt;height:35.5pt;z-index:25244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" o:allowincell="f">
                <v:textbox>
                  <w:txbxContent>
                    <w:p w:rsidR="00054219" w:rsidRPr="00C47EF5" w:rsidRDefault="00054219" w:rsidP="001D4EBD">
                      <w:pPr>
                        <w:rPr>
                          <w:sz w:val="20"/>
                          <w:szCs w:val="20"/>
                        </w:rPr>
                      </w:pPr>
                    </w:p>
                  </w:txbxContent>
                </v:textbox>
              </v:oval>
            </w:pict>
          </mc:Fallback>
        </mc:AlternateContent>
      </w:r>
      <w:r w:rsidRPr="001D4EBD">
        <w:rPr>
          <w:sz w:val="20"/>
          <w:szCs w:val="20"/>
        </w:rPr>
        <mc:AlternateContent>
          <mc:Choice Requires="wps">
            <w:drawing>
              <wp:anchor distT="0" distB="0" distL="114300" distR="114300" simplePos="0" relativeHeight="252452864" behindDoc="0" locked="0" layoutInCell="0" allowOverlap="1">
                <wp:simplePos x="0" y="0"/>
                <wp:positionH relativeFrom="column">
                  <wp:posOffset>840740</wp:posOffset>
                </wp:positionH>
                <wp:positionV relativeFrom="paragraph">
                  <wp:posOffset>2991485</wp:posOffset>
                </wp:positionV>
                <wp:extent cx="721360" cy="450850"/>
                <wp:effectExtent l="6350" t="6350" r="5715" b="9525"/>
                <wp:wrapNone/>
                <wp:docPr id="2585" name="Овал 25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1360" cy="450850"/>
                        </a:xfrm>
                        <a:prstGeom prst="ellipse">
                          <a:avLst/>
                        </a:prstGeom>
                        <a:solidFill>
                          <a:srgbClr val="FFFFFF"/>
                        </a:solidFill>
                        <a:ln w="9525">
                          <a:solidFill>
                            <a:srgbClr val="000000"/>
                          </a:solidFill>
                          <a:round/>
                          <a:headEnd/>
                          <a:tailEnd/>
                        </a:ln>
                      </wps:spPr>
                      <wps:txbx>
                        <w:txbxContent>
                          <w:p w:rsidR="00054219" w:rsidRPr="00C47EF5" w:rsidRDefault="00054219" w:rsidP="001D4EBD">
                            <w:pPr>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Овал 2585" o:spid="_x0000_s1298" style="position:absolute;margin-left:66.2pt;margin-top:235.55pt;width:56.8pt;height:35.5pt;z-index:25245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" o:allowincell="f">
                <v:textbox>
                  <w:txbxContent>
                    <w:p w:rsidR="00054219" w:rsidRPr="00C47EF5" w:rsidRDefault="00054219" w:rsidP="001D4EBD">
                      <w:pPr>
                        <w:rPr>
                          <w:sz w:val="20"/>
                          <w:szCs w:val="20"/>
                        </w:rPr>
                      </w:pPr>
                    </w:p>
                  </w:txbxContent>
                </v:textbox>
              </v:oval>
            </w:pict>
          </mc:Fallback>
        </mc:AlternateContent>
      </w:r>
      <w:r w:rsidRPr="001D4EBD">
        <w:rPr>
          <w:sz w:val="20"/>
          <w:szCs w:val="20"/>
        </w:rPr>
        <mc:AlternateContent>
          <mc:Choice Requires="wps">
            <w:drawing>
              <wp:anchor distT="0" distB="0" distL="114300" distR="114300" simplePos="0" relativeHeight="252451840" behindDoc="0" locked="0" layoutInCell="0" allowOverlap="1">
                <wp:simplePos x="0" y="0"/>
                <wp:positionH relativeFrom="column">
                  <wp:posOffset>1652270</wp:posOffset>
                </wp:positionH>
                <wp:positionV relativeFrom="paragraph">
                  <wp:posOffset>1909445</wp:posOffset>
                </wp:positionV>
                <wp:extent cx="721360" cy="450850"/>
                <wp:effectExtent l="8255" t="10160" r="13335" b="5715"/>
                <wp:wrapNone/>
                <wp:docPr id="2584" name="Овал 25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1360" cy="450850"/>
                        </a:xfrm>
                        <a:prstGeom prst="ellipse">
                          <a:avLst/>
                        </a:prstGeom>
                        <a:solidFill>
                          <a:srgbClr val="FFFFFF"/>
                        </a:solidFill>
                        <a:ln w="9525">
                          <a:solidFill>
                            <a:srgbClr val="000000"/>
                          </a:solidFill>
                          <a:round/>
                          <a:headEnd/>
                          <a:tailEnd/>
                        </a:ln>
                      </wps:spPr>
                      <wps:txbx>
                        <w:txbxContent>
                          <w:p w:rsidR="00054219" w:rsidRPr="00C47EF5" w:rsidRDefault="00054219" w:rsidP="001D4EBD">
                            <w:pPr>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Овал 2584" o:spid="_x0000_s1299" style="position:absolute;margin-left:130.1pt;margin-top:150.35pt;width:56.8pt;height:35.5pt;z-index:25245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" o:allowincell="f">
                <v:textbox>
                  <w:txbxContent>
                    <w:p w:rsidR="00054219" w:rsidRPr="00C47EF5" w:rsidRDefault="00054219" w:rsidP="001D4EBD">
                      <w:pPr>
                        <w:rPr>
                          <w:sz w:val="20"/>
                          <w:szCs w:val="20"/>
                        </w:rPr>
                      </w:pPr>
                    </w:p>
                  </w:txbxContent>
                </v:textbox>
              </v:oval>
            </w:pict>
          </mc:Fallback>
        </mc:AlternateContent>
      </w:r>
    </w:p>
    <w:p w:rsidR="001D4EBD" w:rsidRPr="001D4EBD" w:rsidRDefault="001D4EBD" w:rsidP="001D4EBD">
      <w:pPr>
        <w:spacing w:after="0" w:line="240" w:lineRule="auto"/>
        <w:rPr>
          <w:sz w:val="20"/>
          <w:szCs w:val="20"/>
        </w:rPr>
      </w:pPr>
      <w:r w:rsidRPr="001D4EBD">
        <w:rPr>
          <w:sz w:val="20"/>
          <w:szCs w:val="20"/>
        </w:rPr>
        <mc:AlternateContent>
          <mc:Choice Requires="wps">
            <w:drawing>
              <wp:anchor distT="0" distB="0" distL="114300" distR="114300" simplePos="0" relativeHeight="252457984" behindDoc="0" locked="0" layoutInCell="0" allowOverlap="1">
                <wp:simplePos x="0" y="0"/>
                <wp:positionH relativeFrom="column">
                  <wp:posOffset>2463800</wp:posOffset>
                </wp:positionH>
                <wp:positionV relativeFrom="paragraph">
                  <wp:posOffset>65405</wp:posOffset>
                </wp:positionV>
                <wp:extent cx="374650" cy="557530"/>
                <wp:effectExtent l="57785" t="8255" r="5715" b="43815"/>
                <wp:wrapNone/>
                <wp:docPr id="2583" name="Полилиния 258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4650" cy="557530"/>
                        </a:xfrm>
                        <a:custGeom>
                          <a:avLst/>
                          <a:gdLst>
                            <a:gd name="T0" fmla="*/ 590 w 590"/>
                            <a:gd name="T1" fmla="*/ 0 h 878"/>
                            <a:gd name="T2" fmla="*/ 0 w 590"/>
                            <a:gd name="T3" fmla="*/ 878 h 878"/>
                          </a:gdLst>
                          <a:ahLst/>
                          <a:cxnLst>
                            <a:cxn ang="0">
                              <a:pos x="T0" y="T1"/>
                            </a:cxn>
                            <a:cxn ang="0">
                              <a:pos x="T2" y="T3"/>
                            </a:cxn>
                          </a:cxnLst>
                          <a:rect l="0" t="0" r="r" b="b"/>
                          <a:pathLst>
                            <a:path w="590" h="878">
                              <a:moveTo>
                                <a:pt x="590" y="0"/>
                              </a:moveTo>
                              <a:lnTo>
                                <a:pt x="0" y="878"/>
                              </a:lnTo>
                            </a:path>
                          </a:pathLst>
                        </a:custGeom>
                        <a:noFill/>
                        <a:ln w="9525">
                          <a:solidFill>
                            <a:srgbClr val="000000"/>
                          </a:solidFill>
                          <a:round/>
                          <a:headEnd type="non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id="Полилиния 2583" o:spid="_x0000_s1026" style="position:absolute;z-index:25245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223.5pt,5.15pt,194pt,49.05pt" coordsize="590,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" o:allowincell="f" filled="f">
                <v:stroke endarrow="block"/>
                <v:path arrowok="t" o:connecttype="custom" o:connectlocs="374650,0;0,557530" o:connectangles="0,0"/>
              </v:polyline>
            </w:pict>
          </mc:Fallback>
        </mc:AlternateContent>
      </w:r>
      <w:r w:rsidRPr="001D4EBD">
        <w:rPr>
          <w:sz w:val="20"/>
          <w:szCs w:val="20"/>
        </w:rPr>
        <mc:AlternateContent>
          <mc:Choice Requires="wps">
            <w:drawing>
              <wp:anchor distT="0" distB="0" distL="114300" distR="114300" simplePos="0" relativeHeight="252459008" behindDoc="0" locked="0" layoutInCell="0" allowOverlap="1">
                <wp:simplePos x="0" y="0"/>
                <wp:positionH relativeFrom="column">
                  <wp:posOffset>3076575</wp:posOffset>
                </wp:positionH>
                <wp:positionV relativeFrom="paragraph">
                  <wp:posOffset>122555</wp:posOffset>
                </wp:positionV>
                <wp:extent cx="108585" cy="500380"/>
                <wp:effectExtent l="13335" t="8255" r="59055" b="24765"/>
                <wp:wrapNone/>
                <wp:docPr id="2582" name="Полилиния 258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8585" cy="500380"/>
                        </a:xfrm>
                        <a:custGeom>
                          <a:avLst/>
                          <a:gdLst>
                            <a:gd name="T0" fmla="*/ 0 w 171"/>
                            <a:gd name="T1" fmla="*/ 0 h 788"/>
                            <a:gd name="T2" fmla="*/ 171 w 171"/>
                            <a:gd name="T3" fmla="*/ 788 h 788"/>
                          </a:gdLst>
                          <a:ahLst/>
                          <a:cxnLst>
                            <a:cxn ang="0">
                              <a:pos x="T0" y="T1"/>
                            </a:cxn>
                            <a:cxn ang="0">
                              <a:pos x="T2" y="T3"/>
                            </a:cxn>
                          </a:cxnLst>
                          <a:rect l="0" t="0" r="r" b="b"/>
                          <a:pathLst>
                            <a:path w="171" h="788">
                              <a:moveTo>
                                <a:pt x="0" y="0"/>
                              </a:moveTo>
                              <a:lnTo>
                                <a:pt x="171" y="788"/>
                              </a:lnTo>
                            </a:path>
                          </a:pathLst>
                        </a:custGeom>
                        <a:noFill/>
                        <a:ln w="9525">
                          <a:solidFill>
                            <a:srgbClr val="000000"/>
                          </a:solidFill>
                          <a:round/>
                          <a:headEn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id="Полилиния 2582" o:spid="_x0000_s1026" style="position:absolute;z-index:25245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242.25pt,9.65pt,250.8pt,49.05pt" coordsize="171,7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" o:allowincell="f" filled="f">
                <v:stroke endarrow="block"/>
                <v:path arrowok="t" o:connecttype="custom" o:connectlocs="0,0;108585,500380" o:connectangles="0,0"/>
              </v:polyline>
            </w:pict>
          </mc:Fallback>
        </mc:AlternateContent>
      </w:r>
      <w:r w:rsidRPr="001D4EBD">
        <w:rPr>
          <w:sz w:val="20"/>
          <w:szCs w:val="20"/>
        </w:rPr>
        <mc:AlternateContent>
          <mc:Choice Requires="wps">
            <w:drawing>
              <wp:anchor distT="0" distB="0" distL="114300" distR="114300" simplePos="0" relativeHeight="252462080" behindDoc="0" locked="0" layoutInCell="0" allowOverlap="1">
                <wp:simplePos x="0" y="0"/>
                <wp:positionH relativeFrom="column">
                  <wp:posOffset>5619750</wp:posOffset>
                </wp:positionH>
                <wp:positionV relativeFrom="paragraph">
                  <wp:posOffset>161290</wp:posOffset>
                </wp:positionV>
                <wp:extent cx="635" cy="461645"/>
                <wp:effectExtent l="60960" t="8890" r="52705" b="15240"/>
                <wp:wrapNone/>
                <wp:docPr id="2581" name="Полилиния 258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 cy="461645"/>
                        </a:xfrm>
                        <a:custGeom>
                          <a:avLst/>
                          <a:gdLst>
                            <a:gd name="T0" fmla="*/ 0 w 1"/>
                            <a:gd name="T1" fmla="*/ 0 h 727"/>
                            <a:gd name="T2" fmla="*/ 1 w 1"/>
                            <a:gd name="T3" fmla="*/ 727 h 727"/>
                          </a:gdLst>
                          <a:ahLst/>
                          <a:cxnLst>
                            <a:cxn ang="0">
                              <a:pos x="T0" y="T1"/>
                            </a:cxn>
                            <a:cxn ang="0">
                              <a:pos x="T2" y="T3"/>
                            </a:cxn>
                          </a:cxnLst>
                          <a:rect l="0" t="0" r="r" b="b"/>
                          <a:pathLst>
                            <a:path w="1" h="727">
                              <a:moveTo>
                                <a:pt x="0" y="0"/>
                              </a:moveTo>
                              <a:lnTo>
                                <a:pt x="1" y="727"/>
                              </a:lnTo>
                            </a:path>
                          </a:pathLst>
                        </a:custGeom>
                        <a:noFill/>
                        <a:ln w="9525">
                          <a:solidFill>
                            <a:srgbClr val="000000"/>
                          </a:solidFill>
                          <a:round/>
                          <a:headEnd type="non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id="Полилиния 2581" o:spid="_x0000_s1026" style="position:absolute;z-index:25246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442.5pt,12.7pt,442.55pt,49.05pt" coordsize="1,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" o:allowincell="f" filled="f">
                <v:stroke endarrow="block"/>
                <v:path arrowok="t" o:connecttype="custom" o:connectlocs="0,0;635,461645" o:connectangles="0,0"/>
              </v:polyline>
            </w:pict>
          </mc:Fallback>
        </mc:AlternateContent>
      </w:r>
      <w:r w:rsidRPr="001D4EBD">
        <w:rPr>
          <w:sz w:val="20"/>
          <w:szCs w:val="20"/>
        </w:rPr>
        <mc:AlternateContent>
          <mc:Choice Requires="wps">
            <w:drawing>
              <wp:anchor distT="0" distB="0" distL="114300" distR="114300" simplePos="0" relativeHeight="252461056" behindDoc="0" locked="0" layoutInCell="0" allowOverlap="1">
                <wp:simplePos x="0" y="0"/>
                <wp:positionH relativeFrom="column">
                  <wp:posOffset>4524375</wp:posOffset>
                </wp:positionH>
                <wp:positionV relativeFrom="paragraph">
                  <wp:posOffset>142240</wp:posOffset>
                </wp:positionV>
                <wp:extent cx="193675" cy="480695"/>
                <wp:effectExtent l="13335" t="8890" r="59690" b="34290"/>
                <wp:wrapNone/>
                <wp:docPr id="2580" name="Полилиния 258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3675" cy="480695"/>
                        </a:xfrm>
                        <a:custGeom>
                          <a:avLst/>
                          <a:gdLst>
                            <a:gd name="T0" fmla="*/ 0 w 305"/>
                            <a:gd name="T1" fmla="*/ 0 h 757"/>
                            <a:gd name="T2" fmla="*/ 305 w 305"/>
                            <a:gd name="T3" fmla="*/ 757 h 757"/>
                          </a:gdLst>
                          <a:ahLst/>
                          <a:cxnLst>
                            <a:cxn ang="0">
                              <a:pos x="T0" y="T1"/>
                            </a:cxn>
                            <a:cxn ang="0">
                              <a:pos x="T2" y="T3"/>
                            </a:cxn>
                          </a:cxnLst>
                          <a:rect l="0" t="0" r="r" b="b"/>
                          <a:pathLst>
                            <a:path w="305" h="757">
                              <a:moveTo>
                                <a:pt x="0" y="0"/>
                              </a:moveTo>
                              <a:lnTo>
                                <a:pt x="305" y="757"/>
                              </a:lnTo>
                            </a:path>
                          </a:pathLst>
                        </a:custGeom>
                        <a:noFill/>
                        <a:ln w="9525">
                          <a:solidFill>
                            <a:srgbClr val="000000"/>
                          </a:solidFill>
                          <a:round/>
                          <a:headEnd type="non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id="Полилиния 2580" o:spid="_x0000_s1026" style="position:absolute;z-index:25246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356.25pt,11.2pt,371.5pt,49.05pt" coordsize="305,7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" o:allowincell="f" filled="f">
                <v:stroke endarrow="block"/>
                <v:path arrowok="t" o:connecttype="custom" o:connectlocs="0,0;193675,480695" o:connectangles="0,0"/>
              </v:polyline>
            </w:pict>
          </mc:Fallback>
        </mc:AlternateContent>
      </w:r>
      <w:r w:rsidRPr="001D4EBD">
        <w:rPr>
          <w:sz w:val="20"/>
          <w:szCs w:val="20"/>
        </w:rPr>
        <mc:AlternateContent>
          <mc:Choice Requires="wps">
            <w:drawing>
              <wp:anchor distT="0" distB="0" distL="114300" distR="114300" simplePos="0" relativeHeight="252460032" behindDoc="0" locked="0" layoutInCell="0" allowOverlap="1">
                <wp:simplePos x="0" y="0"/>
                <wp:positionH relativeFrom="column">
                  <wp:posOffset>3996690</wp:posOffset>
                </wp:positionH>
                <wp:positionV relativeFrom="paragraph">
                  <wp:posOffset>113665</wp:posOffset>
                </wp:positionV>
                <wp:extent cx="175260" cy="509270"/>
                <wp:effectExtent l="57150" t="8890" r="5715" b="34290"/>
                <wp:wrapNone/>
                <wp:docPr id="2579" name="Полилиния 257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75260" cy="509270"/>
                        </a:xfrm>
                        <a:custGeom>
                          <a:avLst/>
                          <a:gdLst>
                            <a:gd name="T0" fmla="*/ 276 w 276"/>
                            <a:gd name="T1" fmla="*/ 0 h 802"/>
                            <a:gd name="T2" fmla="*/ 0 w 276"/>
                            <a:gd name="T3" fmla="*/ 802 h 802"/>
                          </a:gdLst>
                          <a:ahLst/>
                          <a:cxnLst>
                            <a:cxn ang="0">
                              <a:pos x="T0" y="T1"/>
                            </a:cxn>
                            <a:cxn ang="0">
                              <a:pos x="T2" y="T3"/>
                            </a:cxn>
                          </a:cxnLst>
                          <a:rect l="0" t="0" r="r" b="b"/>
                          <a:pathLst>
                            <a:path w="276" h="802">
                              <a:moveTo>
                                <a:pt x="276" y="0"/>
                              </a:moveTo>
                              <a:lnTo>
                                <a:pt x="0" y="802"/>
                              </a:lnTo>
                            </a:path>
                          </a:pathLst>
                        </a:custGeom>
                        <a:noFill/>
                        <a:ln w="9525">
                          <a:solidFill>
                            <a:srgbClr val="000000"/>
                          </a:solidFill>
                          <a:round/>
                          <a:headEnd type="non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id="Полилиния 2579" o:spid="_x0000_s1026" style="position:absolute;z-index:25246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328.5pt,8.95pt,314.7pt,49.05pt" coordsize="276,8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" o:allowincell="f" filled="f">
                <v:stroke endarrow="block"/>
                <v:path arrowok="t" o:connecttype="custom" o:connectlocs="175260,0;0,509270" o:connectangles="0,0"/>
              </v:polyline>
            </w:pict>
          </mc:Fallback>
        </mc:AlternateContent>
      </w:r>
      <w:r w:rsidRPr="001D4EBD">
        <w:rPr>
          <w:sz w:val="20"/>
          <w:szCs w:val="20"/>
        </w:rPr>
        <mc:AlternateContent>
          <mc:Choice Requires="wps">
            <w:drawing>
              <wp:anchor distT="0" distB="0" distL="114300" distR="114300" simplePos="0" relativeHeight="252456960" behindDoc="0" locked="0" layoutInCell="0" allowOverlap="1">
                <wp:simplePos x="0" y="0"/>
                <wp:positionH relativeFrom="column">
                  <wp:posOffset>1652270</wp:posOffset>
                </wp:positionH>
                <wp:positionV relativeFrom="paragraph">
                  <wp:posOffset>161290</wp:posOffset>
                </wp:positionV>
                <wp:extent cx="90805" cy="461645"/>
                <wp:effectExtent l="55880" t="8890" r="5715" b="24765"/>
                <wp:wrapNone/>
                <wp:docPr id="2578" name="Полилиния 257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0805" cy="461645"/>
                        </a:xfrm>
                        <a:custGeom>
                          <a:avLst/>
                          <a:gdLst>
                            <a:gd name="T0" fmla="*/ 143 w 143"/>
                            <a:gd name="T1" fmla="*/ 0 h 727"/>
                            <a:gd name="T2" fmla="*/ 0 w 143"/>
                            <a:gd name="T3" fmla="*/ 727 h 727"/>
                          </a:gdLst>
                          <a:ahLst/>
                          <a:cxnLst>
                            <a:cxn ang="0">
                              <a:pos x="T0" y="T1"/>
                            </a:cxn>
                            <a:cxn ang="0">
                              <a:pos x="T2" y="T3"/>
                            </a:cxn>
                          </a:cxnLst>
                          <a:rect l="0" t="0" r="r" b="b"/>
                          <a:pathLst>
                            <a:path w="143" h="727">
                              <a:moveTo>
                                <a:pt x="143" y="0"/>
                              </a:moveTo>
                              <a:lnTo>
                                <a:pt x="0" y="727"/>
                              </a:lnTo>
                            </a:path>
                          </a:pathLst>
                        </a:custGeom>
                        <a:noFill/>
                        <a:ln w="9525">
                          <a:solidFill>
                            <a:srgbClr val="000000"/>
                          </a:solidFill>
                          <a:round/>
                          <a:headEnd type="non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id="Полилиния 2578" o:spid="_x0000_s1026" style="position:absolute;z-index:25245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137.25pt,12.7pt,130.1pt,49.05pt" coordsize="143,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" o:allowincell="f" filled="f">
                <v:stroke endarrow="block"/>
                <v:path arrowok="t" o:connecttype="custom" o:connectlocs="90805,0;0,461645" o:connectangles="0,0"/>
              </v:polyline>
            </w:pict>
          </mc:Fallback>
        </mc:AlternateContent>
      </w:r>
    </w:p>
    <w:p w:rsidR="001D4EBD" w:rsidRPr="001D4EBD" w:rsidRDefault="001D4EBD" w:rsidP="001D4EBD">
      <w:pPr>
        <w:spacing w:after="0" w:line="240" w:lineRule="auto"/>
        <w:rPr>
          <w:sz w:val="20"/>
          <w:szCs w:val="20"/>
        </w:rPr>
      </w:pPr>
      <w:r w:rsidRPr="001D4EBD">
        <w:rPr>
          <w:sz w:val="20"/>
          <w:szCs w:val="20"/>
        </w:rPr>
        <w:t xml:space="preserve">      ц                .                   ц         .                    ц           .                    ц</w:t>
      </w:r>
    </w:p>
    <w:p w:rsidR="001D4EBD" w:rsidRPr="001D4EBD" w:rsidRDefault="001D4EBD" w:rsidP="001D4EBD">
      <w:pPr>
        <w:spacing w:after="0" w:line="240" w:lineRule="auto"/>
        <w:rPr>
          <w:sz w:val="20"/>
          <w:szCs w:val="20"/>
        </w:rPr>
      </w:pPr>
    </w:p>
    <w:p w:rsidR="001D4EBD" w:rsidRPr="001D4EBD" w:rsidRDefault="001D4EBD" w:rsidP="001D4EBD">
      <w:pPr>
        <w:spacing w:after="0" w:line="240" w:lineRule="auto"/>
        <w:rPr>
          <w:sz w:val="20"/>
          <w:szCs w:val="20"/>
        </w:rPr>
      </w:pPr>
    </w:p>
    <w:p w:rsidR="001D4EBD" w:rsidRPr="001D4EBD" w:rsidRDefault="001D4EBD" w:rsidP="001D4EBD">
      <w:pPr>
        <w:spacing w:after="0" w:line="240" w:lineRule="auto"/>
        <w:rPr>
          <w:sz w:val="20"/>
          <w:szCs w:val="20"/>
        </w:rPr>
      </w:pPr>
    </w:p>
    <w:p w:rsidR="001D4EBD" w:rsidRPr="001D4EBD" w:rsidRDefault="001D4EBD" w:rsidP="001D4EBD">
      <w:pPr>
        <w:spacing w:after="0" w:line="240" w:lineRule="auto"/>
        <w:rPr>
          <w:sz w:val="20"/>
          <w:szCs w:val="20"/>
        </w:rPr>
      </w:pPr>
      <w:r w:rsidRPr="001D4EBD">
        <w:rPr>
          <w:sz w:val="20"/>
          <w:szCs w:val="20"/>
        </w:rPr>
        <mc:AlternateContent>
          <mc:Choice Requires="wps">
            <w:drawing>
              <wp:anchor distT="0" distB="0" distL="114300" distR="114300" simplePos="0" relativeHeight="252466176" behindDoc="0" locked="0" layoutInCell="0" allowOverlap="1">
                <wp:simplePos x="0" y="0"/>
                <wp:positionH relativeFrom="column">
                  <wp:posOffset>5619750</wp:posOffset>
                </wp:positionH>
                <wp:positionV relativeFrom="paragraph">
                  <wp:posOffset>34290</wp:posOffset>
                </wp:positionV>
                <wp:extent cx="635" cy="648335"/>
                <wp:effectExtent l="60960" t="5080" r="52705" b="22860"/>
                <wp:wrapNone/>
                <wp:docPr id="2577" name="Полилиния 257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 cy="648335"/>
                        </a:xfrm>
                        <a:custGeom>
                          <a:avLst/>
                          <a:gdLst>
                            <a:gd name="T0" fmla="*/ 0 w 1"/>
                            <a:gd name="T1" fmla="*/ 0 h 1021"/>
                            <a:gd name="T2" fmla="*/ 1 w 1"/>
                            <a:gd name="T3" fmla="*/ 1021 h 1021"/>
                          </a:gdLst>
                          <a:ahLst/>
                          <a:cxnLst>
                            <a:cxn ang="0">
                              <a:pos x="T0" y="T1"/>
                            </a:cxn>
                            <a:cxn ang="0">
                              <a:pos x="T2" y="T3"/>
                            </a:cxn>
                          </a:cxnLst>
                          <a:rect l="0" t="0" r="r" b="b"/>
                          <a:pathLst>
                            <a:path w="1" h="1021">
                              <a:moveTo>
                                <a:pt x="0" y="0"/>
                              </a:moveTo>
                              <a:lnTo>
                                <a:pt x="1" y="1021"/>
                              </a:lnTo>
                            </a:path>
                          </a:pathLst>
                        </a:custGeom>
                        <a:noFill/>
                        <a:ln w="9525">
                          <a:solidFill>
                            <a:srgbClr val="000000"/>
                          </a:solidFill>
                          <a:round/>
                          <a:headEnd type="non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id="Полилиния 2577" o:spid="_x0000_s1026" style="position:absolute;z-index:25246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442.5pt,2.7pt,442.55pt,53.75pt" coordsize="1,10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" o:allowincell="f" filled="f">
                <v:stroke endarrow="block"/>
                <v:path arrowok="t" o:connecttype="custom" o:connectlocs="0,0;635,648335" o:connectangles="0,0"/>
              </v:polyline>
            </w:pict>
          </mc:Fallback>
        </mc:AlternateContent>
      </w:r>
      <w:r w:rsidRPr="001D4EBD">
        <w:rPr>
          <w:sz w:val="20"/>
          <w:szCs w:val="20"/>
        </w:rPr>
        <mc:AlternateContent>
          <mc:Choice Requires="wps">
            <w:drawing>
              <wp:anchor distT="0" distB="0" distL="114300" distR="114300" simplePos="0" relativeHeight="252465152" behindDoc="0" locked="0" layoutInCell="0" allowOverlap="1">
                <wp:simplePos x="0" y="0"/>
                <wp:positionH relativeFrom="column">
                  <wp:posOffset>1638300</wp:posOffset>
                </wp:positionH>
                <wp:positionV relativeFrom="paragraph">
                  <wp:posOffset>24765</wp:posOffset>
                </wp:positionV>
                <wp:extent cx="284480" cy="657860"/>
                <wp:effectExtent l="13335" t="5080" r="54610" b="41910"/>
                <wp:wrapNone/>
                <wp:docPr id="2576" name="Полилиния 257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84480" cy="657860"/>
                        </a:xfrm>
                        <a:custGeom>
                          <a:avLst/>
                          <a:gdLst>
                            <a:gd name="T0" fmla="*/ 0 w 448"/>
                            <a:gd name="T1" fmla="*/ 0 h 1036"/>
                            <a:gd name="T2" fmla="*/ 448 w 448"/>
                            <a:gd name="T3" fmla="*/ 1036 h 1036"/>
                          </a:gdLst>
                          <a:ahLst/>
                          <a:cxnLst>
                            <a:cxn ang="0">
                              <a:pos x="T0" y="T1"/>
                            </a:cxn>
                            <a:cxn ang="0">
                              <a:pos x="T2" y="T3"/>
                            </a:cxn>
                          </a:cxnLst>
                          <a:rect l="0" t="0" r="r" b="b"/>
                          <a:pathLst>
                            <a:path w="448" h="1036">
                              <a:moveTo>
                                <a:pt x="0" y="0"/>
                              </a:moveTo>
                              <a:lnTo>
                                <a:pt x="448" y="1036"/>
                              </a:lnTo>
                            </a:path>
                          </a:pathLst>
                        </a:custGeom>
                        <a:noFill/>
                        <a:ln w="9525">
                          <a:solidFill>
                            <a:srgbClr val="000000"/>
                          </a:solidFill>
                          <a:round/>
                          <a:headEnd type="non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id="Полилиния 2576" o:spid="_x0000_s1026" style="position:absolute;z-index:25246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129pt,1.95pt,151.4pt,53.75pt" coordsize="448,10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" o:allowincell="f" filled="f">
                <v:stroke endarrow="block"/>
                <v:path arrowok="t" o:connecttype="custom" o:connectlocs="0,0;284480,657860" o:connectangles="0,0"/>
              </v:polyline>
            </w:pict>
          </mc:Fallback>
        </mc:AlternateContent>
      </w:r>
      <w:r w:rsidRPr="001D4EBD">
        <w:rPr>
          <w:sz w:val="20"/>
          <w:szCs w:val="20"/>
        </w:rPr>
        <mc:AlternateContent>
          <mc:Choice Requires="wps">
            <w:drawing>
              <wp:anchor distT="0" distB="0" distL="114300" distR="114300" simplePos="0" relativeHeight="252464128" behindDoc="0" locked="0" layoutInCell="0" allowOverlap="1">
                <wp:simplePos x="0" y="0"/>
                <wp:positionH relativeFrom="column">
                  <wp:posOffset>628650</wp:posOffset>
                </wp:positionH>
                <wp:positionV relativeFrom="paragraph">
                  <wp:posOffset>24765</wp:posOffset>
                </wp:positionV>
                <wp:extent cx="409575" cy="676275"/>
                <wp:effectExtent l="13335" t="5080" r="53340" b="42545"/>
                <wp:wrapNone/>
                <wp:docPr id="2575" name="Полилиния 257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09575" cy="676275"/>
                        </a:xfrm>
                        <a:custGeom>
                          <a:avLst/>
                          <a:gdLst>
                            <a:gd name="T0" fmla="*/ 0 w 645"/>
                            <a:gd name="T1" fmla="*/ 0 h 1065"/>
                            <a:gd name="T2" fmla="*/ 645 w 645"/>
                            <a:gd name="T3" fmla="*/ 1065 h 1065"/>
                          </a:gdLst>
                          <a:ahLst/>
                          <a:cxnLst>
                            <a:cxn ang="0">
                              <a:pos x="T0" y="T1"/>
                            </a:cxn>
                            <a:cxn ang="0">
                              <a:pos x="T2" y="T3"/>
                            </a:cxn>
                          </a:cxnLst>
                          <a:rect l="0" t="0" r="r" b="b"/>
                          <a:pathLst>
                            <a:path w="645" h="1065">
                              <a:moveTo>
                                <a:pt x="0" y="0"/>
                              </a:moveTo>
                              <a:lnTo>
                                <a:pt x="645" y="1065"/>
                              </a:lnTo>
                            </a:path>
                          </a:pathLst>
                        </a:custGeom>
                        <a:noFill/>
                        <a:ln w="9525">
                          <a:solidFill>
                            <a:srgbClr val="000000"/>
                          </a:solidFill>
                          <a:round/>
                          <a:headEnd type="non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id="Полилиния 2575" o:spid="_x0000_s1026" style="position:absolute;z-index:25246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49.5pt,1.95pt,81.75pt,55.2pt" coordsize="645,10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" o:allowincell="f" filled="f">
                <v:stroke endarrow="block"/>
                <v:path arrowok="t" o:connecttype="custom" o:connectlocs="0,0;409575,676275" o:connectangles="0,0"/>
              </v:polyline>
            </w:pict>
          </mc:Fallback>
        </mc:AlternateContent>
      </w:r>
      <w:r w:rsidRPr="001D4EBD">
        <w:rPr>
          <w:sz w:val="20"/>
          <w:szCs w:val="20"/>
        </w:rPr>
        <mc:AlternateContent>
          <mc:Choice Requires="wps">
            <w:drawing>
              <wp:anchor distT="0" distB="0" distL="114300" distR="114300" simplePos="0" relativeHeight="252463104" behindDoc="0" locked="0" layoutInCell="0" allowOverlap="1">
                <wp:simplePos x="0" y="0"/>
                <wp:positionH relativeFrom="column">
                  <wp:posOffset>299720</wp:posOffset>
                </wp:positionH>
                <wp:positionV relativeFrom="paragraph">
                  <wp:posOffset>5715</wp:posOffset>
                </wp:positionV>
                <wp:extent cx="90805" cy="676910"/>
                <wp:effectExtent l="55880" t="5080" r="5715" b="22860"/>
                <wp:wrapNone/>
                <wp:docPr id="2574" name="Полилиния 25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0805" cy="676910"/>
                        </a:xfrm>
                        <a:custGeom>
                          <a:avLst/>
                          <a:gdLst>
                            <a:gd name="T0" fmla="*/ 143 w 143"/>
                            <a:gd name="T1" fmla="*/ 0 h 1066"/>
                            <a:gd name="T2" fmla="*/ 0 w 143"/>
                            <a:gd name="T3" fmla="*/ 1066 h 1066"/>
                          </a:gdLst>
                          <a:ahLst/>
                          <a:cxnLst>
                            <a:cxn ang="0">
                              <a:pos x="T0" y="T1"/>
                            </a:cxn>
                            <a:cxn ang="0">
                              <a:pos x="T2" y="T3"/>
                            </a:cxn>
                          </a:cxnLst>
                          <a:rect l="0" t="0" r="r" b="b"/>
                          <a:pathLst>
                            <a:path w="143" h="1066">
                              <a:moveTo>
                                <a:pt x="143" y="0"/>
                              </a:moveTo>
                              <a:lnTo>
                                <a:pt x="0" y="1066"/>
                              </a:lnTo>
                            </a:path>
                          </a:pathLst>
                        </a:custGeom>
                        <a:noFill/>
                        <a:ln w="9525">
                          <a:solidFill>
                            <a:srgbClr val="000000"/>
                          </a:solidFill>
                          <a:round/>
                          <a:headEnd type="non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id="Полилиния 2574" o:spid="_x0000_s1026" style="position:absolute;z-index:25246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30.75pt,.45pt,23.6pt,53.75pt" coordsize="143,10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" o:allowincell="f" filled="f">
                <v:stroke endarrow="block"/>
                <v:path arrowok="t" o:connecttype="custom" o:connectlocs="90805,0;0,676910" o:connectangles="0,0"/>
              </v:polyline>
            </w:pict>
          </mc:Fallback>
        </mc:AlternateContent>
      </w:r>
    </w:p>
    <w:p w:rsidR="001D4EBD" w:rsidRPr="001D4EBD" w:rsidRDefault="001D4EBD" w:rsidP="001D4EBD">
      <w:pPr>
        <w:spacing w:after="0" w:line="240" w:lineRule="auto"/>
        <w:rPr>
          <w:sz w:val="20"/>
          <w:szCs w:val="20"/>
        </w:rPr>
      </w:pPr>
      <w:r w:rsidRPr="001D4EBD">
        <w:rPr>
          <w:sz w:val="20"/>
          <w:szCs w:val="20"/>
        </w:rPr>
        <w:t xml:space="preserve">    ц          .                   ц                                                                                    ц</w:t>
      </w:r>
    </w:p>
    <w:p w:rsidR="001D4EBD" w:rsidRPr="001D4EBD" w:rsidRDefault="001D4EBD" w:rsidP="001D4EBD">
      <w:pPr>
        <w:spacing w:after="0" w:line="240" w:lineRule="auto"/>
        <w:rPr>
          <w:sz w:val="20"/>
          <w:szCs w:val="20"/>
        </w:rPr>
      </w:pPr>
    </w:p>
    <w:p w:rsidR="001D4EBD" w:rsidRPr="001D4EBD" w:rsidRDefault="001D4EBD" w:rsidP="001D4EBD">
      <w:pPr>
        <w:spacing w:after="0" w:line="240" w:lineRule="auto"/>
        <w:rPr>
          <w:sz w:val="20"/>
          <w:szCs w:val="20"/>
        </w:rPr>
      </w:pPr>
    </w:p>
    <w:p w:rsidR="001D4EBD" w:rsidRPr="001D4EBD" w:rsidRDefault="001D4EBD" w:rsidP="001D4EBD">
      <w:pPr>
        <w:spacing w:after="0" w:line="240" w:lineRule="auto"/>
        <w:rPr>
          <w:sz w:val="20"/>
          <w:szCs w:val="20"/>
        </w:rPr>
      </w:pPr>
    </w:p>
    <w:p w:rsidR="001D4EBD" w:rsidRPr="001D4EBD" w:rsidRDefault="001D4EBD" w:rsidP="001D4EBD">
      <w:pPr>
        <w:spacing w:after="0" w:line="240" w:lineRule="auto"/>
        <w:rPr>
          <w:sz w:val="20"/>
          <w:szCs w:val="20"/>
        </w:rPr>
      </w:pPr>
      <w:r w:rsidRPr="001D4EBD">
        <w:rPr>
          <w:sz w:val="20"/>
          <w:szCs w:val="20"/>
        </w:rPr>
        <mc:AlternateContent>
          <mc:Choice Requires="wps">
            <w:drawing>
              <wp:anchor distT="0" distB="0" distL="114300" distR="114300" simplePos="0" relativeHeight="252467200" behindDoc="0" locked="0" layoutInCell="0" allowOverlap="1">
                <wp:simplePos x="0" y="0"/>
                <wp:positionH relativeFrom="column">
                  <wp:posOffset>1201420</wp:posOffset>
                </wp:positionH>
                <wp:positionV relativeFrom="paragraph">
                  <wp:posOffset>111125</wp:posOffset>
                </wp:positionV>
                <wp:extent cx="0" cy="631190"/>
                <wp:effectExtent l="52705" t="5715" r="61595" b="20320"/>
                <wp:wrapNone/>
                <wp:docPr id="2573" name="Прямая соединительная линия 25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3119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2573" o:spid="_x0000_s1026" style="position:absolute;z-index:25246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4.6pt,8.75pt" to="94.6pt,5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" o:allowincell="f">
                <v:stroke endarrow="block"/>
              </v:line>
            </w:pict>
          </mc:Fallback>
        </mc:AlternateContent>
      </w:r>
    </w:p>
    <w:p w:rsidR="001D4EBD" w:rsidRPr="001D4EBD" w:rsidRDefault="001D4EBD" w:rsidP="001D4EBD">
      <w:pPr>
        <w:spacing w:after="0" w:line="240" w:lineRule="auto"/>
        <w:rPr>
          <w:sz w:val="20"/>
          <w:szCs w:val="20"/>
        </w:rPr>
      </w:pPr>
      <w:r w:rsidRPr="001D4EBD">
        <w:rPr>
          <w:sz w:val="20"/>
          <w:szCs w:val="20"/>
        </w:rPr>
        <w:t xml:space="preserve">           ц</w:t>
      </w:r>
    </w:p>
    <w:p w:rsidR="001D4EBD" w:rsidRPr="001D4EBD" w:rsidRDefault="001D4EBD" w:rsidP="001D4EBD">
      <w:pPr>
        <w:spacing w:after="0" w:line="240" w:lineRule="auto"/>
        <w:rPr>
          <w:sz w:val="20"/>
          <w:szCs w:val="20"/>
        </w:rPr>
      </w:pPr>
    </w:p>
    <w:p w:rsidR="001D4EBD" w:rsidRPr="001D4EBD" w:rsidRDefault="001D4EBD" w:rsidP="001D4EBD">
      <w:pPr>
        <w:spacing w:after="0" w:line="240" w:lineRule="auto"/>
        <w:rPr>
          <w:sz w:val="20"/>
          <w:szCs w:val="20"/>
        </w:rPr>
      </w:pPr>
    </w:p>
    <w:p w:rsidR="001D4EBD" w:rsidRPr="001D4EBD" w:rsidRDefault="001D4EBD" w:rsidP="001D4EBD">
      <w:pPr>
        <w:spacing w:after="0" w:line="240" w:lineRule="auto"/>
        <w:rPr>
          <w:sz w:val="20"/>
          <w:szCs w:val="20"/>
        </w:rPr>
      </w:pPr>
    </w:p>
    <w:p w:rsidR="001D4EBD" w:rsidRPr="001D4EBD" w:rsidRDefault="001D4EBD" w:rsidP="001D4EBD">
      <w:pPr>
        <w:spacing w:after="0" w:line="240" w:lineRule="auto"/>
        <w:rPr>
          <w:sz w:val="20"/>
          <w:szCs w:val="20"/>
        </w:rPr>
      </w:pPr>
    </w:p>
    <w:p w:rsidR="001D4EBD" w:rsidRPr="001D4EBD" w:rsidRDefault="001D4EBD" w:rsidP="001D4EBD">
      <w:pPr>
        <w:spacing w:after="0" w:line="240" w:lineRule="auto"/>
        <w:rPr>
          <w:sz w:val="20"/>
          <w:szCs w:val="20"/>
        </w:rPr>
      </w:pPr>
      <w:r w:rsidRPr="001D4EBD">
        <w:rPr>
          <w:sz w:val="20"/>
          <w:szCs w:val="20"/>
        </w:rPr>
        <w:t>В дереве проверки эквивалентности нет различающих вершин, следовательно эквивалентны начальные состояния проверяемых на эквива-лентность распознавателей А и А’  и эквивалентны распознаватели А и А’.</w:t>
      </w:r>
    </w:p>
    <w:p w:rsidR="001D4EBD" w:rsidRPr="001D4EBD" w:rsidRDefault="001D4EBD" w:rsidP="001D4EBD">
      <w:pPr>
        <w:spacing w:after="0" w:line="240" w:lineRule="auto"/>
        <w:rPr>
          <w:sz w:val="20"/>
          <w:szCs w:val="20"/>
        </w:rPr>
      </w:pPr>
      <w:r w:rsidRPr="001D4EBD">
        <w:rPr>
          <w:b/>
          <w:sz w:val="20"/>
          <w:szCs w:val="20"/>
        </w:rPr>
        <w:t>Пример 2</w:t>
      </w:r>
      <w:r w:rsidRPr="001D4EBD">
        <w:rPr>
          <w:sz w:val="20"/>
          <w:szCs w:val="20"/>
        </w:rPr>
        <w:t>.</w:t>
      </w:r>
    </w:p>
    <w:p w:rsidR="001D4EBD" w:rsidRPr="001D4EBD" w:rsidRDefault="001D4EBD" w:rsidP="001D4EBD">
      <w:pPr>
        <w:spacing w:after="0" w:line="240" w:lineRule="auto"/>
        <w:rPr>
          <w:sz w:val="20"/>
          <w:szCs w:val="20"/>
        </w:rPr>
      </w:pPr>
      <w:r w:rsidRPr="001D4EBD">
        <w:rPr>
          <w:sz w:val="20"/>
          <w:szCs w:val="20"/>
        </w:rPr>
        <w:t>Граф конечного распознавателя А.</w:t>
      </w:r>
      <w:r w:rsidRPr="001D4EBD">
        <w:rPr>
          <w:sz w:val="20"/>
          <w:szCs w:val="20"/>
        </w:rPr>
        <mc:AlternateContent>
          <mc:Choice Requires="wps">
            <w:drawing>
              <wp:anchor distT="0" distB="0" distL="114300" distR="114300" simplePos="0" relativeHeight="252488704" behindDoc="0" locked="0" layoutInCell="0" allowOverlap="1">
                <wp:simplePos x="0" y="0"/>
                <wp:positionH relativeFrom="column">
                  <wp:posOffset>3636010</wp:posOffset>
                </wp:positionH>
                <wp:positionV relativeFrom="paragraph">
                  <wp:posOffset>92075</wp:posOffset>
                </wp:positionV>
                <wp:extent cx="360680" cy="464820"/>
                <wp:effectExtent l="10795" t="5715" r="9525" b="5715"/>
                <wp:wrapNone/>
                <wp:docPr id="2572" name="Полилиния 25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60680" cy="464820"/>
                        </a:xfrm>
                        <a:custGeom>
                          <a:avLst/>
                          <a:gdLst>
                            <a:gd name="G0" fmla="+- 20914 0 0"/>
                            <a:gd name="G1" fmla="+- 21600 0 0"/>
                            <a:gd name="G2" fmla="+- 21600 0 0"/>
                            <a:gd name="T0" fmla="*/ 0 w 42514"/>
                            <a:gd name="T1" fmla="*/ 16198 h 41689"/>
                            <a:gd name="T2" fmla="*/ 28852 w 42514"/>
                            <a:gd name="T3" fmla="*/ 41689 h 41689"/>
                            <a:gd name="T4" fmla="*/ 20914 w 42514"/>
                            <a:gd name="T5" fmla="*/ 21600 h 41689"/>
                          </a:gdLst>
                          <a:ahLst/>
                          <a:cxnLst>
                            <a:cxn ang="0">
                              <a:pos x="T0" y="T1"/>
                            </a:cxn>
                            <a:cxn ang="0">
                              <a:pos x="T2" y="T3"/>
                            </a:cxn>
                            <a:cxn ang="0">
                              <a:pos x="T4" y="T5"/>
                            </a:cxn>
                          </a:cxnLst>
                          <a:rect l="0" t="0" r="r" b="b"/>
                          <a:pathLst>
                            <a:path w="42514" h="41689" fill="none" extrusionOk="0">
                              <a:moveTo>
                                <a:pt x="0" y="16198"/>
                              </a:moveTo>
                              <a:cubicBezTo>
                                <a:pt x="2463" y="6662"/>
                                <a:pt x="11065" y="-1"/>
                                <a:pt x="20914" y="0"/>
                              </a:cubicBezTo>
                              <a:cubicBezTo>
                                <a:pt x="32843" y="0"/>
                                <a:pt x="42514" y="9670"/>
                                <a:pt x="42514" y="21600"/>
                              </a:cubicBezTo>
                              <a:cubicBezTo>
                                <a:pt x="42514" y="30465"/>
                                <a:pt x="37096" y="38430"/>
                                <a:pt x="28851" y="41688"/>
                              </a:cubicBezTo>
                            </a:path>
                            <a:path w="42514" h="41689" stroke="0" extrusionOk="0">
                              <a:moveTo>
                                <a:pt x="0" y="16198"/>
                              </a:moveTo>
                              <a:cubicBezTo>
                                <a:pt x="2463" y="6662"/>
                                <a:pt x="11065" y="-1"/>
                                <a:pt x="20914" y="0"/>
                              </a:cubicBezTo>
                              <a:cubicBezTo>
                                <a:pt x="32843" y="0"/>
                                <a:pt x="42514" y="9670"/>
                                <a:pt x="42514" y="21600"/>
                              </a:cubicBezTo>
                              <a:cubicBezTo>
                                <a:pt x="42514" y="30465"/>
                                <a:pt x="37096" y="38430"/>
                                <a:pt x="28851" y="41688"/>
                              </a:cubicBezTo>
                              <a:lnTo>
                                <a:pt x="20914"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Полилиния 2572" o:spid="_x0000_s1026" style="position:absolute;margin-left:286.3pt;margin-top:7.25pt;width:28.4pt;height:36.6pt;z-index:25248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42514,416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" o:allowincell="f" path="m,16198nfc2463,6662,11065,-1,20914,,32843,,42514,9670,42514,21600v,8865,-5418,16830,-13663,20088em,16198nsc2463,6662,11065,-1,20914,,32843,,42514,9670,42514,21600v,8865,-5418,16830,-13663,20088l20914,21600,,16198xe" filled="f">
                <v:path arrowok="t" o:extrusionok="f" o:connecttype="custom" o:connectlocs="0,180603;244774,464820;177430,240834" o:connectangles="0,0,0"/>
              </v:shape>
            </w:pict>
          </mc:Fallback>
        </mc:AlternateContent>
      </w:r>
    </w:p>
    <w:p w:rsidR="001D4EBD" w:rsidRPr="001D4EBD" w:rsidRDefault="001D4EBD" w:rsidP="001D4EBD">
      <w:pPr>
        <w:spacing w:after="0" w:line="240" w:lineRule="auto"/>
        <w:rPr>
          <w:sz w:val="20"/>
          <w:szCs w:val="20"/>
        </w:rPr>
      </w:pPr>
      <w:r w:rsidRPr="001D4EBD">
        <w:rPr>
          <w:sz w:val="20"/>
          <w:szCs w:val="20"/>
        </w:rPr>
        <mc:AlternateContent>
          <mc:Choice Requires="wps">
            <w:drawing>
              <wp:anchor distT="0" distB="0" distL="114300" distR="114300" simplePos="0" relativeHeight="252482560" behindDoc="0" locked="0" layoutInCell="0" allowOverlap="1">
                <wp:simplePos x="0" y="0"/>
                <wp:positionH relativeFrom="column">
                  <wp:posOffset>3636010</wp:posOffset>
                </wp:positionH>
                <wp:positionV relativeFrom="paragraph">
                  <wp:posOffset>64770</wp:posOffset>
                </wp:positionV>
                <wp:extent cx="0" cy="180340"/>
                <wp:effectExtent l="58420" t="10795" r="55880" b="18415"/>
                <wp:wrapNone/>
                <wp:docPr id="2571" name="Прямая соединительная линия 25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03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2571" o:spid="_x0000_s1026" style="position:absolute;z-index:25248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6.3pt,5.1pt" to="286.3pt,1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" o:allowincell="f">
                <v:stroke endarrow="block"/>
              </v:line>
            </w:pict>
          </mc:Fallback>
        </mc:AlternateContent>
      </w:r>
      <w:r w:rsidRPr="001D4EBD">
        <w:rPr>
          <w:sz w:val="20"/>
          <w:szCs w:val="20"/>
        </w:rPr>
        <w:t xml:space="preserve">                                                                               ц</w:t>
      </w:r>
    </w:p>
    <w:p w:rsidR="001D4EBD" w:rsidRPr="001D4EBD" w:rsidRDefault="001D4EBD" w:rsidP="001D4EBD">
      <w:pPr>
        <w:spacing w:after="0" w:line="240" w:lineRule="auto"/>
        <w:rPr>
          <w:sz w:val="20"/>
          <w:szCs w:val="20"/>
        </w:rPr>
      </w:pPr>
      <w:r w:rsidRPr="001D4EBD">
        <w:rPr>
          <w:sz w:val="20"/>
          <w:szCs w:val="20"/>
        </w:rPr>
        <mc:AlternateContent>
          <mc:Choice Requires="wps">
            <w:drawing>
              <wp:anchor distT="0" distB="0" distL="114300" distR="114300" simplePos="0" relativeHeight="252477440" behindDoc="0" locked="0" layoutInCell="0" allowOverlap="1">
                <wp:simplePos x="0" y="0"/>
                <wp:positionH relativeFrom="column">
                  <wp:posOffset>3114675</wp:posOffset>
                </wp:positionH>
                <wp:positionV relativeFrom="paragraph">
                  <wp:posOffset>140970</wp:posOffset>
                </wp:positionV>
                <wp:extent cx="390525" cy="635"/>
                <wp:effectExtent l="13335" t="52705" r="15240" b="60960"/>
                <wp:wrapNone/>
                <wp:docPr id="2570" name="Полилиния 257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90525" cy="635"/>
                        </a:xfrm>
                        <a:custGeom>
                          <a:avLst/>
                          <a:gdLst>
                            <a:gd name="T0" fmla="*/ 0 w 615"/>
                            <a:gd name="T1" fmla="*/ 0 h 1"/>
                            <a:gd name="T2" fmla="*/ 615 w 615"/>
                            <a:gd name="T3" fmla="*/ 0 h 1"/>
                          </a:gdLst>
                          <a:ahLst/>
                          <a:cxnLst>
                            <a:cxn ang="0">
                              <a:pos x="T0" y="T1"/>
                            </a:cxn>
                            <a:cxn ang="0">
                              <a:pos x="T2" y="T3"/>
                            </a:cxn>
                          </a:cxnLst>
                          <a:rect l="0" t="0" r="r" b="b"/>
                          <a:pathLst>
                            <a:path w="615" h="1">
                              <a:moveTo>
                                <a:pt x="0" y="0"/>
                              </a:moveTo>
                              <a:lnTo>
                                <a:pt x="615" y="0"/>
                              </a:lnTo>
                            </a:path>
                          </a:pathLst>
                        </a:custGeom>
                        <a:noFill/>
                        <a:ln w="9525">
                          <a:solidFill>
                            <a:srgbClr val="000000"/>
                          </a:solidFill>
                          <a:round/>
                          <a:headEnd type="non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id="Полилиния 2570" o:spid="_x0000_s1026" style="position:absolute;z-index:25247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245.25pt,11.1pt,276pt,11.1pt" coordsize="61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" o:allowincell="f" filled="f">
                <v:stroke endarrow="block"/>
                <v:path arrowok="t" o:connecttype="custom" o:connectlocs="0,0;390525,0" o:connectangles="0,0"/>
              </v:polyline>
            </w:pict>
          </mc:Fallback>
        </mc:AlternateContent>
      </w:r>
      <w:r w:rsidRPr="001D4EBD">
        <w:rPr>
          <w:sz w:val="20"/>
          <w:szCs w:val="20"/>
        </w:rPr>
        <mc:AlternateContent>
          <mc:Choice Requires="wps">
            <w:drawing>
              <wp:anchor distT="0" distB="0" distL="114300" distR="114300" simplePos="0" relativeHeight="252484608" behindDoc="0" locked="0" layoutInCell="0" allowOverlap="1">
                <wp:simplePos x="0" y="0"/>
                <wp:positionH relativeFrom="column">
                  <wp:posOffset>918210</wp:posOffset>
                </wp:positionH>
                <wp:positionV relativeFrom="paragraph">
                  <wp:posOffset>132080</wp:posOffset>
                </wp:positionV>
                <wp:extent cx="2447290" cy="720725"/>
                <wp:effectExtent l="7620" t="5715" r="0" b="0"/>
                <wp:wrapNone/>
                <wp:docPr id="2569" name="Полилиния 25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447290" cy="720725"/>
                        </a:xfrm>
                        <a:custGeom>
                          <a:avLst/>
                          <a:gdLst>
                            <a:gd name="G0" fmla="+- 21522 0 0"/>
                            <a:gd name="G1" fmla="+- 21523 0 0"/>
                            <a:gd name="G2" fmla="+- 21600 0 0"/>
                            <a:gd name="T0" fmla="*/ 0 w 21522"/>
                            <a:gd name="T1" fmla="*/ 19692 h 21523"/>
                            <a:gd name="T2" fmla="*/ 19695 w 21522"/>
                            <a:gd name="T3" fmla="*/ 0 h 21523"/>
                            <a:gd name="T4" fmla="*/ 21522 w 21522"/>
                            <a:gd name="T5" fmla="*/ 21523 h 21523"/>
                          </a:gdLst>
                          <a:ahLst/>
                          <a:cxnLst>
                            <a:cxn ang="0">
                              <a:pos x="T0" y="T1"/>
                            </a:cxn>
                            <a:cxn ang="0">
                              <a:pos x="T2" y="T3"/>
                            </a:cxn>
                            <a:cxn ang="0">
                              <a:pos x="T4" y="T5"/>
                            </a:cxn>
                          </a:cxnLst>
                          <a:rect l="0" t="0" r="r" b="b"/>
                          <a:pathLst>
                            <a:path w="21522" h="21523" fill="none" extrusionOk="0">
                              <a:moveTo>
                                <a:pt x="-1" y="19691"/>
                              </a:moveTo>
                              <a:cubicBezTo>
                                <a:pt x="891" y="9206"/>
                                <a:pt x="9209" y="890"/>
                                <a:pt x="19695" y="0"/>
                              </a:cubicBezTo>
                            </a:path>
                            <a:path w="21522" h="21523" stroke="0" extrusionOk="0">
                              <a:moveTo>
                                <a:pt x="-1" y="19691"/>
                              </a:moveTo>
                              <a:cubicBezTo>
                                <a:pt x="891" y="9206"/>
                                <a:pt x="9209" y="890"/>
                                <a:pt x="19695" y="0"/>
                              </a:cubicBezTo>
                              <a:lnTo>
                                <a:pt x="21522" y="21523"/>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Полилиния 2569" o:spid="_x0000_s1026" style="position:absolute;margin-left:72.3pt;margin-top:10.4pt;width:192.7pt;height:56.75pt;z-index:25248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522,215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" o:allowincell="f" path="m-1,19691nfc891,9206,9209,890,19695,em-1,19691nsc891,9206,9209,890,19695,r1827,21523l-1,19691xe" filled="f">
                <v:path arrowok="t" o:extrusionok="f" o:connecttype="custom" o:connectlocs="0,659412;2239540,0;2447290,720725" o:connectangles="0,0,0"/>
              </v:shape>
            </w:pict>
          </mc:Fallback>
        </mc:AlternateContent>
      </w:r>
      <w:r w:rsidRPr="001D4EBD">
        <w:rPr>
          <w:sz w:val="20"/>
          <w:szCs w:val="20"/>
        </w:rPr>
        <mc:AlternateContent>
          <mc:Choice Requires="wps">
            <w:drawing>
              <wp:anchor distT="0" distB="0" distL="114300" distR="114300" simplePos="0" relativeHeight="252471296" behindDoc="0" locked="0" layoutInCell="0" allowOverlap="1">
                <wp:simplePos x="0" y="0"/>
                <wp:positionH relativeFrom="column">
                  <wp:posOffset>3455670</wp:posOffset>
                </wp:positionH>
                <wp:positionV relativeFrom="paragraph">
                  <wp:posOffset>40640</wp:posOffset>
                </wp:positionV>
                <wp:extent cx="450850" cy="450850"/>
                <wp:effectExtent l="11430" t="9525" r="13970" b="6350"/>
                <wp:wrapNone/>
                <wp:docPr id="2568" name="Овал 25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0850" cy="450850"/>
                        </a:xfrm>
                        <a:prstGeom prst="ellipse">
                          <a:avLst/>
                        </a:prstGeom>
                        <a:solidFill>
                          <a:srgbClr val="FFFFFF"/>
                        </a:solidFill>
                        <a:ln w="9525">
                          <a:solidFill>
                            <a:srgbClr val="000000"/>
                          </a:solidFill>
                          <a:round/>
                          <a:headEnd/>
                          <a:tailEnd/>
                        </a:ln>
                      </wps:spPr>
                      <wps:txbx>
                        <w:txbxContent>
                          <w:p w:rsidR="00054219" w:rsidRPr="00C47EF5" w:rsidRDefault="00054219" w:rsidP="001D4EBD">
                            <w:pPr>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Овал 2568" o:spid="_x0000_s1300" style="position:absolute;margin-left:272.1pt;margin-top:3.2pt;width:35.5pt;height:35.5pt;z-index:25247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" o:allowincell="f">
                <v:textbox>
                  <w:txbxContent>
                    <w:p w:rsidR="00054219" w:rsidRPr="00C47EF5" w:rsidRDefault="00054219" w:rsidP="001D4EBD">
                      <w:pPr>
                        <w:rPr>
                          <w:sz w:val="20"/>
                          <w:szCs w:val="20"/>
                        </w:rPr>
                      </w:pPr>
                    </w:p>
                  </w:txbxContent>
                </v:textbox>
              </v:oval>
            </w:pict>
          </mc:Fallback>
        </mc:AlternateContent>
      </w:r>
      <w:r w:rsidRPr="001D4EBD">
        <w:rPr>
          <w:sz w:val="20"/>
          <w:szCs w:val="20"/>
        </w:rPr>
        <w:t xml:space="preserve">                                  ц </w:t>
      </w:r>
    </w:p>
    <w:p w:rsidR="001D4EBD" w:rsidRPr="001D4EBD" w:rsidRDefault="001D4EBD" w:rsidP="001D4EBD">
      <w:pPr>
        <w:spacing w:after="0" w:line="240" w:lineRule="auto"/>
        <w:rPr>
          <w:sz w:val="20"/>
          <w:szCs w:val="20"/>
        </w:rPr>
      </w:pPr>
      <w:r w:rsidRPr="001D4EBD">
        <w:rPr>
          <w:sz w:val="20"/>
          <w:szCs w:val="20"/>
        </w:rPr>
        <mc:AlternateContent>
          <mc:Choice Requires="wps">
            <w:drawing>
              <wp:anchor distT="0" distB="0" distL="114300" distR="114300" simplePos="0" relativeHeight="252479488" behindDoc="0" locked="0" layoutInCell="0" allowOverlap="1">
                <wp:simplePos x="0" y="0"/>
                <wp:positionH relativeFrom="column">
                  <wp:posOffset>3906520</wp:posOffset>
                </wp:positionH>
                <wp:positionV relativeFrom="paragraph">
                  <wp:posOffset>106680</wp:posOffset>
                </wp:positionV>
                <wp:extent cx="1017905" cy="658495"/>
                <wp:effectExtent l="5080" t="12700" r="43815" b="52705"/>
                <wp:wrapNone/>
                <wp:docPr id="2567" name="Полилиния 256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17905" cy="658495"/>
                        </a:xfrm>
                        <a:custGeom>
                          <a:avLst/>
                          <a:gdLst>
                            <a:gd name="T0" fmla="*/ 0 w 1603"/>
                            <a:gd name="T1" fmla="*/ 0 h 1037"/>
                            <a:gd name="T2" fmla="*/ 1603 w 1603"/>
                            <a:gd name="T3" fmla="*/ 1037 h 1037"/>
                          </a:gdLst>
                          <a:ahLst/>
                          <a:cxnLst>
                            <a:cxn ang="0">
                              <a:pos x="T0" y="T1"/>
                            </a:cxn>
                            <a:cxn ang="0">
                              <a:pos x="T2" y="T3"/>
                            </a:cxn>
                          </a:cxnLst>
                          <a:rect l="0" t="0" r="r" b="b"/>
                          <a:pathLst>
                            <a:path w="1603" h="1037">
                              <a:moveTo>
                                <a:pt x="0" y="0"/>
                              </a:moveTo>
                              <a:lnTo>
                                <a:pt x="1603" y="1037"/>
                              </a:lnTo>
                            </a:path>
                          </a:pathLst>
                        </a:custGeom>
                        <a:noFill/>
                        <a:ln w="9525">
                          <a:solidFill>
                            <a:srgbClr val="000000"/>
                          </a:solidFill>
                          <a:round/>
                          <a:headEnd type="non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id="Полилиния 2567" o:spid="_x0000_s1026" style="position:absolute;z-index:25247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307.6pt,8.4pt,387.75pt,60.25pt" coordsize="1603,10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" o:allowincell="f" filled="f">
                <v:stroke endarrow="block"/>
                <v:path arrowok="t" o:connecttype="custom" o:connectlocs="0,0;1017905,658495" o:connectangles="0,0"/>
              </v:polyline>
            </w:pict>
          </mc:Fallback>
        </mc:AlternateContent>
      </w:r>
      <w:r w:rsidRPr="001D4EBD">
        <w:rPr>
          <w:sz w:val="20"/>
          <w:szCs w:val="20"/>
        </w:rPr>
        <mc:AlternateContent>
          <mc:Choice Requires="wps">
            <w:drawing>
              <wp:anchor distT="0" distB="0" distL="114300" distR="114300" simplePos="0" relativeHeight="252475392" behindDoc="0" locked="0" layoutInCell="0" allowOverlap="1">
                <wp:simplePos x="0" y="0"/>
                <wp:positionH relativeFrom="column">
                  <wp:posOffset>2524125</wp:posOffset>
                </wp:positionH>
                <wp:positionV relativeFrom="paragraph">
                  <wp:posOffset>174625</wp:posOffset>
                </wp:positionV>
                <wp:extent cx="952500" cy="581025"/>
                <wp:effectExtent l="13335" t="52070" r="43815" b="5080"/>
                <wp:wrapNone/>
                <wp:docPr id="2566" name="Полилиния 25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52500" cy="581025"/>
                        </a:xfrm>
                        <a:custGeom>
                          <a:avLst/>
                          <a:gdLst>
                            <a:gd name="T0" fmla="*/ 0 w 1500"/>
                            <a:gd name="T1" fmla="*/ 915 h 915"/>
                            <a:gd name="T2" fmla="*/ 1500 w 1500"/>
                            <a:gd name="T3" fmla="*/ 0 h 915"/>
                          </a:gdLst>
                          <a:ahLst/>
                          <a:cxnLst>
                            <a:cxn ang="0">
                              <a:pos x="T0" y="T1"/>
                            </a:cxn>
                            <a:cxn ang="0">
                              <a:pos x="T2" y="T3"/>
                            </a:cxn>
                          </a:cxnLst>
                          <a:rect l="0" t="0" r="r" b="b"/>
                          <a:pathLst>
                            <a:path w="1500" h="915">
                              <a:moveTo>
                                <a:pt x="0" y="915"/>
                              </a:moveTo>
                              <a:lnTo>
                                <a:pt x="1500" y="0"/>
                              </a:lnTo>
                            </a:path>
                          </a:pathLst>
                        </a:custGeom>
                        <a:noFill/>
                        <a:ln w="9525">
                          <a:solidFill>
                            <a:srgbClr val="000000"/>
                          </a:solidFill>
                          <a:round/>
                          <a:headEnd type="non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id="Полилиния 2566" o:spid="_x0000_s1026" style="position:absolute;z-index:25247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198.75pt,59.5pt,273.75pt,13.75pt" coordsize="1500,9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" o:allowincell="f" filled="f">
                <v:stroke endarrow="block"/>
                <v:path arrowok="t" o:connecttype="custom" o:connectlocs="0,581025;952500,0" o:connectangles="0,0"/>
              </v:polyline>
            </w:pict>
          </mc:Fallback>
        </mc:AlternateContent>
      </w:r>
    </w:p>
    <w:p w:rsidR="001D4EBD" w:rsidRPr="001D4EBD" w:rsidRDefault="001D4EBD" w:rsidP="001D4EBD">
      <w:pPr>
        <w:spacing w:after="0" w:line="240" w:lineRule="auto"/>
        <w:rPr>
          <w:sz w:val="20"/>
          <w:szCs w:val="20"/>
        </w:rPr>
      </w:pPr>
      <w:r w:rsidRPr="001D4EBD">
        <w:rPr>
          <w:sz w:val="20"/>
          <w:szCs w:val="20"/>
        </w:rPr>
        <mc:AlternateContent>
          <mc:Choice Requires="wps">
            <w:drawing>
              <wp:anchor distT="0" distB="0" distL="114300" distR="114300" simplePos="0" relativeHeight="252489728" behindDoc="0" locked="0" layoutInCell="0" allowOverlap="1">
                <wp:simplePos x="0" y="0"/>
                <wp:positionH relativeFrom="column">
                  <wp:posOffset>5074920</wp:posOffset>
                </wp:positionH>
                <wp:positionV relativeFrom="paragraph">
                  <wp:posOffset>68580</wp:posOffset>
                </wp:positionV>
                <wp:extent cx="364490" cy="464820"/>
                <wp:effectExtent l="11430" t="6985" r="5080" b="13970"/>
                <wp:wrapNone/>
                <wp:docPr id="2565" name="Полилиния 25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64490" cy="464820"/>
                        </a:xfrm>
                        <a:custGeom>
                          <a:avLst/>
                          <a:gdLst>
                            <a:gd name="G0" fmla="+- 21400 0 0"/>
                            <a:gd name="G1" fmla="+- 21600 0 0"/>
                            <a:gd name="G2" fmla="+- 21600 0 0"/>
                            <a:gd name="T0" fmla="*/ 0 w 43000"/>
                            <a:gd name="T1" fmla="*/ 18670 h 41689"/>
                            <a:gd name="T2" fmla="*/ 29338 w 43000"/>
                            <a:gd name="T3" fmla="*/ 41689 h 41689"/>
                            <a:gd name="T4" fmla="*/ 21400 w 43000"/>
                            <a:gd name="T5" fmla="*/ 21600 h 41689"/>
                          </a:gdLst>
                          <a:ahLst/>
                          <a:cxnLst>
                            <a:cxn ang="0">
                              <a:pos x="T0" y="T1"/>
                            </a:cxn>
                            <a:cxn ang="0">
                              <a:pos x="T2" y="T3"/>
                            </a:cxn>
                            <a:cxn ang="0">
                              <a:pos x="T4" y="T5"/>
                            </a:cxn>
                          </a:cxnLst>
                          <a:rect l="0" t="0" r="r" b="b"/>
                          <a:pathLst>
                            <a:path w="43000" h="41689" fill="none" extrusionOk="0">
                              <a:moveTo>
                                <a:pt x="-1" y="18669"/>
                              </a:moveTo>
                              <a:cubicBezTo>
                                <a:pt x="1464" y="7972"/>
                                <a:pt x="10602" y="-1"/>
                                <a:pt x="21400" y="0"/>
                              </a:cubicBezTo>
                              <a:cubicBezTo>
                                <a:pt x="33329" y="0"/>
                                <a:pt x="43000" y="9670"/>
                                <a:pt x="43000" y="21600"/>
                              </a:cubicBezTo>
                              <a:cubicBezTo>
                                <a:pt x="43000" y="30465"/>
                                <a:pt x="37582" y="38430"/>
                                <a:pt x="29337" y="41688"/>
                              </a:cubicBezTo>
                            </a:path>
                            <a:path w="43000" h="41689" stroke="0" extrusionOk="0">
                              <a:moveTo>
                                <a:pt x="-1" y="18669"/>
                              </a:moveTo>
                              <a:cubicBezTo>
                                <a:pt x="1464" y="7972"/>
                                <a:pt x="10602" y="-1"/>
                                <a:pt x="21400" y="0"/>
                              </a:cubicBezTo>
                              <a:cubicBezTo>
                                <a:pt x="33329" y="0"/>
                                <a:pt x="43000" y="9670"/>
                                <a:pt x="43000" y="21600"/>
                              </a:cubicBezTo>
                              <a:cubicBezTo>
                                <a:pt x="43000" y="30465"/>
                                <a:pt x="37582" y="38430"/>
                                <a:pt x="29337" y="41688"/>
                              </a:cubicBezTo>
                              <a:lnTo>
                                <a:pt x="2140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Полилиния 2565" o:spid="_x0000_s1026" style="position:absolute;margin-left:399.6pt;margin-top:5.4pt;width:28.7pt;height:36.6pt;z-index:25248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43000,416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" o:allowincell="f" path="m-1,18669nfc1464,7972,10602,-1,21400,,33329,,43000,9670,43000,21600v,8865,-5418,16830,-13663,20088em-1,18669nsc1464,7972,10602,-1,21400,,33329,,43000,9670,43000,21600v,8865,-5418,16830,-13663,20088l21400,21600,-1,18669xe" filled="f">
                <v:path arrowok="t" o:extrusionok="f" o:connecttype="custom" o:connectlocs="0,208165;248684,464820;181397,240834" o:connectangles="0,0,0"/>
              </v:shape>
            </w:pict>
          </mc:Fallback>
        </mc:AlternateContent>
      </w:r>
      <w:r w:rsidRPr="001D4EBD">
        <w:rPr>
          <w:sz w:val="20"/>
          <w:szCs w:val="20"/>
        </w:rPr>
        <w:t xml:space="preserve">                                                      ц                              .                       ц</w:t>
      </w:r>
    </w:p>
    <w:p w:rsidR="001D4EBD" w:rsidRPr="001D4EBD" w:rsidRDefault="001D4EBD" w:rsidP="001D4EBD">
      <w:pPr>
        <w:spacing w:after="0" w:line="240" w:lineRule="auto"/>
        <w:rPr>
          <w:sz w:val="20"/>
          <w:szCs w:val="20"/>
        </w:rPr>
      </w:pPr>
      <w:r w:rsidRPr="001D4EBD">
        <w:rPr>
          <w:sz w:val="20"/>
          <w:szCs w:val="20"/>
        </w:rPr>
        <mc:AlternateContent>
          <mc:Choice Requires="wps">
            <w:drawing>
              <wp:anchor distT="0" distB="0" distL="114300" distR="114300" simplePos="0" relativeHeight="252483584" behindDoc="0" locked="0" layoutInCell="0" allowOverlap="1">
                <wp:simplePos x="0" y="0"/>
                <wp:positionH relativeFrom="column">
                  <wp:posOffset>5076825</wp:posOffset>
                </wp:positionH>
                <wp:positionV relativeFrom="paragraph">
                  <wp:posOffset>60960</wp:posOffset>
                </wp:positionV>
                <wp:extent cx="2540" cy="177800"/>
                <wp:effectExtent l="51435" t="12700" r="60325" b="19050"/>
                <wp:wrapNone/>
                <wp:docPr id="2564" name="Полилиния 25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540" cy="177800"/>
                        </a:xfrm>
                        <a:custGeom>
                          <a:avLst/>
                          <a:gdLst>
                            <a:gd name="T0" fmla="*/ 0 w 4"/>
                            <a:gd name="T1" fmla="*/ 0 h 280"/>
                            <a:gd name="T2" fmla="*/ 4 w 4"/>
                            <a:gd name="T3" fmla="*/ 280 h 280"/>
                          </a:gdLst>
                          <a:ahLst/>
                          <a:cxnLst>
                            <a:cxn ang="0">
                              <a:pos x="T0" y="T1"/>
                            </a:cxn>
                            <a:cxn ang="0">
                              <a:pos x="T2" y="T3"/>
                            </a:cxn>
                          </a:cxnLst>
                          <a:rect l="0" t="0" r="r" b="b"/>
                          <a:pathLst>
                            <a:path w="4" h="280">
                              <a:moveTo>
                                <a:pt x="0" y="0"/>
                              </a:moveTo>
                              <a:lnTo>
                                <a:pt x="4" y="280"/>
                              </a:lnTo>
                            </a:path>
                          </a:pathLst>
                        </a:custGeom>
                        <a:noFill/>
                        <a:ln w="9525">
                          <a:solidFill>
                            <a:srgbClr val="000000"/>
                          </a:solidFill>
                          <a:round/>
                          <a:headEnd type="non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id="Полилиния 2564" o:spid="_x0000_s1026" style="position:absolute;z-index:25248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399.75pt,4.8pt,399.95pt,18.8pt" coordsize="4,2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" o:allowincell="f" filled="f">
                <v:stroke endarrow="block"/>
                <v:path arrowok="t" o:connecttype="custom" o:connectlocs="0,0;2540,177800" o:connectangles="0,0"/>
              </v:polyline>
            </w:pict>
          </mc:Fallback>
        </mc:AlternateContent>
      </w:r>
      <w:r w:rsidRPr="001D4EBD">
        <w:rPr>
          <w:sz w:val="20"/>
          <w:szCs w:val="20"/>
        </w:rPr>
        <mc:AlternateContent>
          <mc:Choice Requires="wps">
            <w:drawing>
              <wp:anchor distT="0" distB="0" distL="114300" distR="114300" simplePos="0" relativeHeight="252485632" behindDoc="0" locked="0" layoutInCell="0" allowOverlap="1">
                <wp:simplePos x="0" y="0"/>
                <wp:positionH relativeFrom="column">
                  <wp:posOffset>1021080</wp:posOffset>
                </wp:positionH>
                <wp:positionV relativeFrom="paragraph">
                  <wp:posOffset>149860</wp:posOffset>
                </wp:positionV>
                <wp:extent cx="901700" cy="914400"/>
                <wp:effectExtent l="5715" t="6350" r="6985" b="0"/>
                <wp:wrapNone/>
                <wp:docPr id="2563" name="Полилиния 25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01700" cy="914400"/>
                        </a:xfrm>
                        <a:custGeom>
                          <a:avLst/>
                          <a:gdLst>
                            <a:gd name="G0" fmla="+- 9927 0 0"/>
                            <a:gd name="G1" fmla="+- 21600 0 0"/>
                            <a:gd name="G2" fmla="+- 21600 0 0"/>
                            <a:gd name="T0" fmla="*/ 0 w 18834"/>
                            <a:gd name="T1" fmla="*/ 2416 h 21600"/>
                            <a:gd name="T2" fmla="*/ 18834 w 18834"/>
                            <a:gd name="T3" fmla="*/ 1922 h 21600"/>
                            <a:gd name="T4" fmla="*/ 9927 w 18834"/>
                            <a:gd name="T5" fmla="*/ 21600 h 21600"/>
                          </a:gdLst>
                          <a:ahLst/>
                          <a:cxnLst>
                            <a:cxn ang="0">
                              <a:pos x="T0" y="T1"/>
                            </a:cxn>
                            <a:cxn ang="0">
                              <a:pos x="T2" y="T3"/>
                            </a:cxn>
                            <a:cxn ang="0">
                              <a:pos x="T4" y="T5"/>
                            </a:cxn>
                          </a:cxnLst>
                          <a:rect l="0" t="0" r="r" b="b"/>
                          <a:pathLst>
                            <a:path w="18834" h="21600" fill="none" extrusionOk="0">
                              <a:moveTo>
                                <a:pt x="0" y="2416"/>
                              </a:moveTo>
                              <a:cubicBezTo>
                                <a:pt x="3068" y="828"/>
                                <a:pt x="6472" y="-1"/>
                                <a:pt x="9927" y="0"/>
                              </a:cubicBezTo>
                              <a:cubicBezTo>
                                <a:pt x="12998" y="0"/>
                                <a:pt x="16035" y="655"/>
                                <a:pt x="18834" y="1921"/>
                              </a:cubicBezTo>
                            </a:path>
                            <a:path w="18834" h="21600" stroke="0" extrusionOk="0">
                              <a:moveTo>
                                <a:pt x="0" y="2416"/>
                              </a:moveTo>
                              <a:cubicBezTo>
                                <a:pt x="3068" y="828"/>
                                <a:pt x="6472" y="-1"/>
                                <a:pt x="9927" y="0"/>
                              </a:cubicBezTo>
                              <a:cubicBezTo>
                                <a:pt x="12998" y="0"/>
                                <a:pt x="16035" y="655"/>
                                <a:pt x="18834" y="1921"/>
                              </a:cubicBezTo>
                              <a:lnTo>
                                <a:pt x="9927"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Полилиния 2563" o:spid="_x0000_s1026" style="position:absolute;margin-left:80.4pt;margin-top:11.8pt;width:71pt;height:1in;z-index:25248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8834,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" o:allowincell="f" path="m,2416nfc3068,828,6472,-1,9927,v3071,,6108,655,8907,1921em,2416nsc3068,828,6472,-1,9927,v3071,,6108,655,8907,1921l9927,21600,,2416xe" filled="f">
                <v:path arrowok="t" o:extrusionok="f" o:connecttype="custom" o:connectlocs="0,102277;901700,81365;475267,914400" o:connectangles="0,0,0"/>
              </v:shape>
            </w:pict>
          </mc:Fallback>
        </mc:AlternateContent>
      </w:r>
      <w:r w:rsidRPr="001D4EBD">
        <w:rPr>
          <w:sz w:val="20"/>
          <w:szCs w:val="20"/>
        </w:rPr>
        <mc:AlternateContent>
          <mc:Choice Requires="wps">
            <w:drawing>
              <wp:anchor distT="0" distB="0" distL="114300" distR="114300" simplePos="0" relativeHeight="252468224" behindDoc="0" locked="0" layoutInCell="0" allowOverlap="1">
                <wp:simplePos x="0" y="0"/>
                <wp:positionH relativeFrom="column">
                  <wp:posOffset>660400</wp:posOffset>
                </wp:positionH>
                <wp:positionV relativeFrom="paragraph">
                  <wp:posOffset>196850</wp:posOffset>
                </wp:positionV>
                <wp:extent cx="450850" cy="450850"/>
                <wp:effectExtent l="6985" t="5715" r="8890" b="10160"/>
                <wp:wrapNone/>
                <wp:docPr id="2562" name="Овал 25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0850" cy="450850"/>
                        </a:xfrm>
                        <a:prstGeom prst="ellipse">
                          <a:avLst/>
                        </a:prstGeom>
                        <a:solidFill>
                          <a:srgbClr val="FFFFFF"/>
                        </a:solidFill>
                        <a:ln w="9525">
                          <a:solidFill>
                            <a:srgbClr val="000000"/>
                          </a:solidFill>
                          <a:round/>
                          <a:headEnd/>
                          <a:tailEnd/>
                        </a:ln>
                      </wps:spPr>
                      <wps:txbx>
                        <w:txbxContent>
                          <w:p w:rsidR="00054219" w:rsidRPr="00C47EF5" w:rsidRDefault="00054219" w:rsidP="001D4EBD">
                            <w:pPr>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Овал 2562" o:spid="_x0000_s1301" style="position:absolute;margin-left:52pt;margin-top:15.5pt;width:35.5pt;height:35.5pt;z-index:25246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" o:allowincell="f">
                <v:textbox>
                  <w:txbxContent>
                    <w:p w:rsidR="00054219" w:rsidRPr="00C47EF5" w:rsidRDefault="00054219" w:rsidP="001D4EBD">
                      <w:pPr>
                        <w:rPr>
                          <w:sz w:val="20"/>
                          <w:szCs w:val="20"/>
                        </w:rPr>
                      </w:pPr>
                    </w:p>
                  </w:txbxContent>
                </v:textbox>
              </v:oval>
            </w:pict>
          </mc:Fallback>
        </mc:AlternateContent>
      </w:r>
      <w:r w:rsidRPr="001D4EBD">
        <w:rPr>
          <w:sz w:val="20"/>
          <w:szCs w:val="20"/>
        </w:rPr>
        <w:t xml:space="preserve">                      +     </w:t>
      </w:r>
    </w:p>
    <w:p w:rsidR="001D4EBD" w:rsidRPr="001D4EBD" w:rsidRDefault="001D4EBD" w:rsidP="001D4EBD">
      <w:pPr>
        <w:spacing w:after="0" w:line="240" w:lineRule="auto"/>
        <w:rPr>
          <w:sz w:val="20"/>
          <w:szCs w:val="20"/>
        </w:rPr>
      </w:pPr>
      <w:r w:rsidRPr="001D4EBD">
        <w:rPr>
          <w:sz w:val="20"/>
          <w:szCs w:val="20"/>
        </w:rPr>
        <mc:AlternateContent>
          <mc:Choice Requires="wps">
            <w:drawing>
              <wp:anchor distT="0" distB="0" distL="114300" distR="114300" simplePos="0" relativeHeight="252473344" behindDoc="0" locked="0" layoutInCell="0" allowOverlap="1">
                <wp:simplePos x="0" y="0"/>
                <wp:positionH relativeFrom="column">
                  <wp:posOffset>1922780</wp:posOffset>
                </wp:positionH>
                <wp:positionV relativeFrom="paragraph">
                  <wp:posOffset>34290</wp:posOffset>
                </wp:positionV>
                <wp:extent cx="201295" cy="107950"/>
                <wp:effectExtent l="12065" t="8890" r="43815" b="54610"/>
                <wp:wrapNone/>
                <wp:docPr id="2561" name="Полилиния 256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01295" cy="107950"/>
                        </a:xfrm>
                        <a:custGeom>
                          <a:avLst/>
                          <a:gdLst>
                            <a:gd name="T0" fmla="*/ 0 w 317"/>
                            <a:gd name="T1" fmla="*/ 0 h 170"/>
                            <a:gd name="T2" fmla="*/ 317 w 317"/>
                            <a:gd name="T3" fmla="*/ 170 h 170"/>
                          </a:gdLst>
                          <a:ahLst/>
                          <a:cxnLst>
                            <a:cxn ang="0">
                              <a:pos x="T0" y="T1"/>
                            </a:cxn>
                            <a:cxn ang="0">
                              <a:pos x="T2" y="T3"/>
                            </a:cxn>
                          </a:cxnLst>
                          <a:rect l="0" t="0" r="r" b="b"/>
                          <a:pathLst>
                            <a:path w="317" h="170">
                              <a:moveTo>
                                <a:pt x="0" y="0"/>
                              </a:moveTo>
                              <a:lnTo>
                                <a:pt x="317" y="170"/>
                              </a:lnTo>
                            </a:path>
                          </a:pathLst>
                        </a:custGeom>
                        <a:noFill/>
                        <a:ln w="9525">
                          <a:solidFill>
                            <a:srgbClr val="000000"/>
                          </a:solidFill>
                          <a:round/>
                          <a:headEnd type="non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id="Полилиния 2561" o:spid="_x0000_s1026" style="position:absolute;z-index:25247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151.4pt,2.7pt,167.25pt,11.2pt" coordsize="317,1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" o:allowincell="f" filled="f">
                <v:stroke endarrow="block"/>
                <v:path arrowok="t" o:connecttype="custom" o:connectlocs="0,0;201295,107950" o:connectangles="0,0"/>
              </v:polyline>
            </w:pict>
          </mc:Fallback>
        </mc:AlternateContent>
      </w:r>
      <w:r w:rsidRPr="001D4EBD">
        <w:rPr>
          <w:sz w:val="20"/>
          <w:szCs w:val="20"/>
        </w:rPr>
        <mc:AlternateContent>
          <mc:Choice Requires="wps">
            <w:drawing>
              <wp:anchor distT="0" distB="0" distL="114300" distR="114300" simplePos="0" relativeHeight="252472320" behindDoc="0" locked="0" layoutInCell="0" allowOverlap="1">
                <wp:simplePos x="0" y="0"/>
                <wp:positionH relativeFrom="column">
                  <wp:posOffset>4896485</wp:posOffset>
                </wp:positionH>
                <wp:positionV relativeFrom="paragraph">
                  <wp:posOffset>36195</wp:posOffset>
                </wp:positionV>
                <wp:extent cx="450850" cy="450850"/>
                <wp:effectExtent l="23495" t="20320" r="20955" b="24130"/>
                <wp:wrapNone/>
                <wp:docPr id="2560" name="Овал 25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0850" cy="450850"/>
                        </a:xfrm>
                        <a:prstGeom prst="ellipse">
                          <a:avLst/>
                        </a:prstGeom>
                        <a:solidFill>
                          <a:srgbClr val="FFFFFF"/>
                        </a:solidFill>
                        <a:ln w="31750">
                          <a:solidFill>
                            <a:srgbClr val="000000"/>
                          </a:solidFill>
                          <a:round/>
                          <a:headEnd/>
                          <a:tailEnd/>
                        </a:ln>
                      </wps:spPr>
                      <wps:txbx>
                        <w:txbxContent>
                          <w:p w:rsidR="00054219" w:rsidRPr="00C47EF5" w:rsidRDefault="00054219" w:rsidP="001D4EBD">
                            <w:pPr>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Овал 2560" o:spid="_x0000_s1302" style="position:absolute;margin-left:385.55pt;margin-top:2.85pt;width:35.5pt;height:35.5pt;z-index:25247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" o:allowincell="f" strokeweight="2.5pt">
                <v:textbox>
                  <w:txbxContent>
                    <w:p w:rsidR="00054219" w:rsidRPr="00C47EF5" w:rsidRDefault="00054219" w:rsidP="001D4EBD">
                      <w:pPr>
                        <w:rPr>
                          <w:sz w:val="20"/>
                          <w:szCs w:val="20"/>
                        </w:rPr>
                      </w:pPr>
                    </w:p>
                  </w:txbxContent>
                </v:textbox>
              </v:oval>
            </w:pict>
          </mc:Fallback>
        </mc:AlternateContent>
      </w:r>
      <w:r w:rsidRPr="001D4EBD">
        <w:rPr>
          <w:sz w:val="20"/>
          <w:szCs w:val="20"/>
        </w:rPr>
        <mc:AlternateContent>
          <mc:Choice Requires="wps">
            <w:drawing>
              <wp:anchor distT="0" distB="0" distL="114300" distR="114300" simplePos="0" relativeHeight="252469248" behindDoc="0" locked="0" layoutInCell="0" allowOverlap="1">
                <wp:simplePos x="0" y="0"/>
                <wp:positionH relativeFrom="column">
                  <wp:posOffset>2103120</wp:posOffset>
                </wp:positionH>
                <wp:positionV relativeFrom="paragraph">
                  <wp:posOffset>34290</wp:posOffset>
                </wp:positionV>
                <wp:extent cx="450850" cy="450850"/>
                <wp:effectExtent l="11430" t="8890" r="13970" b="6985"/>
                <wp:wrapNone/>
                <wp:docPr id="2559" name="Овал 25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0850" cy="450850"/>
                        </a:xfrm>
                        <a:prstGeom prst="ellipse">
                          <a:avLst/>
                        </a:prstGeom>
                        <a:solidFill>
                          <a:srgbClr val="FFFFFF"/>
                        </a:solidFill>
                        <a:ln w="9525">
                          <a:solidFill>
                            <a:srgbClr val="000000"/>
                          </a:solidFill>
                          <a:round/>
                          <a:headEnd/>
                          <a:tailEnd/>
                        </a:ln>
                      </wps:spPr>
                      <wps:txbx>
                        <w:txbxContent>
                          <w:p w:rsidR="00054219" w:rsidRPr="00C47EF5" w:rsidRDefault="00054219" w:rsidP="001D4EBD">
                            <w:pPr>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Овал 2559" o:spid="_x0000_s1303" style="position:absolute;margin-left:165.6pt;margin-top:2.7pt;width:35.5pt;height:35.5pt;z-index:25246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" o:allowincell="f">
                <v:textbox>
                  <w:txbxContent>
                    <w:p w:rsidR="00054219" w:rsidRPr="00C47EF5" w:rsidRDefault="00054219" w:rsidP="001D4EBD">
                      <w:pPr>
                        <w:rPr>
                          <w:sz w:val="20"/>
                          <w:szCs w:val="20"/>
                        </w:rPr>
                      </w:pPr>
                    </w:p>
                  </w:txbxContent>
                </v:textbox>
              </v:oval>
            </w:pict>
          </mc:Fallback>
        </mc:AlternateContent>
      </w:r>
      <w:r w:rsidRPr="001D4EBD">
        <w:rPr>
          <w:sz w:val="20"/>
          <w:szCs w:val="20"/>
        </w:rPr>
        <w:t xml:space="preserve">                      </w:t>
      </w:r>
    </w:p>
    <w:p w:rsidR="001D4EBD" w:rsidRPr="001D4EBD" w:rsidRDefault="001D4EBD" w:rsidP="001D4EBD">
      <w:pPr>
        <w:spacing w:after="0" w:line="240" w:lineRule="auto"/>
        <w:rPr>
          <w:sz w:val="20"/>
          <w:szCs w:val="20"/>
        </w:rPr>
      </w:pPr>
      <w:r w:rsidRPr="001D4EBD">
        <w:rPr>
          <w:sz w:val="20"/>
          <w:szCs w:val="20"/>
        </w:rPr>
        <mc:AlternateContent>
          <mc:Choice Requires="wps">
            <w:drawing>
              <wp:anchor distT="0" distB="0" distL="114300" distR="114300" simplePos="0" relativeHeight="252487680" behindDoc="0" locked="0" layoutInCell="0" allowOverlap="1">
                <wp:simplePos x="0" y="0"/>
                <wp:positionH relativeFrom="column">
                  <wp:posOffset>840740</wp:posOffset>
                </wp:positionH>
                <wp:positionV relativeFrom="paragraph">
                  <wp:posOffset>190500</wp:posOffset>
                </wp:positionV>
                <wp:extent cx="2254250" cy="721360"/>
                <wp:effectExtent l="6350" t="0" r="6350" b="5080"/>
                <wp:wrapNone/>
                <wp:docPr id="2558" name="Полилиния 25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254250" cy="721360"/>
                        </a:xfrm>
                        <a:custGeom>
                          <a:avLst/>
                          <a:gdLst>
                            <a:gd name="G0" fmla="+- 21568 0 0"/>
                            <a:gd name="G1" fmla="+- 0 0 0"/>
                            <a:gd name="G2" fmla="+- 21600 0 0"/>
                            <a:gd name="T0" fmla="*/ 24367 w 24367"/>
                            <a:gd name="T1" fmla="*/ 21418 h 21600"/>
                            <a:gd name="T2" fmla="*/ 0 w 24367"/>
                            <a:gd name="T3" fmla="*/ 1172 h 21600"/>
                            <a:gd name="T4" fmla="*/ 21568 w 24367"/>
                            <a:gd name="T5" fmla="*/ 0 h 21600"/>
                          </a:gdLst>
                          <a:ahLst/>
                          <a:cxnLst>
                            <a:cxn ang="0">
                              <a:pos x="T0" y="T1"/>
                            </a:cxn>
                            <a:cxn ang="0">
                              <a:pos x="T2" y="T3"/>
                            </a:cxn>
                            <a:cxn ang="0">
                              <a:pos x="T4" y="T5"/>
                            </a:cxn>
                          </a:cxnLst>
                          <a:rect l="0" t="0" r="r" b="b"/>
                          <a:pathLst>
                            <a:path w="24367" h="21600" fill="none" extrusionOk="0">
                              <a:moveTo>
                                <a:pt x="24366" y="21417"/>
                              </a:moveTo>
                              <a:cubicBezTo>
                                <a:pt x="23438" y="21539"/>
                                <a:pt x="22503" y="21599"/>
                                <a:pt x="21568" y="21600"/>
                              </a:cubicBezTo>
                              <a:cubicBezTo>
                                <a:pt x="10094" y="21600"/>
                                <a:pt x="622" y="12629"/>
                                <a:pt x="-1" y="1172"/>
                              </a:cubicBezTo>
                            </a:path>
                            <a:path w="24367" h="21600" stroke="0" extrusionOk="0">
                              <a:moveTo>
                                <a:pt x="24366" y="21417"/>
                              </a:moveTo>
                              <a:cubicBezTo>
                                <a:pt x="23438" y="21539"/>
                                <a:pt x="22503" y="21599"/>
                                <a:pt x="21568" y="21600"/>
                              </a:cubicBezTo>
                              <a:cubicBezTo>
                                <a:pt x="10094" y="21600"/>
                                <a:pt x="622" y="12629"/>
                                <a:pt x="-1" y="1172"/>
                              </a:cubicBezTo>
                              <a:lnTo>
                                <a:pt x="21568" y="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Полилиния 2558" o:spid="_x0000_s1026" style="position:absolute;margin-left:66.2pt;margin-top:15pt;width:177.5pt;height:56.8pt;z-index:25248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4367,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" o:allowincell="f" path="m24366,21417nfc23438,21539,22503,21599,21568,21600,10094,21600,622,12629,-1,1172em24366,21417nsc23438,21539,22503,21599,21568,21600,10094,21600,622,12629,-1,1172l21568,r2798,21417xe" filled="f">
                <v:path arrowok="t" o:extrusionok="f" o:connecttype="custom" o:connectlocs="2254250,715282;0,39140;1995308,0" o:connectangles="0,0,0"/>
              </v:shape>
            </w:pict>
          </mc:Fallback>
        </mc:AlternateContent>
      </w:r>
      <w:r w:rsidRPr="001D4EBD">
        <w:rPr>
          <w:sz w:val="20"/>
          <w:szCs w:val="20"/>
        </w:rPr>
        <mc:AlternateContent>
          <mc:Choice Requires="wps">
            <w:drawing>
              <wp:anchor distT="0" distB="0" distL="114300" distR="114300" simplePos="0" relativeHeight="252474368" behindDoc="0" locked="0" layoutInCell="0" allowOverlap="1">
                <wp:simplePos x="0" y="0"/>
                <wp:positionH relativeFrom="column">
                  <wp:posOffset>1943100</wp:posOffset>
                </wp:positionH>
                <wp:positionV relativeFrom="paragraph">
                  <wp:posOffset>147320</wp:posOffset>
                </wp:positionV>
                <wp:extent cx="152400" cy="123825"/>
                <wp:effectExtent l="13335" t="49530" r="43815" b="7620"/>
                <wp:wrapNone/>
                <wp:docPr id="2557" name="Полилиния 25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123825"/>
                        </a:xfrm>
                        <a:custGeom>
                          <a:avLst/>
                          <a:gdLst>
                            <a:gd name="T0" fmla="*/ 0 w 240"/>
                            <a:gd name="T1" fmla="*/ 195 h 195"/>
                            <a:gd name="T2" fmla="*/ 240 w 240"/>
                            <a:gd name="T3" fmla="*/ 0 h 195"/>
                          </a:gdLst>
                          <a:ahLst/>
                          <a:cxnLst>
                            <a:cxn ang="0">
                              <a:pos x="T0" y="T1"/>
                            </a:cxn>
                            <a:cxn ang="0">
                              <a:pos x="T2" y="T3"/>
                            </a:cxn>
                          </a:cxnLst>
                          <a:rect l="0" t="0" r="r" b="b"/>
                          <a:pathLst>
                            <a:path w="240" h="195">
                              <a:moveTo>
                                <a:pt x="0" y="195"/>
                              </a:moveTo>
                              <a:lnTo>
                                <a:pt x="240" y="0"/>
                              </a:lnTo>
                            </a:path>
                          </a:pathLst>
                        </a:custGeom>
                        <a:noFill/>
                        <a:ln w="9525">
                          <a:solidFill>
                            <a:srgbClr val="000000"/>
                          </a:solidFill>
                          <a:round/>
                          <a:headEnd type="non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id="Полилиния 2557" o:spid="_x0000_s1026" style="position:absolute;z-index:25247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153pt,21.35pt,165pt,11.6pt" coordsize="240,1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" o:allowincell="f" filled="f">
                <v:stroke endarrow="block"/>
                <v:path arrowok="t" o:connecttype="custom" o:connectlocs="0,123825;152400,0" o:connectangles="0,0"/>
              </v:polyline>
            </w:pict>
          </mc:Fallback>
        </mc:AlternateContent>
      </w:r>
      <w:r w:rsidRPr="001D4EBD">
        <w:rPr>
          <w:sz w:val="20"/>
          <w:szCs w:val="20"/>
        </w:rPr>
        <mc:AlternateContent>
          <mc:Choice Requires="wps">
            <w:drawing>
              <wp:anchor distT="0" distB="0" distL="114300" distR="114300" simplePos="0" relativeHeight="252486656" behindDoc="0" locked="0" layoutInCell="0" allowOverlap="1">
                <wp:simplePos x="0" y="0"/>
                <wp:positionH relativeFrom="column">
                  <wp:posOffset>1021080</wp:posOffset>
                </wp:positionH>
                <wp:positionV relativeFrom="paragraph">
                  <wp:posOffset>46355</wp:posOffset>
                </wp:positionV>
                <wp:extent cx="949325" cy="324485"/>
                <wp:effectExtent l="5715" t="0" r="6985" b="12700"/>
                <wp:wrapNone/>
                <wp:docPr id="2556" name="Полилиния 255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49325" cy="324485"/>
                        </a:xfrm>
                        <a:custGeom>
                          <a:avLst/>
                          <a:gdLst>
                            <a:gd name="G0" fmla="+- 19805 0 0"/>
                            <a:gd name="G1" fmla="+- 0 0 0"/>
                            <a:gd name="G2" fmla="+- 21600 0 0"/>
                            <a:gd name="T0" fmla="*/ 36323 w 36323"/>
                            <a:gd name="T1" fmla="*/ 13918 h 21600"/>
                            <a:gd name="T2" fmla="*/ 0 w 36323"/>
                            <a:gd name="T3" fmla="*/ 8622 h 21600"/>
                            <a:gd name="T4" fmla="*/ 19805 w 36323"/>
                            <a:gd name="T5" fmla="*/ 0 h 21600"/>
                          </a:gdLst>
                          <a:ahLst/>
                          <a:cxnLst>
                            <a:cxn ang="0">
                              <a:pos x="T0" y="T1"/>
                            </a:cxn>
                            <a:cxn ang="0">
                              <a:pos x="T2" y="T3"/>
                            </a:cxn>
                            <a:cxn ang="0">
                              <a:pos x="T4" y="T5"/>
                            </a:cxn>
                          </a:cxnLst>
                          <a:rect l="0" t="0" r="r" b="b"/>
                          <a:pathLst>
                            <a:path w="36323" h="21600" fill="none" extrusionOk="0">
                              <a:moveTo>
                                <a:pt x="36323" y="13918"/>
                              </a:moveTo>
                              <a:cubicBezTo>
                                <a:pt x="32218" y="18788"/>
                                <a:pt x="26174" y="21599"/>
                                <a:pt x="19805" y="21600"/>
                              </a:cubicBezTo>
                              <a:cubicBezTo>
                                <a:pt x="11209" y="21600"/>
                                <a:pt x="3431" y="16503"/>
                                <a:pt x="0" y="8621"/>
                              </a:cubicBezTo>
                            </a:path>
                            <a:path w="36323" h="21600" stroke="0" extrusionOk="0">
                              <a:moveTo>
                                <a:pt x="36323" y="13918"/>
                              </a:moveTo>
                              <a:cubicBezTo>
                                <a:pt x="32218" y="18788"/>
                                <a:pt x="26174" y="21599"/>
                                <a:pt x="19805" y="21600"/>
                              </a:cubicBezTo>
                              <a:cubicBezTo>
                                <a:pt x="11209" y="21600"/>
                                <a:pt x="3431" y="16503"/>
                                <a:pt x="0" y="8621"/>
                              </a:cubicBezTo>
                              <a:lnTo>
                                <a:pt x="19805" y="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Полилиния 2556" o:spid="_x0000_s1026" style="position:absolute;margin-left:80.4pt;margin-top:3.65pt;width:74.75pt;height:25.55pt;z-index:25248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36323,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" o:allowincell="f" path="m36323,13918nfc32218,18788,26174,21599,19805,21600,11209,21600,3431,16503,,8621em36323,13918nsc32218,18788,26174,21599,19805,21600,11209,21600,3431,16503,,8621l19805,,36323,13918xe" filled="f">
                <v:path arrowok="t" o:extrusionok="f" o:connecttype="custom" o:connectlocs="949325,209083;0,129524;517616,0" o:connectangles="0,0,0"/>
              </v:shape>
            </w:pict>
          </mc:Fallback>
        </mc:AlternateContent>
      </w:r>
      <w:r w:rsidRPr="001D4EBD">
        <w:rPr>
          <w:sz w:val="20"/>
          <w:szCs w:val="20"/>
        </w:rPr>
        <mc:AlternateContent>
          <mc:Choice Requires="wps">
            <w:drawing>
              <wp:anchor distT="0" distB="0" distL="114300" distR="114300" simplePos="0" relativeHeight="252481536" behindDoc="0" locked="0" layoutInCell="0" allowOverlap="1">
                <wp:simplePos x="0" y="0"/>
                <wp:positionH relativeFrom="column">
                  <wp:posOffset>389890</wp:posOffset>
                </wp:positionH>
                <wp:positionV relativeFrom="paragraph">
                  <wp:posOffset>10160</wp:posOffset>
                </wp:positionV>
                <wp:extent cx="270510" cy="0"/>
                <wp:effectExtent l="12700" t="55245" r="21590" b="59055"/>
                <wp:wrapNone/>
                <wp:docPr id="2555" name="Прямая соединительная линия 25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051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2555" o:spid="_x0000_s1026" style="position:absolute;z-index:25248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7pt,.8pt" to="52pt,.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" o:allowincell="f">
                <v:stroke endarrow="block"/>
              </v:line>
            </w:pict>
          </mc:Fallback>
        </mc:AlternateContent>
      </w:r>
      <w:r w:rsidRPr="001D4EBD">
        <w:rPr>
          <w:sz w:val="20"/>
          <w:szCs w:val="20"/>
        </w:rPr>
        <mc:AlternateContent>
          <mc:Choice Requires="wps">
            <w:drawing>
              <wp:anchor distT="0" distB="0" distL="114300" distR="114300" simplePos="0" relativeHeight="252480512" behindDoc="0" locked="0" layoutInCell="0" allowOverlap="1">
                <wp:simplePos x="0" y="0"/>
                <wp:positionH relativeFrom="column">
                  <wp:posOffset>3906520</wp:posOffset>
                </wp:positionH>
                <wp:positionV relativeFrom="paragraph">
                  <wp:posOffset>166370</wp:posOffset>
                </wp:positionV>
                <wp:extent cx="1008380" cy="655320"/>
                <wp:effectExtent l="5080" t="59055" r="43815" b="9525"/>
                <wp:wrapNone/>
                <wp:docPr id="2554" name="Полилиния 25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08380" cy="655320"/>
                        </a:xfrm>
                        <a:custGeom>
                          <a:avLst/>
                          <a:gdLst>
                            <a:gd name="T0" fmla="*/ 0 w 1588"/>
                            <a:gd name="T1" fmla="*/ 1032 h 1032"/>
                            <a:gd name="T2" fmla="*/ 1588 w 1588"/>
                            <a:gd name="T3" fmla="*/ 0 h 1032"/>
                          </a:gdLst>
                          <a:ahLst/>
                          <a:cxnLst>
                            <a:cxn ang="0">
                              <a:pos x="T0" y="T1"/>
                            </a:cxn>
                            <a:cxn ang="0">
                              <a:pos x="T2" y="T3"/>
                            </a:cxn>
                          </a:cxnLst>
                          <a:rect l="0" t="0" r="r" b="b"/>
                          <a:pathLst>
                            <a:path w="1588" h="1032">
                              <a:moveTo>
                                <a:pt x="0" y="1032"/>
                              </a:moveTo>
                              <a:lnTo>
                                <a:pt x="1588" y="0"/>
                              </a:lnTo>
                            </a:path>
                          </a:pathLst>
                        </a:custGeom>
                        <a:noFill/>
                        <a:ln w="9525">
                          <a:solidFill>
                            <a:srgbClr val="000000"/>
                          </a:solidFill>
                          <a:round/>
                          <a:headEnd type="non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id="Полилиния 2554" o:spid="_x0000_s1026" style="position:absolute;z-index:25248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307.6pt,64.7pt,387pt,13.1pt" coordsize="1588,10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" o:allowincell="f" filled="f">
                <v:stroke endarrow="block"/>
                <v:path arrowok="t" o:connecttype="custom" o:connectlocs="0,655320;1008380,0" o:connectangles="0,0"/>
              </v:polyline>
            </w:pict>
          </mc:Fallback>
        </mc:AlternateContent>
      </w:r>
      <w:r w:rsidRPr="001D4EBD">
        <w:rPr>
          <w:sz w:val="20"/>
          <w:szCs w:val="20"/>
        </w:rPr>
        <mc:AlternateContent>
          <mc:Choice Requires="wps">
            <w:drawing>
              <wp:anchor distT="0" distB="0" distL="114300" distR="114300" simplePos="0" relativeHeight="252476416" behindDoc="0" locked="0" layoutInCell="0" allowOverlap="1">
                <wp:simplePos x="0" y="0"/>
                <wp:positionH relativeFrom="column">
                  <wp:posOffset>2514600</wp:posOffset>
                </wp:positionH>
                <wp:positionV relativeFrom="paragraph">
                  <wp:posOffset>175895</wp:posOffset>
                </wp:positionV>
                <wp:extent cx="981075" cy="571500"/>
                <wp:effectExtent l="13335" t="11430" r="43815" b="55245"/>
                <wp:wrapNone/>
                <wp:docPr id="2553" name="Полилиния 25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81075" cy="571500"/>
                        </a:xfrm>
                        <a:custGeom>
                          <a:avLst/>
                          <a:gdLst>
                            <a:gd name="T0" fmla="*/ 0 w 1545"/>
                            <a:gd name="T1" fmla="*/ 0 h 900"/>
                            <a:gd name="T2" fmla="*/ 1545 w 1545"/>
                            <a:gd name="T3" fmla="*/ 900 h 900"/>
                          </a:gdLst>
                          <a:ahLst/>
                          <a:cxnLst>
                            <a:cxn ang="0">
                              <a:pos x="T0" y="T1"/>
                            </a:cxn>
                            <a:cxn ang="0">
                              <a:pos x="T2" y="T3"/>
                            </a:cxn>
                          </a:cxnLst>
                          <a:rect l="0" t="0" r="r" b="b"/>
                          <a:pathLst>
                            <a:path w="1545" h="900">
                              <a:moveTo>
                                <a:pt x="0" y="0"/>
                              </a:moveTo>
                              <a:lnTo>
                                <a:pt x="1545" y="900"/>
                              </a:lnTo>
                            </a:path>
                          </a:pathLst>
                        </a:custGeom>
                        <a:noFill/>
                        <a:ln w="9525">
                          <a:solidFill>
                            <a:srgbClr val="000000"/>
                          </a:solidFill>
                          <a:round/>
                          <a:headEnd type="non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id="Полилиния 2553" o:spid="_x0000_s1026" style="position:absolute;z-index:25247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198pt,13.85pt,275.25pt,58.85pt" coordsize="1545,9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" o:allowincell="f" filled="f">
                <v:stroke endarrow="block"/>
                <v:path arrowok="t" o:connecttype="custom" o:connectlocs="0,0;981075,571500" o:connectangles="0,0"/>
              </v:polyline>
            </w:pict>
          </mc:Fallback>
        </mc:AlternateContent>
      </w:r>
      <w:r w:rsidRPr="001D4EBD">
        <w:rPr>
          <w:sz w:val="20"/>
          <w:szCs w:val="20"/>
        </w:rPr>
        <w:t xml:space="preserve">                                                                                     </w:t>
      </w:r>
    </w:p>
    <w:p w:rsidR="001D4EBD" w:rsidRPr="001D4EBD" w:rsidRDefault="001D4EBD" w:rsidP="001D4EBD">
      <w:pPr>
        <w:spacing w:after="0" w:line="240" w:lineRule="auto"/>
        <w:rPr>
          <w:sz w:val="20"/>
          <w:szCs w:val="20"/>
        </w:rPr>
      </w:pPr>
      <w:r w:rsidRPr="001D4EBD">
        <w:rPr>
          <w:sz w:val="20"/>
          <w:szCs w:val="20"/>
        </w:rPr>
        <w:t xml:space="preserve">                      -                              .                                 </w:t>
      </w:r>
    </w:p>
    <w:p w:rsidR="001D4EBD" w:rsidRPr="001D4EBD" w:rsidRDefault="001D4EBD" w:rsidP="001D4EBD">
      <w:pPr>
        <w:spacing w:after="0" w:line="240" w:lineRule="auto"/>
        <w:rPr>
          <w:sz w:val="20"/>
          <w:szCs w:val="20"/>
        </w:rPr>
      </w:pPr>
      <w:r w:rsidRPr="001D4EBD">
        <w:rPr>
          <w:sz w:val="20"/>
          <w:szCs w:val="20"/>
        </w:rPr>
        <mc:AlternateContent>
          <mc:Choice Requires="wps">
            <w:drawing>
              <wp:anchor distT="0" distB="0" distL="114300" distR="114300" simplePos="0" relativeHeight="252470272" behindDoc="0" locked="0" layoutInCell="0" allowOverlap="1">
                <wp:simplePos x="0" y="0"/>
                <wp:positionH relativeFrom="column">
                  <wp:posOffset>3455670</wp:posOffset>
                </wp:positionH>
                <wp:positionV relativeFrom="paragraph">
                  <wp:posOffset>232410</wp:posOffset>
                </wp:positionV>
                <wp:extent cx="450850" cy="450850"/>
                <wp:effectExtent l="11430" t="8890" r="13970" b="6985"/>
                <wp:wrapNone/>
                <wp:docPr id="2552" name="Овал 25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0850" cy="450850"/>
                        </a:xfrm>
                        <a:prstGeom prst="ellipse">
                          <a:avLst/>
                        </a:prstGeom>
                        <a:solidFill>
                          <a:srgbClr val="FFFFFF"/>
                        </a:solidFill>
                        <a:ln w="9525">
                          <a:solidFill>
                            <a:srgbClr val="000000"/>
                          </a:solidFill>
                          <a:round/>
                          <a:headEnd/>
                          <a:tailEnd/>
                        </a:ln>
                      </wps:spPr>
                      <wps:txbx>
                        <w:txbxContent>
                          <w:p w:rsidR="00054219" w:rsidRPr="00C47EF5" w:rsidRDefault="00054219" w:rsidP="001D4EBD">
                            <w:pPr>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Овал 2552" o:spid="_x0000_s1304" style="position:absolute;margin-left:272.1pt;margin-top:18.3pt;width:35.5pt;height:35.5pt;z-index:25247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" o:allowincell="f">
                <v:textbox>
                  <w:txbxContent>
                    <w:p w:rsidR="00054219" w:rsidRPr="00C47EF5" w:rsidRDefault="00054219" w:rsidP="001D4EBD">
                      <w:pPr>
                        <w:rPr>
                          <w:sz w:val="20"/>
                          <w:szCs w:val="20"/>
                        </w:rPr>
                      </w:pPr>
                    </w:p>
                  </w:txbxContent>
                </v:textbox>
              </v:oval>
            </w:pict>
          </mc:Fallback>
        </mc:AlternateContent>
      </w:r>
      <w:r w:rsidRPr="001D4EBD">
        <w:rPr>
          <w:sz w:val="20"/>
          <w:szCs w:val="20"/>
        </w:rPr>
        <w:t xml:space="preserve">                                                                                ц</w:t>
      </w:r>
    </w:p>
    <w:p w:rsidR="001D4EBD" w:rsidRPr="001D4EBD" w:rsidRDefault="001D4EBD" w:rsidP="001D4EBD">
      <w:pPr>
        <w:spacing w:after="0" w:line="240" w:lineRule="auto"/>
        <w:rPr>
          <w:sz w:val="20"/>
          <w:szCs w:val="20"/>
        </w:rPr>
      </w:pPr>
      <w:r w:rsidRPr="001D4EBD">
        <w:rPr>
          <w:sz w:val="20"/>
          <w:szCs w:val="20"/>
        </w:rPr>
        <w:t xml:space="preserve">                               .</w:t>
      </w:r>
    </w:p>
    <w:p w:rsidR="001D4EBD" w:rsidRPr="001D4EBD" w:rsidRDefault="001D4EBD" w:rsidP="001D4EBD">
      <w:pPr>
        <w:spacing w:after="0" w:line="240" w:lineRule="auto"/>
        <w:rPr>
          <w:sz w:val="20"/>
          <w:szCs w:val="20"/>
        </w:rPr>
      </w:pPr>
      <w:r w:rsidRPr="001D4EBD">
        <w:rPr>
          <w:sz w:val="20"/>
          <w:szCs w:val="20"/>
        </w:rPr>
        <mc:AlternateContent>
          <mc:Choice Requires="wps">
            <w:drawing>
              <wp:anchor distT="0" distB="0" distL="114300" distR="114300" simplePos="0" relativeHeight="252478464" behindDoc="0" locked="0" layoutInCell="0" allowOverlap="1">
                <wp:simplePos x="0" y="0"/>
                <wp:positionH relativeFrom="column">
                  <wp:posOffset>3094990</wp:posOffset>
                </wp:positionH>
                <wp:positionV relativeFrom="paragraph">
                  <wp:posOffset>93980</wp:posOffset>
                </wp:positionV>
                <wp:extent cx="360680" cy="0"/>
                <wp:effectExtent l="12700" t="61595" r="17145" b="52705"/>
                <wp:wrapNone/>
                <wp:docPr id="2551" name="Прямая соединительная линия 25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068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2551" o:spid="_x0000_s1026" style="position:absolute;z-index:25247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3.7pt,7.4pt" to="272.1pt,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" o:allowincell="f">
                <v:stroke endarrow="block"/>
              </v:line>
            </w:pict>
          </mc:Fallback>
        </mc:AlternateContent>
      </w:r>
    </w:p>
    <w:p w:rsidR="001D4EBD" w:rsidRPr="001D4EBD" w:rsidRDefault="001D4EBD" w:rsidP="001D4EBD">
      <w:pPr>
        <w:spacing w:after="0" w:line="240" w:lineRule="auto"/>
        <w:rPr>
          <w:sz w:val="20"/>
          <w:szCs w:val="20"/>
        </w:rPr>
      </w:pPr>
    </w:p>
    <w:p w:rsidR="001D4EBD" w:rsidRPr="001D4EBD" w:rsidRDefault="001D4EBD" w:rsidP="001D4EBD">
      <w:pPr>
        <w:spacing w:after="0" w:line="240" w:lineRule="auto"/>
        <w:rPr>
          <w:sz w:val="20"/>
          <w:szCs w:val="20"/>
        </w:rPr>
      </w:pPr>
      <w:r w:rsidRPr="001D4EBD">
        <w:rPr>
          <w:sz w:val="20"/>
          <w:szCs w:val="20"/>
        </w:rPr>
        <w:t>Граф конечного распознавателя А’.</w:t>
      </w:r>
      <w:r w:rsidRPr="001D4EBD">
        <w:rPr>
          <w:sz w:val="20"/>
          <w:szCs w:val="20"/>
        </w:rPr>
        <mc:AlternateContent>
          <mc:Choice Requires="wps">
            <w:drawing>
              <wp:anchor distT="0" distB="0" distL="114300" distR="114300" simplePos="0" relativeHeight="252511232" behindDoc="0" locked="0" layoutInCell="0" allowOverlap="1">
                <wp:simplePos x="0" y="0"/>
                <wp:positionH relativeFrom="column">
                  <wp:posOffset>3636010</wp:posOffset>
                </wp:positionH>
                <wp:positionV relativeFrom="paragraph">
                  <wp:posOffset>92075</wp:posOffset>
                </wp:positionV>
                <wp:extent cx="360680" cy="464820"/>
                <wp:effectExtent l="10795" t="10160" r="9525" b="10795"/>
                <wp:wrapNone/>
                <wp:docPr id="2550" name="Полилиния 25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60680" cy="464820"/>
                        </a:xfrm>
                        <a:custGeom>
                          <a:avLst/>
                          <a:gdLst>
                            <a:gd name="G0" fmla="+- 20914 0 0"/>
                            <a:gd name="G1" fmla="+- 21600 0 0"/>
                            <a:gd name="G2" fmla="+- 21600 0 0"/>
                            <a:gd name="T0" fmla="*/ 0 w 42514"/>
                            <a:gd name="T1" fmla="*/ 16198 h 41689"/>
                            <a:gd name="T2" fmla="*/ 28852 w 42514"/>
                            <a:gd name="T3" fmla="*/ 41689 h 41689"/>
                            <a:gd name="T4" fmla="*/ 20914 w 42514"/>
                            <a:gd name="T5" fmla="*/ 21600 h 41689"/>
                          </a:gdLst>
                          <a:ahLst/>
                          <a:cxnLst>
                            <a:cxn ang="0">
                              <a:pos x="T0" y="T1"/>
                            </a:cxn>
                            <a:cxn ang="0">
                              <a:pos x="T2" y="T3"/>
                            </a:cxn>
                            <a:cxn ang="0">
                              <a:pos x="T4" y="T5"/>
                            </a:cxn>
                          </a:cxnLst>
                          <a:rect l="0" t="0" r="r" b="b"/>
                          <a:pathLst>
                            <a:path w="42514" h="41689" fill="none" extrusionOk="0">
                              <a:moveTo>
                                <a:pt x="0" y="16198"/>
                              </a:moveTo>
                              <a:cubicBezTo>
                                <a:pt x="2463" y="6662"/>
                                <a:pt x="11065" y="-1"/>
                                <a:pt x="20914" y="0"/>
                              </a:cubicBezTo>
                              <a:cubicBezTo>
                                <a:pt x="32843" y="0"/>
                                <a:pt x="42514" y="9670"/>
                                <a:pt x="42514" y="21600"/>
                              </a:cubicBezTo>
                              <a:cubicBezTo>
                                <a:pt x="42514" y="30465"/>
                                <a:pt x="37096" y="38430"/>
                                <a:pt x="28851" y="41688"/>
                              </a:cubicBezTo>
                            </a:path>
                            <a:path w="42514" h="41689" stroke="0" extrusionOk="0">
                              <a:moveTo>
                                <a:pt x="0" y="16198"/>
                              </a:moveTo>
                              <a:cubicBezTo>
                                <a:pt x="2463" y="6662"/>
                                <a:pt x="11065" y="-1"/>
                                <a:pt x="20914" y="0"/>
                              </a:cubicBezTo>
                              <a:cubicBezTo>
                                <a:pt x="32843" y="0"/>
                                <a:pt x="42514" y="9670"/>
                                <a:pt x="42514" y="21600"/>
                              </a:cubicBezTo>
                              <a:cubicBezTo>
                                <a:pt x="42514" y="30465"/>
                                <a:pt x="37096" y="38430"/>
                                <a:pt x="28851" y="41688"/>
                              </a:cubicBezTo>
                              <a:lnTo>
                                <a:pt x="20914"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Полилиния 2550" o:spid="_x0000_s1026" style="position:absolute;margin-left:286.3pt;margin-top:7.25pt;width:28.4pt;height:36.6pt;z-index:25251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42514,416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" o:allowincell="f" path="m,16198nfc2463,6662,11065,-1,20914,,32843,,42514,9670,42514,21600v,8865,-5418,16830,-13663,20088em,16198nsc2463,6662,11065,-1,20914,,32843,,42514,9670,42514,21600v,8865,-5418,16830,-13663,20088l20914,21600,,16198xe" filled="f">
                <v:path arrowok="t" o:extrusionok="f" o:connecttype="custom" o:connectlocs="0,180603;244774,464820;177430,240834" o:connectangles="0,0,0"/>
              </v:shape>
            </w:pict>
          </mc:Fallback>
        </mc:AlternateContent>
      </w:r>
    </w:p>
    <w:p w:rsidR="001D4EBD" w:rsidRPr="001D4EBD" w:rsidRDefault="001D4EBD" w:rsidP="001D4EBD">
      <w:pPr>
        <w:spacing w:after="0" w:line="240" w:lineRule="auto"/>
        <w:rPr>
          <w:sz w:val="20"/>
          <w:szCs w:val="20"/>
        </w:rPr>
      </w:pPr>
      <w:r w:rsidRPr="001D4EBD">
        <w:rPr>
          <w:sz w:val="20"/>
          <w:szCs w:val="20"/>
        </w:rPr>
        <mc:AlternateContent>
          <mc:Choice Requires="wps">
            <w:drawing>
              <wp:anchor distT="0" distB="0" distL="114300" distR="114300" simplePos="0" relativeHeight="252505088" behindDoc="0" locked="0" layoutInCell="0" allowOverlap="1">
                <wp:simplePos x="0" y="0"/>
                <wp:positionH relativeFrom="column">
                  <wp:posOffset>3636010</wp:posOffset>
                </wp:positionH>
                <wp:positionV relativeFrom="paragraph">
                  <wp:posOffset>64770</wp:posOffset>
                </wp:positionV>
                <wp:extent cx="0" cy="180340"/>
                <wp:effectExtent l="58420" t="5715" r="55880" b="23495"/>
                <wp:wrapNone/>
                <wp:docPr id="2549" name="Прямая соединительная линия 25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03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2549" o:spid="_x0000_s1026" style="position:absolute;z-index:25250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6.3pt,5.1pt" to="286.3pt,1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" o:allowincell="f">
                <v:stroke endarrow="block"/>
              </v:line>
            </w:pict>
          </mc:Fallback>
        </mc:AlternateContent>
      </w:r>
      <w:r w:rsidRPr="001D4EBD">
        <w:rPr>
          <w:sz w:val="20"/>
          <w:szCs w:val="20"/>
        </w:rPr>
        <w:t xml:space="preserve">                                                                               ц</w:t>
      </w:r>
    </w:p>
    <w:p w:rsidR="001D4EBD" w:rsidRPr="001D4EBD" w:rsidRDefault="001D4EBD" w:rsidP="001D4EBD">
      <w:pPr>
        <w:spacing w:after="0" w:line="240" w:lineRule="auto"/>
        <w:rPr>
          <w:sz w:val="20"/>
          <w:szCs w:val="20"/>
        </w:rPr>
      </w:pPr>
      <w:r w:rsidRPr="001D4EBD">
        <w:rPr>
          <w:sz w:val="20"/>
          <w:szCs w:val="20"/>
        </w:rPr>
        <mc:AlternateContent>
          <mc:Choice Requires="wps">
            <w:drawing>
              <wp:anchor distT="0" distB="0" distL="114300" distR="114300" simplePos="0" relativeHeight="252499968" behindDoc="0" locked="0" layoutInCell="0" allowOverlap="1">
                <wp:simplePos x="0" y="0"/>
                <wp:positionH relativeFrom="column">
                  <wp:posOffset>3114675</wp:posOffset>
                </wp:positionH>
                <wp:positionV relativeFrom="paragraph">
                  <wp:posOffset>140970</wp:posOffset>
                </wp:positionV>
                <wp:extent cx="390525" cy="635"/>
                <wp:effectExtent l="13335" t="57150" r="15240" b="56515"/>
                <wp:wrapNone/>
                <wp:docPr id="2548" name="Полилиния 25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90525" cy="635"/>
                        </a:xfrm>
                        <a:custGeom>
                          <a:avLst/>
                          <a:gdLst>
                            <a:gd name="T0" fmla="*/ 0 w 615"/>
                            <a:gd name="T1" fmla="*/ 0 h 1"/>
                            <a:gd name="T2" fmla="*/ 615 w 615"/>
                            <a:gd name="T3" fmla="*/ 0 h 1"/>
                          </a:gdLst>
                          <a:ahLst/>
                          <a:cxnLst>
                            <a:cxn ang="0">
                              <a:pos x="T0" y="T1"/>
                            </a:cxn>
                            <a:cxn ang="0">
                              <a:pos x="T2" y="T3"/>
                            </a:cxn>
                          </a:cxnLst>
                          <a:rect l="0" t="0" r="r" b="b"/>
                          <a:pathLst>
                            <a:path w="615" h="1">
                              <a:moveTo>
                                <a:pt x="0" y="0"/>
                              </a:moveTo>
                              <a:lnTo>
                                <a:pt x="615" y="0"/>
                              </a:lnTo>
                            </a:path>
                          </a:pathLst>
                        </a:custGeom>
                        <a:noFill/>
                        <a:ln w="9525">
                          <a:solidFill>
                            <a:srgbClr val="000000"/>
                          </a:solidFill>
                          <a:round/>
                          <a:headEnd type="non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id="Полилиния 2548" o:spid="_x0000_s1026" style="position:absolute;z-index:25249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245.25pt,11.1pt,276pt,11.1pt" coordsize="61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" o:allowincell="f" filled="f">
                <v:stroke endarrow="block"/>
                <v:path arrowok="t" o:connecttype="custom" o:connectlocs="0,0;390525,0" o:connectangles="0,0"/>
              </v:polyline>
            </w:pict>
          </mc:Fallback>
        </mc:AlternateContent>
      </w:r>
      <w:r w:rsidRPr="001D4EBD">
        <w:rPr>
          <w:sz w:val="20"/>
          <w:szCs w:val="20"/>
        </w:rPr>
        <mc:AlternateContent>
          <mc:Choice Requires="wps">
            <w:drawing>
              <wp:anchor distT="0" distB="0" distL="114300" distR="114300" simplePos="0" relativeHeight="252507136" behindDoc="0" locked="0" layoutInCell="0" allowOverlap="1">
                <wp:simplePos x="0" y="0"/>
                <wp:positionH relativeFrom="column">
                  <wp:posOffset>918210</wp:posOffset>
                </wp:positionH>
                <wp:positionV relativeFrom="paragraph">
                  <wp:posOffset>132080</wp:posOffset>
                </wp:positionV>
                <wp:extent cx="2447290" cy="720725"/>
                <wp:effectExtent l="7620" t="10160" r="0" b="0"/>
                <wp:wrapNone/>
                <wp:docPr id="2547" name="Полилиния 25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447290" cy="720725"/>
                        </a:xfrm>
                        <a:custGeom>
                          <a:avLst/>
                          <a:gdLst>
                            <a:gd name="G0" fmla="+- 21522 0 0"/>
                            <a:gd name="G1" fmla="+- 21523 0 0"/>
                            <a:gd name="G2" fmla="+- 21600 0 0"/>
                            <a:gd name="T0" fmla="*/ 0 w 21522"/>
                            <a:gd name="T1" fmla="*/ 19692 h 21523"/>
                            <a:gd name="T2" fmla="*/ 19695 w 21522"/>
                            <a:gd name="T3" fmla="*/ 0 h 21523"/>
                            <a:gd name="T4" fmla="*/ 21522 w 21522"/>
                            <a:gd name="T5" fmla="*/ 21523 h 21523"/>
                          </a:gdLst>
                          <a:ahLst/>
                          <a:cxnLst>
                            <a:cxn ang="0">
                              <a:pos x="T0" y="T1"/>
                            </a:cxn>
                            <a:cxn ang="0">
                              <a:pos x="T2" y="T3"/>
                            </a:cxn>
                            <a:cxn ang="0">
                              <a:pos x="T4" y="T5"/>
                            </a:cxn>
                          </a:cxnLst>
                          <a:rect l="0" t="0" r="r" b="b"/>
                          <a:pathLst>
                            <a:path w="21522" h="21523" fill="none" extrusionOk="0">
                              <a:moveTo>
                                <a:pt x="-1" y="19691"/>
                              </a:moveTo>
                              <a:cubicBezTo>
                                <a:pt x="891" y="9206"/>
                                <a:pt x="9209" y="890"/>
                                <a:pt x="19695" y="0"/>
                              </a:cubicBezTo>
                            </a:path>
                            <a:path w="21522" h="21523" stroke="0" extrusionOk="0">
                              <a:moveTo>
                                <a:pt x="-1" y="19691"/>
                              </a:moveTo>
                              <a:cubicBezTo>
                                <a:pt x="891" y="9206"/>
                                <a:pt x="9209" y="890"/>
                                <a:pt x="19695" y="0"/>
                              </a:cubicBezTo>
                              <a:lnTo>
                                <a:pt x="21522" y="21523"/>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Полилиния 2547" o:spid="_x0000_s1026" style="position:absolute;margin-left:72.3pt;margin-top:10.4pt;width:192.7pt;height:56.75pt;z-index:25250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522,215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" o:allowincell="f" path="m-1,19691nfc891,9206,9209,890,19695,em-1,19691nsc891,9206,9209,890,19695,r1827,21523l-1,19691xe" filled="f">
                <v:path arrowok="t" o:extrusionok="f" o:connecttype="custom" o:connectlocs="0,659412;2239540,0;2447290,720725" o:connectangles="0,0,0"/>
              </v:shape>
            </w:pict>
          </mc:Fallback>
        </mc:AlternateContent>
      </w:r>
      <w:r w:rsidRPr="001D4EBD">
        <w:rPr>
          <w:sz w:val="20"/>
          <w:szCs w:val="20"/>
        </w:rPr>
        <mc:AlternateContent>
          <mc:Choice Requires="wps">
            <w:drawing>
              <wp:anchor distT="0" distB="0" distL="114300" distR="114300" simplePos="0" relativeHeight="252493824" behindDoc="0" locked="0" layoutInCell="0" allowOverlap="1">
                <wp:simplePos x="0" y="0"/>
                <wp:positionH relativeFrom="column">
                  <wp:posOffset>3455670</wp:posOffset>
                </wp:positionH>
                <wp:positionV relativeFrom="paragraph">
                  <wp:posOffset>40640</wp:posOffset>
                </wp:positionV>
                <wp:extent cx="450850" cy="450850"/>
                <wp:effectExtent l="11430" t="13970" r="13970" b="11430"/>
                <wp:wrapNone/>
                <wp:docPr id="2546" name="Овал 25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0850" cy="450850"/>
                        </a:xfrm>
                        <a:prstGeom prst="ellipse">
                          <a:avLst/>
                        </a:prstGeom>
                        <a:solidFill>
                          <a:srgbClr val="FFFFFF"/>
                        </a:solidFill>
                        <a:ln w="9525">
                          <a:solidFill>
                            <a:srgbClr val="000000"/>
                          </a:solidFill>
                          <a:round/>
                          <a:headEnd/>
                          <a:tailEnd/>
                        </a:ln>
                      </wps:spPr>
                      <wps:txbx>
                        <w:txbxContent>
                          <w:p w:rsidR="00054219" w:rsidRPr="00C47EF5" w:rsidRDefault="00054219" w:rsidP="001D4EBD">
                            <w:pPr>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Овал 2546" o:spid="_x0000_s1305" style="position:absolute;margin-left:272.1pt;margin-top:3.2pt;width:35.5pt;height:35.5pt;z-index:25249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" o:allowincell="f">
                <v:textbox>
                  <w:txbxContent>
                    <w:p w:rsidR="00054219" w:rsidRPr="00C47EF5" w:rsidRDefault="00054219" w:rsidP="001D4EBD">
                      <w:pPr>
                        <w:rPr>
                          <w:sz w:val="20"/>
                          <w:szCs w:val="20"/>
                        </w:rPr>
                      </w:pPr>
                    </w:p>
                  </w:txbxContent>
                </v:textbox>
              </v:oval>
            </w:pict>
          </mc:Fallback>
        </mc:AlternateContent>
      </w:r>
      <w:r w:rsidRPr="001D4EBD">
        <w:rPr>
          <w:sz w:val="20"/>
          <w:szCs w:val="20"/>
        </w:rPr>
        <w:t xml:space="preserve">                                  ц </w:t>
      </w:r>
    </w:p>
    <w:p w:rsidR="001D4EBD" w:rsidRPr="001D4EBD" w:rsidRDefault="001D4EBD" w:rsidP="001D4EBD">
      <w:pPr>
        <w:spacing w:after="0" w:line="240" w:lineRule="auto"/>
        <w:rPr>
          <w:sz w:val="20"/>
          <w:szCs w:val="20"/>
        </w:rPr>
      </w:pPr>
      <w:r w:rsidRPr="001D4EBD">
        <w:rPr>
          <w:sz w:val="20"/>
          <w:szCs w:val="20"/>
        </w:rPr>
        <mc:AlternateContent>
          <mc:Choice Requires="wps">
            <w:drawing>
              <wp:anchor distT="0" distB="0" distL="114300" distR="114300" simplePos="0" relativeHeight="252497920" behindDoc="0" locked="0" layoutInCell="0" allowOverlap="1">
                <wp:simplePos x="0" y="0"/>
                <wp:positionH relativeFrom="column">
                  <wp:posOffset>2524125</wp:posOffset>
                </wp:positionH>
                <wp:positionV relativeFrom="paragraph">
                  <wp:posOffset>174625</wp:posOffset>
                </wp:positionV>
                <wp:extent cx="952500" cy="581025"/>
                <wp:effectExtent l="13335" t="56515" r="43815" b="10160"/>
                <wp:wrapNone/>
                <wp:docPr id="2545" name="Полилиния 25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52500" cy="581025"/>
                        </a:xfrm>
                        <a:custGeom>
                          <a:avLst/>
                          <a:gdLst>
                            <a:gd name="T0" fmla="*/ 0 w 1500"/>
                            <a:gd name="T1" fmla="*/ 915 h 915"/>
                            <a:gd name="T2" fmla="*/ 1500 w 1500"/>
                            <a:gd name="T3" fmla="*/ 0 h 915"/>
                          </a:gdLst>
                          <a:ahLst/>
                          <a:cxnLst>
                            <a:cxn ang="0">
                              <a:pos x="T0" y="T1"/>
                            </a:cxn>
                            <a:cxn ang="0">
                              <a:pos x="T2" y="T3"/>
                            </a:cxn>
                          </a:cxnLst>
                          <a:rect l="0" t="0" r="r" b="b"/>
                          <a:pathLst>
                            <a:path w="1500" h="915">
                              <a:moveTo>
                                <a:pt x="0" y="915"/>
                              </a:moveTo>
                              <a:lnTo>
                                <a:pt x="1500" y="0"/>
                              </a:lnTo>
                            </a:path>
                          </a:pathLst>
                        </a:custGeom>
                        <a:noFill/>
                        <a:ln w="9525">
                          <a:solidFill>
                            <a:srgbClr val="000000"/>
                          </a:solidFill>
                          <a:round/>
                          <a:headEnd type="non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id="Полилиния 2545" o:spid="_x0000_s1026" style="position:absolute;z-index:25249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198.75pt,59.5pt,273.75pt,13.75pt" coordsize="1500,9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" o:allowincell="f" filled="f">
                <v:stroke endarrow="block"/>
                <v:path arrowok="t" o:connecttype="custom" o:connectlocs="0,581025;952500,0" o:connectangles="0,0"/>
              </v:polyline>
            </w:pict>
          </mc:Fallback>
        </mc:AlternateContent>
      </w:r>
    </w:p>
    <w:p w:rsidR="001D4EBD" w:rsidRPr="001D4EBD" w:rsidRDefault="001D4EBD" w:rsidP="001D4EBD">
      <w:pPr>
        <w:spacing w:after="0" w:line="240" w:lineRule="auto"/>
        <w:rPr>
          <w:sz w:val="20"/>
          <w:szCs w:val="20"/>
        </w:rPr>
      </w:pPr>
      <w:r w:rsidRPr="001D4EBD">
        <w:rPr>
          <w:sz w:val="20"/>
          <w:szCs w:val="20"/>
        </w:rPr>
        <mc:AlternateContent>
          <mc:Choice Requires="wps">
            <w:drawing>
              <wp:anchor distT="0" distB="0" distL="114300" distR="114300" simplePos="0" relativeHeight="252502016" behindDoc="0" locked="0" layoutInCell="0" allowOverlap="1">
                <wp:simplePos x="0" y="0"/>
                <wp:positionH relativeFrom="column">
                  <wp:posOffset>3686175</wp:posOffset>
                </wp:positionH>
                <wp:positionV relativeFrom="paragraph">
                  <wp:posOffset>78740</wp:posOffset>
                </wp:positionV>
                <wp:extent cx="635" cy="1171575"/>
                <wp:effectExtent l="60960" t="12065" r="52705" b="16510"/>
                <wp:wrapNone/>
                <wp:docPr id="2544" name="Полилиния 25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 cy="1171575"/>
                        </a:xfrm>
                        <a:custGeom>
                          <a:avLst/>
                          <a:gdLst>
                            <a:gd name="T0" fmla="*/ 0 w 1"/>
                            <a:gd name="T1" fmla="*/ 0 h 1845"/>
                            <a:gd name="T2" fmla="*/ 0 w 1"/>
                            <a:gd name="T3" fmla="*/ 1845 h 1845"/>
                          </a:gdLst>
                          <a:ahLst/>
                          <a:cxnLst>
                            <a:cxn ang="0">
                              <a:pos x="T0" y="T1"/>
                            </a:cxn>
                            <a:cxn ang="0">
                              <a:pos x="T2" y="T3"/>
                            </a:cxn>
                          </a:cxnLst>
                          <a:rect l="0" t="0" r="r" b="b"/>
                          <a:pathLst>
                            <a:path w="1" h="1845">
                              <a:moveTo>
                                <a:pt x="0" y="0"/>
                              </a:moveTo>
                              <a:lnTo>
                                <a:pt x="0" y="1845"/>
                              </a:lnTo>
                            </a:path>
                          </a:pathLst>
                        </a:custGeom>
                        <a:noFill/>
                        <a:ln w="9525">
                          <a:solidFill>
                            <a:srgbClr val="000000"/>
                          </a:solidFill>
                          <a:round/>
                          <a:headEnd type="non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id="Полилиния 2544" o:spid="_x0000_s1026" style="position:absolute;z-index:25250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290.25pt,6.2pt,290.25pt,98.45pt" coordsize="1,18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" o:allowincell="f" filled="f">
                <v:stroke endarrow="block"/>
                <v:path arrowok="t" o:connecttype="custom" o:connectlocs="0,0;0,1171575" o:connectangles="0,0"/>
              </v:polyline>
            </w:pict>
          </mc:Fallback>
        </mc:AlternateContent>
      </w:r>
      <w:r w:rsidRPr="001D4EBD">
        <w:rPr>
          <w:sz w:val="20"/>
          <w:szCs w:val="20"/>
        </w:rPr>
        <mc:AlternateContent>
          <mc:Choice Requires="wps">
            <w:drawing>
              <wp:anchor distT="0" distB="0" distL="114300" distR="114300" simplePos="0" relativeHeight="252512256" behindDoc="0" locked="0" layoutInCell="0" allowOverlap="1">
                <wp:simplePos x="0" y="0"/>
                <wp:positionH relativeFrom="column">
                  <wp:posOffset>5074920</wp:posOffset>
                </wp:positionH>
                <wp:positionV relativeFrom="paragraph">
                  <wp:posOffset>68580</wp:posOffset>
                </wp:positionV>
                <wp:extent cx="364490" cy="464820"/>
                <wp:effectExtent l="11430" t="11430" r="5080" b="9525"/>
                <wp:wrapNone/>
                <wp:docPr id="2543" name="Полилиния 25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64490" cy="464820"/>
                        </a:xfrm>
                        <a:custGeom>
                          <a:avLst/>
                          <a:gdLst>
                            <a:gd name="G0" fmla="+- 21400 0 0"/>
                            <a:gd name="G1" fmla="+- 21600 0 0"/>
                            <a:gd name="G2" fmla="+- 21600 0 0"/>
                            <a:gd name="T0" fmla="*/ 0 w 43000"/>
                            <a:gd name="T1" fmla="*/ 18670 h 41689"/>
                            <a:gd name="T2" fmla="*/ 29338 w 43000"/>
                            <a:gd name="T3" fmla="*/ 41689 h 41689"/>
                            <a:gd name="T4" fmla="*/ 21400 w 43000"/>
                            <a:gd name="T5" fmla="*/ 21600 h 41689"/>
                          </a:gdLst>
                          <a:ahLst/>
                          <a:cxnLst>
                            <a:cxn ang="0">
                              <a:pos x="T0" y="T1"/>
                            </a:cxn>
                            <a:cxn ang="0">
                              <a:pos x="T2" y="T3"/>
                            </a:cxn>
                            <a:cxn ang="0">
                              <a:pos x="T4" y="T5"/>
                            </a:cxn>
                          </a:cxnLst>
                          <a:rect l="0" t="0" r="r" b="b"/>
                          <a:pathLst>
                            <a:path w="43000" h="41689" fill="none" extrusionOk="0">
                              <a:moveTo>
                                <a:pt x="-1" y="18669"/>
                              </a:moveTo>
                              <a:cubicBezTo>
                                <a:pt x="1464" y="7972"/>
                                <a:pt x="10602" y="-1"/>
                                <a:pt x="21400" y="0"/>
                              </a:cubicBezTo>
                              <a:cubicBezTo>
                                <a:pt x="33329" y="0"/>
                                <a:pt x="43000" y="9670"/>
                                <a:pt x="43000" y="21600"/>
                              </a:cubicBezTo>
                              <a:cubicBezTo>
                                <a:pt x="43000" y="30465"/>
                                <a:pt x="37582" y="38430"/>
                                <a:pt x="29337" y="41688"/>
                              </a:cubicBezTo>
                            </a:path>
                            <a:path w="43000" h="41689" stroke="0" extrusionOk="0">
                              <a:moveTo>
                                <a:pt x="-1" y="18669"/>
                              </a:moveTo>
                              <a:cubicBezTo>
                                <a:pt x="1464" y="7972"/>
                                <a:pt x="10602" y="-1"/>
                                <a:pt x="21400" y="0"/>
                              </a:cubicBezTo>
                              <a:cubicBezTo>
                                <a:pt x="33329" y="0"/>
                                <a:pt x="43000" y="9670"/>
                                <a:pt x="43000" y="21600"/>
                              </a:cubicBezTo>
                              <a:cubicBezTo>
                                <a:pt x="43000" y="30465"/>
                                <a:pt x="37582" y="38430"/>
                                <a:pt x="29337" y="41688"/>
                              </a:cubicBezTo>
                              <a:lnTo>
                                <a:pt x="2140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Полилиния 2543" o:spid="_x0000_s1026" style="position:absolute;margin-left:399.6pt;margin-top:5.4pt;width:28.7pt;height:36.6pt;z-index:25251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43000,416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" o:allowincell="f" path="m-1,18669nfc1464,7972,10602,-1,21400,,33329,,43000,9670,43000,21600v,8865,-5418,16830,-13663,20088em-1,18669nsc1464,7972,10602,-1,21400,,33329,,43000,9670,43000,21600v,8865,-5418,16830,-13663,20088l21400,21600,-1,18669xe" filled="f">
                <v:path arrowok="t" o:extrusionok="f" o:connecttype="custom" o:connectlocs="0,208165;248684,464820;181397,240834" o:connectangles="0,0,0"/>
              </v:shape>
            </w:pict>
          </mc:Fallback>
        </mc:AlternateContent>
      </w:r>
      <w:r w:rsidRPr="001D4EBD">
        <w:rPr>
          <w:sz w:val="20"/>
          <w:szCs w:val="20"/>
        </w:rPr>
        <w:t xml:space="preserve">                                                      ц                                                      ц</w:t>
      </w:r>
    </w:p>
    <w:p w:rsidR="001D4EBD" w:rsidRPr="001D4EBD" w:rsidRDefault="001D4EBD" w:rsidP="001D4EBD">
      <w:pPr>
        <w:spacing w:after="0" w:line="240" w:lineRule="auto"/>
        <w:rPr>
          <w:sz w:val="20"/>
          <w:szCs w:val="20"/>
        </w:rPr>
      </w:pPr>
      <w:r w:rsidRPr="001D4EBD">
        <w:rPr>
          <w:sz w:val="20"/>
          <w:szCs w:val="20"/>
        </w:rPr>
        <mc:AlternateContent>
          <mc:Choice Requires="wps">
            <w:drawing>
              <wp:anchor distT="0" distB="0" distL="114300" distR="114300" simplePos="0" relativeHeight="252506112" behindDoc="0" locked="0" layoutInCell="0" allowOverlap="1">
                <wp:simplePos x="0" y="0"/>
                <wp:positionH relativeFrom="column">
                  <wp:posOffset>5076825</wp:posOffset>
                </wp:positionH>
                <wp:positionV relativeFrom="paragraph">
                  <wp:posOffset>60960</wp:posOffset>
                </wp:positionV>
                <wp:extent cx="2540" cy="177800"/>
                <wp:effectExtent l="51435" t="7620" r="60325" b="24130"/>
                <wp:wrapNone/>
                <wp:docPr id="2542" name="Полилиния 25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540" cy="177800"/>
                        </a:xfrm>
                        <a:custGeom>
                          <a:avLst/>
                          <a:gdLst>
                            <a:gd name="T0" fmla="*/ 0 w 4"/>
                            <a:gd name="T1" fmla="*/ 0 h 280"/>
                            <a:gd name="T2" fmla="*/ 4 w 4"/>
                            <a:gd name="T3" fmla="*/ 280 h 280"/>
                          </a:gdLst>
                          <a:ahLst/>
                          <a:cxnLst>
                            <a:cxn ang="0">
                              <a:pos x="T0" y="T1"/>
                            </a:cxn>
                            <a:cxn ang="0">
                              <a:pos x="T2" y="T3"/>
                            </a:cxn>
                          </a:cxnLst>
                          <a:rect l="0" t="0" r="r" b="b"/>
                          <a:pathLst>
                            <a:path w="4" h="280">
                              <a:moveTo>
                                <a:pt x="0" y="0"/>
                              </a:moveTo>
                              <a:lnTo>
                                <a:pt x="4" y="280"/>
                              </a:lnTo>
                            </a:path>
                          </a:pathLst>
                        </a:custGeom>
                        <a:noFill/>
                        <a:ln w="9525">
                          <a:solidFill>
                            <a:srgbClr val="000000"/>
                          </a:solidFill>
                          <a:round/>
                          <a:headEnd type="non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id="Полилиния 2542" o:spid="_x0000_s1026" style="position:absolute;z-index:25250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399.75pt,4.8pt,399.95pt,18.8pt" coordsize="4,2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" o:allowincell="f" filled="f">
                <v:stroke endarrow="block"/>
                <v:path arrowok="t" o:connecttype="custom" o:connectlocs="0,0;2540,177800" o:connectangles="0,0"/>
              </v:polyline>
            </w:pict>
          </mc:Fallback>
        </mc:AlternateContent>
      </w:r>
      <w:r w:rsidRPr="001D4EBD">
        <w:rPr>
          <w:sz w:val="20"/>
          <w:szCs w:val="20"/>
        </w:rPr>
        <mc:AlternateContent>
          <mc:Choice Requires="wps">
            <w:drawing>
              <wp:anchor distT="0" distB="0" distL="114300" distR="114300" simplePos="0" relativeHeight="252508160" behindDoc="0" locked="0" layoutInCell="0" allowOverlap="1">
                <wp:simplePos x="0" y="0"/>
                <wp:positionH relativeFrom="column">
                  <wp:posOffset>1021080</wp:posOffset>
                </wp:positionH>
                <wp:positionV relativeFrom="paragraph">
                  <wp:posOffset>149860</wp:posOffset>
                </wp:positionV>
                <wp:extent cx="901700" cy="914400"/>
                <wp:effectExtent l="5715" t="10795" r="6985" b="0"/>
                <wp:wrapNone/>
                <wp:docPr id="2541" name="Полилиния 25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01700" cy="914400"/>
                        </a:xfrm>
                        <a:custGeom>
                          <a:avLst/>
                          <a:gdLst>
                            <a:gd name="G0" fmla="+- 9927 0 0"/>
                            <a:gd name="G1" fmla="+- 21600 0 0"/>
                            <a:gd name="G2" fmla="+- 21600 0 0"/>
                            <a:gd name="T0" fmla="*/ 0 w 18834"/>
                            <a:gd name="T1" fmla="*/ 2416 h 21600"/>
                            <a:gd name="T2" fmla="*/ 18834 w 18834"/>
                            <a:gd name="T3" fmla="*/ 1922 h 21600"/>
                            <a:gd name="T4" fmla="*/ 9927 w 18834"/>
                            <a:gd name="T5" fmla="*/ 21600 h 21600"/>
                          </a:gdLst>
                          <a:ahLst/>
                          <a:cxnLst>
                            <a:cxn ang="0">
                              <a:pos x="T0" y="T1"/>
                            </a:cxn>
                            <a:cxn ang="0">
                              <a:pos x="T2" y="T3"/>
                            </a:cxn>
                            <a:cxn ang="0">
                              <a:pos x="T4" y="T5"/>
                            </a:cxn>
                          </a:cxnLst>
                          <a:rect l="0" t="0" r="r" b="b"/>
                          <a:pathLst>
                            <a:path w="18834" h="21600" fill="none" extrusionOk="0">
                              <a:moveTo>
                                <a:pt x="0" y="2416"/>
                              </a:moveTo>
                              <a:cubicBezTo>
                                <a:pt x="3068" y="828"/>
                                <a:pt x="6472" y="-1"/>
                                <a:pt x="9927" y="0"/>
                              </a:cubicBezTo>
                              <a:cubicBezTo>
                                <a:pt x="12998" y="0"/>
                                <a:pt x="16035" y="655"/>
                                <a:pt x="18834" y="1921"/>
                              </a:cubicBezTo>
                            </a:path>
                            <a:path w="18834" h="21600" stroke="0" extrusionOk="0">
                              <a:moveTo>
                                <a:pt x="0" y="2416"/>
                              </a:moveTo>
                              <a:cubicBezTo>
                                <a:pt x="3068" y="828"/>
                                <a:pt x="6472" y="-1"/>
                                <a:pt x="9927" y="0"/>
                              </a:cubicBezTo>
                              <a:cubicBezTo>
                                <a:pt x="12998" y="0"/>
                                <a:pt x="16035" y="655"/>
                                <a:pt x="18834" y="1921"/>
                              </a:cubicBezTo>
                              <a:lnTo>
                                <a:pt x="9927"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Полилиния 2541" o:spid="_x0000_s1026" style="position:absolute;margin-left:80.4pt;margin-top:11.8pt;width:71pt;height:1in;z-index:25250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8834,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" o:allowincell="f" path="m,2416nfc3068,828,6472,-1,9927,v3071,,6108,655,8907,1921em,2416nsc3068,828,6472,-1,9927,v3071,,6108,655,8907,1921l9927,21600,,2416xe" filled="f">
                <v:path arrowok="t" o:extrusionok="f" o:connecttype="custom" o:connectlocs="0,102277;901700,81365;475267,914400" o:connectangles="0,0,0"/>
              </v:shape>
            </w:pict>
          </mc:Fallback>
        </mc:AlternateContent>
      </w:r>
      <w:r w:rsidRPr="001D4EBD">
        <w:rPr>
          <w:sz w:val="20"/>
          <w:szCs w:val="20"/>
        </w:rPr>
        <mc:AlternateContent>
          <mc:Choice Requires="wps">
            <w:drawing>
              <wp:anchor distT="0" distB="0" distL="114300" distR="114300" simplePos="0" relativeHeight="252490752" behindDoc="0" locked="0" layoutInCell="0" allowOverlap="1">
                <wp:simplePos x="0" y="0"/>
                <wp:positionH relativeFrom="column">
                  <wp:posOffset>660400</wp:posOffset>
                </wp:positionH>
                <wp:positionV relativeFrom="paragraph">
                  <wp:posOffset>196850</wp:posOffset>
                </wp:positionV>
                <wp:extent cx="450850" cy="450850"/>
                <wp:effectExtent l="6985" t="10160" r="8890" b="5715"/>
                <wp:wrapNone/>
                <wp:docPr id="2540" name="Овал 25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0850" cy="450850"/>
                        </a:xfrm>
                        <a:prstGeom prst="ellipse">
                          <a:avLst/>
                        </a:prstGeom>
                        <a:solidFill>
                          <a:srgbClr val="FFFFFF"/>
                        </a:solidFill>
                        <a:ln w="9525">
                          <a:solidFill>
                            <a:srgbClr val="000000"/>
                          </a:solidFill>
                          <a:round/>
                          <a:headEnd/>
                          <a:tailEnd/>
                        </a:ln>
                      </wps:spPr>
                      <wps:txbx>
                        <w:txbxContent>
                          <w:p w:rsidR="00054219" w:rsidRPr="00C47EF5" w:rsidRDefault="00054219" w:rsidP="001D4EBD">
                            <w:pPr>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Овал 2540" o:spid="_x0000_s1306" style="position:absolute;margin-left:52pt;margin-top:15.5pt;width:35.5pt;height:35.5pt;z-index:25249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" o:allowincell="f">
                <v:textbox>
                  <w:txbxContent>
                    <w:p w:rsidR="00054219" w:rsidRPr="00C47EF5" w:rsidRDefault="00054219" w:rsidP="001D4EBD">
                      <w:pPr>
                        <w:rPr>
                          <w:sz w:val="20"/>
                          <w:szCs w:val="20"/>
                        </w:rPr>
                      </w:pPr>
                    </w:p>
                  </w:txbxContent>
                </v:textbox>
              </v:oval>
            </w:pict>
          </mc:Fallback>
        </mc:AlternateContent>
      </w:r>
      <w:r w:rsidRPr="001D4EBD">
        <w:rPr>
          <w:sz w:val="20"/>
          <w:szCs w:val="20"/>
        </w:rPr>
        <w:t xml:space="preserve">                      +                                                .</w:t>
      </w:r>
    </w:p>
    <w:p w:rsidR="001D4EBD" w:rsidRPr="001D4EBD" w:rsidRDefault="001D4EBD" w:rsidP="001D4EBD">
      <w:pPr>
        <w:spacing w:after="0" w:line="240" w:lineRule="auto"/>
        <w:rPr>
          <w:sz w:val="20"/>
          <w:szCs w:val="20"/>
        </w:rPr>
      </w:pPr>
      <w:r w:rsidRPr="001D4EBD">
        <w:rPr>
          <w:sz w:val="20"/>
          <w:szCs w:val="20"/>
        </w:rPr>
        <mc:AlternateContent>
          <mc:Choice Requires="wps">
            <w:drawing>
              <wp:anchor distT="0" distB="0" distL="114300" distR="114300" simplePos="0" relativeHeight="252495872" behindDoc="0" locked="0" layoutInCell="0" allowOverlap="1">
                <wp:simplePos x="0" y="0"/>
                <wp:positionH relativeFrom="column">
                  <wp:posOffset>1922780</wp:posOffset>
                </wp:positionH>
                <wp:positionV relativeFrom="paragraph">
                  <wp:posOffset>34290</wp:posOffset>
                </wp:positionV>
                <wp:extent cx="201295" cy="107950"/>
                <wp:effectExtent l="12065" t="13335" r="43815" b="59690"/>
                <wp:wrapNone/>
                <wp:docPr id="2539" name="Полилиния 25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01295" cy="107950"/>
                        </a:xfrm>
                        <a:custGeom>
                          <a:avLst/>
                          <a:gdLst>
                            <a:gd name="T0" fmla="*/ 0 w 317"/>
                            <a:gd name="T1" fmla="*/ 0 h 170"/>
                            <a:gd name="T2" fmla="*/ 317 w 317"/>
                            <a:gd name="T3" fmla="*/ 170 h 170"/>
                          </a:gdLst>
                          <a:ahLst/>
                          <a:cxnLst>
                            <a:cxn ang="0">
                              <a:pos x="T0" y="T1"/>
                            </a:cxn>
                            <a:cxn ang="0">
                              <a:pos x="T2" y="T3"/>
                            </a:cxn>
                          </a:cxnLst>
                          <a:rect l="0" t="0" r="r" b="b"/>
                          <a:pathLst>
                            <a:path w="317" h="170">
                              <a:moveTo>
                                <a:pt x="0" y="0"/>
                              </a:moveTo>
                              <a:lnTo>
                                <a:pt x="317" y="170"/>
                              </a:lnTo>
                            </a:path>
                          </a:pathLst>
                        </a:custGeom>
                        <a:noFill/>
                        <a:ln w="9525">
                          <a:solidFill>
                            <a:srgbClr val="000000"/>
                          </a:solidFill>
                          <a:round/>
                          <a:headEnd type="non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id="Полилиния 2539" o:spid="_x0000_s1026" style="position:absolute;z-index:25249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151.4pt,2.7pt,167.25pt,11.2pt" coordsize="317,1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" o:allowincell="f" filled="f">
                <v:stroke endarrow="block"/>
                <v:path arrowok="t" o:connecttype="custom" o:connectlocs="0,0;201295,107950" o:connectangles="0,0"/>
              </v:polyline>
            </w:pict>
          </mc:Fallback>
        </mc:AlternateContent>
      </w:r>
      <w:r w:rsidRPr="001D4EBD">
        <w:rPr>
          <w:sz w:val="20"/>
          <w:szCs w:val="20"/>
        </w:rPr>
        <mc:AlternateContent>
          <mc:Choice Requires="wps">
            <w:drawing>
              <wp:anchor distT="0" distB="0" distL="114300" distR="114300" simplePos="0" relativeHeight="252494848" behindDoc="0" locked="0" layoutInCell="0" allowOverlap="1">
                <wp:simplePos x="0" y="0"/>
                <wp:positionH relativeFrom="column">
                  <wp:posOffset>4896485</wp:posOffset>
                </wp:positionH>
                <wp:positionV relativeFrom="paragraph">
                  <wp:posOffset>36195</wp:posOffset>
                </wp:positionV>
                <wp:extent cx="450850" cy="450850"/>
                <wp:effectExtent l="23495" t="24765" r="20955" b="19685"/>
                <wp:wrapNone/>
                <wp:docPr id="2538" name="Овал 25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0850" cy="450850"/>
                        </a:xfrm>
                        <a:prstGeom prst="ellipse">
                          <a:avLst/>
                        </a:prstGeom>
                        <a:solidFill>
                          <a:srgbClr val="FFFFFF"/>
                        </a:solidFill>
                        <a:ln w="31750">
                          <a:solidFill>
                            <a:srgbClr val="000000"/>
                          </a:solidFill>
                          <a:round/>
                          <a:headEnd/>
                          <a:tailEnd/>
                        </a:ln>
                      </wps:spPr>
                      <wps:txbx>
                        <w:txbxContent>
                          <w:p w:rsidR="00054219" w:rsidRPr="00C47EF5" w:rsidRDefault="00054219" w:rsidP="001D4EBD">
                            <w:pPr>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Овал 2538" o:spid="_x0000_s1307" style="position:absolute;margin-left:385.55pt;margin-top:2.85pt;width:35.5pt;height:35.5pt;z-index:25249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" o:allowincell="f" strokeweight="2.5pt">
                <v:textbox>
                  <w:txbxContent>
                    <w:p w:rsidR="00054219" w:rsidRPr="00C47EF5" w:rsidRDefault="00054219" w:rsidP="001D4EBD">
                      <w:pPr>
                        <w:rPr>
                          <w:sz w:val="20"/>
                          <w:szCs w:val="20"/>
                        </w:rPr>
                      </w:pPr>
                    </w:p>
                  </w:txbxContent>
                </v:textbox>
              </v:oval>
            </w:pict>
          </mc:Fallback>
        </mc:AlternateContent>
      </w:r>
      <w:r w:rsidRPr="001D4EBD">
        <w:rPr>
          <w:sz w:val="20"/>
          <w:szCs w:val="20"/>
        </w:rPr>
        <mc:AlternateContent>
          <mc:Choice Requires="wps">
            <w:drawing>
              <wp:anchor distT="0" distB="0" distL="114300" distR="114300" simplePos="0" relativeHeight="252491776" behindDoc="0" locked="0" layoutInCell="0" allowOverlap="1">
                <wp:simplePos x="0" y="0"/>
                <wp:positionH relativeFrom="column">
                  <wp:posOffset>2103120</wp:posOffset>
                </wp:positionH>
                <wp:positionV relativeFrom="paragraph">
                  <wp:posOffset>34290</wp:posOffset>
                </wp:positionV>
                <wp:extent cx="450850" cy="450850"/>
                <wp:effectExtent l="11430" t="13335" r="13970" b="12065"/>
                <wp:wrapNone/>
                <wp:docPr id="2537" name="Овал 25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0850" cy="450850"/>
                        </a:xfrm>
                        <a:prstGeom prst="ellipse">
                          <a:avLst/>
                        </a:prstGeom>
                        <a:solidFill>
                          <a:srgbClr val="FFFFFF"/>
                        </a:solidFill>
                        <a:ln w="9525">
                          <a:solidFill>
                            <a:srgbClr val="000000"/>
                          </a:solidFill>
                          <a:round/>
                          <a:headEnd/>
                          <a:tailEnd/>
                        </a:ln>
                      </wps:spPr>
                      <wps:txbx>
                        <w:txbxContent>
                          <w:p w:rsidR="00054219" w:rsidRPr="00C47EF5" w:rsidRDefault="00054219" w:rsidP="001D4EBD">
                            <w:pPr>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Овал 2537" o:spid="_x0000_s1308" style="position:absolute;margin-left:165.6pt;margin-top:2.7pt;width:35.5pt;height:35.5pt;z-index:25249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" o:allowincell="f">
                <v:textbox>
                  <w:txbxContent>
                    <w:p w:rsidR="00054219" w:rsidRPr="00C47EF5" w:rsidRDefault="00054219" w:rsidP="001D4EBD">
                      <w:pPr>
                        <w:rPr>
                          <w:sz w:val="20"/>
                          <w:szCs w:val="20"/>
                        </w:rPr>
                      </w:pPr>
                    </w:p>
                  </w:txbxContent>
                </v:textbox>
              </v:oval>
            </w:pict>
          </mc:Fallback>
        </mc:AlternateContent>
      </w:r>
      <w:r w:rsidRPr="001D4EBD">
        <w:rPr>
          <w:sz w:val="20"/>
          <w:szCs w:val="20"/>
        </w:rPr>
        <w:t xml:space="preserve">                                                           </w:t>
      </w:r>
    </w:p>
    <w:p w:rsidR="001D4EBD" w:rsidRPr="001D4EBD" w:rsidRDefault="001D4EBD" w:rsidP="001D4EBD">
      <w:pPr>
        <w:spacing w:after="0" w:line="240" w:lineRule="auto"/>
        <w:rPr>
          <w:sz w:val="20"/>
          <w:szCs w:val="20"/>
        </w:rPr>
      </w:pPr>
      <w:r w:rsidRPr="001D4EBD">
        <w:rPr>
          <w:sz w:val="20"/>
          <w:szCs w:val="20"/>
        </w:rPr>
        <mc:AlternateContent>
          <mc:Choice Requires="wps">
            <w:drawing>
              <wp:anchor distT="0" distB="0" distL="114300" distR="114300" simplePos="0" relativeHeight="252510208" behindDoc="0" locked="0" layoutInCell="0" allowOverlap="1">
                <wp:simplePos x="0" y="0"/>
                <wp:positionH relativeFrom="column">
                  <wp:posOffset>840740</wp:posOffset>
                </wp:positionH>
                <wp:positionV relativeFrom="paragraph">
                  <wp:posOffset>190500</wp:posOffset>
                </wp:positionV>
                <wp:extent cx="2254250" cy="721360"/>
                <wp:effectExtent l="6350" t="0" r="6350" b="10160"/>
                <wp:wrapNone/>
                <wp:docPr id="2536" name="Полилиния 25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254250" cy="721360"/>
                        </a:xfrm>
                        <a:custGeom>
                          <a:avLst/>
                          <a:gdLst>
                            <a:gd name="G0" fmla="+- 21568 0 0"/>
                            <a:gd name="G1" fmla="+- 0 0 0"/>
                            <a:gd name="G2" fmla="+- 21600 0 0"/>
                            <a:gd name="T0" fmla="*/ 24367 w 24367"/>
                            <a:gd name="T1" fmla="*/ 21418 h 21600"/>
                            <a:gd name="T2" fmla="*/ 0 w 24367"/>
                            <a:gd name="T3" fmla="*/ 1172 h 21600"/>
                            <a:gd name="T4" fmla="*/ 21568 w 24367"/>
                            <a:gd name="T5" fmla="*/ 0 h 21600"/>
                          </a:gdLst>
                          <a:ahLst/>
                          <a:cxnLst>
                            <a:cxn ang="0">
                              <a:pos x="T0" y="T1"/>
                            </a:cxn>
                            <a:cxn ang="0">
                              <a:pos x="T2" y="T3"/>
                            </a:cxn>
                            <a:cxn ang="0">
                              <a:pos x="T4" y="T5"/>
                            </a:cxn>
                          </a:cxnLst>
                          <a:rect l="0" t="0" r="r" b="b"/>
                          <a:pathLst>
                            <a:path w="24367" h="21600" fill="none" extrusionOk="0">
                              <a:moveTo>
                                <a:pt x="24366" y="21417"/>
                              </a:moveTo>
                              <a:cubicBezTo>
                                <a:pt x="23438" y="21539"/>
                                <a:pt x="22503" y="21599"/>
                                <a:pt x="21568" y="21600"/>
                              </a:cubicBezTo>
                              <a:cubicBezTo>
                                <a:pt x="10094" y="21600"/>
                                <a:pt x="622" y="12629"/>
                                <a:pt x="-1" y="1172"/>
                              </a:cubicBezTo>
                            </a:path>
                            <a:path w="24367" h="21600" stroke="0" extrusionOk="0">
                              <a:moveTo>
                                <a:pt x="24366" y="21417"/>
                              </a:moveTo>
                              <a:cubicBezTo>
                                <a:pt x="23438" y="21539"/>
                                <a:pt x="22503" y="21599"/>
                                <a:pt x="21568" y="21600"/>
                              </a:cubicBezTo>
                              <a:cubicBezTo>
                                <a:pt x="10094" y="21600"/>
                                <a:pt x="622" y="12629"/>
                                <a:pt x="-1" y="1172"/>
                              </a:cubicBezTo>
                              <a:lnTo>
                                <a:pt x="21568" y="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Полилиния 2536" o:spid="_x0000_s1026" style="position:absolute;margin-left:66.2pt;margin-top:15pt;width:177.5pt;height:56.8pt;z-index:25251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4367,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" o:allowincell="f" path="m24366,21417nfc23438,21539,22503,21599,21568,21600,10094,21600,622,12629,-1,1172em24366,21417nsc23438,21539,22503,21599,21568,21600,10094,21600,622,12629,-1,1172l21568,r2798,21417xe" filled="f">
                <v:path arrowok="t" o:extrusionok="f" o:connecttype="custom" o:connectlocs="2254250,715282;0,39140;1995308,0" o:connectangles="0,0,0"/>
              </v:shape>
            </w:pict>
          </mc:Fallback>
        </mc:AlternateContent>
      </w:r>
      <w:r w:rsidRPr="001D4EBD">
        <w:rPr>
          <w:sz w:val="20"/>
          <w:szCs w:val="20"/>
        </w:rPr>
        <mc:AlternateContent>
          <mc:Choice Requires="wps">
            <w:drawing>
              <wp:anchor distT="0" distB="0" distL="114300" distR="114300" simplePos="0" relativeHeight="252496896" behindDoc="0" locked="0" layoutInCell="0" allowOverlap="1">
                <wp:simplePos x="0" y="0"/>
                <wp:positionH relativeFrom="column">
                  <wp:posOffset>1943100</wp:posOffset>
                </wp:positionH>
                <wp:positionV relativeFrom="paragraph">
                  <wp:posOffset>147320</wp:posOffset>
                </wp:positionV>
                <wp:extent cx="152400" cy="123825"/>
                <wp:effectExtent l="13335" t="53975" r="43815" b="12700"/>
                <wp:wrapNone/>
                <wp:docPr id="2535" name="Полилиния 25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123825"/>
                        </a:xfrm>
                        <a:custGeom>
                          <a:avLst/>
                          <a:gdLst>
                            <a:gd name="T0" fmla="*/ 0 w 240"/>
                            <a:gd name="T1" fmla="*/ 195 h 195"/>
                            <a:gd name="T2" fmla="*/ 240 w 240"/>
                            <a:gd name="T3" fmla="*/ 0 h 195"/>
                          </a:gdLst>
                          <a:ahLst/>
                          <a:cxnLst>
                            <a:cxn ang="0">
                              <a:pos x="T0" y="T1"/>
                            </a:cxn>
                            <a:cxn ang="0">
                              <a:pos x="T2" y="T3"/>
                            </a:cxn>
                          </a:cxnLst>
                          <a:rect l="0" t="0" r="r" b="b"/>
                          <a:pathLst>
                            <a:path w="240" h="195">
                              <a:moveTo>
                                <a:pt x="0" y="195"/>
                              </a:moveTo>
                              <a:lnTo>
                                <a:pt x="240" y="0"/>
                              </a:lnTo>
                            </a:path>
                          </a:pathLst>
                        </a:custGeom>
                        <a:noFill/>
                        <a:ln w="9525">
                          <a:solidFill>
                            <a:srgbClr val="000000"/>
                          </a:solidFill>
                          <a:round/>
                          <a:headEnd type="non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id="Полилиния 2535" o:spid="_x0000_s1026" style="position:absolute;z-index:25249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153pt,21.35pt,165pt,11.6pt" coordsize="240,1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" o:allowincell="f" filled="f">
                <v:stroke endarrow="block"/>
                <v:path arrowok="t" o:connecttype="custom" o:connectlocs="0,123825;152400,0" o:connectangles="0,0"/>
              </v:polyline>
            </w:pict>
          </mc:Fallback>
        </mc:AlternateContent>
      </w:r>
      <w:r w:rsidRPr="001D4EBD">
        <w:rPr>
          <w:sz w:val="20"/>
          <w:szCs w:val="20"/>
        </w:rPr>
        <mc:AlternateContent>
          <mc:Choice Requires="wps">
            <w:drawing>
              <wp:anchor distT="0" distB="0" distL="114300" distR="114300" simplePos="0" relativeHeight="252509184" behindDoc="0" locked="0" layoutInCell="0" allowOverlap="1">
                <wp:simplePos x="0" y="0"/>
                <wp:positionH relativeFrom="column">
                  <wp:posOffset>1021080</wp:posOffset>
                </wp:positionH>
                <wp:positionV relativeFrom="paragraph">
                  <wp:posOffset>46355</wp:posOffset>
                </wp:positionV>
                <wp:extent cx="949325" cy="324485"/>
                <wp:effectExtent l="5715" t="0" r="6985" b="8255"/>
                <wp:wrapNone/>
                <wp:docPr id="2534" name="Полилиния 25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49325" cy="324485"/>
                        </a:xfrm>
                        <a:custGeom>
                          <a:avLst/>
                          <a:gdLst>
                            <a:gd name="G0" fmla="+- 19805 0 0"/>
                            <a:gd name="G1" fmla="+- 0 0 0"/>
                            <a:gd name="G2" fmla="+- 21600 0 0"/>
                            <a:gd name="T0" fmla="*/ 36323 w 36323"/>
                            <a:gd name="T1" fmla="*/ 13918 h 21600"/>
                            <a:gd name="T2" fmla="*/ 0 w 36323"/>
                            <a:gd name="T3" fmla="*/ 8622 h 21600"/>
                            <a:gd name="T4" fmla="*/ 19805 w 36323"/>
                            <a:gd name="T5" fmla="*/ 0 h 21600"/>
                          </a:gdLst>
                          <a:ahLst/>
                          <a:cxnLst>
                            <a:cxn ang="0">
                              <a:pos x="T0" y="T1"/>
                            </a:cxn>
                            <a:cxn ang="0">
                              <a:pos x="T2" y="T3"/>
                            </a:cxn>
                            <a:cxn ang="0">
                              <a:pos x="T4" y="T5"/>
                            </a:cxn>
                          </a:cxnLst>
                          <a:rect l="0" t="0" r="r" b="b"/>
                          <a:pathLst>
                            <a:path w="36323" h="21600" fill="none" extrusionOk="0">
                              <a:moveTo>
                                <a:pt x="36323" y="13918"/>
                              </a:moveTo>
                              <a:cubicBezTo>
                                <a:pt x="32218" y="18788"/>
                                <a:pt x="26174" y="21599"/>
                                <a:pt x="19805" y="21600"/>
                              </a:cubicBezTo>
                              <a:cubicBezTo>
                                <a:pt x="11209" y="21600"/>
                                <a:pt x="3431" y="16503"/>
                                <a:pt x="0" y="8621"/>
                              </a:cubicBezTo>
                            </a:path>
                            <a:path w="36323" h="21600" stroke="0" extrusionOk="0">
                              <a:moveTo>
                                <a:pt x="36323" y="13918"/>
                              </a:moveTo>
                              <a:cubicBezTo>
                                <a:pt x="32218" y="18788"/>
                                <a:pt x="26174" y="21599"/>
                                <a:pt x="19805" y="21600"/>
                              </a:cubicBezTo>
                              <a:cubicBezTo>
                                <a:pt x="11209" y="21600"/>
                                <a:pt x="3431" y="16503"/>
                                <a:pt x="0" y="8621"/>
                              </a:cubicBezTo>
                              <a:lnTo>
                                <a:pt x="19805" y="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Полилиния 2534" o:spid="_x0000_s1026" style="position:absolute;margin-left:80.4pt;margin-top:3.65pt;width:74.75pt;height:25.55pt;z-index:25250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36323,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" o:allowincell="f" path="m36323,13918nfc32218,18788,26174,21599,19805,21600,11209,21600,3431,16503,,8621em36323,13918nsc32218,18788,26174,21599,19805,21600,11209,21600,3431,16503,,8621l19805,,36323,13918xe" filled="f">
                <v:path arrowok="t" o:extrusionok="f" o:connecttype="custom" o:connectlocs="949325,209083;0,129524;517616,0" o:connectangles="0,0,0"/>
              </v:shape>
            </w:pict>
          </mc:Fallback>
        </mc:AlternateContent>
      </w:r>
      <w:r w:rsidRPr="001D4EBD">
        <w:rPr>
          <w:sz w:val="20"/>
          <w:szCs w:val="20"/>
        </w:rPr>
        <mc:AlternateContent>
          <mc:Choice Requires="wps">
            <w:drawing>
              <wp:anchor distT="0" distB="0" distL="114300" distR="114300" simplePos="0" relativeHeight="252504064" behindDoc="0" locked="0" layoutInCell="0" allowOverlap="1">
                <wp:simplePos x="0" y="0"/>
                <wp:positionH relativeFrom="column">
                  <wp:posOffset>389890</wp:posOffset>
                </wp:positionH>
                <wp:positionV relativeFrom="paragraph">
                  <wp:posOffset>10160</wp:posOffset>
                </wp:positionV>
                <wp:extent cx="270510" cy="0"/>
                <wp:effectExtent l="12700" t="59690" r="21590" b="54610"/>
                <wp:wrapNone/>
                <wp:docPr id="2533" name="Прямая соединительная линия 25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051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2533" o:spid="_x0000_s1026" style="position:absolute;z-index:25250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7pt,.8pt" to="52pt,.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" o:allowincell="f">
                <v:stroke endarrow="block"/>
              </v:line>
            </w:pict>
          </mc:Fallback>
        </mc:AlternateContent>
      </w:r>
      <w:r w:rsidRPr="001D4EBD">
        <w:rPr>
          <w:sz w:val="20"/>
          <w:szCs w:val="20"/>
        </w:rPr>
        <mc:AlternateContent>
          <mc:Choice Requires="wps">
            <w:drawing>
              <wp:anchor distT="0" distB="0" distL="114300" distR="114300" simplePos="0" relativeHeight="252503040" behindDoc="0" locked="0" layoutInCell="0" allowOverlap="1">
                <wp:simplePos x="0" y="0"/>
                <wp:positionH relativeFrom="column">
                  <wp:posOffset>3906520</wp:posOffset>
                </wp:positionH>
                <wp:positionV relativeFrom="paragraph">
                  <wp:posOffset>166370</wp:posOffset>
                </wp:positionV>
                <wp:extent cx="1008380" cy="655320"/>
                <wp:effectExtent l="5080" t="53975" r="43815" b="5080"/>
                <wp:wrapNone/>
                <wp:docPr id="2532" name="Полилиния 25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08380" cy="655320"/>
                        </a:xfrm>
                        <a:custGeom>
                          <a:avLst/>
                          <a:gdLst>
                            <a:gd name="T0" fmla="*/ 0 w 1588"/>
                            <a:gd name="T1" fmla="*/ 1032 h 1032"/>
                            <a:gd name="T2" fmla="*/ 1588 w 1588"/>
                            <a:gd name="T3" fmla="*/ 0 h 1032"/>
                          </a:gdLst>
                          <a:ahLst/>
                          <a:cxnLst>
                            <a:cxn ang="0">
                              <a:pos x="T0" y="T1"/>
                            </a:cxn>
                            <a:cxn ang="0">
                              <a:pos x="T2" y="T3"/>
                            </a:cxn>
                          </a:cxnLst>
                          <a:rect l="0" t="0" r="r" b="b"/>
                          <a:pathLst>
                            <a:path w="1588" h="1032">
                              <a:moveTo>
                                <a:pt x="0" y="1032"/>
                              </a:moveTo>
                              <a:lnTo>
                                <a:pt x="1588" y="0"/>
                              </a:lnTo>
                            </a:path>
                          </a:pathLst>
                        </a:custGeom>
                        <a:noFill/>
                        <a:ln w="9525">
                          <a:solidFill>
                            <a:srgbClr val="000000"/>
                          </a:solidFill>
                          <a:round/>
                          <a:headEnd type="non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id="Полилиния 2532" o:spid="_x0000_s1026" style="position:absolute;z-index:25250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307.6pt,64.7pt,387pt,13.1pt" coordsize="1588,10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" o:allowincell="f" filled="f">
                <v:stroke endarrow="block"/>
                <v:path arrowok="t" o:connecttype="custom" o:connectlocs="0,655320;1008380,0" o:connectangles="0,0"/>
              </v:polyline>
            </w:pict>
          </mc:Fallback>
        </mc:AlternateContent>
      </w:r>
      <w:r w:rsidRPr="001D4EBD">
        <w:rPr>
          <w:sz w:val="20"/>
          <w:szCs w:val="20"/>
        </w:rPr>
        <mc:AlternateContent>
          <mc:Choice Requires="wps">
            <w:drawing>
              <wp:anchor distT="0" distB="0" distL="114300" distR="114300" simplePos="0" relativeHeight="252498944" behindDoc="0" locked="0" layoutInCell="0" allowOverlap="1">
                <wp:simplePos x="0" y="0"/>
                <wp:positionH relativeFrom="column">
                  <wp:posOffset>2514600</wp:posOffset>
                </wp:positionH>
                <wp:positionV relativeFrom="paragraph">
                  <wp:posOffset>175895</wp:posOffset>
                </wp:positionV>
                <wp:extent cx="981075" cy="571500"/>
                <wp:effectExtent l="13335" t="6350" r="43815" b="50800"/>
                <wp:wrapNone/>
                <wp:docPr id="2531" name="Полилиния 25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81075" cy="571500"/>
                        </a:xfrm>
                        <a:custGeom>
                          <a:avLst/>
                          <a:gdLst>
                            <a:gd name="T0" fmla="*/ 0 w 1545"/>
                            <a:gd name="T1" fmla="*/ 0 h 900"/>
                            <a:gd name="T2" fmla="*/ 1545 w 1545"/>
                            <a:gd name="T3" fmla="*/ 900 h 900"/>
                          </a:gdLst>
                          <a:ahLst/>
                          <a:cxnLst>
                            <a:cxn ang="0">
                              <a:pos x="T0" y="T1"/>
                            </a:cxn>
                            <a:cxn ang="0">
                              <a:pos x="T2" y="T3"/>
                            </a:cxn>
                          </a:cxnLst>
                          <a:rect l="0" t="0" r="r" b="b"/>
                          <a:pathLst>
                            <a:path w="1545" h="900">
                              <a:moveTo>
                                <a:pt x="0" y="0"/>
                              </a:moveTo>
                              <a:lnTo>
                                <a:pt x="1545" y="900"/>
                              </a:lnTo>
                            </a:path>
                          </a:pathLst>
                        </a:custGeom>
                        <a:noFill/>
                        <a:ln w="9525">
                          <a:solidFill>
                            <a:srgbClr val="000000"/>
                          </a:solidFill>
                          <a:round/>
                          <a:headEnd type="non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id="Полилиния 2531" o:spid="_x0000_s1026" style="position:absolute;z-index:25249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198pt,13.85pt,275.25pt,58.85pt" coordsize="1545,9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" o:allowincell="f" filled="f">
                <v:stroke endarrow="block"/>
                <v:path arrowok="t" o:connecttype="custom" o:connectlocs="0,0;981075,571500" o:connectangles="0,0"/>
              </v:polyline>
            </w:pict>
          </mc:Fallback>
        </mc:AlternateContent>
      </w:r>
      <w:r w:rsidRPr="001D4EBD">
        <w:rPr>
          <w:sz w:val="20"/>
          <w:szCs w:val="20"/>
        </w:rPr>
        <w:t xml:space="preserve">                                                                                     </w:t>
      </w:r>
    </w:p>
    <w:p w:rsidR="001D4EBD" w:rsidRPr="001D4EBD" w:rsidRDefault="001D4EBD" w:rsidP="001D4EBD">
      <w:pPr>
        <w:spacing w:after="0" w:line="240" w:lineRule="auto"/>
        <w:rPr>
          <w:sz w:val="20"/>
          <w:szCs w:val="20"/>
        </w:rPr>
      </w:pPr>
      <w:r w:rsidRPr="001D4EBD">
        <w:rPr>
          <w:sz w:val="20"/>
          <w:szCs w:val="20"/>
        </w:rPr>
        <w:t xml:space="preserve">                      -                              .                                 </w:t>
      </w:r>
    </w:p>
    <w:p w:rsidR="001D4EBD" w:rsidRPr="001D4EBD" w:rsidRDefault="001D4EBD" w:rsidP="001D4EBD">
      <w:pPr>
        <w:spacing w:after="0" w:line="240" w:lineRule="auto"/>
        <w:rPr>
          <w:sz w:val="20"/>
          <w:szCs w:val="20"/>
        </w:rPr>
      </w:pPr>
      <w:r w:rsidRPr="001D4EBD">
        <w:rPr>
          <w:sz w:val="20"/>
          <w:szCs w:val="20"/>
        </w:rPr>
        <mc:AlternateContent>
          <mc:Choice Requires="wps">
            <w:drawing>
              <wp:anchor distT="0" distB="0" distL="114300" distR="114300" simplePos="0" relativeHeight="252492800" behindDoc="0" locked="0" layoutInCell="0" allowOverlap="1">
                <wp:simplePos x="0" y="0"/>
                <wp:positionH relativeFrom="column">
                  <wp:posOffset>3455670</wp:posOffset>
                </wp:positionH>
                <wp:positionV relativeFrom="paragraph">
                  <wp:posOffset>232410</wp:posOffset>
                </wp:positionV>
                <wp:extent cx="450850" cy="450850"/>
                <wp:effectExtent l="11430" t="13335" r="13970" b="12065"/>
                <wp:wrapNone/>
                <wp:docPr id="2530" name="Овал 25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0850" cy="450850"/>
                        </a:xfrm>
                        <a:prstGeom prst="ellipse">
                          <a:avLst/>
                        </a:prstGeom>
                        <a:solidFill>
                          <a:srgbClr val="FFFFFF"/>
                        </a:solidFill>
                        <a:ln w="9525">
                          <a:solidFill>
                            <a:srgbClr val="000000"/>
                          </a:solidFill>
                          <a:round/>
                          <a:headEnd/>
                          <a:tailEnd/>
                        </a:ln>
                      </wps:spPr>
                      <wps:txbx>
                        <w:txbxContent>
                          <w:p w:rsidR="00054219" w:rsidRPr="00C47EF5" w:rsidRDefault="00054219" w:rsidP="001D4EBD">
                            <w:pPr>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Овал 2530" o:spid="_x0000_s1309" style="position:absolute;margin-left:272.1pt;margin-top:18.3pt;width:35.5pt;height:35.5pt;z-index:25249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" o:allowincell="f">
                <v:textbox>
                  <w:txbxContent>
                    <w:p w:rsidR="00054219" w:rsidRPr="00C47EF5" w:rsidRDefault="00054219" w:rsidP="001D4EBD">
                      <w:pPr>
                        <w:rPr>
                          <w:sz w:val="20"/>
                          <w:szCs w:val="20"/>
                        </w:rPr>
                      </w:pPr>
                    </w:p>
                  </w:txbxContent>
                </v:textbox>
              </v:oval>
            </w:pict>
          </mc:Fallback>
        </mc:AlternateContent>
      </w:r>
      <w:r w:rsidRPr="001D4EBD">
        <w:rPr>
          <w:sz w:val="20"/>
          <w:szCs w:val="20"/>
        </w:rPr>
        <w:t xml:space="preserve">                                                                                ц</w:t>
      </w:r>
    </w:p>
    <w:p w:rsidR="001D4EBD" w:rsidRPr="001D4EBD" w:rsidRDefault="001D4EBD" w:rsidP="001D4EBD">
      <w:pPr>
        <w:spacing w:after="0" w:line="240" w:lineRule="auto"/>
        <w:rPr>
          <w:sz w:val="20"/>
          <w:szCs w:val="20"/>
        </w:rPr>
      </w:pPr>
      <w:r w:rsidRPr="001D4EBD">
        <w:rPr>
          <w:sz w:val="20"/>
          <w:szCs w:val="20"/>
        </w:rPr>
        <w:t xml:space="preserve">                               .</w:t>
      </w:r>
    </w:p>
    <w:p w:rsidR="001D4EBD" w:rsidRPr="001D4EBD" w:rsidRDefault="001D4EBD" w:rsidP="001D4EBD">
      <w:pPr>
        <w:spacing w:after="0" w:line="240" w:lineRule="auto"/>
        <w:rPr>
          <w:sz w:val="20"/>
          <w:szCs w:val="20"/>
        </w:rPr>
      </w:pPr>
      <w:r w:rsidRPr="001D4EBD">
        <w:rPr>
          <w:sz w:val="20"/>
          <w:szCs w:val="20"/>
        </w:rPr>
        <w:lastRenderedPageBreak/>
        <mc:AlternateContent>
          <mc:Choice Requires="wps">
            <w:drawing>
              <wp:anchor distT="0" distB="0" distL="114300" distR="114300" simplePos="0" relativeHeight="252500992" behindDoc="0" locked="0" layoutInCell="0" allowOverlap="1">
                <wp:simplePos x="0" y="0"/>
                <wp:positionH relativeFrom="column">
                  <wp:posOffset>3094990</wp:posOffset>
                </wp:positionH>
                <wp:positionV relativeFrom="paragraph">
                  <wp:posOffset>93980</wp:posOffset>
                </wp:positionV>
                <wp:extent cx="360680" cy="0"/>
                <wp:effectExtent l="12700" t="53975" r="17145" b="60325"/>
                <wp:wrapNone/>
                <wp:docPr id="2529" name="Прямая соединительная линия 25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068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2529" o:spid="_x0000_s1026" style="position:absolute;z-index:25250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3.7pt,7.4pt" to="272.1pt,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" o:allowincell="f">
                <v:stroke endarrow="block"/>
              </v:line>
            </w:pict>
          </mc:Fallback>
        </mc:AlternateContent>
      </w:r>
    </w:p>
    <w:p w:rsidR="001D4EBD" w:rsidRPr="001D4EBD" w:rsidRDefault="001D4EBD" w:rsidP="001D4EBD">
      <w:pPr>
        <w:spacing w:after="0" w:line="240" w:lineRule="auto"/>
        <w:rPr>
          <w:sz w:val="20"/>
          <w:szCs w:val="20"/>
        </w:rPr>
      </w:pPr>
    </w:p>
    <w:p w:rsidR="001D4EBD" w:rsidRPr="001D4EBD" w:rsidRDefault="001D4EBD" w:rsidP="001D4EBD">
      <w:pPr>
        <w:spacing w:after="0" w:line="240" w:lineRule="auto"/>
        <w:rPr>
          <w:sz w:val="20"/>
          <w:szCs w:val="20"/>
        </w:rPr>
      </w:pPr>
      <w:r w:rsidRPr="001D4EBD">
        <w:rPr>
          <w:sz w:val="20"/>
          <w:szCs w:val="20"/>
        </w:rPr>
        <w:t>Дерево проверки эквивалентности распознавателей А и А’.</w:t>
      </w:r>
      <w:r w:rsidRPr="001D4EBD">
        <w:rPr>
          <w:sz w:val="20"/>
          <w:szCs w:val="20"/>
        </w:rPr>
        <mc:AlternateContent>
          <mc:Choice Requires="wps">
            <w:drawing>
              <wp:anchor distT="0" distB="0" distL="114300" distR="114300" simplePos="0" relativeHeight="252513280" behindDoc="0" locked="0" layoutInCell="0" allowOverlap="1">
                <wp:simplePos x="0" y="0"/>
                <wp:positionH relativeFrom="column">
                  <wp:posOffset>2644140</wp:posOffset>
                </wp:positionH>
                <wp:positionV relativeFrom="paragraph">
                  <wp:posOffset>172085</wp:posOffset>
                </wp:positionV>
                <wp:extent cx="721360" cy="450850"/>
                <wp:effectExtent l="9525" t="6350" r="12065" b="9525"/>
                <wp:wrapNone/>
                <wp:docPr id="2528" name="Овал 25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1360" cy="450850"/>
                        </a:xfrm>
                        <a:prstGeom prst="ellipse">
                          <a:avLst/>
                        </a:prstGeom>
                        <a:solidFill>
                          <a:srgbClr val="FFFFFF"/>
                        </a:solidFill>
                        <a:ln w="9525">
                          <a:solidFill>
                            <a:srgbClr val="000000"/>
                          </a:solidFill>
                          <a:round/>
                          <a:headEnd/>
                          <a:tailEnd/>
                        </a:ln>
                      </wps:spPr>
                      <wps:txbx>
                        <w:txbxContent>
                          <w:p w:rsidR="00054219" w:rsidRPr="00C47EF5" w:rsidRDefault="00054219" w:rsidP="001D4EBD">
                            <w:pPr>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Овал 2528" o:spid="_x0000_s1310" style="position:absolute;margin-left:208.2pt;margin-top:13.55pt;width:56.8pt;height:35.5pt;z-index:25251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" o:allowincell="f">
                <v:textbox>
                  <w:txbxContent>
                    <w:p w:rsidR="00054219" w:rsidRPr="00C47EF5" w:rsidRDefault="00054219" w:rsidP="001D4EBD">
                      <w:pPr>
                        <w:rPr>
                          <w:sz w:val="20"/>
                          <w:szCs w:val="20"/>
                        </w:rPr>
                      </w:pPr>
                    </w:p>
                  </w:txbxContent>
                </v:textbox>
              </v:oval>
            </w:pict>
          </mc:Fallback>
        </mc:AlternateContent>
      </w:r>
      <w:r w:rsidRPr="001D4EBD">
        <w:rPr>
          <w:sz w:val="20"/>
          <w:szCs w:val="20"/>
        </w:rPr>
        <w:t xml:space="preserve">                                             </w:t>
      </w:r>
    </w:p>
    <w:p w:rsidR="001D4EBD" w:rsidRPr="001D4EBD" w:rsidRDefault="001D4EBD" w:rsidP="001D4EBD">
      <w:pPr>
        <w:spacing w:after="0" w:line="240" w:lineRule="auto"/>
        <w:rPr>
          <w:sz w:val="20"/>
          <w:szCs w:val="20"/>
        </w:rPr>
      </w:pPr>
      <w:r w:rsidRPr="001D4EBD">
        <w:rPr>
          <w:sz w:val="20"/>
          <w:szCs w:val="20"/>
        </w:rPr>
        <w:t xml:space="preserve">                                            1</w:t>
      </w:r>
    </w:p>
    <w:p w:rsidR="001D4EBD" w:rsidRPr="001D4EBD" w:rsidRDefault="001D4EBD" w:rsidP="001D4EBD">
      <w:pPr>
        <w:spacing w:after="0" w:line="240" w:lineRule="auto"/>
        <w:rPr>
          <w:sz w:val="20"/>
          <w:szCs w:val="20"/>
        </w:rPr>
      </w:pPr>
      <w:r w:rsidRPr="001D4EBD">
        <w:rPr>
          <w:sz w:val="20"/>
          <w:szCs w:val="20"/>
        </w:rPr>
        <mc:AlternateContent>
          <mc:Choice Requires="wps">
            <w:drawing>
              <wp:anchor distT="0" distB="0" distL="114300" distR="114300" simplePos="0" relativeHeight="252523520" behindDoc="0" locked="0" layoutInCell="0" allowOverlap="1">
                <wp:simplePos x="0" y="0"/>
                <wp:positionH relativeFrom="column">
                  <wp:posOffset>3365500</wp:posOffset>
                </wp:positionH>
                <wp:positionV relativeFrom="paragraph">
                  <wp:posOffset>-1905</wp:posOffset>
                </wp:positionV>
                <wp:extent cx="1939925" cy="628650"/>
                <wp:effectExtent l="6985" t="11430" r="34290" b="55245"/>
                <wp:wrapNone/>
                <wp:docPr id="2527" name="Полилиния 25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39925" cy="628650"/>
                        </a:xfrm>
                        <a:custGeom>
                          <a:avLst/>
                          <a:gdLst>
                            <a:gd name="T0" fmla="*/ 0 w 3055"/>
                            <a:gd name="T1" fmla="*/ 0 h 990"/>
                            <a:gd name="T2" fmla="*/ 3055 w 3055"/>
                            <a:gd name="T3" fmla="*/ 990 h 990"/>
                          </a:gdLst>
                          <a:ahLst/>
                          <a:cxnLst>
                            <a:cxn ang="0">
                              <a:pos x="T0" y="T1"/>
                            </a:cxn>
                            <a:cxn ang="0">
                              <a:pos x="T2" y="T3"/>
                            </a:cxn>
                          </a:cxnLst>
                          <a:rect l="0" t="0" r="r" b="b"/>
                          <a:pathLst>
                            <a:path w="3055" h="990">
                              <a:moveTo>
                                <a:pt x="0" y="0"/>
                              </a:moveTo>
                              <a:lnTo>
                                <a:pt x="3055" y="990"/>
                              </a:lnTo>
                            </a:path>
                          </a:pathLst>
                        </a:custGeom>
                        <a:noFill/>
                        <a:ln w="9525">
                          <a:solidFill>
                            <a:srgbClr val="000000"/>
                          </a:solidFill>
                          <a:round/>
                          <a:headEnd type="non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id="Полилиния 2527" o:spid="_x0000_s1026" style="position:absolute;z-index:25252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265pt,-.15pt,417.75pt,49.35pt" coordsize="3055,9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" o:allowincell="f" filled="f">
                <v:stroke endarrow="block"/>
                <v:path arrowok="t" o:connecttype="custom" o:connectlocs="0,0;1939925,628650" o:connectangles="0,0"/>
              </v:polyline>
            </w:pict>
          </mc:Fallback>
        </mc:AlternateContent>
      </w:r>
      <w:r w:rsidRPr="001D4EBD">
        <w:rPr>
          <w:sz w:val="20"/>
          <w:szCs w:val="20"/>
        </w:rPr>
        <mc:AlternateContent>
          <mc:Choice Requires="wps">
            <w:drawing>
              <wp:anchor distT="0" distB="0" distL="114300" distR="114300" simplePos="0" relativeHeight="252515328" behindDoc="0" locked="0" layoutInCell="0" allowOverlap="1">
                <wp:simplePos x="0" y="0"/>
                <wp:positionH relativeFrom="column">
                  <wp:posOffset>3286125</wp:posOffset>
                </wp:positionH>
                <wp:positionV relativeFrom="paragraph">
                  <wp:posOffset>131445</wp:posOffset>
                </wp:positionV>
                <wp:extent cx="800735" cy="497840"/>
                <wp:effectExtent l="13335" t="11430" r="43180" b="52705"/>
                <wp:wrapNone/>
                <wp:docPr id="2526" name="Полилиния 25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00735" cy="497840"/>
                        </a:xfrm>
                        <a:custGeom>
                          <a:avLst/>
                          <a:gdLst>
                            <a:gd name="T0" fmla="*/ 0 w 1261"/>
                            <a:gd name="T1" fmla="*/ 0 h 784"/>
                            <a:gd name="T2" fmla="*/ 1261 w 1261"/>
                            <a:gd name="T3" fmla="*/ 784 h 784"/>
                          </a:gdLst>
                          <a:ahLst/>
                          <a:cxnLst>
                            <a:cxn ang="0">
                              <a:pos x="T0" y="T1"/>
                            </a:cxn>
                            <a:cxn ang="0">
                              <a:pos x="T2" y="T3"/>
                            </a:cxn>
                          </a:cxnLst>
                          <a:rect l="0" t="0" r="r" b="b"/>
                          <a:pathLst>
                            <a:path w="1261" h="784">
                              <a:moveTo>
                                <a:pt x="0" y="0"/>
                              </a:moveTo>
                              <a:lnTo>
                                <a:pt x="1261" y="784"/>
                              </a:lnTo>
                            </a:path>
                          </a:pathLst>
                        </a:custGeom>
                        <a:noFill/>
                        <a:ln w="9525">
                          <a:solidFill>
                            <a:srgbClr val="000000"/>
                          </a:solidFill>
                          <a:round/>
                          <a:headEnd type="non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id="Полилиния 2526" o:spid="_x0000_s1026" style="position:absolute;z-index:25251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258.75pt,10.35pt,321.8pt,49.55pt" coordsize="1261,7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" o:allowincell="f" filled="f">
                <v:stroke endarrow="block"/>
                <v:path arrowok="t" o:connecttype="custom" o:connectlocs="0,0;800735,497840" o:connectangles="0,0"/>
              </v:polyline>
            </w:pict>
          </mc:Fallback>
        </mc:AlternateContent>
      </w:r>
      <w:r w:rsidRPr="001D4EBD">
        <w:rPr>
          <w:sz w:val="20"/>
          <w:szCs w:val="20"/>
        </w:rPr>
        <mc:AlternateContent>
          <mc:Choice Requires="wps">
            <w:drawing>
              <wp:anchor distT="0" distB="0" distL="114300" distR="114300" simplePos="0" relativeHeight="252514304" behindDoc="0" locked="0" layoutInCell="0" allowOverlap="1">
                <wp:simplePos x="0" y="0"/>
                <wp:positionH relativeFrom="column">
                  <wp:posOffset>2057400</wp:posOffset>
                </wp:positionH>
                <wp:positionV relativeFrom="paragraph">
                  <wp:posOffset>140970</wp:posOffset>
                </wp:positionV>
                <wp:extent cx="657225" cy="428625"/>
                <wp:effectExtent l="41910" t="11430" r="5715" b="55245"/>
                <wp:wrapNone/>
                <wp:docPr id="2525" name="Полилиния 25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7225" cy="428625"/>
                        </a:xfrm>
                        <a:custGeom>
                          <a:avLst/>
                          <a:gdLst>
                            <a:gd name="T0" fmla="*/ 1035 w 1035"/>
                            <a:gd name="T1" fmla="*/ 0 h 675"/>
                            <a:gd name="T2" fmla="*/ 0 w 1035"/>
                            <a:gd name="T3" fmla="*/ 675 h 675"/>
                          </a:gdLst>
                          <a:ahLst/>
                          <a:cxnLst>
                            <a:cxn ang="0">
                              <a:pos x="T0" y="T1"/>
                            </a:cxn>
                            <a:cxn ang="0">
                              <a:pos x="T2" y="T3"/>
                            </a:cxn>
                          </a:cxnLst>
                          <a:rect l="0" t="0" r="r" b="b"/>
                          <a:pathLst>
                            <a:path w="1035" h="675">
                              <a:moveTo>
                                <a:pt x="1035" y="0"/>
                              </a:moveTo>
                              <a:lnTo>
                                <a:pt x="0" y="675"/>
                              </a:lnTo>
                            </a:path>
                          </a:pathLst>
                        </a:custGeom>
                        <a:noFill/>
                        <a:ln w="9525">
                          <a:solidFill>
                            <a:srgbClr val="000000"/>
                          </a:solidFill>
                          <a:round/>
                          <a:headEnd type="non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id="Полилиния 2525" o:spid="_x0000_s1026" style="position:absolute;z-index:25251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213.75pt,11.1pt,162pt,44.85pt" coordsize="1035,6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" o:allowincell="f" filled="f">
                <v:stroke endarrow="block"/>
                <v:path arrowok="t" o:connecttype="custom" o:connectlocs="657225,0;0,428625" o:connectangles="0,0"/>
              </v:polyline>
            </w:pict>
          </mc:Fallback>
        </mc:AlternateContent>
      </w:r>
      <w:r w:rsidRPr="001D4EBD">
        <w:rPr>
          <w:sz w:val="20"/>
          <w:szCs w:val="20"/>
        </w:rPr>
        <w:t xml:space="preserve">                                           </w:t>
      </w:r>
    </w:p>
    <w:p w:rsidR="001D4EBD" w:rsidRPr="001D4EBD" w:rsidRDefault="001D4EBD" w:rsidP="001D4EBD">
      <w:pPr>
        <w:spacing w:after="0" w:line="240" w:lineRule="auto"/>
        <w:rPr>
          <w:sz w:val="20"/>
          <w:szCs w:val="20"/>
        </w:rPr>
      </w:pPr>
      <w:r w:rsidRPr="001D4EBD">
        <w:rPr>
          <w:sz w:val="20"/>
          <w:szCs w:val="20"/>
        </w:rPr>
        <mc:AlternateContent>
          <mc:Choice Requires="wps">
            <w:drawing>
              <wp:anchor distT="0" distB="0" distL="114300" distR="114300" simplePos="0" relativeHeight="252522496" behindDoc="0" locked="0" layoutInCell="0" allowOverlap="1">
                <wp:simplePos x="0" y="0"/>
                <wp:positionH relativeFrom="column">
                  <wp:posOffset>3005455</wp:posOffset>
                </wp:positionH>
                <wp:positionV relativeFrom="paragraph">
                  <wp:posOffset>31750</wp:posOffset>
                </wp:positionV>
                <wp:extent cx="4445" cy="302895"/>
                <wp:effectExtent l="56515" t="10795" r="53340" b="19685"/>
                <wp:wrapNone/>
                <wp:docPr id="2524" name="Полилиния 25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445" cy="302895"/>
                        </a:xfrm>
                        <a:custGeom>
                          <a:avLst/>
                          <a:gdLst>
                            <a:gd name="T0" fmla="*/ 7 w 7"/>
                            <a:gd name="T1" fmla="*/ 0 h 477"/>
                            <a:gd name="T2" fmla="*/ 0 w 7"/>
                            <a:gd name="T3" fmla="*/ 477 h 477"/>
                          </a:gdLst>
                          <a:ahLst/>
                          <a:cxnLst>
                            <a:cxn ang="0">
                              <a:pos x="T0" y="T1"/>
                            </a:cxn>
                            <a:cxn ang="0">
                              <a:pos x="T2" y="T3"/>
                            </a:cxn>
                          </a:cxnLst>
                          <a:rect l="0" t="0" r="r" b="b"/>
                          <a:pathLst>
                            <a:path w="7" h="477">
                              <a:moveTo>
                                <a:pt x="7" y="0"/>
                              </a:moveTo>
                              <a:lnTo>
                                <a:pt x="0" y="477"/>
                              </a:lnTo>
                            </a:path>
                          </a:pathLst>
                        </a:custGeom>
                        <a:noFill/>
                        <a:ln w="9525">
                          <a:solidFill>
                            <a:srgbClr val="000000"/>
                          </a:solidFill>
                          <a:round/>
                          <a:headEnd type="non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id="Полилиния 2524" o:spid="_x0000_s1026" style="position:absolute;z-index:25252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237pt,2.5pt,236.65pt,26.35pt" coordsize="7,4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" o:allowincell="f" filled="f">
                <v:stroke endarrow="block"/>
                <v:path arrowok="t" o:connecttype="custom" o:connectlocs="4445,0;0,302895" o:connectangles="0,0"/>
              </v:polyline>
            </w:pict>
          </mc:Fallback>
        </mc:AlternateContent>
      </w:r>
      <w:r w:rsidRPr="001D4EBD">
        <w:rPr>
          <w:sz w:val="20"/>
          <w:szCs w:val="20"/>
        </w:rPr>
        <w:t xml:space="preserve">                                     ц             +           _                          .</w:t>
      </w:r>
    </w:p>
    <w:p w:rsidR="001D4EBD" w:rsidRPr="001D4EBD" w:rsidRDefault="001D4EBD" w:rsidP="001D4EBD">
      <w:pPr>
        <w:spacing w:after="0" w:line="240" w:lineRule="auto"/>
        <w:rPr>
          <w:sz w:val="20"/>
          <w:szCs w:val="20"/>
        </w:rPr>
      </w:pPr>
      <w:r w:rsidRPr="001D4EBD">
        <w:rPr>
          <w:sz w:val="20"/>
          <w:szCs w:val="20"/>
        </w:rPr>
        <mc:AlternateContent>
          <mc:Choice Requires="wps">
            <w:drawing>
              <wp:anchor distT="0" distB="0" distL="114300" distR="114300" simplePos="0" relativeHeight="252519424" behindDoc="0" locked="0" layoutInCell="0" allowOverlap="1">
                <wp:simplePos x="0" y="0"/>
                <wp:positionH relativeFrom="column">
                  <wp:posOffset>2644140</wp:posOffset>
                </wp:positionH>
                <wp:positionV relativeFrom="paragraph">
                  <wp:posOffset>135255</wp:posOffset>
                </wp:positionV>
                <wp:extent cx="721360" cy="450850"/>
                <wp:effectExtent l="9525" t="13335" r="12065" b="12065"/>
                <wp:wrapNone/>
                <wp:docPr id="2523" name="Овал 25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1360" cy="450850"/>
                        </a:xfrm>
                        <a:prstGeom prst="ellipse">
                          <a:avLst/>
                        </a:prstGeom>
                        <a:solidFill>
                          <a:srgbClr val="FFFFFF"/>
                        </a:solidFill>
                        <a:ln w="9525">
                          <a:solidFill>
                            <a:srgbClr val="000000"/>
                          </a:solidFill>
                          <a:round/>
                          <a:headEnd/>
                          <a:tailEnd/>
                        </a:ln>
                      </wps:spPr>
                      <wps:txbx>
                        <w:txbxContent>
                          <w:p w:rsidR="00054219" w:rsidRPr="00C47EF5" w:rsidRDefault="00054219" w:rsidP="001D4EBD">
                            <w:pPr>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Овал 2523" o:spid="_x0000_s1311" style="position:absolute;margin-left:208.2pt;margin-top:10.65pt;width:56.8pt;height:35.5pt;z-index:25251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" o:allowincell="f">
                <v:textbox>
                  <w:txbxContent>
                    <w:p w:rsidR="00054219" w:rsidRPr="00C47EF5" w:rsidRDefault="00054219" w:rsidP="001D4EBD">
                      <w:pPr>
                        <w:rPr>
                          <w:sz w:val="20"/>
                          <w:szCs w:val="20"/>
                        </w:rPr>
                      </w:pPr>
                    </w:p>
                  </w:txbxContent>
                </v:textbox>
              </v:oval>
            </w:pict>
          </mc:Fallback>
        </mc:AlternateContent>
      </w:r>
      <w:r w:rsidRPr="001D4EBD">
        <w:rPr>
          <w:sz w:val="20"/>
          <w:szCs w:val="20"/>
        </w:rPr>
        <mc:AlternateContent>
          <mc:Choice Requires="wps">
            <w:drawing>
              <wp:anchor distT="0" distB="0" distL="114300" distR="114300" simplePos="0" relativeHeight="252518400" behindDoc="0" locked="0" layoutInCell="0" allowOverlap="1">
                <wp:simplePos x="0" y="0"/>
                <wp:positionH relativeFrom="column">
                  <wp:posOffset>5259070</wp:posOffset>
                </wp:positionH>
                <wp:positionV relativeFrom="paragraph">
                  <wp:posOffset>106045</wp:posOffset>
                </wp:positionV>
                <wp:extent cx="721360" cy="450850"/>
                <wp:effectExtent l="5080" t="12700" r="6985" b="12700"/>
                <wp:wrapNone/>
                <wp:docPr id="2522" name="Овал 25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1360" cy="450850"/>
                        </a:xfrm>
                        <a:prstGeom prst="ellipse">
                          <a:avLst/>
                        </a:prstGeom>
                        <a:solidFill>
                          <a:srgbClr val="FFFFFF"/>
                        </a:solidFill>
                        <a:ln w="9525">
                          <a:solidFill>
                            <a:srgbClr val="000000"/>
                          </a:solidFill>
                          <a:round/>
                          <a:headEnd/>
                          <a:tailEnd/>
                        </a:ln>
                      </wps:spPr>
                      <wps:txbx>
                        <w:txbxContent>
                          <w:p w:rsidR="00054219" w:rsidRPr="00C47EF5" w:rsidRDefault="00054219" w:rsidP="001D4EBD">
                            <w:pPr>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Овал 2522" o:spid="_x0000_s1312" style="position:absolute;margin-left:414.1pt;margin-top:8.35pt;width:56.8pt;height:35.5pt;z-index:25251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" o:allowincell="f">
                <v:textbox>
                  <w:txbxContent>
                    <w:p w:rsidR="00054219" w:rsidRPr="00C47EF5" w:rsidRDefault="00054219" w:rsidP="001D4EBD">
                      <w:pPr>
                        <w:rPr>
                          <w:sz w:val="20"/>
                          <w:szCs w:val="20"/>
                        </w:rPr>
                      </w:pPr>
                    </w:p>
                  </w:txbxContent>
                </v:textbox>
              </v:oval>
            </w:pict>
          </mc:Fallback>
        </mc:AlternateContent>
      </w:r>
      <w:r w:rsidRPr="001D4EBD">
        <w:rPr>
          <w:sz w:val="20"/>
          <w:szCs w:val="20"/>
        </w:rPr>
        <mc:AlternateContent>
          <mc:Choice Requires="wps">
            <w:drawing>
              <wp:anchor distT="0" distB="0" distL="114300" distR="114300" simplePos="0" relativeHeight="252521472" behindDoc="0" locked="0" layoutInCell="0" allowOverlap="1">
                <wp:simplePos x="0" y="0"/>
                <wp:positionH relativeFrom="column">
                  <wp:posOffset>209550</wp:posOffset>
                </wp:positionH>
                <wp:positionV relativeFrom="paragraph">
                  <wp:posOffset>1007745</wp:posOffset>
                </wp:positionV>
                <wp:extent cx="721360" cy="450850"/>
                <wp:effectExtent l="13335" t="9525" r="8255" b="6350"/>
                <wp:wrapNone/>
                <wp:docPr id="2521" name="Овал 25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1360" cy="450850"/>
                        </a:xfrm>
                        <a:prstGeom prst="ellipse">
                          <a:avLst/>
                        </a:prstGeom>
                        <a:solidFill>
                          <a:srgbClr val="FFFFFF"/>
                        </a:solidFill>
                        <a:ln w="9525">
                          <a:solidFill>
                            <a:srgbClr val="000000"/>
                          </a:solidFill>
                          <a:round/>
                          <a:headEnd/>
                          <a:tailEnd/>
                        </a:ln>
                      </wps:spPr>
                      <wps:txbx>
                        <w:txbxContent>
                          <w:p w:rsidR="00054219" w:rsidRPr="00C47EF5" w:rsidRDefault="00054219" w:rsidP="001D4EBD">
                            <w:pPr>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Овал 2521" o:spid="_x0000_s1313" style="position:absolute;margin-left:16.5pt;margin-top:79.35pt;width:56.8pt;height:35.5pt;z-index:25252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" o:allowincell="f">
                <v:textbox>
                  <w:txbxContent>
                    <w:p w:rsidR="00054219" w:rsidRPr="00C47EF5" w:rsidRDefault="00054219" w:rsidP="001D4EBD">
                      <w:pPr>
                        <w:rPr>
                          <w:sz w:val="20"/>
                          <w:szCs w:val="20"/>
                        </w:rPr>
                      </w:pPr>
                    </w:p>
                  </w:txbxContent>
                </v:textbox>
              </v:oval>
            </w:pict>
          </mc:Fallback>
        </mc:AlternateContent>
      </w:r>
      <w:r w:rsidRPr="001D4EBD">
        <w:rPr>
          <w:sz w:val="20"/>
          <w:szCs w:val="20"/>
        </w:rPr>
        <mc:AlternateContent>
          <mc:Choice Requires="wps">
            <w:drawing>
              <wp:anchor distT="0" distB="0" distL="114300" distR="114300" simplePos="0" relativeHeight="252516352" behindDoc="0" locked="0" layoutInCell="0" allowOverlap="1">
                <wp:simplePos x="0" y="0"/>
                <wp:positionH relativeFrom="column">
                  <wp:posOffset>1471930</wp:posOffset>
                </wp:positionH>
                <wp:positionV relativeFrom="paragraph">
                  <wp:posOffset>106045</wp:posOffset>
                </wp:positionV>
                <wp:extent cx="721360" cy="450850"/>
                <wp:effectExtent l="8890" t="12700" r="12700" b="12700"/>
                <wp:wrapNone/>
                <wp:docPr id="2520" name="Овал 25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1360" cy="450850"/>
                        </a:xfrm>
                        <a:prstGeom prst="ellipse">
                          <a:avLst/>
                        </a:prstGeom>
                        <a:solidFill>
                          <a:srgbClr val="FFFFFF"/>
                        </a:solidFill>
                        <a:ln w="9525">
                          <a:solidFill>
                            <a:srgbClr val="000000"/>
                          </a:solidFill>
                          <a:round/>
                          <a:headEnd/>
                          <a:tailEnd/>
                        </a:ln>
                      </wps:spPr>
                      <wps:txbx>
                        <w:txbxContent>
                          <w:p w:rsidR="00054219" w:rsidRPr="00C47EF5" w:rsidRDefault="00054219" w:rsidP="001D4EBD">
                            <w:pPr>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Овал 2520" o:spid="_x0000_s1314" style="position:absolute;margin-left:115.9pt;margin-top:8.35pt;width:56.8pt;height:35.5pt;z-index:25251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" o:allowincell="f">
                <v:textbox>
                  <w:txbxContent>
                    <w:p w:rsidR="00054219" w:rsidRPr="00C47EF5" w:rsidRDefault="00054219" w:rsidP="001D4EBD">
                      <w:pPr>
                        <w:rPr>
                          <w:sz w:val="20"/>
                          <w:szCs w:val="20"/>
                        </w:rPr>
                      </w:pPr>
                    </w:p>
                  </w:txbxContent>
                </v:textbox>
              </v:oval>
            </w:pict>
          </mc:Fallback>
        </mc:AlternateContent>
      </w:r>
      <w:r w:rsidRPr="001D4EBD">
        <w:rPr>
          <w:sz w:val="20"/>
          <w:szCs w:val="20"/>
        </w:rPr>
        <mc:AlternateContent>
          <mc:Choice Requires="wps">
            <w:drawing>
              <wp:anchor distT="0" distB="0" distL="114300" distR="114300" simplePos="0" relativeHeight="252517376" behindDoc="0" locked="0" layoutInCell="0" allowOverlap="1">
                <wp:simplePos x="0" y="0"/>
                <wp:positionH relativeFrom="column">
                  <wp:posOffset>3996690</wp:posOffset>
                </wp:positionH>
                <wp:positionV relativeFrom="paragraph">
                  <wp:posOffset>106045</wp:posOffset>
                </wp:positionV>
                <wp:extent cx="721360" cy="450850"/>
                <wp:effectExtent l="9525" t="12700" r="12065" b="12700"/>
                <wp:wrapNone/>
                <wp:docPr id="2519" name="Овал 25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1360" cy="450850"/>
                        </a:xfrm>
                        <a:prstGeom prst="ellipse">
                          <a:avLst/>
                        </a:prstGeom>
                        <a:solidFill>
                          <a:srgbClr val="FFFFFF"/>
                        </a:solidFill>
                        <a:ln w="9525">
                          <a:solidFill>
                            <a:srgbClr val="000000"/>
                          </a:solidFill>
                          <a:round/>
                          <a:headEnd/>
                          <a:tailEnd/>
                        </a:ln>
                      </wps:spPr>
                      <wps:txbx>
                        <w:txbxContent>
                          <w:p w:rsidR="00054219" w:rsidRPr="00C47EF5" w:rsidRDefault="00054219" w:rsidP="001D4EBD">
                            <w:pPr>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Овал 2519" o:spid="_x0000_s1315" style="position:absolute;margin-left:314.7pt;margin-top:8.35pt;width:56.8pt;height:35.5pt;z-index:25251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" o:allowincell="f">
                <v:textbox>
                  <w:txbxContent>
                    <w:p w:rsidR="00054219" w:rsidRPr="00C47EF5" w:rsidRDefault="00054219" w:rsidP="001D4EBD">
                      <w:pPr>
                        <w:rPr>
                          <w:sz w:val="20"/>
                          <w:szCs w:val="20"/>
                        </w:rPr>
                      </w:pPr>
                    </w:p>
                  </w:txbxContent>
                </v:textbox>
              </v:oval>
            </w:pict>
          </mc:Fallback>
        </mc:AlternateContent>
      </w:r>
      <w:r w:rsidRPr="001D4EBD">
        <w:rPr>
          <w:sz w:val="20"/>
          <w:szCs w:val="20"/>
        </w:rPr>
        <w:t xml:space="preserve">                 </w:t>
      </w:r>
    </w:p>
    <w:p w:rsidR="001D4EBD" w:rsidRPr="001D4EBD" w:rsidRDefault="001D4EBD" w:rsidP="001D4EBD">
      <w:pPr>
        <w:spacing w:after="0" w:line="240" w:lineRule="auto"/>
        <w:rPr>
          <w:sz w:val="20"/>
          <w:szCs w:val="20"/>
        </w:rPr>
      </w:pPr>
      <w:r w:rsidRPr="001D4EBD">
        <w:rPr>
          <w:sz w:val="20"/>
          <w:szCs w:val="20"/>
        </w:rPr>
        <mc:AlternateContent>
          <mc:Choice Requires="wps">
            <w:drawing>
              <wp:anchor distT="0" distB="0" distL="114300" distR="114300" simplePos="0" relativeHeight="252524544" behindDoc="0" locked="0" layoutInCell="0" allowOverlap="1">
                <wp:simplePos x="0" y="0"/>
                <wp:positionH relativeFrom="column">
                  <wp:posOffset>660400</wp:posOffset>
                </wp:positionH>
                <wp:positionV relativeFrom="paragraph">
                  <wp:posOffset>196215</wp:posOffset>
                </wp:positionV>
                <wp:extent cx="811530" cy="631190"/>
                <wp:effectExtent l="45085" t="11430" r="10160" b="52705"/>
                <wp:wrapNone/>
                <wp:docPr id="2518" name="Прямая соединительная линия 25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11530" cy="63119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2518" o:spid="_x0000_s1026" style="position:absolute;flip:x;z-index:25252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2pt,15.45pt" to="115.9pt,6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" o:allowincell="f">
                <v:stroke endarrow="block"/>
              </v:line>
            </w:pict>
          </mc:Fallback>
        </mc:AlternateContent>
      </w:r>
      <w:r w:rsidRPr="001D4EBD">
        <w:rPr>
          <w:sz w:val="20"/>
          <w:szCs w:val="20"/>
        </w:rPr>
        <mc:AlternateContent>
          <mc:Choice Requires="wps">
            <w:drawing>
              <wp:anchor distT="0" distB="0" distL="114300" distR="114300" simplePos="0" relativeHeight="252520448" behindDoc="0" locked="0" layoutInCell="0" allowOverlap="1">
                <wp:simplePos x="0" y="0"/>
                <wp:positionH relativeFrom="column">
                  <wp:posOffset>1201420</wp:posOffset>
                </wp:positionH>
                <wp:positionV relativeFrom="paragraph">
                  <wp:posOffset>803275</wp:posOffset>
                </wp:positionV>
                <wp:extent cx="721360" cy="450850"/>
                <wp:effectExtent l="5080" t="8890" r="6985" b="6985"/>
                <wp:wrapNone/>
                <wp:docPr id="2517" name="Овал 25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1360" cy="450850"/>
                        </a:xfrm>
                        <a:prstGeom prst="ellipse">
                          <a:avLst/>
                        </a:prstGeom>
                        <a:solidFill>
                          <a:srgbClr val="FFFFFF"/>
                        </a:solidFill>
                        <a:ln w="9525">
                          <a:solidFill>
                            <a:srgbClr val="000000"/>
                          </a:solidFill>
                          <a:round/>
                          <a:headEnd/>
                          <a:tailEnd/>
                        </a:ln>
                      </wps:spPr>
                      <wps:txbx>
                        <w:txbxContent>
                          <w:p w:rsidR="00054219" w:rsidRPr="00C47EF5" w:rsidRDefault="00054219" w:rsidP="001D4EBD">
                            <w:pPr>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Овал 2517" o:spid="_x0000_s1316" style="position:absolute;margin-left:94.6pt;margin-top:63.25pt;width:56.8pt;height:35.5pt;z-index:25252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" o:allowincell="f">
                <v:textbox>
                  <w:txbxContent>
                    <w:p w:rsidR="00054219" w:rsidRPr="00C47EF5" w:rsidRDefault="00054219" w:rsidP="001D4EBD">
                      <w:pPr>
                        <w:rPr>
                          <w:sz w:val="20"/>
                          <w:szCs w:val="20"/>
                        </w:rPr>
                      </w:pPr>
                    </w:p>
                  </w:txbxContent>
                </v:textbox>
              </v:oval>
            </w:pict>
          </mc:Fallback>
        </mc:AlternateContent>
      </w:r>
      <w:r w:rsidRPr="001D4EBD">
        <w:rPr>
          <w:sz w:val="20"/>
          <w:szCs w:val="20"/>
        </w:rPr>
        <w:t xml:space="preserve">                 2                         3                            4                          5</w:t>
      </w:r>
    </w:p>
    <w:p w:rsidR="001D4EBD" w:rsidRPr="001D4EBD" w:rsidRDefault="001D4EBD" w:rsidP="001D4EBD">
      <w:pPr>
        <w:spacing w:after="0" w:line="240" w:lineRule="auto"/>
        <w:rPr>
          <w:sz w:val="20"/>
          <w:szCs w:val="20"/>
        </w:rPr>
      </w:pPr>
      <w:r w:rsidRPr="001D4EBD">
        <w:rPr>
          <w:sz w:val="20"/>
          <w:szCs w:val="20"/>
        </w:rPr>
        <mc:AlternateContent>
          <mc:Choice Requires="wps">
            <w:drawing>
              <wp:anchor distT="0" distB="0" distL="114300" distR="114300" simplePos="0" relativeHeight="252525568" behindDoc="0" locked="0" layoutInCell="0" allowOverlap="1">
                <wp:simplePos x="0" y="0"/>
                <wp:positionH relativeFrom="column">
                  <wp:posOffset>1652270</wp:posOffset>
                </wp:positionH>
                <wp:positionV relativeFrom="paragraph">
                  <wp:posOffset>161290</wp:posOffset>
                </wp:positionV>
                <wp:extent cx="90805" cy="461645"/>
                <wp:effectExtent l="55880" t="8890" r="5715" b="24765"/>
                <wp:wrapNone/>
                <wp:docPr id="2516" name="Полилиния 25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0805" cy="461645"/>
                        </a:xfrm>
                        <a:custGeom>
                          <a:avLst/>
                          <a:gdLst>
                            <a:gd name="T0" fmla="*/ 143 w 143"/>
                            <a:gd name="T1" fmla="*/ 0 h 727"/>
                            <a:gd name="T2" fmla="*/ 0 w 143"/>
                            <a:gd name="T3" fmla="*/ 727 h 727"/>
                          </a:gdLst>
                          <a:ahLst/>
                          <a:cxnLst>
                            <a:cxn ang="0">
                              <a:pos x="T0" y="T1"/>
                            </a:cxn>
                            <a:cxn ang="0">
                              <a:pos x="T2" y="T3"/>
                            </a:cxn>
                          </a:cxnLst>
                          <a:rect l="0" t="0" r="r" b="b"/>
                          <a:pathLst>
                            <a:path w="143" h="727">
                              <a:moveTo>
                                <a:pt x="143" y="0"/>
                              </a:moveTo>
                              <a:lnTo>
                                <a:pt x="0" y="727"/>
                              </a:lnTo>
                            </a:path>
                          </a:pathLst>
                        </a:custGeom>
                        <a:noFill/>
                        <a:ln w="9525">
                          <a:solidFill>
                            <a:srgbClr val="000000"/>
                          </a:solidFill>
                          <a:round/>
                          <a:headEnd type="non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id="Полилиния 2516" o:spid="_x0000_s1026" style="position:absolute;z-index:25252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137.25pt,12.7pt,130.1pt,49.05pt" coordsize="143,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" o:allowincell="f" filled="f">
                <v:stroke endarrow="block"/>
                <v:path arrowok="t" o:connecttype="custom" o:connectlocs="90805,0;0,461645" o:connectangles="0,0"/>
              </v:polyline>
            </w:pict>
          </mc:Fallback>
        </mc:AlternateContent>
      </w:r>
    </w:p>
    <w:p w:rsidR="001D4EBD" w:rsidRPr="001D4EBD" w:rsidRDefault="001D4EBD" w:rsidP="001D4EBD">
      <w:pPr>
        <w:spacing w:after="0" w:line="240" w:lineRule="auto"/>
        <w:rPr>
          <w:sz w:val="20"/>
          <w:szCs w:val="20"/>
        </w:rPr>
      </w:pPr>
      <w:r w:rsidRPr="001D4EBD">
        <w:rPr>
          <w:sz w:val="20"/>
          <w:szCs w:val="20"/>
        </w:rPr>
        <w:t xml:space="preserve">      ц                .                  </w:t>
      </w:r>
    </w:p>
    <w:p w:rsidR="001D4EBD" w:rsidRPr="001D4EBD" w:rsidRDefault="001D4EBD" w:rsidP="001D4EBD">
      <w:pPr>
        <w:spacing w:after="0" w:line="240" w:lineRule="auto"/>
        <w:rPr>
          <w:sz w:val="20"/>
          <w:szCs w:val="20"/>
        </w:rPr>
      </w:pPr>
    </w:p>
    <w:p w:rsidR="001D4EBD" w:rsidRPr="001D4EBD" w:rsidRDefault="001D4EBD" w:rsidP="001D4EBD">
      <w:pPr>
        <w:spacing w:after="0" w:line="240" w:lineRule="auto"/>
        <w:rPr>
          <w:sz w:val="20"/>
          <w:szCs w:val="20"/>
        </w:rPr>
      </w:pPr>
      <w:r w:rsidRPr="001D4EBD">
        <w:rPr>
          <w:sz w:val="20"/>
          <w:szCs w:val="20"/>
        </w:rPr>
        <w:t>6                     7</w:t>
      </w:r>
    </w:p>
    <w:p w:rsidR="001D4EBD" w:rsidRPr="001D4EBD" w:rsidRDefault="001D4EBD" w:rsidP="001D4EBD">
      <w:pPr>
        <w:spacing w:after="0" w:line="240" w:lineRule="auto"/>
        <w:rPr>
          <w:sz w:val="20"/>
          <w:szCs w:val="20"/>
        </w:rPr>
      </w:pPr>
    </w:p>
    <w:p w:rsidR="001D4EBD" w:rsidRPr="001D4EBD" w:rsidRDefault="001D4EBD" w:rsidP="001D4EBD">
      <w:pPr>
        <w:spacing w:after="0" w:line="240" w:lineRule="auto"/>
        <w:rPr>
          <w:sz w:val="20"/>
          <w:szCs w:val="20"/>
        </w:rPr>
      </w:pPr>
    </w:p>
    <w:p w:rsidR="001D4EBD" w:rsidRPr="001D4EBD" w:rsidRDefault="001D4EBD" w:rsidP="001D4EBD">
      <w:pPr>
        <w:spacing w:after="0" w:line="240" w:lineRule="auto"/>
        <w:rPr>
          <w:sz w:val="20"/>
          <w:szCs w:val="20"/>
        </w:rPr>
      </w:pPr>
      <w:r w:rsidRPr="001D4EBD">
        <w:rPr>
          <w:sz w:val="20"/>
          <w:szCs w:val="20"/>
        </w:rPr>
        <w:t xml:space="preserve">    В вершине 7 состояние </w:t>
      </w:r>
      <w:r w:rsidRPr="001D4EBD">
        <w:rPr>
          <w:sz w:val="20"/>
          <w:szCs w:val="20"/>
          <w:lang w:val="en-US"/>
        </w:rPr>
        <w:t>s</w:t>
      </w:r>
      <w:r w:rsidRPr="001D4EBD">
        <w:rPr>
          <w:sz w:val="20"/>
          <w:szCs w:val="20"/>
        </w:rPr>
        <w:t xml:space="preserve">4 распознавателя А –допускающее, а состояние </w:t>
      </w:r>
      <w:r w:rsidRPr="001D4EBD">
        <w:rPr>
          <w:sz w:val="20"/>
          <w:szCs w:val="20"/>
          <w:lang w:val="en-US"/>
        </w:rPr>
        <w:t>s</w:t>
      </w:r>
      <w:r w:rsidRPr="001D4EBD">
        <w:rPr>
          <w:sz w:val="20"/>
          <w:szCs w:val="20"/>
        </w:rPr>
        <w:t>3 распознавателя А’ – отвергающее, следовательно распознаватели А и А’ – неэквивалентны, цепочка ц. является различающей, она допускается распознавателем А и отвергается распознавателем А’.</w:t>
      </w:r>
    </w:p>
    <w:p w:rsidR="001D4EBD" w:rsidRPr="001D4EBD" w:rsidRDefault="001D4EBD" w:rsidP="001D4EBD">
      <w:pPr>
        <w:spacing w:after="0" w:line="240" w:lineRule="auto"/>
        <w:rPr>
          <w:b/>
          <w:sz w:val="20"/>
          <w:szCs w:val="20"/>
        </w:rPr>
      </w:pPr>
      <w:r w:rsidRPr="001D4EBD">
        <w:rPr>
          <w:b/>
          <w:sz w:val="20"/>
          <w:szCs w:val="20"/>
        </w:rPr>
        <w:t>Минимизация конечных детерминированных распознавателей</w:t>
      </w:r>
    </w:p>
    <w:p w:rsidR="001D4EBD" w:rsidRPr="001D4EBD" w:rsidRDefault="001D4EBD" w:rsidP="001D4EBD">
      <w:pPr>
        <w:spacing w:after="0" w:line="240" w:lineRule="auto"/>
        <w:rPr>
          <w:sz w:val="20"/>
          <w:szCs w:val="20"/>
        </w:rPr>
      </w:pPr>
    </w:p>
    <w:p w:rsidR="001D4EBD" w:rsidRPr="001D4EBD" w:rsidRDefault="001D4EBD" w:rsidP="001D4EBD">
      <w:pPr>
        <w:spacing w:after="0" w:line="240" w:lineRule="auto"/>
        <w:rPr>
          <w:i/>
          <w:sz w:val="20"/>
          <w:szCs w:val="20"/>
        </w:rPr>
      </w:pPr>
      <w:r w:rsidRPr="001D4EBD">
        <w:rPr>
          <w:sz w:val="20"/>
          <w:szCs w:val="20"/>
        </w:rPr>
        <w:t xml:space="preserve">Конечный детерминированный распознаватель, содержащий наимень-шее число состояний по сравнению с любым, эквивалентным ему распознавателем, называется </w:t>
      </w:r>
      <w:r w:rsidRPr="001D4EBD">
        <w:rPr>
          <w:i/>
          <w:sz w:val="20"/>
          <w:szCs w:val="20"/>
        </w:rPr>
        <w:t xml:space="preserve">минимальным. </w:t>
      </w:r>
      <w:r w:rsidRPr="001D4EBD">
        <w:rPr>
          <w:sz w:val="20"/>
          <w:szCs w:val="20"/>
        </w:rPr>
        <w:t xml:space="preserve">Множество всех эквивалентных между собой распознавателей называется </w:t>
      </w:r>
      <w:r w:rsidRPr="001D4EBD">
        <w:rPr>
          <w:i/>
          <w:sz w:val="20"/>
          <w:szCs w:val="20"/>
        </w:rPr>
        <w:t>классом эквивалентных распознавателей.</w:t>
      </w:r>
      <w:r w:rsidRPr="001D4EBD">
        <w:rPr>
          <w:sz w:val="20"/>
          <w:szCs w:val="20"/>
        </w:rPr>
        <w:t xml:space="preserve"> Класс эквивалентных распознавателей может содержать несколько распознавателей с одинаковым, наименьшим числом состояний по сравнению с любым другим распознавателем из этого класса, но все они </w:t>
      </w:r>
      <w:r w:rsidRPr="001D4EBD">
        <w:rPr>
          <w:i/>
          <w:sz w:val="20"/>
          <w:szCs w:val="20"/>
        </w:rPr>
        <w:t>изоморфны</w:t>
      </w:r>
      <w:r w:rsidRPr="001D4EBD">
        <w:rPr>
          <w:sz w:val="20"/>
          <w:szCs w:val="20"/>
        </w:rPr>
        <w:t>, т.е. различаются только названиями состояний. Процесс получения минимального распознавателя, эквивалентного заданному, называется</w:t>
      </w:r>
      <w:r w:rsidRPr="001D4EBD">
        <w:rPr>
          <w:i/>
          <w:sz w:val="20"/>
          <w:szCs w:val="20"/>
        </w:rPr>
        <w:t xml:space="preserve"> минимизацией конечного распознавателя. </w:t>
      </w:r>
    </w:p>
    <w:p w:rsidR="001D4EBD" w:rsidRPr="001D4EBD" w:rsidRDefault="001D4EBD" w:rsidP="001D4EBD">
      <w:pPr>
        <w:spacing w:after="0" w:line="240" w:lineRule="auto"/>
        <w:rPr>
          <w:sz w:val="20"/>
          <w:szCs w:val="20"/>
        </w:rPr>
      </w:pPr>
      <w:r w:rsidRPr="001D4EBD">
        <w:rPr>
          <w:sz w:val="20"/>
          <w:szCs w:val="20"/>
        </w:rPr>
        <w:t>Конечный распознаватель является минимальным, если он не содержит эквивалентных между собой состояний и состояний, недостижимых из начального. Поэтому процесс минимизации выполняется в два этапа:</w:t>
      </w:r>
    </w:p>
    <w:p w:rsidR="001D4EBD" w:rsidRPr="001D4EBD" w:rsidRDefault="001D4EBD" w:rsidP="001D4EBD">
      <w:pPr>
        <w:spacing w:after="0" w:line="240" w:lineRule="auto"/>
        <w:rPr>
          <w:sz w:val="20"/>
          <w:szCs w:val="20"/>
        </w:rPr>
      </w:pPr>
      <w:r w:rsidRPr="001D4EBD">
        <w:rPr>
          <w:sz w:val="20"/>
          <w:szCs w:val="20"/>
        </w:rPr>
        <w:t>- поиск и устранение состояний, недостижимых из начального;</w:t>
      </w:r>
    </w:p>
    <w:p w:rsidR="001D4EBD" w:rsidRPr="001D4EBD" w:rsidRDefault="001D4EBD" w:rsidP="001D4EBD">
      <w:pPr>
        <w:spacing w:after="0" w:line="240" w:lineRule="auto"/>
        <w:rPr>
          <w:sz w:val="20"/>
          <w:szCs w:val="20"/>
        </w:rPr>
      </w:pPr>
      <w:r w:rsidRPr="001D4EBD">
        <w:rPr>
          <w:sz w:val="20"/>
          <w:szCs w:val="20"/>
        </w:rPr>
        <w:t>- поиск и замена эквивалентных между собой состояний одним состоянием.</w:t>
      </w:r>
    </w:p>
    <w:p w:rsidR="001D4EBD" w:rsidRPr="001D4EBD" w:rsidRDefault="001D4EBD" w:rsidP="001D4EBD">
      <w:pPr>
        <w:spacing w:after="0" w:line="240" w:lineRule="auto"/>
        <w:rPr>
          <w:i/>
          <w:sz w:val="20"/>
          <w:szCs w:val="20"/>
        </w:rPr>
      </w:pPr>
    </w:p>
    <w:p w:rsidR="001D4EBD" w:rsidRPr="001D4EBD" w:rsidRDefault="001D4EBD" w:rsidP="001D4EBD">
      <w:pPr>
        <w:spacing w:after="0" w:line="240" w:lineRule="auto"/>
        <w:rPr>
          <w:sz w:val="20"/>
          <w:szCs w:val="20"/>
        </w:rPr>
      </w:pPr>
      <w:r w:rsidRPr="001D4EBD">
        <w:rPr>
          <w:sz w:val="20"/>
          <w:szCs w:val="20"/>
        </w:rPr>
        <w:t>Первый этап минимизации.</w:t>
      </w:r>
    </w:p>
    <w:p w:rsidR="001D4EBD" w:rsidRPr="001D4EBD" w:rsidRDefault="001D4EBD" w:rsidP="001D4EBD">
      <w:pPr>
        <w:spacing w:after="0" w:line="240" w:lineRule="auto"/>
        <w:rPr>
          <w:i/>
          <w:sz w:val="20"/>
          <w:szCs w:val="20"/>
        </w:rPr>
      </w:pPr>
      <w:r w:rsidRPr="001D4EBD">
        <w:rPr>
          <w:i/>
          <w:sz w:val="20"/>
          <w:szCs w:val="20"/>
        </w:rPr>
        <w:t>Алгоритм поиска состояний, недостижимых из начального.</w:t>
      </w:r>
    </w:p>
    <w:p w:rsidR="001D4EBD" w:rsidRPr="001D4EBD" w:rsidRDefault="001D4EBD" w:rsidP="001D4EBD">
      <w:pPr>
        <w:spacing w:after="0" w:line="240" w:lineRule="auto"/>
        <w:rPr>
          <w:sz w:val="20"/>
          <w:szCs w:val="20"/>
        </w:rPr>
      </w:pPr>
      <w:r w:rsidRPr="001D4EBD">
        <w:rPr>
          <w:sz w:val="20"/>
          <w:szCs w:val="20"/>
        </w:rPr>
        <w:t>1. Определить множество состояний, достижимых из начального, используя алгоритм обхода графа (например в ширину или  в глубину).</w:t>
      </w:r>
    </w:p>
    <w:p w:rsidR="001D4EBD" w:rsidRPr="001D4EBD" w:rsidRDefault="001D4EBD" w:rsidP="001D4EBD">
      <w:pPr>
        <w:spacing w:after="0" w:line="240" w:lineRule="auto"/>
        <w:rPr>
          <w:sz w:val="20"/>
          <w:szCs w:val="20"/>
        </w:rPr>
      </w:pPr>
      <w:r w:rsidRPr="001D4EBD">
        <w:rPr>
          <w:sz w:val="20"/>
          <w:szCs w:val="20"/>
        </w:rPr>
        <w:lastRenderedPageBreak/>
        <w:t>2. В результате исключения из множества состояний распознавателя состояний, достижимых из начального, получим множество состояний, недостижимых из начального.</w:t>
      </w:r>
    </w:p>
    <w:p w:rsidR="001D4EBD" w:rsidRPr="001D4EBD" w:rsidRDefault="001D4EBD" w:rsidP="001D4EBD">
      <w:pPr>
        <w:spacing w:after="0" w:line="240" w:lineRule="auto"/>
        <w:rPr>
          <w:sz w:val="20"/>
          <w:szCs w:val="20"/>
        </w:rPr>
      </w:pPr>
    </w:p>
    <w:p w:rsidR="001D4EBD" w:rsidRPr="001D4EBD" w:rsidRDefault="001D4EBD" w:rsidP="001D4EBD">
      <w:pPr>
        <w:spacing w:after="0" w:line="240" w:lineRule="auto"/>
        <w:rPr>
          <w:sz w:val="20"/>
          <w:szCs w:val="20"/>
        </w:rPr>
      </w:pPr>
      <w:r w:rsidRPr="001D4EBD">
        <w:rPr>
          <w:i/>
          <w:sz w:val="20"/>
          <w:szCs w:val="20"/>
        </w:rPr>
        <w:t>Алгоритм устранения состояний, недостижимых из начального</w:t>
      </w:r>
      <w:r w:rsidRPr="001D4EBD">
        <w:rPr>
          <w:sz w:val="20"/>
          <w:szCs w:val="20"/>
        </w:rPr>
        <w:t>.</w:t>
      </w:r>
    </w:p>
    <w:p w:rsidR="001D4EBD" w:rsidRPr="001D4EBD" w:rsidRDefault="001D4EBD" w:rsidP="001D4EBD">
      <w:pPr>
        <w:spacing w:after="0" w:line="240" w:lineRule="auto"/>
        <w:rPr>
          <w:sz w:val="20"/>
          <w:szCs w:val="20"/>
        </w:rPr>
      </w:pPr>
      <w:r w:rsidRPr="001D4EBD">
        <w:rPr>
          <w:sz w:val="20"/>
          <w:szCs w:val="20"/>
        </w:rPr>
        <w:t xml:space="preserve">1. Исключить из множества состояний распознавателя состояния, недостижимые из начального. </w:t>
      </w:r>
    </w:p>
    <w:p w:rsidR="001D4EBD" w:rsidRPr="001D4EBD" w:rsidRDefault="001D4EBD" w:rsidP="001D4EBD">
      <w:pPr>
        <w:spacing w:after="0" w:line="240" w:lineRule="auto"/>
        <w:rPr>
          <w:sz w:val="20"/>
          <w:szCs w:val="20"/>
        </w:rPr>
      </w:pPr>
      <w:r w:rsidRPr="001D4EBD">
        <w:rPr>
          <w:sz w:val="20"/>
          <w:szCs w:val="20"/>
        </w:rPr>
        <w:t>При табличном способе задания распознавателя исключаются стобцы, соответствующие состояниям, недостижимым из начального, а при графовом способе – вершины, соответствующие исключаемым состояниям, и выходящие из них дуги.</w:t>
      </w:r>
    </w:p>
    <w:p w:rsidR="001D4EBD" w:rsidRPr="001D4EBD" w:rsidRDefault="001D4EBD" w:rsidP="001D4EBD">
      <w:pPr>
        <w:spacing w:after="0" w:line="240" w:lineRule="auto"/>
        <w:rPr>
          <w:sz w:val="20"/>
          <w:szCs w:val="20"/>
        </w:rPr>
      </w:pPr>
    </w:p>
    <w:p w:rsidR="001D4EBD" w:rsidRPr="001D4EBD" w:rsidRDefault="001D4EBD" w:rsidP="001D4EBD">
      <w:pPr>
        <w:spacing w:after="0" w:line="240" w:lineRule="auto"/>
        <w:rPr>
          <w:sz w:val="20"/>
          <w:szCs w:val="20"/>
        </w:rPr>
      </w:pPr>
      <w:r w:rsidRPr="001D4EBD">
        <w:rPr>
          <w:sz w:val="20"/>
          <w:szCs w:val="20"/>
        </w:rPr>
        <w:t>Второй этап минимизации.</w:t>
      </w:r>
    </w:p>
    <w:p w:rsidR="001D4EBD" w:rsidRPr="001D4EBD" w:rsidRDefault="001D4EBD" w:rsidP="001D4EBD">
      <w:pPr>
        <w:spacing w:after="0" w:line="240" w:lineRule="auto"/>
        <w:rPr>
          <w:sz w:val="20"/>
          <w:szCs w:val="20"/>
        </w:rPr>
      </w:pPr>
      <w:r w:rsidRPr="001D4EBD">
        <w:rPr>
          <w:sz w:val="20"/>
          <w:szCs w:val="20"/>
        </w:rPr>
        <w:t>Второй этап минимизации можно выполнить разными способами.</w:t>
      </w:r>
    </w:p>
    <w:p w:rsidR="001D4EBD" w:rsidRPr="001D4EBD" w:rsidRDefault="001D4EBD" w:rsidP="001D4EBD">
      <w:pPr>
        <w:spacing w:after="0" w:line="240" w:lineRule="auto"/>
        <w:rPr>
          <w:sz w:val="20"/>
          <w:szCs w:val="20"/>
        </w:rPr>
      </w:pPr>
      <w:r w:rsidRPr="001D4EBD">
        <w:rPr>
          <w:sz w:val="20"/>
          <w:szCs w:val="20"/>
        </w:rPr>
        <w:t>Первый способ заключается в нахождении пары эквивалентных состояний и исключении одного из них до тех пор, пока есть эквивалентные состояния.</w:t>
      </w:r>
    </w:p>
    <w:p w:rsidR="001D4EBD" w:rsidRPr="001D4EBD" w:rsidRDefault="001D4EBD" w:rsidP="001D4EBD">
      <w:pPr>
        <w:spacing w:after="0" w:line="240" w:lineRule="auto"/>
        <w:rPr>
          <w:i/>
          <w:sz w:val="20"/>
          <w:szCs w:val="20"/>
        </w:rPr>
      </w:pPr>
      <w:r w:rsidRPr="001D4EBD">
        <w:rPr>
          <w:i/>
          <w:sz w:val="20"/>
          <w:szCs w:val="20"/>
        </w:rPr>
        <w:t>Алгоритм поиска пары эквивалентных состояний.</w:t>
      </w:r>
    </w:p>
    <w:p w:rsidR="001D4EBD" w:rsidRPr="001D4EBD" w:rsidRDefault="001D4EBD" w:rsidP="001D4EBD">
      <w:pPr>
        <w:spacing w:after="0" w:line="240" w:lineRule="auto"/>
        <w:rPr>
          <w:sz w:val="20"/>
          <w:szCs w:val="20"/>
        </w:rPr>
      </w:pPr>
      <w:r w:rsidRPr="001D4EBD">
        <w:rPr>
          <w:sz w:val="20"/>
          <w:szCs w:val="20"/>
        </w:rPr>
        <w:t>1. Перебирая пары состояний, проверять их на эквивалентность с помощью дерева проверки (см. выше).</w:t>
      </w:r>
    </w:p>
    <w:p w:rsidR="001D4EBD" w:rsidRPr="001D4EBD" w:rsidRDefault="001D4EBD" w:rsidP="001D4EBD">
      <w:pPr>
        <w:spacing w:after="0" w:line="240" w:lineRule="auto"/>
        <w:rPr>
          <w:sz w:val="20"/>
          <w:szCs w:val="20"/>
        </w:rPr>
      </w:pPr>
      <w:r w:rsidRPr="001D4EBD">
        <w:rPr>
          <w:sz w:val="20"/>
          <w:szCs w:val="20"/>
        </w:rPr>
        <w:t>2. Поиск заканчивается, если проверяемые состояния эквивалентны или перебраны все пары состояний.</w:t>
      </w:r>
    </w:p>
    <w:p w:rsidR="001D4EBD" w:rsidRPr="001D4EBD" w:rsidRDefault="001D4EBD" w:rsidP="001D4EBD">
      <w:pPr>
        <w:spacing w:after="0" w:line="240" w:lineRule="auto"/>
        <w:rPr>
          <w:sz w:val="20"/>
          <w:szCs w:val="20"/>
        </w:rPr>
      </w:pPr>
    </w:p>
    <w:p w:rsidR="001D4EBD" w:rsidRPr="001D4EBD" w:rsidRDefault="001D4EBD" w:rsidP="001D4EBD">
      <w:pPr>
        <w:spacing w:after="0" w:line="240" w:lineRule="auto"/>
        <w:rPr>
          <w:sz w:val="20"/>
          <w:szCs w:val="20"/>
        </w:rPr>
      </w:pPr>
      <w:r w:rsidRPr="001D4EBD">
        <w:rPr>
          <w:i/>
          <w:sz w:val="20"/>
          <w:szCs w:val="20"/>
        </w:rPr>
        <w:t>Алгоритм исключения одного из пары эквивалентных состояний (</w:t>
      </w:r>
      <w:r w:rsidRPr="001D4EBD">
        <w:rPr>
          <w:i/>
          <w:sz w:val="20"/>
          <w:szCs w:val="20"/>
          <w:lang w:val="en-US"/>
        </w:rPr>
        <w:t>s</w:t>
      </w:r>
      <w:r w:rsidRPr="001D4EBD">
        <w:rPr>
          <w:i/>
          <w:sz w:val="20"/>
          <w:szCs w:val="20"/>
          <w:vertAlign w:val="subscript"/>
          <w:lang w:val="en-US"/>
        </w:rPr>
        <w:t>i</w:t>
      </w:r>
      <w:r w:rsidRPr="001D4EBD">
        <w:rPr>
          <w:i/>
          <w:sz w:val="20"/>
          <w:szCs w:val="20"/>
        </w:rPr>
        <w:t>,</w:t>
      </w:r>
      <w:r w:rsidRPr="001D4EBD">
        <w:rPr>
          <w:i/>
          <w:sz w:val="20"/>
          <w:szCs w:val="20"/>
          <w:lang w:val="en-US"/>
        </w:rPr>
        <w:t>s</w:t>
      </w:r>
      <w:r w:rsidRPr="001D4EBD">
        <w:rPr>
          <w:i/>
          <w:sz w:val="20"/>
          <w:szCs w:val="20"/>
          <w:vertAlign w:val="subscript"/>
          <w:lang w:val="en-US"/>
        </w:rPr>
        <w:t>j</w:t>
      </w:r>
      <w:r w:rsidRPr="001D4EBD">
        <w:rPr>
          <w:i/>
          <w:sz w:val="20"/>
          <w:szCs w:val="20"/>
        </w:rPr>
        <w:t>).</w:t>
      </w:r>
    </w:p>
    <w:p w:rsidR="001D4EBD" w:rsidRPr="001D4EBD" w:rsidRDefault="001D4EBD" w:rsidP="001D4EBD">
      <w:pPr>
        <w:spacing w:after="0" w:line="240" w:lineRule="auto"/>
        <w:rPr>
          <w:sz w:val="20"/>
          <w:szCs w:val="20"/>
        </w:rPr>
      </w:pPr>
      <w:r w:rsidRPr="001D4EBD">
        <w:rPr>
          <w:sz w:val="20"/>
          <w:szCs w:val="20"/>
        </w:rPr>
        <w:t xml:space="preserve">1. Исключить состояние  </w:t>
      </w:r>
      <w:r w:rsidRPr="001D4EBD">
        <w:rPr>
          <w:sz w:val="20"/>
          <w:szCs w:val="20"/>
          <w:lang w:val="en-US"/>
        </w:rPr>
        <w:t>s</w:t>
      </w:r>
      <w:r w:rsidRPr="001D4EBD">
        <w:rPr>
          <w:sz w:val="20"/>
          <w:szCs w:val="20"/>
          <w:vertAlign w:val="subscript"/>
          <w:lang w:val="en-US"/>
        </w:rPr>
        <w:t>i</w:t>
      </w:r>
      <w:r w:rsidRPr="001D4EBD">
        <w:rPr>
          <w:sz w:val="20"/>
          <w:szCs w:val="20"/>
        </w:rPr>
        <w:t>.</w:t>
      </w:r>
    </w:p>
    <w:p w:rsidR="001D4EBD" w:rsidRPr="001D4EBD" w:rsidRDefault="001D4EBD" w:rsidP="001D4EBD">
      <w:pPr>
        <w:spacing w:after="0" w:line="240" w:lineRule="auto"/>
        <w:rPr>
          <w:sz w:val="20"/>
          <w:szCs w:val="20"/>
        </w:rPr>
      </w:pPr>
      <w:r w:rsidRPr="001D4EBD">
        <w:rPr>
          <w:sz w:val="20"/>
          <w:szCs w:val="20"/>
        </w:rPr>
        <w:t xml:space="preserve">2. Перебрать все состояния. Если из некоторого состояния  </w:t>
      </w:r>
      <w:r w:rsidRPr="001D4EBD">
        <w:rPr>
          <w:sz w:val="20"/>
          <w:szCs w:val="20"/>
          <w:lang w:val="en-US"/>
        </w:rPr>
        <w:t>s</w:t>
      </w:r>
      <w:r w:rsidRPr="001D4EBD">
        <w:rPr>
          <w:sz w:val="20"/>
          <w:szCs w:val="20"/>
          <w:vertAlign w:val="subscript"/>
          <w:lang w:val="en-US"/>
        </w:rPr>
        <w:t>k</w:t>
      </w:r>
      <w:r w:rsidRPr="001D4EBD">
        <w:rPr>
          <w:sz w:val="20"/>
          <w:szCs w:val="20"/>
          <w:vertAlign w:val="subscript"/>
        </w:rPr>
        <w:t xml:space="preserve"> </w:t>
      </w:r>
      <w:r w:rsidRPr="001D4EBD">
        <w:rPr>
          <w:sz w:val="20"/>
          <w:szCs w:val="20"/>
        </w:rPr>
        <w:t xml:space="preserve"> существует переход под действием входного символа  </w:t>
      </w:r>
      <w:r w:rsidRPr="001D4EBD">
        <w:rPr>
          <w:sz w:val="20"/>
          <w:szCs w:val="20"/>
          <w:lang w:val="en-US"/>
        </w:rPr>
        <w:t>x</w:t>
      </w:r>
      <w:r w:rsidRPr="001D4EBD">
        <w:rPr>
          <w:sz w:val="20"/>
          <w:szCs w:val="20"/>
        </w:rPr>
        <w:t xml:space="preserve">  в состояние  </w:t>
      </w:r>
      <w:r w:rsidRPr="001D4EBD">
        <w:rPr>
          <w:sz w:val="20"/>
          <w:szCs w:val="20"/>
          <w:lang w:val="en-US"/>
        </w:rPr>
        <w:t>s</w:t>
      </w:r>
      <w:r w:rsidRPr="001D4EBD">
        <w:rPr>
          <w:sz w:val="20"/>
          <w:szCs w:val="20"/>
          <w:vertAlign w:val="subscript"/>
          <w:lang w:val="en-US"/>
        </w:rPr>
        <w:t>i</w:t>
      </w:r>
      <w:r w:rsidRPr="001D4EBD">
        <w:rPr>
          <w:sz w:val="20"/>
          <w:szCs w:val="20"/>
        </w:rPr>
        <w:t xml:space="preserve">, то состоянием перехода состояния  </w:t>
      </w:r>
      <w:r w:rsidRPr="001D4EBD">
        <w:rPr>
          <w:sz w:val="20"/>
          <w:szCs w:val="20"/>
          <w:lang w:val="en-US"/>
        </w:rPr>
        <w:t>s</w:t>
      </w:r>
      <w:r w:rsidRPr="001D4EBD">
        <w:rPr>
          <w:sz w:val="20"/>
          <w:szCs w:val="20"/>
          <w:vertAlign w:val="subscript"/>
          <w:lang w:val="en-US"/>
        </w:rPr>
        <w:t>k</w:t>
      </w:r>
      <w:r w:rsidRPr="001D4EBD">
        <w:rPr>
          <w:sz w:val="20"/>
          <w:szCs w:val="20"/>
        </w:rPr>
        <w:t xml:space="preserve">  под действием входного символа  </w:t>
      </w:r>
      <w:r w:rsidRPr="001D4EBD">
        <w:rPr>
          <w:sz w:val="20"/>
          <w:szCs w:val="20"/>
          <w:lang w:val="en-US"/>
        </w:rPr>
        <w:t>x</w:t>
      </w:r>
      <w:r w:rsidRPr="001D4EBD">
        <w:rPr>
          <w:sz w:val="20"/>
          <w:szCs w:val="20"/>
        </w:rPr>
        <w:t xml:space="preserve">  сделать состояние  </w:t>
      </w:r>
      <w:r w:rsidRPr="001D4EBD">
        <w:rPr>
          <w:sz w:val="20"/>
          <w:szCs w:val="20"/>
          <w:lang w:val="en-US"/>
        </w:rPr>
        <w:t>s</w:t>
      </w:r>
      <w:r w:rsidRPr="001D4EBD">
        <w:rPr>
          <w:sz w:val="20"/>
          <w:szCs w:val="20"/>
          <w:vertAlign w:val="subscript"/>
          <w:lang w:val="en-US"/>
        </w:rPr>
        <w:t>j</w:t>
      </w:r>
      <w:r w:rsidRPr="001D4EBD">
        <w:rPr>
          <w:sz w:val="20"/>
          <w:szCs w:val="20"/>
        </w:rPr>
        <w:t>.</w:t>
      </w:r>
    </w:p>
    <w:p w:rsidR="001D4EBD" w:rsidRPr="001D4EBD" w:rsidRDefault="001D4EBD" w:rsidP="001D4EBD">
      <w:pPr>
        <w:spacing w:after="0" w:line="240" w:lineRule="auto"/>
        <w:rPr>
          <w:sz w:val="20"/>
          <w:szCs w:val="20"/>
        </w:rPr>
      </w:pPr>
    </w:p>
    <w:p w:rsidR="001D4EBD" w:rsidRPr="001D4EBD" w:rsidRDefault="001D4EBD" w:rsidP="001D4EBD">
      <w:pPr>
        <w:spacing w:after="0" w:line="240" w:lineRule="auto"/>
        <w:rPr>
          <w:sz w:val="20"/>
          <w:szCs w:val="20"/>
        </w:rPr>
      </w:pPr>
      <w:r w:rsidRPr="001D4EBD">
        <w:rPr>
          <w:sz w:val="20"/>
          <w:szCs w:val="20"/>
        </w:rPr>
        <w:t xml:space="preserve">Второй способ заключается в нахождении классов эквивалентных состояний, которые в дальнейшем становятся состояниями минимального распознавателя. </w:t>
      </w:r>
      <w:r w:rsidRPr="001D4EBD">
        <w:rPr>
          <w:i/>
          <w:sz w:val="20"/>
          <w:szCs w:val="20"/>
        </w:rPr>
        <w:t>Класс эквивалентных состояний</w:t>
      </w:r>
      <w:r w:rsidRPr="001D4EBD">
        <w:rPr>
          <w:sz w:val="20"/>
          <w:szCs w:val="20"/>
        </w:rPr>
        <w:t xml:space="preserve"> – это множество всех эквивалентных между собой состояний конечного распознавателя.</w:t>
      </w:r>
    </w:p>
    <w:p w:rsidR="001D4EBD" w:rsidRPr="001D4EBD" w:rsidRDefault="001D4EBD" w:rsidP="001D4EBD">
      <w:pPr>
        <w:spacing w:after="0" w:line="240" w:lineRule="auto"/>
        <w:rPr>
          <w:sz w:val="20"/>
          <w:szCs w:val="20"/>
        </w:rPr>
      </w:pPr>
      <w:r w:rsidRPr="001D4EBD">
        <w:rPr>
          <w:sz w:val="20"/>
          <w:szCs w:val="20"/>
        </w:rPr>
        <w:t xml:space="preserve">Состояния, для которых не существует различающих цепочек длины  </w:t>
      </w:r>
      <w:r w:rsidRPr="001D4EBD">
        <w:rPr>
          <w:sz w:val="20"/>
          <w:szCs w:val="20"/>
          <w:lang w:val="en-US"/>
        </w:rPr>
        <w:t>k</w:t>
      </w:r>
      <w:r w:rsidRPr="001D4EBD">
        <w:rPr>
          <w:sz w:val="20"/>
          <w:szCs w:val="20"/>
        </w:rPr>
        <w:t xml:space="preserve"> , назаваются </w:t>
      </w:r>
      <w:r w:rsidRPr="001D4EBD">
        <w:rPr>
          <w:i/>
          <w:sz w:val="20"/>
          <w:szCs w:val="20"/>
          <w:lang w:val="en-US"/>
        </w:rPr>
        <w:t>k</w:t>
      </w:r>
      <w:r w:rsidRPr="001D4EBD">
        <w:rPr>
          <w:i/>
          <w:sz w:val="20"/>
          <w:szCs w:val="20"/>
        </w:rPr>
        <w:t>-эквивалентными</w:t>
      </w:r>
      <w:r w:rsidRPr="001D4EBD">
        <w:rPr>
          <w:sz w:val="20"/>
          <w:szCs w:val="20"/>
        </w:rPr>
        <w:t xml:space="preserve">. Множество всех </w:t>
      </w:r>
      <w:r w:rsidRPr="001D4EBD">
        <w:rPr>
          <w:sz w:val="20"/>
          <w:szCs w:val="20"/>
          <w:lang w:val="en-US"/>
        </w:rPr>
        <w:t>k</w:t>
      </w:r>
      <w:r w:rsidRPr="001D4EBD">
        <w:rPr>
          <w:sz w:val="20"/>
          <w:szCs w:val="20"/>
        </w:rPr>
        <w:t xml:space="preserve">-эквивалентных между собой состояний называются </w:t>
      </w:r>
      <w:r w:rsidRPr="001D4EBD">
        <w:rPr>
          <w:i/>
          <w:sz w:val="20"/>
          <w:szCs w:val="20"/>
        </w:rPr>
        <w:t xml:space="preserve">классом </w:t>
      </w:r>
      <w:r w:rsidRPr="001D4EBD">
        <w:rPr>
          <w:i/>
          <w:sz w:val="20"/>
          <w:szCs w:val="20"/>
          <w:lang w:val="en-US"/>
        </w:rPr>
        <w:t>k</w:t>
      </w:r>
      <w:r w:rsidRPr="001D4EBD">
        <w:rPr>
          <w:i/>
          <w:sz w:val="20"/>
          <w:szCs w:val="20"/>
        </w:rPr>
        <w:t>-эквивалентных состояний</w:t>
      </w:r>
      <w:r w:rsidRPr="001D4EBD">
        <w:rPr>
          <w:sz w:val="20"/>
          <w:szCs w:val="20"/>
        </w:rPr>
        <w:t>.</w:t>
      </w:r>
    </w:p>
    <w:p w:rsidR="001D4EBD" w:rsidRPr="001D4EBD" w:rsidRDefault="001D4EBD" w:rsidP="001D4EBD">
      <w:pPr>
        <w:spacing w:after="0" w:line="240" w:lineRule="auto"/>
        <w:rPr>
          <w:sz w:val="20"/>
          <w:szCs w:val="20"/>
        </w:rPr>
      </w:pPr>
      <w:r w:rsidRPr="001D4EBD">
        <w:rPr>
          <w:sz w:val="20"/>
          <w:szCs w:val="20"/>
        </w:rPr>
        <w:t>Для нахождения классов эквивалентных состояний нужно последовательно находить классы 0-, 1-, 2-, …,</w:t>
      </w:r>
      <w:r w:rsidRPr="001D4EBD">
        <w:rPr>
          <w:sz w:val="20"/>
          <w:szCs w:val="20"/>
          <w:lang w:val="en-US"/>
        </w:rPr>
        <w:t>k</w:t>
      </w:r>
      <w:r w:rsidRPr="001D4EBD">
        <w:rPr>
          <w:sz w:val="20"/>
          <w:szCs w:val="20"/>
        </w:rPr>
        <w:t xml:space="preserve">-эквивалентных состояний, пока классы </w:t>
      </w:r>
      <w:r w:rsidRPr="001D4EBD">
        <w:rPr>
          <w:sz w:val="20"/>
          <w:szCs w:val="20"/>
          <w:lang w:val="en-US"/>
        </w:rPr>
        <w:t>k</w:t>
      </w:r>
      <w:r w:rsidRPr="001D4EBD">
        <w:rPr>
          <w:sz w:val="20"/>
          <w:szCs w:val="20"/>
        </w:rPr>
        <w:t xml:space="preserve">-эквивалентных состояний не совпадают с классами </w:t>
      </w:r>
      <w:r w:rsidRPr="001D4EBD">
        <w:rPr>
          <w:sz w:val="20"/>
          <w:szCs w:val="20"/>
          <w:lang w:val="en-US"/>
        </w:rPr>
        <w:t>k</w:t>
      </w:r>
      <w:r w:rsidRPr="001D4EBD">
        <w:rPr>
          <w:sz w:val="20"/>
          <w:szCs w:val="20"/>
        </w:rPr>
        <w:t xml:space="preserve">-1-эквивалентных состояний. При совпадении классов </w:t>
      </w:r>
      <w:r w:rsidRPr="001D4EBD">
        <w:rPr>
          <w:sz w:val="20"/>
          <w:szCs w:val="20"/>
          <w:lang w:val="en-US"/>
        </w:rPr>
        <w:t>k</w:t>
      </w:r>
      <w:r w:rsidRPr="001D4EBD">
        <w:rPr>
          <w:sz w:val="20"/>
          <w:szCs w:val="20"/>
        </w:rPr>
        <w:t xml:space="preserve">- и </w:t>
      </w:r>
      <w:r w:rsidRPr="001D4EBD">
        <w:rPr>
          <w:sz w:val="20"/>
          <w:szCs w:val="20"/>
          <w:lang w:val="en-US"/>
        </w:rPr>
        <w:t>k</w:t>
      </w:r>
      <w:r w:rsidRPr="001D4EBD">
        <w:rPr>
          <w:sz w:val="20"/>
          <w:szCs w:val="20"/>
        </w:rPr>
        <w:t>-1-эквивалентных состояний полученные классы представляют собой классы эквивалентных состояний.</w:t>
      </w:r>
    </w:p>
    <w:p w:rsidR="001D4EBD" w:rsidRPr="001D4EBD" w:rsidRDefault="001D4EBD" w:rsidP="001D4EBD">
      <w:pPr>
        <w:spacing w:after="0" w:line="240" w:lineRule="auto"/>
        <w:rPr>
          <w:sz w:val="20"/>
          <w:szCs w:val="20"/>
        </w:rPr>
      </w:pPr>
      <w:r w:rsidRPr="001D4EBD">
        <w:rPr>
          <w:sz w:val="20"/>
          <w:szCs w:val="20"/>
        </w:rPr>
        <w:lastRenderedPageBreak/>
        <w:t>Множество всех допускающих состояний образуют класс 0-экви-валентных состояний, т.к. все они допускают пустые цепочки. Множество всех отвергающих состояний образуют другой класс 0-эквивалентных состояний, т.к. все они отвергают пустые цепочки.</w:t>
      </w:r>
    </w:p>
    <w:p w:rsidR="001D4EBD" w:rsidRPr="001D4EBD" w:rsidRDefault="001D4EBD" w:rsidP="001D4EBD">
      <w:pPr>
        <w:spacing w:after="0" w:line="240" w:lineRule="auto"/>
        <w:rPr>
          <w:sz w:val="20"/>
          <w:szCs w:val="20"/>
        </w:rPr>
      </w:pPr>
      <w:r w:rsidRPr="001D4EBD">
        <w:rPr>
          <w:sz w:val="20"/>
          <w:szCs w:val="20"/>
        </w:rPr>
        <w:t xml:space="preserve">Для того, чтобы состояния были </w:t>
      </w:r>
      <w:r w:rsidRPr="001D4EBD">
        <w:rPr>
          <w:sz w:val="20"/>
          <w:szCs w:val="20"/>
          <w:lang w:val="en-US"/>
        </w:rPr>
        <w:t>k</w:t>
      </w:r>
      <w:r w:rsidRPr="001D4EBD">
        <w:rPr>
          <w:sz w:val="20"/>
          <w:szCs w:val="20"/>
        </w:rPr>
        <w:t xml:space="preserve">-эквивалентными, они должны быть </w:t>
      </w:r>
      <w:r w:rsidRPr="001D4EBD">
        <w:rPr>
          <w:sz w:val="20"/>
          <w:szCs w:val="20"/>
          <w:lang w:val="en-US"/>
        </w:rPr>
        <w:t>k</w:t>
      </w:r>
      <w:r w:rsidRPr="001D4EBD">
        <w:rPr>
          <w:sz w:val="20"/>
          <w:szCs w:val="20"/>
        </w:rPr>
        <w:t xml:space="preserve">-1-эквивалентными и под действием одинаковых входных символов должны переходить в </w:t>
      </w:r>
      <w:r w:rsidRPr="001D4EBD">
        <w:rPr>
          <w:sz w:val="20"/>
          <w:szCs w:val="20"/>
          <w:lang w:val="en-US"/>
        </w:rPr>
        <w:t>k</w:t>
      </w:r>
      <w:r w:rsidRPr="001D4EBD">
        <w:rPr>
          <w:sz w:val="20"/>
          <w:szCs w:val="20"/>
        </w:rPr>
        <w:t>-эквивалентные состояния.</w:t>
      </w:r>
    </w:p>
    <w:p w:rsidR="001D4EBD" w:rsidRPr="001D4EBD" w:rsidRDefault="001D4EBD" w:rsidP="001D4EBD">
      <w:pPr>
        <w:spacing w:after="0" w:line="240" w:lineRule="auto"/>
        <w:rPr>
          <w:sz w:val="20"/>
          <w:szCs w:val="20"/>
        </w:rPr>
      </w:pPr>
      <w:r w:rsidRPr="001D4EBD">
        <w:rPr>
          <w:sz w:val="20"/>
          <w:szCs w:val="20"/>
        </w:rPr>
        <w:t xml:space="preserve">Процесс нахождения классов эквивалентных состояний можно представить построением таблиц переходов из состояний в классы </w:t>
      </w:r>
      <w:r w:rsidRPr="001D4EBD">
        <w:rPr>
          <w:sz w:val="20"/>
          <w:szCs w:val="20"/>
          <w:lang w:val="en-US"/>
        </w:rPr>
        <w:t>k</w:t>
      </w:r>
      <w:r w:rsidRPr="001D4EBD">
        <w:rPr>
          <w:sz w:val="20"/>
          <w:szCs w:val="20"/>
        </w:rPr>
        <w:t>-эквива-лентных состояний.</w:t>
      </w:r>
    </w:p>
    <w:p w:rsidR="001D4EBD" w:rsidRPr="001D4EBD" w:rsidRDefault="001D4EBD" w:rsidP="001D4EBD">
      <w:pPr>
        <w:spacing w:after="0" w:line="240" w:lineRule="auto"/>
        <w:rPr>
          <w:sz w:val="20"/>
          <w:szCs w:val="20"/>
        </w:rPr>
      </w:pPr>
    </w:p>
    <w:p w:rsidR="001D4EBD" w:rsidRPr="001D4EBD" w:rsidRDefault="001D4EBD" w:rsidP="001D4EBD">
      <w:pPr>
        <w:spacing w:after="0" w:line="240" w:lineRule="auto"/>
        <w:rPr>
          <w:sz w:val="20"/>
          <w:szCs w:val="20"/>
        </w:rPr>
      </w:pPr>
      <w:r w:rsidRPr="001D4EBD">
        <w:rPr>
          <w:b/>
          <w:sz w:val="20"/>
          <w:szCs w:val="20"/>
        </w:rPr>
        <w:t>Пример</w:t>
      </w:r>
      <w:r w:rsidRPr="001D4EBD">
        <w:rPr>
          <w:sz w:val="20"/>
          <w:szCs w:val="20"/>
        </w:rPr>
        <w:t>.</w:t>
      </w:r>
    </w:p>
    <w:p w:rsidR="001D4EBD" w:rsidRPr="001D4EBD" w:rsidRDefault="001D4EBD" w:rsidP="001D4EBD">
      <w:pPr>
        <w:spacing w:after="0" w:line="240" w:lineRule="auto"/>
        <w:rPr>
          <w:sz w:val="20"/>
          <w:szCs w:val="20"/>
        </w:rPr>
      </w:pPr>
      <w:r w:rsidRPr="001D4EBD">
        <w:rPr>
          <w:sz w:val="20"/>
          <w:szCs w:val="20"/>
        </w:rPr>
        <w:t>Таблица переходов конечного распознавателя.</w:t>
      </w:r>
    </w:p>
    <w:p w:rsidR="001D4EBD" w:rsidRPr="001D4EBD" w:rsidRDefault="001D4EBD" w:rsidP="001D4EBD">
      <w:pPr>
        <w:spacing w:after="0" w:line="240" w:lineRule="auto"/>
        <w:rPr>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73"/>
        <w:gridCol w:w="874"/>
        <w:gridCol w:w="873"/>
        <w:gridCol w:w="874"/>
        <w:gridCol w:w="874"/>
        <w:gridCol w:w="873"/>
        <w:gridCol w:w="874"/>
        <w:gridCol w:w="874"/>
        <w:gridCol w:w="873"/>
        <w:gridCol w:w="874"/>
        <w:gridCol w:w="874"/>
      </w:tblGrid>
      <w:tr w:rsidR="001D4EBD" w:rsidRPr="001D4EBD" w:rsidTr="00054219">
        <w:tblPrEx>
          <w:tblCellMar>
            <w:top w:w="0" w:type="dxa"/>
            <w:bottom w:w="0" w:type="dxa"/>
          </w:tblCellMar>
        </w:tblPrEx>
        <w:trPr>
          <w:cantSplit/>
        </w:trPr>
        <w:tc>
          <w:tcPr>
            <w:tcW w:w="873" w:type="dxa"/>
          </w:tcPr>
          <w:p w:rsidR="001D4EBD" w:rsidRPr="001D4EBD" w:rsidRDefault="001D4EBD" w:rsidP="001D4EBD">
            <w:pPr>
              <w:spacing w:after="0" w:line="240" w:lineRule="auto"/>
              <w:rPr>
                <w:sz w:val="20"/>
                <w:szCs w:val="20"/>
              </w:rPr>
            </w:pPr>
          </w:p>
        </w:tc>
        <w:tc>
          <w:tcPr>
            <w:tcW w:w="874" w:type="dxa"/>
          </w:tcPr>
          <w:p w:rsidR="001D4EBD" w:rsidRPr="001D4EBD" w:rsidRDefault="001D4EBD" w:rsidP="001D4EBD">
            <w:pPr>
              <w:spacing w:after="0" w:line="240" w:lineRule="auto"/>
              <w:rPr>
                <w:sz w:val="20"/>
                <w:szCs w:val="20"/>
              </w:rPr>
            </w:pPr>
            <w:r w:rsidRPr="001D4EBD">
              <w:rPr>
                <w:sz w:val="20"/>
                <w:szCs w:val="20"/>
              </w:rPr>
              <w:sym w:font="Symbol" w:char="F0AF"/>
            </w:r>
          </w:p>
        </w:tc>
        <w:tc>
          <w:tcPr>
            <w:tcW w:w="873" w:type="dxa"/>
          </w:tcPr>
          <w:p w:rsidR="001D4EBD" w:rsidRPr="001D4EBD" w:rsidRDefault="001D4EBD" w:rsidP="001D4EBD">
            <w:pPr>
              <w:spacing w:after="0" w:line="240" w:lineRule="auto"/>
              <w:rPr>
                <w:sz w:val="20"/>
                <w:szCs w:val="20"/>
              </w:rPr>
            </w:pPr>
          </w:p>
        </w:tc>
        <w:tc>
          <w:tcPr>
            <w:tcW w:w="874" w:type="dxa"/>
          </w:tcPr>
          <w:p w:rsidR="001D4EBD" w:rsidRPr="001D4EBD" w:rsidRDefault="001D4EBD" w:rsidP="001D4EBD">
            <w:pPr>
              <w:spacing w:after="0" w:line="240" w:lineRule="auto"/>
              <w:rPr>
                <w:sz w:val="20"/>
                <w:szCs w:val="20"/>
              </w:rPr>
            </w:pPr>
          </w:p>
        </w:tc>
        <w:tc>
          <w:tcPr>
            <w:tcW w:w="874" w:type="dxa"/>
          </w:tcPr>
          <w:p w:rsidR="001D4EBD" w:rsidRPr="001D4EBD" w:rsidRDefault="001D4EBD" w:rsidP="001D4EBD">
            <w:pPr>
              <w:spacing w:after="0" w:line="240" w:lineRule="auto"/>
              <w:rPr>
                <w:sz w:val="20"/>
                <w:szCs w:val="20"/>
              </w:rPr>
            </w:pPr>
          </w:p>
        </w:tc>
        <w:tc>
          <w:tcPr>
            <w:tcW w:w="873" w:type="dxa"/>
          </w:tcPr>
          <w:p w:rsidR="001D4EBD" w:rsidRPr="001D4EBD" w:rsidRDefault="001D4EBD" w:rsidP="001D4EBD">
            <w:pPr>
              <w:spacing w:after="0" w:line="240" w:lineRule="auto"/>
              <w:rPr>
                <w:sz w:val="20"/>
                <w:szCs w:val="20"/>
                <w:lang w:val="en-US"/>
              </w:rPr>
            </w:pPr>
            <w:r w:rsidRPr="001D4EBD">
              <w:rPr>
                <w:sz w:val="20"/>
                <w:szCs w:val="20"/>
              </w:rPr>
              <w:t>1</w:t>
            </w:r>
          </w:p>
        </w:tc>
        <w:tc>
          <w:tcPr>
            <w:tcW w:w="874" w:type="dxa"/>
          </w:tcPr>
          <w:p w:rsidR="001D4EBD" w:rsidRPr="001D4EBD" w:rsidRDefault="001D4EBD" w:rsidP="001D4EBD">
            <w:pPr>
              <w:spacing w:after="0" w:line="240" w:lineRule="auto"/>
              <w:rPr>
                <w:sz w:val="20"/>
                <w:szCs w:val="20"/>
              </w:rPr>
            </w:pPr>
          </w:p>
        </w:tc>
        <w:tc>
          <w:tcPr>
            <w:tcW w:w="874" w:type="dxa"/>
          </w:tcPr>
          <w:p w:rsidR="001D4EBD" w:rsidRPr="001D4EBD" w:rsidRDefault="001D4EBD" w:rsidP="001D4EBD">
            <w:pPr>
              <w:spacing w:after="0" w:line="240" w:lineRule="auto"/>
              <w:rPr>
                <w:sz w:val="20"/>
                <w:szCs w:val="20"/>
              </w:rPr>
            </w:pPr>
          </w:p>
        </w:tc>
        <w:tc>
          <w:tcPr>
            <w:tcW w:w="873" w:type="dxa"/>
          </w:tcPr>
          <w:p w:rsidR="001D4EBD" w:rsidRPr="001D4EBD" w:rsidRDefault="001D4EBD" w:rsidP="001D4EBD">
            <w:pPr>
              <w:spacing w:after="0" w:line="240" w:lineRule="auto"/>
              <w:rPr>
                <w:sz w:val="20"/>
                <w:szCs w:val="20"/>
                <w:lang w:val="en-US"/>
              </w:rPr>
            </w:pPr>
            <w:r w:rsidRPr="001D4EBD">
              <w:rPr>
                <w:sz w:val="20"/>
                <w:szCs w:val="20"/>
              </w:rPr>
              <w:t>1</w:t>
            </w:r>
          </w:p>
        </w:tc>
        <w:tc>
          <w:tcPr>
            <w:tcW w:w="874" w:type="dxa"/>
          </w:tcPr>
          <w:p w:rsidR="001D4EBD" w:rsidRPr="001D4EBD" w:rsidRDefault="001D4EBD" w:rsidP="001D4EBD">
            <w:pPr>
              <w:spacing w:after="0" w:line="240" w:lineRule="auto"/>
              <w:rPr>
                <w:sz w:val="20"/>
                <w:szCs w:val="20"/>
                <w:lang w:val="en-US"/>
              </w:rPr>
            </w:pPr>
            <w:r w:rsidRPr="001D4EBD">
              <w:rPr>
                <w:sz w:val="20"/>
                <w:szCs w:val="20"/>
              </w:rPr>
              <w:t>1</w:t>
            </w:r>
          </w:p>
        </w:tc>
        <w:tc>
          <w:tcPr>
            <w:tcW w:w="874" w:type="dxa"/>
          </w:tcPr>
          <w:p w:rsidR="001D4EBD" w:rsidRPr="001D4EBD" w:rsidRDefault="001D4EBD" w:rsidP="001D4EBD">
            <w:pPr>
              <w:spacing w:after="0" w:line="240" w:lineRule="auto"/>
              <w:rPr>
                <w:sz w:val="20"/>
                <w:szCs w:val="20"/>
              </w:rPr>
            </w:pPr>
          </w:p>
        </w:tc>
      </w:tr>
      <w:tr w:rsidR="001D4EBD" w:rsidRPr="001D4EBD" w:rsidTr="00054219">
        <w:tblPrEx>
          <w:tblCellMar>
            <w:top w:w="0" w:type="dxa"/>
            <w:bottom w:w="0" w:type="dxa"/>
          </w:tblCellMar>
        </w:tblPrEx>
        <w:trPr>
          <w:cantSplit/>
        </w:trPr>
        <w:tc>
          <w:tcPr>
            <w:tcW w:w="873" w:type="dxa"/>
          </w:tcPr>
          <w:p w:rsidR="001D4EBD" w:rsidRPr="001D4EBD" w:rsidRDefault="001D4EBD" w:rsidP="001D4EBD">
            <w:pPr>
              <w:spacing w:after="0" w:line="240" w:lineRule="auto"/>
              <w:rPr>
                <w:sz w:val="20"/>
                <w:szCs w:val="20"/>
              </w:rPr>
            </w:pPr>
          </w:p>
        </w:tc>
        <w:tc>
          <w:tcPr>
            <w:tcW w:w="874" w:type="dxa"/>
          </w:tcPr>
          <w:p w:rsidR="001D4EBD" w:rsidRPr="001D4EBD" w:rsidRDefault="001D4EBD" w:rsidP="001D4EBD">
            <w:pPr>
              <w:spacing w:after="0" w:line="240" w:lineRule="auto"/>
              <w:rPr>
                <w:sz w:val="20"/>
                <w:szCs w:val="20"/>
                <w:lang w:val="en-US"/>
              </w:rPr>
            </w:pPr>
            <w:r w:rsidRPr="001D4EBD">
              <w:rPr>
                <w:sz w:val="20"/>
                <w:szCs w:val="20"/>
                <w:lang w:val="en-US"/>
              </w:rPr>
              <w:t>s0</w:t>
            </w:r>
          </w:p>
        </w:tc>
        <w:tc>
          <w:tcPr>
            <w:tcW w:w="873" w:type="dxa"/>
          </w:tcPr>
          <w:p w:rsidR="001D4EBD" w:rsidRPr="001D4EBD" w:rsidRDefault="001D4EBD" w:rsidP="001D4EBD">
            <w:pPr>
              <w:spacing w:after="0" w:line="240" w:lineRule="auto"/>
              <w:rPr>
                <w:sz w:val="20"/>
                <w:szCs w:val="20"/>
                <w:lang w:val="en-US"/>
              </w:rPr>
            </w:pPr>
            <w:r w:rsidRPr="001D4EBD">
              <w:rPr>
                <w:sz w:val="20"/>
                <w:szCs w:val="20"/>
                <w:lang w:val="en-US"/>
              </w:rPr>
              <w:t>s1</w:t>
            </w:r>
          </w:p>
        </w:tc>
        <w:tc>
          <w:tcPr>
            <w:tcW w:w="874" w:type="dxa"/>
          </w:tcPr>
          <w:p w:rsidR="001D4EBD" w:rsidRPr="001D4EBD" w:rsidRDefault="001D4EBD" w:rsidP="001D4EBD">
            <w:pPr>
              <w:spacing w:after="0" w:line="240" w:lineRule="auto"/>
              <w:rPr>
                <w:sz w:val="20"/>
                <w:szCs w:val="20"/>
                <w:lang w:val="en-US"/>
              </w:rPr>
            </w:pPr>
            <w:r w:rsidRPr="001D4EBD">
              <w:rPr>
                <w:sz w:val="20"/>
                <w:szCs w:val="20"/>
                <w:lang w:val="en-US"/>
              </w:rPr>
              <w:t>s2</w:t>
            </w:r>
          </w:p>
        </w:tc>
        <w:tc>
          <w:tcPr>
            <w:tcW w:w="874" w:type="dxa"/>
          </w:tcPr>
          <w:p w:rsidR="001D4EBD" w:rsidRPr="001D4EBD" w:rsidRDefault="001D4EBD" w:rsidP="001D4EBD">
            <w:pPr>
              <w:spacing w:after="0" w:line="240" w:lineRule="auto"/>
              <w:rPr>
                <w:sz w:val="20"/>
                <w:szCs w:val="20"/>
                <w:lang w:val="en-US"/>
              </w:rPr>
            </w:pPr>
            <w:r w:rsidRPr="001D4EBD">
              <w:rPr>
                <w:sz w:val="20"/>
                <w:szCs w:val="20"/>
                <w:lang w:val="en-US"/>
              </w:rPr>
              <w:t>s3</w:t>
            </w:r>
          </w:p>
        </w:tc>
        <w:tc>
          <w:tcPr>
            <w:tcW w:w="873" w:type="dxa"/>
          </w:tcPr>
          <w:p w:rsidR="001D4EBD" w:rsidRPr="001D4EBD" w:rsidRDefault="001D4EBD" w:rsidP="001D4EBD">
            <w:pPr>
              <w:spacing w:after="0" w:line="240" w:lineRule="auto"/>
              <w:rPr>
                <w:sz w:val="20"/>
                <w:szCs w:val="20"/>
                <w:lang w:val="en-US"/>
              </w:rPr>
            </w:pPr>
            <w:r w:rsidRPr="001D4EBD">
              <w:rPr>
                <w:sz w:val="20"/>
                <w:szCs w:val="20"/>
                <w:lang w:val="en-US"/>
              </w:rPr>
              <w:t>s4</w:t>
            </w:r>
          </w:p>
        </w:tc>
        <w:tc>
          <w:tcPr>
            <w:tcW w:w="874" w:type="dxa"/>
          </w:tcPr>
          <w:p w:rsidR="001D4EBD" w:rsidRPr="001D4EBD" w:rsidRDefault="001D4EBD" w:rsidP="001D4EBD">
            <w:pPr>
              <w:spacing w:after="0" w:line="240" w:lineRule="auto"/>
              <w:rPr>
                <w:sz w:val="20"/>
                <w:szCs w:val="20"/>
                <w:lang w:val="en-US"/>
              </w:rPr>
            </w:pPr>
            <w:r w:rsidRPr="001D4EBD">
              <w:rPr>
                <w:sz w:val="20"/>
                <w:szCs w:val="20"/>
                <w:lang w:val="en-US"/>
              </w:rPr>
              <w:t>s5</w:t>
            </w:r>
          </w:p>
        </w:tc>
        <w:tc>
          <w:tcPr>
            <w:tcW w:w="874" w:type="dxa"/>
          </w:tcPr>
          <w:p w:rsidR="001D4EBD" w:rsidRPr="001D4EBD" w:rsidRDefault="001D4EBD" w:rsidP="001D4EBD">
            <w:pPr>
              <w:spacing w:after="0" w:line="240" w:lineRule="auto"/>
              <w:rPr>
                <w:sz w:val="20"/>
                <w:szCs w:val="20"/>
                <w:lang w:val="en-US"/>
              </w:rPr>
            </w:pPr>
            <w:r w:rsidRPr="001D4EBD">
              <w:rPr>
                <w:sz w:val="20"/>
                <w:szCs w:val="20"/>
                <w:lang w:val="en-US"/>
              </w:rPr>
              <w:t>s6</w:t>
            </w:r>
          </w:p>
        </w:tc>
        <w:tc>
          <w:tcPr>
            <w:tcW w:w="873" w:type="dxa"/>
          </w:tcPr>
          <w:p w:rsidR="001D4EBD" w:rsidRPr="001D4EBD" w:rsidRDefault="001D4EBD" w:rsidP="001D4EBD">
            <w:pPr>
              <w:spacing w:after="0" w:line="240" w:lineRule="auto"/>
              <w:rPr>
                <w:sz w:val="20"/>
                <w:szCs w:val="20"/>
                <w:lang w:val="en-US"/>
              </w:rPr>
            </w:pPr>
            <w:r w:rsidRPr="001D4EBD">
              <w:rPr>
                <w:sz w:val="20"/>
                <w:szCs w:val="20"/>
                <w:lang w:val="en-US"/>
              </w:rPr>
              <w:t>s7</w:t>
            </w:r>
          </w:p>
        </w:tc>
        <w:tc>
          <w:tcPr>
            <w:tcW w:w="874" w:type="dxa"/>
          </w:tcPr>
          <w:p w:rsidR="001D4EBD" w:rsidRPr="001D4EBD" w:rsidRDefault="001D4EBD" w:rsidP="001D4EBD">
            <w:pPr>
              <w:spacing w:after="0" w:line="240" w:lineRule="auto"/>
              <w:rPr>
                <w:sz w:val="20"/>
                <w:szCs w:val="20"/>
                <w:lang w:val="en-US"/>
              </w:rPr>
            </w:pPr>
            <w:r w:rsidRPr="001D4EBD">
              <w:rPr>
                <w:sz w:val="20"/>
                <w:szCs w:val="20"/>
                <w:lang w:val="en-US"/>
              </w:rPr>
              <w:t>s8</w:t>
            </w:r>
          </w:p>
        </w:tc>
        <w:tc>
          <w:tcPr>
            <w:tcW w:w="874" w:type="dxa"/>
          </w:tcPr>
          <w:p w:rsidR="001D4EBD" w:rsidRPr="001D4EBD" w:rsidRDefault="001D4EBD" w:rsidP="001D4EBD">
            <w:pPr>
              <w:spacing w:after="0" w:line="240" w:lineRule="auto"/>
              <w:rPr>
                <w:b/>
                <w:sz w:val="20"/>
                <w:szCs w:val="20"/>
                <w:lang w:val="en-US"/>
              </w:rPr>
            </w:pPr>
          </w:p>
        </w:tc>
      </w:tr>
      <w:tr w:rsidR="001D4EBD" w:rsidRPr="001D4EBD" w:rsidTr="00054219">
        <w:tblPrEx>
          <w:tblCellMar>
            <w:top w:w="0" w:type="dxa"/>
            <w:bottom w:w="0" w:type="dxa"/>
          </w:tblCellMar>
        </w:tblPrEx>
        <w:trPr>
          <w:cantSplit/>
        </w:trPr>
        <w:tc>
          <w:tcPr>
            <w:tcW w:w="873" w:type="dxa"/>
          </w:tcPr>
          <w:p w:rsidR="001D4EBD" w:rsidRPr="001D4EBD" w:rsidRDefault="001D4EBD" w:rsidP="001D4EBD">
            <w:pPr>
              <w:spacing w:after="0" w:line="240" w:lineRule="auto"/>
              <w:rPr>
                <w:sz w:val="20"/>
                <w:szCs w:val="20"/>
              </w:rPr>
            </w:pPr>
            <w:r w:rsidRPr="001D4EBD">
              <w:rPr>
                <w:sz w:val="20"/>
                <w:szCs w:val="20"/>
              </w:rPr>
              <w:t>ц</w:t>
            </w:r>
          </w:p>
        </w:tc>
        <w:tc>
          <w:tcPr>
            <w:tcW w:w="874" w:type="dxa"/>
          </w:tcPr>
          <w:p w:rsidR="001D4EBD" w:rsidRPr="001D4EBD" w:rsidRDefault="001D4EBD" w:rsidP="001D4EBD">
            <w:pPr>
              <w:spacing w:after="0" w:line="240" w:lineRule="auto"/>
              <w:rPr>
                <w:sz w:val="20"/>
                <w:szCs w:val="20"/>
                <w:lang w:val="en-US"/>
              </w:rPr>
            </w:pPr>
            <w:r w:rsidRPr="001D4EBD">
              <w:rPr>
                <w:sz w:val="20"/>
                <w:szCs w:val="20"/>
                <w:lang w:val="en-US"/>
              </w:rPr>
              <w:t>s6</w:t>
            </w:r>
          </w:p>
        </w:tc>
        <w:tc>
          <w:tcPr>
            <w:tcW w:w="873" w:type="dxa"/>
          </w:tcPr>
          <w:p w:rsidR="001D4EBD" w:rsidRPr="001D4EBD" w:rsidRDefault="001D4EBD" w:rsidP="001D4EBD">
            <w:pPr>
              <w:spacing w:after="0" w:line="240" w:lineRule="auto"/>
              <w:rPr>
                <w:sz w:val="20"/>
                <w:szCs w:val="20"/>
                <w:lang w:val="en-US"/>
              </w:rPr>
            </w:pPr>
            <w:r w:rsidRPr="001D4EBD">
              <w:rPr>
                <w:sz w:val="20"/>
                <w:szCs w:val="20"/>
                <w:lang w:val="en-US"/>
              </w:rPr>
              <w:t>s5</w:t>
            </w:r>
          </w:p>
        </w:tc>
        <w:tc>
          <w:tcPr>
            <w:tcW w:w="874" w:type="dxa"/>
          </w:tcPr>
          <w:p w:rsidR="001D4EBD" w:rsidRPr="001D4EBD" w:rsidRDefault="001D4EBD" w:rsidP="001D4EBD">
            <w:pPr>
              <w:spacing w:after="0" w:line="240" w:lineRule="auto"/>
              <w:rPr>
                <w:sz w:val="20"/>
                <w:szCs w:val="20"/>
                <w:lang w:val="en-US"/>
              </w:rPr>
            </w:pPr>
            <w:r w:rsidRPr="001D4EBD">
              <w:rPr>
                <w:sz w:val="20"/>
                <w:szCs w:val="20"/>
                <w:lang w:val="en-US"/>
              </w:rPr>
              <w:t>s6</w:t>
            </w:r>
          </w:p>
        </w:tc>
        <w:tc>
          <w:tcPr>
            <w:tcW w:w="874" w:type="dxa"/>
          </w:tcPr>
          <w:p w:rsidR="001D4EBD" w:rsidRPr="001D4EBD" w:rsidRDefault="001D4EBD" w:rsidP="001D4EBD">
            <w:pPr>
              <w:spacing w:after="0" w:line="240" w:lineRule="auto"/>
              <w:rPr>
                <w:sz w:val="20"/>
                <w:szCs w:val="20"/>
                <w:lang w:val="en-US"/>
              </w:rPr>
            </w:pPr>
            <w:r w:rsidRPr="001D4EBD">
              <w:rPr>
                <w:sz w:val="20"/>
                <w:szCs w:val="20"/>
                <w:lang w:val="en-US"/>
              </w:rPr>
              <w:t>s4</w:t>
            </w:r>
          </w:p>
        </w:tc>
        <w:tc>
          <w:tcPr>
            <w:tcW w:w="873" w:type="dxa"/>
          </w:tcPr>
          <w:p w:rsidR="001D4EBD" w:rsidRPr="001D4EBD" w:rsidRDefault="001D4EBD" w:rsidP="001D4EBD">
            <w:pPr>
              <w:spacing w:after="0" w:line="240" w:lineRule="auto"/>
              <w:rPr>
                <w:sz w:val="20"/>
                <w:szCs w:val="20"/>
                <w:lang w:val="en-US"/>
              </w:rPr>
            </w:pPr>
            <w:r w:rsidRPr="001D4EBD">
              <w:rPr>
                <w:sz w:val="20"/>
                <w:szCs w:val="20"/>
                <w:lang w:val="en-US"/>
              </w:rPr>
              <w:t>s4</w:t>
            </w:r>
          </w:p>
        </w:tc>
        <w:tc>
          <w:tcPr>
            <w:tcW w:w="874" w:type="dxa"/>
          </w:tcPr>
          <w:p w:rsidR="001D4EBD" w:rsidRPr="001D4EBD" w:rsidRDefault="001D4EBD" w:rsidP="001D4EBD">
            <w:pPr>
              <w:spacing w:after="0" w:line="240" w:lineRule="auto"/>
              <w:rPr>
                <w:sz w:val="20"/>
                <w:szCs w:val="20"/>
                <w:lang w:val="en-US"/>
              </w:rPr>
            </w:pPr>
            <w:r w:rsidRPr="001D4EBD">
              <w:rPr>
                <w:sz w:val="20"/>
                <w:szCs w:val="20"/>
                <w:lang w:val="en-US"/>
              </w:rPr>
              <w:t>s6</w:t>
            </w:r>
          </w:p>
        </w:tc>
        <w:tc>
          <w:tcPr>
            <w:tcW w:w="874" w:type="dxa"/>
          </w:tcPr>
          <w:p w:rsidR="001D4EBD" w:rsidRPr="001D4EBD" w:rsidRDefault="001D4EBD" w:rsidP="001D4EBD">
            <w:pPr>
              <w:spacing w:after="0" w:line="240" w:lineRule="auto"/>
              <w:rPr>
                <w:sz w:val="20"/>
                <w:szCs w:val="20"/>
                <w:lang w:val="en-US"/>
              </w:rPr>
            </w:pPr>
            <w:r w:rsidRPr="001D4EBD">
              <w:rPr>
                <w:sz w:val="20"/>
                <w:szCs w:val="20"/>
                <w:lang w:val="en-US"/>
              </w:rPr>
              <w:t>s5</w:t>
            </w:r>
          </w:p>
        </w:tc>
        <w:tc>
          <w:tcPr>
            <w:tcW w:w="873" w:type="dxa"/>
          </w:tcPr>
          <w:p w:rsidR="001D4EBD" w:rsidRPr="001D4EBD" w:rsidRDefault="001D4EBD" w:rsidP="001D4EBD">
            <w:pPr>
              <w:spacing w:after="0" w:line="240" w:lineRule="auto"/>
              <w:rPr>
                <w:sz w:val="20"/>
                <w:szCs w:val="20"/>
                <w:lang w:val="en-US"/>
              </w:rPr>
            </w:pPr>
            <w:r w:rsidRPr="001D4EBD">
              <w:rPr>
                <w:sz w:val="20"/>
                <w:szCs w:val="20"/>
                <w:lang w:val="en-US"/>
              </w:rPr>
              <w:t>s8</w:t>
            </w:r>
          </w:p>
        </w:tc>
        <w:tc>
          <w:tcPr>
            <w:tcW w:w="874" w:type="dxa"/>
          </w:tcPr>
          <w:p w:rsidR="001D4EBD" w:rsidRPr="001D4EBD" w:rsidRDefault="001D4EBD" w:rsidP="001D4EBD">
            <w:pPr>
              <w:spacing w:after="0" w:line="240" w:lineRule="auto"/>
              <w:rPr>
                <w:sz w:val="20"/>
                <w:szCs w:val="20"/>
                <w:lang w:val="en-US"/>
              </w:rPr>
            </w:pPr>
          </w:p>
        </w:tc>
        <w:tc>
          <w:tcPr>
            <w:tcW w:w="874" w:type="dxa"/>
          </w:tcPr>
          <w:p w:rsidR="001D4EBD" w:rsidRPr="001D4EBD" w:rsidRDefault="001D4EBD" w:rsidP="001D4EBD">
            <w:pPr>
              <w:spacing w:after="0" w:line="240" w:lineRule="auto"/>
              <w:rPr>
                <w:b/>
                <w:i/>
                <w:sz w:val="20"/>
                <w:szCs w:val="20"/>
                <w:lang w:val="en-US"/>
              </w:rPr>
            </w:pPr>
          </w:p>
        </w:tc>
      </w:tr>
      <w:tr w:rsidR="001D4EBD" w:rsidRPr="001D4EBD" w:rsidTr="00054219">
        <w:tblPrEx>
          <w:tblCellMar>
            <w:top w:w="0" w:type="dxa"/>
            <w:bottom w:w="0" w:type="dxa"/>
          </w:tblCellMar>
        </w:tblPrEx>
        <w:trPr>
          <w:cantSplit/>
        </w:trPr>
        <w:tc>
          <w:tcPr>
            <w:tcW w:w="873" w:type="dxa"/>
          </w:tcPr>
          <w:p w:rsidR="001D4EBD" w:rsidRPr="001D4EBD" w:rsidRDefault="001D4EBD" w:rsidP="001D4EBD">
            <w:pPr>
              <w:spacing w:after="0" w:line="240" w:lineRule="auto"/>
              <w:rPr>
                <w:sz w:val="20"/>
                <w:szCs w:val="20"/>
              </w:rPr>
            </w:pPr>
            <w:r w:rsidRPr="001D4EBD">
              <w:rPr>
                <w:sz w:val="20"/>
                <w:szCs w:val="20"/>
              </w:rPr>
              <w:t>.</w:t>
            </w:r>
          </w:p>
        </w:tc>
        <w:tc>
          <w:tcPr>
            <w:tcW w:w="874" w:type="dxa"/>
          </w:tcPr>
          <w:p w:rsidR="001D4EBD" w:rsidRPr="001D4EBD" w:rsidRDefault="001D4EBD" w:rsidP="001D4EBD">
            <w:pPr>
              <w:spacing w:after="0" w:line="240" w:lineRule="auto"/>
              <w:rPr>
                <w:sz w:val="20"/>
                <w:szCs w:val="20"/>
                <w:lang w:val="en-US"/>
              </w:rPr>
            </w:pPr>
            <w:r w:rsidRPr="001D4EBD">
              <w:rPr>
                <w:sz w:val="20"/>
                <w:szCs w:val="20"/>
                <w:lang w:val="en-US"/>
              </w:rPr>
              <w:t>s3</w:t>
            </w:r>
          </w:p>
        </w:tc>
        <w:tc>
          <w:tcPr>
            <w:tcW w:w="873" w:type="dxa"/>
          </w:tcPr>
          <w:p w:rsidR="001D4EBD" w:rsidRPr="001D4EBD" w:rsidRDefault="001D4EBD" w:rsidP="001D4EBD">
            <w:pPr>
              <w:spacing w:after="0" w:line="240" w:lineRule="auto"/>
              <w:rPr>
                <w:sz w:val="20"/>
                <w:szCs w:val="20"/>
                <w:lang w:val="en-US"/>
              </w:rPr>
            </w:pPr>
            <w:r w:rsidRPr="001D4EBD">
              <w:rPr>
                <w:sz w:val="20"/>
                <w:szCs w:val="20"/>
                <w:lang w:val="en-US"/>
              </w:rPr>
              <w:t>s3</w:t>
            </w:r>
          </w:p>
        </w:tc>
        <w:tc>
          <w:tcPr>
            <w:tcW w:w="874" w:type="dxa"/>
          </w:tcPr>
          <w:p w:rsidR="001D4EBD" w:rsidRPr="001D4EBD" w:rsidRDefault="001D4EBD" w:rsidP="001D4EBD">
            <w:pPr>
              <w:spacing w:after="0" w:line="240" w:lineRule="auto"/>
              <w:rPr>
                <w:sz w:val="20"/>
                <w:szCs w:val="20"/>
                <w:lang w:val="en-US"/>
              </w:rPr>
            </w:pPr>
            <w:r w:rsidRPr="001D4EBD">
              <w:rPr>
                <w:sz w:val="20"/>
                <w:szCs w:val="20"/>
                <w:lang w:val="en-US"/>
              </w:rPr>
              <w:t>s3</w:t>
            </w:r>
          </w:p>
        </w:tc>
        <w:tc>
          <w:tcPr>
            <w:tcW w:w="874" w:type="dxa"/>
          </w:tcPr>
          <w:p w:rsidR="001D4EBD" w:rsidRPr="001D4EBD" w:rsidRDefault="001D4EBD" w:rsidP="001D4EBD">
            <w:pPr>
              <w:spacing w:after="0" w:line="240" w:lineRule="auto"/>
              <w:rPr>
                <w:sz w:val="20"/>
                <w:szCs w:val="20"/>
              </w:rPr>
            </w:pPr>
          </w:p>
        </w:tc>
        <w:tc>
          <w:tcPr>
            <w:tcW w:w="873" w:type="dxa"/>
          </w:tcPr>
          <w:p w:rsidR="001D4EBD" w:rsidRPr="001D4EBD" w:rsidRDefault="001D4EBD" w:rsidP="001D4EBD">
            <w:pPr>
              <w:spacing w:after="0" w:line="240" w:lineRule="auto"/>
              <w:rPr>
                <w:sz w:val="20"/>
                <w:szCs w:val="20"/>
              </w:rPr>
            </w:pPr>
          </w:p>
        </w:tc>
        <w:tc>
          <w:tcPr>
            <w:tcW w:w="874" w:type="dxa"/>
          </w:tcPr>
          <w:p w:rsidR="001D4EBD" w:rsidRPr="001D4EBD" w:rsidRDefault="001D4EBD" w:rsidP="001D4EBD">
            <w:pPr>
              <w:spacing w:after="0" w:line="240" w:lineRule="auto"/>
              <w:rPr>
                <w:sz w:val="20"/>
                <w:szCs w:val="20"/>
                <w:lang w:val="en-US"/>
              </w:rPr>
            </w:pPr>
            <w:r w:rsidRPr="001D4EBD">
              <w:rPr>
                <w:sz w:val="20"/>
                <w:szCs w:val="20"/>
                <w:lang w:val="en-US"/>
              </w:rPr>
              <w:t>s7</w:t>
            </w:r>
          </w:p>
        </w:tc>
        <w:tc>
          <w:tcPr>
            <w:tcW w:w="874" w:type="dxa"/>
          </w:tcPr>
          <w:p w:rsidR="001D4EBD" w:rsidRPr="001D4EBD" w:rsidRDefault="001D4EBD" w:rsidP="001D4EBD">
            <w:pPr>
              <w:spacing w:after="0" w:line="240" w:lineRule="auto"/>
              <w:rPr>
                <w:sz w:val="20"/>
                <w:szCs w:val="20"/>
                <w:lang w:val="en-US"/>
              </w:rPr>
            </w:pPr>
            <w:r w:rsidRPr="001D4EBD">
              <w:rPr>
                <w:sz w:val="20"/>
                <w:szCs w:val="20"/>
                <w:lang w:val="en-US"/>
              </w:rPr>
              <w:t>s8</w:t>
            </w:r>
          </w:p>
        </w:tc>
        <w:tc>
          <w:tcPr>
            <w:tcW w:w="873" w:type="dxa"/>
          </w:tcPr>
          <w:p w:rsidR="001D4EBD" w:rsidRPr="001D4EBD" w:rsidRDefault="001D4EBD" w:rsidP="001D4EBD">
            <w:pPr>
              <w:spacing w:after="0" w:line="240" w:lineRule="auto"/>
              <w:rPr>
                <w:sz w:val="20"/>
                <w:szCs w:val="20"/>
              </w:rPr>
            </w:pPr>
          </w:p>
        </w:tc>
        <w:tc>
          <w:tcPr>
            <w:tcW w:w="874" w:type="dxa"/>
          </w:tcPr>
          <w:p w:rsidR="001D4EBD" w:rsidRPr="001D4EBD" w:rsidRDefault="001D4EBD" w:rsidP="001D4EBD">
            <w:pPr>
              <w:spacing w:after="0" w:line="240" w:lineRule="auto"/>
              <w:rPr>
                <w:sz w:val="20"/>
                <w:szCs w:val="20"/>
              </w:rPr>
            </w:pPr>
          </w:p>
        </w:tc>
        <w:tc>
          <w:tcPr>
            <w:tcW w:w="874" w:type="dxa"/>
          </w:tcPr>
          <w:p w:rsidR="001D4EBD" w:rsidRPr="001D4EBD" w:rsidRDefault="001D4EBD" w:rsidP="001D4EBD">
            <w:pPr>
              <w:spacing w:after="0" w:line="240" w:lineRule="auto"/>
              <w:rPr>
                <w:b/>
                <w:i/>
                <w:sz w:val="20"/>
                <w:szCs w:val="20"/>
              </w:rPr>
            </w:pPr>
          </w:p>
        </w:tc>
      </w:tr>
      <w:tr w:rsidR="001D4EBD" w:rsidRPr="001D4EBD" w:rsidTr="00054219">
        <w:tblPrEx>
          <w:tblCellMar>
            <w:top w:w="0" w:type="dxa"/>
            <w:bottom w:w="0" w:type="dxa"/>
          </w:tblCellMar>
        </w:tblPrEx>
        <w:trPr>
          <w:cantSplit/>
        </w:trPr>
        <w:tc>
          <w:tcPr>
            <w:tcW w:w="873" w:type="dxa"/>
          </w:tcPr>
          <w:p w:rsidR="001D4EBD" w:rsidRPr="001D4EBD" w:rsidRDefault="001D4EBD" w:rsidP="001D4EBD">
            <w:pPr>
              <w:spacing w:after="0" w:line="240" w:lineRule="auto"/>
              <w:rPr>
                <w:sz w:val="20"/>
                <w:szCs w:val="20"/>
              </w:rPr>
            </w:pPr>
            <w:r w:rsidRPr="001D4EBD">
              <w:rPr>
                <w:sz w:val="20"/>
                <w:szCs w:val="20"/>
              </w:rPr>
              <w:t>+</w:t>
            </w:r>
          </w:p>
        </w:tc>
        <w:tc>
          <w:tcPr>
            <w:tcW w:w="874" w:type="dxa"/>
          </w:tcPr>
          <w:p w:rsidR="001D4EBD" w:rsidRPr="001D4EBD" w:rsidRDefault="001D4EBD" w:rsidP="001D4EBD">
            <w:pPr>
              <w:spacing w:after="0" w:line="240" w:lineRule="auto"/>
              <w:rPr>
                <w:sz w:val="20"/>
                <w:szCs w:val="20"/>
                <w:lang w:val="en-US"/>
              </w:rPr>
            </w:pPr>
            <w:r w:rsidRPr="001D4EBD">
              <w:rPr>
                <w:sz w:val="20"/>
                <w:szCs w:val="20"/>
                <w:lang w:val="en-US"/>
              </w:rPr>
              <w:t>s1</w:t>
            </w:r>
          </w:p>
        </w:tc>
        <w:tc>
          <w:tcPr>
            <w:tcW w:w="873" w:type="dxa"/>
          </w:tcPr>
          <w:p w:rsidR="001D4EBD" w:rsidRPr="001D4EBD" w:rsidRDefault="001D4EBD" w:rsidP="001D4EBD">
            <w:pPr>
              <w:spacing w:after="0" w:line="240" w:lineRule="auto"/>
              <w:rPr>
                <w:sz w:val="20"/>
                <w:szCs w:val="20"/>
              </w:rPr>
            </w:pPr>
          </w:p>
        </w:tc>
        <w:tc>
          <w:tcPr>
            <w:tcW w:w="874" w:type="dxa"/>
          </w:tcPr>
          <w:p w:rsidR="001D4EBD" w:rsidRPr="001D4EBD" w:rsidRDefault="001D4EBD" w:rsidP="001D4EBD">
            <w:pPr>
              <w:spacing w:after="0" w:line="240" w:lineRule="auto"/>
              <w:rPr>
                <w:sz w:val="20"/>
                <w:szCs w:val="20"/>
              </w:rPr>
            </w:pPr>
          </w:p>
        </w:tc>
        <w:tc>
          <w:tcPr>
            <w:tcW w:w="874" w:type="dxa"/>
          </w:tcPr>
          <w:p w:rsidR="001D4EBD" w:rsidRPr="001D4EBD" w:rsidRDefault="001D4EBD" w:rsidP="001D4EBD">
            <w:pPr>
              <w:spacing w:after="0" w:line="240" w:lineRule="auto"/>
              <w:rPr>
                <w:sz w:val="20"/>
                <w:szCs w:val="20"/>
              </w:rPr>
            </w:pPr>
          </w:p>
        </w:tc>
        <w:tc>
          <w:tcPr>
            <w:tcW w:w="873" w:type="dxa"/>
          </w:tcPr>
          <w:p w:rsidR="001D4EBD" w:rsidRPr="001D4EBD" w:rsidRDefault="001D4EBD" w:rsidP="001D4EBD">
            <w:pPr>
              <w:spacing w:after="0" w:line="240" w:lineRule="auto"/>
              <w:rPr>
                <w:sz w:val="20"/>
                <w:szCs w:val="20"/>
              </w:rPr>
            </w:pPr>
          </w:p>
        </w:tc>
        <w:tc>
          <w:tcPr>
            <w:tcW w:w="874" w:type="dxa"/>
          </w:tcPr>
          <w:p w:rsidR="001D4EBD" w:rsidRPr="001D4EBD" w:rsidRDefault="001D4EBD" w:rsidP="001D4EBD">
            <w:pPr>
              <w:spacing w:after="0" w:line="240" w:lineRule="auto"/>
              <w:rPr>
                <w:sz w:val="20"/>
                <w:szCs w:val="20"/>
              </w:rPr>
            </w:pPr>
          </w:p>
        </w:tc>
        <w:tc>
          <w:tcPr>
            <w:tcW w:w="874" w:type="dxa"/>
          </w:tcPr>
          <w:p w:rsidR="001D4EBD" w:rsidRPr="001D4EBD" w:rsidRDefault="001D4EBD" w:rsidP="001D4EBD">
            <w:pPr>
              <w:spacing w:after="0" w:line="240" w:lineRule="auto"/>
              <w:rPr>
                <w:sz w:val="20"/>
                <w:szCs w:val="20"/>
              </w:rPr>
            </w:pPr>
          </w:p>
        </w:tc>
        <w:tc>
          <w:tcPr>
            <w:tcW w:w="873" w:type="dxa"/>
          </w:tcPr>
          <w:p w:rsidR="001D4EBD" w:rsidRPr="001D4EBD" w:rsidRDefault="001D4EBD" w:rsidP="001D4EBD">
            <w:pPr>
              <w:spacing w:after="0" w:line="240" w:lineRule="auto"/>
              <w:rPr>
                <w:sz w:val="20"/>
                <w:szCs w:val="20"/>
              </w:rPr>
            </w:pPr>
          </w:p>
        </w:tc>
        <w:tc>
          <w:tcPr>
            <w:tcW w:w="874" w:type="dxa"/>
          </w:tcPr>
          <w:p w:rsidR="001D4EBD" w:rsidRPr="001D4EBD" w:rsidRDefault="001D4EBD" w:rsidP="001D4EBD">
            <w:pPr>
              <w:spacing w:after="0" w:line="240" w:lineRule="auto"/>
              <w:rPr>
                <w:sz w:val="20"/>
                <w:szCs w:val="20"/>
              </w:rPr>
            </w:pPr>
          </w:p>
        </w:tc>
        <w:tc>
          <w:tcPr>
            <w:tcW w:w="874" w:type="dxa"/>
          </w:tcPr>
          <w:p w:rsidR="001D4EBD" w:rsidRPr="001D4EBD" w:rsidRDefault="001D4EBD" w:rsidP="001D4EBD">
            <w:pPr>
              <w:spacing w:after="0" w:line="240" w:lineRule="auto"/>
              <w:rPr>
                <w:b/>
                <w:i/>
                <w:sz w:val="20"/>
                <w:szCs w:val="20"/>
              </w:rPr>
            </w:pPr>
          </w:p>
        </w:tc>
      </w:tr>
      <w:tr w:rsidR="001D4EBD" w:rsidRPr="001D4EBD" w:rsidTr="00054219">
        <w:tblPrEx>
          <w:tblCellMar>
            <w:top w:w="0" w:type="dxa"/>
            <w:bottom w:w="0" w:type="dxa"/>
          </w:tblCellMar>
        </w:tblPrEx>
        <w:trPr>
          <w:cantSplit/>
        </w:trPr>
        <w:tc>
          <w:tcPr>
            <w:tcW w:w="873" w:type="dxa"/>
          </w:tcPr>
          <w:p w:rsidR="001D4EBD" w:rsidRPr="001D4EBD" w:rsidRDefault="001D4EBD" w:rsidP="001D4EBD">
            <w:pPr>
              <w:spacing w:after="0" w:line="240" w:lineRule="auto"/>
              <w:rPr>
                <w:sz w:val="20"/>
                <w:szCs w:val="20"/>
              </w:rPr>
            </w:pPr>
            <w:r w:rsidRPr="001D4EBD">
              <w:rPr>
                <w:sz w:val="20"/>
                <w:szCs w:val="20"/>
              </w:rPr>
              <w:t>-</w:t>
            </w:r>
          </w:p>
        </w:tc>
        <w:tc>
          <w:tcPr>
            <w:tcW w:w="874" w:type="dxa"/>
          </w:tcPr>
          <w:p w:rsidR="001D4EBD" w:rsidRPr="001D4EBD" w:rsidRDefault="001D4EBD" w:rsidP="001D4EBD">
            <w:pPr>
              <w:spacing w:after="0" w:line="240" w:lineRule="auto"/>
              <w:rPr>
                <w:sz w:val="20"/>
                <w:szCs w:val="20"/>
                <w:lang w:val="en-US"/>
              </w:rPr>
            </w:pPr>
            <w:r w:rsidRPr="001D4EBD">
              <w:rPr>
                <w:sz w:val="20"/>
                <w:szCs w:val="20"/>
                <w:lang w:val="en-US"/>
              </w:rPr>
              <w:t>s2</w:t>
            </w:r>
          </w:p>
        </w:tc>
        <w:tc>
          <w:tcPr>
            <w:tcW w:w="873" w:type="dxa"/>
          </w:tcPr>
          <w:p w:rsidR="001D4EBD" w:rsidRPr="001D4EBD" w:rsidRDefault="001D4EBD" w:rsidP="001D4EBD">
            <w:pPr>
              <w:spacing w:after="0" w:line="240" w:lineRule="auto"/>
              <w:rPr>
                <w:sz w:val="20"/>
                <w:szCs w:val="20"/>
              </w:rPr>
            </w:pPr>
          </w:p>
        </w:tc>
        <w:tc>
          <w:tcPr>
            <w:tcW w:w="874" w:type="dxa"/>
          </w:tcPr>
          <w:p w:rsidR="001D4EBD" w:rsidRPr="001D4EBD" w:rsidRDefault="001D4EBD" w:rsidP="001D4EBD">
            <w:pPr>
              <w:spacing w:after="0" w:line="240" w:lineRule="auto"/>
              <w:rPr>
                <w:sz w:val="20"/>
                <w:szCs w:val="20"/>
              </w:rPr>
            </w:pPr>
          </w:p>
        </w:tc>
        <w:tc>
          <w:tcPr>
            <w:tcW w:w="874" w:type="dxa"/>
          </w:tcPr>
          <w:p w:rsidR="001D4EBD" w:rsidRPr="001D4EBD" w:rsidRDefault="001D4EBD" w:rsidP="001D4EBD">
            <w:pPr>
              <w:spacing w:after="0" w:line="240" w:lineRule="auto"/>
              <w:rPr>
                <w:sz w:val="20"/>
                <w:szCs w:val="20"/>
              </w:rPr>
            </w:pPr>
          </w:p>
        </w:tc>
        <w:tc>
          <w:tcPr>
            <w:tcW w:w="873" w:type="dxa"/>
          </w:tcPr>
          <w:p w:rsidR="001D4EBD" w:rsidRPr="001D4EBD" w:rsidRDefault="001D4EBD" w:rsidP="001D4EBD">
            <w:pPr>
              <w:spacing w:after="0" w:line="240" w:lineRule="auto"/>
              <w:rPr>
                <w:sz w:val="20"/>
                <w:szCs w:val="20"/>
              </w:rPr>
            </w:pPr>
          </w:p>
        </w:tc>
        <w:tc>
          <w:tcPr>
            <w:tcW w:w="874" w:type="dxa"/>
          </w:tcPr>
          <w:p w:rsidR="001D4EBD" w:rsidRPr="001D4EBD" w:rsidRDefault="001D4EBD" w:rsidP="001D4EBD">
            <w:pPr>
              <w:spacing w:after="0" w:line="240" w:lineRule="auto"/>
              <w:rPr>
                <w:sz w:val="20"/>
                <w:szCs w:val="20"/>
              </w:rPr>
            </w:pPr>
          </w:p>
        </w:tc>
        <w:tc>
          <w:tcPr>
            <w:tcW w:w="874" w:type="dxa"/>
          </w:tcPr>
          <w:p w:rsidR="001D4EBD" w:rsidRPr="001D4EBD" w:rsidRDefault="001D4EBD" w:rsidP="001D4EBD">
            <w:pPr>
              <w:spacing w:after="0" w:line="240" w:lineRule="auto"/>
              <w:rPr>
                <w:sz w:val="20"/>
                <w:szCs w:val="20"/>
              </w:rPr>
            </w:pPr>
          </w:p>
        </w:tc>
        <w:tc>
          <w:tcPr>
            <w:tcW w:w="873" w:type="dxa"/>
          </w:tcPr>
          <w:p w:rsidR="001D4EBD" w:rsidRPr="001D4EBD" w:rsidRDefault="001D4EBD" w:rsidP="001D4EBD">
            <w:pPr>
              <w:spacing w:after="0" w:line="240" w:lineRule="auto"/>
              <w:rPr>
                <w:sz w:val="20"/>
                <w:szCs w:val="20"/>
              </w:rPr>
            </w:pPr>
          </w:p>
        </w:tc>
        <w:tc>
          <w:tcPr>
            <w:tcW w:w="874" w:type="dxa"/>
          </w:tcPr>
          <w:p w:rsidR="001D4EBD" w:rsidRPr="001D4EBD" w:rsidRDefault="001D4EBD" w:rsidP="001D4EBD">
            <w:pPr>
              <w:spacing w:after="0" w:line="240" w:lineRule="auto"/>
              <w:rPr>
                <w:sz w:val="20"/>
                <w:szCs w:val="20"/>
              </w:rPr>
            </w:pPr>
          </w:p>
        </w:tc>
        <w:tc>
          <w:tcPr>
            <w:tcW w:w="874" w:type="dxa"/>
          </w:tcPr>
          <w:p w:rsidR="001D4EBD" w:rsidRPr="001D4EBD" w:rsidRDefault="001D4EBD" w:rsidP="001D4EBD">
            <w:pPr>
              <w:spacing w:after="0" w:line="240" w:lineRule="auto"/>
              <w:rPr>
                <w:b/>
                <w:i/>
                <w:sz w:val="20"/>
                <w:szCs w:val="20"/>
              </w:rPr>
            </w:pPr>
          </w:p>
        </w:tc>
      </w:tr>
    </w:tbl>
    <w:p w:rsidR="001D4EBD" w:rsidRPr="001D4EBD" w:rsidRDefault="001D4EBD" w:rsidP="001D4EBD">
      <w:pPr>
        <w:spacing w:after="0" w:line="240" w:lineRule="auto"/>
        <w:rPr>
          <w:sz w:val="20"/>
          <w:szCs w:val="20"/>
        </w:rPr>
      </w:pPr>
    </w:p>
    <w:p w:rsidR="001D4EBD" w:rsidRPr="001D4EBD" w:rsidRDefault="001D4EBD" w:rsidP="001D4EBD">
      <w:pPr>
        <w:spacing w:after="0" w:line="240" w:lineRule="auto"/>
        <w:rPr>
          <w:sz w:val="20"/>
          <w:szCs w:val="20"/>
        </w:rPr>
      </w:pPr>
      <w:r w:rsidRPr="001D4EBD">
        <w:rPr>
          <w:sz w:val="20"/>
          <w:szCs w:val="20"/>
        </w:rPr>
        <w:t>Последний столбец в таблице переходов соответствует состоянию ошибки, а пустые клетки – переходам в состояния ошибки.</w:t>
      </w:r>
    </w:p>
    <w:p w:rsidR="001D4EBD" w:rsidRPr="001D4EBD" w:rsidRDefault="001D4EBD" w:rsidP="001D4EBD">
      <w:pPr>
        <w:spacing w:after="0" w:line="240" w:lineRule="auto"/>
        <w:rPr>
          <w:sz w:val="20"/>
          <w:szCs w:val="20"/>
        </w:rPr>
      </w:pPr>
      <w:r w:rsidRPr="001D4EBD">
        <w:rPr>
          <w:sz w:val="20"/>
          <w:szCs w:val="20"/>
        </w:rPr>
        <w:t>Отвергающие состояния  {</w:t>
      </w:r>
      <w:r w:rsidRPr="001D4EBD">
        <w:rPr>
          <w:sz w:val="20"/>
          <w:szCs w:val="20"/>
          <w:lang w:val="en-US"/>
        </w:rPr>
        <w:t>s</w:t>
      </w:r>
      <w:r w:rsidRPr="001D4EBD">
        <w:rPr>
          <w:sz w:val="20"/>
          <w:szCs w:val="20"/>
        </w:rPr>
        <w:t>0,</w:t>
      </w:r>
      <w:r w:rsidRPr="001D4EBD">
        <w:rPr>
          <w:sz w:val="20"/>
          <w:szCs w:val="20"/>
          <w:lang w:val="en-US"/>
        </w:rPr>
        <w:t>s</w:t>
      </w:r>
      <w:r w:rsidRPr="001D4EBD">
        <w:rPr>
          <w:sz w:val="20"/>
          <w:szCs w:val="20"/>
        </w:rPr>
        <w:t>1,</w:t>
      </w:r>
      <w:r w:rsidRPr="001D4EBD">
        <w:rPr>
          <w:sz w:val="20"/>
          <w:szCs w:val="20"/>
          <w:lang w:val="en-US"/>
        </w:rPr>
        <w:t>s</w:t>
      </w:r>
      <w:r w:rsidRPr="001D4EBD">
        <w:rPr>
          <w:sz w:val="20"/>
          <w:szCs w:val="20"/>
        </w:rPr>
        <w:t>2,</w:t>
      </w:r>
      <w:r w:rsidRPr="001D4EBD">
        <w:rPr>
          <w:sz w:val="20"/>
          <w:szCs w:val="20"/>
          <w:lang w:val="en-US"/>
        </w:rPr>
        <w:t>s</w:t>
      </w:r>
      <w:r w:rsidRPr="001D4EBD">
        <w:rPr>
          <w:sz w:val="20"/>
          <w:szCs w:val="20"/>
        </w:rPr>
        <w:t>3,</w:t>
      </w:r>
      <w:r w:rsidRPr="001D4EBD">
        <w:rPr>
          <w:sz w:val="20"/>
          <w:szCs w:val="20"/>
          <w:lang w:val="en-US"/>
        </w:rPr>
        <w:t>s</w:t>
      </w:r>
      <w:r w:rsidRPr="001D4EBD">
        <w:rPr>
          <w:sz w:val="20"/>
          <w:szCs w:val="20"/>
        </w:rPr>
        <w:t>5,</w:t>
      </w:r>
      <w:r w:rsidRPr="001D4EBD">
        <w:rPr>
          <w:sz w:val="20"/>
          <w:szCs w:val="20"/>
          <w:lang w:val="en-US"/>
        </w:rPr>
        <w:t>s</w:t>
      </w:r>
      <w:r w:rsidRPr="001D4EBD">
        <w:rPr>
          <w:sz w:val="20"/>
          <w:szCs w:val="20"/>
        </w:rPr>
        <w:t>6}  объединяем в  класс  К1  0-эквивалентных состояний, а допускающие состояния {</w:t>
      </w:r>
      <w:r w:rsidRPr="001D4EBD">
        <w:rPr>
          <w:sz w:val="20"/>
          <w:szCs w:val="20"/>
          <w:lang w:val="en-US"/>
        </w:rPr>
        <w:t>s</w:t>
      </w:r>
      <w:r w:rsidRPr="001D4EBD">
        <w:rPr>
          <w:sz w:val="20"/>
          <w:szCs w:val="20"/>
        </w:rPr>
        <w:t>4,</w:t>
      </w:r>
      <w:r w:rsidRPr="001D4EBD">
        <w:rPr>
          <w:sz w:val="20"/>
          <w:szCs w:val="20"/>
          <w:lang w:val="en-US"/>
        </w:rPr>
        <w:t>s</w:t>
      </w:r>
      <w:r w:rsidRPr="001D4EBD">
        <w:rPr>
          <w:sz w:val="20"/>
          <w:szCs w:val="20"/>
        </w:rPr>
        <w:t>7,</w:t>
      </w:r>
      <w:r w:rsidRPr="001D4EBD">
        <w:rPr>
          <w:sz w:val="20"/>
          <w:szCs w:val="20"/>
          <w:lang w:val="en-US"/>
        </w:rPr>
        <w:t>s</w:t>
      </w:r>
      <w:r w:rsidRPr="001D4EBD">
        <w:rPr>
          <w:sz w:val="20"/>
          <w:szCs w:val="20"/>
        </w:rPr>
        <w:t>8} – в класс К2.</w:t>
      </w:r>
    </w:p>
    <w:p w:rsidR="001D4EBD" w:rsidRPr="001D4EBD" w:rsidRDefault="001D4EBD" w:rsidP="001D4EBD">
      <w:pPr>
        <w:spacing w:after="0" w:line="240" w:lineRule="auto"/>
        <w:rPr>
          <w:sz w:val="20"/>
          <w:szCs w:val="20"/>
        </w:rPr>
      </w:pPr>
      <w:r w:rsidRPr="001D4EBD">
        <w:rPr>
          <w:sz w:val="20"/>
          <w:szCs w:val="20"/>
        </w:rPr>
        <w:t>Таблица переходов в классы 0-эквивалентных состояний.</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73"/>
        <w:gridCol w:w="874"/>
        <w:gridCol w:w="873"/>
        <w:gridCol w:w="874"/>
        <w:gridCol w:w="874"/>
        <w:gridCol w:w="873"/>
        <w:gridCol w:w="874"/>
        <w:gridCol w:w="874"/>
        <w:gridCol w:w="873"/>
        <w:gridCol w:w="874"/>
        <w:gridCol w:w="874"/>
      </w:tblGrid>
      <w:tr w:rsidR="001D4EBD" w:rsidRPr="001D4EBD" w:rsidTr="00054219">
        <w:tblPrEx>
          <w:tblCellMar>
            <w:top w:w="0" w:type="dxa"/>
            <w:bottom w:w="0" w:type="dxa"/>
          </w:tblCellMar>
        </w:tblPrEx>
        <w:trPr>
          <w:cantSplit/>
        </w:trPr>
        <w:tc>
          <w:tcPr>
            <w:tcW w:w="873" w:type="dxa"/>
          </w:tcPr>
          <w:p w:rsidR="001D4EBD" w:rsidRPr="001D4EBD" w:rsidRDefault="001D4EBD" w:rsidP="001D4EBD">
            <w:pPr>
              <w:spacing w:after="0" w:line="240" w:lineRule="auto"/>
              <w:rPr>
                <w:sz w:val="20"/>
                <w:szCs w:val="20"/>
              </w:rPr>
            </w:pPr>
          </w:p>
        </w:tc>
        <w:tc>
          <w:tcPr>
            <w:tcW w:w="6116" w:type="dxa"/>
            <w:gridSpan w:val="7"/>
          </w:tcPr>
          <w:p w:rsidR="001D4EBD" w:rsidRPr="001D4EBD" w:rsidRDefault="001D4EBD" w:rsidP="001D4EBD">
            <w:pPr>
              <w:spacing w:after="0" w:line="240" w:lineRule="auto"/>
              <w:rPr>
                <w:b/>
                <w:i/>
                <w:sz w:val="20"/>
                <w:szCs w:val="20"/>
                <w:lang w:val="en-US"/>
              </w:rPr>
            </w:pPr>
            <w:r w:rsidRPr="001D4EBD">
              <w:rPr>
                <w:sz w:val="20"/>
                <w:szCs w:val="20"/>
                <w:lang w:val="en-US"/>
              </w:rPr>
              <w:t>K1</w:t>
            </w:r>
          </w:p>
        </w:tc>
        <w:tc>
          <w:tcPr>
            <w:tcW w:w="2621" w:type="dxa"/>
            <w:gridSpan w:val="3"/>
          </w:tcPr>
          <w:p w:rsidR="001D4EBD" w:rsidRPr="001D4EBD" w:rsidRDefault="001D4EBD" w:rsidP="001D4EBD">
            <w:pPr>
              <w:spacing w:after="0" w:line="240" w:lineRule="auto"/>
              <w:rPr>
                <w:sz w:val="20"/>
                <w:szCs w:val="20"/>
                <w:lang w:val="en-US"/>
              </w:rPr>
            </w:pPr>
            <w:r w:rsidRPr="001D4EBD">
              <w:rPr>
                <w:sz w:val="20"/>
                <w:szCs w:val="20"/>
                <w:lang w:val="en-US"/>
              </w:rPr>
              <w:t>К2</w:t>
            </w:r>
          </w:p>
        </w:tc>
      </w:tr>
      <w:tr w:rsidR="001D4EBD" w:rsidRPr="001D4EBD" w:rsidTr="00054219">
        <w:tblPrEx>
          <w:tblCellMar>
            <w:top w:w="0" w:type="dxa"/>
            <w:bottom w:w="0" w:type="dxa"/>
          </w:tblCellMar>
        </w:tblPrEx>
        <w:trPr>
          <w:cantSplit/>
        </w:trPr>
        <w:tc>
          <w:tcPr>
            <w:tcW w:w="873" w:type="dxa"/>
          </w:tcPr>
          <w:p w:rsidR="001D4EBD" w:rsidRPr="001D4EBD" w:rsidRDefault="001D4EBD" w:rsidP="001D4EBD">
            <w:pPr>
              <w:spacing w:after="0" w:line="240" w:lineRule="auto"/>
              <w:rPr>
                <w:sz w:val="20"/>
                <w:szCs w:val="20"/>
              </w:rPr>
            </w:pPr>
          </w:p>
        </w:tc>
        <w:tc>
          <w:tcPr>
            <w:tcW w:w="874" w:type="dxa"/>
          </w:tcPr>
          <w:p w:rsidR="001D4EBD" w:rsidRPr="001D4EBD" w:rsidRDefault="001D4EBD" w:rsidP="001D4EBD">
            <w:pPr>
              <w:spacing w:after="0" w:line="240" w:lineRule="auto"/>
              <w:rPr>
                <w:sz w:val="20"/>
                <w:szCs w:val="20"/>
                <w:lang w:val="en-US"/>
              </w:rPr>
            </w:pPr>
            <w:r w:rsidRPr="001D4EBD">
              <w:rPr>
                <w:sz w:val="20"/>
                <w:szCs w:val="20"/>
                <w:lang w:val="en-US"/>
              </w:rPr>
              <w:t>s0</w:t>
            </w:r>
          </w:p>
        </w:tc>
        <w:tc>
          <w:tcPr>
            <w:tcW w:w="873" w:type="dxa"/>
          </w:tcPr>
          <w:p w:rsidR="001D4EBD" w:rsidRPr="001D4EBD" w:rsidRDefault="001D4EBD" w:rsidP="001D4EBD">
            <w:pPr>
              <w:spacing w:after="0" w:line="240" w:lineRule="auto"/>
              <w:rPr>
                <w:sz w:val="20"/>
                <w:szCs w:val="20"/>
                <w:lang w:val="en-US"/>
              </w:rPr>
            </w:pPr>
            <w:r w:rsidRPr="001D4EBD">
              <w:rPr>
                <w:sz w:val="20"/>
                <w:szCs w:val="20"/>
                <w:lang w:val="en-US"/>
              </w:rPr>
              <w:t>s1</w:t>
            </w:r>
          </w:p>
        </w:tc>
        <w:tc>
          <w:tcPr>
            <w:tcW w:w="874" w:type="dxa"/>
          </w:tcPr>
          <w:p w:rsidR="001D4EBD" w:rsidRPr="001D4EBD" w:rsidRDefault="001D4EBD" w:rsidP="001D4EBD">
            <w:pPr>
              <w:spacing w:after="0" w:line="240" w:lineRule="auto"/>
              <w:rPr>
                <w:sz w:val="20"/>
                <w:szCs w:val="20"/>
                <w:lang w:val="en-US"/>
              </w:rPr>
            </w:pPr>
            <w:r w:rsidRPr="001D4EBD">
              <w:rPr>
                <w:sz w:val="20"/>
                <w:szCs w:val="20"/>
                <w:lang w:val="en-US"/>
              </w:rPr>
              <w:t>s2</w:t>
            </w:r>
          </w:p>
        </w:tc>
        <w:tc>
          <w:tcPr>
            <w:tcW w:w="874" w:type="dxa"/>
          </w:tcPr>
          <w:p w:rsidR="001D4EBD" w:rsidRPr="001D4EBD" w:rsidRDefault="001D4EBD" w:rsidP="001D4EBD">
            <w:pPr>
              <w:spacing w:after="0" w:line="240" w:lineRule="auto"/>
              <w:rPr>
                <w:sz w:val="20"/>
                <w:szCs w:val="20"/>
                <w:lang w:val="en-US"/>
              </w:rPr>
            </w:pPr>
            <w:r w:rsidRPr="001D4EBD">
              <w:rPr>
                <w:sz w:val="20"/>
                <w:szCs w:val="20"/>
                <w:lang w:val="en-US"/>
              </w:rPr>
              <w:t>s3</w:t>
            </w:r>
          </w:p>
        </w:tc>
        <w:tc>
          <w:tcPr>
            <w:tcW w:w="873" w:type="dxa"/>
          </w:tcPr>
          <w:p w:rsidR="001D4EBD" w:rsidRPr="001D4EBD" w:rsidRDefault="001D4EBD" w:rsidP="001D4EBD">
            <w:pPr>
              <w:spacing w:after="0" w:line="240" w:lineRule="auto"/>
              <w:rPr>
                <w:sz w:val="20"/>
                <w:szCs w:val="20"/>
                <w:lang w:val="en-US"/>
              </w:rPr>
            </w:pPr>
            <w:r w:rsidRPr="001D4EBD">
              <w:rPr>
                <w:sz w:val="20"/>
                <w:szCs w:val="20"/>
                <w:lang w:val="en-US"/>
              </w:rPr>
              <w:t>s5</w:t>
            </w:r>
          </w:p>
        </w:tc>
        <w:tc>
          <w:tcPr>
            <w:tcW w:w="874" w:type="dxa"/>
          </w:tcPr>
          <w:p w:rsidR="001D4EBD" w:rsidRPr="001D4EBD" w:rsidRDefault="001D4EBD" w:rsidP="001D4EBD">
            <w:pPr>
              <w:spacing w:after="0" w:line="240" w:lineRule="auto"/>
              <w:rPr>
                <w:sz w:val="20"/>
                <w:szCs w:val="20"/>
                <w:lang w:val="en-US"/>
              </w:rPr>
            </w:pPr>
            <w:r w:rsidRPr="001D4EBD">
              <w:rPr>
                <w:sz w:val="20"/>
                <w:szCs w:val="20"/>
                <w:lang w:val="en-US"/>
              </w:rPr>
              <w:t>s6</w:t>
            </w:r>
          </w:p>
        </w:tc>
        <w:tc>
          <w:tcPr>
            <w:tcW w:w="874" w:type="dxa"/>
          </w:tcPr>
          <w:p w:rsidR="001D4EBD" w:rsidRPr="001D4EBD" w:rsidRDefault="001D4EBD" w:rsidP="001D4EBD">
            <w:pPr>
              <w:spacing w:after="0" w:line="240" w:lineRule="auto"/>
              <w:rPr>
                <w:sz w:val="20"/>
                <w:szCs w:val="20"/>
                <w:lang w:val="en-US"/>
              </w:rPr>
            </w:pPr>
          </w:p>
        </w:tc>
        <w:tc>
          <w:tcPr>
            <w:tcW w:w="873" w:type="dxa"/>
          </w:tcPr>
          <w:p w:rsidR="001D4EBD" w:rsidRPr="001D4EBD" w:rsidRDefault="001D4EBD" w:rsidP="001D4EBD">
            <w:pPr>
              <w:spacing w:after="0" w:line="240" w:lineRule="auto"/>
              <w:rPr>
                <w:sz w:val="20"/>
                <w:szCs w:val="20"/>
                <w:lang w:val="en-US"/>
              </w:rPr>
            </w:pPr>
            <w:r w:rsidRPr="001D4EBD">
              <w:rPr>
                <w:sz w:val="20"/>
                <w:szCs w:val="20"/>
                <w:lang w:val="en-US"/>
              </w:rPr>
              <w:t>s4</w:t>
            </w:r>
          </w:p>
        </w:tc>
        <w:tc>
          <w:tcPr>
            <w:tcW w:w="874" w:type="dxa"/>
          </w:tcPr>
          <w:p w:rsidR="001D4EBD" w:rsidRPr="001D4EBD" w:rsidRDefault="001D4EBD" w:rsidP="001D4EBD">
            <w:pPr>
              <w:spacing w:after="0" w:line="240" w:lineRule="auto"/>
              <w:rPr>
                <w:sz w:val="20"/>
                <w:szCs w:val="20"/>
                <w:lang w:val="en-US"/>
              </w:rPr>
            </w:pPr>
            <w:r w:rsidRPr="001D4EBD">
              <w:rPr>
                <w:sz w:val="20"/>
                <w:szCs w:val="20"/>
                <w:lang w:val="en-US"/>
              </w:rPr>
              <w:t>s7</w:t>
            </w:r>
          </w:p>
        </w:tc>
        <w:tc>
          <w:tcPr>
            <w:tcW w:w="874" w:type="dxa"/>
          </w:tcPr>
          <w:p w:rsidR="001D4EBD" w:rsidRPr="001D4EBD" w:rsidRDefault="001D4EBD" w:rsidP="001D4EBD">
            <w:pPr>
              <w:spacing w:after="0" w:line="240" w:lineRule="auto"/>
              <w:rPr>
                <w:sz w:val="20"/>
                <w:szCs w:val="20"/>
                <w:lang w:val="en-US"/>
              </w:rPr>
            </w:pPr>
            <w:r w:rsidRPr="001D4EBD">
              <w:rPr>
                <w:sz w:val="20"/>
                <w:szCs w:val="20"/>
                <w:lang w:val="en-US"/>
              </w:rPr>
              <w:t>s8</w:t>
            </w:r>
          </w:p>
        </w:tc>
      </w:tr>
      <w:tr w:rsidR="001D4EBD" w:rsidRPr="001D4EBD" w:rsidTr="00054219">
        <w:tblPrEx>
          <w:tblCellMar>
            <w:top w:w="0" w:type="dxa"/>
            <w:bottom w:w="0" w:type="dxa"/>
          </w:tblCellMar>
        </w:tblPrEx>
        <w:trPr>
          <w:cantSplit/>
        </w:trPr>
        <w:tc>
          <w:tcPr>
            <w:tcW w:w="873" w:type="dxa"/>
          </w:tcPr>
          <w:p w:rsidR="001D4EBD" w:rsidRPr="001D4EBD" w:rsidRDefault="001D4EBD" w:rsidP="001D4EBD">
            <w:pPr>
              <w:spacing w:after="0" w:line="240" w:lineRule="auto"/>
              <w:rPr>
                <w:sz w:val="20"/>
                <w:szCs w:val="20"/>
              </w:rPr>
            </w:pPr>
            <w:r w:rsidRPr="001D4EBD">
              <w:rPr>
                <w:sz w:val="20"/>
                <w:szCs w:val="20"/>
              </w:rPr>
              <w:t>ц</w:t>
            </w:r>
          </w:p>
        </w:tc>
        <w:tc>
          <w:tcPr>
            <w:tcW w:w="874" w:type="dxa"/>
          </w:tcPr>
          <w:p w:rsidR="001D4EBD" w:rsidRPr="001D4EBD" w:rsidRDefault="001D4EBD" w:rsidP="001D4EBD">
            <w:pPr>
              <w:spacing w:after="0" w:line="240" w:lineRule="auto"/>
              <w:rPr>
                <w:sz w:val="20"/>
                <w:szCs w:val="20"/>
              </w:rPr>
            </w:pPr>
            <w:r w:rsidRPr="001D4EBD">
              <w:rPr>
                <w:sz w:val="20"/>
                <w:szCs w:val="20"/>
              </w:rPr>
              <w:t>К1</w:t>
            </w:r>
          </w:p>
        </w:tc>
        <w:tc>
          <w:tcPr>
            <w:tcW w:w="873" w:type="dxa"/>
          </w:tcPr>
          <w:p w:rsidR="001D4EBD" w:rsidRPr="001D4EBD" w:rsidRDefault="001D4EBD" w:rsidP="001D4EBD">
            <w:pPr>
              <w:spacing w:after="0" w:line="240" w:lineRule="auto"/>
              <w:rPr>
                <w:sz w:val="20"/>
                <w:szCs w:val="20"/>
              </w:rPr>
            </w:pPr>
            <w:r w:rsidRPr="001D4EBD">
              <w:rPr>
                <w:sz w:val="20"/>
                <w:szCs w:val="20"/>
              </w:rPr>
              <w:t>К1</w:t>
            </w:r>
          </w:p>
        </w:tc>
        <w:tc>
          <w:tcPr>
            <w:tcW w:w="874" w:type="dxa"/>
          </w:tcPr>
          <w:p w:rsidR="001D4EBD" w:rsidRPr="001D4EBD" w:rsidRDefault="001D4EBD" w:rsidP="001D4EBD">
            <w:pPr>
              <w:spacing w:after="0" w:line="240" w:lineRule="auto"/>
              <w:rPr>
                <w:sz w:val="20"/>
                <w:szCs w:val="20"/>
              </w:rPr>
            </w:pPr>
            <w:r w:rsidRPr="001D4EBD">
              <w:rPr>
                <w:sz w:val="20"/>
                <w:szCs w:val="20"/>
              </w:rPr>
              <w:t>К1</w:t>
            </w:r>
          </w:p>
        </w:tc>
        <w:tc>
          <w:tcPr>
            <w:tcW w:w="874" w:type="dxa"/>
          </w:tcPr>
          <w:p w:rsidR="001D4EBD" w:rsidRPr="001D4EBD" w:rsidRDefault="001D4EBD" w:rsidP="001D4EBD">
            <w:pPr>
              <w:spacing w:after="0" w:line="240" w:lineRule="auto"/>
              <w:rPr>
                <w:sz w:val="20"/>
                <w:szCs w:val="20"/>
              </w:rPr>
            </w:pPr>
            <w:r w:rsidRPr="001D4EBD">
              <w:rPr>
                <w:sz w:val="20"/>
                <w:szCs w:val="20"/>
              </w:rPr>
              <w:t>К2</w:t>
            </w:r>
          </w:p>
        </w:tc>
        <w:tc>
          <w:tcPr>
            <w:tcW w:w="873" w:type="dxa"/>
          </w:tcPr>
          <w:p w:rsidR="001D4EBD" w:rsidRPr="001D4EBD" w:rsidRDefault="001D4EBD" w:rsidP="001D4EBD">
            <w:pPr>
              <w:spacing w:after="0" w:line="240" w:lineRule="auto"/>
              <w:rPr>
                <w:sz w:val="20"/>
                <w:szCs w:val="20"/>
              </w:rPr>
            </w:pPr>
            <w:r w:rsidRPr="001D4EBD">
              <w:rPr>
                <w:sz w:val="20"/>
                <w:szCs w:val="20"/>
              </w:rPr>
              <w:t>К1</w:t>
            </w:r>
          </w:p>
        </w:tc>
        <w:tc>
          <w:tcPr>
            <w:tcW w:w="874" w:type="dxa"/>
          </w:tcPr>
          <w:p w:rsidR="001D4EBD" w:rsidRPr="001D4EBD" w:rsidRDefault="001D4EBD" w:rsidP="001D4EBD">
            <w:pPr>
              <w:spacing w:after="0" w:line="240" w:lineRule="auto"/>
              <w:rPr>
                <w:sz w:val="20"/>
                <w:szCs w:val="20"/>
              </w:rPr>
            </w:pPr>
            <w:r w:rsidRPr="001D4EBD">
              <w:rPr>
                <w:sz w:val="20"/>
                <w:szCs w:val="20"/>
              </w:rPr>
              <w:t>К1</w:t>
            </w:r>
          </w:p>
        </w:tc>
        <w:tc>
          <w:tcPr>
            <w:tcW w:w="874" w:type="dxa"/>
          </w:tcPr>
          <w:p w:rsidR="001D4EBD" w:rsidRPr="001D4EBD" w:rsidRDefault="001D4EBD" w:rsidP="001D4EBD">
            <w:pPr>
              <w:spacing w:after="0" w:line="240" w:lineRule="auto"/>
              <w:rPr>
                <w:sz w:val="20"/>
                <w:szCs w:val="20"/>
              </w:rPr>
            </w:pPr>
            <w:r w:rsidRPr="001D4EBD">
              <w:rPr>
                <w:sz w:val="20"/>
                <w:szCs w:val="20"/>
              </w:rPr>
              <w:t>К1</w:t>
            </w:r>
          </w:p>
        </w:tc>
        <w:tc>
          <w:tcPr>
            <w:tcW w:w="873" w:type="dxa"/>
          </w:tcPr>
          <w:p w:rsidR="001D4EBD" w:rsidRPr="001D4EBD" w:rsidRDefault="001D4EBD" w:rsidP="001D4EBD">
            <w:pPr>
              <w:spacing w:after="0" w:line="240" w:lineRule="auto"/>
              <w:rPr>
                <w:sz w:val="20"/>
                <w:szCs w:val="20"/>
              </w:rPr>
            </w:pPr>
            <w:r w:rsidRPr="001D4EBD">
              <w:rPr>
                <w:sz w:val="20"/>
                <w:szCs w:val="20"/>
              </w:rPr>
              <w:t>К2</w:t>
            </w:r>
          </w:p>
        </w:tc>
        <w:tc>
          <w:tcPr>
            <w:tcW w:w="874" w:type="dxa"/>
          </w:tcPr>
          <w:p w:rsidR="001D4EBD" w:rsidRPr="001D4EBD" w:rsidRDefault="001D4EBD" w:rsidP="001D4EBD">
            <w:pPr>
              <w:spacing w:after="0" w:line="240" w:lineRule="auto"/>
              <w:rPr>
                <w:sz w:val="20"/>
                <w:szCs w:val="20"/>
              </w:rPr>
            </w:pPr>
            <w:r w:rsidRPr="001D4EBD">
              <w:rPr>
                <w:sz w:val="20"/>
                <w:szCs w:val="20"/>
              </w:rPr>
              <w:t>К2</w:t>
            </w:r>
          </w:p>
        </w:tc>
        <w:tc>
          <w:tcPr>
            <w:tcW w:w="874" w:type="dxa"/>
          </w:tcPr>
          <w:p w:rsidR="001D4EBD" w:rsidRPr="001D4EBD" w:rsidRDefault="001D4EBD" w:rsidP="001D4EBD">
            <w:pPr>
              <w:spacing w:after="0" w:line="240" w:lineRule="auto"/>
              <w:rPr>
                <w:sz w:val="20"/>
                <w:szCs w:val="20"/>
              </w:rPr>
            </w:pPr>
            <w:r w:rsidRPr="001D4EBD">
              <w:rPr>
                <w:sz w:val="20"/>
                <w:szCs w:val="20"/>
              </w:rPr>
              <w:t>К2</w:t>
            </w:r>
          </w:p>
        </w:tc>
      </w:tr>
      <w:tr w:rsidR="001D4EBD" w:rsidRPr="001D4EBD" w:rsidTr="00054219">
        <w:tblPrEx>
          <w:tblCellMar>
            <w:top w:w="0" w:type="dxa"/>
            <w:bottom w:w="0" w:type="dxa"/>
          </w:tblCellMar>
        </w:tblPrEx>
        <w:trPr>
          <w:cantSplit/>
        </w:trPr>
        <w:tc>
          <w:tcPr>
            <w:tcW w:w="873" w:type="dxa"/>
          </w:tcPr>
          <w:p w:rsidR="001D4EBD" w:rsidRPr="001D4EBD" w:rsidRDefault="001D4EBD" w:rsidP="001D4EBD">
            <w:pPr>
              <w:spacing w:after="0" w:line="240" w:lineRule="auto"/>
              <w:rPr>
                <w:sz w:val="20"/>
                <w:szCs w:val="20"/>
              </w:rPr>
            </w:pPr>
            <w:r w:rsidRPr="001D4EBD">
              <w:rPr>
                <w:sz w:val="20"/>
                <w:szCs w:val="20"/>
              </w:rPr>
              <w:t>.</w:t>
            </w:r>
          </w:p>
        </w:tc>
        <w:tc>
          <w:tcPr>
            <w:tcW w:w="874" w:type="dxa"/>
          </w:tcPr>
          <w:p w:rsidR="001D4EBD" w:rsidRPr="001D4EBD" w:rsidRDefault="001D4EBD" w:rsidP="001D4EBD">
            <w:pPr>
              <w:spacing w:after="0" w:line="240" w:lineRule="auto"/>
              <w:rPr>
                <w:sz w:val="20"/>
                <w:szCs w:val="20"/>
              </w:rPr>
            </w:pPr>
            <w:r w:rsidRPr="001D4EBD">
              <w:rPr>
                <w:sz w:val="20"/>
                <w:szCs w:val="20"/>
              </w:rPr>
              <w:t>К1</w:t>
            </w:r>
          </w:p>
        </w:tc>
        <w:tc>
          <w:tcPr>
            <w:tcW w:w="873" w:type="dxa"/>
          </w:tcPr>
          <w:p w:rsidR="001D4EBD" w:rsidRPr="001D4EBD" w:rsidRDefault="001D4EBD" w:rsidP="001D4EBD">
            <w:pPr>
              <w:spacing w:after="0" w:line="240" w:lineRule="auto"/>
              <w:rPr>
                <w:sz w:val="20"/>
                <w:szCs w:val="20"/>
              </w:rPr>
            </w:pPr>
            <w:r w:rsidRPr="001D4EBD">
              <w:rPr>
                <w:sz w:val="20"/>
                <w:szCs w:val="20"/>
              </w:rPr>
              <w:t>К1</w:t>
            </w:r>
          </w:p>
        </w:tc>
        <w:tc>
          <w:tcPr>
            <w:tcW w:w="874" w:type="dxa"/>
          </w:tcPr>
          <w:p w:rsidR="001D4EBD" w:rsidRPr="001D4EBD" w:rsidRDefault="001D4EBD" w:rsidP="001D4EBD">
            <w:pPr>
              <w:spacing w:after="0" w:line="240" w:lineRule="auto"/>
              <w:rPr>
                <w:sz w:val="20"/>
                <w:szCs w:val="20"/>
              </w:rPr>
            </w:pPr>
            <w:r w:rsidRPr="001D4EBD">
              <w:rPr>
                <w:sz w:val="20"/>
                <w:szCs w:val="20"/>
              </w:rPr>
              <w:t>К1</w:t>
            </w:r>
          </w:p>
        </w:tc>
        <w:tc>
          <w:tcPr>
            <w:tcW w:w="874" w:type="dxa"/>
          </w:tcPr>
          <w:p w:rsidR="001D4EBD" w:rsidRPr="001D4EBD" w:rsidRDefault="001D4EBD" w:rsidP="001D4EBD">
            <w:pPr>
              <w:spacing w:after="0" w:line="240" w:lineRule="auto"/>
              <w:rPr>
                <w:sz w:val="20"/>
                <w:szCs w:val="20"/>
              </w:rPr>
            </w:pPr>
            <w:r w:rsidRPr="001D4EBD">
              <w:rPr>
                <w:sz w:val="20"/>
                <w:szCs w:val="20"/>
              </w:rPr>
              <w:t>К1</w:t>
            </w:r>
          </w:p>
        </w:tc>
        <w:tc>
          <w:tcPr>
            <w:tcW w:w="873" w:type="dxa"/>
          </w:tcPr>
          <w:p w:rsidR="001D4EBD" w:rsidRPr="001D4EBD" w:rsidRDefault="001D4EBD" w:rsidP="001D4EBD">
            <w:pPr>
              <w:spacing w:after="0" w:line="240" w:lineRule="auto"/>
              <w:rPr>
                <w:sz w:val="20"/>
                <w:szCs w:val="20"/>
              </w:rPr>
            </w:pPr>
            <w:r w:rsidRPr="001D4EBD">
              <w:rPr>
                <w:sz w:val="20"/>
                <w:szCs w:val="20"/>
              </w:rPr>
              <w:t>К2</w:t>
            </w:r>
          </w:p>
        </w:tc>
        <w:tc>
          <w:tcPr>
            <w:tcW w:w="874" w:type="dxa"/>
          </w:tcPr>
          <w:p w:rsidR="001D4EBD" w:rsidRPr="001D4EBD" w:rsidRDefault="001D4EBD" w:rsidP="001D4EBD">
            <w:pPr>
              <w:spacing w:after="0" w:line="240" w:lineRule="auto"/>
              <w:rPr>
                <w:sz w:val="20"/>
                <w:szCs w:val="20"/>
              </w:rPr>
            </w:pPr>
            <w:r w:rsidRPr="001D4EBD">
              <w:rPr>
                <w:sz w:val="20"/>
                <w:szCs w:val="20"/>
              </w:rPr>
              <w:t>К2</w:t>
            </w:r>
          </w:p>
        </w:tc>
        <w:tc>
          <w:tcPr>
            <w:tcW w:w="874" w:type="dxa"/>
          </w:tcPr>
          <w:p w:rsidR="001D4EBD" w:rsidRPr="001D4EBD" w:rsidRDefault="001D4EBD" w:rsidP="001D4EBD">
            <w:pPr>
              <w:spacing w:after="0" w:line="240" w:lineRule="auto"/>
              <w:rPr>
                <w:sz w:val="20"/>
                <w:szCs w:val="20"/>
              </w:rPr>
            </w:pPr>
            <w:r w:rsidRPr="001D4EBD">
              <w:rPr>
                <w:sz w:val="20"/>
                <w:szCs w:val="20"/>
              </w:rPr>
              <w:t>К1</w:t>
            </w:r>
          </w:p>
        </w:tc>
        <w:tc>
          <w:tcPr>
            <w:tcW w:w="873" w:type="dxa"/>
          </w:tcPr>
          <w:p w:rsidR="001D4EBD" w:rsidRPr="001D4EBD" w:rsidRDefault="001D4EBD" w:rsidP="001D4EBD">
            <w:pPr>
              <w:spacing w:after="0" w:line="240" w:lineRule="auto"/>
              <w:rPr>
                <w:sz w:val="20"/>
                <w:szCs w:val="20"/>
              </w:rPr>
            </w:pPr>
            <w:r w:rsidRPr="001D4EBD">
              <w:rPr>
                <w:sz w:val="20"/>
                <w:szCs w:val="20"/>
              </w:rPr>
              <w:t>К1</w:t>
            </w:r>
          </w:p>
        </w:tc>
        <w:tc>
          <w:tcPr>
            <w:tcW w:w="874" w:type="dxa"/>
          </w:tcPr>
          <w:p w:rsidR="001D4EBD" w:rsidRPr="001D4EBD" w:rsidRDefault="001D4EBD" w:rsidP="001D4EBD">
            <w:pPr>
              <w:spacing w:after="0" w:line="240" w:lineRule="auto"/>
              <w:rPr>
                <w:sz w:val="20"/>
                <w:szCs w:val="20"/>
              </w:rPr>
            </w:pPr>
            <w:r w:rsidRPr="001D4EBD">
              <w:rPr>
                <w:sz w:val="20"/>
                <w:szCs w:val="20"/>
              </w:rPr>
              <w:t>К1</w:t>
            </w:r>
          </w:p>
        </w:tc>
        <w:tc>
          <w:tcPr>
            <w:tcW w:w="874" w:type="dxa"/>
          </w:tcPr>
          <w:p w:rsidR="001D4EBD" w:rsidRPr="001D4EBD" w:rsidRDefault="001D4EBD" w:rsidP="001D4EBD">
            <w:pPr>
              <w:spacing w:after="0" w:line="240" w:lineRule="auto"/>
              <w:rPr>
                <w:sz w:val="20"/>
                <w:szCs w:val="20"/>
              </w:rPr>
            </w:pPr>
            <w:r w:rsidRPr="001D4EBD">
              <w:rPr>
                <w:sz w:val="20"/>
                <w:szCs w:val="20"/>
              </w:rPr>
              <w:t>К1</w:t>
            </w:r>
          </w:p>
        </w:tc>
      </w:tr>
      <w:tr w:rsidR="001D4EBD" w:rsidRPr="001D4EBD" w:rsidTr="00054219">
        <w:tblPrEx>
          <w:tblCellMar>
            <w:top w:w="0" w:type="dxa"/>
            <w:bottom w:w="0" w:type="dxa"/>
          </w:tblCellMar>
        </w:tblPrEx>
        <w:trPr>
          <w:cantSplit/>
        </w:trPr>
        <w:tc>
          <w:tcPr>
            <w:tcW w:w="873" w:type="dxa"/>
          </w:tcPr>
          <w:p w:rsidR="001D4EBD" w:rsidRPr="001D4EBD" w:rsidRDefault="001D4EBD" w:rsidP="001D4EBD">
            <w:pPr>
              <w:spacing w:after="0" w:line="240" w:lineRule="auto"/>
              <w:rPr>
                <w:sz w:val="20"/>
                <w:szCs w:val="20"/>
              </w:rPr>
            </w:pPr>
            <w:r w:rsidRPr="001D4EBD">
              <w:rPr>
                <w:sz w:val="20"/>
                <w:szCs w:val="20"/>
              </w:rPr>
              <w:t>+</w:t>
            </w:r>
          </w:p>
        </w:tc>
        <w:tc>
          <w:tcPr>
            <w:tcW w:w="874" w:type="dxa"/>
          </w:tcPr>
          <w:p w:rsidR="001D4EBD" w:rsidRPr="001D4EBD" w:rsidRDefault="001D4EBD" w:rsidP="001D4EBD">
            <w:pPr>
              <w:spacing w:after="0" w:line="240" w:lineRule="auto"/>
              <w:rPr>
                <w:sz w:val="20"/>
                <w:szCs w:val="20"/>
              </w:rPr>
            </w:pPr>
            <w:r w:rsidRPr="001D4EBD">
              <w:rPr>
                <w:sz w:val="20"/>
                <w:szCs w:val="20"/>
              </w:rPr>
              <w:t>К1</w:t>
            </w:r>
          </w:p>
        </w:tc>
        <w:tc>
          <w:tcPr>
            <w:tcW w:w="873" w:type="dxa"/>
          </w:tcPr>
          <w:p w:rsidR="001D4EBD" w:rsidRPr="001D4EBD" w:rsidRDefault="001D4EBD" w:rsidP="001D4EBD">
            <w:pPr>
              <w:spacing w:after="0" w:line="240" w:lineRule="auto"/>
              <w:rPr>
                <w:sz w:val="20"/>
                <w:szCs w:val="20"/>
              </w:rPr>
            </w:pPr>
            <w:r w:rsidRPr="001D4EBD">
              <w:rPr>
                <w:sz w:val="20"/>
                <w:szCs w:val="20"/>
              </w:rPr>
              <w:t>К1</w:t>
            </w:r>
          </w:p>
        </w:tc>
        <w:tc>
          <w:tcPr>
            <w:tcW w:w="874" w:type="dxa"/>
          </w:tcPr>
          <w:p w:rsidR="001D4EBD" w:rsidRPr="001D4EBD" w:rsidRDefault="001D4EBD" w:rsidP="001D4EBD">
            <w:pPr>
              <w:spacing w:after="0" w:line="240" w:lineRule="auto"/>
              <w:rPr>
                <w:sz w:val="20"/>
                <w:szCs w:val="20"/>
              </w:rPr>
            </w:pPr>
            <w:r w:rsidRPr="001D4EBD">
              <w:rPr>
                <w:sz w:val="20"/>
                <w:szCs w:val="20"/>
              </w:rPr>
              <w:t>К1</w:t>
            </w:r>
          </w:p>
        </w:tc>
        <w:tc>
          <w:tcPr>
            <w:tcW w:w="874" w:type="dxa"/>
          </w:tcPr>
          <w:p w:rsidR="001D4EBD" w:rsidRPr="001D4EBD" w:rsidRDefault="001D4EBD" w:rsidP="001D4EBD">
            <w:pPr>
              <w:spacing w:after="0" w:line="240" w:lineRule="auto"/>
              <w:rPr>
                <w:sz w:val="20"/>
                <w:szCs w:val="20"/>
              </w:rPr>
            </w:pPr>
            <w:r w:rsidRPr="001D4EBD">
              <w:rPr>
                <w:sz w:val="20"/>
                <w:szCs w:val="20"/>
              </w:rPr>
              <w:t>К1</w:t>
            </w:r>
          </w:p>
        </w:tc>
        <w:tc>
          <w:tcPr>
            <w:tcW w:w="873" w:type="dxa"/>
          </w:tcPr>
          <w:p w:rsidR="001D4EBD" w:rsidRPr="001D4EBD" w:rsidRDefault="001D4EBD" w:rsidP="001D4EBD">
            <w:pPr>
              <w:spacing w:after="0" w:line="240" w:lineRule="auto"/>
              <w:rPr>
                <w:sz w:val="20"/>
                <w:szCs w:val="20"/>
              </w:rPr>
            </w:pPr>
            <w:r w:rsidRPr="001D4EBD">
              <w:rPr>
                <w:sz w:val="20"/>
                <w:szCs w:val="20"/>
              </w:rPr>
              <w:t>К1</w:t>
            </w:r>
          </w:p>
        </w:tc>
        <w:tc>
          <w:tcPr>
            <w:tcW w:w="874" w:type="dxa"/>
          </w:tcPr>
          <w:p w:rsidR="001D4EBD" w:rsidRPr="001D4EBD" w:rsidRDefault="001D4EBD" w:rsidP="001D4EBD">
            <w:pPr>
              <w:spacing w:after="0" w:line="240" w:lineRule="auto"/>
              <w:rPr>
                <w:sz w:val="20"/>
                <w:szCs w:val="20"/>
              </w:rPr>
            </w:pPr>
            <w:r w:rsidRPr="001D4EBD">
              <w:rPr>
                <w:sz w:val="20"/>
                <w:szCs w:val="20"/>
              </w:rPr>
              <w:t>К1</w:t>
            </w:r>
          </w:p>
        </w:tc>
        <w:tc>
          <w:tcPr>
            <w:tcW w:w="874" w:type="dxa"/>
          </w:tcPr>
          <w:p w:rsidR="001D4EBD" w:rsidRPr="001D4EBD" w:rsidRDefault="001D4EBD" w:rsidP="001D4EBD">
            <w:pPr>
              <w:spacing w:after="0" w:line="240" w:lineRule="auto"/>
              <w:rPr>
                <w:sz w:val="20"/>
                <w:szCs w:val="20"/>
              </w:rPr>
            </w:pPr>
            <w:r w:rsidRPr="001D4EBD">
              <w:rPr>
                <w:sz w:val="20"/>
                <w:szCs w:val="20"/>
              </w:rPr>
              <w:t>К1</w:t>
            </w:r>
          </w:p>
        </w:tc>
        <w:tc>
          <w:tcPr>
            <w:tcW w:w="873" w:type="dxa"/>
          </w:tcPr>
          <w:p w:rsidR="001D4EBD" w:rsidRPr="001D4EBD" w:rsidRDefault="001D4EBD" w:rsidP="001D4EBD">
            <w:pPr>
              <w:spacing w:after="0" w:line="240" w:lineRule="auto"/>
              <w:rPr>
                <w:sz w:val="20"/>
                <w:szCs w:val="20"/>
              </w:rPr>
            </w:pPr>
            <w:r w:rsidRPr="001D4EBD">
              <w:rPr>
                <w:sz w:val="20"/>
                <w:szCs w:val="20"/>
              </w:rPr>
              <w:t>К1</w:t>
            </w:r>
          </w:p>
        </w:tc>
        <w:tc>
          <w:tcPr>
            <w:tcW w:w="874" w:type="dxa"/>
          </w:tcPr>
          <w:p w:rsidR="001D4EBD" w:rsidRPr="001D4EBD" w:rsidRDefault="001D4EBD" w:rsidP="001D4EBD">
            <w:pPr>
              <w:spacing w:after="0" w:line="240" w:lineRule="auto"/>
              <w:rPr>
                <w:sz w:val="20"/>
                <w:szCs w:val="20"/>
              </w:rPr>
            </w:pPr>
            <w:r w:rsidRPr="001D4EBD">
              <w:rPr>
                <w:sz w:val="20"/>
                <w:szCs w:val="20"/>
              </w:rPr>
              <w:t>К1</w:t>
            </w:r>
          </w:p>
        </w:tc>
        <w:tc>
          <w:tcPr>
            <w:tcW w:w="874" w:type="dxa"/>
          </w:tcPr>
          <w:p w:rsidR="001D4EBD" w:rsidRPr="001D4EBD" w:rsidRDefault="001D4EBD" w:rsidP="001D4EBD">
            <w:pPr>
              <w:spacing w:after="0" w:line="240" w:lineRule="auto"/>
              <w:rPr>
                <w:sz w:val="20"/>
                <w:szCs w:val="20"/>
              </w:rPr>
            </w:pPr>
            <w:r w:rsidRPr="001D4EBD">
              <w:rPr>
                <w:sz w:val="20"/>
                <w:szCs w:val="20"/>
              </w:rPr>
              <w:t>К1</w:t>
            </w:r>
          </w:p>
        </w:tc>
      </w:tr>
      <w:tr w:rsidR="001D4EBD" w:rsidRPr="001D4EBD" w:rsidTr="00054219">
        <w:tblPrEx>
          <w:tblCellMar>
            <w:top w:w="0" w:type="dxa"/>
            <w:bottom w:w="0" w:type="dxa"/>
          </w:tblCellMar>
        </w:tblPrEx>
        <w:trPr>
          <w:cantSplit/>
        </w:trPr>
        <w:tc>
          <w:tcPr>
            <w:tcW w:w="873" w:type="dxa"/>
          </w:tcPr>
          <w:p w:rsidR="001D4EBD" w:rsidRPr="001D4EBD" w:rsidRDefault="001D4EBD" w:rsidP="001D4EBD">
            <w:pPr>
              <w:spacing w:after="0" w:line="240" w:lineRule="auto"/>
              <w:rPr>
                <w:sz w:val="20"/>
                <w:szCs w:val="20"/>
              </w:rPr>
            </w:pPr>
            <w:r w:rsidRPr="001D4EBD">
              <w:rPr>
                <w:sz w:val="20"/>
                <w:szCs w:val="20"/>
              </w:rPr>
              <w:t>-</w:t>
            </w:r>
          </w:p>
        </w:tc>
        <w:tc>
          <w:tcPr>
            <w:tcW w:w="874" w:type="dxa"/>
          </w:tcPr>
          <w:p w:rsidR="001D4EBD" w:rsidRPr="001D4EBD" w:rsidRDefault="001D4EBD" w:rsidP="001D4EBD">
            <w:pPr>
              <w:spacing w:after="0" w:line="240" w:lineRule="auto"/>
              <w:rPr>
                <w:sz w:val="20"/>
                <w:szCs w:val="20"/>
              </w:rPr>
            </w:pPr>
            <w:r w:rsidRPr="001D4EBD">
              <w:rPr>
                <w:sz w:val="20"/>
                <w:szCs w:val="20"/>
              </w:rPr>
              <w:t>К1</w:t>
            </w:r>
          </w:p>
        </w:tc>
        <w:tc>
          <w:tcPr>
            <w:tcW w:w="873" w:type="dxa"/>
          </w:tcPr>
          <w:p w:rsidR="001D4EBD" w:rsidRPr="001D4EBD" w:rsidRDefault="001D4EBD" w:rsidP="001D4EBD">
            <w:pPr>
              <w:spacing w:after="0" w:line="240" w:lineRule="auto"/>
              <w:rPr>
                <w:sz w:val="20"/>
                <w:szCs w:val="20"/>
              </w:rPr>
            </w:pPr>
            <w:r w:rsidRPr="001D4EBD">
              <w:rPr>
                <w:sz w:val="20"/>
                <w:szCs w:val="20"/>
              </w:rPr>
              <w:t>К1</w:t>
            </w:r>
          </w:p>
        </w:tc>
        <w:tc>
          <w:tcPr>
            <w:tcW w:w="874" w:type="dxa"/>
          </w:tcPr>
          <w:p w:rsidR="001D4EBD" w:rsidRPr="001D4EBD" w:rsidRDefault="001D4EBD" w:rsidP="001D4EBD">
            <w:pPr>
              <w:spacing w:after="0" w:line="240" w:lineRule="auto"/>
              <w:rPr>
                <w:sz w:val="20"/>
                <w:szCs w:val="20"/>
              </w:rPr>
            </w:pPr>
            <w:r w:rsidRPr="001D4EBD">
              <w:rPr>
                <w:sz w:val="20"/>
                <w:szCs w:val="20"/>
              </w:rPr>
              <w:t>К1</w:t>
            </w:r>
          </w:p>
        </w:tc>
        <w:tc>
          <w:tcPr>
            <w:tcW w:w="874" w:type="dxa"/>
          </w:tcPr>
          <w:p w:rsidR="001D4EBD" w:rsidRPr="001D4EBD" w:rsidRDefault="001D4EBD" w:rsidP="001D4EBD">
            <w:pPr>
              <w:spacing w:after="0" w:line="240" w:lineRule="auto"/>
              <w:rPr>
                <w:sz w:val="20"/>
                <w:szCs w:val="20"/>
              </w:rPr>
            </w:pPr>
            <w:r w:rsidRPr="001D4EBD">
              <w:rPr>
                <w:sz w:val="20"/>
                <w:szCs w:val="20"/>
              </w:rPr>
              <w:t>К1</w:t>
            </w:r>
          </w:p>
        </w:tc>
        <w:tc>
          <w:tcPr>
            <w:tcW w:w="873" w:type="dxa"/>
          </w:tcPr>
          <w:p w:rsidR="001D4EBD" w:rsidRPr="001D4EBD" w:rsidRDefault="001D4EBD" w:rsidP="001D4EBD">
            <w:pPr>
              <w:spacing w:after="0" w:line="240" w:lineRule="auto"/>
              <w:rPr>
                <w:sz w:val="20"/>
                <w:szCs w:val="20"/>
              </w:rPr>
            </w:pPr>
            <w:r w:rsidRPr="001D4EBD">
              <w:rPr>
                <w:sz w:val="20"/>
                <w:szCs w:val="20"/>
              </w:rPr>
              <w:t>К1</w:t>
            </w:r>
          </w:p>
        </w:tc>
        <w:tc>
          <w:tcPr>
            <w:tcW w:w="874" w:type="dxa"/>
          </w:tcPr>
          <w:p w:rsidR="001D4EBD" w:rsidRPr="001D4EBD" w:rsidRDefault="001D4EBD" w:rsidP="001D4EBD">
            <w:pPr>
              <w:spacing w:after="0" w:line="240" w:lineRule="auto"/>
              <w:rPr>
                <w:sz w:val="20"/>
                <w:szCs w:val="20"/>
              </w:rPr>
            </w:pPr>
            <w:r w:rsidRPr="001D4EBD">
              <w:rPr>
                <w:sz w:val="20"/>
                <w:szCs w:val="20"/>
              </w:rPr>
              <w:t>К1</w:t>
            </w:r>
          </w:p>
        </w:tc>
        <w:tc>
          <w:tcPr>
            <w:tcW w:w="874" w:type="dxa"/>
          </w:tcPr>
          <w:p w:rsidR="001D4EBD" w:rsidRPr="001D4EBD" w:rsidRDefault="001D4EBD" w:rsidP="001D4EBD">
            <w:pPr>
              <w:spacing w:after="0" w:line="240" w:lineRule="auto"/>
              <w:rPr>
                <w:sz w:val="20"/>
                <w:szCs w:val="20"/>
              </w:rPr>
            </w:pPr>
            <w:r w:rsidRPr="001D4EBD">
              <w:rPr>
                <w:sz w:val="20"/>
                <w:szCs w:val="20"/>
              </w:rPr>
              <w:t>К1</w:t>
            </w:r>
          </w:p>
        </w:tc>
        <w:tc>
          <w:tcPr>
            <w:tcW w:w="873" w:type="dxa"/>
          </w:tcPr>
          <w:p w:rsidR="001D4EBD" w:rsidRPr="001D4EBD" w:rsidRDefault="001D4EBD" w:rsidP="001D4EBD">
            <w:pPr>
              <w:spacing w:after="0" w:line="240" w:lineRule="auto"/>
              <w:rPr>
                <w:sz w:val="20"/>
                <w:szCs w:val="20"/>
              </w:rPr>
            </w:pPr>
            <w:r w:rsidRPr="001D4EBD">
              <w:rPr>
                <w:sz w:val="20"/>
                <w:szCs w:val="20"/>
              </w:rPr>
              <w:t>К1</w:t>
            </w:r>
          </w:p>
        </w:tc>
        <w:tc>
          <w:tcPr>
            <w:tcW w:w="874" w:type="dxa"/>
          </w:tcPr>
          <w:p w:rsidR="001D4EBD" w:rsidRPr="001D4EBD" w:rsidRDefault="001D4EBD" w:rsidP="001D4EBD">
            <w:pPr>
              <w:spacing w:after="0" w:line="240" w:lineRule="auto"/>
              <w:rPr>
                <w:sz w:val="20"/>
                <w:szCs w:val="20"/>
              </w:rPr>
            </w:pPr>
            <w:r w:rsidRPr="001D4EBD">
              <w:rPr>
                <w:sz w:val="20"/>
                <w:szCs w:val="20"/>
              </w:rPr>
              <w:t>К1</w:t>
            </w:r>
          </w:p>
        </w:tc>
        <w:tc>
          <w:tcPr>
            <w:tcW w:w="874" w:type="dxa"/>
          </w:tcPr>
          <w:p w:rsidR="001D4EBD" w:rsidRPr="001D4EBD" w:rsidRDefault="001D4EBD" w:rsidP="001D4EBD">
            <w:pPr>
              <w:spacing w:after="0" w:line="240" w:lineRule="auto"/>
              <w:rPr>
                <w:sz w:val="20"/>
                <w:szCs w:val="20"/>
              </w:rPr>
            </w:pPr>
            <w:r w:rsidRPr="001D4EBD">
              <w:rPr>
                <w:sz w:val="20"/>
                <w:szCs w:val="20"/>
              </w:rPr>
              <w:t>К1</w:t>
            </w:r>
          </w:p>
        </w:tc>
      </w:tr>
    </w:tbl>
    <w:p w:rsidR="001D4EBD" w:rsidRPr="001D4EBD" w:rsidRDefault="001D4EBD" w:rsidP="001D4EBD">
      <w:pPr>
        <w:spacing w:after="0" w:line="240" w:lineRule="auto"/>
        <w:rPr>
          <w:sz w:val="20"/>
          <w:szCs w:val="20"/>
        </w:rPr>
      </w:pPr>
    </w:p>
    <w:p w:rsidR="001D4EBD" w:rsidRPr="001D4EBD" w:rsidRDefault="001D4EBD" w:rsidP="001D4EBD">
      <w:pPr>
        <w:spacing w:after="0" w:line="240" w:lineRule="auto"/>
        <w:rPr>
          <w:sz w:val="20"/>
          <w:szCs w:val="20"/>
        </w:rPr>
      </w:pPr>
      <w:r w:rsidRPr="001D4EBD">
        <w:rPr>
          <w:sz w:val="20"/>
          <w:szCs w:val="20"/>
        </w:rPr>
        <w:t xml:space="preserve">Распознаватель из состояния </w:t>
      </w:r>
      <w:r w:rsidRPr="001D4EBD">
        <w:rPr>
          <w:sz w:val="20"/>
          <w:szCs w:val="20"/>
          <w:lang w:val="en-US"/>
        </w:rPr>
        <w:t>s</w:t>
      </w:r>
      <w:r w:rsidRPr="001D4EBD">
        <w:rPr>
          <w:sz w:val="20"/>
          <w:szCs w:val="20"/>
        </w:rPr>
        <w:t xml:space="preserve">0 под действием входного символа  ц переходит в состояние  </w:t>
      </w:r>
      <w:r w:rsidRPr="001D4EBD">
        <w:rPr>
          <w:sz w:val="20"/>
          <w:szCs w:val="20"/>
          <w:lang w:val="en-US"/>
        </w:rPr>
        <w:t>s</w:t>
      </w:r>
      <w:r w:rsidRPr="001D4EBD">
        <w:rPr>
          <w:sz w:val="20"/>
          <w:szCs w:val="20"/>
        </w:rPr>
        <w:t xml:space="preserve">6 , которое принадлежит классу  </w:t>
      </w:r>
      <w:r w:rsidRPr="001D4EBD">
        <w:rPr>
          <w:sz w:val="20"/>
          <w:szCs w:val="20"/>
          <w:lang w:val="en-US"/>
        </w:rPr>
        <w:t>K</w:t>
      </w:r>
      <w:r w:rsidRPr="001D4EBD">
        <w:rPr>
          <w:sz w:val="20"/>
          <w:szCs w:val="20"/>
        </w:rPr>
        <w:t xml:space="preserve">1 , поэтому в таблице на пересечении столбца  </w:t>
      </w:r>
      <w:r w:rsidRPr="001D4EBD">
        <w:rPr>
          <w:sz w:val="20"/>
          <w:szCs w:val="20"/>
          <w:lang w:val="en-US"/>
        </w:rPr>
        <w:t>s</w:t>
      </w:r>
      <w:r w:rsidRPr="001D4EBD">
        <w:rPr>
          <w:sz w:val="20"/>
          <w:szCs w:val="20"/>
        </w:rPr>
        <w:t xml:space="preserve">0  и строки  ц  записано  </w:t>
      </w:r>
      <w:r w:rsidRPr="001D4EBD">
        <w:rPr>
          <w:sz w:val="20"/>
          <w:szCs w:val="20"/>
          <w:lang w:val="en-US"/>
        </w:rPr>
        <w:t>K</w:t>
      </w:r>
      <w:r w:rsidRPr="001D4EBD">
        <w:rPr>
          <w:sz w:val="20"/>
          <w:szCs w:val="20"/>
        </w:rPr>
        <w:t>1.</w:t>
      </w:r>
    </w:p>
    <w:p w:rsidR="001D4EBD" w:rsidRPr="001D4EBD" w:rsidRDefault="001D4EBD" w:rsidP="001D4EBD">
      <w:pPr>
        <w:spacing w:after="0" w:line="240" w:lineRule="auto"/>
        <w:rPr>
          <w:sz w:val="20"/>
          <w:szCs w:val="20"/>
        </w:rPr>
      </w:pPr>
      <w:r w:rsidRPr="001D4EBD">
        <w:rPr>
          <w:sz w:val="20"/>
          <w:szCs w:val="20"/>
        </w:rPr>
        <w:t xml:space="preserve">Распознаватель из состояния </w:t>
      </w:r>
      <w:r w:rsidRPr="001D4EBD">
        <w:rPr>
          <w:sz w:val="20"/>
          <w:szCs w:val="20"/>
          <w:lang w:val="en-US"/>
        </w:rPr>
        <w:t>s</w:t>
      </w:r>
      <w:r w:rsidRPr="001D4EBD">
        <w:rPr>
          <w:sz w:val="20"/>
          <w:szCs w:val="20"/>
        </w:rPr>
        <w:t xml:space="preserve">1 под действием входного символа  + переходит в состояние  ошибки , которое принадлежит классу  </w:t>
      </w:r>
      <w:r w:rsidRPr="001D4EBD">
        <w:rPr>
          <w:sz w:val="20"/>
          <w:szCs w:val="20"/>
          <w:lang w:val="en-US"/>
        </w:rPr>
        <w:t>K</w:t>
      </w:r>
      <w:r w:rsidRPr="001D4EBD">
        <w:rPr>
          <w:sz w:val="20"/>
          <w:szCs w:val="20"/>
        </w:rPr>
        <w:t xml:space="preserve">1 , поэтому в таблице на пересечении столбца  </w:t>
      </w:r>
      <w:r w:rsidRPr="001D4EBD">
        <w:rPr>
          <w:sz w:val="20"/>
          <w:szCs w:val="20"/>
          <w:lang w:val="en-US"/>
        </w:rPr>
        <w:t>s</w:t>
      </w:r>
      <w:r w:rsidRPr="001D4EBD">
        <w:rPr>
          <w:sz w:val="20"/>
          <w:szCs w:val="20"/>
        </w:rPr>
        <w:t xml:space="preserve">1  и строки  +  записано  </w:t>
      </w:r>
      <w:r w:rsidRPr="001D4EBD">
        <w:rPr>
          <w:sz w:val="20"/>
          <w:szCs w:val="20"/>
          <w:lang w:val="en-US"/>
        </w:rPr>
        <w:t>K</w:t>
      </w:r>
      <w:r w:rsidRPr="001D4EBD">
        <w:rPr>
          <w:sz w:val="20"/>
          <w:szCs w:val="20"/>
        </w:rPr>
        <w:t>1.</w:t>
      </w:r>
    </w:p>
    <w:p w:rsidR="001D4EBD" w:rsidRPr="001D4EBD" w:rsidRDefault="001D4EBD" w:rsidP="001D4EBD">
      <w:pPr>
        <w:spacing w:after="0" w:line="240" w:lineRule="auto"/>
        <w:rPr>
          <w:sz w:val="20"/>
          <w:szCs w:val="20"/>
        </w:rPr>
      </w:pPr>
      <w:r w:rsidRPr="001D4EBD">
        <w:rPr>
          <w:sz w:val="20"/>
          <w:szCs w:val="20"/>
        </w:rPr>
        <w:t xml:space="preserve">Распознаватель из состояния </w:t>
      </w:r>
      <w:r w:rsidRPr="001D4EBD">
        <w:rPr>
          <w:sz w:val="20"/>
          <w:szCs w:val="20"/>
          <w:lang w:val="en-US"/>
        </w:rPr>
        <w:t>s</w:t>
      </w:r>
      <w:r w:rsidRPr="001D4EBD">
        <w:rPr>
          <w:sz w:val="20"/>
          <w:szCs w:val="20"/>
        </w:rPr>
        <w:t xml:space="preserve">3 под действием входного символа  ц переходит в состояние  </w:t>
      </w:r>
      <w:r w:rsidRPr="001D4EBD">
        <w:rPr>
          <w:sz w:val="20"/>
          <w:szCs w:val="20"/>
          <w:lang w:val="en-US"/>
        </w:rPr>
        <w:t>s</w:t>
      </w:r>
      <w:r w:rsidRPr="001D4EBD">
        <w:rPr>
          <w:sz w:val="20"/>
          <w:szCs w:val="20"/>
        </w:rPr>
        <w:t xml:space="preserve">4 , которое принадлежит классу  </w:t>
      </w:r>
      <w:r w:rsidRPr="001D4EBD">
        <w:rPr>
          <w:sz w:val="20"/>
          <w:szCs w:val="20"/>
          <w:lang w:val="en-US"/>
        </w:rPr>
        <w:t>K</w:t>
      </w:r>
      <w:r w:rsidRPr="001D4EBD">
        <w:rPr>
          <w:sz w:val="20"/>
          <w:szCs w:val="20"/>
        </w:rPr>
        <w:t xml:space="preserve">2 , поэтому в таблице на пересечении столбца  </w:t>
      </w:r>
      <w:r w:rsidRPr="001D4EBD">
        <w:rPr>
          <w:sz w:val="20"/>
          <w:szCs w:val="20"/>
          <w:lang w:val="en-US"/>
        </w:rPr>
        <w:t>s</w:t>
      </w:r>
      <w:r w:rsidRPr="001D4EBD">
        <w:rPr>
          <w:sz w:val="20"/>
          <w:szCs w:val="20"/>
        </w:rPr>
        <w:t xml:space="preserve">3  и строки  ц  записано  </w:t>
      </w:r>
      <w:r w:rsidRPr="001D4EBD">
        <w:rPr>
          <w:sz w:val="20"/>
          <w:szCs w:val="20"/>
          <w:lang w:val="en-US"/>
        </w:rPr>
        <w:t>K</w:t>
      </w:r>
      <w:r w:rsidRPr="001D4EBD">
        <w:rPr>
          <w:sz w:val="20"/>
          <w:szCs w:val="20"/>
        </w:rPr>
        <w:t>2.</w:t>
      </w:r>
    </w:p>
    <w:p w:rsidR="001D4EBD" w:rsidRPr="001D4EBD" w:rsidRDefault="001D4EBD" w:rsidP="001D4EBD">
      <w:pPr>
        <w:spacing w:after="0" w:line="240" w:lineRule="auto"/>
        <w:rPr>
          <w:sz w:val="20"/>
          <w:szCs w:val="20"/>
        </w:rPr>
      </w:pPr>
      <w:r w:rsidRPr="001D4EBD">
        <w:rPr>
          <w:sz w:val="20"/>
          <w:szCs w:val="20"/>
        </w:rPr>
        <w:lastRenderedPageBreak/>
        <w:t xml:space="preserve">Распознаватель из состояния ошибки под действием любого входного символа  переходит в состояние  ошибки, которое принадлежит классу  </w:t>
      </w:r>
      <w:r w:rsidRPr="001D4EBD">
        <w:rPr>
          <w:sz w:val="20"/>
          <w:szCs w:val="20"/>
          <w:lang w:val="en-US"/>
        </w:rPr>
        <w:t>K</w:t>
      </w:r>
      <w:r w:rsidRPr="001D4EBD">
        <w:rPr>
          <w:sz w:val="20"/>
          <w:szCs w:val="20"/>
        </w:rPr>
        <w:t xml:space="preserve">1 , поэтому в таблице в столбце, соответствующем состоянию ошибки, записаны  </w:t>
      </w:r>
      <w:r w:rsidRPr="001D4EBD">
        <w:rPr>
          <w:sz w:val="20"/>
          <w:szCs w:val="20"/>
          <w:lang w:val="en-US"/>
        </w:rPr>
        <w:t>K</w:t>
      </w:r>
      <w:r w:rsidRPr="001D4EBD">
        <w:rPr>
          <w:sz w:val="20"/>
          <w:szCs w:val="20"/>
        </w:rPr>
        <w:t>1 для всех входных символов.</w:t>
      </w:r>
    </w:p>
    <w:p w:rsidR="001D4EBD" w:rsidRPr="001D4EBD" w:rsidRDefault="001D4EBD" w:rsidP="001D4EBD">
      <w:pPr>
        <w:spacing w:after="0" w:line="240" w:lineRule="auto"/>
        <w:rPr>
          <w:sz w:val="20"/>
          <w:szCs w:val="20"/>
        </w:rPr>
      </w:pPr>
      <w:r w:rsidRPr="001D4EBD">
        <w:rPr>
          <w:sz w:val="20"/>
          <w:szCs w:val="20"/>
        </w:rPr>
        <w:t>По таблице переходов в классы 0-эквивалентных состояний определяем классы 1-эквивалентных состояний. Состояния будут 1-эквивалентными, если они 0-эквивалентны и под действием одинаковых входных сигналов переходят в состояния, принадлежащие одинаковым классам 0-эквивалентных состояний, т.е. 1-эквивалентным состояниям в таблице переходов в классы 0-эквивалентных состояний соответствуют одинаково заполненные столбцы. Объединяем 1-эквивалентные состояния в классы и строим таблицу переходов в классы 1-эквивалентных состояний для определения 2-эквивалентных состояний.</w:t>
      </w:r>
    </w:p>
    <w:p w:rsidR="001D4EBD" w:rsidRPr="001D4EBD" w:rsidRDefault="001D4EBD" w:rsidP="001D4EBD">
      <w:pPr>
        <w:spacing w:after="0" w:line="240" w:lineRule="auto"/>
        <w:rPr>
          <w:sz w:val="20"/>
          <w:szCs w:val="20"/>
        </w:rPr>
      </w:pPr>
      <w:r w:rsidRPr="001D4EBD">
        <w:rPr>
          <w:sz w:val="20"/>
          <w:szCs w:val="20"/>
        </w:rPr>
        <w:t>Таблица переходов в классы 1-эквивалентных состояний.</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74"/>
        <w:gridCol w:w="874"/>
        <w:gridCol w:w="874"/>
        <w:gridCol w:w="874"/>
        <w:gridCol w:w="874"/>
        <w:gridCol w:w="874"/>
        <w:gridCol w:w="874"/>
        <w:gridCol w:w="874"/>
        <w:gridCol w:w="874"/>
        <w:gridCol w:w="874"/>
        <w:gridCol w:w="874"/>
      </w:tblGrid>
      <w:tr w:rsidR="001D4EBD" w:rsidRPr="001D4EBD" w:rsidTr="00054219">
        <w:tblPrEx>
          <w:tblCellMar>
            <w:top w:w="0" w:type="dxa"/>
            <w:bottom w:w="0" w:type="dxa"/>
          </w:tblCellMar>
        </w:tblPrEx>
        <w:trPr>
          <w:cantSplit/>
        </w:trPr>
        <w:tc>
          <w:tcPr>
            <w:tcW w:w="874" w:type="dxa"/>
          </w:tcPr>
          <w:p w:rsidR="001D4EBD" w:rsidRPr="001D4EBD" w:rsidRDefault="001D4EBD" w:rsidP="001D4EBD">
            <w:pPr>
              <w:spacing w:after="0" w:line="240" w:lineRule="auto"/>
              <w:rPr>
                <w:sz w:val="20"/>
                <w:szCs w:val="20"/>
              </w:rPr>
            </w:pPr>
          </w:p>
        </w:tc>
        <w:tc>
          <w:tcPr>
            <w:tcW w:w="3496" w:type="dxa"/>
            <w:gridSpan w:val="4"/>
          </w:tcPr>
          <w:p w:rsidR="001D4EBD" w:rsidRPr="001D4EBD" w:rsidRDefault="001D4EBD" w:rsidP="001D4EBD">
            <w:pPr>
              <w:spacing w:after="0" w:line="240" w:lineRule="auto"/>
              <w:rPr>
                <w:sz w:val="20"/>
                <w:szCs w:val="20"/>
                <w:lang w:val="en-US"/>
              </w:rPr>
            </w:pPr>
            <w:r w:rsidRPr="001D4EBD">
              <w:rPr>
                <w:sz w:val="20"/>
                <w:szCs w:val="20"/>
                <w:lang w:val="en-US"/>
              </w:rPr>
              <w:t>K1</w:t>
            </w:r>
          </w:p>
        </w:tc>
        <w:tc>
          <w:tcPr>
            <w:tcW w:w="874" w:type="dxa"/>
          </w:tcPr>
          <w:p w:rsidR="001D4EBD" w:rsidRPr="001D4EBD" w:rsidRDefault="001D4EBD" w:rsidP="001D4EBD">
            <w:pPr>
              <w:spacing w:after="0" w:line="240" w:lineRule="auto"/>
              <w:rPr>
                <w:sz w:val="20"/>
                <w:szCs w:val="20"/>
                <w:lang w:val="en-US"/>
              </w:rPr>
            </w:pPr>
            <w:r w:rsidRPr="001D4EBD">
              <w:rPr>
                <w:sz w:val="20"/>
                <w:szCs w:val="20"/>
                <w:lang w:val="en-US"/>
              </w:rPr>
              <w:t>K2</w:t>
            </w:r>
          </w:p>
        </w:tc>
        <w:tc>
          <w:tcPr>
            <w:tcW w:w="1748" w:type="dxa"/>
            <w:gridSpan w:val="2"/>
          </w:tcPr>
          <w:p w:rsidR="001D4EBD" w:rsidRPr="001D4EBD" w:rsidRDefault="001D4EBD" w:rsidP="001D4EBD">
            <w:pPr>
              <w:spacing w:after="0" w:line="240" w:lineRule="auto"/>
              <w:rPr>
                <w:sz w:val="20"/>
                <w:szCs w:val="20"/>
                <w:lang w:val="en-US"/>
              </w:rPr>
            </w:pPr>
            <w:r w:rsidRPr="001D4EBD">
              <w:rPr>
                <w:sz w:val="20"/>
                <w:szCs w:val="20"/>
                <w:lang w:val="en-US"/>
              </w:rPr>
              <w:t>K3</w:t>
            </w:r>
          </w:p>
        </w:tc>
        <w:tc>
          <w:tcPr>
            <w:tcW w:w="2622" w:type="dxa"/>
            <w:gridSpan w:val="3"/>
          </w:tcPr>
          <w:p w:rsidR="001D4EBD" w:rsidRPr="001D4EBD" w:rsidRDefault="001D4EBD" w:rsidP="001D4EBD">
            <w:pPr>
              <w:spacing w:after="0" w:line="240" w:lineRule="auto"/>
              <w:rPr>
                <w:sz w:val="20"/>
                <w:szCs w:val="20"/>
                <w:lang w:val="en-US"/>
              </w:rPr>
            </w:pPr>
            <w:r w:rsidRPr="001D4EBD">
              <w:rPr>
                <w:sz w:val="20"/>
                <w:szCs w:val="20"/>
                <w:lang w:val="en-US"/>
              </w:rPr>
              <w:t>K4</w:t>
            </w:r>
          </w:p>
        </w:tc>
      </w:tr>
      <w:tr w:rsidR="001D4EBD" w:rsidRPr="001D4EBD" w:rsidTr="00054219">
        <w:tblPrEx>
          <w:tblCellMar>
            <w:top w:w="0" w:type="dxa"/>
            <w:bottom w:w="0" w:type="dxa"/>
          </w:tblCellMar>
        </w:tblPrEx>
        <w:tc>
          <w:tcPr>
            <w:tcW w:w="874" w:type="dxa"/>
          </w:tcPr>
          <w:p w:rsidR="001D4EBD" w:rsidRPr="001D4EBD" w:rsidRDefault="001D4EBD" w:rsidP="001D4EBD">
            <w:pPr>
              <w:spacing w:after="0" w:line="240" w:lineRule="auto"/>
              <w:rPr>
                <w:sz w:val="20"/>
                <w:szCs w:val="20"/>
              </w:rPr>
            </w:pPr>
          </w:p>
        </w:tc>
        <w:tc>
          <w:tcPr>
            <w:tcW w:w="874" w:type="dxa"/>
          </w:tcPr>
          <w:p w:rsidR="001D4EBD" w:rsidRPr="001D4EBD" w:rsidRDefault="001D4EBD" w:rsidP="001D4EBD">
            <w:pPr>
              <w:spacing w:after="0" w:line="240" w:lineRule="auto"/>
              <w:rPr>
                <w:sz w:val="20"/>
                <w:szCs w:val="20"/>
                <w:lang w:val="en-US"/>
              </w:rPr>
            </w:pPr>
            <w:r w:rsidRPr="001D4EBD">
              <w:rPr>
                <w:sz w:val="20"/>
                <w:szCs w:val="20"/>
                <w:lang w:val="en-US"/>
              </w:rPr>
              <w:t>s0</w:t>
            </w:r>
          </w:p>
        </w:tc>
        <w:tc>
          <w:tcPr>
            <w:tcW w:w="874" w:type="dxa"/>
          </w:tcPr>
          <w:p w:rsidR="001D4EBD" w:rsidRPr="001D4EBD" w:rsidRDefault="001D4EBD" w:rsidP="001D4EBD">
            <w:pPr>
              <w:spacing w:after="0" w:line="240" w:lineRule="auto"/>
              <w:rPr>
                <w:sz w:val="20"/>
                <w:szCs w:val="20"/>
                <w:lang w:val="en-US"/>
              </w:rPr>
            </w:pPr>
            <w:r w:rsidRPr="001D4EBD">
              <w:rPr>
                <w:sz w:val="20"/>
                <w:szCs w:val="20"/>
                <w:lang w:val="en-US"/>
              </w:rPr>
              <w:t>s1</w:t>
            </w:r>
          </w:p>
        </w:tc>
        <w:tc>
          <w:tcPr>
            <w:tcW w:w="874" w:type="dxa"/>
          </w:tcPr>
          <w:p w:rsidR="001D4EBD" w:rsidRPr="001D4EBD" w:rsidRDefault="001D4EBD" w:rsidP="001D4EBD">
            <w:pPr>
              <w:spacing w:after="0" w:line="240" w:lineRule="auto"/>
              <w:rPr>
                <w:sz w:val="20"/>
                <w:szCs w:val="20"/>
                <w:lang w:val="en-US"/>
              </w:rPr>
            </w:pPr>
            <w:r w:rsidRPr="001D4EBD">
              <w:rPr>
                <w:sz w:val="20"/>
                <w:szCs w:val="20"/>
                <w:lang w:val="en-US"/>
              </w:rPr>
              <w:t>s2</w:t>
            </w:r>
          </w:p>
        </w:tc>
        <w:tc>
          <w:tcPr>
            <w:tcW w:w="874" w:type="dxa"/>
          </w:tcPr>
          <w:p w:rsidR="001D4EBD" w:rsidRPr="001D4EBD" w:rsidRDefault="001D4EBD" w:rsidP="001D4EBD">
            <w:pPr>
              <w:spacing w:after="0" w:line="240" w:lineRule="auto"/>
              <w:rPr>
                <w:sz w:val="20"/>
                <w:szCs w:val="20"/>
                <w:lang w:val="en-US"/>
              </w:rPr>
            </w:pPr>
          </w:p>
        </w:tc>
        <w:tc>
          <w:tcPr>
            <w:tcW w:w="874" w:type="dxa"/>
          </w:tcPr>
          <w:p w:rsidR="001D4EBD" w:rsidRPr="001D4EBD" w:rsidRDefault="001D4EBD" w:rsidP="001D4EBD">
            <w:pPr>
              <w:spacing w:after="0" w:line="240" w:lineRule="auto"/>
              <w:rPr>
                <w:sz w:val="20"/>
                <w:szCs w:val="20"/>
                <w:lang w:val="en-US"/>
              </w:rPr>
            </w:pPr>
            <w:r w:rsidRPr="001D4EBD">
              <w:rPr>
                <w:sz w:val="20"/>
                <w:szCs w:val="20"/>
                <w:lang w:val="en-US"/>
              </w:rPr>
              <w:t>s3</w:t>
            </w:r>
          </w:p>
        </w:tc>
        <w:tc>
          <w:tcPr>
            <w:tcW w:w="874" w:type="dxa"/>
          </w:tcPr>
          <w:p w:rsidR="001D4EBD" w:rsidRPr="001D4EBD" w:rsidRDefault="001D4EBD" w:rsidP="001D4EBD">
            <w:pPr>
              <w:spacing w:after="0" w:line="240" w:lineRule="auto"/>
              <w:rPr>
                <w:sz w:val="20"/>
                <w:szCs w:val="20"/>
                <w:lang w:val="en-US"/>
              </w:rPr>
            </w:pPr>
            <w:r w:rsidRPr="001D4EBD">
              <w:rPr>
                <w:sz w:val="20"/>
                <w:szCs w:val="20"/>
                <w:lang w:val="en-US"/>
              </w:rPr>
              <w:t>s5</w:t>
            </w:r>
          </w:p>
        </w:tc>
        <w:tc>
          <w:tcPr>
            <w:tcW w:w="874" w:type="dxa"/>
          </w:tcPr>
          <w:p w:rsidR="001D4EBD" w:rsidRPr="001D4EBD" w:rsidRDefault="001D4EBD" w:rsidP="001D4EBD">
            <w:pPr>
              <w:spacing w:after="0" w:line="240" w:lineRule="auto"/>
              <w:rPr>
                <w:sz w:val="20"/>
                <w:szCs w:val="20"/>
                <w:lang w:val="en-US"/>
              </w:rPr>
            </w:pPr>
            <w:r w:rsidRPr="001D4EBD">
              <w:rPr>
                <w:sz w:val="20"/>
                <w:szCs w:val="20"/>
                <w:lang w:val="en-US"/>
              </w:rPr>
              <w:t>s6</w:t>
            </w:r>
          </w:p>
        </w:tc>
        <w:tc>
          <w:tcPr>
            <w:tcW w:w="874" w:type="dxa"/>
          </w:tcPr>
          <w:p w:rsidR="001D4EBD" w:rsidRPr="001D4EBD" w:rsidRDefault="001D4EBD" w:rsidP="001D4EBD">
            <w:pPr>
              <w:spacing w:after="0" w:line="240" w:lineRule="auto"/>
              <w:rPr>
                <w:sz w:val="20"/>
                <w:szCs w:val="20"/>
                <w:lang w:val="en-US"/>
              </w:rPr>
            </w:pPr>
            <w:r w:rsidRPr="001D4EBD">
              <w:rPr>
                <w:sz w:val="20"/>
                <w:szCs w:val="20"/>
                <w:lang w:val="en-US"/>
              </w:rPr>
              <w:t>s4</w:t>
            </w:r>
          </w:p>
        </w:tc>
        <w:tc>
          <w:tcPr>
            <w:tcW w:w="874" w:type="dxa"/>
          </w:tcPr>
          <w:p w:rsidR="001D4EBD" w:rsidRPr="001D4EBD" w:rsidRDefault="001D4EBD" w:rsidP="001D4EBD">
            <w:pPr>
              <w:spacing w:after="0" w:line="240" w:lineRule="auto"/>
              <w:rPr>
                <w:sz w:val="20"/>
                <w:szCs w:val="20"/>
                <w:lang w:val="en-US"/>
              </w:rPr>
            </w:pPr>
            <w:r w:rsidRPr="001D4EBD">
              <w:rPr>
                <w:sz w:val="20"/>
                <w:szCs w:val="20"/>
                <w:lang w:val="en-US"/>
              </w:rPr>
              <w:t>s7</w:t>
            </w:r>
          </w:p>
        </w:tc>
        <w:tc>
          <w:tcPr>
            <w:tcW w:w="874" w:type="dxa"/>
          </w:tcPr>
          <w:p w:rsidR="001D4EBD" w:rsidRPr="001D4EBD" w:rsidRDefault="001D4EBD" w:rsidP="001D4EBD">
            <w:pPr>
              <w:spacing w:after="0" w:line="240" w:lineRule="auto"/>
              <w:rPr>
                <w:sz w:val="20"/>
                <w:szCs w:val="20"/>
                <w:lang w:val="en-US"/>
              </w:rPr>
            </w:pPr>
            <w:r w:rsidRPr="001D4EBD">
              <w:rPr>
                <w:sz w:val="20"/>
                <w:szCs w:val="20"/>
                <w:lang w:val="en-US"/>
              </w:rPr>
              <w:t>s8</w:t>
            </w:r>
          </w:p>
        </w:tc>
      </w:tr>
      <w:tr w:rsidR="001D4EBD" w:rsidRPr="001D4EBD" w:rsidTr="00054219">
        <w:tblPrEx>
          <w:tblCellMar>
            <w:top w:w="0" w:type="dxa"/>
            <w:bottom w:w="0" w:type="dxa"/>
          </w:tblCellMar>
        </w:tblPrEx>
        <w:tc>
          <w:tcPr>
            <w:tcW w:w="874" w:type="dxa"/>
          </w:tcPr>
          <w:p w:rsidR="001D4EBD" w:rsidRPr="001D4EBD" w:rsidRDefault="001D4EBD" w:rsidP="001D4EBD">
            <w:pPr>
              <w:spacing w:after="0" w:line="240" w:lineRule="auto"/>
              <w:rPr>
                <w:sz w:val="20"/>
                <w:szCs w:val="20"/>
              </w:rPr>
            </w:pPr>
            <w:r w:rsidRPr="001D4EBD">
              <w:rPr>
                <w:sz w:val="20"/>
                <w:szCs w:val="20"/>
              </w:rPr>
              <w:t>ц</w:t>
            </w:r>
          </w:p>
        </w:tc>
        <w:tc>
          <w:tcPr>
            <w:tcW w:w="874" w:type="dxa"/>
          </w:tcPr>
          <w:p w:rsidR="001D4EBD" w:rsidRPr="001D4EBD" w:rsidRDefault="001D4EBD" w:rsidP="001D4EBD">
            <w:pPr>
              <w:spacing w:after="0" w:line="240" w:lineRule="auto"/>
              <w:rPr>
                <w:sz w:val="20"/>
                <w:szCs w:val="20"/>
                <w:lang w:val="en-US"/>
              </w:rPr>
            </w:pPr>
            <w:r w:rsidRPr="001D4EBD">
              <w:rPr>
                <w:sz w:val="20"/>
                <w:szCs w:val="20"/>
                <w:lang w:val="en-US"/>
              </w:rPr>
              <w:t>K3</w:t>
            </w:r>
          </w:p>
        </w:tc>
        <w:tc>
          <w:tcPr>
            <w:tcW w:w="874" w:type="dxa"/>
          </w:tcPr>
          <w:p w:rsidR="001D4EBD" w:rsidRPr="001D4EBD" w:rsidRDefault="001D4EBD" w:rsidP="001D4EBD">
            <w:pPr>
              <w:spacing w:after="0" w:line="240" w:lineRule="auto"/>
              <w:rPr>
                <w:sz w:val="20"/>
                <w:szCs w:val="20"/>
                <w:lang w:val="en-US"/>
              </w:rPr>
            </w:pPr>
            <w:r w:rsidRPr="001D4EBD">
              <w:rPr>
                <w:sz w:val="20"/>
                <w:szCs w:val="20"/>
                <w:lang w:val="en-US"/>
              </w:rPr>
              <w:t>K3</w:t>
            </w:r>
          </w:p>
        </w:tc>
        <w:tc>
          <w:tcPr>
            <w:tcW w:w="874" w:type="dxa"/>
          </w:tcPr>
          <w:p w:rsidR="001D4EBD" w:rsidRPr="001D4EBD" w:rsidRDefault="001D4EBD" w:rsidP="001D4EBD">
            <w:pPr>
              <w:spacing w:after="0" w:line="240" w:lineRule="auto"/>
              <w:rPr>
                <w:sz w:val="20"/>
                <w:szCs w:val="20"/>
                <w:lang w:val="en-US"/>
              </w:rPr>
            </w:pPr>
            <w:r w:rsidRPr="001D4EBD">
              <w:rPr>
                <w:sz w:val="20"/>
                <w:szCs w:val="20"/>
                <w:lang w:val="en-US"/>
              </w:rPr>
              <w:t>K3</w:t>
            </w:r>
          </w:p>
        </w:tc>
        <w:tc>
          <w:tcPr>
            <w:tcW w:w="874" w:type="dxa"/>
          </w:tcPr>
          <w:p w:rsidR="001D4EBD" w:rsidRPr="001D4EBD" w:rsidRDefault="001D4EBD" w:rsidP="001D4EBD">
            <w:pPr>
              <w:spacing w:after="0" w:line="240" w:lineRule="auto"/>
              <w:rPr>
                <w:sz w:val="20"/>
                <w:szCs w:val="20"/>
                <w:lang w:val="en-US"/>
              </w:rPr>
            </w:pPr>
            <w:r w:rsidRPr="001D4EBD">
              <w:rPr>
                <w:sz w:val="20"/>
                <w:szCs w:val="20"/>
                <w:lang w:val="en-US"/>
              </w:rPr>
              <w:t>K1</w:t>
            </w:r>
          </w:p>
        </w:tc>
        <w:tc>
          <w:tcPr>
            <w:tcW w:w="874" w:type="dxa"/>
          </w:tcPr>
          <w:p w:rsidR="001D4EBD" w:rsidRPr="001D4EBD" w:rsidRDefault="001D4EBD" w:rsidP="001D4EBD">
            <w:pPr>
              <w:spacing w:after="0" w:line="240" w:lineRule="auto"/>
              <w:rPr>
                <w:sz w:val="20"/>
                <w:szCs w:val="20"/>
                <w:lang w:val="en-US"/>
              </w:rPr>
            </w:pPr>
            <w:r w:rsidRPr="001D4EBD">
              <w:rPr>
                <w:sz w:val="20"/>
                <w:szCs w:val="20"/>
                <w:lang w:val="en-US"/>
              </w:rPr>
              <w:t>K4</w:t>
            </w:r>
          </w:p>
        </w:tc>
        <w:tc>
          <w:tcPr>
            <w:tcW w:w="874" w:type="dxa"/>
          </w:tcPr>
          <w:p w:rsidR="001D4EBD" w:rsidRPr="001D4EBD" w:rsidRDefault="001D4EBD" w:rsidP="001D4EBD">
            <w:pPr>
              <w:spacing w:after="0" w:line="240" w:lineRule="auto"/>
              <w:rPr>
                <w:sz w:val="20"/>
                <w:szCs w:val="20"/>
                <w:lang w:val="en-US"/>
              </w:rPr>
            </w:pPr>
            <w:r w:rsidRPr="001D4EBD">
              <w:rPr>
                <w:sz w:val="20"/>
                <w:szCs w:val="20"/>
                <w:lang w:val="en-US"/>
              </w:rPr>
              <w:t>K3</w:t>
            </w:r>
          </w:p>
        </w:tc>
        <w:tc>
          <w:tcPr>
            <w:tcW w:w="874" w:type="dxa"/>
          </w:tcPr>
          <w:p w:rsidR="001D4EBD" w:rsidRPr="001D4EBD" w:rsidRDefault="001D4EBD" w:rsidP="001D4EBD">
            <w:pPr>
              <w:spacing w:after="0" w:line="240" w:lineRule="auto"/>
              <w:rPr>
                <w:sz w:val="20"/>
                <w:szCs w:val="20"/>
                <w:lang w:val="en-US"/>
              </w:rPr>
            </w:pPr>
            <w:r w:rsidRPr="001D4EBD">
              <w:rPr>
                <w:sz w:val="20"/>
                <w:szCs w:val="20"/>
                <w:lang w:val="en-US"/>
              </w:rPr>
              <w:t>K3</w:t>
            </w:r>
          </w:p>
        </w:tc>
        <w:tc>
          <w:tcPr>
            <w:tcW w:w="874" w:type="dxa"/>
          </w:tcPr>
          <w:p w:rsidR="001D4EBD" w:rsidRPr="001D4EBD" w:rsidRDefault="001D4EBD" w:rsidP="001D4EBD">
            <w:pPr>
              <w:spacing w:after="0" w:line="240" w:lineRule="auto"/>
              <w:rPr>
                <w:sz w:val="20"/>
                <w:szCs w:val="20"/>
                <w:lang w:val="en-US"/>
              </w:rPr>
            </w:pPr>
            <w:r w:rsidRPr="001D4EBD">
              <w:rPr>
                <w:sz w:val="20"/>
                <w:szCs w:val="20"/>
                <w:lang w:val="en-US"/>
              </w:rPr>
              <w:t>K4</w:t>
            </w:r>
          </w:p>
        </w:tc>
        <w:tc>
          <w:tcPr>
            <w:tcW w:w="874" w:type="dxa"/>
          </w:tcPr>
          <w:p w:rsidR="001D4EBD" w:rsidRPr="001D4EBD" w:rsidRDefault="001D4EBD" w:rsidP="001D4EBD">
            <w:pPr>
              <w:spacing w:after="0" w:line="240" w:lineRule="auto"/>
              <w:rPr>
                <w:sz w:val="20"/>
                <w:szCs w:val="20"/>
                <w:lang w:val="en-US"/>
              </w:rPr>
            </w:pPr>
            <w:r w:rsidRPr="001D4EBD">
              <w:rPr>
                <w:sz w:val="20"/>
                <w:szCs w:val="20"/>
                <w:lang w:val="en-US"/>
              </w:rPr>
              <w:t>K4</w:t>
            </w:r>
          </w:p>
        </w:tc>
        <w:tc>
          <w:tcPr>
            <w:tcW w:w="874" w:type="dxa"/>
          </w:tcPr>
          <w:p w:rsidR="001D4EBD" w:rsidRPr="001D4EBD" w:rsidRDefault="001D4EBD" w:rsidP="001D4EBD">
            <w:pPr>
              <w:spacing w:after="0" w:line="240" w:lineRule="auto"/>
              <w:rPr>
                <w:sz w:val="20"/>
                <w:szCs w:val="20"/>
                <w:lang w:val="en-US"/>
              </w:rPr>
            </w:pPr>
            <w:r w:rsidRPr="001D4EBD">
              <w:rPr>
                <w:sz w:val="20"/>
                <w:szCs w:val="20"/>
                <w:lang w:val="en-US"/>
              </w:rPr>
              <w:t>K4</w:t>
            </w:r>
          </w:p>
        </w:tc>
      </w:tr>
      <w:tr w:rsidR="001D4EBD" w:rsidRPr="001D4EBD" w:rsidTr="00054219">
        <w:tblPrEx>
          <w:tblCellMar>
            <w:top w:w="0" w:type="dxa"/>
            <w:bottom w:w="0" w:type="dxa"/>
          </w:tblCellMar>
        </w:tblPrEx>
        <w:tc>
          <w:tcPr>
            <w:tcW w:w="874" w:type="dxa"/>
          </w:tcPr>
          <w:p w:rsidR="001D4EBD" w:rsidRPr="001D4EBD" w:rsidRDefault="001D4EBD" w:rsidP="001D4EBD">
            <w:pPr>
              <w:spacing w:after="0" w:line="240" w:lineRule="auto"/>
              <w:rPr>
                <w:sz w:val="20"/>
                <w:szCs w:val="20"/>
              </w:rPr>
            </w:pPr>
            <w:r w:rsidRPr="001D4EBD">
              <w:rPr>
                <w:sz w:val="20"/>
                <w:szCs w:val="20"/>
              </w:rPr>
              <w:t>.</w:t>
            </w:r>
          </w:p>
        </w:tc>
        <w:tc>
          <w:tcPr>
            <w:tcW w:w="874" w:type="dxa"/>
          </w:tcPr>
          <w:p w:rsidR="001D4EBD" w:rsidRPr="001D4EBD" w:rsidRDefault="001D4EBD" w:rsidP="001D4EBD">
            <w:pPr>
              <w:spacing w:after="0" w:line="240" w:lineRule="auto"/>
              <w:rPr>
                <w:sz w:val="20"/>
                <w:szCs w:val="20"/>
                <w:lang w:val="en-US"/>
              </w:rPr>
            </w:pPr>
            <w:r w:rsidRPr="001D4EBD">
              <w:rPr>
                <w:sz w:val="20"/>
                <w:szCs w:val="20"/>
                <w:lang w:val="en-US"/>
              </w:rPr>
              <w:t>K2</w:t>
            </w:r>
          </w:p>
        </w:tc>
        <w:tc>
          <w:tcPr>
            <w:tcW w:w="874" w:type="dxa"/>
          </w:tcPr>
          <w:p w:rsidR="001D4EBD" w:rsidRPr="001D4EBD" w:rsidRDefault="001D4EBD" w:rsidP="001D4EBD">
            <w:pPr>
              <w:spacing w:after="0" w:line="240" w:lineRule="auto"/>
              <w:rPr>
                <w:sz w:val="20"/>
                <w:szCs w:val="20"/>
                <w:lang w:val="en-US"/>
              </w:rPr>
            </w:pPr>
            <w:r w:rsidRPr="001D4EBD">
              <w:rPr>
                <w:sz w:val="20"/>
                <w:szCs w:val="20"/>
                <w:lang w:val="en-US"/>
              </w:rPr>
              <w:t>K2</w:t>
            </w:r>
          </w:p>
        </w:tc>
        <w:tc>
          <w:tcPr>
            <w:tcW w:w="874" w:type="dxa"/>
          </w:tcPr>
          <w:p w:rsidR="001D4EBD" w:rsidRPr="001D4EBD" w:rsidRDefault="001D4EBD" w:rsidP="001D4EBD">
            <w:pPr>
              <w:spacing w:after="0" w:line="240" w:lineRule="auto"/>
              <w:rPr>
                <w:sz w:val="20"/>
                <w:szCs w:val="20"/>
                <w:lang w:val="en-US"/>
              </w:rPr>
            </w:pPr>
            <w:r w:rsidRPr="001D4EBD">
              <w:rPr>
                <w:sz w:val="20"/>
                <w:szCs w:val="20"/>
                <w:lang w:val="en-US"/>
              </w:rPr>
              <w:t>K2</w:t>
            </w:r>
          </w:p>
        </w:tc>
        <w:tc>
          <w:tcPr>
            <w:tcW w:w="874" w:type="dxa"/>
          </w:tcPr>
          <w:p w:rsidR="001D4EBD" w:rsidRPr="001D4EBD" w:rsidRDefault="001D4EBD" w:rsidP="001D4EBD">
            <w:pPr>
              <w:spacing w:after="0" w:line="240" w:lineRule="auto"/>
              <w:rPr>
                <w:sz w:val="20"/>
                <w:szCs w:val="20"/>
                <w:lang w:val="en-US"/>
              </w:rPr>
            </w:pPr>
            <w:r w:rsidRPr="001D4EBD">
              <w:rPr>
                <w:sz w:val="20"/>
                <w:szCs w:val="20"/>
                <w:lang w:val="en-US"/>
              </w:rPr>
              <w:t>K1</w:t>
            </w:r>
          </w:p>
        </w:tc>
        <w:tc>
          <w:tcPr>
            <w:tcW w:w="874" w:type="dxa"/>
          </w:tcPr>
          <w:p w:rsidR="001D4EBD" w:rsidRPr="001D4EBD" w:rsidRDefault="001D4EBD" w:rsidP="001D4EBD">
            <w:pPr>
              <w:spacing w:after="0" w:line="240" w:lineRule="auto"/>
              <w:rPr>
                <w:sz w:val="20"/>
                <w:szCs w:val="20"/>
                <w:lang w:val="en-US"/>
              </w:rPr>
            </w:pPr>
            <w:r w:rsidRPr="001D4EBD">
              <w:rPr>
                <w:sz w:val="20"/>
                <w:szCs w:val="20"/>
                <w:lang w:val="en-US"/>
              </w:rPr>
              <w:t>K1</w:t>
            </w:r>
          </w:p>
        </w:tc>
        <w:tc>
          <w:tcPr>
            <w:tcW w:w="874" w:type="dxa"/>
          </w:tcPr>
          <w:p w:rsidR="001D4EBD" w:rsidRPr="001D4EBD" w:rsidRDefault="001D4EBD" w:rsidP="001D4EBD">
            <w:pPr>
              <w:spacing w:after="0" w:line="240" w:lineRule="auto"/>
              <w:rPr>
                <w:sz w:val="20"/>
                <w:szCs w:val="20"/>
                <w:lang w:val="en-US"/>
              </w:rPr>
            </w:pPr>
            <w:r w:rsidRPr="001D4EBD">
              <w:rPr>
                <w:sz w:val="20"/>
                <w:szCs w:val="20"/>
                <w:lang w:val="en-US"/>
              </w:rPr>
              <w:t>K4</w:t>
            </w:r>
          </w:p>
        </w:tc>
        <w:tc>
          <w:tcPr>
            <w:tcW w:w="874" w:type="dxa"/>
          </w:tcPr>
          <w:p w:rsidR="001D4EBD" w:rsidRPr="001D4EBD" w:rsidRDefault="001D4EBD" w:rsidP="001D4EBD">
            <w:pPr>
              <w:spacing w:after="0" w:line="240" w:lineRule="auto"/>
              <w:rPr>
                <w:sz w:val="20"/>
                <w:szCs w:val="20"/>
                <w:lang w:val="en-US"/>
              </w:rPr>
            </w:pPr>
            <w:r w:rsidRPr="001D4EBD">
              <w:rPr>
                <w:sz w:val="20"/>
                <w:szCs w:val="20"/>
                <w:lang w:val="en-US"/>
              </w:rPr>
              <w:t>K4</w:t>
            </w:r>
          </w:p>
        </w:tc>
        <w:tc>
          <w:tcPr>
            <w:tcW w:w="874" w:type="dxa"/>
          </w:tcPr>
          <w:p w:rsidR="001D4EBD" w:rsidRPr="001D4EBD" w:rsidRDefault="001D4EBD" w:rsidP="001D4EBD">
            <w:pPr>
              <w:spacing w:after="0" w:line="240" w:lineRule="auto"/>
              <w:rPr>
                <w:sz w:val="20"/>
                <w:szCs w:val="20"/>
                <w:lang w:val="en-US"/>
              </w:rPr>
            </w:pPr>
            <w:r w:rsidRPr="001D4EBD">
              <w:rPr>
                <w:sz w:val="20"/>
                <w:szCs w:val="20"/>
                <w:lang w:val="en-US"/>
              </w:rPr>
              <w:t>K1</w:t>
            </w:r>
          </w:p>
        </w:tc>
        <w:tc>
          <w:tcPr>
            <w:tcW w:w="874" w:type="dxa"/>
          </w:tcPr>
          <w:p w:rsidR="001D4EBD" w:rsidRPr="001D4EBD" w:rsidRDefault="001D4EBD" w:rsidP="001D4EBD">
            <w:pPr>
              <w:spacing w:after="0" w:line="240" w:lineRule="auto"/>
              <w:rPr>
                <w:sz w:val="20"/>
                <w:szCs w:val="20"/>
                <w:lang w:val="en-US"/>
              </w:rPr>
            </w:pPr>
            <w:r w:rsidRPr="001D4EBD">
              <w:rPr>
                <w:sz w:val="20"/>
                <w:szCs w:val="20"/>
                <w:lang w:val="en-US"/>
              </w:rPr>
              <w:t>K1</w:t>
            </w:r>
          </w:p>
        </w:tc>
        <w:tc>
          <w:tcPr>
            <w:tcW w:w="874" w:type="dxa"/>
          </w:tcPr>
          <w:p w:rsidR="001D4EBD" w:rsidRPr="001D4EBD" w:rsidRDefault="001D4EBD" w:rsidP="001D4EBD">
            <w:pPr>
              <w:spacing w:after="0" w:line="240" w:lineRule="auto"/>
              <w:rPr>
                <w:sz w:val="20"/>
                <w:szCs w:val="20"/>
                <w:lang w:val="en-US"/>
              </w:rPr>
            </w:pPr>
            <w:r w:rsidRPr="001D4EBD">
              <w:rPr>
                <w:sz w:val="20"/>
                <w:szCs w:val="20"/>
                <w:lang w:val="en-US"/>
              </w:rPr>
              <w:t>K1</w:t>
            </w:r>
          </w:p>
        </w:tc>
      </w:tr>
      <w:tr w:rsidR="001D4EBD" w:rsidRPr="001D4EBD" w:rsidTr="00054219">
        <w:tblPrEx>
          <w:tblCellMar>
            <w:top w:w="0" w:type="dxa"/>
            <w:bottom w:w="0" w:type="dxa"/>
          </w:tblCellMar>
        </w:tblPrEx>
        <w:tc>
          <w:tcPr>
            <w:tcW w:w="874" w:type="dxa"/>
          </w:tcPr>
          <w:p w:rsidR="001D4EBD" w:rsidRPr="001D4EBD" w:rsidRDefault="001D4EBD" w:rsidP="001D4EBD">
            <w:pPr>
              <w:spacing w:after="0" w:line="240" w:lineRule="auto"/>
              <w:rPr>
                <w:sz w:val="20"/>
                <w:szCs w:val="20"/>
              </w:rPr>
            </w:pPr>
            <w:r w:rsidRPr="001D4EBD">
              <w:rPr>
                <w:sz w:val="20"/>
                <w:szCs w:val="20"/>
              </w:rPr>
              <w:t>+</w:t>
            </w:r>
          </w:p>
        </w:tc>
        <w:tc>
          <w:tcPr>
            <w:tcW w:w="874" w:type="dxa"/>
          </w:tcPr>
          <w:p w:rsidR="001D4EBD" w:rsidRPr="001D4EBD" w:rsidRDefault="001D4EBD" w:rsidP="001D4EBD">
            <w:pPr>
              <w:spacing w:after="0" w:line="240" w:lineRule="auto"/>
              <w:rPr>
                <w:sz w:val="20"/>
                <w:szCs w:val="20"/>
                <w:lang w:val="en-US"/>
              </w:rPr>
            </w:pPr>
            <w:r w:rsidRPr="001D4EBD">
              <w:rPr>
                <w:sz w:val="20"/>
                <w:szCs w:val="20"/>
                <w:lang w:val="en-US"/>
              </w:rPr>
              <w:t>K1</w:t>
            </w:r>
          </w:p>
        </w:tc>
        <w:tc>
          <w:tcPr>
            <w:tcW w:w="874" w:type="dxa"/>
          </w:tcPr>
          <w:p w:rsidR="001D4EBD" w:rsidRPr="001D4EBD" w:rsidRDefault="001D4EBD" w:rsidP="001D4EBD">
            <w:pPr>
              <w:spacing w:after="0" w:line="240" w:lineRule="auto"/>
              <w:rPr>
                <w:sz w:val="20"/>
                <w:szCs w:val="20"/>
                <w:lang w:val="en-US"/>
              </w:rPr>
            </w:pPr>
            <w:r w:rsidRPr="001D4EBD">
              <w:rPr>
                <w:sz w:val="20"/>
                <w:szCs w:val="20"/>
                <w:lang w:val="en-US"/>
              </w:rPr>
              <w:t>K1</w:t>
            </w:r>
          </w:p>
        </w:tc>
        <w:tc>
          <w:tcPr>
            <w:tcW w:w="874" w:type="dxa"/>
          </w:tcPr>
          <w:p w:rsidR="001D4EBD" w:rsidRPr="001D4EBD" w:rsidRDefault="001D4EBD" w:rsidP="001D4EBD">
            <w:pPr>
              <w:spacing w:after="0" w:line="240" w:lineRule="auto"/>
              <w:rPr>
                <w:sz w:val="20"/>
                <w:szCs w:val="20"/>
                <w:lang w:val="en-US"/>
              </w:rPr>
            </w:pPr>
            <w:r w:rsidRPr="001D4EBD">
              <w:rPr>
                <w:sz w:val="20"/>
                <w:szCs w:val="20"/>
                <w:lang w:val="en-US"/>
              </w:rPr>
              <w:t>K1</w:t>
            </w:r>
          </w:p>
        </w:tc>
        <w:tc>
          <w:tcPr>
            <w:tcW w:w="874" w:type="dxa"/>
          </w:tcPr>
          <w:p w:rsidR="001D4EBD" w:rsidRPr="001D4EBD" w:rsidRDefault="001D4EBD" w:rsidP="001D4EBD">
            <w:pPr>
              <w:spacing w:after="0" w:line="240" w:lineRule="auto"/>
              <w:rPr>
                <w:sz w:val="20"/>
                <w:szCs w:val="20"/>
                <w:lang w:val="en-US"/>
              </w:rPr>
            </w:pPr>
            <w:r w:rsidRPr="001D4EBD">
              <w:rPr>
                <w:sz w:val="20"/>
                <w:szCs w:val="20"/>
                <w:lang w:val="en-US"/>
              </w:rPr>
              <w:t>K1</w:t>
            </w:r>
          </w:p>
        </w:tc>
        <w:tc>
          <w:tcPr>
            <w:tcW w:w="874" w:type="dxa"/>
          </w:tcPr>
          <w:p w:rsidR="001D4EBD" w:rsidRPr="001D4EBD" w:rsidRDefault="001D4EBD" w:rsidP="001D4EBD">
            <w:pPr>
              <w:spacing w:after="0" w:line="240" w:lineRule="auto"/>
              <w:rPr>
                <w:sz w:val="20"/>
                <w:szCs w:val="20"/>
                <w:lang w:val="en-US"/>
              </w:rPr>
            </w:pPr>
            <w:r w:rsidRPr="001D4EBD">
              <w:rPr>
                <w:sz w:val="20"/>
                <w:szCs w:val="20"/>
                <w:lang w:val="en-US"/>
              </w:rPr>
              <w:t>K1</w:t>
            </w:r>
          </w:p>
        </w:tc>
        <w:tc>
          <w:tcPr>
            <w:tcW w:w="874" w:type="dxa"/>
          </w:tcPr>
          <w:p w:rsidR="001D4EBD" w:rsidRPr="001D4EBD" w:rsidRDefault="001D4EBD" w:rsidP="001D4EBD">
            <w:pPr>
              <w:spacing w:after="0" w:line="240" w:lineRule="auto"/>
              <w:rPr>
                <w:sz w:val="20"/>
                <w:szCs w:val="20"/>
                <w:lang w:val="en-US"/>
              </w:rPr>
            </w:pPr>
            <w:r w:rsidRPr="001D4EBD">
              <w:rPr>
                <w:sz w:val="20"/>
                <w:szCs w:val="20"/>
                <w:lang w:val="en-US"/>
              </w:rPr>
              <w:t>K1</w:t>
            </w:r>
          </w:p>
        </w:tc>
        <w:tc>
          <w:tcPr>
            <w:tcW w:w="874" w:type="dxa"/>
          </w:tcPr>
          <w:p w:rsidR="001D4EBD" w:rsidRPr="001D4EBD" w:rsidRDefault="001D4EBD" w:rsidP="001D4EBD">
            <w:pPr>
              <w:spacing w:after="0" w:line="240" w:lineRule="auto"/>
              <w:rPr>
                <w:sz w:val="20"/>
                <w:szCs w:val="20"/>
                <w:lang w:val="en-US"/>
              </w:rPr>
            </w:pPr>
            <w:r w:rsidRPr="001D4EBD">
              <w:rPr>
                <w:sz w:val="20"/>
                <w:szCs w:val="20"/>
                <w:lang w:val="en-US"/>
              </w:rPr>
              <w:t>K1</w:t>
            </w:r>
          </w:p>
        </w:tc>
        <w:tc>
          <w:tcPr>
            <w:tcW w:w="874" w:type="dxa"/>
          </w:tcPr>
          <w:p w:rsidR="001D4EBD" w:rsidRPr="001D4EBD" w:rsidRDefault="001D4EBD" w:rsidP="001D4EBD">
            <w:pPr>
              <w:spacing w:after="0" w:line="240" w:lineRule="auto"/>
              <w:rPr>
                <w:sz w:val="20"/>
                <w:szCs w:val="20"/>
                <w:lang w:val="en-US"/>
              </w:rPr>
            </w:pPr>
            <w:r w:rsidRPr="001D4EBD">
              <w:rPr>
                <w:sz w:val="20"/>
                <w:szCs w:val="20"/>
                <w:lang w:val="en-US"/>
              </w:rPr>
              <w:t>K1</w:t>
            </w:r>
          </w:p>
        </w:tc>
        <w:tc>
          <w:tcPr>
            <w:tcW w:w="874" w:type="dxa"/>
          </w:tcPr>
          <w:p w:rsidR="001D4EBD" w:rsidRPr="001D4EBD" w:rsidRDefault="001D4EBD" w:rsidP="001D4EBD">
            <w:pPr>
              <w:spacing w:after="0" w:line="240" w:lineRule="auto"/>
              <w:rPr>
                <w:sz w:val="20"/>
                <w:szCs w:val="20"/>
                <w:lang w:val="en-US"/>
              </w:rPr>
            </w:pPr>
            <w:r w:rsidRPr="001D4EBD">
              <w:rPr>
                <w:sz w:val="20"/>
                <w:szCs w:val="20"/>
                <w:lang w:val="en-US"/>
              </w:rPr>
              <w:t>K1</w:t>
            </w:r>
          </w:p>
        </w:tc>
        <w:tc>
          <w:tcPr>
            <w:tcW w:w="874" w:type="dxa"/>
          </w:tcPr>
          <w:p w:rsidR="001D4EBD" w:rsidRPr="001D4EBD" w:rsidRDefault="001D4EBD" w:rsidP="001D4EBD">
            <w:pPr>
              <w:spacing w:after="0" w:line="240" w:lineRule="auto"/>
              <w:rPr>
                <w:sz w:val="20"/>
                <w:szCs w:val="20"/>
                <w:lang w:val="en-US"/>
              </w:rPr>
            </w:pPr>
            <w:r w:rsidRPr="001D4EBD">
              <w:rPr>
                <w:sz w:val="20"/>
                <w:szCs w:val="20"/>
                <w:lang w:val="en-US"/>
              </w:rPr>
              <w:t>K1</w:t>
            </w:r>
          </w:p>
        </w:tc>
      </w:tr>
      <w:tr w:rsidR="001D4EBD" w:rsidRPr="001D4EBD" w:rsidTr="00054219">
        <w:tblPrEx>
          <w:tblCellMar>
            <w:top w:w="0" w:type="dxa"/>
            <w:bottom w:w="0" w:type="dxa"/>
          </w:tblCellMar>
        </w:tblPrEx>
        <w:tc>
          <w:tcPr>
            <w:tcW w:w="874" w:type="dxa"/>
          </w:tcPr>
          <w:p w:rsidR="001D4EBD" w:rsidRPr="001D4EBD" w:rsidRDefault="001D4EBD" w:rsidP="001D4EBD">
            <w:pPr>
              <w:spacing w:after="0" w:line="240" w:lineRule="auto"/>
              <w:rPr>
                <w:sz w:val="20"/>
                <w:szCs w:val="20"/>
              </w:rPr>
            </w:pPr>
            <w:r w:rsidRPr="001D4EBD">
              <w:rPr>
                <w:sz w:val="20"/>
                <w:szCs w:val="20"/>
              </w:rPr>
              <w:t>-</w:t>
            </w:r>
          </w:p>
        </w:tc>
        <w:tc>
          <w:tcPr>
            <w:tcW w:w="874" w:type="dxa"/>
          </w:tcPr>
          <w:p w:rsidR="001D4EBD" w:rsidRPr="001D4EBD" w:rsidRDefault="001D4EBD" w:rsidP="001D4EBD">
            <w:pPr>
              <w:spacing w:after="0" w:line="240" w:lineRule="auto"/>
              <w:rPr>
                <w:sz w:val="20"/>
                <w:szCs w:val="20"/>
                <w:lang w:val="en-US"/>
              </w:rPr>
            </w:pPr>
            <w:r w:rsidRPr="001D4EBD">
              <w:rPr>
                <w:sz w:val="20"/>
                <w:szCs w:val="20"/>
                <w:lang w:val="en-US"/>
              </w:rPr>
              <w:t>K1</w:t>
            </w:r>
          </w:p>
        </w:tc>
        <w:tc>
          <w:tcPr>
            <w:tcW w:w="874" w:type="dxa"/>
          </w:tcPr>
          <w:p w:rsidR="001D4EBD" w:rsidRPr="001D4EBD" w:rsidRDefault="001D4EBD" w:rsidP="001D4EBD">
            <w:pPr>
              <w:spacing w:after="0" w:line="240" w:lineRule="auto"/>
              <w:rPr>
                <w:sz w:val="20"/>
                <w:szCs w:val="20"/>
                <w:lang w:val="en-US"/>
              </w:rPr>
            </w:pPr>
            <w:r w:rsidRPr="001D4EBD">
              <w:rPr>
                <w:sz w:val="20"/>
                <w:szCs w:val="20"/>
                <w:lang w:val="en-US"/>
              </w:rPr>
              <w:t>K1</w:t>
            </w:r>
          </w:p>
        </w:tc>
        <w:tc>
          <w:tcPr>
            <w:tcW w:w="874" w:type="dxa"/>
          </w:tcPr>
          <w:p w:rsidR="001D4EBD" w:rsidRPr="001D4EBD" w:rsidRDefault="001D4EBD" w:rsidP="001D4EBD">
            <w:pPr>
              <w:spacing w:after="0" w:line="240" w:lineRule="auto"/>
              <w:rPr>
                <w:sz w:val="20"/>
                <w:szCs w:val="20"/>
                <w:lang w:val="en-US"/>
              </w:rPr>
            </w:pPr>
            <w:r w:rsidRPr="001D4EBD">
              <w:rPr>
                <w:sz w:val="20"/>
                <w:szCs w:val="20"/>
                <w:lang w:val="en-US"/>
              </w:rPr>
              <w:t>K1</w:t>
            </w:r>
          </w:p>
        </w:tc>
        <w:tc>
          <w:tcPr>
            <w:tcW w:w="874" w:type="dxa"/>
          </w:tcPr>
          <w:p w:rsidR="001D4EBD" w:rsidRPr="001D4EBD" w:rsidRDefault="001D4EBD" w:rsidP="001D4EBD">
            <w:pPr>
              <w:spacing w:after="0" w:line="240" w:lineRule="auto"/>
              <w:rPr>
                <w:sz w:val="20"/>
                <w:szCs w:val="20"/>
                <w:lang w:val="en-US"/>
              </w:rPr>
            </w:pPr>
            <w:r w:rsidRPr="001D4EBD">
              <w:rPr>
                <w:sz w:val="20"/>
                <w:szCs w:val="20"/>
                <w:lang w:val="en-US"/>
              </w:rPr>
              <w:t>K1</w:t>
            </w:r>
          </w:p>
        </w:tc>
        <w:tc>
          <w:tcPr>
            <w:tcW w:w="874" w:type="dxa"/>
          </w:tcPr>
          <w:p w:rsidR="001D4EBD" w:rsidRPr="001D4EBD" w:rsidRDefault="001D4EBD" w:rsidP="001D4EBD">
            <w:pPr>
              <w:spacing w:after="0" w:line="240" w:lineRule="auto"/>
              <w:rPr>
                <w:sz w:val="20"/>
                <w:szCs w:val="20"/>
                <w:lang w:val="en-US"/>
              </w:rPr>
            </w:pPr>
            <w:r w:rsidRPr="001D4EBD">
              <w:rPr>
                <w:sz w:val="20"/>
                <w:szCs w:val="20"/>
                <w:lang w:val="en-US"/>
              </w:rPr>
              <w:t>K1</w:t>
            </w:r>
          </w:p>
        </w:tc>
        <w:tc>
          <w:tcPr>
            <w:tcW w:w="874" w:type="dxa"/>
          </w:tcPr>
          <w:p w:rsidR="001D4EBD" w:rsidRPr="001D4EBD" w:rsidRDefault="001D4EBD" w:rsidP="001D4EBD">
            <w:pPr>
              <w:spacing w:after="0" w:line="240" w:lineRule="auto"/>
              <w:rPr>
                <w:sz w:val="20"/>
                <w:szCs w:val="20"/>
                <w:lang w:val="en-US"/>
              </w:rPr>
            </w:pPr>
            <w:r w:rsidRPr="001D4EBD">
              <w:rPr>
                <w:sz w:val="20"/>
                <w:szCs w:val="20"/>
                <w:lang w:val="en-US"/>
              </w:rPr>
              <w:t>K1</w:t>
            </w:r>
          </w:p>
        </w:tc>
        <w:tc>
          <w:tcPr>
            <w:tcW w:w="874" w:type="dxa"/>
          </w:tcPr>
          <w:p w:rsidR="001D4EBD" w:rsidRPr="001D4EBD" w:rsidRDefault="001D4EBD" w:rsidP="001D4EBD">
            <w:pPr>
              <w:spacing w:after="0" w:line="240" w:lineRule="auto"/>
              <w:rPr>
                <w:sz w:val="20"/>
                <w:szCs w:val="20"/>
                <w:lang w:val="en-US"/>
              </w:rPr>
            </w:pPr>
            <w:r w:rsidRPr="001D4EBD">
              <w:rPr>
                <w:sz w:val="20"/>
                <w:szCs w:val="20"/>
                <w:lang w:val="en-US"/>
              </w:rPr>
              <w:t>K1</w:t>
            </w:r>
          </w:p>
        </w:tc>
        <w:tc>
          <w:tcPr>
            <w:tcW w:w="874" w:type="dxa"/>
          </w:tcPr>
          <w:p w:rsidR="001D4EBD" w:rsidRPr="001D4EBD" w:rsidRDefault="001D4EBD" w:rsidP="001D4EBD">
            <w:pPr>
              <w:spacing w:after="0" w:line="240" w:lineRule="auto"/>
              <w:rPr>
                <w:sz w:val="20"/>
                <w:szCs w:val="20"/>
                <w:lang w:val="en-US"/>
              </w:rPr>
            </w:pPr>
            <w:r w:rsidRPr="001D4EBD">
              <w:rPr>
                <w:sz w:val="20"/>
                <w:szCs w:val="20"/>
                <w:lang w:val="en-US"/>
              </w:rPr>
              <w:t>K1</w:t>
            </w:r>
          </w:p>
        </w:tc>
        <w:tc>
          <w:tcPr>
            <w:tcW w:w="874" w:type="dxa"/>
          </w:tcPr>
          <w:p w:rsidR="001D4EBD" w:rsidRPr="001D4EBD" w:rsidRDefault="001D4EBD" w:rsidP="001D4EBD">
            <w:pPr>
              <w:spacing w:after="0" w:line="240" w:lineRule="auto"/>
              <w:rPr>
                <w:sz w:val="20"/>
                <w:szCs w:val="20"/>
                <w:lang w:val="en-US"/>
              </w:rPr>
            </w:pPr>
            <w:r w:rsidRPr="001D4EBD">
              <w:rPr>
                <w:sz w:val="20"/>
                <w:szCs w:val="20"/>
                <w:lang w:val="en-US"/>
              </w:rPr>
              <w:t>K1</w:t>
            </w:r>
          </w:p>
        </w:tc>
        <w:tc>
          <w:tcPr>
            <w:tcW w:w="874" w:type="dxa"/>
          </w:tcPr>
          <w:p w:rsidR="001D4EBD" w:rsidRPr="001D4EBD" w:rsidRDefault="001D4EBD" w:rsidP="001D4EBD">
            <w:pPr>
              <w:spacing w:after="0" w:line="240" w:lineRule="auto"/>
              <w:rPr>
                <w:sz w:val="20"/>
                <w:szCs w:val="20"/>
                <w:lang w:val="en-US"/>
              </w:rPr>
            </w:pPr>
            <w:r w:rsidRPr="001D4EBD">
              <w:rPr>
                <w:sz w:val="20"/>
                <w:szCs w:val="20"/>
                <w:lang w:val="en-US"/>
              </w:rPr>
              <w:t>K1</w:t>
            </w:r>
          </w:p>
        </w:tc>
      </w:tr>
    </w:tbl>
    <w:p w:rsidR="001D4EBD" w:rsidRPr="001D4EBD" w:rsidRDefault="001D4EBD" w:rsidP="001D4EBD">
      <w:pPr>
        <w:spacing w:after="0" w:line="240" w:lineRule="auto"/>
        <w:rPr>
          <w:sz w:val="20"/>
          <w:szCs w:val="20"/>
        </w:rPr>
      </w:pPr>
      <w:r w:rsidRPr="001D4EBD">
        <w:rPr>
          <w:sz w:val="20"/>
          <w:szCs w:val="20"/>
        </w:rPr>
        <w:t xml:space="preserve">В классе К1 2-эквивалентными состояниями будут </w:t>
      </w:r>
      <w:r w:rsidRPr="001D4EBD">
        <w:rPr>
          <w:sz w:val="20"/>
          <w:szCs w:val="20"/>
          <w:lang w:val="en-US"/>
        </w:rPr>
        <w:t>s</w:t>
      </w:r>
      <w:r w:rsidRPr="001D4EBD">
        <w:rPr>
          <w:sz w:val="20"/>
          <w:szCs w:val="20"/>
        </w:rPr>
        <w:t xml:space="preserve">0, </w:t>
      </w:r>
      <w:r w:rsidRPr="001D4EBD">
        <w:rPr>
          <w:sz w:val="20"/>
          <w:szCs w:val="20"/>
          <w:lang w:val="en-US"/>
        </w:rPr>
        <w:t>s</w:t>
      </w:r>
      <w:r w:rsidRPr="001D4EBD">
        <w:rPr>
          <w:sz w:val="20"/>
          <w:szCs w:val="20"/>
        </w:rPr>
        <w:t xml:space="preserve">1 и </w:t>
      </w:r>
      <w:r w:rsidRPr="001D4EBD">
        <w:rPr>
          <w:sz w:val="20"/>
          <w:szCs w:val="20"/>
          <w:lang w:val="en-US"/>
        </w:rPr>
        <w:t>s</w:t>
      </w:r>
      <w:r w:rsidRPr="001D4EBD">
        <w:rPr>
          <w:sz w:val="20"/>
          <w:szCs w:val="20"/>
        </w:rPr>
        <w:t>2. Состояние ошибки – отдельный класс 2-эквивалентных состояний. Остальные классы 1-эквивалентных состояний также являются и 2-эквивалентными. Классы 2-эквивалентных состояний не совпадают с классами 1-эквивалентных состояний, поэтому строим таблицу переходов в классы 2-эквивалентных состояний для определения классов 3-эквивалентных состояний.</w:t>
      </w:r>
    </w:p>
    <w:p w:rsidR="001D4EBD" w:rsidRPr="001D4EBD" w:rsidRDefault="001D4EBD" w:rsidP="001D4EBD">
      <w:pPr>
        <w:spacing w:after="0" w:line="240" w:lineRule="auto"/>
        <w:rPr>
          <w:sz w:val="20"/>
          <w:szCs w:val="20"/>
        </w:rPr>
      </w:pPr>
    </w:p>
    <w:p w:rsidR="001D4EBD" w:rsidRPr="001D4EBD" w:rsidRDefault="001D4EBD" w:rsidP="001D4EBD">
      <w:pPr>
        <w:spacing w:after="0" w:line="240" w:lineRule="auto"/>
        <w:rPr>
          <w:sz w:val="20"/>
          <w:szCs w:val="20"/>
        </w:rPr>
      </w:pPr>
      <w:r w:rsidRPr="001D4EBD">
        <w:rPr>
          <w:sz w:val="20"/>
          <w:szCs w:val="20"/>
        </w:rPr>
        <w:t>Таблица переходов в классы 2-эквивалентных состояний.</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74"/>
        <w:gridCol w:w="874"/>
        <w:gridCol w:w="874"/>
        <w:gridCol w:w="874"/>
        <w:gridCol w:w="874"/>
        <w:gridCol w:w="874"/>
        <w:gridCol w:w="874"/>
        <w:gridCol w:w="874"/>
        <w:gridCol w:w="874"/>
        <w:gridCol w:w="874"/>
        <w:gridCol w:w="874"/>
      </w:tblGrid>
      <w:tr w:rsidR="001D4EBD" w:rsidRPr="001D4EBD" w:rsidTr="00054219">
        <w:tblPrEx>
          <w:tblCellMar>
            <w:top w:w="0" w:type="dxa"/>
            <w:bottom w:w="0" w:type="dxa"/>
          </w:tblCellMar>
        </w:tblPrEx>
        <w:trPr>
          <w:cantSplit/>
        </w:trPr>
        <w:tc>
          <w:tcPr>
            <w:tcW w:w="874" w:type="dxa"/>
          </w:tcPr>
          <w:p w:rsidR="001D4EBD" w:rsidRPr="001D4EBD" w:rsidRDefault="001D4EBD" w:rsidP="001D4EBD">
            <w:pPr>
              <w:spacing w:after="0" w:line="240" w:lineRule="auto"/>
              <w:rPr>
                <w:sz w:val="20"/>
                <w:szCs w:val="20"/>
              </w:rPr>
            </w:pPr>
          </w:p>
        </w:tc>
        <w:tc>
          <w:tcPr>
            <w:tcW w:w="2622" w:type="dxa"/>
            <w:gridSpan w:val="3"/>
          </w:tcPr>
          <w:p w:rsidR="001D4EBD" w:rsidRPr="001D4EBD" w:rsidRDefault="001D4EBD" w:rsidP="001D4EBD">
            <w:pPr>
              <w:spacing w:after="0" w:line="240" w:lineRule="auto"/>
              <w:rPr>
                <w:sz w:val="20"/>
                <w:szCs w:val="20"/>
                <w:lang w:val="en-US"/>
              </w:rPr>
            </w:pPr>
            <w:r w:rsidRPr="001D4EBD">
              <w:rPr>
                <w:sz w:val="20"/>
                <w:szCs w:val="20"/>
                <w:lang w:val="en-US"/>
              </w:rPr>
              <w:t>K1</w:t>
            </w:r>
          </w:p>
        </w:tc>
        <w:tc>
          <w:tcPr>
            <w:tcW w:w="874" w:type="dxa"/>
          </w:tcPr>
          <w:p w:rsidR="001D4EBD" w:rsidRPr="001D4EBD" w:rsidRDefault="001D4EBD" w:rsidP="001D4EBD">
            <w:pPr>
              <w:spacing w:after="0" w:line="240" w:lineRule="auto"/>
              <w:rPr>
                <w:sz w:val="20"/>
                <w:szCs w:val="20"/>
                <w:lang w:val="en-US"/>
              </w:rPr>
            </w:pPr>
            <w:r w:rsidRPr="001D4EBD">
              <w:rPr>
                <w:sz w:val="20"/>
                <w:szCs w:val="20"/>
                <w:lang w:val="en-US"/>
              </w:rPr>
              <w:t>K2</w:t>
            </w:r>
          </w:p>
        </w:tc>
        <w:tc>
          <w:tcPr>
            <w:tcW w:w="874" w:type="dxa"/>
          </w:tcPr>
          <w:p w:rsidR="001D4EBD" w:rsidRPr="001D4EBD" w:rsidRDefault="001D4EBD" w:rsidP="001D4EBD">
            <w:pPr>
              <w:spacing w:after="0" w:line="240" w:lineRule="auto"/>
              <w:rPr>
                <w:sz w:val="20"/>
                <w:szCs w:val="20"/>
                <w:lang w:val="en-US"/>
              </w:rPr>
            </w:pPr>
            <w:r w:rsidRPr="001D4EBD">
              <w:rPr>
                <w:sz w:val="20"/>
                <w:szCs w:val="20"/>
                <w:lang w:val="en-US"/>
              </w:rPr>
              <w:t>K3</w:t>
            </w:r>
          </w:p>
        </w:tc>
        <w:tc>
          <w:tcPr>
            <w:tcW w:w="1748" w:type="dxa"/>
            <w:gridSpan w:val="2"/>
          </w:tcPr>
          <w:p w:rsidR="001D4EBD" w:rsidRPr="001D4EBD" w:rsidRDefault="001D4EBD" w:rsidP="001D4EBD">
            <w:pPr>
              <w:spacing w:after="0" w:line="240" w:lineRule="auto"/>
              <w:rPr>
                <w:sz w:val="20"/>
                <w:szCs w:val="20"/>
                <w:lang w:val="en-US"/>
              </w:rPr>
            </w:pPr>
            <w:r w:rsidRPr="001D4EBD">
              <w:rPr>
                <w:sz w:val="20"/>
                <w:szCs w:val="20"/>
                <w:lang w:val="en-US"/>
              </w:rPr>
              <w:t>K4</w:t>
            </w:r>
          </w:p>
        </w:tc>
        <w:tc>
          <w:tcPr>
            <w:tcW w:w="2622" w:type="dxa"/>
            <w:gridSpan w:val="3"/>
          </w:tcPr>
          <w:p w:rsidR="001D4EBD" w:rsidRPr="001D4EBD" w:rsidRDefault="001D4EBD" w:rsidP="001D4EBD">
            <w:pPr>
              <w:spacing w:after="0" w:line="240" w:lineRule="auto"/>
              <w:rPr>
                <w:sz w:val="20"/>
                <w:szCs w:val="20"/>
                <w:lang w:val="en-US"/>
              </w:rPr>
            </w:pPr>
            <w:r w:rsidRPr="001D4EBD">
              <w:rPr>
                <w:sz w:val="20"/>
                <w:szCs w:val="20"/>
                <w:lang w:val="en-US"/>
              </w:rPr>
              <w:t>K5</w:t>
            </w:r>
          </w:p>
        </w:tc>
      </w:tr>
      <w:tr w:rsidR="001D4EBD" w:rsidRPr="001D4EBD" w:rsidTr="00054219">
        <w:tblPrEx>
          <w:tblCellMar>
            <w:top w:w="0" w:type="dxa"/>
            <w:bottom w:w="0" w:type="dxa"/>
          </w:tblCellMar>
        </w:tblPrEx>
        <w:tc>
          <w:tcPr>
            <w:tcW w:w="874" w:type="dxa"/>
          </w:tcPr>
          <w:p w:rsidR="001D4EBD" w:rsidRPr="001D4EBD" w:rsidRDefault="001D4EBD" w:rsidP="001D4EBD">
            <w:pPr>
              <w:spacing w:after="0" w:line="240" w:lineRule="auto"/>
              <w:rPr>
                <w:sz w:val="20"/>
                <w:szCs w:val="20"/>
              </w:rPr>
            </w:pPr>
          </w:p>
        </w:tc>
        <w:tc>
          <w:tcPr>
            <w:tcW w:w="874" w:type="dxa"/>
          </w:tcPr>
          <w:p w:rsidR="001D4EBD" w:rsidRPr="001D4EBD" w:rsidRDefault="001D4EBD" w:rsidP="001D4EBD">
            <w:pPr>
              <w:spacing w:after="0" w:line="240" w:lineRule="auto"/>
              <w:rPr>
                <w:sz w:val="20"/>
                <w:szCs w:val="20"/>
                <w:lang w:val="en-US"/>
              </w:rPr>
            </w:pPr>
            <w:r w:rsidRPr="001D4EBD">
              <w:rPr>
                <w:sz w:val="20"/>
                <w:szCs w:val="20"/>
                <w:lang w:val="en-US"/>
              </w:rPr>
              <w:t>s0</w:t>
            </w:r>
          </w:p>
        </w:tc>
        <w:tc>
          <w:tcPr>
            <w:tcW w:w="874" w:type="dxa"/>
          </w:tcPr>
          <w:p w:rsidR="001D4EBD" w:rsidRPr="001D4EBD" w:rsidRDefault="001D4EBD" w:rsidP="001D4EBD">
            <w:pPr>
              <w:spacing w:after="0" w:line="240" w:lineRule="auto"/>
              <w:rPr>
                <w:sz w:val="20"/>
                <w:szCs w:val="20"/>
                <w:lang w:val="en-US"/>
              </w:rPr>
            </w:pPr>
            <w:r w:rsidRPr="001D4EBD">
              <w:rPr>
                <w:sz w:val="20"/>
                <w:szCs w:val="20"/>
                <w:lang w:val="en-US"/>
              </w:rPr>
              <w:t>s1</w:t>
            </w:r>
          </w:p>
        </w:tc>
        <w:tc>
          <w:tcPr>
            <w:tcW w:w="874" w:type="dxa"/>
          </w:tcPr>
          <w:p w:rsidR="001D4EBD" w:rsidRPr="001D4EBD" w:rsidRDefault="001D4EBD" w:rsidP="001D4EBD">
            <w:pPr>
              <w:spacing w:after="0" w:line="240" w:lineRule="auto"/>
              <w:rPr>
                <w:sz w:val="20"/>
                <w:szCs w:val="20"/>
                <w:lang w:val="en-US"/>
              </w:rPr>
            </w:pPr>
            <w:r w:rsidRPr="001D4EBD">
              <w:rPr>
                <w:sz w:val="20"/>
                <w:szCs w:val="20"/>
                <w:lang w:val="en-US"/>
              </w:rPr>
              <w:t>s2</w:t>
            </w:r>
          </w:p>
        </w:tc>
        <w:tc>
          <w:tcPr>
            <w:tcW w:w="874" w:type="dxa"/>
          </w:tcPr>
          <w:p w:rsidR="001D4EBD" w:rsidRPr="001D4EBD" w:rsidRDefault="001D4EBD" w:rsidP="001D4EBD">
            <w:pPr>
              <w:spacing w:after="0" w:line="240" w:lineRule="auto"/>
              <w:rPr>
                <w:sz w:val="20"/>
                <w:szCs w:val="20"/>
                <w:lang w:val="en-US"/>
              </w:rPr>
            </w:pPr>
          </w:p>
        </w:tc>
        <w:tc>
          <w:tcPr>
            <w:tcW w:w="874" w:type="dxa"/>
          </w:tcPr>
          <w:p w:rsidR="001D4EBD" w:rsidRPr="001D4EBD" w:rsidRDefault="001D4EBD" w:rsidP="001D4EBD">
            <w:pPr>
              <w:spacing w:after="0" w:line="240" w:lineRule="auto"/>
              <w:rPr>
                <w:sz w:val="20"/>
                <w:szCs w:val="20"/>
                <w:lang w:val="en-US"/>
              </w:rPr>
            </w:pPr>
            <w:r w:rsidRPr="001D4EBD">
              <w:rPr>
                <w:sz w:val="20"/>
                <w:szCs w:val="20"/>
                <w:lang w:val="en-US"/>
              </w:rPr>
              <w:t>s3</w:t>
            </w:r>
          </w:p>
        </w:tc>
        <w:tc>
          <w:tcPr>
            <w:tcW w:w="874" w:type="dxa"/>
          </w:tcPr>
          <w:p w:rsidR="001D4EBD" w:rsidRPr="001D4EBD" w:rsidRDefault="001D4EBD" w:rsidP="001D4EBD">
            <w:pPr>
              <w:spacing w:after="0" w:line="240" w:lineRule="auto"/>
              <w:rPr>
                <w:sz w:val="20"/>
                <w:szCs w:val="20"/>
                <w:lang w:val="en-US"/>
              </w:rPr>
            </w:pPr>
            <w:r w:rsidRPr="001D4EBD">
              <w:rPr>
                <w:sz w:val="20"/>
                <w:szCs w:val="20"/>
                <w:lang w:val="en-US"/>
              </w:rPr>
              <w:t>s5</w:t>
            </w:r>
          </w:p>
        </w:tc>
        <w:tc>
          <w:tcPr>
            <w:tcW w:w="874" w:type="dxa"/>
          </w:tcPr>
          <w:p w:rsidR="001D4EBD" w:rsidRPr="001D4EBD" w:rsidRDefault="001D4EBD" w:rsidP="001D4EBD">
            <w:pPr>
              <w:spacing w:after="0" w:line="240" w:lineRule="auto"/>
              <w:rPr>
                <w:sz w:val="20"/>
                <w:szCs w:val="20"/>
                <w:lang w:val="en-US"/>
              </w:rPr>
            </w:pPr>
            <w:r w:rsidRPr="001D4EBD">
              <w:rPr>
                <w:sz w:val="20"/>
                <w:szCs w:val="20"/>
                <w:lang w:val="en-US"/>
              </w:rPr>
              <w:t>s6</w:t>
            </w:r>
          </w:p>
        </w:tc>
        <w:tc>
          <w:tcPr>
            <w:tcW w:w="874" w:type="dxa"/>
          </w:tcPr>
          <w:p w:rsidR="001D4EBD" w:rsidRPr="001D4EBD" w:rsidRDefault="001D4EBD" w:rsidP="001D4EBD">
            <w:pPr>
              <w:spacing w:after="0" w:line="240" w:lineRule="auto"/>
              <w:rPr>
                <w:sz w:val="20"/>
                <w:szCs w:val="20"/>
                <w:lang w:val="en-US"/>
              </w:rPr>
            </w:pPr>
            <w:r w:rsidRPr="001D4EBD">
              <w:rPr>
                <w:sz w:val="20"/>
                <w:szCs w:val="20"/>
                <w:lang w:val="en-US"/>
              </w:rPr>
              <w:t>s4</w:t>
            </w:r>
          </w:p>
        </w:tc>
        <w:tc>
          <w:tcPr>
            <w:tcW w:w="874" w:type="dxa"/>
          </w:tcPr>
          <w:p w:rsidR="001D4EBD" w:rsidRPr="001D4EBD" w:rsidRDefault="001D4EBD" w:rsidP="001D4EBD">
            <w:pPr>
              <w:spacing w:after="0" w:line="240" w:lineRule="auto"/>
              <w:rPr>
                <w:sz w:val="20"/>
                <w:szCs w:val="20"/>
                <w:lang w:val="en-US"/>
              </w:rPr>
            </w:pPr>
            <w:r w:rsidRPr="001D4EBD">
              <w:rPr>
                <w:sz w:val="20"/>
                <w:szCs w:val="20"/>
                <w:lang w:val="en-US"/>
              </w:rPr>
              <w:t>s7</w:t>
            </w:r>
          </w:p>
        </w:tc>
        <w:tc>
          <w:tcPr>
            <w:tcW w:w="874" w:type="dxa"/>
          </w:tcPr>
          <w:p w:rsidR="001D4EBD" w:rsidRPr="001D4EBD" w:rsidRDefault="001D4EBD" w:rsidP="001D4EBD">
            <w:pPr>
              <w:spacing w:after="0" w:line="240" w:lineRule="auto"/>
              <w:rPr>
                <w:sz w:val="20"/>
                <w:szCs w:val="20"/>
                <w:lang w:val="en-US"/>
              </w:rPr>
            </w:pPr>
            <w:r w:rsidRPr="001D4EBD">
              <w:rPr>
                <w:sz w:val="20"/>
                <w:szCs w:val="20"/>
                <w:lang w:val="en-US"/>
              </w:rPr>
              <w:t>s8</w:t>
            </w:r>
          </w:p>
        </w:tc>
      </w:tr>
      <w:tr w:rsidR="001D4EBD" w:rsidRPr="001D4EBD" w:rsidTr="00054219">
        <w:tblPrEx>
          <w:tblCellMar>
            <w:top w:w="0" w:type="dxa"/>
            <w:bottom w:w="0" w:type="dxa"/>
          </w:tblCellMar>
        </w:tblPrEx>
        <w:tc>
          <w:tcPr>
            <w:tcW w:w="874" w:type="dxa"/>
          </w:tcPr>
          <w:p w:rsidR="001D4EBD" w:rsidRPr="001D4EBD" w:rsidRDefault="001D4EBD" w:rsidP="001D4EBD">
            <w:pPr>
              <w:spacing w:after="0" w:line="240" w:lineRule="auto"/>
              <w:rPr>
                <w:sz w:val="20"/>
                <w:szCs w:val="20"/>
              </w:rPr>
            </w:pPr>
            <w:r w:rsidRPr="001D4EBD">
              <w:rPr>
                <w:sz w:val="20"/>
                <w:szCs w:val="20"/>
              </w:rPr>
              <w:t>ц</w:t>
            </w:r>
          </w:p>
        </w:tc>
        <w:tc>
          <w:tcPr>
            <w:tcW w:w="874" w:type="dxa"/>
          </w:tcPr>
          <w:p w:rsidR="001D4EBD" w:rsidRPr="001D4EBD" w:rsidRDefault="001D4EBD" w:rsidP="001D4EBD">
            <w:pPr>
              <w:spacing w:after="0" w:line="240" w:lineRule="auto"/>
              <w:rPr>
                <w:sz w:val="20"/>
                <w:szCs w:val="20"/>
              </w:rPr>
            </w:pPr>
            <w:r w:rsidRPr="001D4EBD">
              <w:rPr>
                <w:sz w:val="20"/>
                <w:szCs w:val="20"/>
                <w:lang w:val="en-US"/>
              </w:rPr>
              <w:t>K4</w:t>
            </w:r>
          </w:p>
        </w:tc>
        <w:tc>
          <w:tcPr>
            <w:tcW w:w="874" w:type="dxa"/>
          </w:tcPr>
          <w:p w:rsidR="001D4EBD" w:rsidRPr="001D4EBD" w:rsidRDefault="001D4EBD" w:rsidP="001D4EBD">
            <w:pPr>
              <w:spacing w:after="0" w:line="240" w:lineRule="auto"/>
              <w:rPr>
                <w:sz w:val="20"/>
                <w:szCs w:val="20"/>
                <w:lang w:val="en-US"/>
              </w:rPr>
            </w:pPr>
            <w:r w:rsidRPr="001D4EBD">
              <w:rPr>
                <w:sz w:val="20"/>
                <w:szCs w:val="20"/>
                <w:lang w:val="en-US"/>
              </w:rPr>
              <w:t>K4</w:t>
            </w:r>
          </w:p>
        </w:tc>
        <w:tc>
          <w:tcPr>
            <w:tcW w:w="874" w:type="dxa"/>
          </w:tcPr>
          <w:p w:rsidR="001D4EBD" w:rsidRPr="001D4EBD" w:rsidRDefault="001D4EBD" w:rsidP="001D4EBD">
            <w:pPr>
              <w:spacing w:after="0" w:line="240" w:lineRule="auto"/>
              <w:rPr>
                <w:sz w:val="20"/>
                <w:szCs w:val="20"/>
                <w:lang w:val="en-US"/>
              </w:rPr>
            </w:pPr>
            <w:r w:rsidRPr="001D4EBD">
              <w:rPr>
                <w:sz w:val="20"/>
                <w:szCs w:val="20"/>
                <w:lang w:val="en-US"/>
              </w:rPr>
              <w:t>K4</w:t>
            </w:r>
          </w:p>
        </w:tc>
        <w:tc>
          <w:tcPr>
            <w:tcW w:w="874" w:type="dxa"/>
          </w:tcPr>
          <w:p w:rsidR="001D4EBD" w:rsidRPr="001D4EBD" w:rsidRDefault="001D4EBD" w:rsidP="001D4EBD">
            <w:pPr>
              <w:spacing w:after="0" w:line="240" w:lineRule="auto"/>
              <w:rPr>
                <w:sz w:val="20"/>
                <w:szCs w:val="20"/>
                <w:lang w:val="en-US"/>
              </w:rPr>
            </w:pPr>
            <w:r w:rsidRPr="001D4EBD">
              <w:rPr>
                <w:sz w:val="20"/>
                <w:szCs w:val="20"/>
                <w:lang w:val="en-US"/>
              </w:rPr>
              <w:t>K2</w:t>
            </w:r>
          </w:p>
        </w:tc>
        <w:tc>
          <w:tcPr>
            <w:tcW w:w="874" w:type="dxa"/>
          </w:tcPr>
          <w:p w:rsidR="001D4EBD" w:rsidRPr="001D4EBD" w:rsidRDefault="001D4EBD" w:rsidP="001D4EBD">
            <w:pPr>
              <w:spacing w:after="0" w:line="240" w:lineRule="auto"/>
              <w:rPr>
                <w:sz w:val="20"/>
                <w:szCs w:val="20"/>
                <w:lang w:val="en-US"/>
              </w:rPr>
            </w:pPr>
            <w:r w:rsidRPr="001D4EBD">
              <w:rPr>
                <w:sz w:val="20"/>
                <w:szCs w:val="20"/>
                <w:lang w:val="en-US"/>
              </w:rPr>
              <w:t>K5</w:t>
            </w:r>
          </w:p>
        </w:tc>
        <w:tc>
          <w:tcPr>
            <w:tcW w:w="874" w:type="dxa"/>
          </w:tcPr>
          <w:p w:rsidR="001D4EBD" w:rsidRPr="001D4EBD" w:rsidRDefault="001D4EBD" w:rsidP="001D4EBD">
            <w:pPr>
              <w:spacing w:after="0" w:line="240" w:lineRule="auto"/>
              <w:rPr>
                <w:sz w:val="20"/>
                <w:szCs w:val="20"/>
                <w:lang w:val="en-US"/>
              </w:rPr>
            </w:pPr>
            <w:r w:rsidRPr="001D4EBD">
              <w:rPr>
                <w:sz w:val="20"/>
                <w:szCs w:val="20"/>
                <w:lang w:val="en-US"/>
              </w:rPr>
              <w:t>K4</w:t>
            </w:r>
          </w:p>
        </w:tc>
        <w:tc>
          <w:tcPr>
            <w:tcW w:w="874" w:type="dxa"/>
          </w:tcPr>
          <w:p w:rsidR="001D4EBD" w:rsidRPr="001D4EBD" w:rsidRDefault="001D4EBD" w:rsidP="001D4EBD">
            <w:pPr>
              <w:spacing w:after="0" w:line="240" w:lineRule="auto"/>
              <w:rPr>
                <w:sz w:val="20"/>
                <w:szCs w:val="20"/>
                <w:lang w:val="en-US"/>
              </w:rPr>
            </w:pPr>
            <w:r w:rsidRPr="001D4EBD">
              <w:rPr>
                <w:sz w:val="20"/>
                <w:szCs w:val="20"/>
                <w:lang w:val="en-US"/>
              </w:rPr>
              <w:t>K4</w:t>
            </w:r>
          </w:p>
        </w:tc>
        <w:tc>
          <w:tcPr>
            <w:tcW w:w="874" w:type="dxa"/>
          </w:tcPr>
          <w:p w:rsidR="001D4EBD" w:rsidRPr="001D4EBD" w:rsidRDefault="001D4EBD" w:rsidP="001D4EBD">
            <w:pPr>
              <w:spacing w:after="0" w:line="240" w:lineRule="auto"/>
              <w:rPr>
                <w:sz w:val="20"/>
                <w:szCs w:val="20"/>
                <w:lang w:val="en-US"/>
              </w:rPr>
            </w:pPr>
            <w:r w:rsidRPr="001D4EBD">
              <w:rPr>
                <w:sz w:val="20"/>
                <w:szCs w:val="20"/>
                <w:lang w:val="en-US"/>
              </w:rPr>
              <w:t>K5</w:t>
            </w:r>
          </w:p>
        </w:tc>
        <w:tc>
          <w:tcPr>
            <w:tcW w:w="874" w:type="dxa"/>
          </w:tcPr>
          <w:p w:rsidR="001D4EBD" w:rsidRPr="001D4EBD" w:rsidRDefault="001D4EBD" w:rsidP="001D4EBD">
            <w:pPr>
              <w:spacing w:after="0" w:line="240" w:lineRule="auto"/>
              <w:rPr>
                <w:sz w:val="20"/>
                <w:szCs w:val="20"/>
                <w:lang w:val="en-US"/>
              </w:rPr>
            </w:pPr>
            <w:r w:rsidRPr="001D4EBD">
              <w:rPr>
                <w:sz w:val="20"/>
                <w:szCs w:val="20"/>
                <w:lang w:val="en-US"/>
              </w:rPr>
              <w:t>K5</w:t>
            </w:r>
          </w:p>
        </w:tc>
        <w:tc>
          <w:tcPr>
            <w:tcW w:w="874" w:type="dxa"/>
          </w:tcPr>
          <w:p w:rsidR="001D4EBD" w:rsidRPr="001D4EBD" w:rsidRDefault="001D4EBD" w:rsidP="001D4EBD">
            <w:pPr>
              <w:spacing w:after="0" w:line="240" w:lineRule="auto"/>
              <w:rPr>
                <w:sz w:val="20"/>
                <w:szCs w:val="20"/>
                <w:lang w:val="en-US"/>
              </w:rPr>
            </w:pPr>
            <w:r w:rsidRPr="001D4EBD">
              <w:rPr>
                <w:sz w:val="20"/>
                <w:szCs w:val="20"/>
                <w:lang w:val="en-US"/>
              </w:rPr>
              <w:t>K5</w:t>
            </w:r>
          </w:p>
        </w:tc>
      </w:tr>
      <w:tr w:rsidR="001D4EBD" w:rsidRPr="001D4EBD" w:rsidTr="00054219">
        <w:tblPrEx>
          <w:tblCellMar>
            <w:top w:w="0" w:type="dxa"/>
            <w:bottom w:w="0" w:type="dxa"/>
          </w:tblCellMar>
        </w:tblPrEx>
        <w:tc>
          <w:tcPr>
            <w:tcW w:w="874" w:type="dxa"/>
          </w:tcPr>
          <w:p w:rsidR="001D4EBD" w:rsidRPr="001D4EBD" w:rsidRDefault="001D4EBD" w:rsidP="001D4EBD">
            <w:pPr>
              <w:spacing w:after="0" w:line="240" w:lineRule="auto"/>
              <w:rPr>
                <w:sz w:val="20"/>
                <w:szCs w:val="20"/>
              </w:rPr>
            </w:pPr>
            <w:r w:rsidRPr="001D4EBD">
              <w:rPr>
                <w:sz w:val="20"/>
                <w:szCs w:val="20"/>
              </w:rPr>
              <w:t>.</w:t>
            </w:r>
          </w:p>
        </w:tc>
        <w:tc>
          <w:tcPr>
            <w:tcW w:w="874" w:type="dxa"/>
          </w:tcPr>
          <w:p w:rsidR="001D4EBD" w:rsidRPr="001D4EBD" w:rsidRDefault="001D4EBD" w:rsidP="001D4EBD">
            <w:pPr>
              <w:spacing w:after="0" w:line="240" w:lineRule="auto"/>
              <w:rPr>
                <w:sz w:val="20"/>
                <w:szCs w:val="20"/>
                <w:lang w:val="en-US"/>
              </w:rPr>
            </w:pPr>
            <w:r w:rsidRPr="001D4EBD">
              <w:rPr>
                <w:sz w:val="20"/>
                <w:szCs w:val="20"/>
                <w:lang w:val="en-US"/>
              </w:rPr>
              <w:t>K3</w:t>
            </w:r>
          </w:p>
        </w:tc>
        <w:tc>
          <w:tcPr>
            <w:tcW w:w="874" w:type="dxa"/>
          </w:tcPr>
          <w:p w:rsidR="001D4EBD" w:rsidRPr="001D4EBD" w:rsidRDefault="001D4EBD" w:rsidP="001D4EBD">
            <w:pPr>
              <w:spacing w:after="0" w:line="240" w:lineRule="auto"/>
              <w:rPr>
                <w:sz w:val="20"/>
                <w:szCs w:val="20"/>
                <w:lang w:val="en-US"/>
              </w:rPr>
            </w:pPr>
            <w:r w:rsidRPr="001D4EBD">
              <w:rPr>
                <w:sz w:val="20"/>
                <w:szCs w:val="20"/>
                <w:lang w:val="en-US"/>
              </w:rPr>
              <w:t>K3</w:t>
            </w:r>
          </w:p>
        </w:tc>
        <w:tc>
          <w:tcPr>
            <w:tcW w:w="874" w:type="dxa"/>
          </w:tcPr>
          <w:p w:rsidR="001D4EBD" w:rsidRPr="001D4EBD" w:rsidRDefault="001D4EBD" w:rsidP="001D4EBD">
            <w:pPr>
              <w:spacing w:after="0" w:line="240" w:lineRule="auto"/>
              <w:rPr>
                <w:sz w:val="20"/>
                <w:szCs w:val="20"/>
                <w:lang w:val="en-US"/>
              </w:rPr>
            </w:pPr>
            <w:r w:rsidRPr="001D4EBD">
              <w:rPr>
                <w:sz w:val="20"/>
                <w:szCs w:val="20"/>
                <w:lang w:val="en-US"/>
              </w:rPr>
              <w:t>K3</w:t>
            </w:r>
          </w:p>
        </w:tc>
        <w:tc>
          <w:tcPr>
            <w:tcW w:w="874" w:type="dxa"/>
          </w:tcPr>
          <w:p w:rsidR="001D4EBD" w:rsidRPr="001D4EBD" w:rsidRDefault="001D4EBD" w:rsidP="001D4EBD">
            <w:pPr>
              <w:spacing w:after="0" w:line="240" w:lineRule="auto"/>
              <w:rPr>
                <w:sz w:val="20"/>
                <w:szCs w:val="20"/>
                <w:lang w:val="en-US"/>
              </w:rPr>
            </w:pPr>
            <w:smartTag w:uri="urn:schemas-microsoft-com:office:smarttags" w:element="place">
              <w:r w:rsidRPr="001D4EBD">
                <w:rPr>
                  <w:sz w:val="20"/>
                  <w:szCs w:val="20"/>
                  <w:lang w:val="en-US"/>
                </w:rPr>
                <w:t>K2</w:t>
              </w:r>
            </w:smartTag>
          </w:p>
        </w:tc>
        <w:tc>
          <w:tcPr>
            <w:tcW w:w="874" w:type="dxa"/>
          </w:tcPr>
          <w:p w:rsidR="001D4EBD" w:rsidRPr="001D4EBD" w:rsidRDefault="001D4EBD" w:rsidP="001D4EBD">
            <w:pPr>
              <w:spacing w:after="0" w:line="240" w:lineRule="auto"/>
              <w:rPr>
                <w:sz w:val="20"/>
                <w:szCs w:val="20"/>
                <w:lang w:val="en-US"/>
              </w:rPr>
            </w:pPr>
            <w:smartTag w:uri="urn:schemas-microsoft-com:office:smarttags" w:element="place">
              <w:r w:rsidRPr="001D4EBD">
                <w:rPr>
                  <w:sz w:val="20"/>
                  <w:szCs w:val="20"/>
                  <w:lang w:val="en-US"/>
                </w:rPr>
                <w:t>K2</w:t>
              </w:r>
            </w:smartTag>
          </w:p>
        </w:tc>
        <w:tc>
          <w:tcPr>
            <w:tcW w:w="874" w:type="dxa"/>
          </w:tcPr>
          <w:p w:rsidR="001D4EBD" w:rsidRPr="001D4EBD" w:rsidRDefault="001D4EBD" w:rsidP="001D4EBD">
            <w:pPr>
              <w:spacing w:after="0" w:line="240" w:lineRule="auto"/>
              <w:rPr>
                <w:sz w:val="20"/>
                <w:szCs w:val="20"/>
                <w:lang w:val="en-US"/>
              </w:rPr>
            </w:pPr>
            <w:r w:rsidRPr="001D4EBD">
              <w:rPr>
                <w:sz w:val="20"/>
                <w:szCs w:val="20"/>
                <w:lang w:val="en-US"/>
              </w:rPr>
              <w:t>K5</w:t>
            </w:r>
          </w:p>
        </w:tc>
        <w:tc>
          <w:tcPr>
            <w:tcW w:w="874" w:type="dxa"/>
          </w:tcPr>
          <w:p w:rsidR="001D4EBD" w:rsidRPr="001D4EBD" w:rsidRDefault="001D4EBD" w:rsidP="001D4EBD">
            <w:pPr>
              <w:spacing w:after="0" w:line="240" w:lineRule="auto"/>
              <w:rPr>
                <w:sz w:val="20"/>
                <w:szCs w:val="20"/>
                <w:lang w:val="en-US"/>
              </w:rPr>
            </w:pPr>
            <w:r w:rsidRPr="001D4EBD">
              <w:rPr>
                <w:sz w:val="20"/>
                <w:szCs w:val="20"/>
                <w:lang w:val="en-US"/>
              </w:rPr>
              <w:t>K5</w:t>
            </w:r>
          </w:p>
        </w:tc>
        <w:tc>
          <w:tcPr>
            <w:tcW w:w="874" w:type="dxa"/>
          </w:tcPr>
          <w:p w:rsidR="001D4EBD" w:rsidRPr="001D4EBD" w:rsidRDefault="001D4EBD" w:rsidP="001D4EBD">
            <w:pPr>
              <w:spacing w:after="0" w:line="240" w:lineRule="auto"/>
              <w:rPr>
                <w:sz w:val="20"/>
                <w:szCs w:val="20"/>
                <w:lang w:val="en-US"/>
              </w:rPr>
            </w:pPr>
            <w:smartTag w:uri="urn:schemas-microsoft-com:office:smarttags" w:element="place">
              <w:r w:rsidRPr="001D4EBD">
                <w:rPr>
                  <w:sz w:val="20"/>
                  <w:szCs w:val="20"/>
                  <w:lang w:val="en-US"/>
                </w:rPr>
                <w:t>K2</w:t>
              </w:r>
            </w:smartTag>
          </w:p>
        </w:tc>
        <w:tc>
          <w:tcPr>
            <w:tcW w:w="874" w:type="dxa"/>
          </w:tcPr>
          <w:p w:rsidR="001D4EBD" w:rsidRPr="001D4EBD" w:rsidRDefault="001D4EBD" w:rsidP="001D4EBD">
            <w:pPr>
              <w:spacing w:after="0" w:line="240" w:lineRule="auto"/>
              <w:rPr>
                <w:sz w:val="20"/>
                <w:szCs w:val="20"/>
                <w:lang w:val="en-US"/>
              </w:rPr>
            </w:pPr>
            <w:smartTag w:uri="urn:schemas-microsoft-com:office:smarttags" w:element="place">
              <w:r w:rsidRPr="001D4EBD">
                <w:rPr>
                  <w:sz w:val="20"/>
                  <w:szCs w:val="20"/>
                  <w:lang w:val="en-US"/>
                </w:rPr>
                <w:t>K2</w:t>
              </w:r>
            </w:smartTag>
          </w:p>
        </w:tc>
        <w:tc>
          <w:tcPr>
            <w:tcW w:w="874" w:type="dxa"/>
          </w:tcPr>
          <w:p w:rsidR="001D4EBD" w:rsidRPr="001D4EBD" w:rsidRDefault="001D4EBD" w:rsidP="001D4EBD">
            <w:pPr>
              <w:spacing w:after="0" w:line="240" w:lineRule="auto"/>
              <w:rPr>
                <w:sz w:val="20"/>
                <w:szCs w:val="20"/>
                <w:lang w:val="en-US"/>
              </w:rPr>
            </w:pPr>
            <w:smartTag w:uri="urn:schemas-microsoft-com:office:smarttags" w:element="place">
              <w:r w:rsidRPr="001D4EBD">
                <w:rPr>
                  <w:sz w:val="20"/>
                  <w:szCs w:val="20"/>
                  <w:lang w:val="en-US"/>
                </w:rPr>
                <w:t>K2</w:t>
              </w:r>
            </w:smartTag>
          </w:p>
        </w:tc>
      </w:tr>
      <w:tr w:rsidR="001D4EBD" w:rsidRPr="001D4EBD" w:rsidTr="00054219">
        <w:tblPrEx>
          <w:tblCellMar>
            <w:top w:w="0" w:type="dxa"/>
            <w:bottom w:w="0" w:type="dxa"/>
          </w:tblCellMar>
        </w:tblPrEx>
        <w:tc>
          <w:tcPr>
            <w:tcW w:w="874" w:type="dxa"/>
          </w:tcPr>
          <w:p w:rsidR="001D4EBD" w:rsidRPr="001D4EBD" w:rsidRDefault="001D4EBD" w:rsidP="001D4EBD">
            <w:pPr>
              <w:spacing w:after="0" w:line="240" w:lineRule="auto"/>
              <w:rPr>
                <w:sz w:val="20"/>
                <w:szCs w:val="20"/>
              </w:rPr>
            </w:pPr>
            <w:r w:rsidRPr="001D4EBD">
              <w:rPr>
                <w:sz w:val="20"/>
                <w:szCs w:val="20"/>
              </w:rPr>
              <w:t>+</w:t>
            </w:r>
          </w:p>
        </w:tc>
        <w:tc>
          <w:tcPr>
            <w:tcW w:w="874" w:type="dxa"/>
          </w:tcPr>
          <w:p w:rsidR="001D4EBD" w:rsidRPr="001D4EBD" w:rsidRDefault="001D4EBD" w:rsidP="001D4EBD">
            <w:pPr>
              <w:spacing w:after="0" w:line="240" w:lineRule="auto"/>
              <w:rPr>
                <w:sz w:val="20"/>
                <w:szCs w:val="20"/>
                <w:lang w:val="en-US"/>
              </w:rPr>
            </w:pPr>
            <w:r w:rsidRPr="001D4EBD">
              <w:rPr>
                <w:sz w:val="20"/>
                <w:szCs w:val="20"/>
                <w:lang w:val="en-US"/>
              </w:rPr>
              <w:t>K1</w:t>
            </w:r>
          </w:p>
        </w:tc>
        <w:tc>
          <w:tcPr>
            <w:tcW w:w="874" w:type="dxa"/>
          </w:tcPr>
          <w:p w:rsidR="001D4EBD" w:rsidRPr="001D4EBD" w:rsidRDefault="001D4EBD" w:rsidP="001D4EBD">
            <w:pPr>
              <w:spacing w:after="0" w:line="240" w:lineRule="auto"/>
              <w:rPr>
                <w:sz w:val="20"/>
                <w:szCs w:val="20"/>
                <w:lang w:val="en-US"/>
              </w:rPr>
            </w:pPr>
            <w:smartTag w:uri="urn:schemas-microsoft-com:office:smarttags" w:element="place">
              <w:r w:rsidRPr="001D4EBD">
                <w:rPr>
                  <w:sz w:val="20"/>
                  <w:szCs w:val="20"/>
                  <w:lang w:val="en-US"/>
                </w:rPr>
                <w:t>K2</w:t>
              </w:r>
            </w:smartTag>
          </w:p>
        </w:tc>
        <w:tc>
          <w:tcPr>
            <w:tcW w:w="874" w:type="dxa"/>
          </w:tcPr>
          <w:p w:rsidR="001D4EBD" w:rsidRPr="001D4EBD" w:rsidRDefault="001D4EBD" w:rsidP="001D4EBD">
            <w:pPr>
              <w:spacing w:after="0" w:line="240" w:lineRule="auto"/>
              <w:rPr>
                <w:sz w:val="20"/>
                <w:szCs w:val="20"/>
                <w:lang w:val="en-US"/>
              </w:rPr>
            </w:pPr>
            <w:smartTag w:uri="urn:schemas-microsoft-com:office:smarttags" w:element="place">
              <w:r w:rsidRPr="001D4EBD">
                <w:rPr>
                  <w:sz w:val="20"/>
                  <w:szCs w:val="20"/>
                  <w:lang w:val="en-US"/>
                </w:rPr>
                <w:t>K2</w:t>
              </w:r>
            </w:smartTag>
          </w:p>
        </w:tc>
        <w:tc>
          <w:tcPr>
            <w:tcW w:w="874" w:type="dxa"/>
          </w:tcPr>
          <w:p w:rsidR="001D4EBD" w:rsidRPr="001D4EBD" w:rsidRDefault="001D4EBD" w:rsidP="001D4EBD">
            <w:pPr>
              <w:spacing w:after="0" w:line="240" w:lineRule="auto"/>
              <w:rPr>
                <w:sz w:val="20"/>
                <w:szCs w:val="20"/>
                <w:lang w:val="en-US"/>
              </w:rPr>
            </w:pPr>
            <w:smartTag w:uri="urn:schemas-microsoft-com:office:smarttags" w:element="place">
              <w:r w:rsidRPr="001D4EBD">
                <w:rPr>
                  <w:sz w:val="20"/>
                  <w:szCs w:val="20"/>
                  <w:lang w:val="en-US"/>
                </w:rPr>
                <w:t>K2</w:t>
              </w:r>
            </w:smartTag>
          </w:p>
        </w:tc>
        <w:tc>
          <w:tcPr>
            <w:tcW w:w="874" w:type="dxa"/>
          </w:tcPr>
          <w:p w:rsidR="001D4EBD" w:rsidRPr="001D4EBD" w:rsidRDefault="001D4EBD" w:rsidP="001D4EBD">
            <w:pPr>
              <w:spacing w:after="0" w:line="240" w:lineRule="auto"/>
              <w:rPr>
                <w:sz w:val="20"/>
                <w:szCs w:val="20"/>
                <w:lang w:val="en-US"/>
              </w:rPr>
            </w:pPr>
            <w:smartTag w:uri="urn:schemas-microsoft-com:office:smarttags" w:element="place">
              <w:r w:rsidRPr="001D4EBD">
                <w:rPr>
                  <w:sz w:val="20"/>
                  <w:szCs w:val="20"/>
                  <w:lang w:val="en-US"/>
                </w:rPr>
                <w:t>K2</w:t>
              </w:r>
            </w:smartTag>
          </w:p>
        </w:tc>
        <w:tc>
          <w:tcPr>
            <w:tcW w:w="874" w:type="dxa"/>
          </w:tcPr>
          <w:p w:rsidR="001D4EBD" w:rsidRPr="001D4EBD" w:rsidRDefault="001D4EBD" w:rsidP="001D4EBD">
            <w:pPr>
              <w:spacing w:after="0" w:line="240" w:lineRule="auto"/>
              <w:rPr>
                <w:sz w:val="20"/>
                <w:szCs w:val="20"/>
                <w:lang w:val="en-US"/>
              </w:rPr>
            </w:pPr>
            <w:smartTag w:uri="urn:schemas-microsoft-com:office:smarttags" w:element="place">
              <w:r w:rsidRPr="001D4EBD">
                <w:rPr>
                  <w:sz w:val="20"/>
                  <w:szCs w:val="20"/>
                  <w:lang w:val="en-US"/>
                </w:rPr>
                <w:t>K2</w:t>
              </w:r>
            </w:smartTag>
          </w:p>
        </w:tc>
        <w:tc>
          <w:tcPr>
            <w:tcW w:w="874" w:type="dxa"/>
          </w:tcPr>
          <w:p w:rsidR="001D4EBD" w:rsidRPr="001D4EBD" w:rsidRDefault="001D4EBD" w:rsidP="001D4EBD">
            <w:pPr>
              <w:spacing w:after="0" w:line="240" w:lineRule="auto"/>
              <w:rPr>
                <w:sz w:val="20"/>
                <w:szCs w:val="20"/>
                <w:lang w:val="en-US"/>
              </w:rPr>
            </w:pPr>
            <w:smartTag w:uri="urn:schemas-microsoft-com:office:smarttags" w:element="place">
              <w:r w:rsidRPr="001D4EBD">
                <w:rPr>
                  <w:sz w:val="20"/>
                  <w:szCs w:val="20"/>
                  <w:lang w:val="en-US"/>
                </w:rPr>
                <w:t>K2</w:t>
              </w:r>
            </w:smartTag>
          </w:p>
        </w:tc>
        <w:tc>
          <w:tcPr>
            <w:tcW w:w="874" w:type="dxa"/>
          </w:tcPr>
          <w:p w:rsidR="001D4EBD" w:rsidRPr="001D4EBD" w:rsidRDefault="001D4EBD" w:rsidP="001D4EBD">
            <w:pPr>
              <w:spacing w:after="0" w:line="240" w:lineRule="auto"/>
              <w:rPr>
                <w:sz w:val="20"/>
                <w:szCs w:val="20"/>
                <w:lang w:val="en-US"/>
              </w:rPr>
            </w:pPr>
            <w:smartTag w:uri="urn:schemas-microsoft-com:office:smarttags" w:element="place">
              <w:r w:rsidRPr="001D4EBD">
                <w:rPr>
                  <w:sz w:val="20"/>
                  <w:szCs w:val="20"/>
                  <w:lang w:val="en-US"/>
                </w:rPr>
                <w:t>K2</w:t>
              </w:r>
            </w:smartTag>
          </w:p>
        </w:tc>
        <w:tc>
          <w:tcPr>
            <w:tcW w:w="874" w:type="dxa"/>
          </w:tcPr>
          <w:p w:rsidR="001D4EBD" w:rsidRPr="001D4EBD" w:rsidRDefault="001D4EBD" w:rsidP="001D4EBD">
            <w:pPr>
              <w:spacing w:after="0" w:line="240" w:lineRule="auto"/>
              <w:rPr>
                <w:sz w:val="20"/>
                <w:szCs w:val="20"/>
                <w:lang w:val="en-US"/>
              </w:rPr>
            </w:pPr>
            <w:smartTag w:uri="urn:schemas-microsoft-com:office:smarttags" w:element="place">
              <w:r w:rsidRPr="001D4EBD">
                <w:rPr>
                  <w:sz w:val="20"/>
                  <w:szCs w:val="20"/>
                  <w:lang w:val="en-US"/>
                </w:rPr>
                <w:t>K2</w:t>
              </w:r>
            </w:smartTag>
          </w:p>
        </w:tc>
        <w:tc>
          <w:tcPr>
            <w:tcW w:w="874" w:type="dxa"/>
          </w:tcPr>
          <w:p w:rsidR="001D4EBD" w:rsidRPr="001D4EBD" w:rsidRDefault="001D4EBD" w:rsidP="001D4EBD">
            <w:pPr>
              <w:spacing w:after="0" w:line="240" w:lineRule="auto"/>
              <w:rPr>
                <w:sz w:val="20"/>
                <w:szCs w:val="20"/>
                <w:lang w:val="en-US"/>
              </w:rPr>
            </w:pPr>
            <w:smartTag w:uri="urn:schemas-microsoft-com:office:smarttags" w:element="place">
              <w:r w:rsidRPr="001D4EBD">
                <w:rPr>
                  <w:sz w:val="20"/>
                  <w:szCs w:val="20"/>
                  <w:lang w:val="en-US"/>
                </w:rPr>
                <w:t>K2</w:t>
              </w:r>
            </w:smartTag>
          </w:p>
        </w:tc>
      </w:tr>
      <w:tr w:rsidR="001D4EBD" w:rsidRPr="001D4EBD" w:rsidTr="00054219">
        <w:tblPrEx>
          <w:tblCellMar>
            <w:top w:w="0" w:type="dxa"/>
            <w:bottom w:w="0" w:type="dxa"/>
          </w:tblCellMar>
        </w:tblPrEx>
        <w:tc>
          <w:tcPr>
            <w:tcW w:w="874" w:type="dxa"/>
          </w:tcPr>
          <w:p w:rsidR="001D4EBD" w:rsidRPr="001D4EBD" w:rsidRDefault="001D4EBD" w:rsidP="001D4EBD">
            <w:pPr>
              <w:spacing w:after="0" w:line="240" w:lineRule="auto"/>
              <w:rPr>
                <w:sz w:val="20"/>
                <w:szCs w:val="20"/>
              </w:rPr>
            </w:pPr>
            <w:r w:rsidRPr="001D4EBD">
              <w:rPr>
                <w:sz w:val="20"/>
                <w:szCs w:val="20"/>
              </w:rPr>
              <w:t>-</w:t>
            </w:r>
          </w:p>
        </w:tc>
        <w:tc>
          <w:tcPr>
            <w:tcW w:w="874" w:type="dxa"/>
          </w:tcPr>
          <w:p w:rsidR="001D4EBD" w:rsidRPr="001D4EBD" w:rsidRDefault="001D4EBD" w:rsidP="001D4EBD">
            <w:pPr>
              <w:spacing w:after="0" w:line="240" w:lineRule="auto"/>
              <w:rPr>
                <w:sz w:val="20"/>
                <w:szCs w:val="20"/>
                <w:lang w:val="en-US"/>
              </w:rPr>
            </w:pPr>
            <w:r w:rsidRPr="001D4EBD">
              <w:rPr>
                <w:sz w:val="20"/>
                <w:szCs w:val="20"/>
                <w:lang w:val="en-US"/>
              </w:rPr>
              <w:t>K1</w:t>
            </w:r>
          </w:p>
        </w:tc>
        <w:tc>
          <w:tcPr>
            <w:tcW w:w="874" w:type="dxa"/>
          </w:tcPr>
          <w:p w:rsidR="001D4EBD" w:rsidRPr="001D4EBD" w:rsidRDefault="001D4EBD" w:rsidP="001D4EBD">
            <w:pPr>
              <w:spacing w:after="0" w:line="240" w:lineRule="auto"/>
              <w:rPr>
                <w:sz w:val="20"/>
                <w:szCs w:val="20"/>
                <w:lang w:val="en-US"/>
              </w:rPr>
            </w:pPr>
            <w:smartTag w:uri="urn:schemas-microsoft-com:office:smarttags" w:element="place">
              <w:r w:rsidRPr="001D4EBD">
                <w:rPr>
                  <w:sz w:val="20"/>
                  <w:szCs w:val="20"/>
                  <w:lang w:val="en-US"/>
                </w:rPr>
                <w:t>K2</w:t>
              </w:r>
            </w:smartTag>
          </w:p>
        </w:tc>
        <w:tc>
          <w:tcPr>
            <w:tcW w:w="874" w:type="dxa"/>
          </w:tcPr>
          <w:p w:rsidR="001D4EBD" w:rsidRPr="001D4EBD" w:rsidRDefault="001D4EBD" w:rsidP="001D4EBD">
            <w:pPr>
              <w:spacing w:after="0" w:line="240" w:lineRule="auto"/>
              <w:rPr>
                <w:sz w:val="20"/>
                <w:szCs w:val="20"/>
                <w:lang w:val="en-US"/>
              </w:rPr>
            </w:pPr>
            <w:smartTag w:uri="urn:schemas-microsoft-com:office:smarttags" w:element="place">
              <w:r w:rsidRPr="001D4EBD">
                <w:rPr>
                  <w:sz w:val="20"/>
                  <w:szCs w:val="20"/>
                  <w:lang w:val="en-US"/>
                </w:rPr>
                <w:t>K2</w:t>
              </w:r>
            </w:smartTag>
          </w:p>
        </w:tc>
        <w:tc>
          <w:tcPr>
            <w:tcW w:w="874" w:type="dxa"/>
          </w:tcPr>
          <w:p w:rsidR="001D4EBD" w:rsidRPr="001D4EBD" w:rsidRDefault="001D4EBD" w:rsidP="001D4EBD">
            <w:pPr>
              <w:spacing w:after="0" w:line="240" w:lineRule="auto"/>
              <w:rPr>
                <w:sz w:val="20"/>
                <w:szCs w:val="20"/>
                <w:lang w:val="en-US"/>
              </w:rPr>
            </w:pPr>
            <w:smartTag w:uri="urn:schemas-microsoft-com:office:smarttags" w:element="place">
              <w:r w:rsidRPr="001D4EBD">
                <w:rPr>
                  <w:sz w:val="20"/>
                  <w:szCs w:val="20"/>
                  <w:lang w:val="en-US"/>
                </w:rPr>
                <w:t>K2</w:t>
              </w:r>
            </w:smartTag>
          </w:p>
        </w:tc>
        <w:tc>
          <w:tcPr>
            <w:tcW w:w="874" w:type="dxa"/>
          </w:tcPr>
          <w:p w:rsidR="001D4EBD" w:rsidRPr="001D4EBD" w:rsidRDefault="001D4EBD" w:rsidP="001D4EBD">
            <w:pPr>
              <w:spacing w:after="0" w:line="240" w:lineRule="auto"/>
              <w:rPr>
                <w:sz w:val="20"/>
                <w:szCs w:val="20"/>
                <w:lang w:val="en-US"/>
              </w:rPr>
            </w:pPr>
            <w:smartTag w:uri="urn:schemas-microsoft-com:office:smarttags" w:element="place">
              <w:r w:rsidRPr="001D4EBD">
                <w:rPr>
                  <w:sz w:val="20"/>
                  <w:szCs w:val="20"/>
                  <w:lang w:val="en-US"/>
                </w:rPr>
                <w:t>K2</w:t>
              </w:r>
            </w:smartTag>
          </w:p>
        </w:tc>
        <w:tc>
          <w:tcPr>
            <w:tcW w:w="874" w:type="dxa"/>
          </w:tcPr>
          <w:p w:rsidR="001D4EBD" w:rsidRPr="001D4EBD" w:rsidRDefault="001D4EBD" w:rsidP="001D4EBD">
            <w:pPr>
              <w:spacing w:after="0" w:line="240" w:lineRule="auto"/>
              <w:rPr>
                <w:sz w:val="20"/>
                <w:szCs w:val="20"/>
                <w:lang w:val="en-US"/>
              </w:rPr>
            </w:pPr>
            <w:smartTag w:uri="urn:schemas-microsoft-com:office:smarttags" w:element="place">
              <w:r w:rsidRPr="001D4EBD">
                <w:rPr>
                  <w:sz w:val="20"/>
                  <w:szCs w:val="20"/>
                  <w:lang w:val="en-US"/>
                </w:rPr>
                <w:t>K2</w:t>
              </w:r>
            </w:smartTag>
          </w:p>
        </w:tc>
        <w:tc>
          <w:tcPr>
            <w:tcW w:w="874" w:type="dxa"/>
          </w:tcPr>
          <w:p w:rsidR="001D4EBD" w:rsidRPr="001D4EBD" w:rsidRDefault="001D4EBD" w:rsidP="001D4EBD">
            <w:pPr>
              <w:spacing w:after="0" w:line="240" w:lineRule="auto"/>
              <w:rPr>
                <w:sz w:val="20"/>
                <w:szCs w:val="20"/>
                <w:lang w:val="en-US"/>
              </w:rPr>
            </w:pPr>
            <w:smartTag w:uri="urn:schemas-microsoft-com:office:smarttags" w:element="place">
              <w:r w:rsidRPr="001D4EBD">
                <w:rPr>
                  <w:sz w:val="20"/>
                  <w:szCs w:val="20"/>
                  <w:lang w:val="en-US"/>
                </w:rPr>
                <w:t>K2</w:t>
              </w:r>
            </w:smartTag>
          </w:p>
        </w:tc>
        <w:tc>
          <w:tcPr>
            <w:tcW w:w="874" w:type="dxa"/>
          </w:tcPr>
          <w:p w:rsidR="001D4EBD" w:rsidRPr="001D4EBD" w:rsidRDefault="001D4EBD" w:rsidP="001D4EBD">
            <w:pPr>
              <w:spacing w:after="0" w:line="240" w:lineRule="auto"/>
              <w:rPr>
                <w:sz w:val="20"/>
                <w:szCs w:val="20"/>
                <w:lang w:val="en-US"/>
              </w:rPr>
            </w:pPr>
            <w:smartTag w:uri="urn:schemas-microsoft-com:office:smarttags" w:element="place">
              <w:r w:rsidRPr="001D4EBD">
                <w:rPr>
                  <w:sz w:val="20"/>
                  <w:szCs w:val="20"/>
                  <w:lang w:val="en-US"/>
                </w:rPr>
                <w:t>K2</w:t>
              </w:r>
            </w:smartTag>
          </w:p>
        </w:tc>
        <w:tc>
          <w:tcPr>
            <w:tcW w:w="874" w:type="dxa"/>
          </w:tcPr>
          <w:p w:rsidR="001D4EBD" w:rsidRPr="001D4EBD" w:rsidRDefault="001D4EBD" w:rsidP="001D4EBD">
            <w:pPr>
              <w:spacing w:after="0" w:line="240" w:lineRule="auto"/>
              <w:rPr>
                <w:sz w:val="20"/>
                <w:szCs w:val="20"/>
                <w:lang w:val="en-US"/>
              </w:rPr>
            </w:pPr>
            <w:smartTag w:uri="urn:schemas-microsoft-com:office:smarttags" w:element="place">
              <w:r w:rsidRPr="001D4EBD">
                <w:rPr>
                  <w:sz w:val="20"/>
                  <w:szCs w:val="20"/>
                  <w:lang w:val="en-US"/>
                </w:rPr>
                <w:t>K2</w:t>
              </w:r>
            </w:smartTag>
          </w:p>
        </w:tc>
        <w:tc>
          <w:tcPr>
            <w:tcW w:w="874" w:type="dxa"/>
          </w:tcPr>
          <w:p w:rsidR="001D4EBD" w:rsidRPr="001D4EBD" w:rsidRDefault="001D4EBD" w:rsidP="001D4EBD">
            <w:pPr>
              <w:spacing w:after="0" w:line="240" w:lineRule="auto"/>
              <w:rPr>
                <w:sz w:val="20"/>
                <w:szCs w:val="20"/>
                <w:lang w:val="en-US"/>
              </w:rPr>
            </w:pPr>
            <w:smartTag w:uri="urn:schemas-microsoft-com:office:smarttags" w:element="place">
              <w:r w:rsidRPr="001D4EBD">
                <w:rPr>
                  <w:sz w:val="20"/>
                  <w:szCs w:val="20"/>
                  <w:lang w:val="en-US"/>
                </w:rPr>
                <w:t>K2</w:t>
              </w:r>
            </w:smartTag>
          </w:p>
        </w:tc>
      </w:tr>
    </w:tbl>
    <w:p w:rsidR="001D4EBD" w:rsidRPr="001D4EBD" w:rsidRDefault="001D4EBD" w:rsidP="001D4EBD">
      <w:pPr>
        <w:spacing w:after="0" w:line="240" w:lineRule="auto"/>
        <w:rPr>
          <w:sz w:val="20"/>
          <w:szCs w:val="20"/>
        </w:rPr>
      </w:pPr>
    </w:p>
    <w:p w:rsidR="001D4EBD" w:rsidRPr="001D4EBD" w:rsidRDefault="001D4EBD" w:rsidP="001D4EBD">
      <w:pPr>
        <w:spacing w:after="0" w:line="240" w:lineRule="auto"/>
        <w:rPr>
          <w:sz w:val="20"/>
          <w:szCs w:val="20"/>
        </w:rPr>
      </w:pPr>
      <w:r w:rsidRPr="001D4EBD">
        <w:rPr>
          <w:sz w:val="20"/>
          <w:szCs w:val="20"/>
        </w:rPr>
        <w:t xml:space="preserve">В классе К1 3-эквивалентными состояниями будут </w:t>
      </w:r>
      <w:r w:rsidRPr="001D4EBD">
        <w:rPr>
          <w:sz w:val="20"/>
          <w:szCs w:val="20"/>
          <w:lang w:val="en-US"/>
        </w:rPr>
        <w:t>s</w:t>
      </w:r>
      <w:r w:rsidRPr="001D4EBD">
        <w:rPr>
          <w:sz w:val="20"/>
          <w:szCs w:val="20"/>
        </w:rPr>
        <w:t xml:space="preserve">1 и </w:t>
      </w:r>
      <w:r w:rsidRPr="001D4EBD">
        <w:rPr>
          <w:sz w:val="20"/>
          <w:szCs w:val="20"/>
          <w:lang w:val="en-US"/>
        </w:rPr>
        <w:t>s</w:t>
      </w:r>
      <w:r w:rsidRPr="001D4EBD">
        <w:rPr>
          <w:sz w:val="20"/>
          <w:szCs w:val="20"/>
        </w:rPr>
        <w:t xml:space="preserve">2. Состояние </w:t>
      </w:r>
      <w:r w:rsidRPr="001D4EBD">
        <w:rPr>
          <w:sz w:val="20"/>
          <w:szCs w:val="20"/>
          <w:lang w:val="en-US"/>
        </w:rPr>
        <w:t>s</w:t>
      </w:r>
      <w:r w:rsidRPr="001D4EBD">
        <w:rPr>
          <w:sz w:val="20"/>
          <w:szCs w:val="20"/>
        </w:rPr>
        <w:t>0 – отдельный класс 3-эквивалентных состояний. Остальные классы 2-экви-валентных состояний также являются и 3-эквивалентными. Классы 3-эквива-лентных состояний не совпадают с классами 2-эквивалентных состояний, поэтому строим таблицу переходов в классы 3-эквивалентных состояний для определения классов 4-эквивалентных состояний.</w:t>
      </w:r>
    </w:p>
    <w:p w:rsidR="001D4EBD" w:rsidRPr="001D4EBD" w:rsidRDefault="001D4EBD" w:rsidP="001D4EBD">
      <w:pPr>
        <w:spacing w:after="0" w:line="240" w:lineRule="auto"/>
        <w:rPr>
          <w:sz w:val="20"/>
          <w:szCs w:val="20"/>
        </w:rPr>
      </w:pPr>
    </w:p>
    <w:p w:rsidR="001D4EBD" w:rsidRPr="001D4EBD" w:rsidRDefault="001D4EBD" w:rsidP="001D4EBD">
      <w:pPr>
        <w:spacing w:after="0" w:line="240" w:lineRule="auto"/>
        <w:rPr>
          <w:sz w:val="20"/>
          <w:szCs w:val="20"/>
        </w:rPr>
      </w:pPr>
      <w:r w:rsidRPr="001D4EBD">
        <w:rPr>
          <w:sz w:val="20"/>
          <w:szCs w:val="20"/>
        </w:rPr>
        <w:lastRenderedPageBreak/>
        <w:t xml:space="preserve">Таблица переходов в классы 3-эквивалентных состояний.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74"/>
        <w:gridCol w:w="874"/>
        <w:gridCol w:w="874"/>
        <w:gridCol w:w="874"/>
        <w:gridCol w:w="874"/>
        <w:gridCol w:w="874"/>
        <w:gridCol w:w="874"/>
        <w:gridCol w:w="874"/>
        <w:gridCol w:w="874"/>
        <w:gridCol w:w="874"/>
        <w:gridCol w:w="874"/>
      </w:tblGrid>
      <w:tr w:rsidR="001D4EBD" w:rsidRPr="001D4EBD" w:rsidTr="00054219">
        <w:tblPrEx>
          <w:tblCellMar>
            <w:top w:w="0" w:type="dxa"/>
            <w:bottom w:w="0" w:type="dxa"/>
          </w:tblCellMar>
        </w:tblPrEx>
        <w:trPr>
          <w:cantSplit/>
        </w:trPr>
        <w:tc>
          <w:tcPr>
            <w:tcW w:w="874" w:type="dxa"/>
          </w:tcPr>
          <w:p w:rsidR="001D4EBD" w:rsidRPr="001D4EBD" w:rsidRDefault="001D4EBD" w:rsidP="001D4EBD">
            <w:pPr>
              <w:spacing w:after="0" w:line="240" w:lineRule="auto"/>
              <w:rPr>
                <w:i/>
                <w:sz w:val="20"/>
                <w:szCs w:val="20"/>
              </w:rPr>
            </w:pPr>
          </w:p>
        </w:tc>
        <w:tc>
          <w:tcPr>
            <w:tcW w:w="874" w:type="dxa"/>
          </w:tcPr>
          <w:p w:rsidR="001D4EBD" w:rsidRPr="001D4EBD" w:rsidRDefault="001D4EBD" w:rsidP="001D4EBD">
            <w:pPr>
              <w:spacing w:after="0" w:line="240" w:lineRule="auto"/>
              <w:rPr>
                <w:sz w:val="20"/>
                <w:szCs w:val="20"/>
                <w:lang w:val="en-US"/>
              </w:rPr>
            </w:pPr>
            <w:r w:rsidRPr="001D4EBD">
              <w:rPr>
                <w:sz w:val="20"/>
                <w:szCs w:val="20"/>
                <w:lang w:val="en-US"/>
              </w:rPr>
              <w:t>K1</w:t>
            </w:r>
          </w:p>
        </w:tc>
        <w:tc>
          <w:tcPr>
            <w:tcW w:w="1748" w:type="dxa"/>
            <w:gridSpan w:val="2"/>
          </w:tcPr>
          <w:p w:rsidR="001D4EBD" w:rsidRPr="001D4EBD" w:rsidRDefault="001D4EBD" w:rsidP="001D4EBD">
            <w:pPr>
              <w:spacing w:after="0" w:line="240" w:lineRule="auto"/>
              <w:rPr>
                <w:sz w:val="20"/>
                <w:szCs w:val="20"/>
                <w:lang w:val="en-US"/>
              </w:rPr>
            </w:pPr>
            <w:smartTag w:uri="urn:schemas-microsoft-com:office:smarttags" w:element="place">
              <w:r w:rsidRPr="001D4EBD">
                <w:rPr>
                  <w:sz w:val="20"/>
                  <w:szCs w:val="20"/>
                  <w:lang w:val="en-US"/>
                </w:rPr>
                <w:t>K2</w:t>
              </w:r>
            </w:smartTag>
          </w:p>
        </w:tc>
        <w:tc>
          <w:tcPr>
            <w:tcW w:w="874" w:type="dxa"/>
          </w:tcPr>
          <w:p w:rsidR="001D4EBD" w:rsidRPr="001D4EBD" w:rsidRDefault="001D4EBD" w:rsidP="001D4EBD">
            <w:pPr>
              <w:spacing w:after="0" w:line="240" w:lineRule="auto"/>
              <w:rPr>
                <w:sz w:val="20"/>
                <w:szCs w:val="20"/>
                <w:lang w:val="en-US"/>
              </w:rPr>
            </w:pPr>
            <w:r w:rsidRPr="001D4EBD">
              <w:rPr>
                <w:sz w:val="20"/>
                <w:szCs w:val="20"/>
                <w:lang w:val="en-US"/>
              </w:rPr>
              <w:t>K3</w:t>
            </w:r>
          </w:p>
        </w:tc>
        <w:tc>
          <w:tcPr>
            <w:tcW w:w="874" w:type="dxa"/>
          </w:tcPr>
          <w:p w:rsidR="001D4EBD" w:rsidRPr="001D4EBD" w:rsidRDefault="001D4EBD" w:rsidP="001D4EBD">
            <w:pPr>
              <w:spacing w:after="0" w:line="240" w:lineRule="auto"/>
              <w:rPr>
                <w:sz w:val="20"/>
                <w:szCs w:val="20"/>
                <w:lang w:val="en-US"/>
              </w:rPr>
            </w:pPr>
            <w:r w:rsidRPr="001D4EBD">
              <w:rPr>
                <w:sz w:val="20"/>
                <w:szCs w:val="20"/>
                <w:lang w:val="en-US"/>
              </w:rPr>
              <w:t>K4</w:t>
            </w:r>
          </w:p>
        </w:tc>
        <w:tc>
          <w:tcPr>
            <w:tcW w:w="1748" w:type="dxa"/>
            <w:gridSpan w:val="2"/>
          </w:tcPr>
          <w:p w:rsidR="001D4EBD" w:rsidRPr="001D4EBD" w:rsidRDefault="001D4EBD" w:rsidP="001D4EBD">
            <w:pPr>
              <w:spacing w:after="0" w:line="240" w:lineRule="auto"/>
              <w:rPr>
                <w:sz w:val="20"/>
                <w:szCs w:val="20"/>
                <w:lang w:val="en-US"/>
              </w:rPr>
            </w:pPr>
            <w:r w:rsidRPr="001D4EBD">
              <w:rPr>
                <w:sz w:val="20"/>
                <w:szCs w:val="20"/>
                <w:lang w:val="en-US"/>
              </w:rPr>
              <w:t>K5</w:t>
            </w:r>
          </w:p>
        </w:tc>
        <w:tc>
          <w:tcPr>
            <w:tcW w:w="2622" w:type="dxa"/>
            <w:gridSpan w:val="3"/>
          </w:tcPr>
          <w:p w:rsidR="001D4EBD" w:rsidRPr="001D4EBD" w:rsidRDefault="001D4EBD" w:rsidP="001D4EBD">
            <w:pPr>
              <w:spacing w:after="0" w:line="240" w:lineRule="auto"/>
              <w:rPr>
                <w:sz w:val="20"/>
                <w:szCs w:val="20"/>
                <w:lang w:val="en-US"/>
              </w:rPr>
            </w:pPr>
            <w:r w:rsidRPr="001D4EBD">
              <w:rPr>
                <w:sz w:val="20"/>
                <w:szCs w:val="20"/>
                <w:lang w:val="en-US"/>
              </w:rPr>
              <w:t>K6</w:t>
            </w:r>
          </w:p>
        </w:tc>
      </w:tr>
      <w:tr w:rsidR="001D4EBD" w:rsidRPr="001D4EBD" w:rsidTr="00054219">
        <w:tblPrEx>
          <w:tblCellMar>
            <w:top w:w="0" w:type="dxa"/>
            <w:bottom w:w="0" w:type="dxa"/>
          </w:tblCellMar>
        </w:tblPrEx>
        <w:tc>
          <w:tcPr>
            <w:tcW w:w="874" w:type="dxa"/>
          </w:tcPr>
          <w:p w:rsidR="001D4EBD" w:rsidRPr="001D4EBD" w:rsidRDefault="001D4EBD" w:rsidP="001D4EBD">
            <w:pPr>
              <w:spacing w:after="0" w:line="240" w:lineRule="auto"/>
              <w:rPr>
                <w:sz w:val="20"/>
                <w:szCs w:val="20"/>
              </w:rPr>
            </w:pPr>
          </w:p>
        </w:tc>
        <w:tc>
          <w:tcPr>
            <w:tcW w:w="874" w:type="dxa"/>
          </w:tcPr>
          <w:p w:rsidR="001D4EBD" w:rsidRPr="001D4EBD" w:rsidRDefault="001D4EBD" w:rsidP="001D4EBD">
            <w:pPr>
              <w:spacing w:after="0" w:line="240" w:lineRule="auto"/>
              <w:rPr>
                <w:sz w:val="20"/>
                <w:szCs w:val="20"/>
                <w:lang w:val="en-US"/>
              </w:rPr>
            </w:pPr>
            <w:r w:rsidRPr="001D4EBD">
              <w:rPr>
                <w:sz w:val="20"/>
                <w:szCs w:val="20"/>
                <w:lang w:val="en-US"/>
              </w:rPr>
              <w:t>s0</w:t>
            </w:r>
          </w:p>
        </w:tc>
        <w:tc>
          <w:tcPr>
            <w:tcW w:w="874" w:type="dxa"/>
          </w:tcPr>
          <w:p w:rsidR="001D4EBD" w:rsidRPr="001D4EBD" w:rsidRDefault="001D4EBD" w:rsidP="001D4EBD">
            <w:pPr>
              <w:spacing w:after="0" w:line="240" w:lineRule="auto"/>
              <w:rPr>
                <w:sz w:val="20"/>
                <w:szCs w:val="20"/>
                <w:lang w:val="en-US"/>
              </w:rPr>
            </w:pPr>
            <w:r w:rsidRPr="001D4EBD">
              <w:rPr>
                <w:sz w:val="20"/>
                <w:szCs w:val="20"/>
                <w:lang w:val="en-US"/>
              </w:rPr>
              <w:t>s1</w:t>
            </w:r>
          </w:p>
        </w:tc>
        <w:tc>
          <w:tcPr>
            <w:tcW w:w="874" w:type="dxa"/>
          </w:tcPr>
          <w:p w:rsidR="001D4EBD" w:rsidRPr="001D4EBD" w:rsidRDefault="001D4EBD" w:rsidP="001D4EBD">
            <w:pPr>
              <w:spacing w:after="0" w:line="240" w:lineRule="auto"/>
              <w:rPr>
                <w:sz w:val="20"/>
                <w:szCs w:val="20"/>
                <w:lang w:val="en-US"/>
              </w:rPr>
            </w:pPr>
            <w:r w:rsidRPr="001D4EBD">
              <w:rPr>
                <w:sz w:val="20"/>
                <w:szCs w:val="20"/>
                <w:lang w:val="en-US"/>
              </w:rPr>
              <w:t>s2</w:t>
            </w:r>
          </w:p>
        </w:tc>
        <w:tc>
          <w:tcPr>
            <w:tcW w:w="874" w:type="dxa"/>
          </w:tcPr>
          <w:p w:rsidR="001D4EBD" w:rsidRPr="001D4EBD" w:rsidRDefault="001D4EBD" w:rsidP="001D4EBD">
            <w:pPr>
              <w:spacing w:after="0" w:line="240" w:lineRule="auto"/>
              <w:rPr>
                <w:sz w:val="20"/>
                <w:szCs w:val="20"/>
                <w:lang w:val="en-US"/>
              </w:rPr>
            </w:pPr>
          </w:p>
        </w:tc>
        <w:tc>
          <w:tcPr>
            <w:tcW w:w="874" w:type="dxa"/>
          </w:tcPr>
          <w:p w:rsidR="001D4EBD" w:rsidRPr="001D4EBD" w:rsidRDefault="001D4EBD" w:rsidP="001D4EBD">
            <w:pPr>
              <w:spacing w:after="0" w:line="240" w:lineRule="auto"/>
              <w:rPr>
                <w:sz w:val="20"/>
                <w:szCs w:val="20"/>
                <w:lang w:val="en-US"/>
              </w:rPr>
            </w:pPr>
            <w:r w:rsidRPr="001D4EBD">
              <w:rPr>
                <w:sz w:val="20"/>
                <w:szCs w:val="20"/>
                <w:lang w:val="en-US"/>
              </w:rPr>
              <w:t>s3</w:t>
            </w:r>
          </w:p>
        </w:tc>
        <w:tc>
          <w:tcPr>
            <w:tcW w:w="874" w:type="dxa"/>
          </w:tcPr>
          <w:p w:rsidR="001D4EBD" w:rsidRPr="001D4EBD" w:rsidRDefault="001D4EBD" w:rsidP="001D4EBD">
            <w:pPr>
              <w:spacing w:after="0" w:line="240" w:lineRule="auto"/>
              <w:rPr>
                <w:sz w:val="20"/>
                <w:szCs w:val="20"/>
                <w:lang w:val="en-US"/>
              </w:rPr>
            </w:pPr>
            <w:r w:rsidRPr="001D4EBD">
              <w:rPr>
                <w:sz w:val="20"/>
                <w:szCs w:val="20"/>
                <w:lang w:val="en-US"/>
              </w:rPr>
              <w:t>s5</w:t>
            </w:r>
          </w:p>
        </w:tc>
        <w:tc>
          <w:tcPr>
            <w:tcW w:w="874" w:type="dxa"/>
          </w:tcPr>
          <w:p w:rsidR="001D4EBD" w:rsidRPr="001D4EBD" w:rsidRDefault="001D4EBD" w:rsidP="001D4EBD">
            <w:pPr>
              <w:spacing w:after="0" w:line="240" w:lineRule="auto"/>
              <w:rPr>
                <w:sz w:val="20"/>
                <w:szCs w:val="20"/>
                <w:lang w:val="en-US"/>
              </w:rPr>
            </w:pPr>
            <w:r w:rsidRPr="001D4EBD">
              <w:rPr>
                <w:sz w:val="20"/>
                <w:szCs w:val="20"/>
                <w:lang w:val="en-US"/>
              </w:rPr>
              <w:t>s6</w:t>
            </w:r>
          </w:p>
        </w:tc>
        <w:tc>
          <w:tcPr>
            <w:tcW w:w="874" w:type="dxa"/>
          </w:tcPr>
          <w:p w:rsidR="001D4EBD" w:rsidRPr="001D4EBD" w:rsidRDefault="001D4EBD" w:rsidP="001D4EBD">
            <w:pPr>
              <w:spacing w:after="0" w:line="240" w:lineRule="auto"/>
              <w:rPr>
                <w:sz w:val="20"/>
                <w:szCs w:val="20"/>
                <w:lang w:val="en-US"/>
              </w:rPr>
            </w:pPr>
            <w:r w:rsidRPr="001D4EBD">
              <w:rPr>
                <w:sz w:val="20"/>
                <w:szCs w:val="20"/>
                <w:lang w:val="en-US"/>
              </w:rPr>
              <w:t>s4</w:t>
            </w:r>
          </w:p>
        </w:tc>
        <w:tc>
          <w:tcPr>
            <w:tcW w:w="874" w:type="dxa"/>
          </w:tcPr>
          <w:p w:rsidR="001D4EBD" w:rsidRPr="001D4EBD" w:rsidRDefault="001D4EBD" w:rsidP="001D4EBD">
            <w:pPr>
              <w:spacing w:after="0" w:line="240" w:lineRule="auto"/>
              <w:rPr>
                <w:sz w:val="20"/>
                <w:szCs w:val="20"/>
                <w:lang w:val="en-US"/>
              </w:rPr>
            </w:pPr>
            <w:r w:rsidRPr="001D4EBD">
              <w:rPr>
                <w:sz w:val="20"/>
                <w:szCs w:val="20"/>
                <w:lang w:val="en-US"/>
              </w:rPr>
              <w:t>s7</w:t>
            </w:r>
          </w:p>
        </w:tc>
        <w:tc>
          <w:tcPr>
            <w:tcW w:w="874" w:type="dxa"/>
          </w:tcPr>
          <w:p w:rsidR="001D4EBD" w:rsidRPr="001D4EBD" w:rsidRDefault="001D4EBD" w:rsidP="001D4EBD">
            <w:pPr>
              <w:spacing w:after="0" w:line="240" w:lineRule="auto"/>
              <w:rPr>
                <w:sz w:val="20"/>
                <w:szCs w:val="20"/>
                <w:lang w:val="en-US"/>
              </w:rPr>
            </w:pPr>
            <w:r w:rsidRPr="001D4EBD">
              <w:rPr>
                <w:sz w:val="20"/>
                <w:szCs w:val="20"/>
                <w:lang w:val="en-US"/>
              </w:rPr>
              <w:t>s8</w:t>
            </w:r>
          </w:p>
        </w:tc>
      </w:tr>
      <w:tr w:rsidR="001D4EBD" w:rsidRPr="001D4EBD" w:rsidTr="00054219">
        <w:tblPrEx>
          <w:tblCellMar>
            <w:top w:w="0" w:type="dxa"/>
            <w:bottom w:w="0" w:type="dxa"/>
          </w:tblCellMar>
        </w:tblPrEx>
        <w:tc>
          <w:tcPr>
            <w:tcW w:w="874" w:type="dxa"/>
          </w:tcPr>
          <w:p w:rsidR="001D4EBD" w:rsidRPr="001D4EBD" w:rsidRDefault="001D4EBD" w:rsidP="001D4EBD">
            <w:pPr>
              <w:spacing w:after="0" w:line="240" w:lineRule="auto"/>
              <w:rPr>
                <w:sz w:val="20"/>
                <w:szCs w:val="20"/>
              </w:rPr>
            </w:pPr>
            <w:r w:rsidRPr="001D4EBD">
              <w:rPr>
                <w:sz w:val="20"/>
                <w:szCs w:val="20"/>
              </w:rPr>
              <w:t>ц</w:t>
            </w:r>
          </w:p>
        </w:tc>
        <w:tc>
          <w:tcPr>
            <w:tcW w:w="874" w:type="dxa"/>
          </w:tcPr>
          <w:p w:rsidR="001D4EBD" w:rsidRPr="001D4EBD" w:rsidRDefault="001D4EBD" w:rsidP="001D4EBD">
            <w:pPr>
              <w:spacing w:after="0" w:line="240" w:lineRule="auto"/>
              <w:rPr>
                <w:sz w:val="20"/>
                <w:szCs w:val="20"/>
              </w:rPr>
            </w:pPr>
            <w:r w:rsidRPr="001D4EBD">
              <w:rPr>
                <w:sz w:val="20"/>
                <w:szCs w:val="20"/>
                <w:lang w:val="en-US"/>
              </w:rPr>
              <w:t>K5</w:t>
            </w:r>
          </w:p>
        </w:tc>
        <w:tc>
          <w:tcPr>
            <w:tcW w:w="874" w:type="dxa"/>
          </w:tcPr>
          <w:p w:rsidR="001D4EBD" w:rsidRPr="001D4EBD" w:rsidRDefault="001D4EBD" w:rsidP="001D4EBD">
            <w:pPr>
              <w:spacing w:after="0" w:line="240" w:lineRule="auto"/>
              <w:rPr>
                <w:sz w:val="20"/>
                <w:szCs w:val="20"/>
                <w:lang w:val="en-US"/>
              </w:rPr>
            </w:pPr>
            <w:r w:rsidRPr="001D4EBD">
              <w:rPr>
                <w:sz w:val="20"/>
                <w:szCs w:val="20"/>
                <w:lang w:val="en-US"/>
              </w:rPr>
              <w:t>K5</w:t>
            </w:r>
          </w:p>
        </w:tc>
        <w:tc>
          <w:tcPr>
            <w:tcW w:w="874" w:type="dxa"/>
          </w:tcPr>
          <w:p w:rsidR="001D4EBD" w:rsidRPr="001D4EBD" w:rsidRDefault="001D4EBD" w:rsidP="001D4EBD">
            <w:pPr>
              <w:spacing w:after="0" w:line="240" w:lineRule="auto"/>
              <w:rPr>
                <w:sz w:val="20"/>
                <w:szCs w:val="20"/>
                <w:lang w:val="en-US"/>
              </w:rPr>
            </w:pPr>
            <w:r w:rsidRPr="001D4EBD">
              <w:rPr>
                <w:sz w:val="20"/>
                <w:szCs w:val="20"/>
                <w:lang w:val="en-US"/>
              </w:rPr>
              <w:t>K5</w:t>
            </w:r>
          </w:p>
        </w:tc>
        <w:tc>
          <w:tcPr>
            <w:tcW w:w="874" w:type="dxa"/>
          </w:tcPr>
          <w:p w:rsidR="001D4EBD" w:rsidRPr="001D4EBD" w:rsidRDefault="001D4EBD" w:rsidP="001D4EBD">
            <w:pPr>
              <w:spacing w:after="0" w:line="240" w:lineRule="auto"/>
              <w:rPr>
                <w:sz w:val="20"/>
                <w:szCs w:val="20"/>
                <w:lang w:val="en-US"/>
              </w:rPr>
            </w:pPr>
            <w:r w:rsidRPr="001D4EBD">
              <w:rPr>
                <w:sz w:val="20"/>
                <w:szCs w:val="20"/>
                <w:lang w:val="en-US"/>
              </w:rPr>
              <w:t>K3</w:t>
            </w:r>
          </w:p>
        </w:tc>
        <w:tc>
          <w:tcPr>
            <w:tcW w:w="874" w:type="dxa"/>
          </w:tcPr>
          <w:p w:rsidR="001D4EBD" w:rsidRPr="001D4EBD" w:rsidRDefault="001D4EBD" w:rsidP="001D4EBD">
            <w:pPr>
              <w:spacing w:after="0" w:line="240" w:lineRule="auto"/>
              <w:rPr>
                <w:sz w:val="20"/>
                <w:szCs w:val="20"/>
                <w:lang w:val="en-US"/>
              </w:rPr>
            </w:pPr>
            <w:r w:rsidRPr="001D4EBD">
              <w:rPr>
                <w:sz w:val="20"/>
                <w:szCs w:val="20"/>
                <w:lang w:val="en-US"/>
              </w:rPr>
              <w:t>K6</w:t>
            </w:r>
          </w:p>
        </w:tc>
        <w:tc>
          <w:tcPr>
            <w:tcW w:w="874" w:type="dxa"/>
          </w:tcPr>
          <w:p w:rsidR="001D4EBD" w:rsidRPr="001D4EBD" w:rsidRDefault="001D4EBD" w:rsidP="001D4EBD">
            <w:pPr>
              <w:spacing w:after="0" w:line="240" w:lineRule="auto"/>
              <w:rPr>
                <w:sz w:val="20"/>
                <w:szCs w:val="20"/>
                <w:lang w:val="en-US"/>
              </w:rPr>
            </w:pPr>
            <w:r w:rsidRPr="001D4EBD">
              <w:rPr>
                <w:sz w:val="20"/>
                <w:szCs w:val="20"/>
                <w:lang w:val="en-US"/>
              </w:rPr>
              <w:t>K5</w:t>
            </w:r>
          </w:p>
        </w:tc>
        <w:tc>
          <w:tcPr>
            <w:tcW w:w="874" w:type="dxa"/>
          </w:tcPr>
          <w:p w:rsidR="001D4EBD" w:rsidRPr="001D4EBD" w:rsidRDefault="001D4EBD" w:rsidP="001D4EBD">
            <w:pPr>
              <w:spacing w:after="0" w:line="240" w:lineRule="auto"/>
              <w:rPr>
                <w:sz w:val="20"/>
                <w:szCs w:val="20"/>
                <w:lang w:val="en-US"/>
              </w:rPr>
            </w:pPr>
            <w:r w:rsidRPr="001D4EBD">
              <w:rPr>
                <w:sz w:val="20"/>
                <w:szCs w:val="20"/>
                <w:lang w:val="en-US"/>
              </w:rPr>
              <w:t>K5</w:t>
            </w:r>
          </w:p>
        </w:tc>
        <w:tc>
          <w:tcPr>
            <w:tcW w:w="874" w:type="dxa"/>
          </w:tcPr>
          <w:p w:rsidR="001D4EBD" w:rsidRPr="001D4EBD" w:rsidRDefault="001D4EBD" w:rsidP="001D4EBD">
            <w:pPr>
              <w:spacing w:after="0" w:line="240" w:lineRule="auto"/>
              <w:rPr>
                <w:sz w:val="20"/>
                <w:szCs w:val="20"/>
                <w:lang w:val="en-US"/>
              </w:rPr>
            </w:pPr>
            <w:r w:rsidRPr="001D4EBD">
              <w:rPr>
                <w:sz w:val="20"/>
                <w:szCs w:val="20"/>
                <w:lang w:val="en-US"/>
              </w:rPr>
              <w:t>K6</w:t>
            </w:r>
          </w:p>
        </w:tc>
        <w:tc>
          <w:tcPr>
            <w:tcW w:w="874" w:type="dxa"/>
          </w:tcPr>
          <w:p w:rsidR="001D4EBD" w:rsidRPr="001D4EBD" w:rsidRDefault="001D4EBD" w:rsidP="001D4EBD">
            <w:pPr>
              <w:spacing w:after="0" w:line="240" w:lineRule="auto"/>
              <w:rPr>
                <w:sz w:val="20"/>
                <w:szCs w:val="20"/>
                <w:lang w:val="en-US"/>
              </w:rPr>
            </w:pPr>
            <w:r w:rsidRPr="001D4EBD">
              <w:rPr>
                <w:sz w:val="20"/>
                <w:szCs w:val="20"/>
                <w:lang w:val="en-US"/>
              </w:rPr>
              <w:t>K6</w:t>
            </w:r>
          </w:p>
        </w:tc>
        <w:tc>
          <w:tcPr>
            <w:tcW w:w="874" w:type="dxa"/>
          </w:tcPr>
          <w:p w:rsidR="001D4EBD" w:rsidRPr="001D4EBD" w:rsidRDefault="001D4EBD" w:rsidP="001D4EBD">
            <w:pPr>
              <w:spacing w:after="0" w:line="240" w:lineRule="auto"/>
              <w:rPr>
                <w:sz w:val="20"/>
                <w:szCs w:val="20"/>
                <w:lang w:val="en-US"/>
              </w:rPr>
            </w:pPr>
            <w:r w:rsidRPr="001D4EBD">
              <w:rPr>
                <w:sz w:val="20"/>
                <w:szCs w:val="20"/>
                <w:lang w:val="en-US"/>
              </w:rPr>
              <w:t>K6</w:t>
            </w:r>
          </w:p>
        </w:tc>
      </w:tr>
      <w:tr w:rsidR="001D4EBD" w:rsidRPr="001D4EBD" w:rsidTr="00054219">
        <w:tblPrEx>
          <w:tblCellMar>
            <w:top w:w="0" w:type="dxa"/>
            <w:bottom w:w="0" w:type="dxa"/>
          </w:tblCellMar>
        </w:tblPrEx>
        <w:tc>
          <w:tcPr>
            <w:tcW w:w="874" w:type="dxa"/>
          </w:tcPr>
          <w:p w:rsidR="001D4EBD" w:rsidRPr="001D4EBD" w:rsidRDefault="001D4EBD" w:rsidP="001D4EBD">
            <w:pPr>
              <w:spacing w:after="0" w:line="240" w:lineRule="auto"/>
              <w:rPr>
                <w:sz w:val="20"/>
                <w:szCs w:val="20"/>
              </w:rPr>
            </w:pPr>
            <w:r w:rsidRPr="001D4EBD">
              <w:rPr>
                <w:sz w:val="20"/>
                <w:szCs w:val="20"/>
              </w:rPr>
              <w:t>.</w:t>
            </w:r>
          </w:p>
        </w:tc>
        <w:tc>
          <w:tcPr>
            <w:tcW w:w="874" w:type="dxa"/>
          </w:tcPr>
          <w:p w:rsidR="001D4EBD" w:rsidRPr="001D4EBD" w:rsidRDefault="001D4EBD" w:rsidP="001D4EBD">
            <w:pPr>
              <w:spacing w:after="0" w:line="240" w:lineRule="auto"/>
              <w:rPr>
                <w:sz w:val="20"/>
                <w:szCs w:val="20"/>
                <w:lang w:val="en-US"/>
              </w:rPr>
            </w:pPr>
            <w:r w:rsidRPr="001D4EBD">
              <w:rPr>
                <w:sz w:val="20"/>
                <w:szCs w:val="20"/>
                <w:lang w:val="en-US"/>
              </w:rPr>
              <w:t>K4</w:t>
            </w:r>
          </w:p>
        </w:tc>
        <w:tc>
          <w:tcPr>
            <w:tcW w:w="874" w:type="dxa"/>
          </w:tcPr>
          <w:p w:rsidR="001D4EBD" w:rsidRPr="001D4EBD" w:rsidRDefault="001D4EBD" w:rsidP="001D4EBD">
            <w:pPr>
              <w:spacing w:after="0" w:line="240" w:lineRule="auto"/>
              <w:rPr>
                <w:sz w:val="20"/>
                <w:szCs w:val="20"/>
                <w:lang w:val="en-US"/>
              </w:rPr>
            </w:pPr>
            <w:r w:rsidRPr="001D4EBD">
              <w:rPr>
                <w:sz w:val="20"/>
                <w:szCs w:val="20"/>
                <w:lang w:val="en-US"/>
              </w:rPr>
              <w:t>K4</w:t>
            </w:r>
          </w:p>
        </w:tc>
        <w:tc>
          <w:tcPr>
            <w:tcW w:w="874" w:type="dxa"/>
          </w:tcPr>
          <w:p w:rsidR="001D4EBD" w:rsidRPr="001D4EBD" w:rsidRDefault="001D4EBD" w:rsidP="001D4EBD">
            <w:pPr>
              <w:spacing w:after="0" w:line="240" w:lineRule="auto"/>
              <w:rPr>
                <w:sz w:val="20"/>
                <w:szCs w:val="20"/>
                <w:lang w:val="en-US"/>
              </w:rPr>
            </w:pPr>
            <w:r w:rsidRPr="001D4EBD">
              <w:rPr>
                <w:sz w:val="20"/>
                <w:szCs w:val="20"/>
                <w:lang w:val="en-US"/>
              </w:rPr>
              <w:t>K4</w:t>
            </w:r>
          </w:p>
        </w:tc>
        <w:tc>
          <w:tcPr>
            <w:tcW w:w="874" w:type="dxa"/>
          </w:tcPr>
          <w:p w:rsidR="001D4EBD" w:rsidRPr="001D4EBD" w:rsidRDefault="001D4EBD" w:rsidP="001D4EBD">
            <w:pPr>
              <w:spacing w:after="0" w:line="240" w:lineRule="auto"/>
              <w:rPr>
                <w:sz w:val="20"/>
                <w:szCs w:val="20"/>
                <w:lang w:val="en-US"/>
              </w:rPr>
            </w:pPr>
            <w:r w:rsidRPr="001D4EBD">
              <w:rPr>
                <w:sz w:val="20"/>
                <w:szCs w:val="20"/>
                <w:lang w:val="en-US"/>
              </w:rPr>
              <w:t>K3</w:t>
            </w:r>
          </w:p>
        </w:tc>
        <w:tc>
          <w:tcPr>
            <w:tcW w:w="874" w:type="dxa"/>
          </w:tcPr>
          <w:p w:rsidR="001D4EBD" w:rsidRPr="001D4EBD" w:rsidRDefault="001D4EBD" w:rsidP="001D4EBD">
            <w:pPr>
              <w:spacing w:after="0" w:line="240" w:lineRule="auto"/>
              <w:rPr>
                <w:sz w:val="20"/>
                <w:szCs w:val="20"/>
                <w:lang w:val="en-US"/>
              </w:rPr>
            </w:pPr>
            <w:r w:rsidRPr="001D4EBD">
              <w:rPr>
                <w:sz w:val="20"/>
                <w:szCs w:val="20"/>
                <w:lang w:val="en-US"/>
              </w:rPr>
              <w:t>K3</w:t>
            </w:r>
          </w:p>
        </w:tc>
        <w:tc>
          <w:tcPr>
            <w:tcW w:w="874" w:type="dxa"/>
          </w:tcPr>
          <w:p w:rsidR="001D4EBD" w:rsidRPr="001D4EBD" w:rsidRDefault="001D4EBD" w:rsidP="001D4EBD">
            <w:pPr>
              <w:spacing w:after="0" w:line="240" w:lineRule="auto"/>
              <w:rPr>
                <w:sz w:val="20"/>
                <w:szCs w:val="20"/>
                <w:lang w:val="en-US"/>
              </w:rPr>
            </w:pPr>
            <w:r w:rsidRPr="001D4EBD">
              <w:rPr>
                <w:sz w:val="20"/>
                <w:szCs w:val="20"/>
                <w:lang w:val="en-US"/>
              </w:rPr>
              <w:t>K6</w:t>
            </w:r>
          </w:p>
        </w:tc>
        <w:tc>
          <w:tcPr>
            <w:tcW w:w="874" w:type="dxa"/>
          </w:tcPr>
          <w:p w:rsidR="001D4EBD" w:rsidRPr="001D4EBD" w:rsidRDefault="001D4EBD" w:rsidP="001D4EBD">
            <w:pPr>
              <w:spacing w:after="0" w:line="240" w:lineRule="auto"/>
              <w:rPr>
                <w:sz w:val="20"/>
                <w:szCs w:val="20"/>
                <w:lang w:val="en-US"/>
              </w:rPr>
            </w:pPr>
            <w:r w:rsidRPr="001D4EBD">
              <w:rPr>
                <w:sz w:val="20"/>
                <w:szCs w:val="20"/>
                <w:lang w:val="en-US"/>
              </w:rPr>
              <w:t>K6</w:t>
            </w:r>
          </w:p>
        </w:tc>
        <w:tc>
          <w:tcPr>
            <w:tcW w:w="874" w:type="dxa"/>
          </w:tcPr>
          <w:p w:rsidR="001D4EBD" w:rsidRPr="001D4EBD" w:rsidRDefault="001D4EBD" w:rsidP="001D4EBD">
            <w:pPr>
              <w:spacing w:after="0" w:line="240" w:lineRule="auto"/>
              <w:rPr>
                <w:sz w:val="20"/>
                <w:szCs w:val="20"/>
                <w:lang w:val="en-US"/>
              </w:rPr>
            </w:pPr>
            <w:r w:rsidRPr="001D4EBD">
              <w:rPr>
                <w:sz w:val="20"/>
                <w:szCs w:val="20"/>
                <w:lang w:val="en-US"/>
              </w:rPr>
              <w:t>K3</w:t>
            </w:r>
          </w:p>
        </w:tc>
        <w:tc>
          <w:tcPr>
            <w:tcW w:w="874" w:type="dxa"/>
          </w:tcPr>
          <w:p w:rsidR="001D4EBD" w:rsidRPr="001D4EBD" w:rsidRDefault="001D4EBD" w:rsidP="001D4EBD">
            <w:pPr>
              <w:spacing w:after="0" w:line="240" w:lineRule="auto"/>
              <w:rPr>
                <w:sz w:val="20"/>
                <w:szCs w:val="20"/>
                <w:lang w:val="en-US"/>
              </w:rPr>
            </w:pPr>
            <w:r w:rsidRPr="001D4EBD">
              <w:rPr>
                <w:sz w:val="20"/>
                <w:szCs w:val="20"/>
                <w:lang w:val="en-US"/>
              </w:rPr>
              <w:t>K3</w:t>
            </w:r>
          </w:p>
        </w:tc>
        <w:tc>
          <w:tcPr>
            <w:tcW w:w="874" w:type="dxa"/>
          </w:tcPr>
          <w:p w:rsidR="001D4EBD" w:rsidRPr="001D4EBD" w:rsidRDefault="001D4EBD" w:rsidP="001D4EBD">
            <w:pPr>
              <w:spacing w:after="0" w:line="240" w:lineRule="auto"/>
              <w:rPr>
                <w:sz w:val="20"/>
                <w:szCs w:val="20"/>
                <w:lang w:val="en-US"/>
              </w:rPr>
            </w:pPr>
            <w:r w:rsidRPr="001D4EBD">
              <w:rPr>
                <w:sz w:val="20"/>
                <w:szCs w:val="20"/>
                <w:lang w:val="en-US"/>
              </w:rPr>
              <w:t>K3</w:t>
            </w:r>
          </w:p>
        </w:tc>
      </w:tr>
      <w:tr w:rsidR="001D4EBD" w:rsidRPr="001D4EBD" w:rsidTr="00054219">
        <w:tblPrEx>
          <w:tblCellMar>
            <w:top w:w="0" w:type="dxa"/>
            <w:bottom w:w="0" w:type="dxa"/>
          </w:tblCellMar>
        </w:tblPrEx>
        <w:tc>
          <w:tcPr>
            <w:tcW w:w="874" w:type="dxa"/>
          </w:tcPr>
          <w:p w:rsidR="001D4EBD" w:rsidRPr="001D4EBD" w:rsidRDefault="001D4EBD" w:rsidP="001D4EBD">
            <w:pPr>
              <w:spacing w:after="0" w:line="240" w:lineRule="auto"/>
              <w:rPr>
                <w:sz w:val="20"/>
                <w:szCs w:val="20"/>
              </w:rPr>
            </w:pPr>
            <w:r w:rsidRPr="001D4EBD">
              <w:rPr>
                <w:sz w:val="20"/>
                <w:szCs w:val="20"/>
              </w:rPr>
              <w:t>+</w:t>
            </w:r>
          </w:p>
        </w:tc>
        <w:tc>
          <w:tcPr>
            <w:tcW w:w="874" w:type="dxa"/>
          </w:tcPr>
          <w:p w:rsidR="001D4EBD" w:rsidRPr="001D4EBD" w:rsidRDefault="001D4EBD" w:rsidP="001D4EBD">
            <w:pPr>
              <w:spacing w:after="0" w:line="240" w:lineRule="auto"/>
              <w:rPr>
                <w:sz w:val="20"/>
                <w:szCs w:val="20"/>
                <w:lang w:val="en-US"/>
              </w:rPr>
            </w:pPr>
            <w:smartTag w:uri="urn:schemas-microsoft-com:office:smarttags" w:element="place">
              <w:r w:rsidRPr="001D4EBD">
                <w:rPr>
                  <w:sz w:val="20"/>
                  <w:szCs w:val="20"/>
                  <w:lang w:val="en-US"/>
                </w:rPr>
                <w:t>K2</w:t>
              </w:r>
            </w:smartTag>
          </w:p>
        </w:tc>
        <w:tc>
          <w:tcPr>
            <w:tcW w:w="874" w:type="dxa"/>
          </w:tcPr>
          <w:p w:rsidR="001D4EBD" w:rsidRPr="001D4EBD" w:rsidRDefault="001D4EBD" w:rsidP="001D4EBD">
            <w:pPr>
              <w:spacing w:after="0" w:line="240" w:lineRule="auto"/>
              <w:rPr>
                <w:sz w:val="20"/>
                <w:szCs w:val="20"/>
                <w:lang w:val="en-US"/>
              </w:rPr>
            </w:pPr>
            <w:r w:rsidRPr="001D4EBD">
              <w:rPr>
                <w:sz w:val="20"/>
                <w:szCs w:val="20"/>
                <w:lang w:val="en-US"/>
              </w:rPr>
              <w:t>K3</w:t>
            </w:r>
          </w:p>
        </w:tc>
        <w:tc>
          <w:tcPr>
            <w:tcW w:w="874" w:type="dxa"/>
          </w:tcPr>
          <w:p w:rsidR="001D4EBD" w:rsidRPr="001D4EBD" w:rsidRDefault="001D4EBD" w:rsidP="001D4EBD">
            <w:pPr>
              <w:spacing w:after="0" w:line="240" w:lineRule="auto"/>
              <w:rPr>
                <w:sz w:val="20"/>
                <w:szCs w:val="20"/>
                <w:lang w:val="en-US"/>
              </w:rPr>
            </w:pPr>
            <w:r w:rsidRPr="001D4EBD">
              <w:rPr>
                <w:sz w:val="20"/>
                <w:szCs w:val="20"/>
                <w:lang w:val="en-US"/>
              </w:rPr>
              <w:t>K3</w:t>
            </w:r>
          </w:p>
        </w:tc>
        <w:tc>
          <w:tcPr>
            <w:tcW w:w="874" w:type="dxa"/>
          </w:tcPr>
          <w:p w:rsidR="001D4EBD" w:rsidRPr="001D4EBD" w:rsidRDefault="001D4EBD" w:rsidP="001D4EBD">
            <w:pPr>
              <w:spacing w:after="0" w:line="240" w:lineRule="auto"/>
              <w:rPr>
                <w:sz w:val="20"/>
                <w:szCs w:val="20"/>
                <w:lang w:val="en-US"/>
              </w:rPr>
            </w:pPr>
            <w:r w:rsidRPr="001D4EBD">
              <w:rPr>
                <w:sz w:val="20"/>
                <w:szCs w:val="20"/>
                <w:lang w:val="en-US"/>
              </w:rPr>
              <w:t>K3</w:t>
            </w:r>
          </w:p>
        </w:tc>
        <w:tc>
          <w:tcPr>
            <w:tcW w:w="874" w:type="dxa"/>
          </w:tcPr>
          <w:p w:rsidR="001D4EBD" w:rsidRPr="001D4EBD" w:rsidRDefault="001D4EBD" w:rsidP="001D4EBD">
            <w:pPr>
              <w:spacing w:after="0" w:line="240" w:lineRule="auto"/>
              <w:rPr>
                <w:sz w:val="20"/>
                <w:szCs w:val="20"/>
                <w:lang w:val="en-US"/>
              </w:rPr>
            </w:pPr>
            <w:r w:rsidRPr="001D4EBD">
              <w:rPr>
                <w:sz w:val="20"/>
                <w:szCs w:val="20"/>
                <w:lang w:val="en-US"/>
              </w:rPr>
              <w:t>K3</w:t>
            </w:r>
          </w:p>
        </w:tc>
        <w:tc>
          <w:tcPr>
            <w:tcW w:w="874" w:type="dxa"/>
          </w:tcPr>
          <w:p w:rsidR="001D4EBD" w:rsidRPr="001D4EBD" w:rsidRDefault="001D4EBD" w:rsidP="001D4EBD">
            <w:pPr>
              <w:spacing w:after="0" w:line="240" w:lineRule="auto"/>
              <w:rPr>
                <w:sz w:val="20"/>
                <w:szCs w:val="20"/>
                <w:lang w:val="en-US"/>
              </w:rPr>
            </w:pPr>
            <w:r w:rsidRPr="001D4EBD">
              <w:rPr>
                <w:sz w:val="20"/>
                <w:szCs w:val="20"/>
                <w:lang w:val="en-US"/>
              </w:rPr>
              <w:t>K3</w:t>
            </w:r>
          </w:p>
        </w:tc>
        <w:tc>
          <w:tcPr>
            <w:tcW w:w="874" w:type="dxa"/>
          </w:tcPr>
          <w:p w:rsidR="001D4EBD" w:rsidRPr="001D4EBD" w:rsidRDefault="001D4EBD" w:rsidP="001D4EBD">
            <w:pPr>
              <w:spacing w:after="0" w:line="240" w:lineRule="auto"/>
              <w:rPr>
                <w:sz w:val="20"/>
                <w:szCs w:val="20"/>
                <w:lang w:val="en-US"/>
              </w:rPr>
            </w:pPr>
            <w:r w:rsidRPr="001D4EBD">
              <w:rPr>
                <w:sz w:val="20"/>
                <w:szCs w:val="20"/>
                <w:lang w:val="en-US"/>
              </w:rPr>
              <w:t>K3</w:t>
            </w:r>
          </w:p>
        </w:tc>
        <w:tc>
          <w:tcPr>
            <w:tcW w:w="874" w:type="dxa"/>
          </w:tcPr>
          <w:p w:rsidR="001D4EBD" w:rsidRPr="001D4EBD" w:rsidRDefault="001D4EBD" w:rsidP="001D4EBD">
            <w:pPr>
              <w:spacing w:after="0" w:line="240" w:lineRule="auto"/>
              <w:rPr>
                <w:sz w:val="20"/>
                <w:szCs w:val="20"/>
                <w:lang w:val="en-US"/>
              </w:rPr>
            </w:pPr>
            <w:r w:rsidRPr="001D4EBD">
              <w:rPr>
                <w:sz w:val="20"/>
                <w:szCs w:val="20"/>
                <w:lang w:val="en-US"/>
              </w:rPr>
              <w:t>K3</w:t>
            </w:r>
          </w:p>
        </w:tc>
        <w:tc>
          <w:tcPr>
            <w:tcW w:w="874" w:type="dxa"/>
          </w:tcPr>
          <w:p w:rsidR="001D4EBD" w:rsidRPr="001D4EBD" w:rsidRDefault="001D4EBD" w:rsidP="001D4EBD">
            <w:pPr>
              <w:spacing w:after="0" w:line="240" w:lineRule="auto"/>
              <w:rPr>
                <w:sz w:val="20"/>
                <w:szCs w:val="20"/>
                <w:lang w:val="en-US"/>
              </w:rPr>
            </w:pPr>
            <w:r w:rsidRPr="001D4EBD">
              <w:rPr>
                <w:sz w:val="20"/>
                <w:szCs w:val="20"/>
                <w:lang w:val="en-US"/>
              </w:rPr>
              <w:t>K3</w:t>
            </w:r>
          </w:p>
        </w:tc>
        <w:tc>
          <w:tcPr>
            <w:tcW w:w="874" w:type="dxa"/>
          </w:tcPr>
          <w:p w:rsidR="001D4EBD" w:rsidRPr="001D4EBD" w:rsidRDefault="001D4EBD" w:rsidP="001D4EBD">
            <w:pPr>
              <w:spacing w:after="0" w:line="240" w:lineRule="auto"/>
              <w:rPr>
                <w:sz w:val="20"/>
                <w:szCs w:val="20"/>
                <w:lang w:val="en-US"/>
              </w:rPr>
            </w:pPr>
            <w:r w:rsidRPr="001D4EBD">
              <w:rPr>
                <w:sz w:val="20"/>
                <w:szCs w:val="20"/>
                <w:lang w:val="en-US"/>
              </w:rPr>
              <w:t>K3</w:t>
            </w:r>
          </w:p>
        </w:tc>
      </w:tr>
      <w:tr w:rsidR="001D4EBD" w:rsidRPr="001D4EBD" w:rsidTr="00054219">
        <w:tblPrEx>
          <w:tblCellMar>
            <w:top w:w="0" w:type="dxa"/>
            <w:bottom w:w="0" w:type="dxa"/>
          </w:tblCellMar>
        </w:tblPrEx>
        <w:tc>
          <w:tcPr>
            <w:tcW w:w="874" w:type="dxa"/>
          </w:tcPr>
          <w:p w:rsidR="001D4EBD" w:rsidRPr="001D4EBD" w:rsidRDefault="001D4EBD" w:rsidP="001D4EBD">
            <w:pPr>
              <w:spacing w:after="0" w:line="240" w:lineRule="auto"/>
              <w:rPr>
                <w:sz w:val="20"/>
                <w:szCs w:val="20"/>
              </w:rPr>
            </w:pPr>
            <w:r w:rsidRPr="001D4EBD">
              <w:rPr>
                <w:sz w:val="20"/>
                <w:szCs w:val="20"/>
              </w:rPr>
              <w:t>-</w:t>
            </w:r>
          </w:p>
        </w:tc>
        <w:tc>
          <w:tcPr>
            <w:tcW w:w="874" w:type="dxa"/>
          </w:tcPr>
          <w:p w:rsidR="001D4EBD" w:rsidRPr="001D4EBD" w:rsidRDefault="001D4EBD" w:rsidP="001D4EBD">
            <w:pPr>
              <w:spacing w:after="0" w:line="240" w:lineRule="auto"/>
              <w:rPr>
                <w:sz w:val="20"/>
                <w:szCs w:val="20"/>
                <w:lang w:val="en-US"/>
              </w:rPr>
            </w:pPr>
            <w:r w:rsidRPr="001D4EBD">
              <w:rPr>
                <w:sz w:val="20"/>
                <w:szCs w:val="20"/>
                <w:lang w:val="en-US"/>
              </w:rPr>
              <w:t>K2</w:t>
            </w:r>
          </w:p>
        </w:tc>
        <w:tc>
          <w:tcPr>
            <w:tcW w:w="874" w:type="dxa"/>
          </w:tcPr>
          <w:p w:rsidR="001D4EBD" w:rsidRPr="001D4EBD" w:rsidRDefault="001D4EBD" w:rsidP="001D4EBD">
            <w:pPr>
              <w:spacing w:after="0" w:line="240" w:lineRule="auto"/>
              <w:rPr>
                <w:sz w:val="20"/>
                <w:szCs w:val="20"/>
                <w:lang w:val="en-US"/>
              </w:rPr>
            </w:pPr>
            <w:r w:rsidRPr="001D4EBD">
              <w:rPr>
                <w:sz w:val="20"/>
                <w:szCs w:val="20"/>
                <w:lang w:val="en-US"/>
              </w:rPr>
              <w:t>K3</w:t>
            </w:r>
          </w:p>
        </w:tc>
        <w:tc>
          <w:tcPr>
            <w:tcW w:w="874" w:type="dxa"/>
          </w:tcPr>
          <w:p w:rsidR="001D4EBD" w:rsidRPr="001D4EBD" w:rsidRDefault="001D4EBD" w:rsidP="001D4EBD">
            <w:pPr>
              <w:spacing w:after="0" w:line="240" w:lineRule="auto"/>
              <w:rPr>
                <w:sz w:val="20"/>
                <w:szCs w:val="20"/>
                <w:lang w:val="en-US"/>
              </w:rPr>
            </w:pPr>
            <w:r w:rsidRPr="001D4EBD">
              <w:rPr>
                <w:sz w:val="20"/>
                <w:szCs w:val="20"/>
                <w:lang w:val="en-US"/>
              </w:rPr>
              <w:t>K3</w:t>
            </w:r>
          </w:p>
        </w:tc>
        <w:tc>
          <w:tcPr>
            <w:tcW w:w="874" w:type="dxa"/>
          </w:tcPr>
          <w:p w:rsidR="001D4EBD" w:rsidRPr="001D4EBD" w:rsidRDefault="001D4EBD" w:rsidP="001D4EBD">
            <w:pPr>
              <w:spacing w:after="0" w:line="240" w:lineRule="auto"/>
              <w:rPr>
                <w:sz w:val="20"/>
                <w:szCs w:val="20"/>
                <w:lang w:val="en-US"/>
              </w:rPr>
            </w:pPr>
            <w:r w:rsidRPr="001D4EBD">
              <w:rPr>
                <w:sz w:val="20"/>
                <w:szCs w:val="20"/>
                <w:lang w:val="en-US"/>
              </w:rPr>
              <w:t>K3</w:t>
            </w:r>
          </w:p>
        </w:tc>
        <w:tc>
          <w:tcPr>
            <w:tcW w:w="874" w:type="dxa"/>
          </w:tcPr>
          <w:p w:rsidR="001D4EBD" w:rsidRPr="001D4EBD" w:rsidRDefault="001D4EBD" w:rsidP="001D4EBD">
            <w:pPr>
              <w:spacing w:after="0" w:line="240" w:lineRule="auto"/>
              <w:rPr>
                <w:sz w:val="20"/>
                <w:szCs w:val="20"/>
                <w:lang w:val="en-US"/>
              </w:rPr>
            </w:pPr>
            <w:r w:rsidRPr="001D4EBD">
              <w:rPr>
                <w:sz w:val="20"/>
                <w:szCs w:val="20"/>
                <w:lang w:val="en-US"/>
              </w:rPr>
              <w:t>K3</w:t>
            </w:r>
          </w:p>
        </w:tc>
        <w:tc>
          <w:tcPr>
            <w:tcW w:w="874" w:type="dxa"/>
          </w:tcPr>
          <w:p w:rsidR="001D4EBD" w:rsidRPr="001D4EBD" w:rsidRDefault="001D4EBD" w:rsidP="001D4EBD">
            <w:pPr>
              <w:spacing w:after="0" w:line="240" w:lineRule="auto"/>
              <w:rPr>
                <w:sz w:val="20"/>
                <w:szCs w:val="20"/>
                <w:lang w:val="en-US"/>
              </w:rPr>
            </w:pPr>
            <w:r w:rsidRPr="001D4EBD">
              <w:rPr>
                <w:sz w:val="20"/>
                <w:szCs w:val="20"/>
                <w:lang w:val="en-US"/>
              </w:rPr>
              <w:t>K3</w:t>
            </w:r>
          </w:p>
        </w:tc>
        <w:tc>
          <w:tcPr>
            <w:tcW w:w="874" w:type="dxa"/>
          </w:tcPr>
          <w:p w:rsidR="001D4EBD" w:rsidRPr="001D4EBD" w:rsidRDefault="001D4EBD" w:rsidP="001D4EBD">
            <w:pPr>
              <w:spacing w:after="0" w:line="240" w:lineRule="auto"/>
              <w:rPr>
                <w:sz w:val="20"/>
                <w:szCs w:val="20"/>
                <w:lang w:val="en-US"/>
              </w:rPr>
            </w:pPr>
            <w:r w:rsidRPr="001D4EBD">
              <w:rPr>
                <w:sz w:val="20"/>
                <w:szCs w:val="20"/>
                <w:lang w:val="en-US"/>
              </w:rPr>
              <w:t>K3</w:t>
            </w:r>
          </w:p>
        </w:tc>
        <w:tc>
          <w:tcPr>
            <w:tcW w:w="874" w:type="dxa"/>
          </w:tcPr>
          <w:p w:rsidR="001D4EBD" w:rsidRPr="001D4EBD" w:rsidRDefault="001D4EBD" w:rsidP="001D4EBD">
            <w:pPr>
              <w:spacing w:after="0" w:line="240" w:lineRule="auto"/>
              <w:rPr>
                <w:sz w:val="20"/>
                <w:szCs w:val="20"/>
                <w:lang w:val="en-US"/>
              </w:rPr>
            </w:pPr>
            <w:r w:rsidRPr="001D4EBD">
              <w:rPr>
                <w:sz w:val="20"/>
                <w:szCs w:val="20"/>
                <w:lang w:val="en-US"/>
              </w:rPr>
              <w:t>K3</w:t>
            </w:r>
          </w:p>
        </w:tc>
        <w:tc>
          <w:tcPr>
            <w:tcW w:w="874" w:type="dxa"/>
          </w:tcPr>
          <w:p w:rsidR="001D4EBD" w:rsidRPr="001D4EBD" w:rsidRDefault="001D4EBD" w:rsidP="001D4EBD">
            <w:pPr>
              <w:spacing w:after="0" w:line="240" w:lineRule="auto"/>
              <w:rPr>
                <w:sz w:val="20"/>
                <w:szCs w:val="20"/>
                <w:lang w:val="en-US"/>
              </w:rPr>
            </w:pPr>
            <w:r w:rsidRPr="001D4EBD">
              <w:rPr>
                <w:sz w:val="20"/>
                <w:szCs w:val="20"/>
                <w:lang w:val="en-US"/>
              </w:rPr>
              <w:t>K3</w:t>
            </w:r>
          </w:p>
        </w:tc>
        <w:tc>
          <w:tcPr>
            <w:tcW w:w="874" w:type="dxa"/>
          </w:tcPr>
          <w:p w:rsidR="001D4EBD" w:rsidRPr="001D4EBD" w:rsidRDefault="001D4EBD" w:rsidP="001D4EBD">
            <w:pPr>
              <w:spacing w:after="0" w:line="240" w:lineRule="auto"/>
              <w:rPr>
                <w:sz w:val="20"/>
                <w:szCs w:val="20"/>
                <w:lang w:val="en-US"/>
              </w:rPr>
            </w:pPr>
            <w:r w:rsidRPr="001D4EBD">
              <w:rPr>
                <w:sz w:val="20"/>
                <w:szCs w:val="20"/>
                <w:lang w:val="en-US"/>
              </w:rPr>
              <w:t>K3</w:t>
            </w:r>
          </w:p>
        </w:tc>
      </w:tr>
    </w:tbl>
    <w:p w:rsidR="001D4EBD" w:rsidRPr="001D4EBD" w:rsidRDefault="001D4EBD" w:rsidP="001D4EBD">
      <w:pPr>
        <w:spacing w:after="0" w:line="240" w:lineRule="auto"/>
        <w:rPr>
          <w:sz w:val="20"/>
          <w:szCs w:val="20"/>
          <w:lang w:val="en-US"/>
        </w:rPr>
      </w:pPr>
    </w:p>
    <w:p w:rsidR="001D4EBD" w:rsidRPr="001D4EBD" w:rsidRDefault="001D4EBD" w:rsidP="001D4EBD">
      <w:pPr>
        <w:spacing w:after="0" w:line="240" w:lineRule="auto"/>
        <w:rPr>
          <w:sz w:val="20"/>
          <w:szCs w:val="20"/>
        </w:rPr>
      </w:pPr>
      <w:r w:rsidRPr="001D4EBD">
        <w:rPr>
          <w:sz w:val="20"/>
          <w:szCs w:val="20"/>
        </w:rPr>
        <w:t>По таблице видно, что классы 4-эквивалентных состояний совпадают с классами 3-эквивалентных состояний, следовательно классы 3-эквивалент-ных состояний представляют собой классы эквивалентных состояний.</w:t>
      </w:r>
    </w:p>
    <w:p w:rsidR="001D4EBD" w:rsidRPr="001D4EBD" w:rsidRDefault="001D4EBD" w:rsidP="001D4EBD">
      <w:pPr>
        <w:spacing w:after="0" w:line="240" w:lineRule="auto"/>
        <w:rPr>
          <w:sz w:val="20"/>
          <w:szCs w:val="20"/>
        </w:rPr>
      </w:pPr>
    </w:p>
    <w:p w:rsidR="001D4EBD" w:rsidRPr="001D4EBD" w:rsidRDefault="001D4EBD" w:rsidP="001D4EBD">
      <w:pPr>
        <w:spacing w:after="0" w:line="240" w:lineRule="auto"/>
        <w:rPr>
          <w:sz w:val="20"/>
          <w:szCs w:val="20"/>
        </w:rPr>
      </w:pPr>
      <w:r w:rsidRPr="001D4EBD">
        <w:rPr>
          <w:i/>
          <w:sz w:val="20"/>
          <w:szCs w:val="20"/>
        </w:rPr>
        <w:t>Алгоритм формирования минимального распознавателя.</w:t>
      </w:r>
    </w:p>
    <w:p w:rsidR="001D4EBD" w:rsidRPr="001D4EBD" w:rsidRDefault="001D4EBD" w:rsidP="001D4EBD">
      <w:pPr>
        <w:spacing w:after="0" w:line="240" w:lineRule="auto"/>
        <w:rPr>
          <w:sz w:val="20"/>
          <w:szCs w:val="20"/>
        </w:rPr>
      </w:pPr>
      <w:r w:rsidRPr="001D4EBD">
        <w:rPr>
          <w:sz w:val="20"/>
          <w:szCs w:val="20"/>
        </w:rPr>
        <w:t>1. Множеством состояний минимального распознавателя сделать мно-жество классов эквивалентных состояний исходного распознавателя. Класс эквивалентных состояний исходного распознавателя соответствует состоянию минимального распознавателя.</w:t>
      </w:r>
    </w:p>
    <w:p w:rsidR="001D4EBD" w:rsidRPr="001D4EBD" w:rsidRDefault="001D4EBD" w:rsidP="001D4EBD">
      <w:pPr>
        <w:spacing w:after="0" w:line="240" w:lineRule="auto"/>
        <w:rPr>
          <w:sz w:val="20"/>
          <w:szCs w:val="20"/>
        </w:rPr>
      </w:pPr>
      <w:r w:rsidRPr="001D4EBD">
        <w:rPr>
          <w:sz w:val="20"/>
          <w:szCs w:val="20"/>
        </w:rPr>
        <w:t>2. Начальному состоянию минимального распознавателя соответствует класс эквивалентных состояний, содержащий в себе начальное состояние исходного распознавателя.</w:t>
      </w:r>
    </w:p>
    <w:p w:rsidR="001D4EBD" w:rsidRPr="001D4EBD" w:rsidRDefault="001D4EBD" w:rsidP="001D4EBD">
      <w:pPr>
        <w:spacing w:after="0" w:line="240" w:lineRule="auto"/>
        <w:rPr>
          <w:sz w:val="20"/>
          <w:szCs w:val="20"/>
        </w:rPr>
      </w:pPr>
      <w:r w:rsidRPr="001D4EBD">
        <w:rPr>
          <w:sz w:val="20"/>
          <w:szCs w:val="20"/>
        </w:rPr>
        <w:t>3. Допускающим состояниям минимального распознавателя соответствуют классы эквивалентных состояний, содержащие в себе допускающие состояние исходного распознавателя.</w:t>
      </w:r>
    </w:p>
    <w:p w:rsidR="001D4EBD" w:rsidRPr="001D4EBD" w:rsidRDefault="001D4EBD" w:rsidP="001D4EBD">
      <w:pPr>
        <w:spacing w:after="0" w:line="240" w:lineRule="auto"/>
        <w:rPr>
          <w:sz w:val="20"/>
          <w:szCs w:val="20"/>
        </w:rPr>
      </w:pPr>
      <w:r w:rsidRPr="001D4EBD">
        <w:rPr>
          <w:sz w:val="20"/>
          <w:szCs w:val="20"/>
        </w:rPr>
        <w:t xml:space="preserve">4. Функция переходов минимального распознавателя определяется следующим образом. Если из состояний класса </w:t>
      </w:r>
      <w:r w:rsidRPr="001D4EBD">
        <w:rPr>
          <w:sz w:val="20"/>
          <w:szCs w:val="20"/>
          <w:lang w:val="en-US"/>
        </w:rPr>
        <w:t>K</w:t>
      </w:r>
      <w:r w:rsidRPr="001D4EBD">
        <w:rPr>
          <w:sz w:val="20"/>
          <w:szCs w:val="20"/>
          <w:vertAlign w:val="subscript"/>
          <w:lang w:val="en-US"/>
        </w:rPr>
        <w:t>i</w:t>
      </w:r>
      <w:r w:rsidRPr="001D4EBD">
        <w:rPr>
          <w:sz w:val="20"/>
          <w:szCs w:val="20"/>
        </w:rPr>
        <w:t xml:space="preserve"> под действием входного символа </w:t>
      </w:r>
      <w:r w:rsidRPr="001D4EBD">
        <w:rPr>
          <w:sz w:val="20"/>
          <w:szCs w:val="20"/>
          <w:lang w:val="en-US"/>
        </w:rPr>
        <w:t>x</w:t>
      </w:r>
      <w:r w:rsidRPr="001D4EBD">
        <w:rPr>
          <w:sz w:val="20"/>
          <w:szCs w:val="20"/>
        </w:rPr>
        <w:t xml:space="preserve"> исходный распознаватель переходит в состояния класса </w:t>
      </w:r>
      <w:r w:rsidRPr="001D4EBD">
        <w:rPr>
          <w:sz w:val="20"/>
          <w:szCs w:val="20"/>
          <w:lang w:val="en-US"/>
        </w:rPr>
        <w:t>K</w:t>
      </w:r>
      <w:r w:rsidRPr="001D4EBD">
        <w:rPr>
          <w:sz w:val="20"/>
          <w:szCs w:val="20"/>
          <w:vertAlign w:val="subscript"/>
          <w:lang w:val="en-US"/>
        </w:rPr>
        <w:t>j</w:t>
      </w:r>
      <w:r w:rsidRPr="001D4EBD">
        <w:rPr>
          <w:sz w:val="20"/>
          <w:szCs w:val="20"/>
        </w:rPr>
        <w:t xml:space="preserve">, то в минимальном распознавателе состоянием перехода состояния </w:t>
      </w:r>
      <w:r w:rsidRPr="001D4EBD">
        <w:rPr>
          <w:sz w:val="20"/>
          <w:szCs w:val="20"/>
          <w:lang w:val="en-US"/>
        </w:rPr>
        <w:t>K</w:t>
      </w:r>
      <w:r w:rsidRPr="001D4EBD">
        <w:rPr>
          <w:sz w:val="20"/>
          <w:szCs w:val="20"/>
          <w:vertAlign w:val="subscript"/>
          <w:lang w:val="en-US"/>
        </w:rPr>
        <w:t>i</w:t>
      </w:r>
      <w:r w:rsidRPr="001D4EBD">
        <w:rPr>
          <w:sz w:val="20"/>
          <w:szCs w:val="20"/>
        </w:rPr>
        <w:t xml:space="preserve"> под действием входного символа </w:t>
      </w:r>
      <w:r w:rsidRPr="001D4EBD">
        <w:rPr>
          <w:sz w:val="20"/>
          <w:szCs w:val="20"/>
          <w:lang w:val="en-US"/>
        </w:rPr>
        <w:t>x</w:t>
      </w:r>
      <w:r w:rsidRPr="001D4EBD">
        <w:rPr>
          <w:sz w:val="20"/>
          <w:szCs w:val="20"/>
        </w:rPr>
        <w:t xml:space="preserve"> сделать состояние </w:t>
      </w:r>
      <w:r w:rsidRPr="001D4EBD">
        <w:rPr>
          <w:sz w:val="20"/>
          <w:szCs w:val="20"/>
          <w:lang w:val="en-US"/>
        </w:rPr>
        <w:t>K</w:t>
      </w:r>
      <w:r w:rsidRPr="001D4EBD">
        <w:rPr>
          <w:sz w:val="20"/>
          <w:szCs w:val="20"/>
          <w:vertAlign w:val="subscript"/>
          <w:lang w:val="en-US"/>
        </w:rPr>
        <w:t>j</w:t>
      </w:r>
      <w:r w:rsidRPr="001D4EBD">
        <w:rPr>
          <w:sz w:val="20"/>
          <w:szCs w:val="20"/>
        </w:rPr>
        <w:t xml:space="preserve">. </w:t>
      </w:r>
    </w:p>
    <w:p w:rsidR="001D4EBD" w:rsidRPr="001D4EBD" w:rsidRDefault="001D4EBD" w:rsidP="001D4EBD">
      <w:pPr>
        <w:spacing w:after="0" w:line="240" w:lineRule="auto"/>
        <w:rPr>
          <w:sz w:val="20"/>
          <w:szCs w:val="20"/>
        </w:rPr>
      </w:pPr>
    </w:p>
    <w:p w:rsidR="001D4EBD" w:rsidRPr="001D4EBD" w:rsidRDefault="001D4EBD" w:rsidP="001D4EBD">
      <w:pPr>
        <w:spacing w:after="0" w:line="240" w:lineRule="auto"/>
        <w:rPr>
          <w:sz w:val="20"/>
          <w:szCs w:val="20"/>
        </w:rPr>
      </w:pPr>
      <w:r w:rsidRPr="001D4EBD">
        <w:rPr>
          <w:sz w:val="20"/>
          <w:szCs w:val="20"/>
        </w:rPr>
        <w:t xml:space="preserve">Если классы эквивалентных состояний определялись с помощью таблиц переходов в классы </w:t>
      </w:r>
      <w:r w:rsidRPr="001D4EBD">
        <w:rPr>
          <w:sz w:val="20"/>
          <w:szCs w:val="20"/>
          <w:lang w:val="en-US"/>
        </w:rPr>
        <w:t>k</w:t>
      </w:r>
      <w:r w:rsidRPr="001D4EBD">
        <w:rPr>
          <w:sz w:val="20"/>
          <w:szCs w:val="20"/>
        </w:rPr>
        <w:t>-эквивалентных состояний (см. пример выше), то для того, чтобы получить таблицу минимального распознавателя достаточно в последней таблице в каждом классе эквивалентных состояний оставить по одному столбцу, исключить строку, в которой записаны названия состояний исходного распознавателя, и отметить начальное и допускающие состояния.</w:t>
      </w:r>
    </w:p>
    <w:p w:rsidR="001D4EBD" w:rsidRPr="001D4EBD" w:rsidRDefault="001D4EBD" w:rsidP="001D4EBD">
      <w:pPr>
        <w:spacing w:after="0" w:line="240" w:lineRule="auto"/>
        <w:rPr>
          <w:sz w:val="20"/>
          <w:szCs w:val="20"/>
        </w:rPr>
      </w:pPr>
    </w:p>
    <w:p w:rsidR="001D4EBD" w:rsidRPr="001D4EBD" w:rsidRDefault="001D4EBD" w:rsidP="001D4EBD">
      <w:pPr>
        <w:spacing w:after="0" w:line="240" w:lineRule="auto"/>
        <w:rPr>
          <w:sz w:val="20"/>
          <w:szCs w:val="20"/>
        </w:rPr>
      </w:pPr>
      <w:r w:rsidRPr="001D4EBD">
        <w:rPr>
          <w:b/>
          <w:sz w:val="20"/>
          <w:szCs w:val="20"/>
        </w:rPr>
        <w:t xml:space="preserve">Пример </w:t>
      </w:r>
      <w:r w:rsidRPr="001D4EBD">
        <w:rPr>
          <w:sz w:val="20"/>
          <w:szCs w:val="20"/>
        </w:rPr>
        <w:t>(продолжение).</w:t>
      </w:r>
    </w:p>
    <w:p w:rsidR="001D4EBD" w:rsidRPr="001D4EBD" w:rsidRDefault="001D4EBD" w:rsidP="001D4EBD">
      <w:pPr>
        <w:spacing w:after="0" w:line="240" w:lineRule="auto"/>
        <w:rPr>
          <w:sz w:val="20"/>
          <w:szCs w:val="20"/>
        </w:rPr>
      </w:pPr>
    </w:p>
    <w:p w:rsidR="001D4EBD" w:rsidRPr="001D4EBD" w:rsidRDefault="001D4EBD" w:rsidP="001D4EBD">
      <w:pPr>
        <w:spacing w:after="0" w:line="240" w:lineRule="auto"/>
        <w:rPr>
          <w:sz w:val="20"/>
          <w:szCs w:val="20"/>
        </w:rPr>
      </w:pPr>
      <w:r w:rsidRPr="001D4EBD">
        <w:rPr>
          <w:sz w:val="20"/>
          <w:szCs w:val="20"/>
        </w:rPr>
        <w:t xml:space="preserve">Таблица переходов минимального распознавателя.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73"/>
        <w:gridCol w:w="1373"/>
        <w:gridCol w:w="1373"/>
        <w:gridCol w:w="1373"/>
        <w:gridCol w:w="1373"/>
        <w:gridCol w:w="1373"/>
        <w:gridCol w:w="1373"/>
      </w:tblGrid>
      <w:tr w:rsidR="001D4EBD" w:rsidRPr="001D4EBD" w:rsidTr="00054219">
        <w:tblPrEx>
          <w:tblCellMar>
            <w:top w:w="0" w:type="dxa"/>
            <w:bottom w:w="0" w:type="dxa"/>
          </w:tblCellMar>
        </w:tblPrEx>
        <w:tc>
          <w:tcPr>
            <w:tcW w:w="1373" w:type="dxa"/>
          </w:tcPr>
          <w:p w:rsidR="001D4EBD" w:rsidRPr="001D4EBD" w:rsidRDefault="001D4EBD" w:rsidP="001D4EBD">
            <w:pPr>
              <w:spacing w:after="0" w:line="240" w:lineRule="auto"/>
              <w:rPr>
                <w:sz w:val="20"/>
                <w:szCs w:val="20"/>
              </w:rPr>
            </w:pPr>
          </w:p>
        </w:tc>
        <w:tc>
          <w:tcPr>
            <w:tcW w:w="1373" w:type="dxa"/>
          </w:tcPr>
          <w:p w:rsidR="001D4EBD" w:rsidRPr="001D4EBD" w:rsidRDefault="001D4EBD" w:rsidP="001D4EBD">
            <w:pPr>
              <w:spacing w:after="0" w:line="240" w:lineRule="auto"/>
              <w:rPr>
                <w:sz w:val="20"/>
                <w:szCs w:val="20"/>
              </w:rPr>
            </w:pPr>
            <w:r w:rsidRPr="001D4EBD">
              <w:rPr>
                <w:sz w:val="20"/>
                <w:szCs w:val="20"/>
              </w:rPr>
              <w:sym w:font="Symbol" w:char="F0AF"/>
            </w:r>
          </w:p>
        </w:tc>
        <w:tc>
          <w:tcPr>
            <w:tcW w:w="1373" w:type="dxa"/>
          </w:tcPr>
          <w:p w:rsidR="001D4EBD" w:rsidRPr="001D4EBD" w:rsidRDefault="001D4EBD" w:rsidP="001D4EBD">
            <w:pPr>
              <w:spacing w:after="0" w:line="240" w:lineRule="auto"/>
              <w:rPr>
                <w:sz w:val="20"/>
                <w:szCs w:val="20"/>
              </w:rPr>
            </w:pPr>
          </w:p>
        </w:tc>
        <w:tc>
          <w:tcPr>
            <w:tcW w:w="1373" w:type="dxa"/>
          </w:tcPr>
          <w:p w:rsidR="001D4EBD" w:rsidRPr="001D4EBD" w:rsidRDefault="001D4EBD" w:rsidP="001D4EBD">
            <w:pPr>
              <w:spacing w:after="0" w:line="240" w:lineRule="auto"/>
              <w:rPr>
                <w:sz w:val="20"/>
                <w:szCs w:val="20"/>
              </w:rPr>
            </w:pPr>
          </w:p>
        </w:tc>
        <w:tc>
          <w:tcPr>
            <w:tcW w:w="1373" w:type="dxa"/>
          </w:tcPr>
          <w:p w:rsidR="001D4EBD" w:rsidRPr="001D4EBD" w:rsidRDefault="001D4EBD" w:rsidP="001D4EBD">
            <w:pPr>
              <w:spacing w:after="0" w:line="240" w:lineRule="auto"/>
              <w:rPr>
                <w:sz w:val="20"/>
                <w:szCs w:val="20"/>
              </w:rPr>
            </w:pPr>
          </w:p>
        </w:tc>
        <w:tc>
          <w:tcPr>
            <w:tcW w:w="1373" w:type="dxa"/>
          </w:tcPr>
          <w:p w:rsidR="001D4EBD" w:rsidRPr="001D4EBD" w:rsidRDefault="001D4EBD" w:rsidP="001D4EBD">
            <w:pPr>
              <w:spacing w:after="0" w:line="240" w:lineRule="auto"/>
              <w:rPr>
                <w:sz w:val="20"/>
                <w:szCs w:val="20"/>
              </w:rPr>
            </w:pPr>
          </w:p>
        </w:tc>
        <w:tc>
          <w:tcPr>
            <w:tcW w:w="1373" w:type="dxa"/>
          </w:tcPr>
          <w:p w:rsidR="001D4EBD" w:rsidRPr="001D4EBD" w:rsidRDefault="001D4EBD" w:rsidP="001D4EBD">
            <w:pPr>
              <w:spacing w:after="0" w:line="240" w:lineRule="auto"/>
              <w:rPr>
                <w:sz w:val="20"/>
                <w:szCs w:val="20"/>
                <w:lang w:val="en-US"/>
              </w:rPr>
            </w:pPr>
            <w:r w:rsidRPr="001D4EBD">
              <w:rPr>
                <w:sz w:val="20"/>
                <w:szCs w:val="20"/>
                <w:lang w:val="en-US"/>
              </w:rPr>
              <w:t>1</w:t>
            </w:r>
          </w:p>
        </w:tc>
      </w:tr>
      <w:tr w:rsidR="001D4EBD" w:rsidRPr="001D4EBD" w:rsidTr="00054219">
        <w:tblPrEx>
          <w:tblCellMar>
            <w:top w:w="0" w:type="dxa"/>
            <w:bottom w:w="0" w:type="dxa"/>
          </w:tblCellMar>
        </w:tblPrEx>
        <w:tc>
          <w:tcPr>
            <w:tcW w:w="1373" w:type="dxa"/>
          </w:tcPr>
          <w:p w:rsidR="001D4EBD" w:rsidRPr="001D4EBD" w:rsidRDefault="001D4EBD" w:rsidP="001D4EBD">
            <w:pPr>
              <w:spacing w:after="0" w:line="240" w:lineRule="auto"/>
              <w:rPr>
                <w:sz w:val="20"/>
                <w:szCs w:val="20"/>
              </w:rPr>
            </w:pPr>
          </w:p>
        </w:tc>
        <w:tc>
          <w:tcPr>
            <w:tcW w:w="1373" w:type="dxa"/>
          </w:tcPr>
          <w:p w:rsidR="001D4EBD" w:rsidRPr="001D4EBD" w:rsidRDefault="001D4EBD" w:rsidP="001D4EBD">
            <w:pPr>
              <w:spacing w:after="0" w:line="240" w:lineRule="auto"/>
              <w:rPr>
                <w:sz w:val="20"/>
                <w:szCs w:val="20"/>
                <w:lang w:val="en-US"/>
              </w:rPr>
            </w:pPr>
            <w:r w:rsidRPr="001D4EBD">
              <w:rPr>
                <w:sz w:val="20"/>
                <w:szCs w:val="20"/>
                <w:lang w:val="en-US"/>
              </w:rPr>
              <w:t>K1</w:t>
            </w:r>
          </w:p>
        </w:tc>
        <w:tc>
          <w:tcPr>
            <w:tcW w:w="1373" w:type="dxa"/>
          </w:tcPr>
          <w:p w:rsidR="001D4EBD" w:rsidRPr="001D4EBD" w:rsidRDefault="001D4EBD" w:rsidP="001D4EBD">
            <w:pPr>
              <w:spacing w:after="0" w:line="240" w:lineRule="auto"/>
              <w:rPr>
                <w:sz w:val="20"/>
                <w:szCs w:val="20"/>
                <w:lang w:val="en-US"/>
              </w:rPr>
            </w:pPr>
            <w:r w:rsidRPr="001D4EBD">
              <w:rPr>
                <w:sz w:val="20"/>
                <w:szCs w:val="20"/>
                <w:lang w:val="en-US"/>
              </w:rPr>
              <w:t>K2</w:t>
            </w:r>
          </w:p>
        </w:tc>
        <w:tc>
          <w:tcPr>
            <w:tcW w:w="1373" w:type="dxa"/>
          </w:tcPr>
          <w:p w:rsidR="001D4EBD" w:rsidRPr="001D4EBD" w:rsidRDefault="001D4EBD" w:rsidP="001D4EBD">
            <w:pPr>
              <w:spacing w:after="0" w:line="240" w:lineRule="auto"/>
              <w:rPr>
                <w:sz w:val="20"/>
                <w:szCs w:val="20"/>
                <w:lang w:val="en-US"/>
              </w:rPr>
            </w:pPr>
            <w:r w:rsidRPr="001D4EBD">
              <w:rPr>
                <w:sz w:val="20"/>
                <w:szCs w:val="20"/>
                <w:lang w:val="en-US"/>
              </w:rPr>
              <w:t>K3</w:t>
            </w:r>
          </w:p>
        </w:tc>
        <w:tc>
          <w:tcPr>
            <w:tcW w:w="1373" w:type="dxa"/>
          </w:tcPr>
          <w:p w:rsidR="001D4EBD" w:rsidRPr="001D4EBD" w:rsidRDefault="001D4EBD" w:rsidP="001D4EBD">
            <w:pPr>
              <w:spacing w:after="0" w:line="240" w:lineRule="auto"/>
              <w:rPr>
                <w:sz w:val="20"/>
                <w:szCs w:val="20"/>
                <w:lang w:val="en-US"/>
              </w:rPr>
            </w:pPr>
            <w:r w:rsidRPr="001D4EBD">
              <w:rPr>
                <w:sz w:val="20"/>
                <w:szCs w:val="20"/>
                <w:lang w:val="en-US"/>
              </w:rPr>
              <w:t>K4</w:t>
            </w:r>
          </w:p>
        </w:tc>
        <w:tc>
          <w:tcPr>
            <w:tcW w:w="1373" w:type="dxa"/>
          </w:tcPr>
          <w:p w:rsidR="001D4EBD" w:rsidRPr="001D4EBD" w:rsidRDefault="001D4EBD" w:rsidP="001D4EBD">
            <w:pPr>
              <w:spacing w:after="0" w:line="240" w:lineRule="auto"/>
              <w:rPr>
                <w:sz w:val="20"/>
                <w:szCs w:val="20"/>
                <w:lang w:val="en-US"/>
              </w:rPr>
            </w:pPr>
            <w:r w:rsidRPr="001D4EBD">
              <w:rPr>
                <w:sz w:val="20"/>
                <w:szCs w:val="20"/>
                <w:lang w:val="en-US"/>
              </w:rPr>
              <w:t>K5</w:t>
            </w:r>
          </w:p>
        </w:tc>
        <w:tc>
          <w:tcPr>
            <w:tcW w:w="1373" w:type="dxa"/>
          </w:tcPr>
          <w:p w:rsidR="001D4EBD" w:rsidRPr="001D4EBD" w:rsidRDefault="001D4EBD" w:rsidP="001D4EBD">
            <w:pPr>
              <w:spacing w:after="0" w:line="240" w:lineRule="auto"/>
              <w:rPr>
                <w:sz w:val="20"/>
                <w:szCs w:val="20"/>
                <w:lang w:val="en-US"/>
              </w:rPr>
            </w:pPr>
            <w:r w:rsidRPr="001D4EBD">
              <w:rPr>
                <w:sz w:val="20"/>
                <w:szCs w:val="20"/>
                <w:lang w:val="en-US"/>
              </w:rPr>
              <w:t>K6</w:t>
            </w:r>
          </w:p>
        </w:tc>
      </w:tr>
      <w:tr w:rsidR="001D4EBD" w:rsidRPr="001D4EBD" w:rsidTr="00054219">
        <w:tblPrEx>
          <w:tblCellMar>
            <w:top w:w="0" w:type="dxa"/>
            <w:bottom w:w="0" w:type="dxa"/>
          </w:tblCellMar>
        </w:tblPrEx>
        <w:tc>
          <w:tcPr>
            <w:tcW w:w="1373" w:type="dxa"/>
          </w:tcPr>
          <w:p w:rsidR="001D4EBD" w:rsidRPr="001D4EBD" w:rsidRDefault="001D4EBD" w:rsidP="001D4EBD">
            <w:pPr>
              <w:spacing w:after="0" w:line="240" w:lineRule="auto"/>
              <w:rPr>
                <w:sz w:val="20"/>
                <w:szCs w:val="20"/>
              </w:rPr>
            </w:pPr>
            <w:r w:rsidRPr="001D4EBD">
              <w:rPr>
                <w:sz w:val="20"/>
                <w:szCs w:val="20"/>
              </w:rPr>
              <w:lastRenderedPageBreak/>
              <w:t>ц</w:t>
            </w:r>
          </w:p>
        </w:tc>
        <w:tc>
          <w:tcPr>
            <w:tcW w:w="1373" w:type="dxa"/>
          </w:tcPr>
          <w:p w:rsidR="001D4EBD" w:rsidRPr="001D4EBD" w:rsidRDefault="001D4EBD" w:rsidP="001D4EBD">
            <w:pPr>
              <w:spacing w:after="0" w:line="240" w:lineRule="auto"/>
              <w:rPr>
                <w:sz w:val="20"/>
                <w:szCs w:val="20"/>
                <w:lang w:val="en-US"/>
              </w:rPr>
            </w:pPr>
            <w:r w:rsidRPr="001D4EBD">
              <w:rPr>
                <w:sz w:val="20"/>
                <w:szCs w:val="20"/>
                <w:lang w:val="en-US"/>
              </w:rPr>
              <w:t>K5</w:t>
            </w:r>
          </w:p>
        </w:tc>
        <w:tc>
          <w:tcPr>
            <w:tcW w:w="1373" w:type="dxa"/>
          </w:tcPr>
          <w:p w:rsidR="001D4EBD" w:rsidRPr="001D4EBD" w:rsidRDefault="001D4EBD" w:rsidP="001D4EBD">
            <w:pPr>
              <w:spacing w:after="0" w:line="240" w:lineRule="auto"/>
              <w:rPr>
                <w:sz w:val="20"/>
                <w:szCs w:val="20"/>
                <w:lang w:val="en-US"/>
              </w:rPr>
            </w:pPr>
            <w:r w:rsidRPr="001D4EBD">
              <w:rPr>
                <w:sz w:val="20"/>
                <w:szCs w:val="20"/>
                <w:lang w:val="en-US"/>
              </w:rPr>
              <w:t>K5</w:t>
            </w:r>
          </w:p>
        </w:tc>
        <w:tc>
          <w:tcPr>
            <w:tcW w:w="1373" w:type="dxa"/>
          </w:tcPr>
          <w:p w:rsidR="001D4EBD" w:rsidRPr="001D4EBD" w:rsidRDefault="001D4EBD" w:rsidP="001D4EBD">
            <w:pPr>
              <w:spacing w:after="0" w:line="240" w:lineRule="auto"/>
              <w:rPr>
                <w:sz w:val="20"/>
                <w:szCs w:val="20"/>
                <w:lang w:val="en-US"/>
              </w:rPr>
            </w:pPr>
            <w:r w:rsidRPr="001D4EBD">
              <w:rPr>
                <w:sz w:val="20"/>
                <w:szCs w:val="20"/>
                <w:lang w:val="en-US"/>
              </w:rPr>
              <w:t>K3</w:t>
            </w:r>
          </w:p>
        </w:tc>
        <w:tc>
          <w:tcPr>
            <w:tcW w:w="1373" w:type="dxa"/>
          </w:tcPr>
          <w:p w:rsidR="001D4EBD" w:rsidRPr="001D4EBD" w:rsidRDefault="001D4EBD" w:rsidP="001D4EBD">
            <w:pPr>
              <w:spacing w:after="0" w:line="240" w:lineRule="auto"/>
              <w:rPr>
                <w:sz w:val="20"/>
                <w:szCs w:val="20"/>
                <w:lang w:val="en-US"/>
              </w:rPr>
            </w:pPr>
            <w:r w:rsidRPr="001D4EBD">
              <w:rPr>
                <w:sz w:val="20"/>
                <w:szCs w:val="20"/>
                <w:lang w:val="en-US"/>
              </w:rPr>
              <w:t>K6</w:t>
            </w:r>
          </w:p>
        </w:tc>
        <w:tc>
          <w:tcPr>
            <w:tcW w:w="1373" w:type="dxa"/>
          </w:tcPr>
          <w:p w:rsidR="001D4EBD" w:rsidRPr="001D4EBD" w:rsidRDefault="001D4EBD" w:rsidP="001D4EBD">
            <w:pPr>
              <w:spacing w:after="0" w:line="240" w:lineRule="auto"/>
              <w:rPr>
                <w:sz w:val="20"/>
                <w:szCs w:val="20"/>
                <w:lang w:val="en-US"/>
              </w:rPr>
            </w:pPr>
            <w:r w:rsidRPr="001D4EBD">
              <w:rPr>
                <w:sz w:val="20"/>
                <w:szCs w:val="20"/>
                <w:lang w:val="en-US"/>
              </w:rPr>
              <w:t>K5</w:t>
            </w:r>
          </w:p>
        </w:tc>
        <w:tc>
          <w:tcPr>
            <w:tcW w:w="1373" w:type="dxa"/>
          </w:tcPr>
          <w:p w:rsidR="001D4EBD" w:rsidRPr="001D4EBD" w:rsidRDefault="001D4EBD" w:rsidP="001D4EBD">
            <w:pPr>
              <w:spacing w:after="0" w:line="240" w:lineRule="auto"/>
              <w:rPr>
                <w:sz w:val="20"/>
                <w:szCs w:val="20"/>
                <w:lang w:val="en-US"/>
              </w:rPr>
            </w:pPr>
            <w:r w:rsidRPr="001D4EBD">
              <w:rPr>
                <w:sz w:val="20"/>
                <w:szCs w:val="20"/>
                <w:lang w:val="en-US"/>
              </w:rPr>
              <w:t>K6</w:t>
            </w:r>
          </w:p>
        </w:tc>
      </w:tr>
      <w:tr w:rsidR="001D4EBD" w:rsidRPr="001D4EBD" w:rsidTr="00054219">
        <w:tblPrEx>
          <w:tblCellMar>
            <w:top w:w="0" w:type="dxa"/>
            <w:bottom w:w="0" w:type="dxa"/>
          </w:tblCellMar>
        </w:tblPrEx>
        <w:tc>
          <w:tcPr>
            <w:tcW w:w="1373" w:type="dxa"/>
          </w:tcPr>
          <w:p w:rsidR="001D4EBD" w:rsidRPr="001D4EBD" w:rsidRDefault="001D4EBD" w:rsidP="001D4EBD">
            <w:pPr>
              <w:spacing w:after="0" w:line="240" w:lineRule="auto"/>
              <w:rPr>
                <w:sz w:val="20"/>
                <w:szCs w:val="20"/>
              </w:rPr>
            </w:pPr>
            <w:r w:rsidRPr="001D4EBD">
              <w:rPr>
                <w:sz w:val="20"/>
                <w:szCs w:val="20"/>
              </w:rPr>
              <w:t>.</w:t>
            </w:r>
          </w:p>
        </w:tc>
        <w:tc>
          <w:tcPr>
            <w:tcW w:w="1373" w:type="dxa"/>
          </w:tcPr>
          <w:p w:rsidR="001D4EBD" w:rsidRPr="001D4EBD" w:rsidRDefault="001D4EBD" w:rsidP="001D4EBD">
            <w:pPr>
              <w:spacing w:after="0" w:line="240" w:lineRule="auto"/>
              <w:rPr>
                <w:sz w:val="20"/>
                <w:szCs w:val="20"/>
                <w:lang w:val="en-US"/>
              </w:rPr>
            </w:pPr>
            <w:r w:rsidRPr="001D4EBD">
              <w:rPr>
                <w:sz w:val="20"/>
                <w:szCs w:val="20"/>
                <w:lang w:val="en-US"/>
              </w:rPr>
              <w:t>K4</w:t>
            </w:r>
          </w:p>
        </w:tc>
        <w:tc>
          <w:tcPr>
            <w:tcW w:w="1373" w:type="dxa"/>
          </w:tcPr>
          <w:p w:rsidR="001D4EBD" w:rsidRPr="001D4EBD" w:rsidRDefault="001D4EBD" w:rsidP="001D4EBD">
            <w:pPr>
              <w:spacing w:after="0" w:line="240" w:lineRule="auto"/>
              <w:rPr>
                <w:sz w:val="20"/>
                <w:szCs w:val="20"/>
                <w:lang w:val="en-US"/>
              </w:rPr>
            </w:pPr>
            <w:r w:rsidRPr="001D4EBD">
              <w:rPr>
                <w:sz w:val="20"/>
                <w:szCs w:val="20"/>
                <w:lang w:val="en-US"/>
              </w:rPr>
              <w:t>K4</w:t>
            </w:r>
          </w:p>
        </w:tc>
        <w:tc>
          <w:tcPr>
            <w:tcW w:w="1373" w:type="dxa"/>
          </w:tcPr>
          <w:p w:rsidR="001D4EBD" w:rsidRPr="001D4EBD" w:rsidRDefault="001D4EBD" w:rsidP="001D4EBD">
            <w:pPr>
              <w:spacing w:after="0" w:line="240" w:lineRule="auto"/>
              <w:rPr>
                <w:sz w:val="20"/>
                <w:szCs w:val="20"/>
                <w:lang w:val="en-US"/>
              </w:rPr>
            </w:pPr>
            <w:r w:rsidRPr="001D4EBD">
              <w:rPr>
                <w:sz w:val="20"/>
                <w:szCs w:val="20"/>
                <w:lang w:val="en-US"/>
              </w:rPr>
              <w:t>K3</w:t>
            </w:r>
          </w:p>
        </w:tc>
        <w:tc>
          <w:tcPr>
            <w:tcW w:w="1373" w:type="dxa"/>
          </w:tcPr>
          <w:p w:rsidR="001D4EBD" w:rsidRPr="001D4EBD" w:rsidRDefault="001D4EBD" w:rsidP="001D4EBD">
            <w:pPr>
              <w:spacing w:after="0" w:line="240" w:lineRule="auto"/>
              <w:rPr>
                <w:sz w:val="20"/>
                <w:szCs w:val="20"/>
                <w:lang w:val="en-US"/>
              </w:rPr>
            </w:pPr>
            <w:r w:rsidRPr="001D4EBD">
              <w:rPr>
                <w:sz w:val="20"/>
                <w:szCs w:val="20"/>
                <w:lang w:val="en-US"/>
              </w:rPr>
              <w:t>K3</w:t>
            </w:r>
          </w:p>
        </w:tc>
        <w:tc>
          <w:tcPr>
            <w:tcW w:w="1373" w:type="dxa"/>
          </w:tcPr>
          <w:p w:rsidR="001D4EBD" w:rsidRPr="001D4EBD" w:rsidRDefault="001D4EBD" w:rsidP="001D4EBD">
            <w:pPr>
              <w:spacing w:after="0" w:line="240" w:lineRule="auto"/>
              <w:rPr>
                <w:sz w:val="20"/>
                <w:szCs w:val="20"/>
                <w:lang w:val="en-US"/>
              </w:rPr>
            </w:pPr>
            <w:r w:rsidRPr="001D4EBD">
              <w:rPr>
                <w:sz w:val="20"/>
                <w:szCs w:val="20"/>
                <w:lang w:val="en-US"/>
              </w:rPr>
              <w:t>K6</w:t>
            </w:r>
          </w:p>
        </w:tc>
        <w:tc>
          <w:tcPr>
            <w:tcW w:w="1373" w:type="dxa"/>
          </w:tcPr>
          <w:p w:rsidR="001D4EBD" w:rsidRPr="001D4EBD" w:rsidRDefault="001D4EBD" w:rsidP="001D4EBD">
            <w:pPr>
              <w:spacing w:after="0" w:line="240" w:lineRule="auto"/>
              <w:rPr>
                <w:sz w:val="20"/>
                <w:szCs w:val="20"/>
                <w:lang w:val="en-US"/>
              </w:rPr>
            </w:pPr>
            <w:r w:rsidRPr="001D4EBD">
              <w:rPr>
                <w:sz w:val="20"/>
                <w:szCs w:val="20"/>
                <w:lang w:val="en-US"/>
              </w:rPr>
              <w:t>K3</w:t>
            </w:r>
          </w:p>
        </w:tc>
      </w:tr>
      <w:tr w:rsidR="001D4EBD" w:rsidRPr="001D4EBD" w:rsidTr="00054219">
        <w:tblPrEx>
          <w:tblCellMar>
            <w:top w:w="0" w:type="dxa"/>
            <w:bottom w:w="0" w:type="dxa"/>
          </w:tblCellMar>
        </w:tblPrEx>
        <w:tc>
          <w:tcPr>
            <w:tcW w:w="1373" w:type="dxa"/>
          </w:tcPr>
          <w:p w:rsidR="001D4EBD" w:rsidRPr="001D4EBD" w:rsidRDefault="001D4EBD" w:rsidP="001D4EBD">
            <w:pPr>
              <w:spacing w:after="0" w:line="240" w:lineRule="auto"/>
              <w:rPr>
                <w:sz w:val="20"/>
                <w:szCs w:val="20"/>
              </w:rPr>
            </w:pPr>
            <w:r w:rsidRPr="001D4EBD">
              <w:rPr>
                <w:sz w:val="20"/>
                <w:szCs w:val="20"/>
              </w:rPr>
              <w:t>+</w:t>
            </w:r>
          </w:p>
        </w:tc>
        <w:tc>
          <w:tcPr>
            <w:tcW w:w="1373" w:type="dxa"/>
          </w:tcPr>
          <w:p w:rsidR="001D4EBD" w:rsidRPr="001D4EBD" w:rsidRDefault="001D4EBD" w:rsidP="001D4EBD">
            <w:pPr>
              <w:spacing w:after="0" w:line="240" w:lineRule="auto"/>
              <w:rPr>
                <w:sz w:val="20"/>
                <w:szCs w:val="20"/>
                <w:lang w:val="en-US"/>
              </w:rPr>
            </w:pPr>
            <w:r w:rsidRPr="001D4EBD">
              <w:rPr>
                <w:sz w:val="20"/>
                <w:szCs w:val="20"/>
                <w:lang w:val="en-US"/>
              </w:rPr>
              <w:t>K2</w:t>
            </w:r>
          </w:p>
        </w:tc>
        <w:tc>
          <w:tcPr>
            <w:tcW w:w="1373" w:type="dxa"/>
          </w:tcPr>
          <w:p w:rsidR="001D4EBD" w:rsidRPr="001D4EBD" w:rsidRDefault="001D4EBD" w:rsidP="001D4EBD">
            <w:pPr>
              <w:spacing w:after="0" w:line="240" w:lineRule="auto"/>
              <w:rPr>
                <w:sz w:val="20"/>
                <w:szCs w:val="20"/>
                <w:lang w:val="en-US"/>
              </w:rPr>
            </w:pPr>
            <w:r w:rsidRPr="001D4EBD">
              <w:rPr>
                <w:sz w:val="20"/>
                <w:szCs w:val="20"/>
                <w:lang w:val="en-US"/>
              </w:rPr>
              <w:t>K3</w:t>
            </w:r>
          </w:p>
        </w:tc>
        <w:tc>
          <w:tcPr>
            <w:tcW w:w="1373" w:type="dxa"/>
          </w:tcPr>
          <w:p w:rsidR="001D4EBD" w:rsidRPr="001D4EBD" w:rsidRDefault="001D4EBD" w:rsidP="001D4EBD">
            <w:pPr>
              <w:spacing w:after="0" w:line="240" w:lineRule="auto"/>
              <w:rPr>
                <w:sz w:val="20"/>
                <w:szCs w:val="20"/>
                <w:lang w:val="en-US"/>
              </w:rPr>
            </w:pPr>
            <w:r w:rsidRPr="001D4EBD">
              <w:rPr>
                <w:sz w:val="20"/>
                <w:szCs w:val="20"/>
                <w:lang w:val="en-US"/>
              </w:rPr>
              <w:t>K3</w:t>
            </w:r>
          </w:p>
        </w:tc>
        <w:tc>
          <w:tcPr>
            <w:tcW w:w="1373" w:type="dxa"/>
          </w:tcPr>
          <w:p w:rsidR="001D4EBD" w:rsidRPr="001D4EBD" w:rsidRDefault="001D4EBD" w:rsidP="001D4EBD">
            <w:pPr>
              <w:spacing w:after="0" w:line="240" w:lineRule="auto"/>
              <w:rPr>
                <w:sz w:val="20"/>
                <w:szCs w:val="20"/>
                <w:lang w:val="en-US"/>
              </w:rPr>
            </w:pPr>
            <w:r w:rsidRPr="001D4EBD">
              <w:rPr>
                <w:sz w:val="20"/>
                <w:szCs w:val="20"/>
                <w:lang w:val="en-US"/>
              </w:rPr>
              <w:t>K3</w:t>
            </w:r>
          </w:p>
        </w:tc>
        <w:tc>
          <w:tcPr>
            <w:tcW w:w="1373" w:type="dxa"/>
          </w:tcPr>
          <w:p w:rsidR="001D4EBD" w:rsidRPr="001D4EBD" w:rsidRDefault="001D4EBD" w:rsidP="001D4EBD">
            <w:pPr>
              <w:spacing w:after="0" w:line="240" w:lineRule="auto"/>
              <w:rPr>
                <w:sz w:val="20"/>
                <w:szCs w:val="20"/>
                <w:lang w:val="en-US"/>
              </w:rPr>
            </w:pPr>
            <w:r w:rsidRPr="001D4EBD">
              <w:rPr>
                <w:sz w:val="20"/>
                <w:szCs w:val="20"/>
                <w:lang w:val="en-US"/>
              </w:rPr>
              <w:t>K3</w:t>
            </w:r>
          </w:p>
        </w:tc>
        <w:tc>
          <w:tcPr>
            <w:tcW w:w="1373" w:type="dxa"/>
          </w:tcPr>
          <w:p w:rsidR="001D4EBD" w:rsidRPr="001D4EBD" w:rsidRDefault="001D4EBD" w:rsidP="001D4EBD">
            <w:pPr>
              <w:spacing w:after="0" w:line="240" w:lineRule="auto"/>
              <w:rPr>
                <w:sz w:val="20"/>
                <w:szCs w:val="20"/>
                <w:lang w:val="en-US"/>
              </w:rPr>
            </w:pPr>
            <w:r w:rsidRPr="001D4EBD">
              <w:rPr>
                <w:sz w:val="20"/>
                <w:szCs w:val="20"/>
                <w:lang w:val="en-US"/>
              </w:rPr>
              <w:t>K3</w:t>
            </w:r>
          </w:p>
        </w:tc>
      </w:tr>
      <w:tr w:rsidR="001D4EBD" w:rsidRPr="001D4EBD" w:rsidTr="00054219">
        <w:tblPrEx>
          <w:tblCellMar>
            <w:top w:w="0" w:type="dxa"/>
            <w:bottom w:w="0" w:type="dxa"/>
          </w:tblCellMar>
        </w:tblPrEx>
        <w:tc>
          <w:tcPr>
            <w:tcW w:w="1373" w:type="dxa"/>
          </w:tcPr>
          <w:p w:rsidR="001D4EBD" w:rsidRPr="001D4EBD" w:rsidRDefault="001D4EBD" w:rsidP="001D4EBD">
            <w:pPr>
              <w:spacing w:after="0" w:line="240" w:lineRule="auto"/>
              <w:rPr>
                <w:sz w:val="20"/>
                <w:szCs w:val="20"/>
              </w:rPr>
            </w:pPr>
            <w:r w:rsidRPr="001D4EBD">
              <w:rPr>
                <w:sz w:val="20"/>
                <w:szCs w:val="20"/>
              </w:rPr>
              <w:t>-</w:t>
            </w:r>
          </w:p>
        </w:tc>
        <w:tc>
          <w:tcPr>
            <w:tcW w:w="1373" w:type="dxa"/>
          </w:tcPr>
          <w:p w:rsidR="001D4EBD" w:rsidRPr="001D4EBD" w:rsidRDefault="001D4EBD" w:rsidP="001D4EBD">
            <w:pPr>
              <w:spacing w:after="0" w:line="240" w:lineRule="auto"/>
              <w:rPr>
                <w:sz w:val="20"/>
                <w:szCs w:val="20"/>
                <w:lang w:val="en-US"/>
              </w:rPr>
            </w:pPr>
            <w:r w:rsidRPr="001D4EBD">
              <w:rPr>
                <w:sz w:val="20"/>
                <w:szCs w:val="20"/>
                <w:lang w:val="en-US"/>
              </w:rPr>
              <w:t>K2</w:t>
            </w:r>
          </w:p>
        </w:tc>
        <w:tc>
          <w:tcPr>
            <w:tcW w:w="1373" w:type="dxa"/>
          </w:tcPr>
          <w:p w:rsidR="001D4EBD" w:rsidRPr="001D4EBD" w:rsidRDefault="001D4EBD" w:rsidP="001D4EBD">
            <w:pPr>
              <w:spacing w:after="0" w:line="240" w:lineRule="auto"/>
              <w:rPr>
                <w:sz w:val="20"/>
                <w:szCs w:val="20"/>
                <w:lang w:val="en-US"/>
              </w:rPr>
            </w:pPr>
            <w:r w:rsidRPr="001D4EBD">
              <w:rPr>
                <w:sz w:val="20"/>
                <w:szCs w:val="20"/>
                <w:lang w:val="en-US"/>
              </w:rPr>
              <w:t>K3</w:t>
            </w:r>
          </w:p>
        </w:tc>
        <w:tc>
          <w:tcPr>
            <w:tcW w:w="1373" w:type="dxa"/>
          </w:tcPr>
          <w:p w:rsidR="001D4EBD" w:rsidRPr="001D4EBD" w:rsidRDefault="001D4EBD" w:rsidP="001D4EBD">
            <w:pPr>
              <w:spacing w:after="0" w:line="240" w:lineRule="auto"/>
              <w:rPr>
                <w:sz w:val="20"/>
                <w:szCs w:val="20"/>
                <w:lang w:val="en-US"/>
              </w:rPr>
            </w:pPr>
            <w:r w:rsidRPr="001D4EBD">
              <w:rPr>
                <w:sz w:val="20"/>
                <w:szCs w:val="20"/>
                <w:lang w:val="en-US"/>
              </w:rPr>
              <w:t>K3</w:t>
            </w:r>
          </w:p>
        </w:tc>
        <w:tc>
          <w:tcPr>
            <w:tcW w:w="1373" w:type="dxa"/>
          </w:tcPr>
          <w:p w:rsidR="001D4EBD" w:rsidRPr="001D4EBD" w:rsidRDefault="001D4EBD" w:rsidP="001D4EBD">
            <w:pPr>
              <w:spacing w:after="0" w:line="240" w:lineRule="auto"/>
              <w:rPr>
                <w:sz w:val="20"/>
                <w:szCs w:val="20"/>
                <w:lang w:val="en-US"/>
              </w:rPr>
            </w:pPr>
            <w:r w:rsidRPr="001D4EBD">
              <w:rPr>
                <w:sz w:val="20"/>
                <w:szCs w:val="20"/>
                <w:lang w:val="en-US"/>
              </w:rPr>
              <w:t>K3</w:t>
            </w:r>
          </w:p>
        </w:tc>
        <w:tc>
          <w:tcPr>
            <w:tcW w:w="1373" w:type="dxa"/>
          </w:tcPr>
          <w:p w:rsidR="001D4EBD" w:rsidRPr="001D4EBD" w:rsidRDefault="001D4EBD" w:rsidP="001D4EBD">
            <w:pPr>
              <w:spacing w:after="0" w:line="240" w:lineRule="auto"/>
              <w:rPr>
                <w:sz w:val="20"/>
                <w:szCs w:val="20"/>
                <w:lang w:val="en-US"/>
              </w:rPr>
            </w:pPr>
            <w:r w:rsidRPr="001D4EBD">
              <w:rPr>
                <w:sz w:val="20"/>
                <w:szCs w:val="20"/>
                <w:lang w:val="en-US"/>
              </w:rPr>
              <w:t>K3</w:t>
            </w:r>
          </w:p>
        </w:tc>
        <w:tc>
          <w:tcPr>
            <w:tcW w:w="1373" w:type="dxa"/>
          </w:tcPr>
          <w:p w:rsidR="001D4EBD" w:rsidRPr="001D4EBD" w:rsidRDefault="001D4EBD" w:rsidP="001D4EBD">
            <w:pPr>
              <w:spacing w:after="0" w:line="240" w:lineRule="auto"/>
              <w:rPr>
                <w:sz w:val="20"/>
                <w:szCs w:val="20"/>
                <w:lang w:val="en-US"/>
              </w:rPr>
            </w:pPr>
            <w:r w:rsidRPr="001D4EBD">
              <w:rPr>
                <w:sz w:val="20"/>
                <w:szCs w:val="20"/>
                <w:lang w:val="en-US"/>
              </w:rPr>
              <w:t>K3</w:t>
            </w:r>
          </w:p>
        </w:tc>
      </w:tr>
    </w:tbl>
    <w:p w:rsidR="001D4EBD" w:rsidRPr="001D4EBD" w:rsidRDefault="001D4EBD" w:rsidP="001D4EBD">
      <w:pPr>
        <w:spacing w:after="0" w:line="240" w:lineRule="auto"/>
        <w:rPr>
          <w:sz w:val="20"/>
          <w:szCs w:val="20"/>
        </w:rPr>
      </w:pPr>
    </w:p>
    <w:p w:rsidR="001D4EBD" w:rsidRPr="001D4EBD" w:rsidRDefault="001D4EBD" w:rsidP="001D4EBD">
      <w:pPr>
        <w:spacing w:after="0" w:line="240" w:lineRule="auto"/>
        <w:rPr>
          <w:sz w:val="20"/>
          <w:szCs w:val="20"/>
        </w:rPr>
      </w:pPr>
      <w:r w:rsidRPr="001D4EBD">
        <w:rPr>
          <w:sz w:val="20"/>
          <w:szCs w:val="20"/>
        </w:rPr>
        <w:t xml:space="preserve">Переобозначим состояния </w:t>
      </w:r>
      <w:r w:rsidRPr="001D4EBD">
        <w:rPr>
          <w:sz w:val="20"/>
          <w:szCs w:val="20"/>
          <w:lang w:val="en-US"/>
        </w:rPr>
        <w:t>K</w:t>
      </w:r>
      <w:r w:rsidRPr="001D4EBD">
        <w:rPr>
          <w:sz w:val="20"/>
          <w:szCs w:val="20"/>
        </w:rPr>
        <w:t xml:space="preserve">1 через </w:t>
      </w:r>
      <w:r w:rsidRPr="001D4EBD">
        <w:rPr>
          <w:sz w:val="20"/>
          <w:szCs w:val="20"/>
          <w:lang w:val="en-US"/>
        </w:rPr>
        <w:t>s</w:t>
      </w:r>
      <w:r w:rsidRPr="001D4EBD">
        <w:rPr>
          <w:sz w:val="20"/>
          <w:szCs w:val="20"/>
        </w:rPr>
        <w:t xml:space="preserve">0, </w:t>
      </w:r>
      <w:r w:rsidRPr="001D4EBD">
        <w:rPr>
          <w:sz w:val="20"/>
          <w:szCs w:val="20"/>
          <w:lang w:val="en-US"/>
        </w:rPr>
        <w:t>K</w:t>
      </w:r>
      <w:r w:rsidRPr="001D4EBD">
        <w:rPr>
          <w:sz w:val="20"/>
          <w:szCs w:val="20"/>
        </w:rPr>
        <w:t xml:space="preserve">2 через </w:t>
      </w:r>
      <w:r w:rsidRPr="001D4EBD">
        <w:rPr>
          <w:sz w:val="20"/>
          <w:szCs w:val="20"/>
          <w:lang w:val="en-US"/>
        </w:rPr>
        <w:t>s</w:t>
      </w:r>
      <w:r w:rsidRPr="001D4EBD">
        <w:rPr>
          <w:sz w:val="20"/>
          <w:szCs w:val="20"/>
        </w:rPr>
        <w:t xml:space="preserve">1, </w:t>
      </w:r>
      <w:r w:rsidRPr="001D4EBD">
        <w:rPr>
          <w:sz w:val="20"/>
          <w:szCs w:val="20"/>
          <w:lang w:val="en-US"/>
        </w:rPr>
        <w:t>K</w:t>
      </w:r>
      <w:r w:rsidRPr="001D4EBD">
        <w:rPr>
          <w:sz w:val="20"/>
          <w:szCs w:val="20"/>
        </w:rPr>
        <w:t xml:space="preserve">4 через </w:t>
      </w:r>
      <w:r w:rsidRPr="001D4EBD">
        <w:rPr>
          <w:sz w:val="20"/>
          <w:szCs w:val="20"/>
          <w:lang w:val="en-US"/>
        </w:rPr>
        <w:t>s</w:t>
      </w:r>
      <w:r w:rsidRPr="001D4EBD">
        <w:rPr>
          <w:sz w:val="20"/>
          <w:szCs w:val="20"/>
        </w:rPr>
        <w:t xml:space="preserve">2, </w:t>
      </w:r>
      <w:r w:rsidRPr="001D4EBD">
        <w:rPr>
          <w:sz w:val="20"/>
          <w:szCs w:val="20"/>
          <w:lang w:val="en-US"/>
        </w:rPr>
        <w:t>K</w:t>
      </w:r>
      <w:r w:rsidRPr="001D4EBD">
        <w:rPr>
          <w:sz w:val="20"/>
          <w:szCs w:val="20"/>
        </w:rPr>
        <w:t xml:space="preserve">5 через </w:t>
      </w:r>
      <w:r w:rsidRPr="001D4EBD">
        <w:rPr>
          <w:sz w:val="20"/>
          <w:szCs w:val="20"/>
          <w:lang w:val="en-US"/>
        </w:rPr>
        <w:t>s</w:t>
      </w:r>
      <w:r w:rsidRPr="001D4EBD">
        <w:rPr>
          <w:sz w:val="20"/>
          <w:szCs w:val="20"/>
        </w:rPr>
        <w:t xml:space="preserve">3, </w:t>
      </w:r>
      <w:r w:rsidRPr="001D4EBD">
        <w:rPr>
          <w:sz w:val="20"/>
          <w:szCs w:val="20"/>
          <w:lang w:val="en-US"/>
        </w:rPr>
        <w:t>K</w:t>
      </w:r>
      <w:r w:rsidRPr="001D4EBD">
        <w:rPr>
          <w:sz w:val="20"/>
          <w:szCs w:val="20"/>
        </w:rPr>
        <w:t xml:space="preserve">6 через </w:t>
      </w:r>
      <w:r w:rsidRPr="001D4EBD">
        <w:rPr>
          <w:sz w:val="20"/>
          <w:szCs w:val="20"/>
          <w:lang w:val="en-US"/>
        </w:rPr>
        <w:t>s</w:t>
      </w:r>
      <w:r w:rsidRPr="001D4EBD">
        <w:rPr>
          <w:sz w:val="20"/>
          <w:szCs w:val="20"/>
        </w:rPr>
        <w:t>4, состояние ошибки К3 и переходы в него исключим из таблицы.</w:t>
      </w:r>
    </w:p>
    <w:p w:rsidR="001D4EBD" w:rsidRPr="001D4EBD" w:rsidRDefault="001D4EBD" w:rsidP="001D4EBD">
      <w:pPr>
        <w:spacing w:after="0" w:line="240" w:lineRule="auto"/>
        <w:rPr>
          <w:sz w:val="20"/>
          <w:szCs w:val="20"/>
        </w:rPr>
      </w:pPr>
    </w:p>
    <w:p w:rsidR="001D4EBD" w:rsidRPr="001D4EBD" w:rsidRDefault="001D4EBD" w:rsidP="001D4EBD">
      <w:pPr>
        <w:spacing w:after="0" w:line="240" w:lineRule="auto"/>
        <w:rPr>
          <w:sz w:val="20"/>
          <w:szCs w:val="20"/>
        </w:rPr>
      </w:pPr>
      <w:r w:rsidRPr="001D4EBD">
        <w:rPr>
          <w:sz w:val="20"/>
          <w:szCs w:val="20"/>
        </w:rPr>
        <w:t>Окончательная таблица переходов минимального распознавателя.</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02"/>
        <w:gridCol w:w="1602"/>
        <w:gridCol w:w="1602"/>
        <w:gridCol w:w="1602"/>
        <w:gridCol w:w="1602"/>
        <w:gridCol w:w="1602"/>
      </w:tblGrid>
      <w:tr w:rsidR="001D4EBD" w:rsidRPr="001D4EBD" w:rsidTr="00054219">
        <w:tblPrEx>
          <w:tblCellMar>
            <w:top w:w="0" w:type="dxa"/>
            <w:bottom w:w="0" w:type="dxa"/>
          </w:tblCellMar>
        </w:tblPrEx>
        <w:tc>
          <w:tcPr>
            <w:tcW w:w="1602" w:type="dxa"/>
          </w:tcPr>
          <w:p w:rsidR="001D4EBD" w:rsidRPr="001D4EBD" w:rsidRDefault="001D4EBD" w:rsidP="001D4EBD">
            <w:pPr>
              <w:spacing w:after="0" w:line="240" w:lineRule="auto"/>
              <w:rPr>
                <w:sz w:val="20"/>
                <w:szCs w:val="20"/>
              </w:rPr>
            </w:pPr>
          </w:p>
        </w:tc>
        <w:tc>
          <w:tcPr>
            <w:tcW w:w="1602" w:type="dxa"/>
          </w:tcPr>
          <w:p w:rsidR="001D4EBD" w:rsidRPr="001D4EBD" w:rsidRDefault="001D4EBD" w:rsidP="001D4EBD">
            <w:pPr>
              <w:spacing w:after="0" w:line="240" w:lineRule="auto"/>
              <w:rPr>
                <w:sz w:val="20"/>
                <w:szCs w:val="20"/>
              </w:rPr>
            </w:pPr>
            <w:r w:rsidRPr="001D4EBD">
              <w:rPr>
                <w:sz w:val="20"/>
                <w:szCs w:val="20"/>
              </w:rPr>
              <w:sym w:font="Symbol" w:char="F0AF"/>
            </w:r>
          </w:p>
        </w:tc>
        <w:tc>
          <w:tcPr>
            <w:tcW w:w="1602" w:type="dxa"/>
          </w:tcPr>
          <w:p w:rsidR="001D4EBD" w:rsidRPr="001D4EBD" w:rsidRDefault="001D4EBD" w:rsidP="001D4EBD">
            <w:pPr>
              <w:spacing w:after="0" w:line="240" w:lineRule="auto"/>
              <w:rPr>
                <w:sz w:val="20"/>
                <w:szCs w:val="20"/>
              </w:rPr>
            </w:pPr>
          </w:p>
        </w:tc>
        <w:tc>
          <w:tcPr>
            <w:tcW w:w="1602" w:type="dxa"/>
          </w:tcPr>
          <w:p w:rsidR="001D4EBD" w:rsidRPr="001D4EBD" w:rsidRDefault="001D4EBD" w:rsidP="001D4EBD">
            <w:pPr>
              <w:spacing w:after="0" w:line="240" w:lineRule="auto"/>
              <w:rPr>
                <w:sz w:val="20"/>
                <w:szCs w:val="20"/>
              </w:rPr>
            </w:pPr>
          </w:p>
        </w:tc>
        <w:tc>
          <w:tcPr>
            <w:tcW w:w="1602" w:type="dxa"/>
          </w:tcPr>
          <w:p w:rsidR="001D4EBD" w:rsidRPr="001D4EBD" w:rsidRDefault="001D4EBD" w:rsidP="001D4EBD">
            <w:pPr>
              <w:spacing w:after="0" w:line="240" w:lineRule="auto"/>
              <w:rPr>
                <w:sz w:val="20"/>
                <w:szCs w:val="20"/>
              </w:rPr>
            </w:pPr>
          </w:p>
        </w:tc>
        <w:tc>
          <w:tcPr>
            <w:tcW w:w="1602" w:type="dxa"/>
          </w:tcPr>
          <w:p w:rsidR="001D4EBD" w:rsidRPr="001D4EBD" w:rsidRDefault="001D4EBD" w:rsidP="001D4EBD">
            <w:pPr>
              <w:spacing w:after="0" w:line="240" w:lineRule="auto"/>
              <w:rPr>
                <w:sz w:val="20"/>
                <w:szCs w:val="20"/>
                <w:lang w:val="en-US"/>
              </w:rPr>
            </w:pPr>
            <w:r w:rsidRPr="001D4EBD">
              <w:rPr>
                <w:sz w:val="20"/>
                <w:szCs w:val="20"/>
                <w:lang w:val="en-US"/>
              </w:rPr>
              <w:t>1</w:t>
            </w:r>
          </w:p>
        </w:tc>
      </w:tr>
      <w:tr w:rsidR="001D4EBD" w:rsidRPr="001D4EBD" w:rsidTr="00054219">
        <w:tblPrEx>
          <w:tblCellMar>
            <w:top w:w="0" w:type="dxa"/>
            <w:bottom w:w="0" w:type="dxa"/>
          </w:tblCellMar>
        </w:tblPrEx>
        <w:tc>
          <w:tcPr>
            <w:tcW w:w="1602" w:type="dxa"/>
          </w:tcPr>
          <w:p w:rsidR="001D4EBD" w:rsidRPr="001D4EBD" w:rsidRDefault="001D4EBD" w:rsidP="001D4EBD">
            <w:pPr>
              <w:spacing w:after="0" w:line="240" w:lineRule="auto"/>
              <w:rPr>
                <w:sz w:val="20"/>
                <w:szCs w:val="20"/>
              </w:rPr>
            </w:pPr>
          </w:p>
        </w:tc>
        <w:tc>
          <w:tcPr>
            <w:tcW w:w="1602" w:type="dxa"/>
          </w:tcPr>
          <w:p w:rsidR="001D4EBD" w:rsidRPr="001D4EBD" w:rsidRDefault="001D4EBD" w:rsidP="001D4EBD">
            <w:pPr>
              <w:spacing w:after="0" w:line="240" w:lineRule="auto"/>
              <w:rPr>
                <w:sz w:val="20"/>
                <w:szCs w:val="20"/>
                <w:lang w:val="en-US"/>
              </w:rPr>
            </w:pPr>
            <w:r w:rsidRPr="001D4EBD">
              <w:rPr>
                <w:sz w:val="20"/>
                <w:szCs w:val="20"/>
                <w:lang w:val="en-US"/>
              </w:rPr>
              <w:t>s0</w:t>
            </w:r>
          </w:p>
        </w:tc>
        <w:tc>
          <w:tcPr>
            <w:tcW w:w="1602" w:type="dxa"/>
          </w:tcPr>
          <w:p w:rsidR="001D4EBD" w:rsidRPr="001D4EBD" w:rsidRDefault="001D4EBD" w:rsidP="001D4EBD">
            <w:pPr>
              <w:spacing w:after="0" w:line="240" w:lineRule="auto"/>
              <w:rPr>
                <w:sz w:val="20"/>
                <w:szCs w:val="20"/>
                <w:lang w:val="en-US"/>
              </w:rPr>
            </w:pPr>
            <w:r w:rsidRPr="001D4EBD">
              <w:rPr>
                <w:sz w:val="20"/>
                <w:szCs w:val="20"/>
                <w:lang w:val="en-US"/>
              </w:rPr>
              <w:t>s1</w:t>
            </w:r>
          </w:p>
        </w:tc>
        <w:tc>
          <w:tcPr>
            <w:tcW w:w="1602" w:type="dxa"/>
          </w:tcPr>
          <w:p w:rsidR="001D4EBD" w:rsidRPr="001D4EBD" w:rsidRDefault="001D4EBD" w:rsidP="001D4EBD">
            <w:pPr>
              <w:spacing w:after="0" w:line="240" w:lineRule="auto"/>
              <w:rPr>
                <w:sz w:val="20"/>
                <w:szCs w:val="20"/>
                <w:lang w:val="en-US"/>
              </w:rPr>
            </w:pPr>
            <w:r w:rsidRPr="001D4EBD">
              <w:rPr>
                <w:sz w:val="20"/>
                <w:szCs w:val="20"/>
                <w:lang w:val="en-US"/>
              </w:rPr>
              <w:t>s2</w:t>
            </w:r>
          </w:p>
        </w:tc>
        <w:tc>
          <w:tcPr>
            <w:tcW w:w="1602" w:type="dxa"/>
          </w:tcPr>
          <w:p w:rsidR="001D4EBD" w:rsidRPr="001D4EBD" w:rsidRDefault="001D4EBD" w:rsidP="001D4EBD">
            <w:pPr>
              <w:spacing w:after="0" w:line="240" w:lineRule="auto"/>
              <w:rPr>
                <w:sz w:val="20"/>
                <w:szCs w:val="20"/>
                <w:lang w:val="en-US"/>
              </w:rPr>
            </w:pPr>
            <w:r w:rsidRPr="001D4EBD">
              <w:rPr>
                <w:sz w:val="20"/>
                <w:szCs w:val="20"/>
                <w:lang w:val="en-US"/>
              </w:rPr>
              <w:t>s3</w:t>
            </w:r>
          </w:p>
        </w:tc>
        <w:tc>
          <w:tcPr>
            <w:tcW w:w="1602" w:type="dxa"/>
          </w:tcPr>
          <w:p w:rsidR="001D4EBD" w:rsidRPr="001D4EBD" w:rsidRDefault="001D4EBD" w:rsidP="001D4EBD">
            <w:pPr>
              <w:spacing w:after="0" w:line="240" w:lineRule="auto"/>
              <w:rPr>
                <w:sz w:val="20"/>
                <w:szCs w:val="20"/>
                <w:lang w:val="en-US"/>
              </w:rPr>
            </w:pPr>
            <w:r w:rsidRPr="001D4EBD">
              <w:rPr>
                <w:sz w:val="20"/>
                <w:szCs w:val="20"/>
                <w:lang w:val="en-US"/>
              </w:rPr>
              <w:t>s4</w:t>
            </w:r>
          </w:p>
        </w:tc>
      </w:tr>
      <w:tr w:rsidR="001D4EBD" w:rsidRPr="001D4EBD" w:rsidTr="00054219">
        <w:tblPrEx>
          <w:tblCellMar>
            <w:top w:w="0" w:type="dxa"/>
            <w:bottom w:w="0" w:type="dxa"/>
          </w:tblCellMar>
        </w:tblPrEx>
        <w:tc>
          <w:tcPr>
            <w:tcW w:w="1602" w:type="dxa"/>
          </w:tcPr>
          <w:p w:rsidR="001D4EBD" w:rsidRPr="001D4EBD" w:rsidRDefault="001D4EBD" w:rsidP="001D4EBD">
            <w:pPr>
              <w:spacing w:after="0" w:line="240" w:lineRule="auto"/>
              <w:rPr>
                <w:sz w:val="20"/>
                <w:szCs w:val="20"/>
              </w:rPr>
            </w:pPr>
            <w:r w:rsidRPr="001D4EBD">
              <w:rPr>
                <w:sz w:val="20"/>
                <w:szCs w:val="20"/>
              </w:rPr>
              <w:t>ц</w:t>
            </w:r>
          </w:p>
        </w:tc>
        <w:tc>
          <w:tcPr>
            <w:tcW w:w="1602" w:type="dxa"/>
          </w:tcPr>
          <w:p w:rsidR="001D4EBD" w:rsidRPr="001D4EBD" w:rsidRDefault="001D4EBD" w:rsidP="001D4EBD">
            <w:pPr>
              <w:spacing w:after="0" w:line="240" w:lineRule="auto"/>
              <w:rPr>
                <w:sz w:val="20"/>
                <w:szCs w:val="20"/>
                <w:lang w:val="en-US"/>
              </w:rPr>
            </w:pPr>
            <w:r w:rsidRPr="001D4EBD">
              <w:rPr>
                <w:sz w:val="20"/>
                <w:szCs w:val="20"/>
                <w:lang w:val="en-US"/>
              </w:rPr>
              <w:t>s3</w:t>
            </w:r>
          </w:p>
        </w:tc>
        <w:tc>
          <w:tcPr>
            <w:tcW w:w="1602" w:type="dxa"/>
          </w:tcPr>
          <w:p w:rsidR="001D4EBD" w:rsidRPr="001D4EBD" w:rsidRDefault="001D4EBD" w:rsidP="001D4EBD">
            <w:pPr>
              <w:spacing w:after="0" w:line="240" w:lineRule="auto"/>
              <w:rPr>
                <w:sz w:val="20"/>
                <w:szCs w:val="20"/>
                <w:lang w:val="en-US"/>
              </w:rPr>
            </w:pPr>
            <w:r w:rsidRPr="001D4EBD">
              <w:rPr>
                <w:sz w:val="20"/>
                <w:szCs w:val="20"/>
                <w:lang w:val="en-US"/>
              </w:rPr>
              <w:t>s3</w:t>
            </w:r>
          </w:p>
        </w:tc>
        <w:tc>
          <w:tcPr>
            <w:tcW w:w="1602" w:type="dxa"/>
          </w:tcPr>
          <w:p w:rsidR="001D4EBD" w:rsidRPr="001D4EBD" w:rsidRDefault="001D4EBD" w:rsidP="001D4EBD">
            <w:pPr>
              <w:spacing w:after="0" w:line="240" w:lineRule="auto"/>
              <w:rPr>
                <w:sz w:val="20"/>
                <w:szCs w:val="20"/>
                <w:lang w:val="en-US"/>
              </w:rPr>
            </w:pPr>
            <w:r w:rsidRPr="001D4EBD">
              <w:rPr>
                <w:sz w:val="20"/>
                <w:szCs w:val="20"/>
                <w:lang w:val="en-US"/>
              </w:rPr>
              <w:t>s4</w:t>
            </w:r>
          </w:p>
        </w:tc>
        <w:tc>
          <w:tcPr>
            <w:tcW w:w="1602" w:type="dxa"/>
          </w:tcPr>
          <w:p w:rsidR="001D4EBD" w:rsidRPr="001D4EBD" w:rsidRDefault="001D4EBD" w:rsidP="001D4EBD">
            <w:pPr>
              <w:spacing w:after="0" w:line="240" w:lineRule="auto"/>
              <w:rPr>
                <w:sz w:val="20"/>
                <w:szCs w:val="20"/>
                <w:lang w:val="en-US"/>
              </w:rPr>
            </w:pPr>
            <w:r w:rsidRPr="001D4EBD">
              <w:rPr>
                <w:sz w:val="20"/>
                <w:szCs w:val="20"/>
                <w:lang w:val="en-US"/>
              </w:rPr>
              <w:t>s3</w:t>
            </w:r>
          </w:p>
        </w:tc>
        <w:tc>
          <w:tcPr>
            <w:tcW w:w="1602" w:type="dxa"/>
          </w:tcPr>
          <w:p w:rsidR="001D4EBD" w:rsidRPr="001D4EBD" w:rsidRDefault="001D4EBD" w:rsidP="001D4EBD">
            <w:pPr>
              <w:spacing w:after="0" w:line="240" w:lineRule="auto"/>
              <w:rPr>
                <w:sz w:val="20"/>
                <w:szCs w:val="20"/>
                <w:lang w:val="en-US"/>
              </w:rPr>
            </w:pPr>
            <w:r w:rsidRPr="001D4EBD">
              <w:rPr>
                <w:sz w:val="20"/>
                <w:szCs w:val="20"/>
                <w:lang w:val="en-US"/>
              </w:rPr>
              <w:t>s4</w:t>
            </w:r>
          </w:p>
        </w:tc>
      </w:tr>
      <w:tr w:rsidR="001D4EBD" w:rsidRPr="001D4EBD" w:rsidTr="00054219">
        <w:tblPrEx>
          <w:tblCellMar>
            <w:top w:w="0" w:type="dxa"/>
            <w:bottom w:w="0" w:type="dxa"/>
          </w:tblCellMar>
        </w:tblPrEx>
        <w:tc>
          <w:tcPr>
            <w:tcW w:w="1602" w:type="dxa"/>
          </w:tcPr>
          <w:p w:rsidR="001D4EBD" w:rsidRPr="001D4EBD" w:rsidRDefault="001D4EBD" w:rsidP="001D4EBD">
            <w:pPr>
              <w:spacing w:after="0" w:line="240" w:lineRule="auto"/>
              <w:rPr>
                <w:sz w:val="20"/>
                <w:szCs w:val="20"/>
              </w:rPr>
            </w:pPr>
            <w:r w:rsidRPr="001D4EBD">
              <w:rPr>
                <w:sz w:val="20"/>
                <w:szCs w:val="20"/>
              </w:rPr>
              <w:t>.</w:t>
            </w:r>
          </w:p>
        </w:tc>
        <w:tc>
          <w:tcPr>
            <w:tcW w:w="1602" w:type="dxa"/>
          </w:tcPr>
          <w:p w:rsidR="001D4EBD" w:rsidRPr="001D4EBD" w:rsidRDefault="001D4EBD" w:rsidP="001D4EBD">
            <w:pPr>
              <w:spacing w:after="0" w:line="240" w:lineRule="auto"/>
              <w:rPr>
                <w:sz w:val="20"/>
                <w:szCs w:val="20"/>
                <w:lang w:val="en-US"/>
              </w:rPr>
            </w:pPr>
            <w:r w:rsidRPr="001D4EBD">
              <w:rPr>
                <w:sz w:val="20"/>
                <w:szCs w:val="20"/>
                <w:lang w:val="en-US"/>
              </w:rPr>
              <w:t>s2</w:t>
            </w:r>
          </w:p>
        </w:tc>
        <w:tc>
          <w:tcPr>
            <w:tcW w:w="1602" w:type="dxa"/>
          </w:tcPr>
          <w:p w:rsidR="001D4EBD" w:rsidRPr="001D4EBD" w:rsidRDefault="001D4EBD" w:rsidP="001D4EBD">
            <w:pPr>
              <w:spacing w:after="0" w:line="240" w:lineRule="auto"/>
              <w:rPr>
                <w:sz w:val="20"/>
                <w:szCs w:val="20"/>
                <w:lang w:val="en-US"/>
              </w:rPr>
            </w:pPr>
            <w:r w:rsidRPr="001D4EBD">
              <w:rPr>
                <w:sz w:val="20"/>
                <w:szCs w:val="20"/>
                <w:lang w:val="en-US"/>
              </w:rPr>
              <w:t>s2</w:t>
            </w:r>
          </w:p>
        </w:tc>
        <w:tc>
          <w:tcPr>
            <w:tcW w:w="1602" w:type="dxa"/>
          </w:tcPr>
          <w:p w:rsidR="001D4EBD" w:rsidRPr="001D4EBD" w:rsidRDefault="001D4EBD" w:rsidP="001D4EBD">
            <w:pPr>
              <w:spacing w:after="0" w:line="240" w:lineRule="auto"/>
              <w:rPr>
                <w:sz w:val="20"/>
                <w:szCs w:val="20"/>
              </w:rPr>
            </w:pPr>
          </w:p>
        </w:tc>
        <w:tc>
          <w:tcPr>
            <w:tcW w:w="1602" w:type="dxa"/>
          </w:tcPr>
          <w:p w:rsidR="001D4EBD" w:rsidRPr="001D4EBD" w:rsidRDefault="001D4EBD" w:rsidP="001D4EBD">
            <w:pPr>
              <w:spacing w:after="0" w:line="240" w:lineRule="auto"/>
              <w:rPr>
                <w:sz w:val="20"/>
                <w:szCs w:val="20"/>
                <w:lang w:val="en-US"/>
              </w:rPr>
            </w:pPr>
            <w:r w:rsidRPr="001D4EBD">
              <w:rPr>
                <w:sz w:val="20"/>
                <w:szCs w:val="20"/>
                <w:lang w:val="en-US"/>
              </w:rPr>
              <w:t>s4</w:t>
            </w:r>
          </w:p>
        </w:tc>
        <w:tc>
          <w:tcPr>
            <w:tcW w:w="1602" w:type="dxa"/>
          </w:tcPr>
          <w:p w:rsidR="001D4EBD" w:rsidRPr="001D4EBD" w:rsidRDefault="001D4EBD" w:rsidP="001D4EBD">
            <w:pPr>
              <w:spacing w:after="0" w:line="240" w:lineRule="auto"/>
              <w:rPr>
                <w:sz w:val="20"/>
                <w:szCs w:val="20"/>
              </w:rPr>
            </w:pPr>
          </w:p>
        </w:tc>
      </w:tr>
      <w:tr w:rsidR="001D4EBD" w:rsidRPr="001D4EBD" w:rsidTr="00054219">
        <w:tblPrEx>
          <w:tblCellMar>
            <w:top w:w="0" w:type="dxa"/>
            <w:bottom w:w="0" w:type="dxa"/>
          </w:tblCellMar>
        </w:tblPrEx>
        <w:tc>
          <w:tcPr>
            <w:tcW w:w="1602" w:type="dxa"/>
          </w:tcPr>
          <w:p w:rsidR="001D4EBD" w:rsidRPr="001D4EBD" w:rsidRDefault="001D4EBD" w:rsidP="001D4EBD">
            <w:pPr>
              <w:spacing w:after="0" w:line="240" w:lineRule="auto"/>
              <w:rPr>
                <w:sz w:val="20"/>
                <w:szCs w:val="20"/>
              </w:rPr>
            </w:pPr>
            <w:r w:rsidRPr="001D4EBD">
              <w:rPr>
                <w:sz w:val="20"/>
                <w:szCs w:val="20"/>
              </w:rPr>
              <w:t>+</w:t>
            </w:r>
          </w:p>
        </w:tc>
        <w:tc>
          <w:tcPr>
            <w:tcW w:w="1602" w:type="dxa"/>
          </w:tcPr>
          <w:p w:rsidR="001D4EBD" w:rsidRPr="001D4EBD" w:rsidRDefault="001D4EBD" w:rsidP="001D4EBD">
            <w:pPr>
              <w:spacing w:after="0" w:line="240" w:lineRule="auto"/>
              <w:rPr>
                <w:sz w:val="20"/>
                <w:szCs w:val="20"/>
                <w:lang w:val="en-US"/>
              </w:rPr>
            </w:pPr>
            <w:r w:rsidRPr="001D4EBD">
              <w:rPr>
                <w:sz w:val="20"/>
                <w:szCs w:val="20"/>
                <w:lang w:val="en-US"/>
              </w:rPr>
              <w:t>s1</w:t>
            </w:r>
          </w:p>
        </w:tc>
        <w:tc>
          <w:tcPr>
            <w:tcW w:w="1602" w:type="dxa"/>
          </w:tcPr>
          <w:p w:rsidR="001D4EBD" w:rsidRPr="001D4EBD" w:rsidRDefault="001D4EBD" w:rsidP="001D4EBD">
            <w:pPr>
              <w:spacing w:after="0" w:line="240" w:lineRule="auto"/>
              <w:rPr>
                <w:sz w:val="20"/>
                <w:szCs w:val="20"/>
              </w:rPr>
            </w:pPr>
          </w:p>
        </w:tc>
        <w:tc>
          <w:tcPr>
            <w:tcW w:w="1602" w:type="dxa"/>
          </w:tcPr>
          <w:p w:rsidR="001D4EBD" w:rsidRPr="001D4EBD" w:rsidRDefault="001D4EBD" w:rsidP="001D4EBD">
            <w:pPr>
              <w:spacing w:after="0" w:line="240" w:lineRule="auto"/>
              <w:rPr>
                <w:sz w:val="20"/>
                <w:szCs w:val="20"/>
              </w:rPr>
            </w:pPr>
          </w:p>
        </w:tc>
        <w:tc>
          <w:tcPr>
            <w:tcW w:w="1602" w:type="dxa"/>
          </w:tcPr>
          <w:p w:rsidR="001D4EBD" w:rsidRPr="001D4EBD" w:rsidRDefault="001D4EBD" w:rsidP="001D4EBD">
            <w:pPr>
              <w:spacing w:after="0" w:line="240" w:lineRule="auto"/>
              <w:rPr>
                <w:sz w:val="20"/>
                <w:szCs w:val="20"/>
              </w:rPr>
            </w:pPr>
          </w:p>
        </w:tc>
        <w:tc>
          <w:tcPr>
            <w:tcW w:w="1602" w:type="dxa"/>
          </w:tcPr>
          <w:p w:rsidR="001D4EBD" w:rsidRPr="001D4EBD" w:rsidRDefault="001D4EBD" w:rsidP="001D4EBD">
            <w:pPr>
              <w:spacing w:after="0" w:line="240" w:lineRule="auto"/>
              <w:rPr>
                <w:sz w:val="20"/>
                <w:szCs w:val="20"/>
              </w:rPr>
            </w:pPr>
          </w:p>
        </w:tc>
      </w:tr>
      <w:tr w:rsidR="001D4EBD" w:rsidRPr="001D4EBD" w:rsidTr="00054219">
        <w:tblPrEx>
          <w:tblCellMar>
            <w:top w:w="0" w:type="dxa"/>
            <w:bottom w:w="0" w:type="dxa"/>
          </w:tblCellMar>
        </w:tblPrEx>
        <w:tc>
          <w:tcPr>
            <w:tcW w:w="1602" w:type="dxa"/>
          </w:tcPr>
          <w:p w:rsidR="001D4EBD" w:rsidRPr="001D4EBD" w:rsidRDefault="001D4EBD" w:rsidP="001D4EBD">
            <w:pPr>
              <w:spacing w:after="0" w:line="240" w:lineRule="auto"/>
              <w:rPr>
                <w:sz w:val="20"/>
                <w:szCs w:val="20"/>
              </w:rPr>
            </w:pPr>
            <w:r w:rsidRPr="001D4EBD">
              <w:rPr>
                <w:sz w:val="20"/>
                <w:szCs w:val="20"/>
              </w:rPr>
              <w:t>-</w:t>
            </w:r>
          </w:p>
        </w:tc>
        <w:tc>
          <w:tcPr>
            <w:tcW w:w="1602" w:type="dxa"/>
          </w:tcPr>
          <w:p w:rsidR="001D4EBD" w:rsidRPr="001D4EBD" w:rsidRDefault="001D4EBD" w:rsidP="001D4EBD">
            <w:pPr>
              <w:spacing w:after="0" w:line="240" w:lineRule="auto"/>
              <w:rPr>
                <w:sz w:val="20"/>
                <w:szCs w:val="20"/>
                <w:lang w:val="en-US"/>
              </w:rPr>
            </w:pPr>
            <w:r w:rsidRPr="001D4EBD">
              <w:rPr>
                <w:sz w:val="20"/>
                <w:szCs w:val="20"/>
                <w:lang w:val="en-US"/>
              </w:rPr>
              <w:t>s1</w:t>
            </w:r>
          </w:p>
        </w:tc>
        <w:tc>
          <w:tcPr>
            <w:tcW w:w="1602" w:type="dxa"/>
          </w:tcPr>
          <w:p w:rsidR="001D4EBD" w:rsidRPr="001D4EBD" w:rsidRDefault="001D4EBD" w:rsidP="001D4EBD">
            <w:pPr>
              <w:spacing w:after="0" w:line="240" w:lineRule="auto"/>
              <w:rPr>
                <w:sz w:val="20"/>
                <w:szCs w:val="20"/>
              </w:rPr>
            </w:pPr>
          </w:p>
        </w:tc>
        <w:tc>
          <w:tcPr>
            <w:tcW w:w="1602" w:type="dxa"/>
          </w:tcPr>
          <w:p w:rsidR="001D4EBD" w:rsidRPr="001D4EBD" w:rsidRDefault="001D4EBD" w:rsidP="001D4EBD">
            <w:pPr>
              <w:spacing w:after="0" w:line="240" w:lineRule="auto"/>
              <w:rPr>
                <w:sz w:val="20"/>
                <w:szCs w:val="20"/>
              </w:rPr>
            </w:pPr>
          </w:p>
        </w:tc>
        <w:tc>
          <w:tcPr>
            <w:tcW w:w="1602" w:type="dxa"/>
          </w:tcPr>
          <w:p w:rsidR="001D4EBD" w:rsidRPr="001D4EBD" w:rsidRDefault="001D4EBD" w:rsidP="001D4EBD">
            <w:pPr>
              <w:spacing w:after="0" w:line="240" w:lineRule="auto"/>
              <w:rPr>
                <w:sz w:val="20"/>
                <w:szCs w:val="20"/>
              </w:rPr>
            </w:pPr>
          </w:p>
        </w:tc>
        <w:tc>
          <w:tcPr>
            <w:tcW w:w="1602" w:type="dxa"/>
          </w:tcPr>
          <w:p w:rsidR="001D4EBD" w:rsidRPr="001D4EBD" w:rsidRDefault="001D4EBD" w:rsidP="001D4EBD">
            <w:pPr>
              <w:spacing w:after="0" w:line="240" w:lineRule="auto"/>
              <w:rPr>
                <w:sz w:val="20"/>
                <w:szCs w:val="20"/>
              </w:rPr>
            </w:pPr>
          </w:p>
        </w:tc>
      </w:tr>
    </w:tbl>
    <w:p w:rsidR="001D4EBD" w:rsidRPr="001D4EBD" w:rsidRDefault="001D4EBD" w:rsidP="001D4EBD">
      <w:pPr>
        <w:spacing w:after="0" w:line="240" w:lineRule="auto"/>
        <w:rPr>
          <w:sz w:val="20"/>
          <w:szCs w:val="20"/>
        </w:rPr>
      </w:pPr>
    </w:p>
    <w:p w:rsidR="001D4EBD" w:rsidRPr="001D4EBD" w:rsidRDefault="001D4EBD" w:rsidP="001D4EBD">
      <w:pPr>
        <w:spacing w:after="0" w:line="240" w:lineRule="auto"/>
        <w:rPr>
          <w:sz w:val="20"/>
          <w:szCs w:val="20"/>
        </w:rPr>
      </w:pPr>
    </w:p>
    <w:p w:rsidR="001D4EBD" w:rsidRPr="001D4EBD" w:rsidRDefault="001D4EBD" w:rsidP="001D4EBD">
      <w:pPr>
        <w:spacing w:after="0" w:line="240" w:lineRule="auto"/>
        <w:rPr>
          <w:i/>
          <w:sz w:val="20"/>
          <w:szCs w:val="20"/>
        </w:rPr>
      </w:pPr>
    </w:p>
    <w:p w:rsidR="001D4EBD" w:rsidRPr="001D4EBD" w:rsidRDefault="001D4EBD" w:rsidP="001D4EBD">
      <w:pPr>
        <w:spacing w:after="0" w:line="240" w:lineRule="auto"/>
        <w:rPr>
          <w:sz w:val="20"/>
          <w:szCs w:val="20"/>
        </w:rPr>
      </w:pPr>
    </w:p>
    <w:p w:rsidR="001D4EBD" w:rsidRPr="001D4EBD" w:rsidRDefault="001D4EBD" w:rsidP="001D4EBD">
      <w:pPr>
        <w:spacing w:after="0" w:line="240" w:lineRule="auto"/>
        <w:rPr>
          <w:sz w:val="20"/>
          <w:szCs w:val="20"/>
        </w:rPr>
      </w:pPr>
    </w:p>
    <w:p w:rsidR="001D4EBD" w:rsidRPr="001D4EBD" w:rsidRDefault="001D4EBD" w:rsidP="001D4EBD">
      <w:pPr>
        <w:spacing w:after="0" w:line="240" w:lineRule="auto"/>
        <w:rPr>
          <w:b/>
          <w:sz w:val="20"/>
          <w:szCs w:val="20"/>
        </w:rPr>
      </w:pPr>
      <w:r w:rsidRPr="001D4EBD">
        <w:rPr>
          <w:b/>
          <w:sz w:val="20"/>
          <w:szCs w:val="20"/>
        </w:rPr>
        <w:t>Регулярные множества и регулярные выражения</w:t>
      </w:r>
    </w:p>
    <w:p w:rsidR="001D4EBD" w:rsidRPr="001D4EBD" w:rsidRDefault="001D4EBD" w:rsidP="001D4EBD">
      <w:pPr>
        <w:spacing w:after="0" w:line="240" w:lineRule="auto"/>
        <w:rPr>
          <w:b/>
          <w:sz w:val="20"/>
          <w:szCs w:val="20"/>
        </w:rPr>
      </w:pPr>
    </w:p>
    <w:p w:rsidR="001D4EBD" w:rsidRPr="001D4EBD" w:rsidRDefault="001D4EBD" w:rsidP="001D4EBD">
      <w:pPr>
        <w:spacing w:after="0" w:line="240" w:lineRule="auto"/>
        <w:rPr>
          <w:sz w:val="20"/>
          <w:szCs w:val="20"/>
        </w:rPr>
      </w:pPr>
      <w:r w:rsidRPr="001D4EBD">
        <w:rPr>
          <w:sz w:val="20"/>
          <w:szCs w:val="20"/>
        </w:rPr>
        <w:t xml:space="preserve">Элементами регулярного множества являются цепочки символов, образованные из символов алфавита </w:t>
      </w:r>
      <w:r w:rsidRPr="001D4EBD">
        <w:rPr>
          <w:sz w:val="20"/>
          <w:szCs w:val="20"/>
          <w:lang w:val="en-US"/>
        </w:rPr>
        <w:t>X</w:t>
      </w:r>
      <w:r w:rsidRPr="001D4EBD">
        <w:rPr>
          <w:sz w:val="20"/>
          <w:szCs w:val="20"/>
        </w:rPr>
        <w:t>, т.е. регулярное множество представляет собой некоторый формальный язык.</w:t>
      </w:r>
    </w:p>
    <w:p w:rsidR="001D4EBD" w:rsidRPr="001D4EBD" w:rsidRDefault="001D4EBD" w:rsidP="001D4EBD">
      <w:pPr>
        <w:spacing w:after="0" w:line="240" w:lineRule="auto"/>
        <w:rPr>
          <w:sz w:val="20"/>
          <w:szCs w:val="20"/>
        </w:rPr>
      </w:pPr>
      <w:r w:rsidRPr="001D4EBD">
        <w:rPr>
          <w:i/>
          <w:sz w:val="20"/>
          <w:szCs w:val="20"/>
        </w:rPr>
        <w:t>Регулярными множествами</w:t>
      </w:r>
      <w:r w:rsidRPr="001D4EBD">
        <w:rPr>
          <w:sz w:val="20"/>
          <w:szCs w:val="20"/>
        </w:rPr>
        <w:t xml:space="preserve"> являются:</w:t>
      </w:r>
    </w:p>
    <w:p w:rsidR="001D4EBD" w:rsidRPr="001D4EBD" w:rsidRDefault="001D4EBD" w:rsidP="001D4EBD">
      <w:pPr>
        <w:spacing w:after="0" w:line="240" w:lineRule="auto"/>
        <w:rPr>
          <w:sz w:val="20"/>
          <w:szCs w:val="20"/>
        </w:rPr>
      </w:pPr>
      <w:r w:rsidRPr="001D4EBD">
        <w:rPr>
          <w:sz w:val="20"/>
          <w:szCs w:val="20"/>
        </w:rPr>
        <w:t xml:space="preserve">1. </w:t>
      </w:r>
      <w:r w:rsidRPr="001D4EBD">
        <w:rPr>
          <w:sz w:val="20"/>
          <w:szCs w:val="20"/>
        </w:rPr>
        <w:sym w:font="Symbol" w:char="F0C6"/>
      </w:r>
      <w:r w:rsidRPr="001D4EBD">
        <w:rPr>
          <w:sz w:val="20"/>
          <w:szCs w:val="20"/>
        </w:rPr>
        <w:t xml:space="preserve"> - пустое множество;</w:t>
      </w:r>
    </w:p>
    <w:p w:rsidR="001D4EBD" w:rsidRPr="001D4EBD" w:rsidRDefault="001D4EBD" w:rsidP="001D4EBD">
      <w:pPr>
        <w:spacing w:after="0" w:line="240" w:lineRule="auto"/>
        <w:rPr>
          <w:sz w:val="20"/>
          <w:szCs w:val="20"/>
        </w:rPr>
      </w:pPr>
      <w:r w:rsidRPr="001D4EBD">
        <w:rPr>
          <w:sz w:val="20"/>
          <w:szCs w:val="20"/>
        </w:rPr>
        <w:t>2. {</w:t>
      </w:r>
      <w:r w:rsidRPr="001D4EBD">
        <w:rPr>
          <w:sz w:val="20"/>
          <w:szCs w:val="20"/>
          <w:lang w:val="en-US"/>
        </w:rPr>
        <w:sym w:font="Symbol" w:char="F065"/>
      </w:r>
      <w:r w:rsidRPr="001D4EBD">
        <w:rPr>
          <w:sz w:val="20"/>
          <w:szCs w:val="20"/>
        </w:rPr>
        <w:t>} – множество, состоящее из одной пустой цепочки;</w:t>
      </w:r>
    </w:p>
    <w:p w:rsidR="001D4EBD" w:rsidRPr="001D4EBD" w:rsidRDefault="001D4EBD" w:rsidP="001D4EBD">
      <w:pPr>
        <w:spacing w:after="0" w:line="240" w:lineRule="auto"/>
        <w:rPr>
          <w:sz w:val="20"/>
          <w:szCs w:val="20"/>
        </w:rPr>
      </w:pPr>
      <w:r w:rsidRPr="001D4EBD">
        <w:rPr>
          <w:sz w:val="20"/>
          <w:szCs w:val="20"/>
        </w:rPr>
        <w:t>3. {</w:t>
      </w:r>
      <w:r w:rsidRPr="001D4EBD">
        <w:rPr>
          <w:sz w:val="20"/>
          <w:szCs w:val="20"/>
          <w:lang w:val="en-US"/>
        </w:rPr>
        <w:t>x</w:t>
      </w:r>
      <w:r w:rsidRPr="001D4EBD">
        <w:rPr>
          <w:sz w:val="20"/>
          <w:szCs w:val="20"/>
        </w:rPr>
        <w:t xml:space="preserve">} – множество, состоящее из одной цепочки, представляющей собой один символ алфавита </w:t>
      </w:r>
      <w:r w:rsidRPr="001D4EBD">
        <w:rPr>
          <w:sz w:val="20"/>
          <w:szCs w:val="20"/>
          <w:lang w:val="en-US"/>
        </w:rPr>
        <w:t>X</w:t>
      </w:r>
      <w:r w:rsidRPr="001D4EBD">
        <w:rPr>
          <w:sz w:val="20"/>
          <w:szCs w:val="20"/>
        </w:rPr>
        <w:t>;</w:t>
      </w:r>
    </w:p>
    <w:p w:rsidR="001D4EBD" w:rsidRPr="001D4EBD" w:rsidRDefault="001D4EBD" w:rsidP="001D4EBD">
      <w:pPr>
        <w:spacing w:after="0" w:line="240" w:lineRule="auto"/>
        <w:rPr>
          <w:sz w:val="20"/>
          <w:szCs w:val="20"/>
        </w:rPr>
      </w:pPr>
      <w:r w:rsidRPr="001D4EBD">
        <w:rPr>
          <w:sz w:val="20"/>
          <w:szCs w:val="20"/>
        </w:rPr>
        <w:t>4. если А и В – произвольные регулярные множества, то множества А</w:t>
      </w:r>
      <w:r w:rsidRPr="001D4EBD">
        <w:rPr>
          <w:sz w:val="20"/>
          <w:szCs w:val="20"/>
        </w:rPr>
        <w:sym w:font="Symbol" w:char="F0C8"/>
      </w:r>
      <w:r w:rsidRPr="001D4EBD">
        <w:rPr>
          <w:sz w:val="20"/>
          <w:szCs w:val="20"/>
        </w:rPr>
        <w:t>В, АВ, А*, В*  также являются регулярными множествами;</w:t>
      </w:r>
    </w:p>
    <w:p w:rsidR="001D4EBD" w:rsidRPr="001D4EBD" w:rsidRDefault="001D4EBD" w:rsidP="001D4EBD">
      <w:pPr>
        <w:spacing w:after="0" w:line="240" w:lineRule="auto"/>
        <w:rPr>
          <w:sz w:val="20"/>
          <w:szCs w:val="20"/>
        </w:rPr>
      </w:pPr>
      <w:r w:rsidRPr="001D4EBD">
        <w:rPr>
          <w:sz w:val="20"/>
          <w:szCs w:val="20"/>
        </w:rPr>
        <w:t>5. ничто другое не является регулярным множеством.</w:t>
      </w:r>
    </w:p>
    <w:p w:rsidR="001D4EBD" w:rsidRPr="001D4EBD" w:rsidRDefault="001D4EBD" w:rsidP="001D4EBD">
      <w:pPr>
        <w:spacing w:after="0" w:line="240" w:lineRule="auto"/>
        <w:rPr>
          <w:sz w:val="20"/>
          <w:szCs w:val="20"/>
        </w:rPr>
      </w:pPr>
      <w:r w:rsidRPr="001D4EBD">
        <w:rPr>
          <w:sz w:val="20"/>
          <w:szCs w:val="20"/>
        </w:rPr>
        <w:t xml:space="preserve">Другими словами, множество цепочек, образованных из символов алфавита Х, является регулярным тогда и только тогда, когда оно либо </w:t>
      </w:r>
      <w:r w:rsidRPr="001D4EBD">
        <w:rPr>
          <w:sz w:val="20"/>
          <w:szCs w:val="20"/>
        </w:rPr>
        <w:sym w:font="Symbol" w:char="F0C6"/>
      </w:r>
      <w:r w:rsidRPr="001D4EBD">
        <w:rPr>
          <w:sz w:val="20"/>
          <w:szCs w:val="20"/>
        </w:rPr>
        <w:t>, либо {</w:t>
      </w:r>
      <w:r w:rsidRPr="001D4EBD">
        <w:rPr>
          <w:sz w:val="20"/>
          <w:szCs w:val="20"/>
        </w:rPr>
        <w:sym w:font="Symbol" w:char="F065"/>
      </w:r>
      <w:r w:rsidRPr="001D4EBD">
        <w:rPr>
          <w:sz w:val="20"/>
          <w:szCs w:val="20"/>
        </w:rPr>
        <w:t>}, либо {х} для некоторого х</w:t>
      </w:r>
      <w:r w:rsidRPr="001D4EBD">
        <w:rPr>
          <w:sz w:val="20"/>
          <w:szCs w:val="20"/>
        </w:rPr>
        <w:drawing>
          <wp:inline distT="0" distB="0" distL="0" distR="0">
            <wp:extent cx="66675" cy="66675"/>
            <wp:effectExtent l="0" t="0" r="9525" b="9525"/>
            <wp:docPr id="2075" name="Рисунок 2075" desc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e"/>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6675" cy="66675"/>
                    </a:xfrm>
                    <a:prstGeom prst="rect">
                      <a:avLst/>
                    </a:prstGeom>
                    <a:noFill/>
                    <a:ln>
                      <a:noFill/>
                    </a:ln>
                  </pic:spPr>
                </pic:pic>
              </a:graphicData>
            </a:graphic>
          </wp:inline>
        </w:drawing>
      </w:r>
      <w:r w:rsidRPr="001D4EBD">
        <w:rPr>
          <w:sz w:val="20"/>
          <w:szCs w:val="20"/>
        </w:rPr>
        <w:t>Х, либо его можно получить из этих множеств применением конечного числа операций объединения, конкатенации и итерации.</w:t>
      </w:r>
    </w:p>
    <w:p w:rsidR="001D4EBD" w:rsidRPr="001D4EBD" w:rsidRDefault="001D4EBD" w:rsidP="001D4EBD">
      <w:pPr>
        <w:spacing w:after="0" w:line="240" w:lineRule="auto"/>
        <w:rPr>
          <w:sz w:val="20"/>
          <w:szCs w:val="20"/>
        </w:rPr>
      </w:pPr>
      <w:r w:rsidRPr="001D4EBD">
        <w:rPr>
          <w:sz w:val="20"/>
          <w:szCs w:val="20"/>
        </w:rPr>
        <w:t>Одним из способов задания регулярного множества является регулярное выражение.</w:t>
      </w:r>
    </w:p>
    <w:p w:rsidR="001D4EBD" w:rsidRPr="001D4EBD" w:rsidRDefault="001D4EBD" w:rsidP="001D4EBD">
      <w:pPr>
        <w:spacing w:after="0" w:line="240" w:lineRule="auto"/>
        <w:rPr>
          <w:sz w:val="20"/>
          <w:szCs w:val="20"/>
        </w:rPr>
      </w:pPr>
      <w:r w:rsidRPr="001D4EBD">
        <w:rPr>
          <w:i/>
          <w:sz w:val="20"/>
          <w:szCs w:val="20"/>
        </w:rPr>
        <w:t>Регулярными выражениями</w:t>
      </w:r>
      <w:r w:rsidRPr="001D4EBD">
        <w:rPr>
          <w:sz w:val="20"/>
          <w:szCs w:val="20"/>
        </w:rPr>
        <w:t xml:space="preserve"> являются:</w:t>
      </w:r>
    </w:p>
    <w:p w:rsidR="001D4EBD" w:rsidRPr="001D4EBD" w:rsidRDefault="001D4EBD" w:rsidP="001D4EBD">
      <w:pPr>
        <w:spacing w:after="0" w:line="240" w:lineRule="auto"/>
        <w:rPr>
          <w:sz w:val="20"/>
          <w:szCs w:val="20"/>
        </w:rPr>
      </w:pPr>
      <w:r w:rsidRPr="001D4EBD">
        <w:rPr>
          <w:sz w:val="20"/>
          <w:szCs w:val="20"/>
        </w:rPr>
        <w:t xml:space="preserve">1. 0 – регулярное выражение, обозначающее </w:t>
      </w:r>
      <w:r w:rsidRPr="001D4EBD">
        <w:rPr>
          <w:sz w:val="20"/>
          <w:szCs w:val="20"/>
        </w:rPr>
        <w:sym w:font="Symbol" w:char="F0C6"/>
      </w:r>
      <w:r w:rsidRPr="001D4EBD">
        <w:rPr>
          <w:sz w:val="20"/>
          <w:szCs w:val="20"/>
        </w:rPr>
        <w:t>;</w:t>
      </w:r>
    </w:p>
    <w:p w:rsidR="001D4EBD" w:rsidRPr="001D4EBD" w:rsidRDefault="001D4EBD" w:rsidP="001D4EBD">
      <w:pPr>
        <w:spacing w:after="0" w:line="240" w:lineRule="auto"/>
        <w:rPr>
          <w:sz w:val="20"/>
          <w:szCs w:val="20"/>
        </w:rPr>
      </w:pPr>
      <w:r w:rsidRPr="001D4EBD">
        <w:rPr>
          <w:sz w:val="20"/>
          <w:szCs w:val="20"/>
        </w:rPr>
        <w:lastRenderedPageBreak/>
        <w:t xml:space="preserve">2. </w:t>
      </w:r>
      <w:r w:rsidRPr="001D4EBD">
        <w:rPr>
          <w:sz w:val="20"/>
          <w:szCs w:val="20"/>
          <w:lang w:val="en-US"/>
        </w:rPr>
        <w:sym w:font="Symbol" w:char="F065"/>
      </w:r>
      <w:r w:rsidRPr="001D4EBD">
        <w:rPr>
          <w:sz w:val="20"/>
          <w:szCs w:val="20"/>
        </w:rPr>
        <w:t xml:space="preserve"> - регулярное выражение, обозначающее {</w:t>
      </w:r>
      <w:r w:rsidRPr="001D4EBD">
        <w:rPr>
          <w:sz w:val="20"/>
          <w:szCs w:val="20"/>
          <w:lang w:val="en-US"/>
        </w:rPr>
        <w:sym w:font="Symbol" w:char="F065"/>
      </w:r>
      <w:r w:rsidRPr="001D4EBD">
        <w:rPr>
          <w:sz w:val="20"/>
          <w:szCs w:val="20"/>
        </w:rPr>
        <w:t>};</w:t>
      </w:r>
    </w:p>
    <w:p w:rsidR="001D4EBD" w:rsidRPr="001D4EBD" w:rsidRDefault="001D4EBD" w:rsidP="001D4EBD">
      <w:pPr>
        <w:spacing w:after="0" w:line="240" w:lineRule="auto"/>
        <w:rPr>
          <w:sz w:val="20"/>
          <w:szCs w:val="20"/>
        </w:rPr>
      </w:pPr>
      <w:r w:rsidRPr="001D4EBD">
        <w:rPr>
          <w:sz w:val="20"/>
          <w:szCs w:val="20"/>
        </w:rPr>
        <w:t>3. х - регулярное выражение, обозначающее {</w:t>
      </w:r>
      <w:r w:rsidRPr="001D4EBD">
        <w:rPr>
          <w:sz w:val="20"/>
          <w:szCs w:val="20"/>
          <w:lang w:val="en-US"/>
        </w:rPr>
        <w:t>x</w:t>
      </w:r>
      <w:r w:rsidRPr="001D4EBD">
        <w:rPr>
          <w:sz w:val="20"/>
          <w:szCs w:val="20"/>
        </w:rPr>
        <w:t>};</w:t>
      </w:r>
    </w:p>
    <w:p w:rsidR="001D4EBD" w:rsidRPr="001D4EBD" w:rsidRDefault="001D4EBD" w:rsidP="001D4EBD">
      <w:pPr>
        <w:spacing w:after="0" w:line="240" w:lineRule="auto"/>
        <w:rPr>
          <w:sz w:val="20"/>
          <w:szCs w:val="20"/>
        </w:rPr>
      </w:pPr>
      <w:r w:rsidRPr="001D4EBD">
        <w:rPr>
          <w:sz w:val="20"/>
          <w:szCs w:val="20"/>
        </w:rPr>
        <w:t xml:space="preserve">4. если а и </w:t>
      </w:r>
      <w:r w:rsidRPr="001D4EBD">
        <w:rPr>
          <w:sz w:val="20"/>
          <w:szCs w:val="20"/>
          <w:lang w:val="en-US"/>
        </w:rPr>
        <w:t>b</w:t>
      </w:r>
      <w:r w:rsidRPr="001D4EBD">
        <w:rPr>
          <w:sz w:val="20"/>
          <w:szCs w:val="20"/>
        </w:rPr>
        <w:t xml:space="preserve"> – регулярные выражения, обозначающие регулярные множества А и В, то:</w:t>
      </w:r>
    </w:p>
    <w:p w:rsidR="001D4EBD" w:rsidRPr="001D4EBD" w:rsidRDefault="001D4EBD" w:rsidP="001D4EBD">
      <w:pPr>
        <w:spacing w:after="0" w:line="240" w:lineRule="auto"/>
        <w:rPr>
          <w:sz w:val="20"/>
          <w:szCs w:val="20"/>
        </w:rPr>
      </w:pPr>
      <w:r w:rsidRPr="001D4EBD">
        <w:rPr>
          <w:sz w:val="20"/>
          <w:szCs w:val="20"/>
        </w:rPr>
        <w:t xml:space="preserve">      а+в - регулярное выражение, обозначающее множество А</w:t>
      </w:r>
      <w:r w:rsidRPr="001D4EBD">
        <w:rPr>
          <w:sz w:val="20"/>
          <w:szCs w:val="20"/>
        </w:rPr>
        <w:sym w:font="Symbol" w:char="F0C8"/>
      </w:r>
      <w:r w:rsidRPr="001D4EBD">
        <w:rPr>
          <w:sz w:val="20"/>
          <w:szCs w:val="20"/>
        </w:rPr>
        <w:t>В;</w:t>
      </w:r>
    </w:p>
    <w:p w:rsidR="001D4EBD" w:rsidRPr="001D4EBD" w:rsidRDefault="001D4EBD" w:rsidP="001D4EBD">
      <w:pPr>
        <w:spacing w:after="0" w:line="240" w:lineRule="auto"/>
        <w:rPr>
          <w:sz w:val="20"/>
          <w:szCs w:val="20"/>
        </w:rPr>
      </w:pPr>
      <w:r w:rsidRPr="001D4EBD">
        <w:rPr>
          <w:sz w:val="20"/>
          <w:szCs w:val="20"/>
        </w:rPr>
        <w:t xml:space="preserve">      ав   - регулярное выражение, обозначающее множество АВ;</w:t>
      </w:r>
    </w:p>
    <w:p w:rsidR="001D4EBD" w:rsidRPr="001D4EBD" w:rsidRDefault="001D4EBD" w:rsidP="001D4EBD">
      <w:pPr>
        <w:spacing w:after="0" w:line="240" w:lineRule="auto"/>
        <w:rPr>
          <w:sz w:val="20"/>
          <w:szCs w:val="20"/>
        </w:rPr>
      </w:pPr>
      <w:r w:rsidRPr="001D4EBD">
        <w:rPr>
          <w:sz w:val="20"/>
          <w:szCs w:val="20"/>
        </w:rPr>
        <w:t xml:space="preserve">      а*   - регулярное выражение, обозначающее множество А*;</w:t>
      </w:r>
    </w:p>
    <w:p w:rsidR="001D4EBD" w:rsidRPr="001D4EBD" w:rsidRDefault="001D4EBD" w:rsidP="001D4EBD">
      <w:pPr>
        <w:spacing w:after="0" w:line="240" w:lineRule="auto"/>
        <w:rPr>
          <w:sz w:val="20"/>
          <w:szCs w:val="20"/>
        </w:rPr>
      </w:pPr>
      <w:r w:rsidRPr="001D4EBD">
        <w:rPr>
          <w:sz w:val="20"/>
          <w:szCs w:val="20"/>
        </w:rPr>
        <w:t xml:space="preserve">      в*   - регулярное выражение, обозначающее множество В*.</w:t>
      </w:r>
    </w:p>
    <w:p w:rsidR="001D4EBD" w:rsidRPr="001D4EBD" w:rsidRDefault="001D4EBD" w:rsidP="001D4EBD">
      <w:pPr>
        <w:spacing w:after="0" w:line="240" w:lineRule="auto"/>
        <w:rPr>
          <w:sz w:val="20"/>
          <w:szCs w:val="20"/>
        </w:rPr>
      </w:pPr>
      <w:r w:rsidRPr="001D4EBD">
        <w:rPr>
          <w:sz w:val="20"/>
          <w:szCs w:val="20"/>
        </w:rPr>
        <w:t>При записи регулярных выражений можно использовать круглые скобки, как и в обычных арифметических выражениях, для указания порядка выполнения операций. Для уменьшения числа скобок используются приоритеты операций: итерация самая приоритетная; менее приоритетна конкатенация; самый низкий приоритет у объединения. При отсутствии скобок операции выполняются слева направо с учётом приоритета.</w:t>
      </w:r>
    </w:p>
    <w:p w:rsidR="001D4EBD" w:rsidRPr="001D4EBD" w:rsidRDefault="001D4EBD" w:rsidP="001D4EBD">
      <w:pPr>
        <w:spacing w:after="0" w:line="240" w:lineRule="auto"/>
        <w:rPr>
          <w:sz w:val="20"/>
          <w:szCs w:val="20"/>
        </w:rPr>
      </w:pPr>
      <w:r w:rsidRPr="001D4EBD">
        <w:rPr>
          <w:sz w:val="20"/>
          <w:szCs w:val="20"/>
        </w:rPr>
        <w:t>Для сокращения записи регулярного выражения можно использовать систему выражений вида:</w:t>
      </w:r>
    </w:p>
    <w:p w:rsidR="001D4EBD" w:rsidRPr="001D4EBD" w:rsidRDefault="001D4EBD" w:rsidP="001D4EBD">
      <w:pPr>
        <w:spacing w:after="0" w:line="240" w:lineRule="auto"/>
        <w:rPr>
          <w:sz w:val="20"/>
          <w:szCs w:val="20"/>
        </w:rPr>
      </w:pPr>
      <w:r w:rsidRPr="001D4EBD">
        <w:rPr>
          <w:sz w:val="20"/>
          <w:szCs w:val="20"/>
        </w:rPr>
        <w:t>d</w:t>
      </w:r>
      <w:r w:rsidRPr="001D4EBD">
        <w:rPr>
          <w:sz w:val="20"/>
          <w:szCs w:val="20"/>
          <w:vertAlign w:val="subscript"/>
        </w:rPr>
        <w:t>1</w:t>
      </w:r>
      <w:r w:rsidRPr="001D4EBD">
        <w:rPr>
          <w:sz w:val="20"/>
          <w:szCs w:val="20"/>
        </w:rPr>
        <w:t>=r</w:t>
      </w:r>
      <w:r w:rsidRPr="001D4EBD">
        <w:rPr>
          <w:sz w:val="20"/>
          <w:szCs w:val="20"/>
          <w:vertAlign w:val="subscript"/>
        </w:rPr>
        <w:t>1</w:t>
      </w:r>
    </w:p>
    <w:p w:rsidR="001D4EBD" w:rsidRPr="001D4EBD" w:rsidRDefault="001D4EBD" w:rsidP="001D4EBD">
      <w:pPr>
        <w:spacing w:after="0" w:line="240" w:lineRule="auto"/>
        <w:rPr>
          <w:sz w:val="20"/>
          <w:szCs w:val="20"/>
        </w:rPr>
      </w:pPr>
      <w:r w:rsidRPr="001D4EBD">
        <w:rPr>
          <w:sz w:val="20"/>
          <w:szCs w:val="20"/>
        </w:rPr>
        <w:t>d</w:t>
      </w:r>
      <w:r w:rsidRPr="001D4EBD">
        <w:rPr>
          <w:sz w:val="20"/>
          <w:szCs w:val="20"/>
          <w:vertAlign w:val="subscript"/>
        </w:rPr>
        <w:t>2</w:t>
      </w:r>
      <w:r w:rsidRPr="001D4EBD">
        <w:rPr>
          <w:sz w:val="20"/>
          <w:szCs w:val="20"/>
        </w:rPr>
        <w:t>=r</w:t>
      </w:r>
      <w:r w:rsidRPr="001D4EBD">
        <w:rPr>
          <w:sz w:val="20"/>
          <w:szCs w:val="20"/>
          <w:vertAlign w:val="subscript"/>
        </w:rPr>
        <w:t>2</w:t>
      </w:r>
    </w:p>
    <w:p w:rsidR="001D4EBD" w:rsidRPr="001D4EBD" w:rsidRDefault="001D4EBD" w:rsidP="001D4EBD">
      <w:pPr>
        <w:spacing w:after="0" w:line="240" w:lineRule="auto"/>
        <w:rPr>
          <w:sz w:val="20"/>
          <w:szCs w:val="20"/>
        </w:rPr>
      </w:pPr>
      <w:r w:rsidRPr="001D4EBD">
        <w:rPr>
          <w:sz w:val="20"/>
          <w:szCs w:val="20"/>
        </w:rPr>
        <w:t>...</w:t>
      </w:r>
    </w:p>
    <w:p w:rsidR="001D4EBD" w:rsidRPr="001D4EBD" w:rsidRDefault="001D4EBD" w:rsidP="001D4EBD">
      <w:pPr>
        <w:spacing w:after="0" w:line="240" w:lineRule="auto"/>
        <w:rPr>
          <w:sz w:val="20"/>
          <w:szCs w:val="20"/>
        </w:rPr>
      </w:pPr>
      <w:r w:rsidRPr="001D4EBD">
        <w:rPr>
          <w:sz w:val="20"/>
          <w:szCs w:val="20"/>
        </w:rPr>
        <w:t>d</w:t>
      </w:r>
      <w:r w:rsidRPr="001D4EBD">
        <w:rPr>
          <w:sz w:val="20"/>
          <w:szCs w:val="20"/>
          <w:vertAlign w:val="subscript"/>
        </w:rPr>
        <w:t>n</w:t>
      </w:r>
      <w:r w:rsidRPr="001D4EBD">
        <w:rPr>
          <w:sz w:val="20"/>
          <w:szCs w:val="20"/>
        </w:rPr>
        <w:t>=r</w:t>
      </w:r>
      <w:r w:rsidRPr="001D4EBD">
        <w:rPr>
          <w:sz w:val="20"/>
          <w:szCs w:val="20"/>
          <w:vertAlign w:val="subscript"/>
        </w:rPr>
        <w:t>n</w:t>
      </w:r>
    </w:p>
    <w:p w:rsidR="001D4EBD" w:rsidRPr="001D4EBD" w:rsidRDefault="001D4EBD" w:rsidP="001D4EBD">
      <w:pPr>
        <w:spacing w:after="0" w:line="240" w:lineRule="auto"/>
        <w:rPr>
          <w:sz w:val="20"/>
          <w:szCs w:val="20"/>
        </w:rPr>
      </w:pPr>
      <w:r w:rsidRPr="001D4EBD">
        <w:rPr>
          <w:sz w:val="20"/>
          <w:szCs w:val="20"/>
        </w:rPr>
        <w:t>где d</w:t>
      </w:r>
      <w:r w:rsidRPr="001D4EBD">
        <w:rPr>
          <w:sz w:val="20"/>
          <w:szCs w:val="20"/>
          <w:vertAlign w:val="subscript"/>
        </w:rPr>
        <w:t>i</w:t>
      </w:r>
      <w:r w:rsidRPr="001D4EBD">
        <w:rPr>
          <w:sz w:val="20"/>
          <w:szCs w:val="20"/>
        </w:rPr>
        <w:t xml:space="preserve"> - различные имена, а каждое r</w:t>
      </w:r>
      <w:r w:rsidRPr="001D4EBD">
        <w:rPr>
          <w:sz w:val="20"/>
          <w:szCs w:val="20"/>
          <w:vertAlign w:val="subscript"/>
        </w:rPr>
        <w:t>i</w:t>
      </w:r>
      <w:r w:rsidRPr="001D4EBD">
        <w:rPr>
          <w:sz w:val="20"/>
          <w:szCs w:val="20"/>
        </w:rPr>
        <w:t xml:space="preserve"> - регулярное выражение над символами Х</w:t>
      </w:r>
      <w:r w:rsidRPr="001D4EBD">
        <w:rPr>
          <w:sz w:val="20"/>
          <w:szCs w:val="20"/>
        </w:rPr>
        <w:drawing>
          <wp:inline distT="0" distB="0" distL="0" distR="0">
            <wp:extent cx="95250" cy="66675"/>
            <wp:effectExtent l="0" t="0" r="0" b="9525"/>
            <wp:docPr id="2074" name="Рисунок 2074" desc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descr="u"/>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95250" cy="66675"/>
                    </a:xfrm>
                    <a:prstGeom prst="rect">
                      <a:avLst/>
                    </a:prstGeom>
                    <a:noFill/>
                    <a:ln>
                      <a:noFill/>
                    </a:ln>
                  </pic:spPr>
                </pic:pic>
              </a:graphicData>
            </a:graphic>
          </wp:inline>
        </w:drawing>
      </w:r>
      <w:r w:rsidRPr="001D4EBD">
        <w:rPr>
          <w:sz w:val="20"/>
          <w:szCs w:val="20"/>
        </w:rPr>
        <w:t>{d</w:t>
      </w:r>
      <w:r w:rsidRPr="001D4EBD">
        <w:rPr>
          <w:sz w:val="20"/>
          <w:szCs w:val="20"/>
          <w:vertAlign w:val="subscript"/>
        </w:rPr>
        <w:t>1</w:t>
      </w:r>
      <w:r w:rsidRPr="001D4EBD">
        <w:rPr>
          <w:sz w:val="20"/>
          <w:szCs w:val="20"/>
        </w:rPr>
        <w:t>,d</w:t>
      </w:r>
      <w:r w:rsidRPr="001D4EBD">
        <w:rPr>
          <w:sz w:val="20"/>
          <w:szCs w:val="20"/>
          <w:vertAlign w:val="subscript"/>
        </w:rPr>
        <w:t>2</w:t>
      </w:r>
      <w:r w:rsidRPr="001D4EBD">
        <w:rPr>
          <w:sz w:val="20"/>
          <w:szCs w:val="20"/>
        </w:rPr>
        <w:t>,...,d</w:t>
      </w:r>
      <w:r w:rsidRPr="001D4EBD">
        <w:rPr>
          <w:sz w:val="20"/>
          <w:szCs w:val="20"/>
          <w:vertAlign w:val="subscript"/>
        </w:rPr>
        <w:t>i-1</w:t>
      </w:r>
      <w:r w:rsidRPr="001D4EBD">
        <w:rPr>
          <w:sz w:val="20"/>
          <w:szCs w:val="20"/>
        </w:rPr>
        <w:t>}, т.е. символами основного алфавита и ранее определенными символами. Таким образом, для любого r</w:t>
      </w:r>
      <w:r w:rsidRPr="001D4EBD">
        <w:rPr>
          <w:sz w:val="20"/>
          <w:szCs w:val="20"/>
          <w:vertAlign w:val="subscript"/>
        </w:rPr>
        <w:t>i</w:t>
      </w:r>
      <w:r w:rsidRPr="001D4EBD">
        <w:rPr>
          <w:sz w:val="20"/>
          <w:szCs w:val="20"/>
        </w:rPr>
        <w:t xml:space="preserve"> можно построить регулярное выражение над Х, повторно заменяя имена регулярных выражений на обозначаемые ими регулярные выражения.</w:t>
      </w:r>
    </w:p>
    <w:p w:rsidR="001D4EBD" w:rsidRPr="001D4EBD" w:rsidRDefault="001D4EBD" w:rsidP="001D4EBD">
      <w:pPr>
        <w:spacing w:after="0" w:line="240" w:lineRule="auto"/>
        <w:rPr>
          <w:sz w:val="20"/>
          <w:szCs w:val="20"/>
        </w:rPr>
      </w:pPr>
      <w:r w:rsidRPr="001D4EBD">
        <w:rPr>
          <w:sz w:val="20"/>
          <w:szCs w:val="20"/>
        </w:rPr>
        <w:t>Регулярные множества и регулярные выражения весьма близки. Но они представляют собой разные сущности: регулярное множество – это множество цепочек (в общем случае бесконечное), а регулярное выражение – это формула (составленная из конечного числа символов), схематично показывающая, как может быть построено соответствующее её регулярное множество.</w:t>
      </w:r>
    </w:p>
    <w:p w:rsidR="001D4EBD" w:rsidRPr="001D4EBD" w:rsidRDefault="001D4EBD" w:rsidP="001D4EBD">
      <w:pPr>
        <w:spacing w:after="0" w:line="240" w:lineRule="auto"/>
        <w:rPr>
          <w:sz w:val="20"/>
          <w:szCs w:val="20"/>
        </w:rPr>
      </w:pPr>
      <w:r w:rsidRPr="001D4EBD">
        <w:rPr>
          <w:b/>
          <w:sz w:val="20"/>
          <w:szCs w:val="20"/>
        </w:rPr>
        <w:t>Пример</w:t>
      </w:r>
      <w:r w:rsidRPr="001D4EBD">
        <w:rPr>
          <w:sz w:val="20"/>
          <w:szCs w:val="20"/>
        </w:rPr>
        <w:t>.</w:t>
      </w:r>
    </w:p>
    <w:p w:rsidR="001D4EBD" w:rsidRPr="001D4EBD" w:rsidRDefault="001D4EBD" w:rsidP="001D4EBD">
      <w:pPr>
        <w:spacing w:after="0" w:line="240" w:lineRule="auto"/>
        <w:rPr>
          <w:sz w:val="20"/>
          <w:szCs w:val="20"/>
        </w:rPr>
      </w:pPr>
      <w:r w:rsidRPr="001D4EBD">
        <w:rPr>
          <w:sz w:val="20"/>
          <w:szCs w:val="20"/>
        </w:rPr>
        <w:t>Регулярные выражения r</w:t>
      </w:r>
      <w:r w:rsidRPr="001D4EBD">
        <w:rPr>
          <w:sz w:val="20"/>
          <w:szCs w:val="20"/>
          <w:vertAlign w:val="subscript"/>
        </w:rPr>
        <w:t xml:space="preserve">1 </w:t>
      </w:r>
      <w:r w:rsidRPr="001D4EBD">
        <w:rPr>
          <w:sz w:val="20"/>
          <w:szCs w:val="20"/>
        </w:rPr>
        <w:t>и r</w:t>
      </w:r>
      <w:r w:rsidRPr="001D4EBD">
        <w:rPr>
          <w:sz w:val="20"/>
          <w:szCs w:val="20"/>
          <w:vertAlign w:val="subscript"/>
        </w:rPr>
        <w:t>2</w:t>
      </w:r>
      <w:r w:rsidRPr="001D4EBD">
        <w:rPr>
          <w:sz w:val="20"/>
          <w:szCs w:val="20"/>
        </w:rPr>
        <w:t xml:space="preserve"> в алфавите Х={ц, .,</w:t>
      </w:r>
      <w:r w:rsidRPr="001D4EBD">
        <w:rPr>
          <w:b/>
          <w:sz w:val="20"/>
          <w:szCs w:val="20"/>
        </w:rPr>
        <w:t xml:space="preserve"> </w:t>
      </w:r>
      <w:r w:rsidRPr="001D4EBD">
        <w:rPr>
          <w:sz w:val="20"/>
          <w:szCs w:val="20"/>
          <w:u w:val="single"/>
        </w:rPr>
        <w:t>+,</w:t>
      </w:r>
      <w:r w:rsidRPr="001D4EBD">
        <w:rPr>
          <w:b/>
          <w:sz w:val="20"/>
          <w:szCs w:val="20"/>
        </w:rPr>
        <w:t xml:space="preserve"> </w:t>
      </w:r>
      <w:r w:rsidRPr="001D4EBD">
        <w:rPr>
          <w:sz w:val="20"/>
          <w:szCs w:val="20"/>
        </w:rPr>
        <w:t>-}:</w:t>
      </w:r>
    </w:p>
    <w:p w:rsidR="001D4EBD" w:rsidRPr="001D4EBD" w:rsidRDefault="001D4EBD" w:rsidP="001D4EBD">
      <w:pPr>
        <w:spacing w:after="0" w:line="240" w:lineRule="auto"/>
        <w:rPr>
          <w:sz w:val="20"/>
          <w:szCs w:val="20"/>
        </w:rPr>
      </w:pPr>
      <w:r w:rsidRPr="001D4EBD">
        <w:rPr>
          <w:sz w:val="20"/>
          <w:szCs w:val="20"/>
        </w:rPr>
        <w:t>r</w:t>
      </w:r>
      <w:r w:rsidRPr="001D4EBD">
        <w:rPr>
          <w:sz w:val="20"/>
          <w:szCs w:val="20"/>
          <w:vertAlign w:val="subscript"/>
        </w:rPr>
        <w:t>1</w:t>
      </w:r>
      <w:r w:rsidRPr="001D4EBD">
        <w:rPr>
          <w:sz w:val="20"/>
          <w:szCs w:val="20"/>
        </w:rPr>
        <w:t>=((ц + (</w:t>
      </w:r>
      <w:r w:rsidRPr="001D4EBD">
        <w:rPr>
          <w:sz w:val="20"/>
          <w:szCs w:val="20"/>
          <w:u w:val="single"/>
        </w:rPr>
        <w:t xml:space="preserve">+ </w:t>
      </w:r>
      <w:r w:rsidRPr="001D4EBD">
        <w:rPr>
          <w:sz w:val="20"/>
          <w:szCs w:val="20"/>
        </w:rPr>
        <w:t>+ -)ц)ц*. + (. + (</w:t>
      </w:r>
      <w:r w:rsidRPr="001D4EBD">
        <w:rPr>
          <w:sz w:val="20"/>
          <w:szCs w:val="20"/>
          <w:u w:val="single"/>
        </w:rPr>
        <w:t>+</w:t>
      </w:r>
      <w:r w:rsidRPr="001D4EBD">
        <w:rPr>
          <w:sz w:val="20"/>
          <w:szCs w:val="20"/>
        </w:rPr>
        <w:t xml:space="preserve"> + -).)ц)ц*</w:t>
      </w:r>
    </w:p>
    <w:p w:rsidR="001D4EBD" w:rsidRPr="001D4EBD" w:rsidRDefault="001D4EBD" w:rsidP="001D4EBD">
      <w:pPr>
        <w:spacing w:after="0" w:line="240" w:lineRule="auto"/>
        <w:rPr>
          <w:sz w:val="20"/>
          <w:szCs w:val="20"/>
        </w:rPr>
      </w:pPr>
      <w:r w:rsidRPr="001D4EBD">
        <w:rPr>
          <w:sz w:val="20"/>
          <w:szCs w:val="20"/>
        </w:rPr>
        <w:t>r</w:t>
      </w:r>
      <w:r w:rsidRPr="001D4EBD">
        <w:rPr>
          <w:sz w:val="20"/>
          <w:szCs w:val="20"/>
          <w:vertAlign w:val="subscript"/>
        </w:rPr>
        <w:t>2</w:t>
      </w:r>
      <w:r w:rsidRPr="001D4EBD">
        <w:rPr>
          <w:sz w:val="20"/>
          <w:szCs w:val="20"/>
        </w:rPr>
        <w:t>=цц*.ц* + (</w:t>
      </w:r>
      <w:r w:rsidRPr="001D4EBD">
        <w:rPr>
          <w:sz w:val="20"/>
          <w:szCs w:val="20"/>
          <w:u w:val="single"/>
        </w:rPr>
        <w:t xml:space="preserve">+ </w:t>
      </w:r>
      <w:r w:rsidRPr="001D4EBD">
        <w:rPr>
          <w:sz w:val="20"/>
          <w:szCs w:val="20"/>
        </w:rPr>
        <w:t>+ -)цц*.ц* + (</w:t>
      </w:r>
      <w:r w:rsidRPr="001D4EBD">
        <w:rPr>
          <w:sz w:val="20"/>
          <w:szCs w:val="20"/>
          <w:u w:val="single"/>
        </w:rPr>
        <w:t xml:space="preserve">+ </w:t>
      </w:r>
      <w:r w:rsidRPr="001D4EBD">
        <w:rPr>
          <w:sz w:val="20"/>
          <w:szCs w:val="20"/>
        </w:rPr>
        <w:t>+ -).цц* + .цц*</w:t>
      </w:r>
    </w:p>
    <w:p w:rsidR="001D4EBD" w:rsidRPr="001D4EBD" w:rsidRDefault="001D4EBD" w:rsidP="001D4EBD">
      <w:pPr>
        <w:spacing w:after="0" w:line="240" w:lineRule="auto"/>
        <w:rPr>
          <w:sz w:val="20"/>
          <w:szCs w:val="20"/>
        </w:rPr>
      </w:pPr>
    </w:p>
    <w:p w:rsidR="001D4EBD" w:rsidRPr="001D4EBD" w:rsidRDefault="001D4EBD" w:rsidP="001D4EBD">
      <w:pPr>
        <w:spacing w:after="0" w:line="240" w:lineRule="auto"/>
        <w:rPr>
          <w:sz w:val="20"/>
          <w:szCs w:val="20"/>
        </w:rPr>
      </w:pPr>
      <w:r w:rsidRPr="001D4EBD">
        <w:rPr>
          <w:sz w:val="20"/>
          <w:szCs w:val="20"/>
        </w:rPr>
        <w:t>Одно и то же регулярное множество может быть представлено различными регулярными выражениями, например выражениями r</w:t>
      </w:r>
      <w:r w:rsidRPr="001D4EBD">
        <w:rPr>
          <w:sz w:val="20"/>
          <w:szCs w:val="20"/>
          <w:vertAlign w:val="subscript"/>
        </w:rPr>
        <w:t xml:space="preserve">1 </w:t>
      </w:r>
      <w:r w:rsidRPr="001D4EBD">
        <w:rPr>
          <w:sz w:val="20"/>
          <w:szCs w:val="20"/>
        </w:rPr>
        <w:t>и r</w:t>
      </w:r>
      <w:r w:rsidRPr="001D4EBD">
        <w:rPr>
          <w:sz w:val="20"/>
          <w:szCs w:val="20"/>
          <w:vertAlign w:val="subscript"/>
        </w:rPr>
        <w:t>2</w:t>
      </w:r>
      <w:r w:rsidRPr="001D4EBD">
        <w:rPr>
          <w:sz w:val="20"/>
          <w:szCs w:val="20"/>
        </w:rPr>
        <w:t xml:space="preserve"> (см. пример). Два регулярных выражения называются </w:t>
      </w:r>
      <w:r w:rsidRPr="001D4EBD">
        <w:rPr>
          <w:i/>
          <w:sz w:val="20"/>
          <w:szCs w:val="20"/>
        </w:rPr>
        <w:t>эквивалентными</w:t>
      </w:r>
      <w:r w:rsidRPr="001D4EBD">
        <w:rPr>
          <w:sz w:val="20"/>
          <w:szCs w:val="20"/>
        </w:rPr>
        <w:t>, если они определяют одно и то же регулярное множество (выражения r</w:t>
      </w:r>
      <w:r w:rsidRPr="001D4EBD">
        <w:rPr>
          <w:sz w:val="20"/>
          <w:szCs w:val="20"/>
          <w:vertAlign w:val="subscript"/>
        </w:rPr>
        <w:t xml:space="preserve">1 </w:t>
      </w:r>
      <w:r w:rsidRPr="001D4EBD">
        <w:rPr>
          <w:sz w:val="20"/>
          <w:szCs w:val="20"/>
        </w:rPr>
        <w:t>и r</w:t>
      </w:r>
      <w:r w:rsidRPr="001D4EBD">
        <w:rPr>
          <w:sz w:val="20"/>
          <w:szCs w:val="20"/>
          <w:vertAlign w:val="subscript"/>
        </w:rPr>
        <w:t>2</w:t>
      </w:r>
      <w:r w:rsidRPr="001D4EBD">
        <w:rPr>
          <w:sz w:val="20"/>
          <w:szCs w:val="20"/>
        </w:rPr>
        <w:t xml:space="preserve"> - эквивалентны, r</w:t>
      </w:r>
      <w:r w:rsidRPr="001D4EBD">
        <w:rPr>
          <w:sz w:val="20"/>
          <w:szCs w:val="20"/>
          <w:vertAlign w:val="subscript"/>
        </w:rPr>
        <w:t xml:space="preserve">1 </w:t>
      </w:r>
      <w:r w:rsidRPr="001D4EBD">
        <w:rPr>
          <w:sz w:val="20"/>
          <w:szCs w:val="20"/>
        </w:rPr>
        <w:t>= r</w:t>
      </w:r>
      <w:r w:rsidRPr="001D4EBD">
        <w:rPr>
          <w:sz w:val="20"/>
          <w:szCs w:val="20"/>
          <w:vertAlign w:val="subscript"/>
        </w:rPr>
        <w:t>2</w:t>
      </w:r>
      <w:r w:rsidRPr="001D4EBD">
        <w:rPr>
          <w:sz w:val="20"/>
          <w:szCs w:val="20"/>
        </w:rPr>
        <w:t xml:space="preserve"> ).</w:t>
      </w:r>
    </w:p>
    <w:p w:rsidR="001D4EBD" w:rsidRPr="001D4EBD" w:rsidRDefault="001D4EBD" w:rsidP="001D4EBD">
      <w:pPr>
        <w:spacing w:after="0" w:line="240" w:lineRule="auto"/>
        <w:rPr>
          <w:sz w:val="20"/>
          <w:szCs w:val="20"/>
        </w:rPr>
      </w:pPr>
      <w:r w:rsidRPr="001D4EBD">
        <w:rPr>
          <w:sz w:val="20"/>
          <w:szCs w:val="20"/>
        </w:rPr>
        <w:t xml:space="preserve">Для любых регулярных выражений a, b и </w:t>
      </w:r>
      <w:r w:rsidRPr="001D4EBD">
        <w:rPr>
          <w:sz w:val="20"/>
          <w:szCs w:val="20"/>
          <w:lang w:val="en-US"/>
        </w:rPr>
        <w:t>c</w:t>
      </w:r>
      <w:r w:rsidRPr="001D4EBD">
        <w:rPr>
          <w:sz w:val="20"/>
          <w:szCs w:val="20"/>
        </w:rPr>
        <w:t xml:space="preserve"> справедливы равенства:</w:t>
      </w:r>
    </w:p>
    <w:p w:rsidR="001D4EBD" w:rsidRPr="001D4EBD" w:rsidRDefault="001D4EBD" w:rsidP="001D4EBD">
      <w:pPr>
        <w:spacing w:after="0" w:line="240" w:lineRule="auto"/>
        <w:rPr>
          <w:sz w:val="20"/>
          <w:szCs w:val="20"/>
          <w:lang w:val="en-US"/>
        </w:rPr>
      </w:pPr>
      <w:r w:rsidRPr="001D4EBD">
        <w:rPr>
          <w:sz w:val="20"/>
          <w:szCs w:val="20"/>
          <w:lang w:val="en-US"/>
        </w:rPr>
        <w:t>1. a+b = b+a                              6. a+a* = a*                  11. a+a = a</w:t>
      </w:r>
    </w:p>
    <w:p w:rsidR="001D4EBD" w:rsidRPr="001D4EBD" w:rsidRDefault="001D4EBD" w:rsidP="001D4EBD">
      <w:pPr>
        <w:spacing w:after="0" w:line="240" w:lineRule="auto"/>
        <w:rPr>
          <w:sz w:val="20"/>
          <w:szCs w:val="20"/>
          <w:lang w:val="en-US"/>
        </w:rPr>
      </w:pPr>
      <w:r w:rsidRPr="001D4EBD">
        <w:rPr>
          <w:sz w:val="20"/>
          <w:szCs w:val="20"/>
          <w:lang w:val="en-US"/>
        </w:rPr>
        <w:lastRenderedPageBreak/>
        <w:t>2. a+(b+c) = (a+b)+c                 7. aa* = a*a                  12. 0a = a0 = 0</w:t>
      </w:r>
    </w:p>
    <w:p w:rsidR="001D4EBD" w:rsidRPr="001D4EBD" w:rsidRDefault="001D4EBD" w:rsidP="001D4EBD">
      <w:pPr>
        <w:spacing w:after="0" w:line="240" w:lineRule="auto"/>
        <w:rPr>
          <w:sz w:val="20"/>
          <w:szCs w:val="20"/>
          <w:lang w:val="en-US"/>
        </w:rPr>
      </w:pPr>
      <w:smartTag w:uri="urn:schemas-microsoft-com:office:smarttags" w:element="metricconverter">
        <w:smartTagPr>
          <w:attr w:name="ProductID" w:val="3. A"/>
        </w:smartTagPr>
        <w:r w:rsidRPr="001D4EBD">
          <w:rPr>
            <w:sz w:val="20"/>
            <w:szCs w:val="20"/>
            <w:lang w:val="en-US"/>
          </w:rPr>
          <w:t>3. a</w:t>
        </w:r>
      </w:smartTag>
      <w:r w:rsidRPr="001D4EBD">
        <w:rPr>
          <w:sz w:val="20"/>
          <w:szCs w:val="20"/>
          <w:lang w:val="en-US"/>
        </w:rPr>
        <w:t xml:space="preserve">(b+c) = ab+ac                       </w:t>
      </w:r>
      <w:smartTag w:uri="urn:schemas-microsoft-com:office:smarttags" w:element="metricconverter">
        <w:smartTagPr>
          <w:attr w:name="ProductID" w:val="8. a"/>
        </w:smartTagPr>
        <w:r w:rsidRPr="001D4EBD">
          <w:rPr>
            <w:sz w:val="20"/>
            <w:szCs w:val="20"/>
            <w:lang w:val="en-US"/>
          </w:rPr>
          <w:t>8. a</w:t>
        </w:r>
      </w:smartTag>
      <w:r w:rsidRPr="001D4EBD">
        <w:rPr>
          <w:sz w:val="20"/>
          <w:szCs w:val="20"/>
          <w:lang w:val="en-US"/>
        </w:rPr>
        <w:t>(ba)* = (ab)*a        13. 0+a = a+0 = a</w:t>
      </w:r>
    </w:p>
    <w:p w:rsidR="001D4EBD" w:rsidRPr="001D4EBD" w:rsidRDefault="001D4EBD" w:rsidP="001D4EBD">
      <w:pPr>
        <w:spacing w:after="0" w:line="240" w:lineRule="auto"/>
        <w:rPr>
          <w:sz w:val="20"/>
          <w:szCs w:val="20"/>
          <w:lang w:val="en-US"/>
        </w:rPr>
      </w:pPr>
      <w:r w:rsidRPr="001D4EBD">
        <w:rPr>
          <w:sz w:val="20"/>
          <w:szCs w:val="20"/>
          <w:lang w:val="en-US"/>
        </w:rPr>
        <w:t xml:space="preserve">4. (a+b)c = ac+bc                       9. (a*)* = a*                14. </w:t>
      </w:r>
      <w:r w:rsidRPr="001D4EBD">
        <w:rPr>
          <w:sz w:val="20"/>
          <w:szCs w:val="20"/>
          <w:lang w:val="en-US"/>
        </w:rPr>
        <w:sym w:font="Symbol" w:char="F065"/>
      </w:r>
      <w:r w:rsidRPr="001D4EBD">
        <w:rPr>
          <w:sz w:val="20"/>
          <w:szCs w:val="20"/>
          <w:lang w:val="en-US"/>
        </w:rPr>
        <w:t>a = a</w:t>
      </w:r>
      <w:r w:rsidRPr="001D4EBD">
        <w:rPr>
          <w:sz w:val="20"/>
          <w:szCs w:val="20"/>
          <w:lang w:val="en-US"/>
        </w:rPr>
        <w:sym w:font="Symbol" w:char="F065"/>
      </w:r>
      <w:r w:rsidRPr="001D4EBD">
        <w:rPr>
          <w:sz w:val="20"/>
          <w:szCs w:val="20"/>
          <w:lang w:val="en-US"/>
        </w:rPr>
        <w:t xml:space="preserve"> = a</w:t>
      </w:r>
    </w:p>
    <w:p w:rsidR="001D4EBD" w:rsidRPr="001D4EBD" w:rsidRDefault="001D4EBD" w:rsidP="001D4EBD">
      <w:pPr>
        <w:spacing w:after="0" w:line="240" w:lineRule="auto"/>
        <w:rPr>
          <w:sz w:val="20"/>
          <w:szCs w:val="20"/>
        </w:rPr>
      </w:pPr>
      <w:smartTag w:uri="urn:schemas-microsoft-com:office:smarttags" w:element="metricconverter">
        <w:smartTagPr>
          <w:attr w:name="ProductID" w:val="5. A"/>
        </w:smartTagPr>
        <w:r w:rsidRPr="001D4EBD">
          <w:rPr>
            <w:sz w:val="20"/>
            <w:szCs w:val="20"/>
            <w:lang w:val="en-US"/>
          </w:rPr>
          <w:t>5. a</w:t>
        </w:r>
      </w:smartTag>
      <w:r w:rsidRPr="001D4EBD">
        <w:rPr>
          <w:sz w:val="20"/>
          <w:szCs w:val="20"/>
          <w:lang w:val="en-US"/>
        </w:rPr>
        <w:t xml:space="preserve">(bc) = (ab)c                         10. </w:t>
      </w:r>
      <w:r w:rsidRPr="001D4EBD">
        <w:rPr>
          <w:sz w:val="20"/>
          <w:szCs w:val="20"/>
        </w:rPr>
        <w:t xml:space="preserve">0* = </w:t>
      </w:r>
      <w:r w:rsidRPr="001D4EBD">
        <w:rPr>
          <w:sz w:val="20"/>
          <w:szCs w:val="20"/>
          <w:lang w:val="en-US"/>
        </w:rPr>
        <w:sym w:font="Symbol" w:char="F065"/>
      </w:r>
      <w:r w:rsidRPr="001D4EBD">
        <w:rPr>
          <w:sz w:val="20"/>
          <w:szCs w:val="20"/>
        </w:rPr>
        <w:t xml:space="preserve">                      15. </w:t>
      </w:r>
      <w:r w:rsidRPr="001D4EBD">
        <w:rPr>
          <w:sz w:val="20"/>
          <w:szCs w:val="20"/>
          <w:lang w:val="en-US"/>
        </w:rPr>
        <w:sym w:font="Symbol" w:char="F065"/>
      </w:r>
      <w:r w:rsidRPr="001D4EBD">
        <w:rPr>
          <w:sz w:val="20"/>
          <w:szCs w:val="20"/>
        </w:rPr>
        <w:t>+</w:t>
      </w:r>
      <w:r w:rsidRPr="001D4EBD">
        <w:rPr>
          <w:sz w:val="20"/>
          <w:szCs w:val="20"/>
          <w:lang w:val="en-US"/>
        </w:rPr>
        <w:t>a</w:t>
      </w:r>
      <w:r w:rsidRPr="001D4EBD">
        <w:rPr>
          <w:sz w:val="20"/>
          <w:szCs w:val="20"/>
        </w:rPr>
        <w:t xml:space="preserve">* = </w:t>
      </w:r>
      <w:r w:rsidRPr="001D4EBD">
        <w:rPr>
          <w:sz w:val="20"/>
          <w:szCs w:val="20"/>
          <w:lang w:val="en-US"/>
        </w:rPr>
        <w:t>a</w:t>
      </w:r>
      <w:r w:rsidRPr="001D4EBD">
        <w:rPr>
          <w:sz w:val="20"/>
          <w:szCs w:val="20"/>
        </w:rPr>
        <w:t>*+</w:t>
      </w:r>
      <w:r w:rsidRPr="001D4EBD">
        <w:rPr>
          <w:sz w:val="20"/>
          <w:szCs w:val="20"/>
          <w:lang w:val="en-US"/>
        </w:rPr>
        <w:sym w:font="Symbol" w:char="F065"/>
      </w:r>
      <w:r w:rsidRPr="001D4EBD">
        <w:rPr>
          <w:sz w:val="20"/>
          <w:szCs w:val="20"/>
        </w:rPr>
        <w:t xml:space="preserve"> = </w:t>
      </w:r>
      <w:r w:rsidRPr="001D4EBD">
        <w:rPr>
          <w:sz w:val="20"/>
          <w:szCs w:val="20"/>
          <w:lang w:val="en-US"/>
        </w:rPr>
        <w:t>a</w:t>
      </w:r>
      <w:r w:rsidRPr="001D4EBD">
        <w:rPr>
          <w:sz w:val="20"/>
          <w:szCs w:val="20"/>
        </w:rPr>
        <w:t>*</w:t>
      </w:r>
    </w:p>
    <w:p w:rsidR="001D4EBD" w:rsidRPr="001D4EBD" w:rsidRDefault="001D4EBD" w:rsidP="001D4EBD">
      <w:pPr>
        <w:spacing w:after="0" w:line="240" w:lineRule="auto"/>
        <w:rPr>
          <w:sz w:val="20"/>
          <w:szCs w:val="20"/>
        </w:rPr>
      </w:pPr>
    </w:p>
    <w:p w:rsidR="001D4EBD" w:rsidRPr="001D4EBD" w:rsidRDefault="001D4EBD" w:rsidP="001D4EBD">
      <w:pPr>
        <w:spacing w:after="0" w:line="240" w:lineRule="auto"/>
        <w:rPr>
          <w:sz w:val="20"/>
          <w:szCs w:val="20"/>
        </w:rPr>
      </w:pPr>
      <w:r w:rsidRPr="001D4EBD">
        <w:rPr>
          <w:sz w:val="20"/>
          <w:szCs w:val="20"/>
        </w:rPr>
        <w:t>Эти равенства можно доказать, проверяя равенство соответствующих множеств цепочек. Их можно использовать для преобразования, в том числе и для упрощения регулярных выражений.</w:t>
      </w:r>
    </w:p>
    <w:p w:rsidR="001D4EBD" w:rsidRPr="001D4EBD" w:rsidRDefault="001D4EBD" w:rsidP="001D4EBD">
      <w:pPr>
        <w:spacing w:after="0" w:line="240" w:lineRule="auto"/>
        <w:rPr>
          <w:sz w:val="20"/>
          <w:szCs w:val="20"/>
        </w:rPr>
      </w:pPr>
    </w:p>
    <w:p w:rsidR="001D4EBD" w:rsidRPr="001D4EBD" w:rsidRDefault="001D4EBD" w:rsidP="001D4EBD">
      <w:pPr>
        <w:spacing w:after="0" w:line="240" w:lineRule="auto"/>
        <w:rPr>
          <w:b/>
          <w:sz w:val="20"/>
          <w:szCs w:val="20"/>
        </w:rPr>
      </w:pPr>
      <w:r w:rsidRPr="001D4EBD">
        <w:rPr>
          <w:b/>
          <w:sz w:val="20"/>
          <w:szCs w:val="20"/>
        </w:rPr>
        <w:t>Регулярные выражения и конечные распознаватели</w:t>
      </w:r>
    </w:p>
    <w:p w:rsidR="001D4EBD" w:rsidRPr="001D4EBD" w:rsidRDefault="001D4EBD" w:rsidP="001D4EBD">
      <w:pPr>
        <w:spacing w:after="0" w:line="240" w:lineRule="auto"/>
        <w:rPr>
          <w:b/>
          <w:sz w:val="20"/>
          <w:szCs w:val="20"/>
        </w:rPr>
      </w:pPr>
    </w:p>
    <w:p w:rsidR="001D4EBD" w:rsidRPr="001D4EBD" w:rsidRDefault="001D4EBD" w:rsidP="001D4EBD">
      <w:pPr>
        <w:spacing w:after="0" w:line="240" w:lineRule="auto"/>
        <w:rPr>
          <w:sz w:val="20"/>
          <w:szCs w:val="20"/>
        </w:rPr>
      </w:pPr>
      <w:r w:rsidRPr="001D4EBD">
        <w:rPr>
          <w:sz w:val="20"/>
          <w:szCs w:val="20"/>
        </w:rPr>
        <w:t>Любой регулярный язык может быть задан регулярным выражением и может быть распознан конечным распознавателем, следовательно для каждого конечного распознавателя существует регулярное выражение, определяющее тот язык, который допускается распознавателем, и, обратно, для каждого регулярного выражения существует конечный распознаватель, который допускает только то множество цепочек, которое задаёт регулярное выражение. Далее рассмотрим алгоритм получения регулярного выражения, определяющего множество цепочек, допускаемых заданным конечным распознавателем и алгоритм построения конечного распознавателя, допускающего множество цепочек, заданных регулярным выражением.</w:t>
      </w:r>
    </w:p>
    <w:p w:rsidR="001D4EBD" w:rsidRPr="001D4EBD" w:rsidRDefault="001D4EBD" w:rsidP="001D4EBD">
      <w:pPr>
        <w:spacing w:after="0" w:line="240" w:lineRule="auto"/>
        <w:rPr>
          <w:sz w:val="20"/>
          <w:szCs w:val="20"/>
        </w:rPr>
      </w:pPr>
    </w:p>
    <w:p w:rsidR="001D4EBD" w:rsidRPr="001D4EBD" w:rsidRDefault="001D4EBD" w:rsidP="001D4EBD">
      <w:pPr>
        <w:spacing w:after="0" w:line="240" w:lineRule="auto"/>
        <w:rPr>
          <w:b/>
          <w:sz w:val="20"/>
          <w:szCs w:val="20"/>
        </w:rPr>
      </w:pPr>
      <w:r w:rsidRPr="001D4EBD">
        <w:rPr>
          <w:b/>
          <w:sz w:val="20"/>
          <w:szCs w:val="20"/>
        </w:rPr>
        <w:t>Получение регулярного выражения из конечного распознавателя</w:t>
      </w:r>
    </w:p>
    <w:p w:rsidR="001D4EBD" w:rsidRPr="001D4EBD" w:rsidRDefault="001D4EBD" w:rsidP="001D4EBD">
      <w:pPr>
        <w:spacing w:after="0" w:line="240" w:lineRule="auto"/>
        <w:rPr>
          <w:sz w:val="20"/>
          <w:szCs w:val="20"/>
        </w:rPr>
      </w:pPr>
    </w:p>
    <w:p w:rsidR="001D4EBD" w:rsidRPr="001D4EBD" w:rsidRDefault="001D4EBD" w:rsidP="001D4EBD">
      <w:pPr>
        <w:spacing w:after="0" w:line="240" w:lineRule="auto"/>
        <w:rPr>
          <w:sz w:val="20"/>
          <w:szCs w:val="20"/>
        </w:rPr>
      </w:pPr>
      <w:r w:rsidRPr="001D4EBD">
        <w:rPr>
          <w:sz w:val="20"/>
          <w:szCs w:val="20"/>
        </w:rPr>
        <w:t xml:space="preserve">Введём в рассмотрение модель </w:t>
      </w:r>
      <w:r w:rsidRPr="001D4EBD">
        <w:rPr>
          <w:i/>
          <w:sz w:val="20"/>
          <w:szCs w:val="20"/>
        </w:rPr>
        <w:t>обобщённого графа переходов</w:t>
      </w:r>
      <w:r w:rsidRPr="001D4EBD">
        <w:rPr>
          <w:sz w:val="20"/>
          <w:szCs w:val="20"/>
        </w:rPr>
        <w:t xml:space="preserve"> как расширение графа конечного распознавателя. В обобщённом графе переходов одна начальная и произвольное количество допускающих вершин, а дуги, в отличие от графа конечного распознавателя, помечены не символами алфавита, а регулярными выражениями. </w:t>
      </w:r>
      <w:r w:rsidRPr="001D4EBD">
        <w:rPr>
          <w:i/>
          <w:sz w:val="20"/>
          <w:szCs w:val="20"/>
        </w:rPr>
        <w:t>Цепрочка допускается обобщённым графом  переходов</w:t>
      </w:r>
      <w:r w:rsidRPr="001D4EBD">
        <w:rPr>
          <w:sz w:val="20"/>
          <w:szCs w:val="20"/>
        </w:rPr>
        <w:t xml:space="preserve">, если эта цепочка принадлежит множеству, описываемому конкатенацией регулярных выражений, которые помечают путь из начальной вершины в допускающую. </w:t>
      </w:r>
      <w:r w:rsidRPr="001D4EBD">
        <w:rPr>
          <w:i/>
          <w:sz w:val="20"/>
          <w:szCs w:val="20"/>
        </w:rPr>
        <w:t>Язык, допускаемый</w:t>
      </w:r>
      <w:r w:rsidRPr="001D4EBD">
        <w:rPr>
          <w:sz w:val="20"/>
          <w:szCs w:val="20"/>
        </w:rPr>
        <w:t xml:space="preserve"> </w:t>
      </w:r>
      <w:r w:rsidRPr="001D4EBD">
        <w:rPr>
          <w:i/>
          <w:sz w:val="20"/>
          <w:szCs w:val="20"/>
        </w:rPr>
        <w:t>обобщённым графом переходов</w:t>
      </w:r>
      <w:r w:rsidRPr="001D4EBD">
        <w:rPr>
          <w:sz w:val="20"/>
          <w:szCs w:val="20"/>
        </w:rPr>
        <w:t xml:space="preserve">, представляет собой множество всех допускаемых им цепочек. Граф конечного распознавателя является частным случаем обобщённого графа переходов, поэтому все языки допускаемые конечными распознавателями, допускаются и обобщёнными графами переходов. </w:t>
      </w:r>
    </w:p>
    <w:p w:rsidR="001D4EBD" w:rsidRPr="001D4EBD" w:rsidRDefault="001D4EBD" w:rsidP="001D4EBD">
      <w:pPr>
        <w:spacing w:after="0" w:line="240" w:lineRule="auto"/>
        <w:rPr>
          <w:sz w:val="20"/>
          <w:szCs w:val="20"/>
        </w:rPr>
      </w:pPr>
      <w:r w:rsidRPr="001D4EBD">
        <w:rPr>
          <w:sz w:val="20"/>
          <w:szCs w:val="20"/>
        </w:rPr>
        <w:t xml:space="preserve">Обобщённый граф переходов можно представить в </w:t>
      </w:r>
      <w:r w:rsidRPr="001D4EBD">
        <w:rPr>
          <w:i/>
          <w:sz w:val="20"/>
          <w:szCs w:val="20"/>
        </w:rPr>
        <w:t>нормализованной форме</w:t>
      </w:r>
      <w:r w:rsidRPr="001D4EBD">
        <w:rPr>
          <w:sz w:val="20"/>
          <w:szCs w:val="20"/>
        </w:rPr>
        <w:t xml:space="preserve">, в которой только одна допускающая вершина, из которой не исходит ни одна дуга, а в единственную начальную вершину не входит ни одна дуга. Для этого в обобщённый граф переходов нужно ввести новую допускающую вершину и провести в неё дуги - </w:t>
      </w:r>
      <w:r w:rsidRPr="001D4EBD">
        <w:rPr>
          <w:sz w:val="20"/>
          <w:szCs w:val="20"/>
        </w:rPr>
        <w:sym w:font="Symbol" w:char="F065"/>
      </w:r>
      <w:r w:rsidRPr="001D4EBD">
        <w:rPr>
          <w:sz w:val="20"/>
          <w:szCs w:val="20"/>
        </w:rPr>
        <w:t xml:space="preserve">-переходы - из каждой допускающей вершины (за искючением введённой вершины), а исходные допускающие вершины не считать </w:t>
      </w:r>
      <w:r w:rsidRPr="001D4EBD">
        <w:rPr>
          <w:sz w:val="20"/>
          <w:szCs w:val="20"/>
        </w:rPr>
        <w:lastRenderedPageBreak/>
        <w:t xml:space="preserve">допускающими. Если в начальную вершину входит хотя бы одна дуга, то ввести новую вершину, провести из неё дугу - </w:t>
      </w:r>
      <w:r w:rsidRPr="001D4EBD">
        <w:rPr>
          <w:sz w:val="20"/>
          <w:szCs w:val="20"/>
        </w:rPr>
        <w:sym w:font="Symbol" w:char="F065"/>
      </w:r>
      <w:r w:rsidRPr="001D4EBD">
        <w:rPr>
          <w:sz w:val="20"/>
          <w:szCs w:val="20"/>
        </w:rPr>
        <w:t>-переход – в начальную вершину и начальной вершиной считать только введённую вершину.</w:t>
      </w:r>
    </w:p>
    <w:p w:rsidR="001D4EBD" w:rsidRPr="001D4EBD" w:rsidRDefault="001D4EBD" w:rsidP="001D4EBD">
      <w:pPr>
        <w:spacing w:after="0" w:line="240" w:lineRule="auto"/>
        <w:rPr>
          <w:sz w:val="20"/>
          <w:szCs w:val="20"/>
        </w:rPr>
      </w:pPr>
      <w:r w:rsidRPr="001D4EBD">
        <w:rPr>
          <w:sz w:val="20"/>
          <w:szCs w:val="20"/>
        </w:rPr>
        <w:t>Нормализованный обобщённый граф переходов можно преобразовать в граф, содержащий только две вершины – одну начальную и одну допускающую, которые соединены одной дугой, отмеченной регулярным выражением, описывающим множество, допускаемое исходным графом. Такое преобразование выполняется путём исключения дуг и вершин. При исключении дуг и вершин применяются следующие три правила:</w:t>
      </w:r>
    </w:p>
    <w:p w:rsidR="001D4EBD" w:rsidRPr="001D4EBD" w:rsidRDefault="001D4EBD" w:rsidP="001D4EBD">
      <w:pPr>
        <w:spacing w:after="0" w:line="240" w:lineRule="auto"/>
        <w:rPr>
          <w:sz w:val="20"/>
          <w:szCs w:val="20"/>
        </w:rPr>
      </w:pPr>
      <w:r w:rsidRPr="001D4EBD">
        <w:rPr>
          <w:sz w:val="20"/>
          <w:szCs w:val="20"/>
        </w:rPr>
        <mc:AlternateContent>
          <mc:Choice Requires="wps">
            <w:drawing>
              <wp:anchor distT="0" distB="0" distL="114300" distR="114300" simplePos="0" relativeHeight="252533760" behindDoc="0" locked="0" layoutInCell="0" allowOverlap="1">
                <wp:simplePos x="0" y="0"/>
                <wp:positionH relativeFrom="column">
                  <wp:posOffset>1057910</wp:posOffset>
                </wp:positionH>
                <wp:positionV relativeFrom="paragraph">
                  <wp:posOffset>513080</wp:posOffset>
                </wp:positionV>
                <wp:extent cx="880745" cy="1172210"/>
                <wp:effectExtent l="13970" t="0" r="10160" b="13970"/>
                <wp:wrapNone/>
                <wp:docPr id="2515" name="Полилиния 25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80745" cy="1172210"/>
                        </a:xfrm>
                        <a:custGeom>
                          <a:avLst/>
                          <a:gdLst>
                            <a:gd name="G0" fmla="+- 10182 0 0"/>
                            <a:gd name="G1" fmla="+- 0 0 0"/>
                            <a:gd name="G2" fmla="+- 21600 0 0"/>
                            <a:gd name="T0" fmla="*/ 20665 w 20665"/>
                            <a:gd name="T1" fmla="*/ 18886 h 21600"/>
                            <a:gd name="T2" fmla="*/ 0 w 20665"/>
                            <a:gd name="T3" fmla="*/ 19050 h 21600"/>
                            <a:gd name="T4" fmla="*/ 10182 w 20665"/>
                            <a:gd name="T5" fmla="*/ 0 h 21600"/>
                          </a:gdLst>
                          <a:ahLst/>
                          <a:cxnLst>
                            <a:cxn ang="0">
                              <a:pos x="T0" y="T1"/>
                            </a:cxn>
                            <a:cxn ang="0">
                              <a:pos x="T2" y="T3"/>
                            </a:cxn>
                            <a:cxn ang="0">
                              <a:pos x="T4" y="T5"/>
                            </a:cxn>
                          </a:cxnLst>
                          <a:rect l="0" t="0" r="r" b="b"/>
                          <a:pathLst>
                            <a:path w="20665" h="21600" fill="none" extrusionOk="0">
                              <a:moveTo>
                                <a:pt x="20664" y="18885"/>
                              </a:moveTo>
                              <a:cubicBezTo>
                                <a:pt x="17457" y="20665"/>
                                <a:pt x="13850" y="21599"/>
                                <a:pt x="10182" y="21600"/>
                              </a:cubicBezTo>
                              <a:cubicBezTo>
                                <a:pt x="6629" y="21600"/>
                                <a:pt x="3132" y="20724"/>
                                <a:pt x="0" y="19049"/>
                              </a:cubicBezTo>
                            </a:path>
                            <a:path w="20665" h="21600" stroke="0" extrusionOk="0">
                              <a:moveTo>
                                <a:pt x="20664" y="18885"/>
                              </a:moveTo>
                              <a:cubicBezTo>
                                <a:pt x="17457" y="20665"/>
                                <a:pt x="13850" y="21599"/>
                                <a:pt x="10182" y="21600"/>
                              </a:cubicBezTo>
                              <a:cubicBezTo>
                                <a:pt x="6629" y="21600"/>
                                <a:pt x="3132" y="20724"/>
                                <a:pt x="0" y="19049"/>
                              </a:cubicBezTo>
                              <a:lnTo>
                                <a:pt x="10182" y="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Полилиния 2515" o:spid="_x0000_s1026" style="position:absolute;margin-left:83.3pt;margin-top:40.4pt;width:69.35pt;height:92.3pt;z-index:25253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0665,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" o:allowincell="f" path="m20664,18885nfc17457,20665,13850,21599,10182,21600,6629,21600,3132,20724,,19049em20664,18885nsc17457,20665,13850,21599,10182,21600,6629,21600,3132,20724,,19049l10182,,20664,18885xe" filled="f">
                <v:path arrowok="t" o:extrusionok="f" o:connecttype="custom" o:connectlocs="880745,1024924;0,1033824;433958,0" o:connectangles="0,0,0"/>
              </v:shape>
            </w:pict>
          </mc:Fallback>
        </mc:AlternateContent>
      </w:r>
      <w:r w:rsidRPr="001D4EBD">
        <w:rPr>
          <w:sz w:val="20"/>
          <w:szCs w:val="20"/>
        </w:rPr>
        <w:t>1) правило исключения “параллельных” дуг. Две дуги с одинаковым началом, одинаковым концом и с метками r</w:t>
      </w:r>
      <w:r w:rsidRPr="001D4EBD">
        <w:rPr>
          <w:sz w:val="20"/>
          <w:szCs w:val="20"/>
          <w:vertAlign w:val="subscript"/>
        </w:rPr>
        <w:t xml:space="preserve">1 </w:t>
      </w:r>
      <w:r w:rsidRPr="001D4EBD">
        <w:rPr>
          <w:sz w:val="20"/>
          <w:szCs w:val="20"/>
        </w:rPr>
        <w:t>и r</w:t>
      </w:r>
      <w:r w:rsidRPr="001D4EBD">
        <w:rPr>
          <w:sz w:val="20"/>
          <w:szCs w:val="20"/>
          <w:vertAlign w:val="subscript"/>
        </w:rPr>
        <w:t>2</w:t>
      </w:r>
      <w:r w:rsidRPr="001D4EBD">
        <w:rPr>
          <w:sz w:val="20"/>
          <w:szCs w:val="20"/>
        </w:rPr>
        <w:t xml:space="preserve"> соответственно, заменяются одной дугой с теми же началом и концом, отмеченной выражением r</w:t>
      </w:r>
      <w:r w:rsidRPr="001D4EBD">
        <w:rPr>
          <w:sz w:val="20"/>
          <w:szCs w:val="20"/>
          <w:vertAlign w:val="subscript"/>
        </w:rPr>
        <w:t xml:space="preserve">1 </w:t>
      </w:r>
      <w:r w:rsidRPr="001D4EBD">
        <w:rPr>
          <w:sz w:val="20"/>
          <w:szCs w:val="20"/>
        </w:rPr>
        <w:t>+ r</w:t>
      </w:r>
      <w:r w:rsidRPr="001D4EBD">
        <w:rPr>
          <w:sz w:val="20"/>
          <w:szCs w:val="20"/>
          <w:vertAlign w:val="subscript"/>
        </w:rPr>
        <w:t>2</w:t>
      </w:r>
      <w:r w:rsidRPr="001D4EBD">
        <w:rPr>
          <w:sz w:val="20"/>
          <w:szCs w:val="20"/>
        </w:rPr>
        <w:t>.</w:t>
      </w:r>
    </w:p>
    <w:p w:rsidR="001D4EBD" w:rsidRPr="001D4EBD" w:rsidRDefault="001D4EBD" w:rsidP="001D4EBD">
      <w:pPr>
        <w:spacing w:after="0" w:line="240" w:lineRule="auto"/>
        <w:rPr>
          <w:sz w:val="20"/>
          <w:szCs w:val="20"/>
        </w:rPr>
      </w:pPr>
    </w:p>
    <w:p w:rsidR="001D4EBD" w:rsidRPr="001D4EBD" w:rsidRDefault="001D4EBD" w:rsidP="001D4EBD">
      <w:pPr>
        <w:spacing w:after="0" w:line="240" w:lineRule="auto"/>
        <w:rPr>
          <w:sz w:val="20"/>
          <w:szCs w:val="20"/>
        </w:rPr>
      </w:pPr>
      <w:r w:rsidRPr="001D4EBD">
        <w:rPr>
          <w:sz w:val="20"/>
          <w:szCs w:val="20"/>
        </w:rPr>
        <w:t xml:space="preserve">                                 r</w:t>
      </w:r>
      <w:r w:rsidRPr="001D4EBD">
        <w:rPr>
          <w:sz w:val="20"/>
          <w:szCs w:val="20"/>
          <w:vertAlign w:val="subscript"/>
        </w:rPr>
        <w:t>1</w:t>
      </w:r>
    </w:p>
    <w:p w:rsidR="001D4EBD" w:rsidRPr="001D4EBD" w:rsidRDefault="001D4EBD" w:rsidP="001D4EBD">
      <w:pPr>
        <w:spacing w:after="0" w:line="240" w:lineRule="auto"/>
        <w:rPr>
          <w:sz w:val="20"/>
          <w:szCs w:val="20"/>
        </w:rPr>
      </w:pPr>
      <w:r w:rsidRPr="001D4EBD">
        <w:rPr>
          <w:sz w:val="20"/>
          <w:szCs w:val="20"/>
        </w:rPr>
        <mc:AlternateContent>
          <mc:Choice Requires="wps">
            <w:drawing>
              <wp:anchor distT="0" distB="0" distL="114300" distR="114300" simplePos="0" relativeHeight="252535808" behindDoc="0" locked="0" layoutInCell="0" allowOverlap="1">
                <wp:simplePos x="0" y="0"/>
                <wp:positionH relativeFrom="column">
                  <wp:posOffset>1832610</wp:posOffset>
                </wp:positionH>
                <wp:positionV relativeFrom="paragraph">
                  <wp:posOffset>121920</wp:posOffset>
                </wp:positionV>
                <wp:extent cx="129540" cy="109855"/>
                <wp:effectExtent l="7620" t="12700" r="43815" b="48895"/>
                <wp:wrapNone/>
                <wp:docPr id="2514" name="Полилиния 25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9540" cy="109855"/>
                        </a:xfrm>
                        <a:custGeom>
                          <a:avLst/>
                          <a:gdLst>
                            <a:gd name="T0" fmla="*/ 0 w 204"/>
                            <a:gd name="T1" fmla="*/ 0 h 173"/>
                            <a:gd name="T2" fmla="*/ 204 w 204"/>
                            <a:gd name="T3" fmla="*/ 173 h 173"/>
                          </a:gdLst>
                          <a:ahLst/>
                          <a:cxnLst>
                            <a:cxn ang="0">
                              <a:pos x="T0" y="T1"/>
                            </a:cxn>
                            <a:cxn ang="0">
                              <a:pos x="T2" y="T3"/>
                            </a:cxn>
                          </a:cxnLst>
                          <a:rect l="0" t="0" r="r" b="b"/>
                          <a:pathLst>
                            <a:path w="204" h="173">
                              <a:moveTo>
                                <a:pt x="0" y="0"/>
                              </a:moveTo>
                              <a:lnTo>
                                <a:pt x="204" y="173"/>
                              </a:lnTo>
                            </a:path>
                          </a:pathLst>
                        </a:custGeom>
                        <a:noFill/>
                        <a:ln w="9525">
                          <a:solidFill>
                            <a:srgbClr val="000000"/>
                          </a:solidFill>
                          <a:round/>
                          <a:headEnd type="non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id="Полилиния 2514" o:spid="_x0000_s1026" style="position:absolute;z-index:25253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144.3pt,9.6pt,154.5pt,18.25pt" coordsize="204,1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" o:allowincell="f" filled="f">
                <v:stroke endarrow="block"/>
                <v:path arrowok="t" o:connecttype="custom" o:connectlocs="0,0;129540,109855" o:connectangles="0,0"/>
              </v:polyline>
            </w:pict>
          </mc:Fallback>
        </mc:AlternateContent>
      </w:r>
      <w:r w:rsidRPr="001D4EBD">
        <w:rPr>
          <w:sz w:val="20"/>
          <w:szCs w:val="20"/>
        </w:rPr>
        <mc:AlternateContent>
          <mc:Choice Requires="wps">
            <w:drawing>
              <wp:anchor distT="0" distB="0" distL="114300" distR="114300" simplePos="0" relativeHeight="252532736" behindDoc="0" locked="0" layoutInCell="0" allowOverlap="1">
                <wp:simplePos x="0" y="0"/>
                <wp:positionH relativeFrom="column">
                  <wp:posOffset>1057275</wp:posOffset>
                </wp:positionH>
                <wp:positionV relativeFrom="paragraph">
                  <wp:posOffset>34290</wp:posOffset>
                </wp:positionV>
                <wp:extent cx="880745" cy="1107440"/>
                <wp:effectExtent l="13335" t="10795" r="10795" b="0"/>
                <wp:wrapNone/>
                <wp:docPr id="2513" name="Полилиния 25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80745" cy="1107440"/>
                        </a:xfrm>
                        <a:custGeom>
                          <a:avLst/>
                          <a:gdLst>
                            <a:gd name="G0" fmla="+- 11676 0 0"/>
                            <a:gd name="G1" fmla="+- 21600 0 0"/>
                            <a:gd name="G2" fmla="+- 21600 0 0"/>
                            <a:gd name="T0" fmla="*/ 0 w 22704"/>
                            <a:gd name="T1" fmla="*/ 3428 h 21600"/>
                            <a:gd name="T2" fmla="*/ 22704 w 22704"/>
                            <a:gd name="T3" fmla="*/ 3027 h 21600"/>
                            <a:gd name="T4" fmla="*/ 11676 w 22704"/>
                            <a:gd name="T5" fmla="*/ 21600 h 21600"/>
                          </a:gdLst>
                          <a:ahLst/>
                          <a:cxnLst>
                            <a:cxn ang="0">
                              <a:pos x="T0" y="T1"/>
                            </a:cxn>
                            <a:cxn ang="0">
                              <a:pos x="T2" y="T3"/>
                            </a:cxn>
                            <a:cxn ang="0">
                              <a:pos x="T4" y="T5"/>
                            </a:cxn>
                          </a:cxnLst>
                          <a:rect l="0" t="0" r="r" b="b"/>
                          <a:pathLst>
                            <a:path w="22704" h="21600" fill="none" extrusionOk="0">
                              <a:moveTo>
                                <a:pt x="-1" y="3427"/>
                              </a:moveTo>
                              <a:cubicBezTo>
                                <a:pt x="3482" y="1189"/>
                                <a:pt x="7535" y="-1"/>
                                <a:pt x="11676" y="0"/>
                              </a:cubicBezTo>
                              <a:cubicBezTo>
                                <a:pt x="15557" y="0"/>
                                <a:pt x="19366" y="1045"/>
                                <a:pt x="22703" y="3027"/>
                              </a:cubicBezTo>
                            </a:path>
                            <a:path w="22704" h="21600" stroke="0" extrusionOk="0">
                              <a:moveTo>
                                <a:pt x="-1" y="3427"/>
                              </a:moveTo>
                              <a:cubicBezTo>
                                <a:pt x="3482" y="1189"/>
                                <a:pt x="7535" y="-1"/>
                                <a:pt x="11676" y="0"/>
                              </a:cubicBezTo>
                              <a:cubicBezTo>
                                <a:pt x="15557" y="0"/>
                                <a:pt x="19366" y="1045"/>
                                <a:pt x="22703" y="3027"/>
                              </a:cubicBezTo>
                              <a:lnTo>
                                <a:pt x="11676"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Полилиния 2513" o:spid="_x0000_s1026" style="position:absolute;margin-left:83.25pt;margin-top:2.7pt;width:69.35pt;height:87.2pt;z-index:25253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2704,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" o:allowincell="f" path="m-1,3427nfc3482,1189,7535,-1,11676,v3881,,7690,1045,11027,3027em-1,3427nsc3482,1189,7535,-1,11676,v3881,,7690,1045,11027,3027l11676,21600,-1,3427xe" filled="f">
                <v:path arrowok="t" o:extrusionok="f" o:connecttype="custom" o:connectlocs="0,175755;880745,155195;452941,1107440" o:connectangles="0,0,0"/>
              </v:shape>
            </w:pict>
          </mc:Fallback>
        </mc:AlternateContent>
      </w:r>
      <w:r w:rsidRPr="001D4EBD">
        <w:rPr>
          <w:sz w:val="20"/>
          <w:szCs w:val="20"/>
        </w:rPr>
        <mc:AlternateContent>
          <mc:Choice Requires="wps">
            <w:drawing>
              <wp:anchor distT="0" distB="0" distL="114300" distR="114300" simplePos="0" relativeHeight="252526592" behindDoc="0" locked="0" layoutInCell="0" allowOverlap="1">
                <wp:simplePos x="0" y="0"/>
                <wp:positionH relativeFrom="column">
                  <wp:posOffset>660400</wp:posOffset>
                </wp:positionH>
                <wp:positionV relativeFrom="paragraph">
                  <wp:posOffset>146050</wp:posOffset>
                </wp:positionV>
                <wp:extent cx="450850" cy="450850"/>
                <wp:effectExtent l="6985" t="8255" r="8890" b="7620"/>
                <wp:wrapNone/>
                <wp:docPr id="2512" name="Овал 25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0850" cy="450850"/>
                        </a:xfrm>
                        <a:prstGeom prst="ellipse">
                          <a:avLst/>
                        </a:prstGeom>
                        <a:solidFill>
                          <a:srgbClr val="FFFFFF"/>
                        </a:solidFill>
                        <a:ln w="9525">
                          <a:solidFill>
                            <a:srgbClr val="000000"/>
                          </a:solidFill>
                          <a:round/>
                          <a:headEnd/>
                          <a:tailEnd/>
                        </a:ln>
                      </wps:spPr>
                      <wps:txbx>
                        <w:txbxContent>
                          <w:p w:rsidR="00054219" w:rsidRPr="00C47EF5" w:rsidRDefault="00054219" w:rsidP="001D4EBD">
                            <w:pPr>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Овал 2512" o:spid="_x0000_s1317" style="position:absolute;margin-left:52pt;margin-top:11.5pt;width:35.5pt;height:35.5pt;z-index:25252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" o:allowincell="f">
                <v:textbox>
                  <w:txbxContent>
                    <w:p w:rsidR="00054219" w:rsidRPr="00C47EF5" w:rsidRDefault="00054219" w:rsidP="001D4EBD">
                      <w:pPr>
                        <w:rPr>
                          <w:sz w:val="20"/>
                          <w:szCs w:val="20"/>
                        </w:rPr>
                      </w:pPr>
                    </w:p>
                  </w:txbxContent>
                </v:textbox>
              </v:oval>
            </w:pict>
          </mc:Fallback>
        </mc:AlternateContent>
      </w:r>
      <w:r w:rsidRPr="001D4EBD">
        <w:rPr>
          <w:sz w:val="20"/>
          <w:szCs w:val="20"/>
        </w:rPr>
        <w:t xml:space="preserve">                                </w:t>
      </w:r>
    </w:p>
    <w:p w:rsidR="001D4EBD" w:rsidRPr="001D4EBD" w:rsidRDefault="001D4EBD" w:rsidP="001D4EBD">
      <w:pPr>
        <w:spacing w:after="0" w:line="240" w:lineRule="auto"/>
        <w:rPr>
          <w:sz w:val="20"/>
          <w:szCs w:val="20"/>
        </w:rPr>
      </w:pPr>
      <w:r w:rsidRPr="001D4EBD">
        <w:rPr>
          <w:sz w:val="20"/>
          <w:szCs w:val="20"/>
        </w:rPr>
        <mc:AlternateContent>
          <mc:Choice Requires="wps">
            <w:drawing>
              <wp:anchor distT="0" distB="0" distL="114300" distR="114300" simplePos="0" relativeHeight="252529664" behindDoc="0" locked="0" layoutInCell="0" allowOverlap="1">
                <wp:simplePos x="0" y="0"/>
                <wp:positionH relativeFrom="column">
                  <wp:posOffset>4898390</wp:posOffset>
                </wp:positionH>
                <wp:positionV relativeFrom="paragraph">
                  <wp:posOffset>-58420</wp:posOffset>
                </wp:positionV>
                <wp:extent cx="450850" cy="450850"/>
                <wp:effectExtent l="6350" t="7620" r="9525" b="8255"/>
                <wp:wrapNone/>
                <wp:docPr id="2511" name="Овал 25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0850" cy="450850"/>
                        </a:xfrm>
                        <a:prstGeom prst="ellipse">
                          <a:avLst/>
                        </a:prstGeom>
                        <a:solidFill>
                          <a:srgbClr val="FFFFFF"/>
                        </a:solidFill>
                        <a:ln w="9525">
                          <a:solidFill>
                            <a:srgbClr val="000000"/>
                          </a:solidFill>
                          <a:round/>
                          <a:headEnd/>
                          <a:tailEnd/>
                        </a:ln>
                      </wps:spPr>
                      <wps:txbx>
                        <w:txbxContent>
                          <w:p w:rsidR="00054219" w:rsidRPr="00C47EF5" w:rsidRDefault="00054219" w:rsidP="001D4EBD">
                            <w:pPr>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Овал 2511" o:spid="_x0000_s1318" style="position:absolute;margin-left:385.7pt;margin-top:-4.6pt;width:35.5pt;height:35.5pt;z-index:25252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" o:allowincell="f">
                <v:textbox>
                  <w:txbxContent>
                    <w:p w:rsidR="00054219" w:rsidRPr="00C47EF5" w:rsidRDefault="00054219" w:rsidP="001D4EBD">
                      <w:pPr>
                        <w:rPr>
                          <w:sz w:val="20"/>
                          <w:szCs w:val="20"/>
                        </w:rPr>
                      </w:pPr>
                    </w:p>
                  </w:txbxContent>
                </v:textbox>
              </v:oval>
            </w:pict>
          </mc:Fallback>
        </mc:AlternateContent>
      </w:r>
      <w:r w:rsidRPr="001D4EBD">
        <w:rPr>
          <w:sz w:val="20"/>
          <w:szCs w:val="20"/>
        </w:rPr>
        <mc:AlternateContent>
          <mc:Choice Requires="wps">
            <w:drawing>
              <wp:anchor distT="0" distB="0" distL="114300" distR="114300" simplePos="0" relativeHeight="252528640" behindDoc="0" locked="0" layoutInCell="0" allowOverlap="1">
                <wp:simplePos x="0" y="0"/>
                <wp:positionH relativeFrom="column">
                  <wp:posOffset>3545840</wp:posOffset>
                </wp:positionH>
                <wp:positionV relativeFrom="paragraph">
                  <wp:posOffset>-58420</wp:posOffset>
                </wp:positionV>
                <wp:extent cx="450850" cy="450850"/>
                <wp:effectExtent l="6350" t="7620" r="9525" b="8255"/>
                <wp:wrapNone/>
                <wp:docPr id="2510" name="Овал 25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0850" cy="450850"/>
                        </a:xfrm>
                        <a:prstGeom prst="ellipse">
                          <a:avLst/>
                        </a:prstGeom>
                        <a:solidFill>
                          <a:srgbClr val="FFFFFF"/>
                        </a:solidFill>
                        <a:ln w="9525">
                          <a:solidFill>
                            <a:srgbClr val="000000"/>
                          </a:solidFill>
                          <a:round/>
                          <a:headEnd/>
                          <a:tailEnd/>
                        </a:ln>
                      </wps:spPr>
                      <wps:txbx>
                        <w:txbxContent>
                          <w:p w:rsidR="00054219" w:rsidRPr="00C47EF5" w:rsidRDefault="00054219" w:rsidP="001D4EBD">
                            <w:pPr>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Овал 2510" o:spid="_x0000_s1319" style="position:absolute;margin-left:279.2pt;margin-top:-4.6pt;width:35.5pt;height:35.5pt;z-index:25252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" o:allowincell="f">
                <v:textbox>
                  <w:txbxContent>
                    <w:p w:rsidR="00054219" w:rsidRPr="00C47EF5" w:rsidRDefault="00054219" w:rsidP="001D4EBD">
                      <w:pPr>
                        <w:rPr>
                          <w:sz w:val="20"/>
                          <w:szCs w:val="20"/>
                        </w:rPr>
                      </w:pPr>
                    </w:p>
                  </w:txbxContent>
                </v:textbox>
              </v:oval>
            </w:pict>
          </mc:Fallback>
        </mc:AlternateContent>
      </w:r>
      <w:r w:rsidRPr="001D4EBD">
        <w:rPr>
          <w:sz w:val="20"/>
          <w:szCs w:val="20"/>
        </w:rPr>
        <mc:AlternateContent>
          <mc:Choice Requires="wps">
            <w:drawing>
              <wp:anchor distT="0" distB="0" distL="114300" distR="114300" simplePos="0" relativeHeight="252527616" behindDoc="0" locked="0" layoutInCell="0" allowOverlap="1">
                <wp:simplePos x="0" y="0"/>
                <wp:positionH relativeFrom="column">
                  <wp:posOffset>1922780</wp:posOffset>
                </wp:positionH>
                <wp:positionV relativeFrom="paragraph">
                  <wp:posOffset>-58420</wp:posOffset>
                </wp:positionV>
                <wp:extent cx="450850" cy="450850"/>
                <wp:effectExtent l="12065" t="7620" r="13335" b="8255"/>
                <wp:wrapNone/>
                <wp:docPr id="2509" name="Овал 25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0850" cy="450850"/>
                        </a:xfrm>
                        <a:prstGeom prst="ellipse">
                          <a:avLst/>
                        </a:prstGeom>
                        <a:solidFill>
                          <a:srgbClr val="FFFFFF"/>
                        </a:solidFill>
                        <a:ln w="9525">
                          <a:solidFill>
                            <a:srgbClr val="000000"/>
                          </a:solidFill>
                          <a:round/>
                          <a:headEnd/>
                          <a:tailEnd/>
                        </a:ln>
                      </wps:spPr>
                      <wps:txbx>
                        <w:txbxContent>
                          <w:p w:rsidR="00054219" w:rsidRPr="00C47EF5" w:rsidRDefault="00054219" w:rsidP="001D4EBD">
                            <w:pPr>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Овал 2509" o:spid="_x0000_s1320" style="position:absolute;margin-left:151.4pt;margin-top:-4.6pt;width:35.5pt;height:35.5pt;z-index:25252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" o:allowincell="f">
                <v:textbox>
                  <w:txbxContent>
                    <w:p w:rsidR="00054219" w:rsidRPr="00C47EF5" w:rsidRDefault="00054219" w:rsidP="001D4EBD">
                      <w:pPr>
                        <w:rPr>
                          <w:sz w:val="20"/>
                          <w:szCs w:val="20"/>
                        </w:rPr>
                      </w:pPr>
                    </w:p>
                  </w:txbxContent>
                </v:textbox>
              </v:oval>
            </w:pict>
          </mc:Fallback>
        </mc:AlternateContent>
      </w:r>
      <w:r w:rsidRPr="001D4EBD">
        <w:rPr>
          <w:sz w:val="20"/>
          <w:szCs w:val="20"/>
        </w:rPr>
        <w:t xml:space="preserve">                                                                 =&gt;                         r</w:t>
      </w:r>
      <w:r w:rsidRPr="001D4EBD">
        <w:rPr>
          <w:sz w:val="20"/>
          <w:szCs w:val="20"/>
          <w:vertAlign w:val="subscript"/>
        </w:rPr>
        <w:t xml:space="preserve">1 </w:t>
      </w:r>
      <w:r w:rsidRPr="001D4EBD">
        <w:rPr>
          <w:sz w:val="20"/>
          <w:szCs w:val="20"/>
        </w:rPr>
        <w:t>+ r</w:t>
      </w:r>
      <w:r w:rsidRPr="001D4EBD">
        <w:rPr>
          <w:sz w:val="20"/>
          <w:szCs w:val="20"/>
          <w:vertAlign w:val="subscript"/>
        </w:rPr>
        <w:t>2</w:t>
      </w:r>
    </w:p>
    <w:p w:rsidR="001D4EBD" w:rsidRPr="001D4EBD" w:rsidRDefault="001D4EBD" w:rsidP="001D4EBD">
      <w:pPr>
        <w:spacing w:after="0" w:line="240" w:lineRule="auto"/>
        <w:rPr>
          <w:sz w:val="20"/>
          <w:szCs w:val="20"/>
        </w:rPr>
      </w:pPr>
      <w:r w:rsidRPr="001D4EBD">
        <w:rPr>
          <w:sz w:val="20"/>
          <w:szCs w:val="20"/>
        </w:rPr>
        <mc:AlternateContent>
          <mc:Choice Requires="wps">
            <w:drawing>
              <wp:anchor distT="0" distB="0" distL="114300" distR="114300" simplePos="0" relativeHeight="252534784" behindDoc="0" locked="0" layoutInCell="0" allowOverlap="1">
                <wp:simplePos x="0" y="0"/>
                <wp:positionH relativeFrom="column">
                  <wp:posOffset>3990975</wp:posOffset>
                </wp:positionH>
                <wp:positionV relativeFrom="paragraph">
                  <wp:posOffset>22860</wp:posOffset>
                </wp:positionV>
                <wp:extent cx="904875" cy="635"/>
                <wp:effectExtent l="13335" t="54610" r="15240" b="59055"/>
                <wp:wrapNone/>
                <wp:docPr id="2508" name="Полилиния 250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04875" cy="635"/>
                        </a:xfrm>
                        <a:custGeom>
                          <a:avLst/>
                          <a:gdLst>
                            <a:gd name="T0" fmla="*/ 0 w 1425"/>
                            <a:gd name="T1" fmla="*/ 0 h 1"/>
                            <a:gd name="T2" fmla="*/ 1425 w 1425"/>
                            <a:gd name="T3" fmla="*/ 0 h 1"/>
                          </a:gdLst>
                          <a:ahLst/>
                          <a:cxnLst>
                            <a:cxn ang="0">
                              <a:pos x="T0" y="T1"/>
                            </a:cxn>
                            <a:cxn ang="0">
                              <a:pos x="T2" y="T3"/>
                            </a:cxn>
                          </a:cxnLst>
                          <a:rect l="0" t="0" r="r" b="b"/>
                          <a:pathLst>
                            <a:path w="1425" h="1">
                              <a:moveTo>
                                <a:pt x="0" y="0"/>
                              </a:moveTo>
                              <a:lnTo>
                                <a:pt x="1425" y="0"/>
                              </a:lnTo>
                            </a:path>
                          </a:pathLst>
                        </a:custGeom>
                        <a:noFill/>
                        <a:ln w="9525">
                          <a:solidFill>
                            <a:srgbClr val="000000"/>
                          </a:solidFill>
                          <a:round/>
                          <a:headEnd type="non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id="Полилиния 2508" o:spid="_x0000_s1026" style="position:absolute;z-index:25253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314.25pt,1.8pt,385.5pt,1.8pt" coordsize="142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" o:allowincell="f" filled="f">
                <v:stroke endarrow="block"/>
                <v:path arrowok="t" o:connecttype="custom" o:connectlocs="0,0;904875,0" o:connectangles="0,0"/>
              </v:polyline>
            </w:pict>
          </mc:Fallback>
        </mc:AlternateContent>
      </w:r>
      <w:r w:rsidRPr="001D4EBD">
        <w:rPr>
          <w:sz w:val="20"/>
          <w:szCs w:val="20"/>
        </w:rPr>
        <mc:AlternateContent>
          <mc:Choice Requires="wps">
            <w:drawing>
              <wp:anchor distT="0" distB="0" distL="114300" distR="114300" simplePos="0" relativeHeight="252536832" behindDoc="0" locked="0" layoutInCell="0" allowOverlap="1">
                <wp:simplePos x="0" y="0"/>
                <wp:positionH relativeFrom="column">
                  <wp:posOffset>1832610</wp:posOffset>
                </wp:positionH>
                <wp:positionV relativeFrom="paragraph">
                  <wp:posOffset>108585</wp:posOffset>
                </wp:positionV>
                <wp:extent cx="148590" cy="55245"/>
                <wp:effectExtent l="7620" t="54610" r="34290" b="13970"/>
                <wp:wrapNone/>
                <wp:docPr id="2507" name="Полилиния 250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48590" cy="55245"/>
                        </a:xfrm>
                        <a:custGeom>
                          <a:avLst/>
                          <a:gdLst>
                            <a:gd name="T0" fmla="*/ 0 w 234"/>
                            <a:gd name="T1" fmla="*/ 87 h 87"/>
                            <a:gd name="T2" fmla="*/ 234 w 234"/>
                            <a:gd name="T3" fmla="*/ 0 h 87"/>
                          </a:gdLst>
                          <a:ahLst/>
                          <a:cxnLst>
                            <a:cxn ang="0">
                              <a:pos x="T0" y="T1"/>
                            </a:cxn>
                            <a:cxn ang="0">
                              <a:pos x="T2" y="T3"/>
                            </a:cxn>
                          </a:cxnLst>
                          <a:rect l="0" t="0" r="r" b="b"/>
                          <a:pathLst>
                            <a:path w="234" h="87">
                              <a:moveTo>
                                <a:pt x="0" y="87"/>
                              </a:moveTo>
                              <a:lnTo>
                                <a:pt x="234" y="0"/>
                              </a:lnTo>
                            </a:path>
                          </a:pathLst>
                        </a:custGeom>
                        <a:noFill/>
                        <a:ln w="9525">
                          <a:solidFill>
                            <a:srgbClr val="000000"/>
                          </a:solidFill>
                          <a:round/>
                          <a:headEnd type="non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id="Полилиния 2507" o:spid="_x0000_s1026" style="position:absolute;z-index:25253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144.3pt,12.9pt,156pt,8.55pt" coordsize="234,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" o:allowincell="f" filled="f">
                <v:stroke endarrow="block"/>
                <v:path arrowok="t" o:connecttype="custom" o:connectlocs="0,55245;148590,0" o:connectangles="0,0"/>
              </v:polyline>
            </w:pict>
          </mc:Fallback>
        </mc:AlternateContent>
      </w:r>
      <w:r w:rsidRPr="001D4EBD">
        <w:rPr>
          <w:sz w:val="20"/>
          <w:szCs w:val="20"/>
        </w:rPr>
        <w:t xml:space="preserve">                    r</w:t>
      </w:r>
      <w:r w:rsidRPr="001D4EBD">
        <w:rPr>
          <w:sz w:val="20"/>
          <w:szCs w:val="20"/>
          <w:vertAlign w:val="subscript"/>
        </w:rPr>
        <w:t>2</w:t>
      </w:r>
    </w:p>
    <w:p w:rsidR="001D4EBD" w:rsidRPr="001D4EBD" w:rsidRDefault="001D4EBD" w:rsidP="001D4EBD">
      <w:pPr>
        <w:spacing w:after="0" w:line="240" w:lineRule="auto"/>
        <w:rPr>
          <w:sz w:val="20"/>
          <w:szCs w:val="20"/>
        </w:rPr>
      </w:pPr>
    </w:p>
    <w:p w:rsidR="001D4EBD" w:rsidRPr="001D4EBD" w:rsidRDefault="001D4EBD" w:rsidP="001D4EBD">
      <w:pPr>
        <w:spacing w:after="0" w:line="240" w:lineRule="auto"/>
        <w:rPr>
          <w:sz w:val="20"/>
          <w:szCs w:val="20"/>
        </w:rPr>
      </w:pPr>
      <w:r w:rsidRPr="001D4EBD">
        <w:rPr>
          <w:sz w:val="20"/>
          <w:szCs w:val="20"/>
        </w:rPr>
        <mc:AlternateContent>
          <mc:Choice Requires="wps">
            <w:drawing>
              <wp:anchor distT="0" distB="0" distL="114300" distR="114300" simplePos="0" relativeHeight="252539904" behindDoc="0" locked="0" layoutInCell="0" allowOverlap="1">
                <wp:simplePos x="0" y="0"/>
                <wp:positionH relativeFrom="column">
                  <wp:posOffset>4551680</wp:posOffset>
                </wp:positionH>
                <wp:positionV relativeFrom="paragraph">
                  <wp:posOffset>93345</wp:posOffset>
                </wp:positionV>
                <wp:extent cx="619125" cy="450215"/>
                <wp:effectExtent l="12065" t="8890" r="6985" b="7620"/>
                <wp:wrapNone/>
                <wp:docPr id="2506" name="Полилиния 250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19125" cy="450215"/>
                        </a:xfrm>
                        <a:custGeom>
                          <a:avLst/>
                          <a:gdLst>
                            <a:gd name="G0" fmla="+- 17026 0 0"/>
                            <a:gd name="G1" fmla="+- 21600 0 0"/>
                            <a:gd name="G2" fmla="+- 21600 0 0"/>
                            <a:gd name="T0" fmla="*/ 2017 w 38626"/>
                            <a:gd name="T1" fmla="*/ 6066 h 43200"/>
                            <a:gd name="T2" fmla="*/ 0 w 38626"/>
                            <a:gd name="T3" fmla="*/ 34892 h 43200"/>
                            <a:gd name="T4" fmla="*/ 17026 w 38626"/>
                            <a:gd name="T5" fmla="*/ 21600 h 43200"/>
                          </a:gdLst>
                          <a:ahLst/>
                          <a:cxnLst>
                            <a:cxn ang="0">
                              <a:pos x="T0" y="T1"/>
                            </a:cxn>
                            <a:cxn ang="0">
                              <a:pos x="T2" y="T3"/>
                            </a:cxn>
                            <a:cxn ang="0">
                              <a:pos x="T4" y="T5"/>
                            </a:cxn>
                          </a:cxnLst>
                          <a:rect l="0" t="0" r="r" b="b"/>
                          <a:pathLst>
                            <a:path w="38626" h="43200" fill="none" extrusionOk="0">
                              <a:moveTo>
                                <a:pt x="2017" y="6066"/>
                              </a:moveTo>
                              <a:cubicBezTo>
                                <a:pt x="6044" y="2174"/>
                                <a:pt x="11425" y="-1"/>
                                <a:pt x="17026" y="0"/>
                              </a:cubicBezTo>
                              <a:cubicBezTo>
                                <a:pt x="28955" y="0"/>
                                <a:pt x="38626" y="9670"/>
                                <a:pt x="38626" y="21600"/>
                              </a:cubicBezTo>
                              <a:cubicBezTo>
                                <a:pt x="38626" y="33529"/>
                                <a:pt x="28955" y="43200"/>
                                <a:pt x="17026" y="43200"/>
                              </a:cubicBezTo>
                              <a:cubicBezTo>
                                <a:pt x="10374" y="43200"/>
                                <a:pt x="4093" y="40135"/>
                                <a:pt x="0" y="34891"/>
                              </a:cubicBezTo>
                            </a:path>
                            <a:path w="38626" h="43200" stroke="0" extrusionOk="0">
                              <a:moveTo>
                                <a:pt x="2017" y="6066"/>
                              </a:moveTo>
                              <a:cubicBezTo>
                                <a:pt x="6044" y="2174"/>
                                <a:pt x="11425" y="-1"/>
                                <a:pt x="17026" y="0"/>
                              </a:cubicBezTo>
                              <a:cubicBezTo>
                                <a:pt x="28955" y="0"/>
                                <a:pt x="38626" y="9670"/>
                                <a:pt x="38626" y="21600"/>
                              </a:cubicBezTo>
                              <a:cubicBezTo>
                                <a:pt x="38626" y="33529"/>
                                <a:pt x="28955" y="43200"/>
                                <a:pt x="17026" y="43200"/>
                              </a:cubicBezTo>
                              <a:cubicBezTo>
                                <a:pt x="10374" y="43200"/>
                                <a:pt x="4093" y="40135"/>
                                <a:pt x="0" y="34891"/>
                              </a:cubicBezTo>
                              <a:lnTo>
                                <a:pt x="17026"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Полилиния 2506" o:spid="_x0000_s1026" style="position:absolute;margin-left:358.4pt;margin-top:7.35pt;width:48.75pt;height:35.45pt;z-index:25253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38626,43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" o:allowincell="f" path="m2017,6066nfc6044,2174,11425,-1,17026,,28955,,38626,9670,38626,21600v,11929,-9671,21600,-21600,21600c10374,43200,4093,40135,,34891em2017,6066nsc6044,2174,11425,-1,17026,,28955,,38626,9670,38626,21600v,11929,-9671,21600,-21600,21600c10374,43200,4093,40135,,34891l17026,21600,2017,6066xe" filled="f">
                <v:path arrowok="t" o:extrusionok="f" o:connecttype="custom" o:connectlocs="32330,63218;0,363632;272905,225108" o:connectangles="0,0,0"/>
              </v:shape>
            </w:pict>
          </mc:Fallback>
        </mc:AlternateContent>
      </w:r>
      <w:r w:rsidRPr="001D4EBD">
        <w:rPr>
          <w:sz w:val="20"/>
          <w:szCs w:val="20"/>
        </w:rPr>
        <mc:AlternateContent>
          <mc:Choice Requires="wps">
            <w:drawing>
              <wp:anchor distT="0" distB="0" distL="114300" distR="114300" simplePos="0" relativeHeight="252542976" behindDoc="0" locked="0" layoutInCell="0" allowOverlap="1">
                <wp:simplePos x="0" y="0"/>
                <wp:positionH relativeFrom="column">
                  <wp:posOffset>4591050</wp:posOffset>
                </wp:positionH>
                <wp:positionV relativeFrom="paragraph">
                  <wp:posOffset>114300</wp:posOffset>
                </wp:positionV>
                <wp:extent cx="114300" cy="47625"/>
                <wp:effectExtent l="32385" t="10795" r="5715" b="55880"/>
                <wp:wrapNone/>
                <wp:docPr id="2505" name="Полилиния 250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4300" cy="47625"/>
                        </a:xfrm>
                        <a:custGeom>
                          <a:avLst/>
                          <a:gdLst>
                            <a:gd name="T0" fmla="*/ 180 w 180"/>
                            <a:gd name="T1" fmla="*/ 0 h 75"/>
                            <a:gd name="T2" fmla="*/ 0 w 180"/>
                            <a:gd name="T3" fmla="*/ 75 h 75"/>
                          </a:gdLst>
                          <a:ahLst/>
                          <a:cxnLst>
                            <a:cxn ang="0">
                              <a:pos x="T0" y="T1"/>
                            </a:cxn>
                            <a:cxn ang="0">
                              <a:pos x="T2" y="T3"/>
                            </a:cxn>
                          </a:cxnLst>
                          <a:rect l="0" t="0" r="r" b="b"/>
                          <a:pathLst>
                            <a:path w="180" h="75">
                              <a:moveTo>
                                <a:pt x="180" y="0"/>
                              </a:moveTo>
                              <a:lnTo>
                                <a:pt x="0" y="75"/>
                              </a:lnTo>
                            </a:path>
                          </a:pathLst>
                        </a:custGeom>
                        <a:noFill/>
                        <a:ln w="9525">
                          <a:solidFill>
                            <a:srgbClr val="000000"/>
                          </a:solidFill>
                          <a:round/>
                          <a:headEnd type="non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id="Полилиния 2505" o:spid="_x0000_s1026" style="position:absolute;z-index:25254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370.5pt,9pt,361.5pt,12.75pt" coordsize="180,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" o:allowincell="f" filled="f">
                <v:stroke endarrow="block"/>
                <v:path arrowok="t" o:connecttype="custom" o:connectlocs="114300,0;0,47625" o:connectangles="0,0"/>
              </v:polyline>
            </w:pict>
          </mc:Fallback>
        </mc:AlternateContent>
      </w:r>
      <w:r w:rsidRPr="001D4EBD">
        <w:rPr>
          <w:sz w:val="20"/>
          <w:szCs w:val="20"/>
        </w:rPr>
        <mc:AlternateContent>
          <mc:Choice Requires="wps">
            <w:drawing>
              <wp:anchor distT="0" distB="0" distL="114300" distR="114300" simplePos="0" relativeHeight="252531712" behindDoc="0" locked="0" layoutInCell="0" allowOverlap="1">
                <wp:simplePos x="0" y="0"/>
                <wp:positionH relativeFrom="column">
                  <wp:posOffset>4177030</wp:posOffset>
                </wp:positionH>
                <wp:positionV relativeFrom="paragraph">
                  <wp:posOffset>77470</wp:posOffset>
                </wp:positionV>
                <wp:extent cx="450850" cy="450850"/>
                <wp:effectExtent l="8890" t="12065" r="6985" b="13335"/>
                <wp:wrapNone/>
                <wp:docPr id="2504" name="Овал 25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0850" cy="450850"/>
                        </a:xfrm>
                        <a:prstGeom prst="ellipse">
                          <a:avLst/>
                        </a:prstGeom>
                        <a:solidFill>
                          <a:srgbClr val="FFFFFF"/>
                        </a:solidFill>
                        <a:ln w="9525">
                          <a:solidFill>
                            <a:srgbClr val="000000"/>
                          </a:solidFill>
                          <a:round/>
                          <a:headEnd/>
                          <a:tailEnd/>
                        </a:ln>
                      </wps:spPr>
                      <wps:txbx>
                        <w:txbxContent>
                          <w:p w:rsidR="00054219" w:rsidRPr="00C47EF5" w:rsidRDefault="00054219" w:rsidP="001D4EBD">
                            <w:pPr>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Овал 2504" o:spid="_x0000_s1321" style="position:absolute;margin-left:328.9pt;margin-top:6.1pt;width:35.5pt;height:35.5pt;z-index:25253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" o:allowincell="f">
                <v:textbox>
                  <w:txbxContent>
                    <w:p w:rsidR="00054219" w:rsidRPr="00C47EF5" w:rsidRDefault="00054219" w:rsidP="001D4EBD">
                      <w:pPr>
                        <w:rPr>
                          <w:sz w:val="20"/>
                          <w:szCs w:val="20"/>
                        </w:rPr>
                      </w:pPr>
                    </w:p>
                  </w:txbxContent>
                </v:textbox>
              </v:oval>
            </w:pict>
          </mc:Fallback>
        </mc:AlternateContent>
      </w:r>
      <w:r w:rsidRPr="001D4EBD">
        <w:rPr>
          <w:sz w:val="20"/>
          <w:szCs w:val="20"/>
        </w:rPr>
        <mc:AlternateContent>
          <mc:Choice Requires="wps">
            <w:drawing>
              <wp:anchor distT="0" distB="0" distL="114300" distR="114300" simplePos="0" relativeHeight="252544000" behindDoc="0" locked="0" layoutInCell="0" allowOverlap="1">
                <wp:simplePos x="0" y="0"/>
                <wp:positionH relativeFrom="column">
                  <wp:posOffset>1381760</wp:posOffset>
                </wp:positionH>
                <wp:positionV relativeFrom="paragraph">
                  <wp:posOffset>91440</wp:posOffset>
                </wp:positionV>
                <wp:extent cx="450850" cy="450850"/>
                <wp:effectExtent l="13970" t="6985" r="11430" b="8890"/>
                <wp:wrapNone/>
                <wp:docPr id="2503" name="Овал 25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0850" cy="450850"/>
                        </a:xfrm>
                        <a:prstGeom prst="ellipse">
                          <a:avLst/>
                        </a:prstGeom>
                        <a:solidFill>
                          <a:srgbClr val="FFFFFF"/>
                        </a:solidFill>
                        <a:ln w="9525">
                          <a:solidFill>
                            <a:srgbClr val="000000"/>
                          </a:solidFill>
                          <a:round/>
                          <a:headEnd/>
                          <a:tailEnd/>
                        </a:ln>
                      </wps:spPr>
                      <wps:txbx>
                        <w:txbxContent>
                          <w:p w:rsidR="00054219" w:rsidRPr="00C47EF5" w:rsidRDefault="00054219" w:rsidP="001D4EBD">
                            <w:pPr>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Овал 2503" o:spid="_x0000_s1322" style="position:absolute;margin-left:108.8pt;margin-top:7.2pt;width:35.5pt;height:35.5pt;z-index:25254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" o:allowincell="f">
                <v:textbox>
                  <w:txbxContent>
                    <w:p w:rsidR="00054219" w:rsidRPr="00C47EF5" w:rsidRDefault="00054219" w:rsidP="001D4EBD">
                      <w:pPr>
                        <w:rPr>
                          <w:sz w:val="20"/>
                          <w:szCs w:val="20"/>
                        </w:rPr>
                      </w:pPr>
                    </w:p>
                  </w:txbxContent>
                </v:textbox>
              </v:oval>
            </w:pict>
          </mc:Fallback>
        </mc:AlternateContent>
      </w:r>
      <w:r w:rsidRPr="001D4EBD">
        <w:rPr>
          <w:sz w:val="20"/>
          <w:szCs w:val="20"/>
        </w:rPr>
        <mc:AlternateContent>
          <mc:Choice Requires="wps">
            <w:drawing>
              <wp:anchor distT="0" distB="0" distL="114300" distR="114300" simplePos="0" relativeHeight="252541952" behindDoc="0" locked="0" layoutInCell="0" allowOverlap="1">
                <wp:simplePos x="0" y="0"/>
                <wp:positionH relativeFrom="column">
                  <wp:posOffset>1743075</wp:posOffset>
                </wp:positionH>
                <wp:positionV relativeFrom="paragraph">
                  <wp:posOffset>114300</wp:posOffset>
                </wp:positionV>
                <wp:extent cx="95250" cy="47625"/>
                <wp:effectExtent l="41910" t="10795" r="5715" b="55880"/>
                <wp:wrapNone/>
                <wp:docPr id="2502" name="Полилиния 250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5250" cy="47625"/>
                        </a:xfrm>
                        <a:custGeom>
                          <a:avLst/>
                          <a:gdLst>
                            <a:gd name="T0" fmla="*/ 150 w 150"/>
                            <a:gd name="T1" fmla="*/ 0 h 75"/>
                            <a:gd name="T2" fmla="*/ 0 w 150"/>
                            <a:gd name="T3" fmla="*/ 75 h 75"/>
                          </a:gdLst>
                          <a:ahLst/>
                          <a:cxnLst>
                            <a:cxn ang="0">
                              <a:pos x="T0" y="T1"/>
                            </a:cxn>
                            <a:cxn ang="0">
                              <a:pos x="T2" y="T3"/>
                            </a:cxn>
                          </a:cxnLst>
                          <a:rect l="0" t="0" r="r" b="b"/>
                          <a:pathLst>
                            <a:path w="150" h="75">
                              <a:moveTo>
                                <a:pt x="150" y="0"/>
                              </a:moveTo>
                              <a:lnTo>
                                <a:pt x="0" y="75"/>
                              </a:lnTo>
                            </a:path>
                          </a:pathLst>
                        </a:custGeom>
                        <a:noFill/>
                        <a:ln w="9525">
                          <a:solidFill>
                            <a:srgbClr val="000000"/>
                          </a:solidFill>
                          <a:round/>
                          <a:headEnd type="non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id="Полилиния 2502" o:spid="_x0000_s1026" style="position:absolute;z-index:25254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144.75pt,9pt,137.25pt,12.75pt" coordsize="150,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" o:allowincell="f" filled="f">
                <v:stroke endarrow="block"/>
                <v:path arrowok="t" o:connecttype="custom" o:connectlocs="95250,0;0,47625" o:connectangles="0,0"/>
              </v:polyline>
            </w:pict>
          </mc:Fallback>
        </mc:AlternateContent>
      </w:r>
      <w:r w:rsidRPr="001D4EBD">
        <w:rPr>
          <w:sz w:val="20"/>
          <w:szCs w:val="20"/>
        </w:rPr>
        <mc:AlternateContent>
          <mc:Choice Requires="wps">
            <w:drawing>
              <wp:anchor distT="0" distB="0" distL="114300" distR="114300" simplePos="0" relativeHeight="252540928" behindDoc="0" locked="0" layoutInCell="0" allowOverlap="1">
                <wp:simplePos x="0" y="0"/>
                <wp:positionH relativeFrom="column">
                  <wp:posOffset>1381760</wp:posOffset>
                </wp:positionH>
                <wp:positionV relativeFrom="paragraph">
                  <wp:posOffset>91440</wp:posOffset>
                </wp:positionV>
                <wp:extent cx="104140" cy="51435"/>
                <wp:effectExtent l="13970" t="6985" r="43815" b="55880"/>
                <wp:wrapNone/>
                <wp:docPr id="2501" name="Полилиния 250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4140" cy="51435"/>
                        </a:xfrm>
                        <a:custGeom>
                          <a:avLst/>
                          <a:gdLst>
                            <a:gd name="T0" fmla="*/ 0 w 164"/>
                            <a:gd name="T1" fmla="*/ 0 h 81"/>
                            <a:gd name="T2" fmla="*/ 164 w 164"/>
                            <a:gd name="T3" fmla="*/ 81 h 81"/>
                          </a:gdLst>
                          <a:ahLst/>
                          <a:cxnLst>
                            <a:cxn ang="0">
                              <a:pos x="T0" y="T1"/>
                            </a:cxn>
                            <a:cxn ang="0">
                              <a:pos x="T2" y="T3"/>
                            </a:cxn>
                          </a:cxnLst>
                          <a:rect l="0" t="0" r="r" b="b"/>
                          <a:pathLst>
                            <a:path w="164" h="81">
                              <a:moveTo>
                                <a:pt x="0" y="0"/>
                              </a:moveTo>
                              <a:lnTo>
                                <a:pt x="164" y="81"/>
                              </a:lnTo>
                            </a:path>
                          </a:pathLst>
                        </a:custGeom>
                        <a:noFill/>
                        <a:ln w="9525">
                          <a:solidFill>
                            <a:srgbClr val="000000"/>
                          </a:solidFill>
                          <a:round/>
                          <a:headEnd type="non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id="Полилиния 2501" o:spid="_x0000_s1026" style="position:absolute;z-index:25254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108.8pt,7.2pt,117pt,11.25pt" coordsize="164,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" o:allowincell="f" filled="f">
                <v:stroke endarrow="block"/>
                <v:path arrowok="t" o:connecttype="custom" o:connectlocs="0,0;104140,51435" o:connectangles="0,0"/>
              </v:polyline>
            </w:pict>
          </mc:Fallback>
        </mc:AlternateContent>
      </w:r>
      <w:r w:rsidRPr="001D4EBD">
        <w:rPr>
          <w:sz w:val="20"/>
          <w:szCs w:val="20"/>
        </w:rPr>
        <mc:AlternateContent>
          <mc:Choice Requires="wps">
            <w:drawing>
              <wp:anchor distT="0" distB="0" distL="114300" distR="114300" simplePos="0" relativeHeight="252538880" behindDoc="0" locked="0" layoutInCell="0" allowOverlap="1">
                <wp:simplePos x="0" y="0"/>
                <wp:positionH relativeFrom="column">
                  <wp:posOffset>1755140</wp:posOffset>
                </wp:positionH>
                <wp:positionV relativeFrom="paragraph">
                  <wp:posOffset>92710</wp:posOffset>
                </wp:positionV>
                <wp:extent cx="568960" cy="450215"/>
                <wp:effectExtent l="6350" t="8255" r="5715" b="8255"/>
                <wp:wrapNone/>
                <wp:docPr id="2500" name="Полилиния 250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68960" cy="450215"/>
                        </a:xfrm>
                        <a:custGeom>
                          <a:avLst/>
                          <a:gdLst>
                            <a:gd name="G0" fmla="+- 13912 0 0"/>
                            <a:gd name="G1" fmla="+- 21600 0 0"/>
                            <a:gd name="G2" fmla="+- 21600 0 0"/>
                            <a:gd name="T0" fmla="*/ 0 w 35512"/>
                            <a:gd name="T1" fmla="*/ 5077 h 43200"/>
                            <a:gd name="T2" fmla="*/ 300 w 35512"/>
                            <a:gd name="T3" fmla="*/ 38371 h 43200"/>
                            <a:gd name="T4" fmla="*/ 13912 w 35512"/>
                            <a:gd name="T5" fmla="*/ 21600 h 43200"/>
                          </a:gdLst>
                          <a:ahLst/>
                          <a:cxnLst>
                            <a:cxn ang="0">
                              <a:pos x="T0" y="T1"/>
                            </a:cxn>
                            <a:cxn ang="0">
                              <a:pos x="T2" y="T3"/>
                            </a:cxn>
                            <a:cxn ang="0">
                              <a:pos x="T4" y="T5"/>
                            </a:cxn>
                          </a:cxnLst>
                          <a:rect l="0" t="0" r="r" b="b"/>
                          <a:pathLst>
                            <a:path w="35512" h="43200" fill="none" extrusionOk="0">
                              <a:moveTo>
                                <a:pt x="-1" y="5076"/>
                              </a:moveTo>
                              <a:cubicBezTo>
                                <a:pt x="3894" y="1798"/>
                                <a:pt x="8821" y="-1"/>
                                <a:pt x="13912" y="0"/>
                              </a:cubicBezTo>
                              <a:cubicBezTo>
                                <a:pt x="25841" y="0"/>
                                <a:pt x="35512" y="9670"/>
                                <a:pt x="35512" y="21600"/>
                              </a:cubicBezTo>
                              <a:cubicBezTo>
                                <a:pt x="35512" y="33529"/>
                                <a:pt x="25841" y="43200"/>
                                <a:pt x="13912" y="43200"/>
                              </a:cubicBezTo>
                              <a:cubicBezTo>
                                <a:pt x="8954" y="43200"/>
                                <a:pt x="4148" y="41495"/>
                                <a:pt x="299" y="38371"/>
                              </a:cubicBezTo>
                            </a:path>
                            <a:path w="35512" h="43200" stroke="0" extrusionOk="0">
                              <a:moveTo>
                                <a:pt x="-1" y="5076"/>
                              </a:moveTo>
                              <a:cubicBezTo>
                                <a:pt x="3894" y="1798"/>
                                <a:pt x="8821" y="-1"/>
                                <a:pt x="13912" y="0"/>
                              </a:cubicBezTo>
                              <a:cubicBezTo>
                                <a:pt x="25841" y="0"/>
                                <a:pt x="35512" y="9670"/>
                                <a:pt x="35512" y="21600"/>
                              </a:cubicBezTo>
                              <a:cubicBezTo>
                                <a:pt x="35512" y="33529"/>
                                <a:pt x="25841" y="43200"/>
                                <a:pt x="13912" y="43200"/>
                              </a:cubicBezTo>
                              <a:cubicBezTo>
                                <a:pt x="8954" y="43200"/>
                                <a:pt x="4148" y="41495"/>
                                <a:pt x="299" y="38371"/>
                              </a:cubicBezTo>
                              <a:lnTo>
                                <a:pt x="13912"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Полилиния 2500" o:spid="_x0000_s1026" style="position:absolute;margin-left:138.2pt;margin-top:7.3pt;width:44.8pt;height:35.45pt;z-index:25253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35512,43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" o:allowincell="f" path="m-1,5076nfc3894,1798,8821,-1,13912,,25841,,35512,9670,35512,21600v,11929,-9671,21600,-21600,21600c8954,43200,4148,41495,299,38371em-1,5076nsc3894,1798,8821,-1,13912,,25841,,35512,9670,35512,21600v,11929,-9671,21600,-21600,21600c8954,43200,4148,41495,299,38371l13912,21600,-1,5076xe" filled="f">
                <v:path arrowok="t" o:extrusionok="f" o:connecttype="custom" o:connectlocs="0,52911;4806,399889;222893,225108" o:connectangles="0,0,0"/>
              </v:shape>
            </w:pict>
          </mc:Fallback>
        </mc:AlternateContent>
      </w:r>
      <w:r w:rsidRPr="001D4EBD">
        <w:rPr>
          <w:sz w:val="20"/>
          <w:szCs w:val="20"/>
        </w:rPr>
        <mc:AlternateContent>
          <mc:Choice Requires="wps">
            <w:drawing>
              <wp:anchor distT="0" distB="0" distL="114300" distR="114300" simplePos="0" relativeHeight="252537856" behindDoc="0" locked="0" layoutInCell="0" allowOverlap="1">
                <wp:simplePos x="0" y="0"/>
                <wp:positionH relativeFrom="column">
                  <wp:posOffset>931545</wp:posOffset>
                </wp:positionH>
                <wp:positionV relativeFrom="paragraph">
                  <wp:posOffset>92710</wp:posOffset>
                </wp:positionV>
                <wp:extent cx="563880" cy="462915"/>
                <wp:effectExtent l="11430" t="8255" r="5715" b="5080"/>
                <wp:wrapNone/>
                <wp:docPr id="2499" name="Полилиния 249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63880" cy="462915"/>
                        </a:xfrm>
                        <a:custGeom>
                          <a:avLst/>
                          <a:gdLst>
                            <a:gd name="G0" fmla="+- 21600 0 0"/>
                            <a:gd name="G1" fmla="+- 21600 0 0"/>
                            <a:gd name="G2" fmla="+- 21600 0 0"/>
                            <a:gd name="T0" fmla="*/ 33110 w 34222"/>
                            <a:gd name="T1" fmla="*/ 39878 h 43200"/>
                            <a:gd name="T2" fmla="*/ 34222 w 34222"/>
                            <a:gd name="T3" fmla="*/ 4072 h 43200"/>
                            <a:gd name="T4" fmla="*/ 21600 w 34222"/>
                            <a:gd name="T5" fmla="*/ 21600 h 43200"/>
                          </a:gdLst>
                          <a:ahLst/>
                          <a:cxnLst>
                            <a:cxn ang="0">
                              <a:pos x="T0" y="T1"/>
                            </a:cxn>
                            <a:cxn ang="0">
                              <a:pos x="T2" y="T3"/>
                            </a:cxn>
                            <a:cxn ang="0">
                              <a:pos x="T4" y="T5"/>
                            </a:cxn>
                          </a:cxnLst>
                          <a:rect l="0" t="0" r="r" b="b"/>
                          <a:pathLst>
                            <a:path w="34222" h="43200" fill="none" extrusionOk="0">
                              <a:moveTo>
                                <a:pt x="33109" y="39877"/>
                              </a:moveTo>
                              <a:cubicBezTo>
                                <a:pt x="29663" y="42048"/>
                                <a:pt x="25673" y="43199"/>
                                <a:pt x="21600" y="43200"/>
                              </a:cubicBezTo>
                              <a:cubicBezTo>
                                <a:pt x="9670" y="43200"/>
                                <a:pt x="0" y="33529"/>
                                <a:pt x="0" y="21600"/>
                              </a:cubicBezTo>
                              <a:cubicBezTo>
                                <a:pt x="0" y="9670"/>
                                <a:pt x="9670" y="0"/>
                                <a:pt x="21600" y="0"/>
                              </a:cubicBezTo>
                              <a:cubicBezTo>
                                <a:pt x="26130" y="-1"/>
                                <a:pt x="30545" y="1424"/>
                                <a:pt x="34222" y="4071"/>
                              </a:cubicBezTo>
                            </a:path>
                            <a:path w="34222" h="43200" stroke="0" extrusionOk="0">
                              <a:moveTo>
                                <a:pt x="33109" y="39877"/>
                              </a:moveTo>
                              <a:cubicBezTo>
                                <a:pt x="29663" y="42048"/>
                                <a:pt x="25673" y="43199"/>
                                <a:pt x="21600" y="43200"/>
                              </a:cubicBezTo>
                              <a:cubicBezTo>
                                <a:pt x="9670" y="43200"/>
                                <a:pt x="0" y="33529"/>
                                <a:pt x="0" y="21600"/>
                              </a:cubicBezTo>
                              <a:cubicBezTo>
                                <a:pt x="0" y="9670"/>
                                <a:pt x="9670" y="0"/>
                                <a:pt x="21600" y="0"/>
                              </a:cubicBezTo>
                              <a:cubicBezTo>
                                <a:pt x="26130" y="-1"/>
                                <a:pt x="30545" y="1424"/>
                                <a:pt x="34222" y="4071"/>
                              </a:cubicBezTo>
                              <a:lnTo>
                                <a:pt x="2160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Полилиния 2499" o:spid="_x0000_s1026" style="position:absolute;margin-left:73.35pt;margin-top:7.3pt;width:44.4pt;height:36.45pt;z-index:25253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34222,43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" o:allowincell="f" path="m33109,39877nfc29663,42048,25673,43199,21600,43200,9670,43200,,33529,,21600,,9670,9670,,21600,v4530,-1,8945,1424,12622,4071em33109,39877nsc29663,42048,25673,43199,21600,43200,9670,43200,,33529,,21600,,9670,9670,,21600,v4530,-1,8945,1424,12622,4071l21600,21600,33109,39877xe" filled="f">
                <v:path arrowok="t" o:extrusionok="f" o:connecttype="custom" o:connectlocs="545557,427318;563880,43634;355906,231458" o:connectangles="0,0,0"/>
              </v:shape>
            </w:pict>
          </mc:Fallback>
        </mc:AlternateContent>
      </w:r>
    </w:p>
    <w:p w:rsidR="001D4EBD" w:rsidRPr="001D4EBD" w:rsidRDefault="001D4EBD" w:rsidP="001D4EBD">
      <w:pPr>
        <w:spacing w:after="0" w:line="240" w:lineRule="auto"/>
        <w:rPr>
          <w:sz w:val="20"/>
          <w:szCs w:val="20"/>
        </w:rPr>
      </w:pPr>
      <w:r w:rsidRPr="001D4EBD">
        <w:rPr>
          <w:sz w:val="20"/>
          <w:szCs w:val="20"/>
        </w:rPr>
        <w:t xml:space="preserve">     r</w:t>
      </w:r>
      <w:r w:rsidRPr="001D4EBD">
        <w:rPr>
          <w:sz w:val="20"/>
          <w:szCs w:val="20"/>
          <w:vertAlign w:val="subscript"/>
        </w:rPr>
        <w:t xml:space="preserve">1                                                   </w:t>
      </w:r>
      <w:r w:rsidRPr="001D4EBD">
        <w:rPr>
          <w:sz w:val="20"/>
          <w:szCs w:val="20"/>
        </w:rPr>
        <w:t xml:space="preserve"> r</w:t>
      </w:r>
      <w:r w:rsidRPr="001D4EBD">
        <w:rPr>
          <w:sz w:val="20"/>
          <w:szCs w:val="20"/>
          <w:vertAlign w:val="subscript"/>
        </w:rPr>
        <w:t xml:space="preserve">2                </w:t>
      </w:r>
      <w:r w:rsidRPr="001D4EBD">
        <w:rPr>
          <w:sz w:val="20"/>
          <w:szCs w:val="20"/>
        </w:rPr>
        <w:t>=&gt;</w:t>
      </w:r>
      <w:r w:rsidRPr="001D4EBD">
        <w:rPr>
          <w:sz w:val="20"/>
          <w:szCs w:val="20"/>
          <w:vertAlign w:val="subscript"/>
        </w:rPr>
        <w:t xml:space="preserve">                                                                         </w:t>
      </w:r>
      <w:r w:rsidRPr="001D4EBD">
        <w:rPr>
          <w:sz w:val="20"/>
          <w:szCs w:val="20"/>
        </w:rPr>
        <w:t>r</w:t>
      </w:r>
      <w:r w:rsidRPr="001D4EBD">
        <w:rPr>
          <w:sz w:val="20"/>
          <w:szCs w:val="20"/>
          <w:vertAlign w:val="subscript"/>
        </w:rPr>
        <w:t xml:space="preserve">1 </w:t>
      </w:r>
      <w:r w:rsidRPr="001D4EBD">
        <w:rPr>
          <w:sz w:val="20"/>
          <w:szCs w:val="20"/>
        </w:rPr>
        <w:t>+ r</w:t>
      </w:r>
      <w:r w:rsidRPr="001D4EBD">
        <w:rPr>
          <w:sz w:val="20"/>
          <w:szCs w:val="20"/>
          <w:vertAlign w:val="subscript"/>
        </w:rPr>
        <w:t>2</w:t>
      </w:r>
    </w:p>
    <w:p w:rsidR="001D4EBD" w:rsidRPr="001D4EBD" w:rsidRDefault="001D4EBD" w:rsidP="001D4EBD">
      <w:pPr>
        <w:spacing w:after="0" w:line="240" w:lineRule="auto"/>
        <w:rPr>
          <w:sz w:val="20"/>
          <w:szCs w:val="20"/>
        </w:rPr>
      </w:pPr>
    </w:p>
    <w:p w:rsidR="001D4EBD" w:rsidRPr="001D4EBD" w:rsidRDefault="001D4EBD" w:rsidP="001D4EBD">
      <w:pPr>
        <w:spacing w:after="0" w:line="240" w:lineRule="auto"/>
        <w:rPr>
          <w:sz w:val="20"/>
          <w:szCs w:val="20"/>
        </w:rPr>
      </w:pPr>
    </w:p>
    <w:p w:rsidR="001D4EBD" w:rsidRPr="001D4EBD" w:rsidRDefault="001D4EBD" w:rsidP="001D4EBD">
      <w:pPr>
        <w:spacing w:after="0" w:line="240" w:lineRule="auto"/>
        <w:rPr>
          <w:sz w:val="20"/>
          <w:szCs w:val="20"/>
        </w:rPr>
      </w:pPr>
      <w:r w:rsidRPr="001D4EBD">
        <w:rPr>
          <w:sz w:val="20"/>
          <w:szCs w:val="20"/>
        </w:rPr>
        <w:t xml:space="preserve">2) правило исключения “петель”. Если существует вершина, отличная от начальной и допускающей, являющаяся началом и концом дуги, отмеченной  </w:t>
      </w:r>
      <w:r w:rsidRPr="001D4EBD">
        <w:rPr>
          <w:sz w:val="20"/>
          <w:szCs w:val="20"/>
          <w:lang w:val="en-US"/>
        </w:rPr>
        <w:t>r</w:t>
      </w:r>
      <w:r w:rsidRPr="001D4EBD">
        <w:rPr>
          <w:sz w:val="20"/>
          <w:szCs w:val="20"/>
        </w:rPr>
        <w:t xml:space="preserve"> , то такая дуга (“петля”) исключается, а метки всех выходящих из вершины дуг конкатенируются слева с </w:t>
      </w:r>
      <w:r w:rsidRPr="001D4EBD">
        <w:rPr>
          <w:sz w:val="20"/>
          <w:szCs w:val="20"/>
          <w:lang w:val="en-US"/>
        </w:rPr>
        <w:t>r</w:t>
      </w:r>
      <w:r w:rsidRPr="001D4EBD">
        <w:rPr>
          <w:sz w:val="20"/>
          <w:szCs w:val="20"/>
        </w:rPr>
        <w:t>* . Если же ни одна дуга (после исключения “петли”) не выходит из вершины, то вершина исключается вместе со всеми входящими в неё дугами. Вершина исключается и в том случае, если в неё не входит ни одна дуга (исключается вместе со всеми выходящими из неё дугами).</w:t>
      </w:r>
    </w:p>
    <w:p w:rsidR="001D4EBD" w:rsidRPr="001D4EBD" w:rsidRDefault="001D4EBD" w:rsidP="001D4EBD">
      <w:pPr>
        <w:spacing w:after="0" w:line="240" w:lineRule="auto"/>
        <w:rPr>
          <w:sz w:val="20"/>
          <w:szCs w:val="20"/>
        </w:rPr>
      </w:pPr>
    </w:p>
    <w:p w:rsidR="001D4EBD" w:rsidRPr="001D4EBD" w:rsidRDefault="001D4EBD" w:rsidP="001D4EBD">
      <w:pPr>
        <w:spacing w:after="0" w:line="240" w:lineRule="auto"/>
        <w:rPr>
          <w:sz w:val="20"/>
          <w:szCs w:val="20"/>
        </w:rPr>
      </w:pPr>
      <w:r w:rsidRPr="001D4EBD">
        <w:rPr>
          <w:sz w:val="20"/>
          <w:szCs w:val="20"/>
        </w:rPr>
        <mc:AlternateContent>
          <mc:Choice Requires="wps">
            <w:drawing>
              <wp:anchor distT="0" distB="0" distL="114300" distR="114300" simplePos="0" relativeHeight="252557312" behindDoc="0" locked="0" layoutInCell="0" allowOverlap="1">
                <wp:simplePos x="0" y="0"/>
                <wp:positionH relativeFrom="column">
                  <wp:posOffset>4419600</wp:posOffset>
                </wp:positionH>
                <wp:positionV relativeFrom="paragraph">
                  <wp:posOffset>123190</wp:posOffset>
                </wp:positionV>
                <wp:extent cx="1076325" cy="638175"/>
                <wp:effectExtent l="13335" t="55880" r="43815" b="10795"/>
                <wp:wrapNone/>
                <wp:docPr id="2498" name="Полилиния 249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76325" cy="638175"/>
                        </a:xfrm>
                        <a:custGeom>
                          <a:avLst/>
                          <a:gdLst>
                            <a:gd name="T0" fmla="*/ 0 w 1695"/>
                            <a:gd name="T1" fmla="*/ 1005 h 1005"/>
                            <a:gd name="T2" fmla="*/ 1695 w 1695"/>
                            <a:gd name="T3" fmla="*/ 0 h 1005"/>
                          </a:gdLst>
                          <a:ahLst/>
                          <a:cxnLst>
                            <a:cxn ang="0">
                              <a:pos x="T0" y="T1"/>
                            </a:cxn>
                            <a:cxn ang="0">
                              <a:pos x="T2" y="T3"/>
                            </a:cxn>
                          </a:cxnLst>
                          <a:rect l="0" t="0" r="r" b="b"/>
                          <a:pathLst>
                            <a:path w="1695" h="1005">
                              <a:moveTo>
                                <a:pt x="0" y="1005"/>
                              </a:moveTo>
                              <a:lnTo>
                                <a:pt x="1695" y="0"/>
                              </a:lnTo>
                            </a:path>
                          </a:pathLst>
                        </a:custGeom>
                        <a:noFill/>
                        <a:ln w="9525">
                          <a:solidFill>
                            <a:srgbClr val="000000"/>
                          </a:solidFill>
                          <a:round/>
                          <a:headEn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id="Полилиния 2498" o:spid="_x0000_s1026" style="position:absolute;z-index:25255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348pt,59.95pt,432.75pt,9.7pt" coordsize="1695,10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" o:allowincell="f" filled="f">
                <v:stroke endarrow="block"/>
                <v:path arrowok="t" o:connecttype="custom" o:connectlocs="0,638175;1076325,0" o:connectangles="0,0"/>
              </v:polyline>
            </w:pict>
          </mc:Fallback>
        </mc:AlternateContent>
      </w:r>
      <w:r w:rsidRPr="001D4EBD">
        <w:rPr>
          <w:sz w:val="20"/>
          <w:szCs w:val="20"/>
        </w:rPr>
        <mc:AlternateContent>
          <mc:Choice Requires="wps">
            <w:drawing>
              <wp:anchor distT="0" distB="0" distL="114300" distR="114300" simplePos="0" relativeHeight="252547072" behindDoc="0" locked="0" layoutInCell="0" allowOverlap="1">
                <wp:simplePos x="0" y="0"/>
                <wp:positionH relativeFrom="column">
                  <wp:posOffset>1266825</wp:posOffset>
                </wp:positionH>
                <wp:positionV relativeFrom="paragraph">
                  <wp:posOffset>75565</wp:posOffset>
                </wp:positionV>
                <wp:extent cx="1133475" cy="685800"/>
                <wp:effectExtent l="13335" t="55880" r="43815" b="10795"/>
                <wp:wrapNone/>
                <wp:docPr id="2497" name="Полилиния 249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33475" cy="685800"/>
                        </a:xfrm>
                        <a:custGeom>
                          <a:avLst/>
                          <a:gdLst>
                            <a:gd name="T0" fmla="*/ 0 w 1785"/>
                            <a:gd name="T1" fmla="*/ 1080 h 1080"/>
                            <a:gd name="T2" fmla="*/ 1785 w 1785"/>
                            <a:gd name="T3" fmla="*/ 0 h 1080"/>
                          </a:gdLst>
                          <a:ahLst/>
                          <a:cxnLst>
                            <a:cxn ang="0">
                              <a:pos x="T0" y="T1"/>
                            </a:cxn>
                            <a:cxn ang="0">
                              <a:pos x="T2" y="T3"/>
                            </a:cxn>
                          </a:cxnLst>
                          <a:rect l="0" t="0" r="r" b="b"/>
                          <a:pathLst>
                            <a:path w="1785" h="1080">
                              <a:moveTo>
                                <a:pt x="0" y="1080"/>
                              </a:moveTo>
                              <a:lnTo>
                                <a:pt x="1785" y="0"/>
                              </a:lnTo>
                            </a:path>
                          </a:pathLst>
                        </a:custGeom>
                        <a:noFill/>
                        <a:ln w="9525">
                          <a:solidFill>
                            <a:srgbClr val="000000"/>
                          </a:solidFill>
                          <a:round/>
                          <a:headEn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id="Полилиния 2497" o:spid="_x0000_s1026" style="position:absolute;z-index:25254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99.75pt,59.95pt,189pt,5.95pt" coordsize="1785,1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" o:allowincell="f" filled="f">
                <v:stroke endarrow="block"/>
                <v:path arrowok="t" o:connecttype="custom" o:connectlocs="0,685800;1133475,0" o:connectangles="0,0"/>
              </v:polyline>
            </w:pict>
          </mc:Fallback>
        </mc:AlternateContent>
      </w:r>
    </w:p>
    <w:p w:rsidR="001D4EBD" w:rsidRPr="001D4EBD" w:rsidRDefault="001D4EBD" w:rsidP="001D4EBD">
      <w:pPr>
        <w:spacing w:after="0" w:line="240" w:lineRule="auto"/>
        <w:rPr>
          <w:sz w:val="20"/>
          <w:szCs w:val="20"/>
          <w:lang w:val="en-US"/>
        </w:rPr>
      </w:pPr>
      <w:r w:rsidRPr="001D4EBD">
        <w:rPr>
          <w:sz w:val="20"/>
          <w:szCs w:val="20"/>
        </w:rPr>
        <w:t xml:space="preserve">                          </w:t>
      </w:r>
      <w:r w:rsidRPr="001D4EBD">
        <w:rPr>
          <w:sz w:val="20"/>
          <w:szCs w:val="20"/>
          <w:lang w:val="en-US"/>
        </w:rPr>
        <w:t>r</w:t>
      </w:r>
      <w:r w:rsidRPr="001D4EBD">
        <w:rPr>
          <w:sz w:val="20"/>
          <w:szCs w:val="20"/>
          <w:vertAlign w:val="subscript"/>
          <w:lang w:val="en-US"/>
        </w:rPr>
        <w:t>1</w:t>
      </w:r>
      <w:r w:rsidRPr="001D4EBD">
        <w:rPr>
          <w:sz w:val="20"/>
          <w:szCs w:val="20"/>
          <w:lang w:val="en-US"/>
        </w:rPr>
        <w:t xml:space="preserve">                                                                  r*r</w:t>
      </w:r>
      <w:r w:rsidRPr="001D4EBD">
        <w:rPr>
          <w:sz w:val="20"/>
          <w:szCs w:val="20"/>
          <w:vertAlign w:val="subscript"/>
          <w:lang w:val="en-US"/>
        </w:rPr>
        <w:t>1</w:t>
      </w:r>
    </w:p>
    <w:p w:rsidR="001D4EBD" w:rsidRPr="001D4EBD" w:rsidRDefault="001D4EBD" w:rsidP="001D4EBD">
      <w:pPr>
        <w:spacing w:after="0" w:line="240" w:lineRule="auto"/>
        <w:rPr>
          <w:sz w:val="20"/>
          <w:szCs w:val="20"/>
          <w:lang w:val="en-US"/>
        </w:rPr>
      </w:pPr>
      <w:r w:rsidRPr="001D4EBD">
        <w:rPr>
          <w:sz w:val="20"/>
          <w:szCs w:val="20"/>
        </w:rPr>
        <mc:AlternateContent>
          <mc:Choice Requires="wps">
            <w:drawing>
              <wp:anchor distT="0" distB="0" distL="114300" distR="114300" simplePos="0" relativeHeight="252554240" behindDoc="0" locked="0" layoutInCell="0" allowOverlap="1">
                <wp:simplePos x="0" y="0"/>
                <wp:positionH relativeFrom="column">
                  <wp:posOffset>5439410</wp:posOffset>
                </wp:positionH>
                <wp:positionV relativeFrom="paragraph">
                  <wp:posOffset>-662940</wp:posOffset>
                </wp:positionV>
                <wp:extent cx="450850" cy="450850"/>
                <wp:effectExtent l="13970" t="10795" r="11430" b="5080"/>
                <wp:wrapNone/>
                <wp:docPr id="2496" name="Овал 24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0850" cy="450850"/>
                        </a:xfrm>
                        <a:prstGeom prst="ellipse">
                          <a:avLst/>
                        </a:prstGeom>
                        <a:solidFill>
                          <a:srgbClr val="FFFFFF"/>
                        </a:solidFill>
                        <a:ln w="9525">
                          <a:solidFill>
                            <a:srgbClr val="000000"/>
                          </a:solidFill>
                          <a:round/>
                          <a:headEnd/>
                          <a:tailEnd/>
                        </a:ln>
                      </wps:spPr>
                      <wps:txbx>
                        <w:txbxContent>
                          <w:p w:rsidR="00054219" w:rsidRPr="00C47EF5" w:rsidRDefault="00054219" w:rsidP="001D4EBD">
                            <w:pPr>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Овал 2496" o:spid="_x0000_s1323" style="position:absolute;margin-left:428.3pt;margin-top:-52.2pt;width:35.5pt;height:35.5pt;z-index:25255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" o:allowincell="f">
                <v:textbox>
                  <w:txbxContent>
                    <w:p w:rsidR="00054219" w:rsidRPr="00C47EF5" w:rsidRDefault="00054219" w:rsidP="001D4EBD">
                      <w:pPr>
                        <w:rPr>
                          <w:sz w:val="20"/>
                          <w:szCs w:val="20"/>
                        </w:rPr>
                      </w:pPr>
                    </w:p>
                  </w:txbxContent>
                </v:textbox>
              </v:oval>
            </w:pict>
          </mc:Fallback>
        </mc:AlternateContent>
      </w:r>
      <w:r w:rsidRPr="001D4EBD">
        <w:rPr>
          <w:sz w:val="20"/>
          <w:szCs w:val="20"/>
          <w:lang w:val="en-US"/>
        </w:rPr>
        <w:t xml:space="preserve">                    </w:t>
      </w:r>
    </w:p>
    <w:p w:rsidR="001D4EBD" w:rsidRPr="001D4EBD" w:rsidRDefault="001D4EBD" w:rsidP="001D4EBD">
      <w:pPr>
        <w:spacing w:after="0" w:line="240" w:lineRule="auto"/>
        <w:rPr>
          <w:sz w:val="20"/>
          <w:szCs w:val="20"/>
          <w:lang w:val="en-US"/>
        </w:rPr>
      </w:pPr>
      <w:r w:rsidRPr="001D4EBD">
        <w:rPr>
          <w:sz w:val="20"/>
          <w:szCs w:val="20"/>
        </w:rPr>
        <mc:AlternateContent>
          <mc:Choice Requires="wps">
            <w:drawing>
              <wp:anchor distT="0" distB="0" distL="114300" distR="114300" simplePos="0" relativeHeight="252555264" behindDoc="0" locked="0" layoutInCell="0" allowOverlap="1">
                <wp:simplePos x="0" y="0"/>
                <wp:positionH relativeFrom="column">
                  <wp:posOffset>5439410</wp:posOffset>
                </wp:positionH>
                <wp:positionV relativeFrom="paragraph">
                  <wp:posOffset>34290</wp:posOffset>
                </wp:positionV>
                <wp:extent cx="450850" cy="450850"/>
                <wp:effectExtent l="13970" t="6985" r="11430" b="8890"/>
                <wp:wrapNone/>
                <wp:docPr id="2495" name="Овал 24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0850" cy="450850"/>
                        </a:xfrm>
                        <a:prstGeom prst="ellipse">
                          <a:avLst/>
                        </a:prstGeom>
                        <a:solidFill>
                          <a:srgbClr val="FFFFFF"/>
                        </a:solidFill>
                        <a:ln w="9525">
                          <a:solidFill>
                            <a:srgbClr val="000000"/>
                          </a:solidFill>
                          <a:round/>
                          <a:headEnd/>
                          <a:tailEnd/>
                        </a:ln>
                      </wps:spPr>
                      <wps:txbx>
                        <w:txbxContent>
                          <w:p w:rsidR="00054219" w:rsidRPr="00C47EF5" w:rsidRDefault="00054219" w:rsidP="001D4EBD">
                            <w:pPr>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Овал 2495" o:spid="_x0000_s1324" style="position:absolute;margin-left:428.3pt;margin-top:2.7pt;width:35.5pt;height:35.5pt;z-index:25255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" o:allowincell="f">
                <v:textbox>
                  <w:txbxContent>
                    <w:p w:rsidR="00054219" w:rsidRPr="00C47EF5" w:rsidRDefault="00054219" w:rsidP="001D4EBD">
                      <w:pPr>
                        <w:rPr>
                          <w:sz w:val="20"/>
                          <w:szCs w:val="20"/>
                        </w:rPr>
                      </w:pPr>
                    </w:p>
                  </w:txbxContent>
                </v:textbox>
              </v:oval>
            </w:pict>
          </mc:Fallback>
        </mc:AlternateContent>
      </w:r>
      <w:r w:rsidRPr="001D4EBD">
        <w:rPr>
          <w:sz w:val="20"/>
          <w:szCs w:val="20"/>
        </w:rPr>
        <mc:AlternateContent>
          <mc:Choice Requires="wps">
            <w:drawing>
              <wp:anchor distT="0" distB="0" distL="114300" distR="114300" simplePos="0" relativeHeight="252545024" behindDoc="0" locked="0" layoutInCell="0" allowOverlap="1">
                <wp:simplePos x="0" y="0"/>
                <wp:positionH relativeFrom="column">
                  <wp:posOffset>389890</wp:posOffset>
                </wp:positionH>
                <wp:positionV relativeFrom="paragraph">
                  <wp:posOffset>34290</wp:posOffset>
                </wp:positionV>
                <wp:extent cx="545465" cy="462915"/>
                <wp:effectExtent l="12700" t="6985" r="13335" b="6350"/>
                <wp:wrapNone/>
                <wp:docPr id="2494" name="Полилиния 249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45465" cy="462915"/>
                        </a:xfrm>
                        <a:custGeom>
                          <a:avLst/>
                          <a:gdLst>
                            <a:gd name="G0" fmla="+- 21600 0 0"/>
                            <a:gd name="G1" fmla="+- 21600 0 0"/>
                            <a:gd name="G2" fmla="+- 21600 0 0"/>
                            <a:gd name="T0" fmla="*/ 33110 w 33110"/>
                            <a:gd name="T1" fmla="*/ 39878 h 43200"/>
                            <a:gd name="T2" fmla="*/ 31857 w 33110"/>
                            <a:gd name="T3" fmla="*/ 2591 h 43200"/>
                            <a:gd name="T4" fmla="*/ 21600 w 33110"/>
                            <a:gd name="T5" fmla="*/ 21600 h 43200"/>
                          </a:gdLst>
                          <a:ahLst/>
                          <a:cxnLst>
                            <a:cxn ang="0">
                              <a:pos x="T0" y="T1"/>
                            </a:cxn>
                            <a:cxn ang="0">
                              <a:pos x="T2" y="T3"/>
                            </a:cxn>
                            <a:cxn ang="0">
                              <a:pos x="T4" y="T5"/>
                            </a:cxn>
                          </a:cxnLst>
                          <a:rect l="0" t="0" r="r" b="b"/>
                          <a:pathLst>
                            <a:path w="33110" h="43200" fill="none" extrusionOk="0">
                              <a:moveTo>
                                <a:pt x="33109" y="39877"/>
                              </a:moveTo>
                              <a:cubicBezTo>
                                <a:pt x="29663" y="42048"/>
                                <a:pt x="25673" y="43199"/>
                                <a:pt x="21600" y="43200"/>
                              </a:cubicBezTo>
                              <a:cubicBezTo>
                                <a:pt x="9670" y="43200"/>
                                <a:pt x="0" y="33529"/>
                                <a:pt x="0" y="21600"/>
                              </a:cubicBezTo>
                              <a:cubicBezTo>
                                <a:pt x="0" y="9670"/>
                                <a:pt x="9670" y="0"/>
                                <a:pt x="21600" y="0"/>
                              </a:cubicBezTo>
                              <a:cubicBezTo>
                                <a:pt x="25180" y="-1"/>
                                <a:pt x="28705" y="890"/>
                                <a:pt x="31857" y="2590"/>
                              </a:cubicBezTo>
                            </a:path>
                            <a:path w="33110" h="43200" stroke="0" extrusionOk="0">
                              <a:moveTo>
                                <a:pt x="33109" y="39877"/>
                              </a:moveTo>
                              <a:cubicBezTo>
                                <a:pt x="29663" y="42048"/>
                                <a:pt x="25673" y="43199"/>
                                <a:pt x="21600" y="43200"/>
                              </a:cubicBezTo>
                              <a:cubicBezTo>
                                <a:pt x="9670" y="43200"/>
                                <a:pt x="0" y="33529"/>
                                <a:pt x="0" y="21600"/>
                              </a:cubicBezTo>
                              <a:cubicBezTo>
                                <a:pt x="0" y="9670"/>
                                <a:pt x="9670" y="0"/>
                                <a:pt x="21600" y="0"/>
                              </a:cubicBezTo>
                              <a:cubicBezTo>
                                <a:pt x="25180" y="-1"/>
                                <a:pt x="28705" y="890"/>
                                <a:pt x="31857" y="2590"/>
                              </a:cubicBezTo>
                              <a:lnTo>
                                <a:pt x="2160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Полилиния 2494" o:spid="_x0000_s1026" style="position:absolute;margin-left:30.7pt;margin-top:2.7pt;width:42.95pt;height:36.45pt;z-index:25254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33110,43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" o:allowincell="f" path="m33109,39877nfc29663,42048,25673,43199,21600,43200,9670,43200,,33529,,21600,,9670,9670,,21600,v3580,-1,7105,890,10257,2590em33109,39877nsc29663,42048,25673,43199,21600,43200,9670,43200,,33529,,21600,,9670,9670,,21600,v3580,-1,7105,890,10257,2590l21600,21600,33109,39877xe" filled="f">
                <v:path arrowok="t" o:extrusionok="f" o:connecttype="custom" o:connectlocs="545465,427318;524823,27764;355845,231458" o:connectangles="0,0,0"/>
              </v:shape>
            </w:pict>
          </mc:Fallback>
        </mc:AlternateContent>
      </w:r>
      <w:r w:rsidRPr="001D4EBD">
        <w:rPr>
          <w:sz w:val="20"/>
          <w:szCs w:val="20"/>
        </w:rPr>
        <mc:AlternateContent>
          <mc:Choice Requires="wps">
            <w:drawing>
              <wp:anchor distT="0" distB="0" distL="114300" distR="114300" simplePos="0" relativeHeight="252546048" behindDoc="0" locked="0" layoutInCell="0" allowOverlap="1">
                <wp:simplePos x="0" y="0"/>
                <wp:positionH relativeFrom="column">
                  <wp:posOffset>752475</wp:posOffset>
                </wp:positionH>
                <wp:positionV relativeFrom="paragraph">
                  <wp:posOffset>34290</wp:posOffset>
                </wp:positionV>
                <wp:extent cx="171450" cy="38100"/>
                <wp:effectExtent l="13335" t="16510" r="24765" b="59690"/>
                <wp:wrapNone/>
                <wp:docPr id="2493" name="Полилиния 249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71450" cy="38100"/>
                        </a:xfrm>
                        <a:custGeom>
                          <a:avLst/>
                          <a:gdLst>
                            <a:gd name="T0" fmla="*/ 0 w 270"/>
                            <a:gd name="T1" fmla="*/ 0 h 60"/>
                            <a:gd name="T2" fmla="*/ 270 w 270"/>
                            <a:gd name="T3" fmla="*/ 60 h 60"/>
                          </a:gdLst>
                          <a:ahLst/>
                          <a:cxnLst>
                            <a:cxn ang="0">
                              <a:pos x="T0" y="T1"/>
                            </a:cxn>
                            <a:cxn ang="0">
                              <a:pos x="T2" y="T3"/>
                            </a:cxn>
                          </a:cxnLst>
                          <a:rect l="0" t="0" r="r" b="b"/>
                          <a:pathLst>
                            <a:path w="270" h="60">
                              <a:moveTo>
                                <a:pt x="0" y="0"/>
                              </a:moveTo>
                              <a:lnTo>
                                <a:pt x="270" y="60"/>
                              </a:lnTo>
                            </a:path>
                          </a:pathLst>
                        </a:custGeom>
                        <a:noFill/>
                        <a:ln w="9525">
                          <a:solidFill>
                            <a:srgbClr val="000000"/>
                          </a:solidFill>
                          <a:round/>
                          <a:headEnd type="non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id="Полилиния 2493" o:spid="_x0000_s1026" style="position:absolute;z-index:25254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59.25pt,2.7pt,72.75pt,5.7pt" coordsize="27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" o:allowincell="f" filled="f">
                <v:stroke endarrow="block"/>
                <v:path arrowok="t" o:connecttype="custom" o:connectlocs="0,0;171450,38100" o:connectangles="0,0"/>
              </v:polyline>
            </w:pict>
          </mc:Fallback>
        </mc:AlternateContent>
      </w:r>
      <w:r w:rsidRPr="001D4EBD">
        <w:rPr>
          <w:sz w:val="20"/>
          <w:szCs w:val="20"/>
        </w:rPr>
        <mc:AlternateContent>
          <mc:Choice Requires="wps">
            <w:drawing>
              <wp:anchor distT="0" distB="0" distL="114300" distR="114300" simplePos="0" relativeHeight="252530688" behindDoc="0" locked="0" layoutInCell="0" allowOverlap="1">
                <wp:simplePos x="0" y="0"/>
                <wp:positionH relativeFrom="column">
                  <wp:posOffset>840740</wp:posOffset>
                </wp:positionH>
                <wp:positionV relativeFrom="paragraph">
                  <wp:posOffset>34290</wp:posOffset>
                </wp:positionV>
                <wp:extent cx="450850" cy="450850"/>
                <wp:effectExtent l="6350" t="6985" r="9525" b="8890"/>
                <wp:wrapNone/>
                <wp:docPr id="2492" name="Овал 24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0850" cy="450850"/>
                        </a:xfrm>
                        <a:prstGeom prst="ellipse">
                          <a:avLst/>
                        </a:prstGeom>
                        <a:solidFill>
                          <a:srgbClr val="FFFFFF"/>
                        </a:solidFill>
                        <a:ln w="9525">
                          <a:solidFill>
                            <a:srgbClr val="000000"/>
                          </a:solidFill>
                          <a:round/>
                          <a:headEnd/>
                          <a:tailEnd/>
                        </a:ln>
                      </wps:spPr>
                      <wps:txbx>
                        <w:txbxContent>
                          <w:p w:rsidR="00054219" w:rsidRPr="00C47EF5" w:rsidRDefault="00054219" w:rsidP="001D4EBD">
                            <w:pPr>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Овал 2492" o:spid="_x0000_s1325" style="position:absolute;margin-left:66.2pt;margin-top:2.7pt;width:35.5pt;height:35.5pt;z-index:25253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" o:allowincell="f">
                <v:textbox>
                  <w:txbxContent>
                    <w:p w:rsidR="00054219" w:rsidRPr="00C47EF5" w:rsidRDefault="00054219" w:rsidP="001D4EBD">
                      <w:pPr>
                        <w:rPr>
                          <w:sz w:val="20"/>
                          <w:szCs w:val="20"/>
                        </w:rPr>
                      </w:pPr>
                    </w:p>
                  </w:txbxContent>
                </v:textbox>
              </v:oval>
            </w:pict>
          </mc:Fallback>
        </mc:AlternateContent>
      </w:r>
      <w:r w:rsidRPr="001D4EBD">
        <w:rPr>
          <w:sz w:val="20"/>
          <w:szCs w:val="20"/>
          <w:lang w:val="en-US"/>
        </w:rPr>
        <w:t xml:space="preserve">                          r</w:t>
      </w:r>
      <w:r w:rsidRPr="001D4EBD">
        <w:rPr>
          <w:sz w:val="20"/>
          <w:szCs w:val="20"/>
          <w:vertAlign w:val="subscript"/>
          <w:lang w:val="en-US"/>
        </w:rPr>
        <w:t xml:space="preserve">2                                                     </w:t>
      </w:r>
      <w:r w:rsidRPr="001D4EBD">
        <w:rPr>
          <w:sz w:val="20"/>
          <w:szCs w:val="20"/>
          <w:lang w:val="en-US"/>
        </w:rPr>
        <w:t>=&gt;</w:t>
      </w:r>
      <w:r w:rsidRPr="001D4EBD">
        <w:rPr>
          <w:sz w:val="20"/>
          <w:szCs w:val="20"/>
          <w:vertAlign w:val="subscript"/>
          <w:lang w:val="en-US"/>
        </w:rPr>
        <w:t xml:space="preserve">       </w:t>
      </w:r>
      <w:r w:rsidRPr="001D4EBD">
        <w:rPr>
          <w:sz w:val="20"/>
          <w:szCs w:val="20"/>
          <w:lang w:val="en-US"/>
        </w:rPr>
        <w:t xml:space="preserve">                       r*r</w:t>
      </w:r>
      <w:r w:rsidRPr="001D4EBD">
        <w:rPr>
          <w:sz w:val="20"/>
          <w:szCs w:val="20"/>
          <w:vertAlign w:val="subscript"/>
          <w:lang w:val="en-US"/>
        </w:rPr>
        <w:t>2</w:t>
      </w:r>
    </w:p>
    <w:p w:rsidR="001D4EBD" w:rsidRPr="001D4EBD" w:rsidRDefault="001D4EBD" w:rsidP="001D4EBD">
      <w:pPr>
        <w:spacing w:after="0" w:line="240" w:lineRule="auto"/>
        <w:rPr>
          <w:sz w:val="20"/>
          <w:szCs w:val="20"/>
          <w:lang w:val="en-US"/>
        </w:rPr>
      </w:pPr>
      <w:r w:rsidRPr="001D4EBD">
        <w:rPr>
          <w:sz w:val="20"/>
          <w:szCs w:val="20"/>
        </w:rPr>
        <mc:AlternateContent>
          <mc:Choice Requires="wps">
            <w:drawing>
              <wp:anchor distT="0" distB="0" distL="114300" distR="114300" simplePos="0" relativeHeight="252559360" behindDoc="0" locked="0" layoutInCell="0" allowOverlap="1">
                <wp:simplePos x="0" y="0"/>
                <wp:positionH relativeFrom="column">
                  <wp:posOffset>4419600</wp:posOffset>
                </wp:positionH>
                <wp:positionV relativeFrom="paragraph">
                  <wp:posOffset>172085</wp:posOffset>
                </wp:positionV>
                <wp:extent cx="1057275" cy="590550"/>
                <wp:effectExtent l="13335" t="5715" r="43815" b="51435"/>
                <wp:wrapNone/>
                <wp:docPr id="2491" name="Полилиния 249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57275" cy="590550"/>
                        </a:xfrm>
                        <a:custGeom>
                          <a:avLst/>
                          <a:gdLst>
                            <a:gd name="T0" fmla="*/ 0 w 1665"/>
                            <a:gd name="T1" fmla="*/ 0 h 930"/>
                            <a:gd name="T2" fmla="*/ 1665 w 1665"/>
                            <a:gd name="T3" fmla="*/ 930 h 930"/>
                          </a:gdLst>
                          <a:ahLst/>
                          <a:cxnLst>
                            <a:cxn ang="0">
                              <a:pos x="T0" y="T1"/>
                            </a:cxn>
                            <a:cxn ang="0">
                              <a:pos x="T2" y="T3"/>
                            </a:cxn>
                          </a:cxnLst>
                          <a:rect l="0" t="0" r="r" b="b"/>
                          <a:pathLst>
                            <a:path w="1665" h="930">
                              <a:moveTo>
                                <a:pt x="0" y="0"/>
                              </a:moveTo>
                              <a:lnTo>
                                <a:pt x="1665" y="930"/>
                              </a:lnTo>
                            </a:path>
                          </a:pathLst>
                        </a:custGeom>
                        <a:noFill/>
                        <a:ln w="9525">
                          <a:solidFill>
                            <a:srgbClr val="000000"/>
                          </a:solidFill>
                          <a:round/>
                          <a:headEn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id="Полилиния 2491" o:spid="_x0000_s1026" style="position:absolute;z-index:25255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348pt,13.55pt,431.25pt,60.05pt" coordsize="1665,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" o:allowincell="f" filled="f">
                <v:stroke endarrow="block"/>
                <v:path arrowok="t" o:connecttype="custom" o:connectlocs="0,0;1057275,590550" o:connectangles="0,0"/>
              </v:polyline>
            </w:pict>
          </mc:Fallback>
        </mc:AlternateContent>
      </w:r>
      <w:r w:rsidRPr="001D4EBD">
        <w:rPr>
          <w:sz w:val="20"/>
          <w:szCs w:val="20"/>
        </w:rPr>
        <mc:AlternateContent>
          <mc:Choice Requires="wps">
            <w:drawing>
              <wp:anchor distT="0" distB="0" distL="114300" distR="114300" simplePos="0" relativeHeight="252549120" behindDoc="0" locked="0" layoutInCell="0" allowOverlap="1">
                <wp:simplePos x="0" y="0"/>
                <wp:positionH relativeFrom="column">
                  <wp:posOffset>1276350</wp:posOffset>
                </wp:positionH>
                <wp:positionV relativeFrom="paragraph">
                  <wp:posOffset>181610</wp:posOffset>
                </wp:positionV>
                <wp:extent cx="1133475" cy="571500"/>
                <wp:effectExtent l="13335" t="5715" r="43815" b="60960"/>
                <wp:wrapNone/>
                <wp:docPr id="2490" name="Полилиния 24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33475" cy="571500"/>
                        </a:xfrm>
                        <a:custGeom>
                          <a:avLst/>
                          <a:gdLst>
                            <a:gd name="T0" fmla="*/ 0 w 1785"/>
                            <a:gd name="T1" fmla="*/ 0 h 900"/>
                            <a:gd name="T2" fmla="*/ 1785 w 1785"/>
                            <a:gd name="T3" fmla="*/ 900 h 900"/>
                          </a:gdLst>
                          <a:ahLst/>
                          <a:cxnLst>
                            <a:cxn ang="0">
                              <a:pos x="T0" y="T1"/>
                            </a:cxn>
                            <a:cxn ang="0">
                              <a:pos x="T2" y="T3"/>
                            </a:cxn>
                          </a:cxnLst>
                          <a:rect l="0" t="0" r="r" b="b"/>
                          <a:pathLst>
                            <a:path w="1785" h="900">
                              <a:moveTo>
                                <a:pt x="0" y="0"/>
                              </a:moveTo>
                              <a:lnTo>
                                <a:pt x="1785" y="900"/>
                              </a:lnTo>
                            </a:path>
                          </a:pathLst>
                        </a:custGeom>
                        <a:noFill/>
                        <a:ln w="9525">
                          <a:solidFill>
                            <a:srgbClr val="000000"/>
                          </a:solidFill>
                          <a:round/>
                          <a:headEn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id="Полилиния 2490" o:spid="_x0000_s1026" style="position:absolute;z-index:25254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100.5pt,14.3pt,189.75pt,59.3pt" coordsize="1785,9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" o:allowincell="f" filled="f">
                <v:stroke endarrow="block"/>
                <v:path arrowok="t" o:connecttype="custom" o:connectlocs="0,0;1133475,571500" o:connectangles="0,0"/>
              </v:polyline>
            </w:pict>
          </mc:Fallback>
        </mc:AlternateContent>
      </w:r>
      <w:r w:rsidRPr="001D4EBD">
        <w:rPr>
          <w:sz w:val="20"/>
          <w:szCs w:val="20"/>
        </w:rPr>
        <mc:AlternateContent>
          <mc:Choice Requires="wps">
            <w:drawing>
              <wp:anchor distT="0" distB="0" distL="114300" distR="114300" simplePos="0" relativeHeight="252560384" behindDoc="0" locked="0" layoutInCell="0" allowOverlap="1">
                <wp:simplePos x="0" y="0"/>
                <wp:positionH relativeFrom="column">
                  <wp:posOffset>389890</wp:posOffset>
                </wp:positionH>
                <wp:positionV relativeFrom="paragraph">
                  <wp:posOffset>3075940</wp:posOffset>
                </wp:positionV>
                <wp:extent cx="450850" cy="450850"/>
                <wp:effectExtent l="12700" t="13970" r="12700" b="11430"/>
                <wp:wrapNone/>
                <wp:docPr id="2489" name="Овал 24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0850" cy="450850"/>
                        </a:xfrm>
                        <a:prstGeom prst="ellipse">
                          <a:avLst/>
                        </a:prstGeom>
                        <a:solidFill>
                          <a:srgbClr val="FFFFFF"/>
                        </a:solidFill>
                        <a:ln w="9525">
                          <a:solidFill>
                            <a:srgbClr val="000000"/>
                          </a:solidFill>
                          <a:round/>
                          <a:headEnd/>
                          <a:tailEnd/>
                        </a:ln>
                      </wps:spPr>
                      <wps:txbx>
                        <w:txbxContent>
                          <w:p w:rsidR="00054219" w:rsidRPr="00C47EF5" w:rsidRDefault="00054219" w:rsidP="001D4EBD">
                            <w:pPr>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Овал 2489" o:spid="_x0000_s1326" style="position:absolute;margin-left:30.7pt;margin-top:242.2pt;width:35.5pt;height:35.5pt;z-index:25256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" o:allowincell="f">
                <v:textbox>
                  <w:txbxContent>
                    <w:p w:rsidR="00054219" w:rsidRPr="00C47EF5" w:rsidRDefault="00054219" w:rsidP="001D4EBD">
                      <w:pPr>
                        <w:rPr>
                          <w:sz w:val="20"/>
                          <w:szCs w:val="20"/>
                        </w:rPr>
                      </w:pPr>
                    </w:p>
                  </w:txbxContent>
                </v:textbox>
              </v:oval>
            </w:pict>
          </mc:Fallback>
        </mc:AlternateContent>
      </w:r>
      <w:r w:rsidRPr="001D4EBD">
        <w:rPr>
          <w:sz w:val="20"/>
          <w:szCs w:val="20"/>
        </w:rPr>
        <mc:AlternateContent>
          <mc:Choice Requires="wps">
            <w:drawing>
              <wp:anchor distT="0" distB="0" distL="114300" distR="114300" simplePos="0" relativeHeight="252558336" behindDoc="0" locked="0" layoutInCell="0" allowOverlap="1">
                <wp:simplePos x="0" y="0"/>
                <wp:positionH relativeFrom="column">
                  <wp:posOffset>4447540</wp:posOffset>
                </wp:positionH>
                <wp:positionV relativeFrom="paragraph">
                  <wp:posOffset>10160</wp:posOffset>
                </wp:positionV>
                <wp:extent cx="991870" cy="0"/>
                <wp:effectExtent l="12700" t="53340" r="14605" b="60960"/>
                <wp:wrapNone/>
                <wp:docPr id="2488" name="Прямая соединительная линия 24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9187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2488" o:spid="_x0000_s1026" style="position:absolute;z-index:25255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0.2pt,.8pt" to="428.3pt,.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" o:allowincell="f">
                <v:stroke endarrow="block"/>
              </v:line>
            </w:pict>
          </mc:Fallback>
        </mc:AlternateContent>
      </w:r>
      <w:r w:rsidRPr="001D4EBD">
        <w:rPr>
          <w:sz w:val="20"/>
          <w:szCs w:val="20"/>
        </w:rPr>
        <mc:AlternateContent>
          <mc:Choice Requires="wps">
            <w:drawing>
              <wp:anchor distT="0" distB="0" distL="114300" distR="114300" simplePos="0" relativeHeight="252556288" behindDoc="0" locked="0" layoutInCell="0" allowOverlap="1">
                <wp:simplePos x="0" y="0"/>
                <wp:positionH relativeFrom="column">
                  <wp:posOffset>5439410</wp:posOffset>
                </wp:positionH>
                <wp:positionV relativeFrom="paragraph">
                  <wp:posOffset>641350</wp:posOffset>
                </wp:positionV>
                <wp:extent cx="450850" cy="450850"/>
                <wp:effectExtent l="13970" t="8255" r="11430" b="7620"/>
                <wp:wrapNone/>
                <wp:docPr id="2487" name="Овал 24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0850" cy="450850"/>
                        </a:xfrm>
                        <a:prstGeom prst="ellipse">
                          <a:avLst/>
                        </a:prstGeom>
                        <a:solidFill>
                          <a:srgbClr val="FFFFFF"/>
                        </a:solidFill>
                        <a:ln w="9525">
                          <a:solidFill>
                            <a:srgbClr val="000000"/>
                          </a:solidFill>
                          <a:round/>
                          <a:headEnd/>
                          <a:tailEnd/>
                        </a:ln>
                      </wps:spPr>
                      <wps:txbx>
                        <w:txbxContent>
                          <w:p w:rsidR="00054219" w:rsidRPr="00C47EF5" w:rsidRDefault="00054219" w:rsidP="001D4EBD">
                            <w:pPr>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Овал 2487" o:spid="_x0000_s1327" style="position:absolute;margin-left:428.3pt;margin-top:50.5pt;width:35.5pt;height:35.5pt;z-index:25255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" o:allowincell="f">
                <v:textbox>
                  <w:txbxContent>
                    <w:p w:rsidR="00054219" w:rsidRPr="00C47EF5" w:rsidRDefault="00054219" w:rsidP="001D4EBD">
                      <w:pPr>
                        <w:rPr>
                          <w:sz w:val="20"/>
                          <w:szCs w:val="20"/>
                        </w:rPr>
                      </w:pPr>
                    </w:p>
                  </w:txbxContent>
                </v:textbox>
              </v:oval>
            </w:pict>
          </mc:Fallback>
        </mc:AlternateContent>
      </w:r>
      <w:r w:rsidRPr="001D4EBD">
        <w:rPr>
          <w:sz w:val="20"/>
          <w:szCs w:val="20"/>
        </w:rPr>
        <mc:AlternateContent>
          <mc:Choice Requires="wps">
            <w:drawing>
              <wp:anchor distT="0" distB="0" distL="114300" distR="114300" simplePos="0" relativeHeight="252552192" behindDoc="0" locked="0" layoutInCell="0" allowOverlap="1">
                <wp:simplePos x="0" y="0"/>
                <wp:positionH relativeFrom="column">
                  <wp:posOffset>2373630</wp:posOffset>
                </wp:positionH>
                <wp:positionV relativeFrom="paragraph">
                  <wp:posOffset>641350</wp:posOffset>
                </wp:positionV>
                <wp:extent cx="450850" cy="450850"/>
                <wp:effectExtent l="5715" t="8255" r="10160" b="7620"/>
                <wp:wrapNone/>
                <wp:docPr id="2486" name="Овал 24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0850" cy="450850"/>
                        </a:xfrm>
                        <a:prstGeom prst="ellipse">
                          <a:avLst/>
                        </a:prstGeom>
                        <a:solidFill>
                          <a:srgbClr val="FFFFFF"/>
                        </a:solidFill>
                        <a:ln w="9525">
                          <a:solidFill>
                            <a:srgbClr val="000000"/>
                          </a:solidFill>
                          <a:round/>
                          <a:headEnd/>
                          <a:tailEnd/>
                        </a:ln>
                      </wps:spPr>
                      <wps:txbx>
                        <w:txbxContent>
                          <w:p w:rsidR="00054219" w:rsidRPr="00C47EF5" w:rsidRDefault="00054219" w:rsidP="001D4EBD">
                            <w:pPr>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Овал 2486" o:spid="_x0000_s1328" style="position:absolute;margin-left:186.9pt;margin-top:50.5pt;width:35.5pt;height:35.5pt;z-index:25255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" o:allowincell="f">
                <v:textbox>
                  <w:txbxContent>
                    <w:p w:rsidR="00054219" w:rsidRPr="00C47EF5" w:rsidRDefault="00054219" w:rsidP="001D4EBD">
                      <w:pPr>
                        <w:rPr>
                          <w:sz w:val="20"/>
                          <w:szCs w:val="20"/>
                        </w:rPr>
                      </w:pPr>
                    </w:p>
                  </w:txbxContent>
                </v:textbox>
              </v:oval>
            </w:pict>
          </mc:Fallback>
        </mc:AlternateContent>
      </w:r>
      <w:r w:rsidRPr="001D4EBD">
        <w:rPr>
          <w:sz w:val="20"/>
          <w:szCs w:val="20"/>
        </w:rPr>
        <mc:AlternateContent>
          <mc:Choice Requires="wps">
            <w:drawing>
              <wp:anchor distT="0" distB="0" distL="114300" distR="114300" simplePos="0" relativeHeight="252550144" behindDoc="0" locked="0" layoutInCell="0" allowOverlap="1">
                <wp:simplePos x="0" y="0"/>
                <wp:positionH relativeFrom="column">
                  <wp:posOffset>2373630</wp:posOffset>
                </wp:positionH>
                <wp:positionV relativeFrom="paragraph">
                  <wp:posOffset>-1071880</wp:posOffset>
                </wp:positionV>
                <wp:extent cx="450850" cy="450850"/>
                <wp:effectExtent l="5715" t="9525" r="10160" b="6350"/>
                <wp:wrapNone/>
                <wp:docPr id="2485" name="Овал 24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0850" cy="450850"/>
                        </a:xfrm>
                        <a:prstGeom prst="ellipse">
                          <a:avLst/>
                        </a:prstGeom>
                        <a:solidFill>
                          <a:srgbClr val="FFFFFF"/>
                        </a:solidFill>
                        <a:ln w="9525">
                          <a:solidFill>
                            <a:srgbClr val="000000"/>
                          </a:solidFill>
                          <a:round/>
                          <a:headEnd/>
                          <a:tailEnd/>
                        </a:ln>
                      </wps:spPr>
                      <wps:txbx>
                        <w:txbxContent>
                          <w:p w:rsidR="00054219" w:rsidRPr="00C47EF5" w:rsidRDefault="00054219" w:rsidP="001D4EBD">
                            <w:pPr>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Овал 2485" o:spid="_x0000_s1329" style="position:absolute;margin-left:186.9pt;margin-top:-84.4pt;width:35.5pt;height:35.5pt;z-index:25255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" o:allowincell="f">
                <v:textbox>
                  <w:txbxContent>
                    <w:p w:rsidR="00054219" w:rsidRPr="00C47EF5" w:rsidRDefault="00054219" w:rsidP="001D4EBD">
                      <w:pPr>
                        <w:rPr>
                          <w:sz w:val="20"/>
                          <w:szCs w:val="20"/>
                        </w:rPr>
                      </w:pPr>
                    </w:p>
                  </w:txbxContent>
                </v:textbox>
              </v:oval>
            </w:pict>
          </mc:Fallback>
        </mc:AlternateContent>
      </w:r>
      <w:r w:rsidRPr="001D4EBD">
        <w:rPr>
          <w:sz w:val="20"/>
          <w:szCs w:val="20"/>
        </w:rPr>
        <mc:AlternateContent>
          <mc:Choice Requires="wps">
            <w:drawing>
              <wp:anchor distT="0" distB="0" distL="114300" distR="114300" simplePos="0" relativeHeight="252548096" behindDoc="0" locked="0" layoutInCell="0" allowOverlap="1">
                <wp:simplePos x="0" y="0"/>
                <wp:positionH relativeFrom="column">
                  <wp:posOffset>1291590</wp:posOffset>
                </wp:positionH>
                <wp:positionV relativeFrom="paragraph">
                  <wp:posOffset>10160</wp:posOffset>
                </wp:positionV>
                <wp:extent cx="1082040" cy="0"/>
                <wp:effectExtent l="9525" t="53340" r="22860" b="60960"/>
                <wp:wrapNone/>
                <wp:docPr id="2484" name="Прямая соединительная линия 24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8204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2484" o:spid="_x0000_s1026" style="position:absolute;z-index:25254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1.7pt,.8pt" to="186.9pt,.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" o:allowincell="f">
                <v:stroke endarrow="block"/>
              </v:line>
            </w:pict>
          </mc:Fallback>
        </mc:AlternateContent>
      </w:r>
      <w:r w:rsidRPr="001D4EBD">
        <w:rPr>
          <w:sz w:val="20"/>
          <w:szCs w:val="20"/>
        </w:rPr>
        <mc:AlternateContent>
          <mc:Choice Requires="wps">
            <w:drawing>
              <wp:anchor distT="0" distB="0" distL="114300" distR="114300" simplePos="0" relativeHeight="252551168" behindDoc="0" locked="0" layoutInCell="0" allowOverlap="1">
                <wp:simplePos x="0" y="0"/>
                <wp:positionH relativeFrom="column">
                  <wp:posOffset>2373630</wp:posOffset>
                </wp:positionH>
                <wp:positionV relativeFrom="paragraph">
                  <wp:posOffset>-170180</wp:posOffset>
                </wp:positionV>
                <wp:extent cx="450850" cy="450850"/>
                <wp:effectExtent l="5715" t="6350" r="10160" b="9525"/>
                <wp:wrapNone/>
                <wp:docPr id="2483" name="Овал 24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0850" cy="450850"/>
                        </a:xfrm>
                        <a:prstGeom prst="ellipse">
                          <a:avLst/>
                        </a:prstGeom>
                        <a:solidFill>
                          <a:srgbClr val="FFFFFF"/>
                        </a:solidFill>
                        <a:ln w="9525">
                          <a:solidFill>
                            <a:srgbClr val="000000"/>
                          </a:solidFill>
                          <a:round/>
                          <a:headEnd/>
                          <a:tailEnd/>
                        </a:ln>
                      </wps:spPr>
                      <wps:txbx>
                        <w:txbxContent>
                          <w:p w:rsidR="00054219" w:rsidRPr="00C47EF5" w:rsidRDefault="00054219" w:rsidP="001D4EBD">
                            <w:pPr>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Овал 2483" o:spid="_x0000_s1330" style="position:absolute;margin-left:186.9pt;margin-top:-13.4pt;width:35.5pt;height:35.5pt;z-index:25255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" o:allowincell="f">
                <v:textbox>
                  <w:txbxContent>
                    <w:p w:rsidR="00054219" w:rsidRPr="00C47EF5" w:rsidRDefault="00054219" w:rsidP="001D4EBD">
                      <w:pPr>
                        <w:rPr>
                          <w:sz w:val="20"/>
                          <w:szCs w:val="20"/>
                        </w:rPr>
                      </w:pPr>
                    </w:p>
                  </w:txbxContent>
                </v:textbox>
              </v:oval>
            </w:pict>
          </mc:Fallback>
        </mc:AlternateContent>
      </w:r>
      <w:r w:rsidRPr="001D4EBD">
        <w:rPr>
          <w:sz w:val="20"/>
          <w:szCs w:val="20"/>
        </w:rPr>
        <mc:AlternateContent>
          <mc:Choice Requires="wps">
            <w:drawing>
              <wp:anchor distT="0" distB="0" distL="114300" distR="114300" simplePos="0" relativeHeight="252553216" behindDoc="0" locked="0" layoutInCell="0" allowOverlap="1">
                <wp:simplePos x="0" y="0"/>
                <wp:positionH relativeFrom="column">
                  <wp:posOffset>3996690</wp:posOffset>
                </wp:positionH>
                <wp:positionV relativeFrom="paragraph">
                  <wp:posOffset>-170180</wp:posOffset>
                </wp:positionV>
                <wp:extent cx="450850" cy="450850"/>
                <wp:effectExtent l="9525" t="6350" r="6350" b="9525"/>
                <wp:wrapNone/>
                <wp:docPr id="2482" name="Овал 24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0850" cy="450850"/>
                        </a:xfrm>
                        <a:prstGeom prst="ellipse">
                          <a:avLst/>
                        </a:prstGeom>
                        <a:solidFill>
                          <a:srgbClr val="FFFFFF"/>
                        </a:solidFill>
                        <a:ln w="9525">
                          <a:solidFill>
                            <a:srgbClr val="000000"/>
                          </a:solidFill>
                          <a:round/>
                          <a:headEnd/>
                          <a:tailEnd/>
                        </a:ln>
                      </wps:spPr>
                      <wps:txbx>
                        <w:txbxContent>
                          <w:p w:rsidR="00054219" w:rsidRPr="00C47EF5" w:rsidRDefault="00054219" w:rsidP="001D4EBD">
                            <w:pPr>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Овал 2482" o:spid="_x0000_s1331" style="position:absolute;margin-left:314.7pt;margin-top:-13.4pt;width:35.5pt;height:35.5pt;z-index:25255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" o:allowincell="f">
                <v:textbox>
                  <w:txbxContent>
                    <w:p w:rsidR="00054219" w:rsidRPr="00C47EF5" w:rsidRDefault="00054219" w:rsidP="001D4EBD">
                      <w:pPr>
                        <w:rPr>
                          <w:sz w:val="20"/>
                          <w:szCs w:val="20"/>
                        </w:rPr>
                      </w:pPr>
                    </w:p>
                  </w:txbxContent>
                </v:textbox>
              </v:oval>
            </w:pict>
          </mc:Fallback>
        </mc:AlternateContent>
      </w:r>
      <w:r w:rsidRPr="001D4EBD">
        <w:rPr>
          <w:sz w:val="20"/>
          <w:szCs w:val="20"/>
          <w:lang w:val="en-US"/>
        </w:rPr>
        <w:t xml:space="preserve">r                         </w:t>
      </w:r>
    </w:p>
    <w:p w:rsidR="001D4EBD" w:rsidRPr="001D4EBD" w:rsidRDefault="001D4EBD" w:rsidP="001D4EBD">
      <w:pPr>
        <w:spacing w:after="0" w:line="240" w:lineRule="auto"/>
        <w:rPr>
          <w:sz w:val="20"/>
          <w:szCs w:val="20"/>
          <w:lang w:val="en-US"/>
        </w:rPr>
      </w:pPr>
      <w:r w:rsidRPr="001D4EBD">
        <w:rPr>
          <w:sz w:val="20"/>
          <w:szCs w:val="20"/>
          <w:lang w:val="en-US"/>
        </w:rPr>
        <w:t xml:space="preserve">                          r</w:t>
      </w:r>
      <w:r w:rsidRPr="001D4EBD">
        <w:rPr>
          <w:sz w:val="20"/>
          <w:szCs w:val="20"/>
          <w:vertAlign w:val="subscript"/>
          <w:lang w:val="en-US"/>
        </w:rPr>
        <w:t>3</w:t>
      </w:r>
      <w:r w:rsidRPr="001D4EBD">
        <w:rPr>
          <w:sz w:val="20"/>
          <w:szCs w:val="20"/>
          <w:lang w:val="en-US"/>
        </w:rPr>
        <w:t xml:space="preserve">                                                                   r*r</w:t>
      </w:r>
      <w:r w:rsidRPr="001D4EBD">
        <w:rPr>
          <w:sz w:val="20"/>
          <w:szCs w:val="20"/>
          <w:vertAlign w:val="subscript"/>
          <w:lang w:val="en-US"/>
        </w:rPr>
        <w:t>3</w:t>
      </w:r>
    </w:p>
    <w:p w:rsidR="001D4EBD" w:rsidRPr="001D4EBD" w:rsidRDefault="001D4EBD" w:rsidP="001D4EBD">
      <w:pPr>
        <w:spacing w:after="0" w:line="240" w:lineRule="auto"/>
        <w:rPr>
          <w:sz w:val="20"/>
          <w:szCs w:val="20"/>
          <w:lang w:val="en-US"/>
        </w:rPr>
      </w:pPr>
    </w:p>
    <w:p w:rsidR="001D4EBD" w:rsidRPr="001D4EBD" w:rsidRDefault="001D4EBD" w:rsidP="001D4EBD">
      <w:pPr>
        <w:spacing w:after="0" w:line="240" w:lineRule="auto"/>
        <w:rPr>
          <w:sz w:val="20"/>
          <w:szCs w:val="20"/>
          <w:lang w:val="en-US"/>
        </w:rPr>
      </w:pPr>
    </w:p>
    <w:p w:rsidR="001D4EBD" w:rsidRPr="001D4EBD" w:rsidRDefault="001D4EBD" w:rsidP="001D4EBD">
      <w:pPr>
        <w:spacing w:after="0" w:line="240" w:lineRule="auto"/>
        <w:rPr>
          <w:sz w:val="20"/>
          <w:szCs w:val="20"/>
          <w:lang w:val="en-US"/>
        </w:rPr>
      </w:pPr>
    </w:p>
    <w:p w:rsidR="001D4EBD" w:rsidRPr="001D4EBD" w:rsidRDefault="001D4EBD" w:rsidP="001D4EBD">
      <w:pPr>
        <w:spacing w:after="0" w:line="240" w:lineRule="auto"/>
        <w:rPr>
          <w:sz w:val="20"/>
          <w:szCs w:val="20"/>
          <w:lang w:val="en-US"/>
        </w:rPr>
      </w:pPr>
    </w:p>
    <w:p w:rsidR="001D4EBD" w:rsidRPr="001D4EBD" w:rsidRDefault="001D4EBD" w:rsidP="001D4EBD">
      <w:pPr>
        <w:spacing w:after="0" w:line="240" w:lineRule="auto"/>
        <w:rPr>
          <w:sz w:val="20"/>
          <w:szCs w:val="20"/>
          <w:lang w:val="en-US"/>
        </w:rPr>
      </w:pPr>
    </w:p>
    <w:p w:rsidR="001D4EBD" w:rsidRPr="001D4EBD" w:rsidRDefault="001D4EBD" w:rsidP="001D4EBD">
      <w:pPr>
        <w:spacing w:after="0" w:line="240" w:lineRule="auto"/>
        <w:rPr>
          <w:sz w:val="20"/>
          <w:szCs w:val="20"/>
        </w:rPr>
      </w:pPr>
      <w:r w:rsidRPr="001D4EBD">
        <w:rPr>
          <w:sz w:val="20"/>
          <w:szCs w:val="20"/>
        </w:rPr>
        <w:lastRenderedPageBreak/>
        <w:t>3) правило исключения вершин. Вершина без петли, отличная от начальной и допускающей, исключается. Каждый путь от вершины, из которой выходит дуга, ведущая в исключаемую вершину, до вершины, в которую входит дуга, исходящая из исключаемой вершины, заменяется дугой, отмеченной конкатенацией меток на дугах рассматриваемого пути. Допускаются циклические пути и дуги, соединяющие начальную и конечную вершину пути.</w:t>
      </w:r>
    </w:p>
    <w:p w:rsidR="001D4EBD" w:rsidRPr="001D4EBD" w:rsidRDefault="001D4EBD" w:rsidP="001D4EBD">
      <w:pPr>
        <w:spacing w:after="0" w:line="240" w:lineRule="auto"/>
        <w:rPr>
          <w:sz w:val="20"/>
          <w:szCs w:val="20"/>
        </w:rPr>
      </w:pPr>
      <w:r w:rsidRPr="001D4EBD">
        <w:rPr>
          <w:sz w:val="20"/>
          <w:szCs w:val="20"/>
        </w:rPr>
        <w:t xml:space="preserve">                                                                                           </w:t>
      </w:r>
    </w:p>
    <w:p w:rsidR="001D4EBD" w:rsidRPr="001D4EBD" w:rsidRDefault="001D4EBD" w:rsidP="001D4EBD">
      <w:pPr>
        <w:spacing w:after="0" w:line="240" w:lineRule="auto"/>
        <w:rPr>
          <w:sz w:val="20"/>
          <w:szCs w:val="20"/>
          <w:lang w:val="en-US"/>
        </w:rPr>
      </w:pPr>
      <w:r w:rsidRPr="001D4EBD">
        <w:rPr>
          <w:sz w:val="20"/>
          <w:szCs w:val="20"/>
        </w:rPr>
        <mc:AlternateContent>
          <mc:Choice Requires="wps">
            <w:drawing>
              <wp:anchor distT="0" distB="0" distL="114300" distR="114300" simplePos="0" relativeHeight="252572672" behindDoc="0" locked="0" layoutInCell="0" allowOverlap="1">
                <wp:simplePos x="0" y="0"/>
                <wp:positionH relativeFrom="column">
                  <wp:posOffset>5349240</wp:posOffset>
                </wp:positionH>
                <wp:positionV relativeFrom="paragraph">
                  <wp:posOffset>1722755</wp:posOffset>
                </wp:positionV>
                <wp:extent cx="450850" cy="450850"/>
                <wp:effectExtent l="9525" t="8255" r="6350" b="7620"/>
                <wp:wrapNone/>
                <wp:docPr id="2481" name="Овал 24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0850" cy="450850"/>
                        </a:xfrm>
                        <a:prstGeom prst="ellipse">
                          <a:avLst/>
                        </a:prstGeom>
                        <a:solidFill>
                          <a:srgbClr val="FFFFFF"/>
                        </a:solidFill>
                        <a:ln w="9525">
                          <a:solidFill>
                            <a:srgbClr val="000000"/>
                          </a:solidFill>
                          <a:round/>
                          <a:headEnd/>
                          <a:tailEnd/>
                        </a:ln>
                      </wps:spPr>
                      <wps:txbx>
                        <w:txbxContent>
                          <w:p w:rsidR="00054219" w:rsidRPr="00C47EF5" w:rsidRDefault="00054219" w:rsidP="001D4EBD">
                            <w:pPr>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Овал 2481" o:spid="_x0000_s1332" style="position:absolute;margin-left:421.2pt;margin-top:135.65pt;width:35.5pt;height:35.5pt;z-index:25257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" o:allowincell="f">
                <v:textbox>
                  <w:txbxContent>
                    <w:p w:rsidR="00054219" w:rsidRPr="00C47EF5" w:rsidRDefault="00054219" w:rsidP="001D4EBD">
                      <w:pPr>
                        <w:rPr>
                          <w:sz w:val="20"/>
                          <w:szCs w:val="20"/>
                        </w:rPr>
                      </w:pPr>
                    </w:p>
                  </w:txbxContent>
                </v:textbox>
              </v:oval>
            </w:pict>
          </mc:Fallback>
        </mc:AlternateContent>
      </w:r>
      <w:r w:rsidRPr="001D4EBD">
        <w:rPr>
          <w:sz w:val="20"/>
          <w:szCs w:val="20"/>
        </w:rPr>
        <mc:AlternateContent>
          <mc:Choice Requires="wps">
            <w:drawing>
              <wp:anchor distT="0" distB="0" distL="114300" distR="114300" simplePos="0" relativeHeight="252571648" behindDoc="0" locked="0" layoutInCell="0" allowOverlap="1">
                <wp:simplePos x="0" y="0"/>
                <wp:positionH relativeFrom="column">
                  <wp:posOffset>3726180</wp:posOffset>
                </wp:positionH>
                <wp:positionV relativeFrom="paragraph">
                  <wp:posOffset>1722755</wp:posOffset>
                </wp:positionV>
                <wp:extent cx="450850" cy="450850"/>
                <wp:effectExtent l="5715" t="8255" r="10160" b="7620"/>
                <wp:wrapNone/>
                <wp:docPr id="2480" name="Овал 24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0850" cy="450850"/>
                        </a:xfrm>
                        <a:prstGeom prst="ellipse">
                          <a:avLst/>
                        </a:prstGeom>
                        <a:solidFill>
                          <a:srgbClr val="FFFFFF"/>
                        </a:solidFill>
                        <a:ln w="9525">
                          <a:solidFill>
                            <a:srgbClr val="000000"/>
                          </a:solidFill>
                          <a:round/>
                          <a:headEnd/>
                          <a:tailEnd/>
                        </a:ln>
                      </wps:spPr>
                      <wps:txbx>
                        <w:txbxContent>
                          <w:p w:rsidR="00054219" w:rsidRPr="00C47EF5" w:rsidRDefault="00054219" w:rsidP="001D4EBD">
                            <w:pPr>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Овал 2480" o:spid="_x0000_s1333" style="position:absolute;margin-left:293.4pt;margin-top:135.65pt;width:35.5pt;height:35.5pt;z-index:25257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" o:allowincell="f">
                <v:textbox>
                  <w:txbxContent>
                    <w:p w:rsidR="00054219" w:rsidRPr="00C47EF5" w:rsidRDefault="00054219" w:rsidP="001D4EBD">
                      <w:pPr>
                        <w:rPr>
                          <w:sz w:val="20"/>
                          <w:szCs w:val="20"/>
                        </w:rPr>
                      </w:pPr>
                    </w:p>
                  </w:txbxContent>
                </v:textbox>
              </v:oval>
            </w:pict>
          </mc:Fallback>
        </mc:AlternateContent>
      </w:r>
      <w:r w:rsidRPr="001D4EBD">
        <w:rPr>
          <w:sz w:val="20"/>
          <w:szCs w:val="20"/>
        </w:rPr>
        <mc:AlternateContent>
          <mc:Choice Requires="wps">
            <w:drawing>
              <wp:anchor distT="0" distB="0" distL="114300" distR="114300" simplePos="0" relativeHeight="252569600" behindDoc="0" locked="0" layoutInCell="0" allowOverlap="1">
                <wp:simplePos x="0" y="0"/>
                <wp:positionH relativeFrom="column">
                  <wp:posOffset>3726180</wp:posOffset>
                </wp:positionH>
                <wp:positionV relativeFrom="paragraph">
                  <wp:posOffset>9525</wp:posOffset>
                </wp:positionV>
                <wp:extent cx="450850" cy="450850"/>
                <wp:effectExtent l="5715" t="9525" r="10160" b="6350"/>
                <wp:wrapNone/>
                <wp:docPr id="2479" name="Овал 24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0850" cy="450850"/>
                        </a:xfrm>
                        <a:prstGeom prst="ellipse">
                          <a:avLst/>
                        </a:prstGeom>
                        <a:solidFill>
                          <a:srgbClr val="FFFFFF"/>
                        </a:solidFill>
                        <a:ln w="9525">
                          <a:solidFill>
                            <a:srgbClr val="000000"/>
                          </a:solidFill>
                          <a:round/>
                          <a:headEnd/>
                          <a:tailEnd/>
                        </a:ln>
                      </wps:spPr>
                      <wps:txbx>
                        <w:txbxContent>
                          <w:p w:rsidR="00054219" w:rsidRPr="00C47EF5" w:rsidRDefault="00054219" w:rsidP="001D4EBD">
                            <w:pPr>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Овал 2479" o:spid="_x0000_s1334" style="position:absolute;margin-left:293.4pt;margin-top:.75pt;width:35.5pt;height:35.5pt;z-index:25256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" o:allowincell="f">
                <v:textbox>
                  <w:txbxContent>
                    <w:p w:rsidR="00054219" w:rsidRPr="00C47EF5" w:rsidRDefault="00054219" w:rsidP="001D4EBD">
                      <w:pPr>
                        <w:rPr>
                          <w:sz w:val="20"/>
                          <w:szCs w:val="20"/>
                        </w:rPr>
                      </w:pPr>
                    </w:p>
                  </w:txbxContent>
                </v:textbox>
              </v:oval>
            </w:pict>
          </mc:Fallback>
        </mc:AlternateContent>
      </w:r>
      <w:r w:rsidRPr="001D4EBD">
        <w:rPr>
          <w:sz w:val="20"/>
          <w:szCs w:val="20"/>
        </w:rPr>
        <mc:AlternateContent>
          <mc:Choice Requires="wps">
            <w:drawing>
              <wp:anchor distT="0" distB="0" distL="114300" distR="114300" simplePos="0" relativeHeight="252570624" behindDoc="0" locked="0" layoutInCell="0" allowOverlap="1">
                <wp:simplePos x="0" y="0"/>
                <wp:positionH relativeFrom="column">
                  <wp:posOffset>5349240</wp:posOffset>
                </wp:positionH>
                <wp:positionV relativeFrom="paragraph">
                  <wp:posOffset>9525</wp:posOffset>
                </wp:positionV>
                <wp:extent cx="450850" cy="450850"/>
                <wp:effectExtent l="9525" t="9525" r="6350" b="6350"/>
                <wp:wrapNone/>
                <wp:docPr id="2478" name="Овал 24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0850" cy="450850"/>
                        </a:xfrm>
                        <a:prstGeom prst="ellipse">
                          <a:avLst/>
                        </a:prstGeom>
                        <a:solidFill>
                          <a:srgbClr val="FFFFFF"/>
                        </a:solidFill>
                        <a:ln w="9525">
                          <a:solidFill>
                            <a:srgbClr val="000000"/>
                          </a:solidFill>
                          <a:round/>
                          <a:headEnd/>
                          <a:tailEnd/>
                        </a:ln>
                      </wps:spPr>
                      <wps:txbx>
                        <w:txbxContent>
                          <w:p w:rsidR="00054219" w:rsidRPr="00C47EF5" w:rsidRDefault="00054219" w:rsidP="001D4EBD">
                            <w:pPr>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Овал 2478" o:spid="_x0000_s1335" style="position:absolute;margin-left:421.2pt;margin-top:.75pt;width:35.5pt;height:35.5pt;z-index:25257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" o:allowincell="f">
                <v:textbox>
                  <w:txbxContent>
                    <w:p w:rsidR="00054219" w:rsidRPr="00C47EF5" w:rsidRDefault="00054219" w:rsidP="001D4EBD">
                      <w:pPr>
                        <w:rPr>
                          <w:sz w:val="20"/>
                          <w:szCs w:val="20"/>
                        </w:rPr>
                      </w:pPr>
                    </w:p>
                  </w:txbxContent>
                </v:textbox>
              </v:oval>
            </w:pict>
          </mc:Fallback>
        </mc:AlternateContent>
      </w:r>
      <w:r w:rsidRPr="001D4EBD">
        <w:rPr>
          <w:sz w:val="20"/>
          <w:szCs w:val="20"/>
        </w:rPr>
        <mc:AlternateContent>
          <mc:Choice Requires="wps">
            <w:drawing>
              <wp:anchor distT="0" distB="0" distL="114300" distR="114300" simplePos="0" relativeHeight="252567552" behindDoc="0" locked="0" layoutInCell="0" allowOverlap="1">
                <wp:simplePos x="0" y="0"/>
                <wp:positionH relativeFrom="column">
                  <wp:posOffset>2103120</wp:posOffset>
                </wp:positionH>
                <wp:positionV relativeFrom="paragraph">
                  <wp:posOffset>1722755</wp:posOffset>
                </wp:positionV>
                <wp:extent cx="450850" cy="450850"/>
                <wp:effectExtent l="11430" t="8255" r="13970" b="7620"/>
                <wp:wrapNone/>
                <wp:docPr id="2477" name="Овал 24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0850" cy="450850"/>
                        </a:xfrm>
                        <a:prstGeom prst="ellipse">
                          <a:avLst/>
                        </a:prstGeom>
                        <a:solidFill>
                          <a:srgbClr val="FFFFFF"/>
                        </a:solidFill>
                        <a:ln w="9525">
                          <a:solidFill>
                            <a:srgbClr val="000000"/>
                          </a:solidFill>
                          <a:round/>
                          <a:headEnd/>
                          <a:tailEnd/>
                        </a:ln>
                      </wps:spPr>
                      <wps:txbx>
                        <w:txbxContent>
                          <w:p w:rsidR="00054219" w:rsidRPr="00C47EF5" w:rsidRDefault="00054219" w:rsidP="001D4EBD">
                            <w:pPr>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Овал 2477" o:spid="_x0000_s1336" style="position:absolute;margin-left:165.6pt;margin-top:135.65pt;width:35.5pt;height:35.5pt;z-index:25256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" o:allowincell="f">
                <v:textbox>
                  <w:txbxContent>
                    <w:p w:rsidR="00054219" w:rsidRPr="00C47EF5" w:rsidRDefault="00054219" w:rsidP="001D4EBD">
                      <w:pPr>
                        <w:rPr>
                          <w:sz w:val="20"/>
                          <w:szCs w:val="20"/>
                        </w:rPr>
                      </w:pPr>
                    </w:p>
                  </w:txbxContent>
                </v:textbox>
              </v:oval>
            </w:pict>
          </mc:Fallback>
        </mc:AlternateContent>
      </w:r>
      <w:r w:rsidRPr="001D4EBD">
        <w:rPr>
          <w:sz w:val="20"/>
          <w:szCs w:val="20"/>
        </w:rPr>
        <mc:AlternateContent>
          <mc:Choice Requires="wps">
            <w:drawing>
              <wp:anchor distT="0" distB="0" distL="114300" distR="114300" simplePos="0" relativeHeight="252565504" behindDoc="0" locked="0" layoutInCell="0" allowOverlap="1">
                <wp:simplePos x="0" y="0"/>
                <wp:positionH relativeFrom="column">
                  <wp:posOffset>389890</wp:posOffset>
                </wp:positionH>
                <wp:positionV relativeFrom="paragraph">
                  <wp:posOffset>1722755</wp:posOffset>
                </wp:positionV>
                <wp:extent cx="450850" cy="450850"/>
                <wp:effectExtent l="12700" t="8255" r="12700" b="7620"/>
                <wp:wrapNone/>
                <wp:docPr id="2476" name="Овал 24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0850" cy="450850"/>
                        </a:xfrm>
                        <a:prstGeom prst="ellipse">
                          <a:avLst/>
                        </a:prstGeom>
                        <a:solidFill>
                          <a:srgbClr val="FFFFFF"/>
                        </a:solidFill>
                        <a:ln w="9525">
                          <a:solidFill>
                            <a:srgbClr val="000000"/>
                          </a:solidFill>
                          <a:round/>
                          <a:headEnd/>
                          <a:tailEnd/>
                        </a:ln>
                      </wps:spPr>
                      <wps:txbx>
                        <w:txbxContent>
                          <w:p w:rsidR="00054219" w:rsidRPr="00C47EF5" w:rsidRDefault="00054219" w:rsidP="001D4EBD">
                            <w:pPr>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Овал 2476" o:spid="_x0000_s1337" style="position:absolute;margin-left:30.7pt;margin-top:135.65pt;width:35.5pt;height:35.5pt;z-index:25256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" o:allowincell="f">
                <v:textbox>
                  <w:txbxContent>
                    <w:p w:rsidR="00054219" w:rsidRPr="00C47EF5" w:rsidRDefault="00054219" w:rsidP="001D4EBD">
                      <w:pPr>
                        <w:rPr>
                          <w:sz w:val="20"/>
                          <w:szCs w:val="20"/>
                        </w:rPr>
                      </w:pPr>
                    </w:p>
                  </w:txbxContent>
                </v:textbox>
              </v:oval>
            </w:pict>
          </mc:Fallback>
        </mc:AlternateContent>
      </w:r>
      <w:r w:rsidRPr="001D4EBD">
        <w:rPr>
          <w:sz w:val="20"/>
          <w:szCs w:val="20"/>
        </w:rPr>
        <mc:AlternateContent>
          <mc:Choice Requires="wps">
            <w:drawing>
              <wp:anchor distT="0" distB="0" distL="114300" distR="114300" simplePos="0" relativeHeight="252563456" behindDoc="0" locked="0" layoutInCell="0" allowOverlap="1">
                <wp:simplePos x="0" y="0"/>
                <wp:positionH relativeFrom="column">
                  <wp:posOffset>2103120</wp:posOffset>
                </wp:positionH>
                <wp:positionV relativeFrom="paragraph">
                  <wp:posOffset>9525</wp:posOffset>
                </wp:positionV>
                <wp:extent cx="450850" cy="450850"/>
                <wp:effectExtent l="11430" t="9525" r="13970" b="6350"/>
                <wp:wrapNone/>
                <wp:docPr id="2475" name="Овал 24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0850" cy="450850"/>
                        </a:xfrm>
                        <a:prstGeom prst="ellipse">
                          <a:avLst/>
                        </a:prstGeom>
                        <a:solidFill>
                          <a:srgbClr val="FFFFFF"/>
                        </a:solidFill>
                        <a:ln w="9525">
                          <a:solidFill>
                            <a:srgbClr val="000000"/>
                          </a:solidFill>
                          <a:round/>
                          <a:headEnd/>
                          <a:tailEnd/>
                        </a:ln>
                      </wps:spPr>
                      <wps:txbx>
                        <w:txbxContent>
                          <w:p w:rsidR="00054219" w:rsidRPr="00C47EF5" w:rsidRDefault="00054219" w:rsidP="001D4EBD">
                            <w:pPr>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Овал 2475" o:spid="_x0000_s1338" style="position:absolute;margin-left:165.6pt;margin-top:.75pt;width:35.5pt;height:35.5pt;z-index:25256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" o:allowincell="f">
                <v:textbox>
                  <w:txbxContent>
                    <w:p w:rsidR="00054219" w:rsidRPr="00C47EF5" w:rsidRDefault="00054219" w:rsidP="001D4EBD">
                      <w:pPr>
                        <w:rPr>
                          <w:sz w:val="20"/>
                          <w:szCs w:val="20"/>
                        </w:rPr>
                      </w:pPr>
                    </w:p>
                  </w:txbxContent>
                </v:textbox>
              </v:oval>
            </w:pict>
          </mc:Fallback>
        </mc:AlternateContent>
      </w:r>
      <w:r w:rsidRPr="001D4EBD">
        <w:rPr>
          <w:sz w:val="20"/>
          <w:szCs w:val="20"/>
        </w:rPr>
        <mc:AlternateContent>
          <mc:Choice Requires="wps">
            <w:drawing>
              <wp:anchor distT="0" distB="0" distL="114300" distR="114300" simplePos="0" relativeHeight="252562432" behindDoc="0" locked="0" layoutInCell="0" allowOverlap="1">
                <wp:simplePos x="0" y="0"/>
                <wp:positionH relativeFrom="column">
                  <wp:posOffset>1201420</wp:posOffset>
                </wp:positionH>
                <wp:positionV relativeFrom="paragraph">
                  <wp:posOffset>821055</wp:posOffset>
                </wp:positionV>
                <wp:extent cx="450850" cy="450850"/>
                <wp:effectExtent l="5080" t="11430" r="10795" b="13970"/>
                <wp:wrapNone/>
                <wp:docPr id="2474" name="Овал 24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0850" cy="450850"/>
                        </a:xfrm>
                        <a:prstGeom prst="ellipse">
                          <a:avLst/>
                        </a:prstGeom>
                        <a:solidFill>
                          <a:srgbClr val="FFFFFF"/>
                        </a:solidFill>
                        <a:ln w="9525">
                          <a:solidFill>
                            <a:srgbClr val="000000"/>
                          </a:solidFill>
                          <a:round/>
                          <a:headEnd/>
                          <a:tailEnd/>
                        </a:ln>
                      </wps:spPr>
                      <wps:txbx>
                        <w:txbxContent>
                          <w:p w:rsidR="00054219" w:rsidRPr="00C47EF5" w:rsidRDefault="00054219" w:rsidP="001D4EBD">
                            <w:pPr>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Овал 2474" o:spid="_x0000_s1339" style="position:absolute;margin-left:94.6pt;margin-top:64.65pt;width:35.5pt;height:35.5pt;z-index:25256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" o:allowincell="f">
                <v:textbox>
                  <w:txbxContent>
                    <w:p w:rsidR="00054219" w:rsidRPr="00C47EF5" w:rsidRDefault="00054219" w:rsidP="001D4EBD">
                      <w:pPr>
                        <w:rPr>
                          <w:sz w:val="20"/>
                          <w:szCs w:val="20"/>
                        </w:rPr>
                      </w:pPr>
                    </w:p>
                  </w:txbxContent>
                </v:textbox>
              </v:oval>
            </w:pict>
          </mc:Fallback>
        </mc:AlternateContent>
      </w:r>
      <w:r w:rsidRPr="001D4EBD">
        <w:rPr>
          <w:sz w:val="20"/>
          <w:szCs w:val="20"/>
          <w:lang w:val="en-US"/>
        </w:rPr>
        <w:t xml:space="preserve">                                                                                           r</w:t>
      </w:r>
      <w:r w:rsidRPr="001D4EBD">
        <w:rPr>
          <w:sz w:val="20"/>
          <w:szCs w:val="20"/>
          <w:vertAlign w:val="subscript"/>
          <w:lang w:val="en-US"/>
        </w:rPr>
        <w:t>1</w:t>
      </w:r>
      <w:r w:rsidRPr="001D4EBD">
        <w:rPr>
          <w:sz w:val="20"/>
          <w:szCs w:val="20"/>
          <w:lang w:val="en-US"/>
        </w:rPr>
        <w:t>r</w:t>
      </w:r>
      <w:r w:rsidRPr="001D4EBD">
        <w:rPr>
          <w:sz w:val="20"/>
          <w:szCs w:val="20"/>
          <w:vertAlign w:val="subscript"/>
          <w:lang w:val="en-US"/>
        </w:rPr>
        <w:t>2</w:t>
      </w:r>
      <w:r w:rsidRPr="001D4EBD">
        <w:rPr>
          <w:sz w:val="20"/>
          <w:szCs w:val="20"/>
          <w:lang w:val="en-US"/>
        </w:rPr>
        <w:t xml:space="preserve"> </w:t>
      </w:r>
    </w:p>
    <w:p w:rsidR="001D4EBD" w:rsidRPr="001D4EBD" w:rsidRDefault="001D4EBD" w:rsidP="001D4EBD">
      <w:pPr>
        <w:spacing w:after="0" w:line="240" w:lineRule="auto"/>
        <w:rPr>
          <w:sz w:val="20"/>
          <w:szCs w:val="20"/>
          <w:lang w:val="en-US"/>
        </w:rPr>
      </w:pPr>
      <w:r w:rsidRPr="001D4EBD">
        <w:rPr>
          <w:sz w:val="20"/>
          <w:szCs w:val="20"/>
        </w:rPr>
        <mc:AlternateContent>
          <mc:Choice Requires="wps">
            <w:drawing>
              <wp:anchor distT="0" distB="0" distL="114300" distR="114300" simplePos="0" relativeHeight="252575744" behindDoc="0" locked="0" layoutInCell="0" allowOverlap="1">
                <wp:simplePos x="0" y="0"/>
                <wp:positionH relativeFrom="column">
                  <wp:posOffset>4191000</wp:posOffset>
                </wp:positionH>
                <wp:positionV relativeFrom="paragraph">
                  <wp:posOffset>29210</wp:posOffset>
                </wp:positionV>
                <wp:extent cx="1152525" cy="635"/>
                <wp:effectExtent l="13335" t="61595" r="15240" b="52070"/>
                <wp:wrapNone/>
                <wp:docPr id="2473" name="Полилиния 247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52525" cy="635"/>
                        </a:xfrm>
                        <a:custGeom>
                          <a:avLst/>
                          <a:gdLst>
                            <a:gd name="T0" fmla="*/ 0 w 1815"/>
                            <a:gd name="T1" fmla="*/ 0 h 1"/>
                            <a:gd name="T2" fmla="*/ 1815 w 1815"/>
                            <a:gd name="T3" fmla="*/ 0 h 1"/>
                          </a:gdLst>
                          <a:ahLst/>
                          <a:cxnLst>
                            <a:cxn ang="0">
                              <a:pos x="T0" y="T1"/>
                            </a:cxn>
                            <a:cxn ang="0">
                              <a:pos x="T2" y="T3"/>
                            </a:cxn>
                          </a:cxnLst>
                          <a:rect l="0" t="0" r="r" b="b"/>
                          <a:pathLst>
                            <a:path w="1815" h="1">
                              <a:moveTo>
                                <a:pt x="0" y="0"/>
                              </a:moveTo>
                              <a:lnTo>
                                <a:pt x="1815" y="0"/>
                              </a:lnTo>
                            </a:path>
                          </a:pathLst>
                        </a:custGeom>
                        <a:noFill/>
                        <a:ln w="9525">
                          <a:solidFill>
                            <a:srgbClr val="000000"/>
                          </a:solidFill>
                          <a:round/>
                          <a:headEnd type="non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id="Полилиния 2473" o:spid="_x0000_s1026" style="position:absolute;z-index:25257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330pt,2.3pt,420.75pt,2.3pt" coordsize="181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" o:allowincell="f" filled="f">
                <v:stroke endarrow="block"/>
                <v:path arrowok="t" o:connecttype="custom" o:connectlocs="0,0;1152525,0" o:connectangles="0,0"/>
              </v:polyline>
            </w:pict>
          </mc:Fallback>
        </mc:AlternateContent>
      </w:r>
      <w:r w:rsidRPr="001D4EBD">
        <w:rPr>
          <w:sz w:val="20"/>
          <w:szCs w:val="20"/>
        </w:rPr>
        <mc:AlternateContent>
          <mc:Choice Requires="wps">
            <w:drawing>
              <wp:anchor distT="0" distB="0" distL="114300" distR="114300" simplePos="0" relativeHeight="252573696" behindDoc="0" locked="0" layoutInCell="0" allowOverlap="1">
                <wp:simplePos x="0" y="0"/>
                <wp:positionH relativeFrom="column">
                  <wp:posOffset>4171950</wp:posOffset>
                </wp:positionH>
                <wp:positionV relativeFrom="paragraph">
                  <wp:posOffset>153035</wp:posOffset>
                </wp:positionV>
                <wp:extent cx="1247775" cy="1438275"/>
                <wp:effectExtent l="13335" t="13970" r="53340" b="43180"/>
                <wp:wrapNone/>
                <wp:docPr id="2472" name="Полилиния 24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47775" cy="1438275"/>
                        </a:xfrm>
                        <a:custGeom>
                          <a:avLst/>
                          <a:gdLst>
                            <a:gd name="T0" fmla="*/ 0 w 1965"/>
                            <a:gd name="T1" fmla="*/ 0 h 2265"/>
                            <a:gd name="T2" fmla="*/ 1965 w 1965"/>
                            <a:gd name="T3" fmla="*/ 2265 h 2265"/>
                          </a:gdLst>
                          <a:ahLst/>
                          <a:cxnLst>
                            <a:cxn ang="0">
                              <a:pos x="T0" y="T1"/>
                            </a:cxn>
                            <a:cxn ang="0">
                              <a:pos x="T2" y="T3"/>
                            </a:cxn>
                          </a:cxnLst>
                          <a:rect l="0" t="0" r="r" b="b"/>
                          <a:pathLst>
                            <a:path w="1965" h="2265">
                              <a:moveTo>
                                <a:pt x="0" y="0"/>
                              </a:moveTo>
                              <a:lnTo>
                                <a:pt x="1965" y="2265"/>
                              </a:lnTo>
                            </a:path>
                          </a:pathLst>
                        </a:custGeom>
                        <a:noFill/>
                        <a:ln w="9525">
                          <a:solidFill>
                            <a:srgbClr val="000000"/>
                          </a:solidFill>
                          <a:round/>
                          <a:headEnd type="non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id="Полилиния 2472" o:spid="_x0000_s1026" style="position:absolute;z-index:25257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328.5pt,12.05pt,426.75pt,125.3pt" coordsize="1965,22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" o:allowincell="f" filled="f">
                <v:stroke endarrow="block"/>
                <v:path arrowok="t" o:connecttype="custom" o:connectlocs="0,0;1247775,1438275" o:connectangles="0,0"/>
              </v:polyline>
            </w:pict>
          </mc:Fallback>
        </mc:AlternateContent>
      </w:r>
      <w:r w:rsidRPr="001D4EBD">
        <w:rPr>
          <w:sz w:val="20"/>
          <w:szCs w:val="20"/>
        </w:rPr>
        <mc:AlternateContent>
          <mc:Choice Requires="wps">
            <w:drawing>
              <wp:anchor distT="0" distB="0" distL="114300" distR="114300" simplePos="0" relativeHeight="252574720" behindDoc="0" locked="0" layoutInCell="0" allowOverlap="1">
                <wp:simplePos x="0" y="0"/>
                <wp:positionH relativeFrom="column">
                  <wp:posOffset>4162425</wp:posOffset>
                </wp:positionH>
                <wp:positionV relativeFrom="paragraph">
                  <wp:posOffset>143510</wp:posOffset>
                </wp:positionV>
                <wp:extent cx="1209675" cy="1495425"/>
                <wp:effectExtent l="13335" t="42545" r="53340" b="5080"/>
                <wp:wrapNone/>
                <wp:docPr id="2471" name="Полилиния 24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09675" cy="1495425"/>
                        </a:xfrm>
                        <a:custGeom>
                          <a:avLst/>
                          <a:gdLst>
                            <a:gd name="T0" fmla="*/ 0 w 1905"/>
                            <a:gd name="T1" fmla="*/ 2355 h 2355"/>
                            <a:gd name="T2" fmla="*/ 1905 w 1905"/>
                            <a:gd name="T3" fmla="*/ 0 h 2355"/>
                          </a:gdLst>
                          <a:ahLst/>
                          <a:cxnLst>
                            <a:cxn ang="0">
                              <a:pos x="T0" y="T1"/>
                            </a:cxn>
                            <a:cxn ang="0">
                              <a:pos x="T2" y="T3"/>
                            </a:cxn>
                          </a:cxnLst>
                          <a:rect l="0" t="0" r="r" b="b"/>
                          <a:pathLst>
                            <a:path w="1905" h="2355">
                              <a:moveTo>
                                <a:pt x="0" y="2355"/>
                              </a:moveTo>
                              <a:lnTo>
                                <a:pt x="1905" y="0"/>
                              </a:lnTo>
                            </a:path>
                          </a:pathLst>
                        </a:custGeom>
                        <a:noFill/>
                        <a:ln w="9525">
                          <a:solidFill>
                            <a:srgbClr val="000000"/>
                          </a:solidFill>
                          <a:round/>
                          <a:headEnd type="non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id="Полилиния 2471" o:spid="_x0000_s1026" style="position:absolute;z-index:25257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327.75pt,129.05pt,423pt,11.3pt" coordsize="1905,23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" o:allowincell="f" filled="f">
                <v:stroke endarrow="block"/>
                <v:path arrowok="t" o:connecttype="custom" o:connectlocs="0,1495425;1209675,0" o:connectangles="0,0"/>
              </v:polyline>
            </w:pict>
          </mc:Fallback>
        </mc:AlternateContent>
      </w:r>
      <w:r w:rsidRPr="001D4EBD">
        <w:rPr>
          <w:sz w:val="20"/>
          <w:szCs w:val="20"/>
        </w:rPr>
        <mc:AlternateContent>
          <mc:Choice Requires="wps">
            <w:drawing>
              <wp:anchor distT="0" distB="0" distL="114300" distR="114300" simplePos="0" relativeHeight="252564480" behindDoc="0" locked="0" layoutInCell="0" allowOverlap="1">
                <wp:simplePos x="0" y="0"/>
                <wp:positionH relativeFrom="column">
                  <wp:posOffset>1619250</wp:posOffset>
                </wp:positionH>
                <wp:positionV relativeFrom="paragraph">
                  <wp:posOffset>191135</wp:posOffset>
                </wp:positionV>
                <wp:extent cx="542925" cy="542925"/>
                <wp:effectExtent l="13335" t="52070" r="53340" b="5080"/>
                <wp:wrapNone/>
                <wp:docPr id="2470" name="Полилиния 247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42925" cy="542925"/>
                        </a:xfrm>
                        <a:custGeom>
                          <a:avLst/>
                          <a:gdLst>
                            <a:gd name="T0" fmla="*/ 0 w 855"/>
                            <a:gd name="T1" fmla="*/ 855 h 855"/>
                            <a:gd name="T2" fmla="*/ 855 w 855"/>
                            <a:gd name="T3" fmla="*/ 0 h 855"/>
                          </a:gdLst>
                          <a:ahLst/>
                          <a:cxnLst>
                            <a:cxn ang="0">
                              <a:pos x="T0" y="T1"/>
                            </a:cxn>
                            <a:cxn ang="0">
                              <a:pos x="T2" y="T3"/>
                            </a:cxn>
                          </a:cxnLst>
                          <a:rect l="0" t="0" r="r" b="b"/>
                          <a:pathLst>
                            <a:path w="855" h="855">
                              <a:moveTo>
                                <a:pt x="0" y="855"/>
                              </a:moveTo>
                              <a:lnTo>
                                <a:pt x="855" y="0"/>
                              </a:lnTo>
                            </a:path>
                          </a:pathLst>
                        </a:custGeom>
                        <a:noFill/>
                        <a:ln w="9525">
                          <a:solidFill>
                            <a:srgbClr val="000000"/>
                          </a:solidFill>
                          <a:round/>
                          <a:headEnd type="non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id="Полилиния 2470" o:spid="_x0000_s1026" style="position:absolute;z-index:25256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127.5pt,57.8pt,170.25pt,15.05pt" coordsize="855,8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" o:allowincell="f" filled="f">
                <v:stroke endarrow="block"/>
                <v:path arrowok="t" o:connecttype="custom" o:connectlocs="0,542925;542925,0" o:connectangles="0,0"/>
              </v:polyline>
            </w:pict>
          </mc:Fallback>
        </mc:AlternateContent>
      </w:r>
      <w:r w:rsidRPr="001D4EBD">
        <w:rPr>
          <w:sz w:val="20"/>
          <w:szCs w:val="20"/>
        </w:rPr>
        <mc:AlternateContent>
          <mc:Choice Requires="wps">
            <w:drawing>
              <wp:anchor distT="0" distB="0" distL="114300" distR="114300" simplePos="0" relativeHeight="252561408" behindDoc="0" locked="0" layoutInCell="0" allowOverlap="1">
                <wp:simplePos x="0" y="0"/>
                <wp:positionH relativeFrom="column">
                  <wp:posOffset>819150</wp:posOffset>
                </wp:positionH>
                <wp:positionV relativeFrom="paragraph">
                  <wp:posOffset>153035</wp:posOffset>
                </wp:positionV>
                <wp:extent cx="447675" cy="514350"/>
                <wp:effectExtent l="13335" t="13970" r="53340" b="52705"/>
                <wp:wrapNone/>
                <wp:docPr id="2469" name="Полилиния 24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47675" cy="514350"/>
                        </a:xfrm>
                        <a:custGeom>
                          <a:avLst/>
                          <a:gdLst>
                            <a:gd name="T0" fmla="*/ 0 w 705"/>
                            <a:gd name="T1" fmla="*/ 0 h 810"/>
                            <a:gd name="T2" fmla="*/ 705 w 705"/>
                            <a:gd name="T3" fmla="*/ 810 h 810"/>
                          </a:gdLst>
                          <a:ahLst/>
                          <a:cxnLst>
                            <a:cxn ang="0">
                              <a:pos x="T0" y="T1"/>
                            </a:cxn>
                            <a:cxn ang="0">
                              <a:pos x="T2" y="T3"/>
                            </a:cxn>
                          </a:cxnLst>
                          <a:rect l="0" t="0" r="r" b="b"/>
                          <a:pathLst>
                            <a:path w="705" h="810">
                              <a:moveTo>
                                <a:pt x="0" y="0"/>
                              </a:moveTo>
                              <a:lnTo>
                                <a:pt x="705" y="810"/>
                              </a:lnTo>
                            </a:path>
                          </a:pathLst>
                        </a:custGeom>
                        <a:noFill/>
                        <a:ln w="9525">
                          <a:solidFill>
                            <a:srgbClr val="000000"/>
                          </a:solidFill>
                          <a:round/>
                          <a:headEnd type="non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id="Полилиния 2469" o:spid="_x0000_s1026" style="position:absolute;z-index:25256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64.5pt,12.05pt,99.75pt,52.55pt" coordsize="705,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" o:allowincell="f" filled="f">
                <v:stroke endarrow="block"/>
                <v:path arrowok="t" o:connecttype="custom" o:connectlocs="0,0;447675,514350" o:connectangles="0,0"/>
              </v:polyline>
            </w:pict>
          </mc:Fallback>
        </mc:AlternateContent>
      </w:r>
    </w:p>
    <w:p w:rsidR="001D4EBD" w:rsidRPr="001D4EBD" w:rsidRDefault="001D4EBD" w:rsidP="001D4EBD">
      <w:pPr>
        <w:spacing w:after="0" w:line="240" w:lineRule="auto"/>
        <w:rPr>
          <w:sz w:val="20"/>
          <w:szCs w:val="20"/>
          <w:lang w:val="en-US"/>
        </w:rPr>
      </w:pPr>
      <w:r w:rsidRPr="001D4EBD">
        <w:rPr>
          <w:sz w:val="20"/>
          <w:szCs w:val="20"/>
          <w:lang w:val="en-US"/>
        </w:rPr>
        <w:t xml:space="preserve">            r</w:t>
      </w:r>
      <w:r w:rsidRPr="001D4EBD">
        <w:rPr>
          <w:sz w:val="20"/>
          <w:szCs w:val="20"/>
          <w:vertAlign w:val="subscript"/>
          <w:lang w:val="en-US"/>
        </w:rPr>
        <w:t>1</w:t>
      </w:r>
      <w:r w:rsidRPr="001D4EBD">
        <w:rPr>
          <w:sz w:val="20"/>
          <w:szCs w:val="20"/>
          <w:lang w:val="en-US"/>
        </w:rPr>
        <w:t xml:space="preserve">             r</w:t>
      </w:r>
      <w:r w:rsidRPr="001D4EBD">
        <w:rPr>
          <w:sz w:val="20"/>
          <w:szCs w:val="20"/>
          <w:vertAlign w:val="subscript"/>
          <w:lang w:val="en-US"/>
        </w:rPr>
        <w:t xml:space="preserve">2                                                                                        </w:t>
      </w:r>
      <w:r w:rsidRPr="001D4EBD">
        <w:rPr>
          <w:sz w:val="20"/>
          <w:szCs w:val="20"/>
          <w:lang w:val="en-US"/>
        </w:rPr>
        <w:t>r</w:t>
      </w:r>
      <w:r w:rsidRPr="001D4EBD">
        <w:rPr>
          <w:sz w:val="20"/>
          <w:szCs w:val="20"/>
          <w:vertAlign w:val="subscript"/>
          <w:lang w:val="en-US"/>
        </w:rPr>
        <w:t>1</w:t>
      </w:r>
      <w:r w:rsidRPr="001D4EBD">
        <w:rPr>
          <w:sz w:val="20"/>
          <w:szCs w:val="20"/>
          <w:lang w:val="en-US"/>
        </w:rPr>
        <w:t>r</w:t>
      </w:r>
      <w:r w:rsidRPr="001D4EBD">
        <w:rPr>
          <w:sz w:val="20"/>
          <w:szCs w:val="20"/>
          <w:vertAlign w:val="subscript"/>
          <w:lang w:val="en-US"/>
        </w:rPr>
        <w:t>3</w:t>
      </w:r>
    </w:p>
    <w:p w:rsidR="001D4EBD" w:rsidRPr="001D4EBD" w:rsidRDefault="001D4EBD" w:rsidP="001D4EBD">
      <w:pPr>
        <w:spacing w:after="0" w:line="240" w:lineRule="auto"/>
        <w:rPr>
          <w:sz w:val="20"/>
          <w:szCs w:val="20"/>
          <w:lang w:val="en-US"/>
        </w:rPr>
      </w:pPr>
    </w:p>
    <w:p w:rsidR="001D4EBD" w:rsidRPr="001D4EBD" w:rsidRDefault="001D4EBD" w:rsidP="001D4EBD">
      <w:pPr>
        <w:spacing w:after="0" w:line="240" w:lineRule="auto"/>
        <w:rPr>
          <w:sz w:val="20"/>
          <w:szCs w:val="20"/>
          <w:lang w:val="en-US"/>
        </w:rPr>
      </w:pPr>
      <w:r w:rsidRPr="001D4EBD">
        <w:rPr>
          <w:sz w:val="20"/>
          <w:szCs w:val="20"/>
          <w:lang w:val="en-US"/>
        </w:rPr>
        <w:t xml:space="preserve">                                                         =&gt;</w:t>
      </w:r>
    </w:p>
    <w:p w:rsidR="001D4EBD" w:rsidRPr="001D4EBD" w:rsidRDefault="001D4EBD" w:rsidP="001D4EBD">
      <w:pPr>
        <w:spacing w:after="0" w:line="240" w:lineRule="auto"/>
        <w:rPr>
          <w:sz w:val="20"/>
          <w:szCs w:val="20"/>
          <w:lang w:val="en-US"/>
        </w:rPr>
      </w:pPr>
      <w:r w:rsidRPr="001D4EBD">
        <w:rPr>
          <w:sz w:val="20"/>
          <w:szCs w:val="20"/>
        </w:rPr>
        <mc:AlternateContent>
          <mc:Choice Requires="wps">
            <w:drawing>
              <wp:anchor distT="0" distB="0" distL="114300" distR="114300" simplePos="0" relativeHeight="252566528" behindDoc="0" locked="0" layoutInCell="0" allowOverlap="1">
                <wp:simplePos x="0" y="0"/>
                <wp:positionH relativeFrom="column">
                  <wp:posOffset>752475</wp:posOffset>
                </wp:positionH>
                <wp:positionV relativeFrom="paragraph">
                  <wp:posOffset>192405</wp:posOffset>
                </wp:positionV>
                <wp:extent cx="514350" cy="561975"/>
                <wp:effectExtent l="13335" t="49530" r="53340" b="7620"/>
                <wp:wrapNone/>
                <wp:docPr id="2468" name="Полилиния 24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14350" cy="561975"/>
                        </a:xfrm>
                        <a:custGeom>
                          <a:avLst/>
                          <a:gdLst>
                            <a:gd name="T0" fmla="*/ 0 w 810"/>
                            <a:gd name="T1" fmla="*/ 885 h 885"/>
                            <a:gd name="T2" fmla="*/ 810 w 810"/>
                            <a:gd name="T3" fmla="*/ 0 h 885"/>
                          </a:gdLst>
                          <a:ahLst/>
                          <a:cxnLst>
                            <a:cxn ang="0">
                              <a:pos x="T0" y="T1"/>
                            </a:cxn>
                            <a:cxn ang="0">
                              <a:pos x="T2" y="T3"/>
                            </a:cxn>
                          </a:cxnLst>
                          <a:rect l="0" t="0" r="r" b="b"/>
                          <a:pathLst>
                            <a:path w="810" h="885">
                              <a:moveTo>
                                <a:pt x="0" y="885"/>
                              </a:moveTo>
                              <a:lnTo>
                                <a:pt x="810" y="0"/>
                              </a:lnTo>
                            </a:path>
                          </a:pathLst>
                        </a:custGeom>
                        <a:noFill/>
                        <a:ln w="9525">
                          <a:solidFill>
                            <a:srgbClr val="000000"/>
                          </a:solidFill>
                          <a:round/>
                          <a:headEnd type="non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id="Полилиния 2468" o:spid="_x0000_s1026" style="position:absolute;z-index:25256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59.25pt,59.4pt,99.75pt,15.15pt" coordsize="810,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" o:allowincell="f" filled="f">
                <v:stroke endarrow="block"/>
                <v:path arrowok="t" o:connecttype="custom" o:connectlocs="0,561975;514350,0" o:connectangles="0,0"/>
              </v:polyline>
            </w:pict>
          </mc:Fallback>
        </mc:AlternateContent>
      </w:r>
      <w:r w:rsidRPr="001D4EBD">
        <w:rPr>
          <w:sz w:val="20"/>
          <w:szCs w:val="20"/>
        </w:rPr>
        <mc:AlternateContent>
          <mc:Choice Requires="wps">
            <w:drawing>
              <wp:anchor distT="0" distB="0" distL="114300" distR="114300" simplePos="0" relativeHeight="252568576" behindDoc="0" locked="0" layoutInCell="0" allowOverlap="1">
                <wp:simplePos x="0" y="0"/>
                <wp:positionH relativeFrom="column">
                  <wp:posOffset>1619250</wp:posOffset>
                </wp:positionH>
                <wp:positionV relativeFrom="paragraph">
                  <wp:posOffset>144780</wp:posOffset>
                </wp:positionV>
                <wp:extent cx="609600" cy="581025"/>
                <wp:effectExtent l="13335" t="11430" r="53340" b="55245"/>
                <wp:wrapNone/>
                <wp:docPr id="2467" name="Полилиния 246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9600" cy="581025"/>
                        </a:xfrm>
                        <a:custGeom>
                          <a:avLst/>
                          <a:gdLst>
                            <a:gd name="T0" fmla="*/ 0 w 960"/>
                            <a:gd name="T1" fmla="*/ 0 h 915"/>
                            <a:gd name="T2" fmla="*/ 960 w 960"/>
                            <a:gd name="T3" fmla="*/ 915 h 915"/>
                          </a:gdLst>
                          <a:ahLst/>
                          <a:cxnLst>
                            <a:cxn ang="0">
                              <a:pos x="T0" y="T1"/>
                            </a:cxn>
                            <a:cxn ang="0">
                              <a:pos x="T2" y="T3"/>
                            </a:cxn>
                          </a:cxnLst>
                          <a:rect l="0" t="0" r="r" b="b"/>
                          <a:pathLst>
                            <a:path w="960" h="915">
                              <a:moveTo>
                                <a:pt x="0" y="0"/>
                              </a:moveTo>
                              <a:lnTo>
                                <a:pt x="960" y="915"/>
                              </a:lnTo>
                            </a:path>
                          </a:pathLst>
                        </a:custGeom>
                        <a:noFill/>
                        <a:ln w="9525">
                          <a:solidFill>
                            <a:srgbClr val="000000"/>
                          </a:solidFill>
                          <a:round/>
                          <a:headEnd type="non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id="Полилиния 2467" o:spid="_x0000_s1026" style="position:absolute;z-index:25256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127.5pt,11.4pt,175.5pt,57.15pt" coordsize="960,9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" o:allowincell="f" filled="f">
                <v:stroke endarrow="block"/>
                <v:path arrowok="t" o:connecttype="custom" o:connectlocs="0,0;609600,581025" o:connectangles="0,0"/>
              </v:polyline>
            </w:pict>
          </mc:Fallback>
        </mc:AlternateContent>
      </w:r>
    </w:p>
    <w:p w:rsidR="001D4EBD" w:rsidRPr="001D4EBD" w:rsidRDefault="001D4EBD" w:rsidP="001D4EBD">
      <w:pPr>
        <w:spacing w:after="0" w:line="240" w:lineRule="auto"/>
        <w:rPr>
          <w:sz w:val="20"/>
          <w:szCs w:val="20"/>
          <w:lang w:val="en-US"/>
        </w:rPr>
      </w:pPr>
      <w:r w:rsidRPr="001D4EBD">
        <w:rPr>
          <w:sz w:val="20"/>
          <w:szCs w:val="20"/>
          <w:lang w:val="en-US"/>
        </w:rPr>
        <w:t xml:space="preserve">        r</w:t>
      </w:r>
      <w:r w:rsidRPr="001D4EBD">
        <w:rPr>
          <w:sz w:val="20"/>
          <w:szCs w:val="20"/>
          <w:vertAlign w:val="subscript"/>
          <w:lang w:val="en-US"/>
        </w:rPr>
        <w:t xml:space="preserve">4                          </w:t>
      </w:r>
      <w:r w:rsidRPr="001D4EBD">
        <w:rPr>
          <w:sz w:val="20"/>
          <w:szCs w:val="20"/>
          <w:lang w:val="en-US"/>
        </w:rPr>
        <w:t xml:space="preserve">   r</w:t>
      </w:r>
      <w:r w:rsidRPr="001D4EBD">
        <w:rPr>
          <w:sz w:val="20"/>
          <w:szCs w:val="20"/>
          <w:vertAlign w:val="subscript"/>
          <w:lang w:val="en-US"/>
        </w:rPr>
        <w:t xml:space="preserve">3                                                                             </w:t>
      </w:r>
      <w:r w:rsidRPr="001D4EBD">
        <w:rPr>
          <w:sz w:val="20"/>
          <w:szCs w:val="20"/>
          <w:lang w:val="en-US"/>
        </w:rPr>
        <w:t>r</w:t>
      </w:r>
      <w:r w:rsidRPr="001D4EBD">
        <w:rPr>
          <w:sz w:val="20"/>
          <w:szCs w:val="20"/>
          <w:vertAlign w:val="subscript"/>
          <w:lang w:val="en-US"/>
        </w:rPr>
        <w:t>4</w:t>
      </w:r>
      <w:r w:rsidRPr="001D4EBD">
        <w:rPr>
          <w:sz w:val="20"/>
          <w:szCs w:val="20"/>
          <w:lang w:val="en-US"/>
        </w:rPr>
        <w:t>r</w:t>
      </w:r>
      <w:r w:rsidRPr="001D4EBD">
        <w:rPr>
          <w:sz w:val="20"/>
          <w:szCs w:val="20"/>
          <w:vertAlign w:val="subscript"/>
          <w:lang w:val="en-US"/>
        </w:rPr>
        <w:t>2</w:t>
      </w:r>
    </w:p>
    <w:p w:rsidR="001D4EBD" w:rsidRPr="001D4EBD" w:rsidRDefault="001D4EBD" w:rsidP="001D4EBD">
      <w:pPr>
        <w:spacing w:after="0" w:line="240" w:lineRule="auto"/>
        <w:rPr>
          <w:sz w:val="20"/>
          <w:szCs w:val="20"/>
          <w:lang w:val="en-US"/>
        </w:rPr>
      </w:pPr>
    </w:p>
    <w:p w:rsidR="001D4EBD" w:rsidRPr="001D4EBD" w:rsidRDefault="001D4EBD" w:rsidP="001D4EBD">
      <w:pPr>
        <w:spacing w:after="0" w:line="240" w:lineRule="auto"/>
        <w:rPr>
          <w:sz w:val="20"/>
          <w:szCs w:val="20"/>
          <w:lang w:val="en-US"/>
        </w:rPr>
      </w:pPr>
    </w:p>
    <w:p w:rsidR="001D4EBD" w:rsidRPr="001D4EBD" w:rsidRDefault="001D4EBD" w:rsidP="001D4EBD">
      <w:pPr>
        <w:spacing w:after="0" w:line="240" w:lineRule="auto"/>
        <w:rPr>
          <w:sz w:val="20"/>
          <w:szCs w:val="20"/>
        </w:rPr>
      </w:pPr>
      <w:r w:rsidRPr="001D4EBD">
        <w:rPr>
          <w:sz w:val="20"/>
          <w:szCs w:val="20"/>
          <w:lang w:val="en-US"/>
        </w:rPr>
        <w:t xml:space="preserve">                                                                                           r</w:t>
      </w:r>
      <w:r w:rsidRPr="001D4EBD">
        <w:rPr>
          <w:sz w:val="20"/>
          <w:szCs w:val="20"/>
          <w:vertAlign w:val="subscript"/>
        </w:rPr>
        <w:t>4</w:t>
      </w:r>
      <w:r w:rsidRPr="001D4EBD">
        <w:rPr>
          <w:sz w:val="20"/>
          <w:szCs w:val="20"/>
          <w:lang w:val="en-US"/>
        </w:rPr>
        <w:t>r</w:t>
      </w:r>
      <w:r w:rsidRPr="001D4EBD">
        <w:rPr>
          <w:sz w:val="20"/>
          <w:szCs w:val="20"/>
          <w:vertAlign w:val="subscript"/>
        </w:rPr>
        <w:t>3</w:t>
      </w:r>
      <w:r w:rsidRPr="001D4EBD">
        <w:rPr>
          <w:sz w:val="20"/>
          <w:szCs w:val="20"/>
        </w:rPr>
        <w:t xml:space="preserve">      </w:t>
      </w:r>
    </w:p>
    <w:p w:rsidR="001D4EBD" w:rsidRPr="001D4EBD" w:rsidRDefault="001D4EBD" w:rsidP="001D4EBD">
      <w:pPr>
        <w:spacing w:after="0" w:line="240" w:lineRule="auto"/>
        <w:rPr>
          <w:sz w:val="20"/>
          <w:szCs w:val="20"/>
        </w:rPr>
      </w:pPr>
      <w:r w:rsidRPr="001D4EBD">
        <w:rPr>
          <w:sz w:val="20"/>
          <w:szCs w:val="20"/>
        </w:rPr>
        <mc:AlternateContent>
          <mc:Choice Requires="wps">
            <w:drawing>
              <wp:anchor distT="0" distB="0" distL="114300" distR="114300" simplePos="0" relativeHeight="252576768" behindDoc="0" locked="0" layoutInCell="0" allowOverlap="1">
                <wp:simplePos x="0" y="0"/>
                <wp:positionH relativeFrom="column">
                  <wp:posOffset>4171950</wp:posOffset>
                </wp:positionH>
                <wp:positionV relativeFrom="paragraph">
                  <wp:posOffset>8255</wp:posOffset>
                </wp:positionV>
                <wp:extent cx="1200150" cy="635"/>
                <wp:effectExtent l="13335" t="55880" r="15240" b="57785"/>
                <wp:wrapNone/>
                <wp:docPr id="2466" name="Полилиния 2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00150" cy="635"/>
                        </a:xfrm>
                        <a:custGeom>
                          <a:avLst/>
                          <a:gdLst>
                            <a:gd name="T0" fmla="*/ 0 w 1890"/>
                            <a:gd name="T1" fmla="*/ 0 h 1"/>
                            <a:gd name="T2" fmla="*/ 1890 w 1890"/>
                            <a:gd name="T3" fmla="*/ 0 h 1"/>
                          </a:gdLst>
                          <a:ahLst/>
                          <a:cxnLst>
                            <a:cxn ang="0">
                              <a:pos x="T0" y="T1"/>
                            </a:cxn>
                            <a:cxn ang="0">
                              <a:pos x="T2" y="T3"/>
                            </a:cxn>
                          </a:cxnLst>
                          <a:rect l="0" t="0" r="r" b="b"/>
                          <a:pathLst>
                            <a:path w="1890" h="1">
                              <a:moveTo>
                                <a:pt x="0" y="0"/>
                              </a:moveTo>
                              <a:lnTo>
                                <a:pt x="1890" y="0"/>
                              </a:lnTo>
                            </a:path>
                          </a:pathLst>
                        </a:custGeom>
                        <a:noFill/>
                        <a:ln w="9525">
                          <a:solidFill>
                            <a:srgbClr val="000000"/>
                          </a:solidFill>
                          <a:round/>
                          <a:headEnd type="non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id="Полилиния 2466" o:spid="_x0000_s1026" style="position:absolute;z-index:25257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328.5pt,.65pt,423pt,.65pt" coordsize="189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" o:allowincell="f" filled="f">
                <v:stroke endarrow="block"/>
                <v:path arrowok="t" o:connecttype="custom" o:connectlocs="0,0;1200150,0" o:connectangles="0,0"/>
              </v:polyline>
            </w:pict>
          </mc:Fallback>
        </mc:AlternateContent>
      </w:r>
    </w:p>
    <w:p w:rsidR="001D4EBD" w:rsidRPr="001D4EBD" w:rsidRDefault="001D4EBD" w:rsidP="001D4EBD">
      <w:pPr>
        <w:spacing w:after="0" w:line="240" w:lineRule="auto"/>
        <w:rPr>
          <w:sz w:val="20"/>
          <w:szCs w:val="20"/>
        </w:rPr>
      </w:pPr>
      <w:r w:rsidRPr="001D4EBD">
        <w:rPr>
          <w:sz w:val="20"/>
          <w:szCs w:val="20"/>
        </w:rPr>
        <w:t xml:space="preserve">                                                                                            </w:t>
      </w:r>
      <w:r w:rsidRPr="001D4EBD">
        <w:rPr>
          <w:sz w:val="20"/>
          <w:szCs w:val="20"/>
          <w:lang w:val="en-US"/>
        </w:rPr>
        <w:t>r</w:t>
      </w:r>
      <w:r w:rsidRPr="001D4EBD">
        <w:rPr>
          <w:sz w:val="20"/>
          <w:szCs w:val="20"/>
          <w:vertAlign w:val="subscript"/>
        </w:rPr>
        <w:t>5</w:t>
      </w:r>
    </w:p>
    <w:p w:rsidR="001D4EBD" w:rsidRPr="001D4EBD" w:rsidRDefault="001D4EBD" w:rsidP="001D4EBD">
      <w:pPr>
        <w:spacing w:after="0" w:line="240" w:lineRule="auto"/>
        <w:rPr>
          <w:sz w:val="20"/>
          <w:szCs w:val="20"/>
        </w:rPr>
      </w:pPr>
      <w:r w:rsidRPr="001D4EBD">
        <w:rPr>
          <w:sz w:val="20"/>
          <w:szCs w:val="20"/>
        </w:rPr>
        <mc:AlternateContent>
          <mc:Choice Requires="wps">
            <w:drawing>
              <wp:anchor distT="0" distB="0" distL="114300" distR="114300" simplePos="0" relativeHeight="252593152" behindDoc="0" locked="0" layoutInCell="0" allowOverlap="1">
                <wp:simplePos x="0" y="0"/>
                <wp:positionH relativeFrom="column">
                  <wp:posOffset>4086860</wp:posOffset>
                </wp:positionH>
                <wp:positionV relativeFrom="paragraph">
                  <wp:posOffset>53340</wp:posOffset>
                </wp:positionV>
                <wp:extent cx="1352550" cy="0"/>
                <wp:effectExtent l="13970" t="60325" r="14605" b="53975"/>
                <wp:wrapNone/>
                <wp:docPr id="2465" name="Прямая соединительная линия 24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5255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2465" o:spid="_x0000_s1026" style="position:absolute;z-index:25259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1.8pt,4.2pt" to="428.3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" o:allowincell="f">
                <v:stroke endarrow="block"/>
              </v:line>
            </w:pict>
          </mc:Fallback>
        </mc:AlternateContent>
      </w:r>
      <w:r w:rsidRPr="001D4EBD">
        <w:rPr>
          <w:sz w:val="20"/>
          <w:szCs w:val="20"/>
        </w:rPr>
        <mc:AlternateContent>
          <mc:Choice Requires="wps">
            <w:drawing>
              <wp:anchor distT="0" distB="0" distL="114300" distR="114300" simplePos="0" relativeHeight="252587008" behindDoc="0" locked="0" layoutInCell="0" allowOverlap="1">
                <wp:simplePos x="0" y="0"/>
                <wp:positionH relativeFrom="column">
                  <wp:posOffset>4537710</wp:posOffset>
                </wp:positionH>
                <wp:positionV relativeFrom="paragraph">
                  <wp:posOffset>1722755</wp:posOffset>
                </wp:positionV>
                <wp:extent cx="450850" cy="450850"/>
                <wp:effectExtent l="7620" t="5715" r="8255" b="10160"/>
                <wp:wrapNone/>
                <wp:docPr id="2464" name="Овал 24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0850" cy="450850"/>
                        </a:xfrm>
                        <a:prstGeom prst="ellipse">
                          <a:avLst/>
                        </a:prstGeom>
                        <a:solidFill>
                          <a:srgbClr val="FFFFFF"/>
                        </a:solidFill>
                        <a:ln w="9525">
                          <a:solidFill>
                            <a:srgbClr val="000000"/>
                          </a:solidFill>
                          <a:round/>
                          <a:headEnd/>
                          <a:tailEnd/>
                        </a:ln>
                      </wps:spPr>
                      <wps:txbx>
                        <w:txbxContent>
                          <w:p w:rsidR="00054219" w:rsidRPr="00C47EF5" w:rsidRDefault="00054219" w:rsidP="001D4EBD">
                            <w:pPr>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Овал 2464" o:spid="_x0000_s1340" style="position:absolute;margin-left:357.3pt;margin-top:135.65pt;width:35.5pt;height:35.5pt;z-index:25258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" o:allowincell="f">
                <v:textbox>
                  <w:txbxContent>
                    <w:p w:rsidR="00054219" w:rsidRPr="00C47EF5" w:rsidRDefault="00054219" w:rsidP="001D4EBD">
                      <w:pPr>
                        <w:rPr>
                          <w:sz w:val="20"/>
                          <w:szCs w:val="20"/>
                        </w:rPr>
                      </w:pPr>
                    </w:p>
                  </w:txbxContent>
                </v:textbox>
              </v:oval>
            </w:pict>
          </mc:Fallback>
        </mc:AlternateContent>
      </w:r>
      <w:r w:rsidRPr="001D4EBD">
        <w:rPr>
          <w:sz w:val="20"/>
          <w:szCs w:val="20"/>
        </w:rPr>
        <mc:AlternateContent>
          <mc:Choice Requires="wps">
            <w:drawing>
              <wp:anchor distT="0" distB="0" distL="114300" distR="114300" simplePos="0" relativeHeight="252582912" behindDoc="0" locked="0" layoutInCell="0" allowOverlap="1">
                <wp:simplePos x="0" y="0"/>
                <wp:positionH relativeFrom="column">
                  <wp:posOffset>1201420</wp:posOffset>
                </wp:positionH>
                <wp:positionV relativeFrom="paragraph">
                  <wp:posOffset>1722755</wp:posOffset>
                </wp:positionV>
                <wp:extent cx="450850" cy="450850"/>
                <wp:effectExtent l="5080" t="5715" r="10795" b="10160"/>
                <wp:wrapNone/>
                <wp:docPr id="2463" name="Овал 24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0850" cy="450850"/>
                        </a:xfrm>
                        <a:prstGeom prst="ellipse">
                          <a:avLst/>
                        </a:prstGeom>
                        <a:solidFill>
                          <a:srgbClr val="FFFFFF"/>
                        </a:solidFill>
                        <a:ln w="9525">
                          <a:solidFill>
                            <a:srgbClr val="000000"/>
                          </a:solidFill>
                          <a:round/>
                          <a:headEnd/>
                          <a:tailEnd/>
                        </a:ln>
                      </wps:spPr>
                      <wps:txbx>
                        <w:txbxContent>
                          <w:p w:rsidR="00054219" w:rsidRPr="00C47EF5" w:rsidRDefault="00054219" w:rsidP="001D4EBD">
                            <w:pPr>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Овал 2463" o:spid="_x0000_s1341" style="position:absolute;margin-left:94.6pt;margin-top:135.65pt;width:35.5pt;height:35.5pt;z-index:25258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" o:allowincell="f">
                <v:textbox>
                  <w:txbxContent>
                    <w:p w:rsidR="00054219" w:rsidRPr="00C47EF5" w:rsidRDefault="00054219" w:rsidP="001D4EBD">
                      <w:pPr>
                        <w:rPr>
                          <w:sz w:val="20"/>
                          <w:szCs w:val="20"/>
                        </w:rPr>
                      </w:pPr>
                    </w:p>
                  </w:txbxContent>
                </v:textbox>
              </v:oval>
            </w:pict>
          </mc:Fallback>
        </mc:AlternateContent>
      </w:r>
      <w:r w:rsidRPr="001D4EBD">
        <w:rPr>
          <w:sz w:val="20"/>
          <w:szCs w:val="20"/>
        </w:rPr>
        <mc:AlternateContent>
          <mc:Choice Requires="wps">
            <w:drawing>
              <wp:anchor distT="0" distB="0" distL="114300" distR="114300" simplePos="0" relativeHeight="252591104" behindDoc="0" locked="0" layoutInCell="0" allowOverlap="1">
                <wp:simplePos x="0" y="0"/>
                <wp:positionH relativeFrom="column">
                  <wp:posOffset>389890</wp:posOffset>
                </wp:positionH>
                <wp:positionV relativeFrom="paragraph">
                  <wp:posOffset>53340</wp:posOffset>
                </wp:positionV>
                <wp:extent cx="450850" cy="450850"/>
                <wp:effectExtent l="12700" t="12700" r="12700" b="12700"/>
                <wp:wrapNone/>
                <wp:docPr id="2462" name="Овал 24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0850" cy="450850"/>
                        </a:xfrm>
                        <a:prstGeom prst="ellipse">
                          <a:avLst/>
                        </a:prstGeom>
                        <a:solidFill>
                          <a:srgbClr val="FFFFFF"/>
                        </a:solidFill>
                        <a:ln w="9525">
                          <a:solidFill>
                            <a:srgbClr val="000000"/>
                          </a:solidFill>
                          <a:round/>
                          <a:headEnd/>
                          <a:tailEnd/>
                        </a:ln>
                      </wps:spPr>
                      <wps:txbx>
                        <w:txbxContent>
                          <w:p w:rsidR="00054219" w:rsidRPr="00C47EF5" w:rsidRDefault="00054219" w:rsidP="001D4EBD">
                            <w:pPr>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Овал 2462" o:spid="_x0000_s1342" style="position:absolute;margin-left:30.7pt;margin-top:4.2pt;width:35.5pt;height:35.5pt;z-index:25259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" o:allowincell="f">
                <v:textbox>
                  <w:txbxContent>
                    <w:p w:rsidR="00054219" w:rsidRPr="00C47EF5" w:rsidRDefault="00054219" w:rsidP="001D4EBD">
                      <w:pPr>
                        <w:rPr>
                          <w:sz w:val="20"/>
                          <w:szCs w:val="20"/>
                        </w:rPr>
                      </w:pPr>
                    </w:p>
                  </w:txbxContent>
                </v:textbox>
              </v:oval>
            </w:pict>
          </mc:Fallback>
        </mc:AlternateContent>
      </w:r>
      <w:r w:rsidRPr="001D4EBD">
        <w:rPr>
          <w:sz w:val="20"/>
          <w:szCs w:val="20"/>
        </w:rPr>
        <mc:AlternateContent>
          <mc:Choice Requires="wps">
            <w:drawing>
              <wp:anchor distT="0" distB="0" distL="114300" distR="114300" simplePos="0" relativeHeight="252584960" behindDoc="0" locked="0" layoutInCell="0" allowOverlap="1">
                <wp:simplePos x="0" y="0"/>
                <wp:positionH relativeFrom="column">
                  <wp:posOffset>3726180</wp:posOffset>
                </wp:positionH>
                <wp:positionV relativeFrom="paragraph">
                  <wp:posOffset>9525</wp:posOffset>
                </wp:positionV>
                <wp:extent cx="450850" cy="450850"/>
                <wp:effectExtent l="5715" t="6985" r="10160" b="8890"/>
                <wp:wrapNone/>
                <wp:docPr id="2461" name="Овал 24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0850" cy="450850"/>
                        </a:xfrm>
                        <a:prstGeom prst="ellipse">
                          <a:avLst/>
                        </a:prstGeom>
                        <a:solidFill>
                          <a:srgbClr val="FFFFFF"/>
                        </a:solidFill>
                        <a:ln w="9525">
                          <a:solidFill>
                            <a:srgbClr val="000000"/>
                          </a:solidFill>
                          <a:round/>
                          <a:headEnd/>
                          <a:tailEnd/>
                        </a:ln>
                      </wps:spPr>
                      <wps:txbx>
                        <w:txbxContent>
                          <w:p w:rsidR="00054219" w:rsidRPr="00C47EF5" w:rsidRDefault="00054219" w:rsidP="001D4EBD">
                            <w:pPr>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Овал 2461" o:spid="_x0000_s1343" style="position:absolute;margin-left:293.4pt;margin-top:.75pt;width:35.5pt;height:35.5pt;z-index:25258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" o:allowincell="f">
                <v:textbox>
                  <w:txbxContent>
                    <w:p w:rsidR="00054219" w:rsidRPr="00C47EF5" w:rsidRDefault="00054219" w:rsidP="001D4EBD">
                      <w:pPr>
                        <w:rPr>
                          <w:sz w:val="20"/>
                          <w:szCs w:val="20"/>
                        </w:rPr>
                      </w:pPr>
                    </w:p>
                  </w:txbxContent>
                </v:textbox>
              </v:oval>
            </w:pict>
          </mc:Fallback>
        </mc:AlternateContent>
      </w:r>
      <w:r w:rsidRPr="001D4EBD">
        <w:rPr>
          <w:sz w:val="20"/>
          <w:szCs w:val="20"/>
        </w:rPr>
        <mc:AlternateContent>
          <mc:Choice Requires="wps">
            <w:drawing>
              <wp:anchor distT="0" distB="0" distL="114300" distR="114300" simplePos="0" relativeHeight="252585984" behindDoc="0" locked="0" layoutInCell="0" allowOverlap="1">
                <wp:simplePos x="0" y="0"/>
                <wp:positionH relativeFrom="column">
                  <wp:posOffset>5349240</wp:posOffset>
                </wp:positionH>
                <wp:positionV relativeFrom="paragraph">
                  <wp:posOffset>9525</wp:posOffset>
                </wp:positionV>
                <wp:extent cx="450850" cy="450850"/>
                <wp:effectExtent l="9525" t="6985" r="6350" b="8890"/>
                <wp:wrapNone/>
                <wp:docPr id="2460" name="Овал 24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0850" cy="450850"/>
                        </a:xfrm>
                        <a:prstGeom prst="ellipse">
                          <a:avLst/>
                        </a:prstGeom>
                        <a:solidFill>
                          <a:srgbClr val="FFFFFF"/>
                        </a:solidFill>
                        <a:ln w="9525">
                          <a:solidFill>
                            <a:srgbClr val="000000"/>
                          </a:solidFill>
                          <a:round/>
                          <a:headEnd/>
                          <a:tailEnd/>
                        </a:ln>
                      </wps:spPr>
                      <wps:txbx>
                        <w:txbxContent>
                          <w:p w:rsidR="00054219" w:rsidRPr="00C47EF5" w:rsidRDefault="00054219" w:rsidP="001D4EBD">
                            <w:pPr>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Овал 2460" o:spid="_x0000_s1344" style="position:absolute;margin-left:421.2pt;margin-top:.75pt;width:35.5pt;height:35.5pt;z-index:25258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" o:allowincell="f">
                <v:textbox>
                  <w:txbxContent>
                    <w:p w:rsidR="00054219" w:rsidRPr="00C47EF5" w:rsidRDefault="00054219" w:rsidP="001D4EBD">
                      <w:pPr>
                        <w:rPr>
                          <w:sz w:val="20"/>
                          <w:szCs w:val="20"/>
                        </w:rPr>
                      </w:pPr>
                    </w:p>
                  </w:txbxContent>
                </v:textbox>
              </v:oval>
            </w:pict>
          </mc:Fallback>
        </mc:AlternateContent>
      </w:r>
      <w:r w:rsidRPr="001D4EBD">
        <w:rPr>
          <w:sz w:val="20"/>
          <w:szCs w:val="20"/>
        </w:rPr>
        <mc:AlternateContent>
          <mc:Choice Requires="wps">
            <w:drawing>
              <wp:anchor distT="0" distB="0" distL="114300" distR="114300" simplePos="0" relativeHeight="252579840" behindDoc="0" locked="0" layoutInCell="0" allowOverlap="1">
                <wp:simplePos x="0" y="0"/>
                <wp:positionH relativeFrom="column">
                  <wp:posOffset>2103120</wp:posOffset>
                </wp:positionH>
                <wp:positionV relativeFrom="paragraph">
                  <wp:posOffset>9525</wp:posOffset>
                </wp:positionV>
                <wp:extent cx="450850" cy="450850"/>
                <wp:effectExtent l="11430" t="6985" r="13970" b="8890"/>
                <wp:wrapNone/>
                <wp:docPr id="2459" name="Овал 24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0850" cy="450850"/>
                        </a:xfrm>
                        <a:prstGeom prst="ellipse">
                          <a:avLst/>
                        </a:prstGeom>
                        <a:solidFill>
                          <a:srgbClr val="FFFFFF"/>
                        </a:solidFill>
                        <a:ln w="9525">
                          <a:solidFill>
                            <a:srgbClr val="000000"/>
                          </a:solidFill>
                          <a:round/>
                          <a:headEnd/>
                          <a:tailEnd/>
                        </a:ln>
                      </wps:spPr>
                      <wps:txbx>
                        <w:txbxContent>
                          <w:p w:rsidR="00054219" w:rsidRPr="00C47EF5" w:rsidRDefault="00054219" w:rsidP="001D4EBD">
                            <w:pPr>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Овал 2459" o:spid="_x0000_s1345" style="position:absolute;margin-left:165.6pt;margin-top:.75pt;width:35.5pt;height:35.5pt;z-index:25257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" o:allowincell="f">
                <v:textbox>
                  <w:txbxContent>
                    <w:p w:rsidR="00054219" w:rsidRPr="00C47EF5" w:rsidRDefault="00054219" w:rsidP="001D4EBD">
                      <w:pPr>
                        <w:rPr>
                          <w:sz w:val="20"/>
                          <w:szCs w:val="20"/>
                        </w:rPr>
                      </w:pPr>
                    </w:p>
                  </w:txbxContent>
                </v:textbox>
              </v:oval>
            </w:pict>
          </mc:Fallback>
        </mc:AlternateContent>
      </w:r>
      <w:r w:rsidRPr="001D4EBD">
        <w:rPr>
          <w:sz w:val="20"/>
          <w:szCs w:val="20"/>
        </w:rPr>
        <mc:AlternateContent>
          <mc:Choice Requires="wps">
            <w:drawing>
              <wp:anchor distT="0" distB="0" distL="114300" distR="114300" simplePos="0" relativeHeight="252578816" behindDoc="0" locked="0" layoutInCell="0" allowOverlap="1">
                <wp:simplePos x="0" y="0"/>
                <wp:positionH relativeFrom="column">
                  <wp:posOffset>1201420</wp:posOffset>
                </wp:positionH>
                <wp:positionV relativeFrom="paragraph">
                  <wp:posOffset>821055</wp:posOffset>
                </wp:positionV>
                <wp:extent cx="450850" cy="450850"/>
                <wp:effectExtent l="5080" t="8890" r="10795" b="6985"/>
                <wp:wrapNone/>
                <wp:docPr id="2458" name="Овал 24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0850" cy="450850"/>
                        </a:xfrm>
                        <a:prstGeom prst="ellipse">
                          <a:avLst/>
                        </a:prstGeom>
                        <a:solidFill>
                          <a:srgbClr val="FFFFFF"/>
                        </a:solidFill>
                        <a:ln w="9525">
                          <a:solidFill>
                            <a:srgbClr val="000000"/>
                          </a:solidFill>
                          <a:round/>
                          <a:headEnd/>
                          <a:tailEnd/>
                        </a:ln>
                      </wps:spPr>
                      <wps:txbx>
                        <w:txbxContent>
                          <w:p w:rsidR="00054219" w:rsidRPr="00C47EF5" w:rsidRDefault="00054219" w:rsidP="001D4EBD">
                            <w:pPr>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Овал 2458" o:spid="_x0000_s1346" style="position:absolute;margin-left:94.6pt;margin-top:64.65pt;width:35.5pt;height:35.5pt;z-index:25257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" o:allowincell="f">
                <v:textbox>
                  <w:txbxContent>
                    <w:p w:rsidR="00054219" w:rsidRPr="00C47EF5" w:rsidRDefault="00054219" w:rsidP="001D4EBD">
                      <w:pPr>
                        <w:rPr>
                          <w:sz w:val="20"/>
                          <w:szCs w:val="20"/>
                        </w:rPr>
                      </w:pPr>
                    </w:p>
                  </w:txbxContent>
                </v:textbox>
              </v:oval>
            </w:pict>
          </mc:Fallback>
        </mc:AlternateContent>
      </w:r>
      <w:r w:rsidRPr="001D4EBD">
        <w:rPr>
          <w:sz w:val="20"/>
          <w:szCs w:val="20"/>
        </w:rPr>
        <w:t xml:space="preserve">                   </w:t>
      </w:r>
      <w:r w:rsidRPr="001D4EBD">
        <w:rPr>
          <w:sz w:val="20"/>
          <w:szCs w:val="20"/>
          <w:lang w:val="en-US"/>
        </w:rPr>
        <w:t>r</w:t>
      </w:r>
      <w:r w:rsidRPr="001D4EBD">
        <w:rPr>
          <w:sz w:val="20"/>
          <w:szCs w:val="20"/>
          <w:vertAlign w:val="subscript"/>
        </w:rPr>
        <w:t>5</w:t>
      </w:r>
      <w:r w:rsidRPr="001D4EBD">
        <w:rPr>
          <w:sz w:val="20"/>
          <w:szCs w:val="20"/>
        </w:rPr>
        <w:t xml:space="preserve">                                                                               </w:t>
      </w:r>
    </w:p>
    <w:p w:rsidR="001D4EBD" w:rsidRPr="001D4EBD" w:rsidRDefault="001D4EBD" w:rsidP="001D4EBD">
      <w:pPr>
        <w:spacing w:after="0" w:line="240" w:lineRule="auto"/>
        <w:rPr>
          <w:sz w:val="20"/>
          <w:szCs w:val="20"/>
        </w:rPr>
      </w:pPr>
      <w:r w:rsidRPr="001D4EBD">
        <w:rPr>
          <w:sz w:val="20"/>
          <w:szCs w:val="20"/>
        </w:rPr>
        <mc:AlternateContent>
          <mc:Choice Requires="wps">
            <w:drawing>
              <wp:anchor distT="0" distB="0" distL="114300" distR="114300" simplePos="0" relativeHeight="252592128" behindDoc="0" locked="0" layoutInCell="0" allowOverlap="1">
                <wp:simplePos x="0" y="0"/>
                <wp:positionH relativeFrom="column">
                  <wp:posOffset>840740</wp:posOffset>
                </wp:positionH>
                <wp:positionV relativeFrom="paragraph">
                  <wp:posOffset>29210</wp:posOffset>
                </wp:positionV>
                <wp:extent cx="1262380" cy="0"/>
                <wp:effectExtent l="6350" t="59055" r="17145" b="55245"/>
                <wp:wrapNone/>
                <wp:docPr id="2457" name="Прямая соединительная линия 24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6238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2457" o:spid="_x0000_s1026" style="position:absolute;z-index:25259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6.2pt,2.3pt" to="165.6pt,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" o:allowincell="f">
                <v:stroke endarrow="block"/>
              </v:line>
            </w:pict>
          </mc:Fallback>
        </mc:AlternateContent>
      </w:r>
      <w:r w:rsidRPr="001D4EBD">
        <w:rPr>
          <w:sz w:val="20"/>
          <w:szCs w:val="20"/>
        </w:rPr>
        <mc:AlternateContent>
          <mc:Choice Requires="wps">
            <w:drawing>
              <wp:anchor distT="0" distB="0" distL="114300" distR="114300" simplePos="0" relativeHeight="252590080" behindDoc="0" locked="0" layoutInCell="0" allowOverlap="1">
                <wp:simplePos x="0" y="0"/>
                <wp:positionH relativeFrom="column">
                  <wp:posOffset>4191000</wp:posOffset>
                </wp:positionH>
                <wp:positionV relativeFrom="paragraph">
                  <wp:posOffset>29210</wp:posOffset>
                </wp:positionV>
                <wp:extent cx="1152525" cy="635"/>
                <wp:effectExtent l="13335" t="59055" r="15240" b="54610"/>
                <wp:wrapNone/>
                <wp:docPr id="2456" name="Полилиния 245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52525" cy="635"/>
                        </a:xfrm>
                        <a:custGeom>
                          <a:avLst/>
                          <a:gdLst>
                            <a:gd name="T0" fmla="*/ 0 w 1815"/>
                            <a:gd name="T1" fmla="*/ 0 h 1"/>
                            <a:gd name="T2" fmla="*/ 1815 w 1815"/>
                            <a:gd name="T3" fmla="*/ 0 h 1"/>
                          </a:gdLst>
                          <a:ahLst/>
                          <a:cxnLst>
                            <a:cxn ang="0">
                              <a:pos x="T0" y="T1"/>
                            </a:cxn>
                            <a:cxn ang="0">
                              <a:pos x="T2" y="T3"/>
                            </a:cxn>
                          </a:cxnLst>
                          <a:rect l="0" t="0" r="r" b="b"/>
                          <a:pathLst>
                            <a:path w="1815" h="1">
                              <a:moveTo>
                                <a:pt x="0" y="0"/>
                              </a:moveTo>
                              <a:lnTo>
                                <a:pt x="1815" y="0"/>
                              </a:lnTo>
                            </a:path>
                          </a:pathLst>
                        </a:custGeom>
                        <a:noFill/>
                        <a:ln w="9525">
                          <a:solidFill>
                            <a:srgbClr val="000000"/>
                          </a:solidFill>
                          <a:round/>
                          <a:headEnd type="non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id="Полилиния 2456" o:spid="_x0000_s1026" style="position:absolute;z-index:25259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330pt,2.3pt,420.75pt,2.3pt" coordsize="181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" o:allowincell="f" filled="f">
                <v:stroke endarrow="block"/>
                <v:path arrowok="t" o:connecttype="custom" o:connectlocs="0,0;1152525,0" o:connectangles="0,0"/>
              </v:polyline>
            </w:pict>
          </mc:Fallback>
        </mc:AlternateContent>
      </w:r>
      <w:r w:rsidRPr="001D4EBD">
        <w:rPr>
          <w:sz w:val="20"/>
          <w:szCs w:val="20"/>
        </w:rPr>
        <mc:AlternateContent>
          <mc:Choice Requires="wps">
            <w:drawing>
              <wp:anchor distT="0" distB="0" distL="114300" distR="114300" simplePos="0" relativeHeight="252580864" behindDoc="0" locked="0" layoutInCell="0" allowOverlap="1">
                <wp:simplePos x="0" y="0"/>
                <wp:positionH relativeFrom="column">
                  <wp:posOffset>1619250</wp:posOffset>
                </wp:positionH>
                <wp:positionV relativeFrom="paragraph">
                  <wp:posOffset>191135</wp:posOffset>
                </wp:positionV>
                <wp:extent cx="542925" cy="542925"/>
                <wp:effectExtent l="13335" t="49530" r="53340" b="7620"/>
                <wp:wrapNone/>
                <wp:docPr id="2455" name="Полилиния 24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42925" cy="542925"/>
                        </a:xfrm>
                        <a:custGeom>
                          <a:avLst/>
                          <a:gdLst>
                            <a:gd name="T0" fmla="*/ 0 w 855"/>
                            <a:gd name="T1" fmla="*/ 855 h 855"/>
                            <a:gd name="T2" fmla="*/ 855 w 855"/>
                            <a:gd name="T3" fmla="*/ 0 h 855"/>
                          </a:gdLst>
                          <a:ahLst/>
                          <a:cxnLst>
                            <a:cxn ang="0">
                              <a:pos x="T0" y="T1"/>
                            </a:cxn>
                            <a:cxn ang="0">
                              <a:pos x="T2" y="T3"/>
                            </a:cxn>
                          </a:cxnLst>
                          <a:rect l="0" t="0" r="r" b="b"/>
                          <a:pathLst>
                            <a:path w="855" h="855">
                              <a:moveTo>
                                <a:pt x="0" y="855"/>
                              </a:moveTo>
                              <a:lnTo>
                                <a:pt x="855" y="0"/>
                              </a:lnTo>
                            </a:path>
                          </a:pathLst>
                        </a:custGeom>
                        <a:noFill/>
                        <a:ln w="9525">
                          <a:solidFill>
                            <a:srgbClr val="000000"/>
                          </a:solidFill>
                          <a:round/>
                          <a:headEnd type="non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id="Полилиния 2455" o:spid="_x0000_s1026" style="position:absolute;z-index:25258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127.5pt,57.8pt,170.25pt,15.05pt" coordsize="855,8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" o:allowincell="f" filled="f">
                <v:stroke endarrow="block"/>
                <v:path arrowok="t" o:connecttype="custom" o:connectlocs="0,542925;542925,0" o:connectangles="0,0"/>
              </v:polyline>
            </w:pict>
          </mc:Fallback>
        </mc:AlternateContent>
      </w:r>
      <w:r w:rsidRPr="001D4EBD">
        <w:rPr>
          <w:sz w:val="20"/>
          <w:szCs w:val="20"/>
        </w:rPr>
        <mc:AlternateContent>
          <mc:Choice Requires="wps">
            <w:drawing>
              <wp:anchor distT="0" distB="0" distL="114300" distR="114300" simplePos="0" relativeHeight="252577792" behindDoc="0" locked="0" layoutInCell="0" allowOverlap="1">
                <wp:simplePos x="0" y="0"/>
                <wp:positionH relativeFrom="column">
                  <wp:posOffset>819150</wp:posOffset>
                </wp:positionH>
                <wp:positionV relativeFrom="paragraph">
                  <wp:posOffset>153035</wp:posOffset>
                </wp:positionV>
                <wp:extent cx="447675" cy="514350"/>
                <wp:effectExtent l="13335" t="11430" r="53340" b="45720"/>
                <wp:wrapNone/>
                <wp:docPr id="2454" name="Полилиния 24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47675" cy="514350"/>
                        </a:xfrm>
                        <a:custGeom>
                          <a:avLst/>
                          <a:gdLst>
                            <a:gd name="T0" fmla="*/ 0 w 705"/>
                            <a:gd name="T1" fmla="*/ 0 h 810"/>
                            <a:gd name="T2" fmla="*/ 705 w 705"/>
                            <a:gd name="T3" fmla="*/ 810 h 810"/>
                          </a:gdLst>
                          <a:ahLst/>
                          <a:cxnLst>
                            <a:cxn ang="0">
                              <a:pos x="T0" y="T1"/>
                            </a:cxn>
                            <a:cxn ang="0">
                              <a:pos x="T2" y="T3"/>
                            </a:cxn>
                          </a:cxnLst>
                          <a:rect l="0" t="0" r="r" b="b"/>
                          <a:pathLst>
                            <a:path w="705" h="810">
                              <a:moveTo>
                                <a:pt x="0" y="0"/>
                              </a:moveTo>
                              <a:lnTo>
                                <a:pt x="705" y="810"/>
                              </a:lnTo>
                            </a:path>
                          </a:pathLst>
                        </a:custGeom>
                        <a:noFill/>
                        <a:ln w="9525">
                          <a:solidFill>
                            <a:srgbClr val="000000"/>
                          </a:solidFill>
                          <a:round/>
                          <a:headEnd type="non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id="Полилиния 2454" o:spid="_x0000_s1026" style="position:absolute;z-index:25257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64.5pt,12.05pt,99.75pt,52.55pt" coordsize="705,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" o:allowincell="f" filled="f">
                <v:stroke endarrow="block"/>
                <v:path arrowok="t" o:connecttype="custom" o:connectlocs="0,0;447675,514350" o:connectangles="0,0"/>
              </v:polyline>
            </w:pict>
          </mc:Fallback>
        </mc:AlternateContent>
      </w:r>
      <w:r w:rsidRPr="001D4EBD">
        <w:rPr>
          <w:sz w:val="20"/>
          <w:szCs w:val="20"/>
        </w:rPr>
        <w:t xml:space="preserve">                                                                                           </w:t>
      </w:r>
      <w:r w:rsidRPr="001D4EBD">
        <w:rPr>
          <w:sz w:val="20"/>
          <w:szCs w:val="20"/>
          <w:lang w:val="en-US"/>
        </w:rPr>
        <w:t>r</w:t>
      </w:r>
      <w:r w:rsidRPr="001D4EBD">
        <w:rPr>
          <w:sz w:val="20"/>
          <w:szCs w:val="20"/>
          <w:vertAlign w:val="subscript"/>
        </w:rPr>
        <w:t>1</w:t>
      </w:r>
      <w:r w:rsidRPr="001D4EBD">
        <w:rPr>
          <w:sz w:val="20"/>
          <w:szCs w:val="20"/>
          <w:lang w:val="en-US"/>
        </w:rPr>
        <w:t>r</w:t>
      </w:r>
      <w:r w:rsidRPr="001D4EBD">
        <w:rPr>
          <w:sz w:val="20"/>
          <w:szCs w:val="20"/>
          <w:vertAlign w:val="subscript"/>
        </w:rPr>
        <w:t>2</w:t>
      </w:r>
    </w:p>
    <w:p w:rsidR="001D4EBD" w:rsidRPr="001D4EBD" w:rsidRDefault="001D4EBD" w:rsidP="001D4EBD">
      <w:pPr>
        <w:spacing w:after="0" w:line="240" w:lineRule="auto"/>
        <w:rPr>
          <w:sz w:val="20"/>
          <w:szCs w:val="20"/>
        </w:rPr>
      </w:pPr>
      <w:r w:rsidRPr="001D4EBD">
        <w:rPr>
          <w:sz w:val="20"/>
          <w:szCs w:val="20"/>
        </w:rPr>
        <mc:AlternateContent>
          <mc:Choice Requires="wps">
            <w:drawing>
              <wp:anchor distT="0" distB="0" distL="114300" distR="114300" simplePos="0" relativeHeight="252588032" behindDoc="0" locked="0" layoutInCell="0" allowOverlap="1">
                <wp:simplePos x="0" y="0"/>
                <wp:positionH relativeFrom="column">
                  <wp:posOffset>4086860</wp:posOffset>
                </wp:positionH>
                <wp:positionV relativeFrom="paragraph">
                  <wp:posOffset>5080</wp:posOffset>
                </wp:positionV>
                <wp:extent cx="628015" cy="1315085"/>
                <wp:effectExtent l="13970" t="10160" r="53340" b="36830"/>
                <wp:wrapNone/>
                <wp:docPr id="2453" name="Полилиния 24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28015" cy="1315085"/>
                        </a:xfrm>
                        <a:custGeom>
                          <a:avLst/>
                          <a:gdLst>
                            <a:gd name="T0" fmla="*/ 0 w 989"/>
                            <a:gd name="T1" fmla="*/ 0 h 2071"/>
                            <a:gd name="T2" fmla="*/ 989 w 989"/>
                            <a:gd name="T3" fmla="*/ 2071 h 2071"/>
                          </a:gdLst>
                          <a:ahLst/>
                          <a:cxnLst>
                            <a:cxn ang="0">
                              <a:pos x="T0" y="T1"/>
                            </a:cxn>
                            <a:cxn ang="0">
                              <a:pos x="T2" y="T3"/>
                            </a:cxn>
                          </a:cxnLst>
                          <a:rect l="0" t="0" r="r" b="b"/>
                          <a:pathLst>
                            <a:path w="989" h="2071">
                              <a:moveTo>
                                <a:pt x="0" y="0"/>
                              </a:moveTo>
                              <a:lnTo>
                                <a:pt x="989" y="2071"/>
                              </a:lnTo>
                            </a:path>
                          </a:pathLst>
                        </a:custGeom>
                        <a:noFill/>
                        <a:ln w="9525">
                          <a:solidFill>
                            <a:srgbClr val="000000"/>
                          </a:solidFill>
                          <a:round/>
                          <a:headEnd type="non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id="Полилиния 2453" o:spid="_x0000_s1026" style="position:absolute;z-index:25258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321.8pt,.4pt,371.25pt,103.95pt" coordsize="989,20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" o:allowincell="f" filled="f">
                <v:stroke endarrow="block"/>
                <v:path arrowok="t" o:connecttype="custom" o:connectlocs="0,0;628015,1315085" o:connectangles="0,0"/>
              </v:polyline>
            </w:pict>
          </mc:Fallback>
        </mc:AlternateContent>
      </w:r>
      <w:r w:rsidRPr="001D4EBD">
        <w:rPr>
          <w:sz w:val="20"/>
          <w:szCs w:val="20"/>
        </w:rPr>
        <mc:AlternateContent>
          <mc:Choice Requires="wps">
            <w:drawing>
              <wp:anchor distT="0" distB="0" distL="114300" distR="114300" simplePos="0" relativeHeight="252589056" behindDoc="0" locked="0" layoutInCell="0" allowOverlap="1">
                <wp:simplePos x="0" y="0"/>
                <wp:positionH relativeFrom="column">
                  <wp:posOffset>4898390</wp:posOffset>
                </wp:positionH>
                <wp:positionV relativeFrom="paragraph">
                  <wp:posOffset>5080</wp:posOffset>
                </wp:positionV>
                <wp:extent cx="541020" cy="1352550"/>
                <wp:effectExtent l="6350" t="38735" r="52705" b="8890"/>
                <wp:wrapNone/>
                <wp:docPr id="2452" name="Полилиния 24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41020" cy="1352550"/>
                        </a:xfrm>
                        <a:custGeom>
                          <a:avLst/>
                          <a:gdLst>
                            <a:gd name="T0" fmla="*/ 0 w 1905"/>
                            <a:gd name="T1" fmla="*/ 2355 h 2355"/>
                            <a:gd name="T2" fmla="*/ 1905 w 1905"/>
                            <a:gd name="T3" fmla="*/ 0 h 2355"/>
                          </a:gdLst>
                          <a:ahLst/>
                          <a:cxnLst>
                            <a:cxn ang="0">
                              <a:pos x="T0" y="T1"/>
                            </a:cxn>
                            <a:cxn ang="0">
                              <a:pos x="T2" y="T3"/>
                            </a:cxn>
                          </a:cxnLst>
                          <a:rect l="0" t="0" r="r" b="b"/>
                          <a:pathLst>
                            <a:path w="1905" h="2355">
                              <a:moveTo>
                                <a:pt x="0" y="2355"/>
                              </a:moveTo>
                              <a:lnTo>
                                <a:pt x="1905" y="0"/>
                              </a:lnTo>
                            </a:path>
                          </a:pathLst>
                        </a:custGeom>
                        <a:noFill/>
                        <a:ln w="9525">
                          <a:solidFill>
                            <a:srgbClr val="000000"/>
                          </a:solidFill>
                          <a:round/>
                          <a:headEnd type="non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Полилиния 2452" o:spid="_x0000_s1026" style="position:absolute;margin-left:385.7pt;margin-top:.4pt;width:42.6pt;height:106.5pt;z-index:25258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905,23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" o:allowincell="f" path="m,2355l1905,e" filled="f">
                <v:stroke endarrow="block"/>
                <v:path arrowok="t" o:connecttype="custom" o:connectlocs="0,1352550;541020,0" o:connectangles="0,0"/>
              </v:shape>
            </w:pict>
          </mc:Fallback>
        </mc:AlternateContent>
      </w:r>
      <w:r w:rsidRPr="001D4EBD">
        <w:rPr>
          <w:sz w:val="20"/>
          <w:szCs w:val="20"/>
        </w:rPr>
        <w:t xml:space="preserve">            </w:t>
      </w:r>
      <w:r w:rsidRPr="001D4EBD">
        <w:rPr>
          <w:sz w:val="20"/>
          <w:szCs w:val="20"/>
          <w:lang w:val="en-US"/>
        </w:rPr>
        <w:t>r</w:t>
      </w:r>
      <w:r w:rsidRPr="001D4EBD">
        <w:rPr>
          <w:sz w:val="20"/>
          <w:szCs w:val="20"/>
          <w:vertAlign w:val="subscript"/>
        </w:rPr>
        <w:t>1</w:t>
      </w:r>
      <w:r w:rsidRPr="001D4EBD">
        <w:rPr>
          <w:sz w:val="20"/>
          <w:szCs w:val="20"/>
        </w:rPr>
        <w:t xml:space="preserve">             </w:t>
      </w:r>
      <w:r w:rsidRPr="001D4EBD">
        <w:rPr>
          <w:sz w:val="20"/>
          <w:szCs w:val="20"/>
          <w:lang w:val="en-US"/>
        </w:rPr>
        <w:t>r</w:t>
      </w:r>
      <w:r w:rsidRPr="001D4EBD">
        <w:rPr>
          <w:sz w:val="20"/>
          <w:szCs w:val="20"/>
          <w:vertAlign w:val="subscript"/>
        </w:rPr>
        <w:t xml:space="preserve">2                                                                                        </w:t>
      </w:r>
    </w:p>
    <w:p w:rsidR="001D4EBD" w:rsidRPr="001D4EBD" w:rsidRDefault="001D4EBD" w:rsidP="001D4EBD">
      <w:pPr>
        <w:spacing w:after="0" w:line="240" w:lineRule="auto"/>
        <w:rPr>
          <w:sz w:val="20"/>
          <w:szCs w:val="20"/>
        </w:rPr>
      </w:pPr>
    </w:p>
    <w:p w:rsidR="001D4EBD" w:rsidRPr="001D4EBD" w:rsidRDefault="001D4EBD" w:rsidP="001D4EBD">
      <w:pPr>
        <w:spacing w:after="0" w:line="240" w:lineRule="auto"/>
        <w:rPr>
          <w:sz w:val="20"/>
          <w:szCs w:val="20"/>
        </w:rPr>
      </w:pPr>
      <w:r w:rsidRPr="001D4EBD">
        <w:rPr>
          <w:sz w:val="20"/>
          <w:szCs w:val="20"/>
        </w:rPr>
        <w:t xml:space="preserve">                                                         =&gt;                </w:t>
      </w:r>
      <w:r w:rsidRPr="001D4EBD">
        <w:rPr>
          <w:sz w:val="20"/>
          <w:szCs w:val="20"/>
          <w:lang w:val="en-US"/>
        </w:rPr>
        <w:t>r</w:t>
      </w:r>
      <w:r w:rsidRPr="001D4EBD">
        <w:rPr>
          <w:sz w:val="20"/>
          <w:szCs w:val="20"/>
          <w:vertAlign w:val="subscript"/>
        </w:rPr>
        <w:t>1</w:t>
      </w:r>
      <w:r w:rsidRPr="001D4EBD">
        <w:rPr>
          <w:sz w:val="20"/>
          <w:szCs w:val="20"/>
          <w:lang w:val="en-US"/>
        </w:rPr>
        <w:t>r</w:t>
      </w:r>
      <w:r w:rsidRPr="001D4EBD">
        <w:rPr>
          <w:sz w:val="20"/>
          <w:szCs w:val="20"/>
          <w:vertAlign w:val="subscript"/>
        </w:rPr>
        <w:t xml:space="preserve">3                                      </w:t>
      </w:r>
      <w:r w:rsidRPr="001D4EBD">
        <w:rPr>
          <w:sz w:val="20"/>
          <w:szCs w:val="20"/>
          <w:lang w:val="en-US"/>
        </w:rPr>
        <w:t>r</w:t>
      </w:r>
      <w:r w:rsidRPr="001D4EBD">
        <w:rPr>
          <w:sz w:val="20"/>
          <w:szCs w:val="20"/>
          <w:vertAlign w:val="subscript"/>
        </w:rPr>
        <w:t>4</w:t>
      </w:r>
      <w:r w:rsidRPr="001D4EBD">
        <w:rPr>
          <w:sz w:val="20"/>
          <w:szCs w:val="20"/>
          <w:lang w:val="en-US"/>
        </w:rPr>
        <w:t>r</w:t>
      </w:r>
      <w:r w:rsidRPr="001D4EBD">
        <w:rPr>
          <w:sz w:val="20"/>
          <w:szCs w:val="20"/>
          <w:vertAlign w:val="subscript"/>
        </w:rPr>
        <w:t>2</w:t>
      </w:r>
    </w:p>
    <w:p w:rsidR="001D4EBD" w:rsidRPr="001D4EBD" w:rsidRDefault="001D4EBD" w:rsidP="001D4EBD">
      <w:pPr>
        <w:spacing w:after="0" w:line="240" w:lineRule="auto"/>
        <w:rPr>
          <w:sz w:val="20"/>
          <w:szCs w:val="20"/>
        </w:rPr>
      </w:pPr>
    </w:p>
    <w:p w:rsidR="001D4EBD" w:rsidRPr="001D4EBD" w:rsidRDefault="001D4EBD" w:rsidP="001D4EBD">
      <w:pPr>
        <w:spacing w:after="0" w:line="240" w:lineRule="auto"/>
        <w:rPr>
          <w:sz w:val="20"/>
          <w:szCs w:val="20"/>
        </w:rPr>
      </w:pPr>
      <w:r w:rsidRPr="001D4EBD">
        <w:rPr>
          <w:sz w:val="20"/>
          <w:szCs w:val="20"/>
        </w:rPr>
        <mc:AlternateContent>
          <mc:Choice Requires="wps">
            <w:drawing>
              <wp:anchor distT="0" distB="0" distL="114300" distR="114300" simplePos="0" relativeHeight="252581888" behindDoc="0" locked="0" layoutInCell="0" allowOverlap="1">
                <wp:simplePos x="0" y="0"/>
                <wp:positionH relativeFrom="column">
                  <wp:posOffset>1323975</wp:posOffset>
                </wp:positionH>
                <wp:positionV relativeFrom="paragraph">
                  <wp:posOffset>26035</wp:posOffset>
                </wp:positionV>
                <wp:extent cx="635" cy="476250"/>
                <wp:effectExtent l="60960" t="17780" r="52705" b="10795"/>
                <wp:wrapNone/>
                <wp:docPr id="2451" name="Полилиния 245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 cy="476250"/>
                        </a:xfrm>
                        <a:custGeom>
                          <a:avLst/>
                          <a:gdLst>
                            <a:gd name="T0" fmla="*/ 0 w 1"/>
                            <a:gd name="T1" fmla="*/ 750 h 750"/>
                            <a:gd name="T2" fmla="*/ 0 w 1"/>
                            <a:gd name="T3" fmla="*/ 0 h 750"/>
                          </a:gdLst>
                          <a:ahLst/>
                          <a:cxnLst>
                            <a:cxn ang="0">
                              <a:pos x="T0" y="T1"/>
                            </a:cxn>
                            <a:cxn ang="0">
                              <a:pos x="T2" y="T3"/>
                            </a:cxn>
                          </a:cxnLst>
                          <a:rect l="0" t="0" r="r" b="b"/>
                          <a:pathLst>
                            <a:path w="1" h="750">
                              <a:moveTo>
                                <a:pt x="0" y="750"/>
                              </a:moveTo>
                              <a:lnTo>
                                <a:pt x="0" y="0"/>
                              </a:lnTo>
                            </a:path>
                          </a:pathLst>
                        </a:custGeom>
                        <a:noFill/>
                        <a:ln w="9525">
                          <a:solidFill>
                            <a:srgbClr val="000000"/>
                          </a:solidFill>
                          <a:round/>
                          <a:headEnd type="non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id="Полилиния 2451" o:spid="_x0000_s1026" style="position:absolute;z-index:25258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104.25pt,39.55pt,104.25pt,2.05pt" coordsize="1,7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" o:allowincell="f" filled="f">
                <v:stroke endarrow="block"/>
                <v:path arrowok="t" o:connecttype="custom" o:connectlocs="0,476250;0,0" o:connectangles="0,0"/>
              </v:polyline>
            </w:pict>
          </mc:Fallback>
        </mc:AlternateContent>
      </w:r>
      <w:r w:rsidRPr="001D4EBD">
        <w:rPr>
          <w:sz w:val="20"/>
          <w:szCs w:val="20"/>
        </w:rPr>
        <mc:AlternateContent>
          <mc:Choice Requires="wps">
            <w:drawing>
              <wp:anchor distT="0" distB="0" distL="114300" distR="114300" simplePos="0" relativeHeight="252583936" behindDoc="0" locked="0" layoutInCell="0" allowOverlap="1">
                <wp:simplePos x="0" y="0"/>
                <wp:positionH relativeFrom="column">
                  <wp:posOffset>1504950</wp:posOffset>
                </wp:positionH>
                <wp:positionV relativeFrom="paragraph">
                  <wp:posOffset>26035</wp:posOffset>
                </wp:positionV>
                <wp:extent cx="635" cy="466725"/>
                <wp:effectExtent l="60960" t="8255" r="52705" b="20320"/>
                <wp:wrapNone/>
                <wp:docPr id="2450" name="Полилиния 24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 cy="466725"/>
                        </a:xfrm>
                        <a:custGeom>
                          <a:avLst/>
                          <a:gdLst>
                            <a:gd name="T0" fmla="*/ 0 w 1"/>
                            <a:gd name="T1" fmla="*/ 0 h 735"/>
                            <a:gd name="T2" fmla="*/ 0 w 1"/>
                            <a:gd name="T3" fmla="*/ 735 h 735"/>
                          </a:gdLst>
                          <a:ahLst/>
                          <a:cxnLst>
                            <a:cxn ang="0">
                              <a:pos x="T0" y="T1"/>
                            </a:cxn>
                            <a:cxn ang="0">
                              <a:pos x="T2" y="T3"/>
                            </a:cxn>
                          </a:cxnLst>
                          <a:rect l="0" t="0" r="r" b="b"/>
                          <a:pathLst>
                            <a:path w="1" h="735">
                              <a:moveTo>
                                <a:pt x="0" y="0"/>
                              </a:moveTo>
                              <a:lnTo>
                                <a:pt x="0" y="735"/>
                              </a:lnTo>
                            </a:path>
                          </a:pathLst>
                        </a:custGeom>
                        <a:noFill/>
                        <a:ln w="9525">
                          <a:solidFill>
                            <a:srgbClr val="000000"/>
                          </a:solidFill>
                          <a:round/>
                          <a:headEnd type="non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id="Полилиния 2450" o:spid="_x0000_s1026" style="position:absolute;z-index:25258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118.5pt,2.05pt,118.5pt,38.8pt" coordsize="1,7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" o:allowincell="f" filled="f">
                <v:stroke endarrow="block"/>
                <v:path arrowok="t" o:connecttype="custom" o:connectlocs="0,0;0,466725" o:connectangles="0,0"/>
              </v:polyline>
            </w:pict>
          </mc:Fallback>
        </mc:AlternateContent>
      </w:r>
      <w:r w:rsidRPr="001D4EBD">
        <w:rPr>
          <w:sz w:val="20"/>
          <w:szCs w:val="20"/>
        </w:rPr>
        <w:t xml:space="preserve">        </w:t>
      </w:r>
      <w:r w:rsidRPr="001D4EBD">
        <w:rPr>
          <w:sz w:val="20"/>
          <w:szCs w:val="20"/>
          <w:lang w:val="en-US"/>
        </w:rPr>
        <w:t>r</w:t>
      </w:r>
      <w:r w:rsidRPr="001D4EBD">
        <w:rPr>
          <w:sz w:val="20"/>
          <w:szCs w:val="20"/>
          <w:vertAlign w:val="subscript"/>
        </w:rPr>
        <w:t xml:space="preserve">4                          </w:t>
      </w:r>
      <w:r w:rsidRPr="001D4EBD">
        <w:rPr>
          <w:sz w:val="20"/>
          <w:szCs w:val="20"/>
        </w:rPr>
        <w:t xml:space="preserve">   </w:t>
      </w:r>
      <w:r w:rsidRPr="001D4EBD">
        <w:rPr>
          <w:sz w:val="20"/>
          <w:szCs w:val="20"/>
          <w:lang w:val="en-US"/>
        </w:rPr>
        <w:t>r</w:t>
      </w:r>
      <w:r w:rsidRPr="001D4EBD">
        <w:rPr>
          <w:sz w:val="20"/>
          <w:szCs w:val="20"/>
          <w:vertAlign w:val="subscript"/>
        </w:rPr>
        <w:t xml:space="preserve">3                                                                             </w:t>
      </w:r>
    </w:p>
    <w:p w:rsidR="001D4EBD" w:rsidRPr="001D4EBD" w:rsidRDefault="001D4EBD" w:rsidP="001D4EBD">
      <w:pPr>
        <w:spacing w:after="0" w:line="240" w:lineRule="auto"/>
        <w:rPr>
          <w:sz w:val="20"/>
          <w:szCs w:val="20"/>
        </w:rPr>
      </w:pPr>
    </w:p>
    <w:p w:rsidR="001D4EBD" w:rsidRPr="001D4EBD" w:rsidRDefault="001D4EBD" w:rsidP="001D4EBD">
      <w:pPr>
        <w:spacing w:after="0" w:line="240" w:lineRule="auto"/>
        <w:rPr>
          <w:sz w:val="20"/>
          <w:szCs w:val="20"/>
        </w:rPr>
      </w:pPr>
      <w:r w:rsidRPr="001D4EBD">
        <w:rPr>
          <w:sz w:val="20"/>
          <w:szCs w:val="20"/>
        </w:rPr>
        <mc:AlternateContent>
          <mc:Choice Requires="wps">
            <w:drawing>
              <wp:anchor distT="0" distB="0" distL="114300" distR="114300" simplePos="0" relativeHeight="252594176" behindDoc="0" locked="0" layoutInCell="0" allowOverlap="1">
                <wp:simplePos x="0" y="0"/>
                <wp:positionH relativeFrom="column">
                  <wp:posOffset>4086860</wp:posOffset>
                </wp:positionH>
                <wp:positionV relativeFrom="paragraph">
                  <wp:posOffset>132080</wp:posOffset>
                </wp:positionV>
                <wp:extent cx="577215" cy="462915"/>
                <wp:effectExtent l="13970" t="7620" r="8890" b="5715"/>
                <wp:wrapNone/>
                <wp:docPr id="2449" name="Полилиния 24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7215" cy="462915"/>
                        </a:xfrm>
                        <a:custGeom>
                          <a:avLst/>
                          <a:gdLst>
                            <a:gd name="G0" fmla="+- 21600 0 0"/>
                            <a:gd name="G1" fmla="+- 21600 0 0"/>
                            <a:gd name="G2" fmla="+- 21600 0 0"/>
                            <a:gd name="T0" fmla="*/ 35039 w 35039"/>
                            <a:gd name="T1" fmla="*/ 38510 h 43200"/>
                            <a:gd name="T2" fmla="*/ 27020 w 35039"/>
                            <a:gd name="T3" fmla="*/ 691 h 43200"/>
                            <a:gd name="T4" fmla="*/ 21600 w 35039"/>
                            <a:gd name="T5" fmla="*/ 21600 h 43200"/>
                          </a:gdLst>
                          <a:ahLst/>
                          <a:cxnLst>
                            <a:cxn ang="0">
                              <a:pos x="T0" y="T1"/>
                            </a:cxn>
                            <a:cxn ang="0">
                              <a:pos x="T2" y="T3"/>
                            </a:cxn>
                            <a:cxn ang="0">
                              <a:pos x="T4" y="T5"/>
                            </a:cxn>
                          </a:cxnLst>
                          <a:rect l="0" t="0" r="r" b="b"/>
                          <a:pathLst>
                            <a:path w="35039" h="43200" fill="none" extrusionOk="0">
                              <a:moveTo>
                                <a:pt x="35039" y="38510"/>
                              </a:moveTo>
                              <a:cubicBezTo>
                                <a:pt x="31217" y="41546"/>
                                <a:pt x="26480" y="43199"/>
                                <a:pt x="21600" y="43200"/>
                              </a:cubicBezTo>
                              <a:cubicBezTo>
                                <a:pt x="9670" y="43200"/>
                                <a:pt x="0" y="33529"/>
                                <a:pt x="0" y="21600"/>
                              </a:cubicBezTo>
                              <a:cubicBezTo>
                                <a:pt x="0" y="9670"/>
                                <a:pt x="9670" y="0"/>
                                <a:pt x="21600" y="0"/>
                              </a:cubicBezTo>
                              <a:cubicBezTo>
                                <a:pt x="23428" y="-1"/>
                                <a:pt x="25249" y="232"/>
                                <a:pt x="27019" y="691"/>
                              </a:cubicBezTo>
                            </a:path>
                            <a:path w="35039" h="43200" stroke="0" extrusionOk="0">
                              <a:moveTo>
                                <a:pt x="35039" y="38510"/>
                              </a:moveTo>
                              <a:cubicBezTo>
                                <a:pt x="31217" y="41546"/>
                                <a:pt x="26480" y="43199"/>
                                <a:pt x="21600" y="43200"/>
                              </a:cubicBezTo>
                              <a:cubicBezTo>
                                <a:pt x="9670" y="43200"/>
                                <a:pt x="0" y="33529"/>
                                <a:pt x="0" y="21600"/>
                              </a:cubicBezTo>
                              <a:cubicBezTo>
                                <a:pt x="0" y="9670"/>
                                <a:pt x="9670" y="0"/>
                                <a:pt x="21600" y="0"/>
                              </a:cubicBezTo>
                              <a:cubicBezTo>
                                <a:pt x="23428" y="-1"/>
                                <a:pt x="25249" y="232"/>
                                <a:pt x="27019" y="691"/>
                              </a:cubicBezTo>
                              <a:lnTo>
                                <a:pt x="2160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Полилиния 2449" o:spid="_x0000_s1026" style="position:absolute;margin-left:321.8pt;margin-top:10.4pt;width:45.45pt;height:36.45pt;z-index:25259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35039,43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" o:allowincell="f" path="m35039,38510nfc31217,41546,26480,43199,21600,43200,9670,43200,,33529,,21600,,9670,9670,,21600,v1828,-1,3649,232,5419,691em35039,38510nsc31217,41546,26480,43199,21600,43200,9670,43200,,33529,,21600,,9670,9670,,21600,v1828,-1,3649,232,5419,691l21600,21600,35039,38510xe" filled="f">
                <v:path arrowok="t" o:extrusionok="f" o:connecttype="custom" o:connectlocs="577215,412659;445114,7404;355828,231458" o:connectangles="0,0,0"/>
              </v:shape>
            </w:pict>
          </mc:Fallback>
        </mc:AlternateContent>
      </w:r>
      <w:r w:rsidRPr="001D4EBD">
        <w:rPr>
          <w:sz w:val="20"/>
          <w:szCs w:val="20"/>
        </w:rPr>
        <mc:AlternateContent>
          <mc:Choice Requires="wps">
            <w:drawing>
              <wp:anchor distT="0" distB="0" distL="114300" distR="114300" simplePos="0" relativeHeight="252595200" behindDoc="0" locked="0" layoutInCell="0" allowOverlap="1">
                <wp:simplePos x="0" y="0"/>
                <wp:positionH relativeFrom="column">
                  <wp:posOffset>4486275</wp:posOffset>
                </wp:positionH>
                <wp:positionV relativeFrom="paragraph">
                  <wp:posOffset>140970</wp:posOffset>
                </wp:positionV>
                <wp:extent cx="123825" cy="635"/>
                <wp:effectExtent l="13335" t="54610" r="15240" b="59055"/>
                <wp:wrapNone/>
                <wp:docPr id="2448" name="Полилиния 24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3825" cy="635"/>
                        </a:xfrm>
                        <a:custGeom>
                          <a:avLst/>
                          <a:gdLst>
                            <a:gd name="T0" fmla="*/ 0 w 195"/>
                            <a:gd name="T1" fmla="*/ 0 h 1"/>
                            <a:gd name="T2" fmla="*/ 195 w 195"/>
                            <a:gd name="T3" fmla="*/ 0 h 1"/>
                          </a:gdLst>
                          <a:ahLst/>
                          <a:cxnLst>
                            <a:cxn ang="0">
                              <a:pos x="T0" y="T1"/>
                            </a:cxn>
                            <a:cxn ang="0">
                              <a:pos x="T2" y="T3"/>
                            </a:cxn>
                          </a:cxnLst>
                          <a:rect l="0" t="0" r="r" b="b"/>
                          <a:pathLst>
                            <a:path w="195" h="1">
                              <a:moveTo>
                                <a:pt x="0" y="0"/>
                              </a:moveTo>
                              <a:lnTo>
                                <a:pt x="195" y="0"/>
                              </a:lnTo>
                            </a:path>
                          </a:pathLst>
                        </a:custGeom>
                        <a:noFill/>
                        <a:ln w="9525">
                          <a:solidFill>
                            <a:srgbClr val="000000"/>
                          </a:solidFill>
                          <a:round/>
                          <a:headEnd type="non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id="Полилиния 2448" o:spid="_x0000_s1026" style="position:absolute;z-index:25259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353.25pt,11.1pt,363pt,11.1pt" coordsize="19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" o:allowincell="f" filled="f">
                <v:stroke endarrow="block"/>
                <v:path arrowok="t" o:connecttype="custom" o:connectlocs="0,0;123825,0" o:connectangles="0,0"/>
              </v:polyline>
            </w:pict>
          </mc:Fallback>
        </mc:AlternateContent>
      </w:r>
    </w:p>
    <w:p w:rsidR="001D4EBD" w:rsidRPr="001D4EBD" w:rsidRDefault="001D4EBD" w:rsidP="001D4EBD">
      <w:pPr>
        <w:spacing w:after="0" w:line="240" w:lineRule="auto"/>
        <w:rPr>
          <w:sz w:val="20"/>
          <w:szCs w:val="20"/>
        </w:rPr>
      </w:pPr>
      <w:r w:rsidRPr="001D4EBD">
        <w:rPr>
          <w:sz w:val="20"/>
          <w:szCs w:val="20"/>
        </w:rPr>
        <w:t xml:space="preserve">                                                                         </w:t>
      </w:r>
      <w:r w:rsidRPr="001D4EBD">
        <w:rPr>
          <w:sz w:val="20"/>
          <w:szCs w:val="20"/>
          <w:lang w:val="en-US"/>
        </w:rPr>
        <w:t>r</w:t>
      </w:r>
      <w:r w:rsidRPr="001D4EBD">
        <w:rPr>
          <w:sz w:val="20"/>
          <w:szCs w:val="20"/>
          <w:vertAlign w:val="subscript"/>
        </w:rPr>
        <w:t>4</w:t>
      </w:r>
      <w:r w:rsidRPr="001D4EBD">
        <w:rPr>
          <w:sz w:val="20"/>
          <w:szCs w:val="20"/>
          <w:lang w:val="en-US"/>
        </w:rPr>
        <w:t>r</w:t>
      </w:r>
      <w:r w:rsidRPr="001D4EBD">
        <w:rPr>
          <w:sz w:val="20"/>
          <w:szCs w:val="20"/>
          <w:vertAlign w:val="subscript"/>
        </w:rPr>
        <w:t>3</w:t>
      </w:r>
      <w:r w:rsidRPr="001D4EBD">
        <w:rPr>
          <w:sz w:val="20"/>
          <w:szCs w:val="20"/>
        </w:rPr>
        <w:t xml:space="preserve">      </w:t>
      </w:r>
    </w:p>
    <w:p w:rsidR="001D4EBD" w:rsidRPr="001D4EBD" w:rsidRDefault="001D4EBD" w:rsidP="001D4EBD">
      <w:pPr>
        <w:spacing w:after="0" w:line="240" w:lineRule="auto"/>
        <w:rPr>
          <w:sz w:val="20"/>
          <w:szCs w:val="20"/>
        </w:rPr>
      </w:pPr>
    </w:p>
    <w:p w:rsidR="001D4EBD" w:rsidRPr="001D4EBD" w:rsidRDefault="001D4EBD" w:rsidP="001D4EBD">
      <w:pPr>
        <w:spacing w:after="0" w:line="240" w:lineRule="auto"/>
        <w:rPr>
          <w:sz w:val="20"/>
          <w:szCs w:val="20"/>
        </w:rPr>
      </w:pPr>
    </w:p>
    <w:p w:rsidR="001D4EBD" w:rsidRPr="001D4EBD" w:rsidRDefault="001D4EBD" w:rsidP="001D4EBD">
      <w:pPr>
        <w:spacing w:after="0" w:line="240" w:lineRule="auto"/>
        <w:rPr>
          <w:sz w:val="20"/>
          <w:szCs w:val="20"/>
        </w:rPr>
      </w:pPr>
      <w:r w:rsidRPr="001D4EBD">
        <w:rPr>
          <w:i/>
          <w:sz w:val="20"/>
          <w:szCs w:val="20"/>
        </w:rPr>
        <w:t>Алгоритм получения регулярного выражения, определяющего множество цепочек, допускаемых заданным конечным распознавателем</w:t>
      </w:r>
      <w:r w:rsidRPr="001D4EBD">
        <w:rPr>
          <w:sz w:val="20"/>
          <w:szCs w:val="20"/>
        </w:rPr>
        <w:t>.</w:t>
      </w:r>
    </w:p>
    <w:p w:rsidR="001D4EBD" w:rsidRPr="001D4EBD" w:rsidRDefault="001D4EBD" w:rsidP="001D4EBD">
      <w:pPr>
        <w:spacing w:after="0" w:line="240" w:lineRule="auto"/>
        <w:rPr>
          <w:sz w:val="20"/>
          <w:szCs w:val="20"/>
        </w:rPr>
      </w:pPr>
      <w:r w:rsidRPr="001D4EBD">
        <w:rPr>
          <w:sz w:val="20"/>
          <w:szCs w:val="20"/>
        </w:rPr>
        <w:t>1. Преобразовать граф конечного распознавателя в нормализованный обобщённый граф переходов.</w:t>
      </w:r>
    </w:p>
    <w:p w:rsidR="001D4EBD" w:rsidRPr="001D4EBD" w:rsidRDefault="001D4EBD" w:rsidP="001D4EBD">
      <w:pPr>
        <w:spacing w:after="0" w:line="240" w:lineRule="auto"/>
        <w:rPr>
          <w:sz w:val="20"/>
          <w:szCs w:val="20"/>
        </w:rPr>
      </w:pPr>
      <w:r w:rsidRPr="001D4EBD">
        <w:rPr>
          <w:sz w:val="20"/>
          <w:szCs w:val="20"/>
        </w:rPr>
        <w:t>2. Во всех возможных случаях применить правило исключения “параллельных” дуг. Во всех возможных случаях применить правило исключения “петель”. Если возможно, применить правило исключения вершины и выполнить п.2, иначе перейти к п.3.</w:t>
      </w:r>
    </w:p>
    <w:p w:rsidR="001D4EBD" w:rsidRPr="001D4EBD" w:rsidRDefault="001D4EBD" w:rsidP="001D4EBD">
      <w:pPr>
        <w:spacing w:after="0" w:line="240" w:lineRule="auto"/>
        <w:rPr>
          <w:sz w:val="20"/>
          <w:szCs w:val="20"/>
        </w:rPr>
      </w:pPr>
      <w:r w:rsidRPr="001D4EBD">
        <w:rPr>
          <w:sz w:val="20"/>
          <w:szCs w:val="20"/>
        </w:rPr>
        <w:t xml:space="preserve">3. Если в полученном графе не оказалось дуг, провести дугу от начальной вершины к допускающей и отметить её символом </w:t>
      </w:r>
      <w:r w:rsidRPr="001D4EBD">
        <w:rPr>
          <w:sz w:val="20"/>
          <w:szCs w:val="20"/>
          <w:lang w:val="en-US"/>
        </w:rPr>
        <w:sym w:font="Symbol" w:char="F0C6"/>
      </w:r>
      <w:r w:rsidRPr="001D4EBD">
        <w:rPr>
          <w:sz w:val="20"/>
          <w:szCs w:val="20"/>
        </w:rPr>
        <w:t>.</w:t>
      </w:r>
    </w:p>
    <w:p w:rsidR="001D4EBD" w:rsidRPr="001D4EBD" w:rsidRDefault="001D4EBD" w:rsidP="001D4EBD">
      <w:pPr>
        <w:spacing w:after="0" w:line="240" w:lineRule="auto"/>
        <w:rPr>
          <w:sz w:val="20"/>
          <w:szCs w:val="20"/>
        </w:rPr>
      </w:pPr>
      <w:r w:rsidRPr="001D4EBD">
        <w:rPr>
          <w:sz w:val="20"/>
          <w:szCs w:val="20"/>
        </w:rPr>
        <w:lastRenderedPageBreak/>
        <w:t>4. Дуга, ведущая  от начальной вершины к допускающей, отмечена регулярным выражением, определяющим множество цепочек, допускаемых заданным конечным распознавателем.</w:t>
      </w:r>
    </w:p>
    <w:p w:rsidR="001D4EBD" w:rsidRPr="001D4EBD" w:rsidRDefault="001D4EBD" w:rsidP="001D4EBD">
      <w:pPr>
        <w:spacing w:after="0" w:line="240" w:lineRule="auto"/>
        <w:rPr>
          <w:b/>
          <w:sz w:val="20"/>
          <w:szCs w:val="20"/>
        </w:rPr>
      </w:pPr>
    </w:p>
    <w:p w:rsidR="001D4EBD" w:rsidRPr="001D4EBD" w:rsidRDefault="001D4EBD" w:rsidP="001D4EBD">
      <w:pPr>
        <w:spacing w:after="0" w:line="240" w:lineRule="auto"/>
        <w:rPr>
          <w:sz w:val="20"/>
          <w:szCs w:val="20"/>
        </w:rPr>
      </w:pPr>
      <w:r w:rsidRPr="001D4EBD">
        <w:rPr>
          <w:b/>
          <w:sz w:val="20"/>
          <w:szCs w:val="20"/>
        </w:rPr>
        <w:t>Пример</w:t>
      </w:r>
      <w:r w:rsidRPr="001D4EBD">
        <w:rPr>
          <w:sz w:val="20"/>
          <w:szCs w:val="20"/>
        </w:rPr>
        <w:t>.</w:t>
      </w:r>
    </w:p>
    <w:p w:rsidR="001D4EBD" w:rsidRPr="001D4EBD" w:rsidRDefault="001D4EBD" w:rsidP="001D4EBD">
      <w:pPr>
        <w:spacing w:after="0" w:line="240" w:lineRule="auto"/>
        <w:rPr>
          <w:sz w:val="20"/>
          <w:szCs w:val="20"/>
        </w:rPr>
      </w:pPr>
      <w:r w:rsidRPr="001D4EBD">
        <w:rPr>
          <w:sz w:val="20"/>
          <w:szCs w:val="20"/>
        </w:rPr>
        <w:t>Граф конечного распознавателя.</w:t>
      </w:r>
    </w:p>
    <w:p w:rsidR="001D4EBD" w:rsidRPr="001D4EBD" w:rsidRDefault="001D4EBD" w:rsidP="001D4EBD">
      <w:pPr>
        <w:spacing w:after="0" w:line="240" w:lineRule="auto"/>
        <w:rPr>
          <w:sz w:val="20"/>
          <w:szCs w:val="20"/>
        </w:rPr>
      </w:pPr>
      <w:r w:rsidRPr="001D4EBD">
        <w:rPr>
          <w:sz w:val="20"/>
          <w:szCs w:val="20"/>
        </w:rPr>
        <mc:AlternateContent>
          <mc:Choice Requires="wps">
            <w:drawing>
              <wp:anchor distT="0" distB="0" distL="114300" distR="114300" simplePos="0" relativeHeight="252616704" behindDoc="0" locked="0" layoutInCell="0" allowOverlap="1">
                <wp:simplePos x="0" y="0"/>
                <wp:positionH relativeFrom="column">
                  <wp:posOffset>3636010</wp:posOffset>
                </wp:positionH>
                <wp:positionV relativeFrom="paragraph">
                  <wp:posOffset>92075</wp:posOffset>
                </wp:positionV>
                <wp:extent cx="360680" cy="464820"/>
                <wp:effectExtent l="10795" t="13335" r="9525" b="7620"/>
                <wp:wrapNone/>
                <wp:docPr id="2447" name="Полилиния 24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60680" cy="464820"/>
                        </a:xfrm>
                        <a:custGeom>
                          <a:avLst/>
                          <a:gdLst>
                            <a:gd name="G0" fmla="+- 20914 0 0"/>
                            <a:gd name="G1" fmla="+- 21600 0 0"/>
                            <a:gd name="G2" fmla="+- 21600 0 0"/>
                            <a:gd name="T0" fmla="*/ 0 w 42514"/>
                            <a:gd name="T1" fmla="*/ 16198 h 41689"/>
                            <a:gd name="T2" fmla="*/ 28852 w 42514"/>
                            <a:gd name="T3" fmla="*/ 41689 h 41689"/>
                            <a:gd name="T4" fmla="*/ 20914 w 42514"/>
                            <a:gd name="T5" fmla="*/ 21600 h 41689"/>
                          </a:gdLst>
                          <a:ahLst/>
                          <a:cxnLst>
                            <a:cxn ang="0">
                              <a:pos x="T0" y="T1"/>
                            </a:cxn>
                            <a:cxn ang="0">
                              <a:pos x="T2" y="T3"/>
                            </a:cxn>
                            <a:cxn ang="0">
                              <a:pos x="T4" y="T5"/>
                            </a:cxn>
                          </a:cxnLst>
                          <a:rect l="0" t="0" r="r" b="b"/>
                          <a:pathLst>
                            <a:path w="42514" h="41689" fill="none" extrusionOk="0">
                              <a:moveTo>
                                <a:pt x="0" y="16198"/>
                              </a:moveTo>
                              <a:cubicBezTo>
                                <a:pt x="2463" y="6662"/>
                                <a:pt x="11065" y="-1"/>
                                <a:pt x="20914" y="0"/>
                              </a:cubicBezTo>
                              <a:cubicBezTo>
                                <a:pt x="32843" y="0"/>
                                <a:pt x="42514" y="9670"/>
                                <a:pt x="42514" y="21600"/>
                              </a:cubicBezTo>
                              <a:cubicBezTo>
                                <a:pt x="42514" y="30465"/>
                                <a:pt x="37096" y="38430"/>
                                <a:pt x="28851" y="41688"/>
                              </a:cubicBezTo>
                            </a:path>
                            <a:path w="42514" h="41689" stroke="0" extrusionOk="0">
                              <a:moveTo>
                                <a:pt x="0" y="16198"/>
                              </a:moveTo>
                              <a:cubicBezTo>
                                <a:pt x="2463" y="6662"/>
                                <a:pt x="11065" y="-1"/>
                                <a:pt x="20914" y="0"/>
                              </a:cubicBezTo>
                              <a:cubicBezTo>
                                <a:pt x="32843" y="0"/>
                                <a:pt x="42514" y="9670"/>
                                <a:pt x="42514" y="21600"/>
                              </a:cubicBezTo>
                              <a:cubicBezTo>
                                <a:pt x="42514" y="30465"/>
                                <a:pt x="37096" y="38430"/>
                                <a:pt x="28851" y="41688"/>
                              </a:cubicBezTo>
                              <a:lnTo>
                                <a:pt x="20914"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Полилиния 2447" o:spid="_x0000_s1026" style="position:absolute;margin-left:286.3pt;margin-top:7.25pt;width:28.4pt;height:36.6pt;z-index:25261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42514,416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" o:allowincell="f" path="m,16198nfc2463,6662,11065,-1,20914,,32843,,42514,9670,42514,21600v,8865,-5418,16830,-13663,20088em,16198nsc2463,6662,11065,-1,20914,,32843,,42514,9670,42514,21600v,8865,-5418,16830,-13663,20088l20914,21600,,16198xe" filled="f">
                <v:path arrowok="t" o:extrusionok="f" o:connecttype="custom" o:connectlocs="0,180603;244774,464820;177430,240834" o:connectangles="0,0,0"/>
              </v:shape>
            </w:pict>
          </mc:Fallback>
        </mc:AlternateContent>
      </w:r>
    </w:p>
    <w:p w:rsidR="001D4EBD" w:rsidRPr="001D4EBD" w:rsidRDefault="001D4EBD" w:rsidP="001D4EBD">
      <w:pPr>
        <w:spacing w:after="0" w:line="240" w:lineRule="auto"/>
        <w:rPr>
          <w:sz w:val="20"/>
          <w:szCs w:val="20"/>
        </w:rPr>
      </w:pPr>
      <w:r w:rsidRPr="001D4EBD">
        <w:rPr>
          <w:sz w:val="20"/>
          <w:szCs w:val="20"/>
        </w:rPr>
        <mc:AlternateContent>
          <mc:Choice Requires="wps">
            <w:drawing>
              <wp:anchor distT="0" distB="0" distL="114300" distR="114300" simplePos="0" relativeHeight="252610560" behindDoc="0" locked="0" layoutInCell="0" allowOverlap="1">
                <wp:simplePos x="0" y="0"/>
                <wp:positionH relativeFrom="column">
                  <wp:posOffset>3636010</wp:posOffset>
                </wp:positionH>
                <wp:positionV relativeFrom="paragraph">
                  <wp:posOffset>64770</wp:posOffset>
                </wp:positionV>
                <wp:extent cx="0" cy="180340"/>
                <wp:effectExtent l="58420" t="8890" r="55880" b="20320"/>
                <wp:wrapNone/>
                <wp:docPr id="2446" name="Прямая соединительная линия 24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03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2446" o:spid="_x0000_s1026" style="position:absolute;z-index:25261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6.3pt,5.1pt" to="286.3pt,1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" o:allowincell="f">
                <v:stroke endarrow="block"/>
              </v:line>
            </w:pict>
          </mc:Fallback>
        </mc:AlternateContent>
      </w:r>
      <w:r w:rsidRPr="001D4EBD">
        <w:rPr>
          <w:sz w:val="20"/>
          <w:szCs w:val="20"/>
        </w:rPr>
        <w:t xml:space="preserve">                                                                               ц</w:t>
      </w:r>
    </w:p>
    <w:p w:rsidR="001D4EBD" w:rsidRPr="001D4EBD" w:rsidRDefault="001D4EBD" w:rsidP="001D4EBD">
      <w:pPr>
        <w:spacing w:after="0" w:line="240" w:lineRule="auto"/>
        <w:rPr>
          <w:sz w:val="20"/>
          <w:szCs w:val="20"/>
        </w:rPr>
      </w:pPr>
      <w:r w:rsidRPr="001D4EBD">
        <w:rPr>
          <w:sz w:val="20"/>
          <w:szCs w:val="20"/>
        </w:rPr>
        <mc:AlternateContent>
          <mc:Choice Requires="wps">
            <w:drawing>
              <wp:anchor distT="0" distB="0" distL="114300" distR="114300" simplePos="0" relativeHeight="252605440" behindDoc="0" locked="0" layoutInCell="0" allowOverlap="1">
                <wp:simplePos x="0" y="0"/>
                <wp:positionH relativeFrom="column">
                  <wp:posOffset>3114675</wp:posOffset>
                </wp:positionH>
                <wp:positionV relativeFrom="paragraph">
                  <wp:posOffset>140970</wp:posOffset>
                </wp:positionV>
                <wp:extent cx="390525" cy="635"/>
                <wp:effectExtent l="13335" t="60960" r="15240" b="52705"/>
                <wp:wrapNone/>
                <wp:docPr id="2445" name="Полилиния 24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90525" cy="635"/>
                        </a:xfrm>
                        <a:custGeom>
                          <a:avLst/>
                          <a:gdLst>
                            <a:gd name="T0" fmla="*/ 0 w 615"/>
                            <a:gd name="T1" fmla="*/ 0 h 1"/>
                            <a:gd name="T2" fmla="*/ 615 w 615"/>
                            <a:gd name="T3" fmla="*/ 0 h 1"/>
                          </a:gdLst>
                          <a:ahLst/>
                          <a:cxnLst>
                            <a:cxn ang="0">
                              <a:pos x="T0" y="T1"/>
                            </a:cxn>
                            <a:cxn ang="0">
                              <a:pos x="T2" y="T3"/>
                            </a:cxn>
                          </a:cxnLst>
                          <a:rect l="0" t="0" r="r" b="b"/>
                          <a:pathLst>
                            <a:path w="615" h="1">
                              <a:moveTo>
                                <a:pt x="0" y="0"/>
                              </a:moveTo>
                              <a:lnTo>
                                <a:pt x="615" y="0"/>
                              </a:lnTo>
                            </a:path>
                          </a:pathLst>
                        </a:custGeom>
                        <a:noFill/>
                        <a:ln w="9525">
                          <a:solidFill>
                            <a:srgbClr val="000000"/>
                          </a:solidFill>
                          <a:round/>
                          <a:headEnd type="non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id="Полилиния 2445" o:spid="_x0000_s1026" style="position:absolute;z-index:25260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245.25pt,11.1pt,276pt,11.1pt" coordsize="61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" o:allowincell="f" filled="f">
                <v:stroke endarrow="block"/>
                <v:path arrowok="t" o:connecttype="custom" o:connectlocs="0,0;390525,0" o:connectangles="0,0"/>
              </v:polyline>
            </w:pict>
          </mc:Fallback>
        </mc:AlternateContent>
      </w:r>
      <w:r w:rsidRPr="001D4EBD">
        <w:rPr>
          <w:sz w:val="20"/>
          <w:szCs w:val="20"/>
        </w:rPr>
        <mc:AlternateContent>
          <mc:Choice Requires="wps">
            <w:drawing>
              <wp:anchor distT="0" distB="0" distL="114300" distR="114300" simplePos="0" relativeHeight="252612608" behindDoc="0" locked="0" layoutInCell="0" allowOverlap="1">
                <wp:simplePos x="0" y="0"/>
                <wp:positionH relativeFrom="column">
                  <wp:posOffset>918210</wp:posOffset>
                </wp:positionH>
                <wp:positionV relativeFrom="paragraph">
                  <wp:posOffset>132080</wp:posOffset>
                </wp:positionV>
                <wp:extent cx="2447290" cy="720725"/>
                <wp:effectExtent l="7620" t="13970" r="0" b="0"/>
                <wp:wrapNone/>
                <wp:docPr id="2444" name="Полилиния 24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447290" cy="720725"/>
                        </a:xfrm>
                        <a:custGeom>
                          <a:avLst/>
                          <a:gdLst>
                            <a:gd name="G0" fmla="+- 21522 0 0"/>
                            <a:gd name="G1" fmla="+- 21523 0 0"/>
                            <a:gd name="G2" fmla="+- 21600 0 0"/>
                            <a:gd name="T0" fmla="*/ 0 w 21522"/>
                            <a:gd name="T1" fmla="*/ 19692 h 21523"/>
                            <a:gd name="T2" fmla="*/ 19695 w 21522"/>
                            <a:gd name="T3" fmla="*/ 0 h 21523"/>
                            <a:gd name="T4" fmla="*/ 21522 w 21522"/>
                            <a:gd name="T5" fmla="*/ 21523 h 21523"/>
                          </a:gdLst>
                          <a:ahLst/>
                          <a:cxnLst>
                            <a:cxn ang="0">
                              <a:pos x="T0" y="T1"/>
                            </a:cxn>
                            <a:cxn ang="0">
                              <a:pos x="T2" y="T3"/>
                            </a:cxn>
                            <a:cxn ang="0">
                              <a:pos x="T4" y="T5"/>
                            </a:cxn>
                          </a:cxnLst>
                          <a:rect l="0" t="0" r="r" b="b"/>
                          <a:pathLst>
                            <a:path w="21522" h="21523" fill="none" extrusionOk="0">
                              <a:moveTo>
                                <a:pt x="-1" y="19691"/>
                              </a:moveTo>
                              <a:cubicBezTo>
                                <a:pt x="891" y="9206"/>
                                <a:pt x="9209" y="890"/>
                                <a:pt x="19695" y="0"/>
                              </a:cubicBezTo>
                            </a:path>
                            <a:path w="21522" h="21523" stroke="0" extrusionOk="0">
                              <a:moveTo>
                                <a:pt x="-1" y="19691"/>
                              </a:moveTo>
                              <a:cubicBezTo>
                                <a:pt x="891" y="9206"/>
                                <a:pt x="9209" y="890"/>
                                <a:pt x="19695" y="0"/>
                              </a:cubicBezTo>
                              <a:lnTo>
                                <a:pt x="21522" y="21523"/>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Полилиния 2444" o:spid="_x0000_s1026" style="position:absolute;margin-left:72.3pt;margin-top:10.4pt;width:192.7pt;height:56.75pt;z-index:25261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522,215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" o:allowincell="f" path="m-1,19691nfc891,9206,9209,890,19695,em-1,19691nsc891,9206,9209,890,19695,r1827,21523l-1,19691xe" filled="f">
                <v:path arrowok="t" o:extrusionok="f" o:connecttype="custom" o:connectlocs="0,659412;2239540,0;2447290,720725" o:connectangles="0,0,0"/>
              </v:shape>
            </w:pict>
          </mc:Fallback>
        </mc:AlternateContent>
      </w:r>
      <w:r w:rsidRPr="001D4EBD">
        <w:rPr>
          <w:sz w:val="20"/>
          <w:szCs w:val="20"/>
        </w:rPr>
        <mc:AlternateContent>
          <mc:Choice Requires="wps">
            <w:drawing>
              <wp:anchor distT="0" distB="0" distL="114300" distR="114300" simplePos="0" relativeHeight="252599296" behindDoc="0" locked="0" layoutInCell="0" allowOverlap="1">
                <wp:simplePos x="0" y="0"/>
                <wp:positionH relativeFrom="column">
                  <wp:posOffset>3455670</wp:posOffset>
                </wp:positionH>
                <wp:positionV relativeFrom="paragraph">
                  <wp:posOffset>40640</wp:posOffset>
                </wp:positionV>
                <wp:extent cx="450850" cy="450850"/>
                <wp:effectExtent l="11430" t="8255" r="13970" b="7620"/>
                <wp:wrapNone/>
                <wp:docPr id="2443" name="Овал 24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0850" cy="450850"/>
                        </a:xfrm>
                        <a:prstGeom prst="ellipse">
                          <a:avLst/>
                        </a:prstGeom>
                        <a:solidFill>
                          <a:srgbClr val="FFFFFF"/>
                        </a:solidFill>
                        <a:ln w="9525">
                          <a:solidFill>
                            <a:srgbClr val="000000"/>
                          </a:solidFill>
                          <a:round/>
                          <a:headEnd/>
                          <a:tailEnd/>
                        </a:ln>
                      </wps:spPr>
                      <wps:txbx>
                        <w:txbxContent>
                          <w:p w:rsidR="00054219" w:rsidRPr="00C47EF5" w:rsidRDefault="00054219" w:rsidP="001D4EBD">
                            <w:pPr>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Овал 2443" o:spid="_x0000_s1347" style="position:absolute;margin-left:272.1pt;margin-top:3.2pt;width:35.5pt;height:35.5pt;z-index:25259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" o:allowincell="f">
                <v:textbox>
                  <w:txbxContent>
                    <w:p w:rsidR="00054219" w:rsidRPr="00C47EF5" w:rsidRDefault="00054219" w:rsidP="001D4EBD">
                      <w:pPr>
                        <w:rPr>
                          <w:sz w:val="20"/>
                          <w:szCs w:val="20"/>
                        </w:rPr>
                      </w:pPr>
                    </w:p>
                  </w:txbxContent>
                </v:textbox>
              </v:oval>
            </w:pict>
          </mc:Fallback>
        </mc:AlternateContent>
      </w:r>
      <w:r w:rsidRPr="001D4EBD">
        <w:rPr>
          <w:sz w:val="20"/>
          <w:szCs w:val="20"/>
        </w:rPr>
        <w:t xml:space="preserve">                                  ц </w:t>
      </w:r>
    </w:p>
    <w:p w:rsidR="001D4EBD" w:rsidRPr="001D4EBD" w:rsidRDefault="001D4EBD" w:rsidP="001D4EBD">
      <w:pPr>
        <w:spacing w:after="0" w:line="240" w:lineRule="auto"/>
        <w:rPr>
          <w:sz w:val="20"/>
          <w:szCs w:val="20"/>
        </w:rPr>
      </w:pPr>
      <w:r w:rsidRPr="001D4EBD">
        <w:rPr>
          <w:sz w:val="20"/>
          <w:szCs w:val="20"/>
        </w:rPr>
        <mc:AlternateContent>
          <mc:Choice Requires="wps">
            <w:drawing>
              <wp:anchor distT="0" distB="0" distL="114300" distR="114300" simplePos="0" relativeHeight="252607488" behindDoc="0" locked="0" layoutInCell="0" allowOverlap="1">
                <wp:simplePos x="0" y="0"/>
                <wp:positionH relativeFrom="column">
                  <wp:posOffset>3906520</wp:posOffset>
                </wp:positionH>
                <wp:positionV relativeFrom="paragraph">
                  <wp:posOffset>106680</wp:posOffset>
                </wp:positionV>
                <wp:extent cx="1017905" cy="658495"/>
                <wp:effectExtent l="5080" t="11430" r="43815" b="53975"/>
                <wp:wrapNone/>
                <wp:docPr id="2442" name="Полилиния 24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17905" cy="658495"/>
                        </a:xfrm>
                        <a:custGeom>
                          <a:avLst/>
                          <a:gdLst>
                            <a:gd name="T0" fmla="*/ 0 w 1603"/>
                            <a:gd name="T1" fmla="*/ 0 h 1037"/>
                            <a:gd name="T2" fmla="*/ 1603 w 1603"/>
                            <a:gd name="T3" fmla="*/ 1037 h 1037"/>
                          </a:gdLst>
                          <a:ahLst/>
                          <a:cxnLst>
                            <a:cxn ang="0">
                              <a:pos x="T0" y="T1"/>
                            </a:cxn>
                            <a:cxn ang="0">
                              <a:pos x="T2" y="T3"/>
                            </a:cxn>
                          </a:cxnLst>
                          <a:rect l="0" t="0" r="r" b="b"/>
                          <a:pathLst>
                            <a:path w="1603" h="1037">
                              <a:moveTo>
                                <a:pt x="0" y="0"/>
                              </a:moveTo>
                              <a:lnTo>
                                <a:pt x="1603" y="1037"/>
                              </a:lnTo>
                            </a:path>
                          </a:pathLst>
                        </a:custGeom>
                        <a:noFill/>
                        <a:ln w="9525">
                          <a:solidFill>
                            <a:srgbClr val="000000"/>
                          </a:solidFill>
                          <a:round/>
                          <a:headEnd type="non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id="Полилиния 2442" o:spid="_x0000_s1026" style="position:absolute;z-index:25260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307.6pt,8.4pt,387.75pt,60.25pt" coordsize="1603,10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" o:allowincell="f" filled="f">
                <v:stroke endarrow="block"/>
                <v:path arrowok="t" o:connecttype="custom" o:connectlocs="0,0;1017905,658495" o:connectangles="0,0"/>
              </v:polyline>
            </w:pict>
          </mc:Fallback>
        </mc:AlternateContent>
      </w:r>
      <w:r w:rsidRPr="001D4EBD">
        <w:rPr>
          <w:sz w:val="20"/>
          <w:szCs w:val="20"/>
        </w:rPr>
        <mc:AlternateContent>
          <mc:Choice Requires="wps">
            <w:drawing>
              <wp:anchor distT="0" distB="0" distL="114300" distR="114300" simplePos="0" relativeHeight="252603392" behindDoc="0" locked="0" layoutInCell="0" allowOverlap="1">
                <wp:simplePos x="0" y="0"/>
                <wp:positionH relativeFrom="column">
                  <wp:posOffset>2524125</wp:posOffset>
                </wp:positionH>
                <wp:positionV relativeFrom="paragraph">
                  <wp:posOffset>174625</wp:posOffset>
                </wp:positionV>
                <wp:extent cx="952500" cy="581025"/>
                <wp:effectExtent l="13335" t="50800" r="43815" b="6350"/>
                <wp:wrapNone/>
                <wp:docPr id="2441" name="Полилиния 24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52500" cy="581025"/>
                        </a:xfrm>
                        <a:custGeom>
                          <a:avLst/>
                          <a:gdLst>
                            <a:gd name="T0" fmla="*/ 0 w 1500"/>
                            <a:gd name="T1" fmla="*/ 915 h 915"/>
                            <a:gd name="T2" fmla="*/ 1500 w 1500"/>
                            <a:gd name="T3" fmla="*/ 0 h 915"/>
                          </a:gdLst>
                          <a:ahLst/>
                          <a:cxnLst>
                            <a:cxn ang="0">
                              <a:pos x="T0" y="T1"/>
                            </a:cxn>
                            <a:cxn ang="0">
                              <a:pos x="T2" y="T3"/>
                            </a:cxn>
                          </a:cxnLst>
                          <a:rect l="0" t="0" r="r" b="b"/>
                          <a:pathLst>
                            <a:path w="1500" h="915">
                              <a:moveTo>
                                <a:pt x="0" y="915"/>
                              </a:moveTo>
                              <a:lnTo>
                                <a:pt x="1500" y="0"/>
                              </a:lnTo>
                            </a:path>
                          </a:pathLst>
                        </a:custGeom>
                        <a:noFill/>
                        <a:ln w="9525">
                          <a:solidFill>
                            <a:srgbClr val="000000"/>
                          </a:solidFill>
                          <a:round/>
                          <a:headEnd type="non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id="Полилиния 2441" o:spid="_x0000_s1026" style="position:absolute;z-index:25260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198.75pt,59.5pt,273.75pt,13.75pt" coordsize="1500,9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" o:allowincell="f" filled="f">
                <v:stroke endarrow="block"/>
                <v:path arrowok="t" o:connecttype="custom" o:connectlocs="0,581025;952500,0" o:connectangles="0,0"/>
              </v:polyline>
            </w:pict>
          </mc:Fallback>
        </mc:AlternateContent>
      </w:r>
    </w:p>
    <w:p w:rsidR="001D4EBD" w:rsidRPr="001D4EBD" w:rsidRDefault="001D4EBD" w:rsidP="001D4EBD">
      <w:pPr>
        <w:spacing w:after="0" w:line="240" w:lineRule="auto"/>
        <w:rPr>
          <w:sz w:val="20"/>
          <w:szCs w:val="20"/>
        </w:rPr>
      </w:pPr>
      <w:r w:rsidRPr="001D4EBD">
        <w:rPr>
          <w:sz w:val="20"/>
          <w:szCs w:val="20"/>
        </w:rPr>
        <mc:AlternateContent>
          <mc:Choice Requires="wps">
            <w:drawing>
              <wp:anchor distT="0" distB="0" distL="114300" distR="114300" simplePos="0" relativeHeight="252617728" behindDoc="0" locked="0" layoutInCell="0" allowOverlap="1">
                <wp:simplePos x="0" y="0"/>
                <wp:positionH relativeFrom="column">
                  <wp:posOffset>5074920</wp:posOffset>
                </wp:positionH>
                <wp:positionV relativeFrom="paragraph">
                  <wp:posOffset>68580</wp:posOffset>
                </wp:positionV>
                <wp:extent cx="364490" cy="464820"/>
                <wp:effectExtent l="11430" t="5715" r="5080" b="5715"/>
                <wp:wrapNone/>
                <wp:docPr id="2440" name="Полилиния 24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64490" cy="464820"/>
                        </a:xfrm>
                        <a:custGeom>
                          <a:avLst/>
                          <a:gdLst>
                            <a:gd name="G0" fmla="+- 21400 0 0"/>
                            <a:gd name="G1" fmla="+- 21600 0 0"/>
                            <a:gd name="G2" fmla="+- 21600 0 0"/>
                            <a:gd name="T0" fmla="*/ 0 w 43000"/>
                            <a:gd name="T1" fmla="*/ 18670 h 41689"/>
                            <a:gd name="T2" fmla="*/ 29338 w 43000"/>
                            <a:gd name="T3" fmla="*/ 41689 h 41689"/>
                            <a:gd name="T4" fmla="*/ 21400 w 43000"/>
                            <a:gd name="T5" fmla="*/ 21600 h 41689"/>
                          </a:gdLst>
                          <a:ahLst/>
                          <a:cxnLst>
                            <a:cxn ang="0">
                              <a:pos x="T0" y="T1"/>
                            </a:cxn>
                            <a:cxn ang="0">
                              <a:pos x="T2" y="T3"/>
                            </a:cxn>
                            <a:cxn ang="0">
                              <a:pos x="T4" y="T5"/>
                            </a:cxn>
                          </a:cxnLst>
                          <a:rect l="0" t="0" r="r" b="b"/>
                          <a:pathLst>
                            <a:path w="43000" h="41689" fill="none" extrusionOk="0">
                              <a:moveTo>
                                <a:pt x="-1" y="18669"/>
                              </a:moveTo>
                              <a:cubicBezTo>
                                <a:pt x="1464" y="7972"/>
                                <a:pt x="10602" y="-1"/>
                                <a:pt x="21400" y="0"/>
                              </a:cubicBezTo>
                              <a:cubicBezTo>
                                <a:pt x="33329" y="0"/>
                                <a:pt x="43000" y="9670"/>
                                <a:pt x="43000" y="21600"/>
                              </a:cubicBezTo>
                              <a:cubicBezTo>
                                <a:pt x="43000" y="30465"/>
                                <a:pt x="37582" y="38430"/>
                                <a:pt x="29337" y="41688"/>
                              </a:cubicBezTo>
                            </a:path>
                            <a:path w="43000" h="41689" stroke="0" extrusionOk="0">
                              <a:moveTo>
                                <a:pt x="-1" y="18669"/>
                              </a:moveTo>
                              <a:cubicBezTo>
                                <a:pt x="1464" y="7972"/>
                                <a:pt x="10602" y="-1"/>
                                <a:pt x="21400" y="0"/>
                              </a:cubicBezTo>
                              <a:cubicBezTo>
                                <a:pt x="33329" y="0"/>
                                <a:pt x="43000" y="9670"/>
                                <a:pt x="43000" y="21600"/>
                              </a:cubicBezTo>
                              <a:cubicBezTo>
                                <a:pt x="43000" y="30465"/>
                                <a:pt x="37582" y="38430"/>
                                <a:pt x="29337" y="41688"/>
                              </a:cubicBezTo>
                              <a:lnTo>
                                <a:pt x="2140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Полилиния 2440" o:spid="_x0000_s1026" style="position:absolute;margin-left:399.6pt;margin-top:5.4pt;width:28.7pt;height:36.6pt;z-index:25261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43000,416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" o:allowincell="f" path="m-1,18669nfc1464,7972,10602,-1,21400,,33329,,43000,9670,43000,21600v,8865,-5418,16830,-13663,20088em-1,18669nsc1464,7972,10602,-1,21400,,33329,,43000,9670,43000,21600v,8865,-5418,16830,-13663,20088l21400,21600,-1,18669xe" filled="f">
                <v:path arrowok="t" o:extrusionok="f" o:connecttype="custom" o:connectlocs="0,208165;248684,464820;181397,240834" o:connectangles="0,0,0"/>
              </v:shape>
            </w:pict>
          </mc:Fallback>
        </mc:AlternateContent>
      </w:r>
      <w:r w:rsidRPr="001D4EBD">
        <w:rPr>
          <w:sz w:val="20"/>
          <w:szCs w:val="20"/>
        </w:rPr>
        <w:t xml:space="preserve">                                                      ц                              .                       ц</w:t>
      </w:r>
    </w:p>
    <w:p w:rsidR="001D4EBD" w:rsidRPr="001D4EBD" w:rsidRDefault="001D4EBD" w:rsidP="001D4EBD">
      <w:pPr>
        <w:spacing w:after="0" w:line="240" w:lineRule="auto"/>
        <w:rPr>
          <w:sz w:val="20"/>
          <w:szCs w:val="20"/>
          <w:u w:val="single"/>
        </w:rPr>
      </w:pPr>
      <w:r w:rsidRPr="001D4EBD">
        <w:rPr>
          <w:sz w:val="20"/>
          <w:szCs w:val="20"/>
        </w:rPr>
        <mc:AlternateContent>
          <mc:Choice Requires="wps">
            <w:drawing>
              <wp:anchor distT="0" distB="0" distL="114300" distR="114300" simplePos="0" relativeHeight="252611584" behindDoc="0" locked="0" layoutInCell="0" allowOverlap="1">
                <wp:simplePos x="0" y="0"/>
                <wp:positionH relativeFrom="column">
                  <wp:posOffset>5076825</wp:posOffset>
                </wp:positionH>
                <wp:positionV relativeFrom="paragraph">
                  <wp:posOffset>60960</wp:posOffset>
                </wp:positionV>
                <wp:extent cx="2540" cy="177800"/>
                <wp:effectExtent l="51435" t="11430" r="60325" b="20320"/>
                <wp:wrapNone/>
                <wp:docPr id="2439" name="Полилиния 24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540" cy="177800"/>
                        </a:xfrm>
                        <a:custGeom>
                          <a:avLst/>
                          <a:gdLst>
                            <a:gd name="T0" fmla="*/ 0 w 4"/>
                            <a:gd name="T1" fmla="*/ 0 h 280"/>
                            <a:gd name="T2" fmla="*/ 4 w 4"/>
                            <a:gd name="T3" fmla="*/ 280 h 280"/>
                          </a:gdLst>
                          <a:ahLst/>
                          <a:cxnLst>
                            <a:cxn ang="0">
                              <a:pos x="T0" y="T1"/>
                            </a:cxn>
                            <a:cxn ang="0">
                              <a:pos x="T2" y="T3"/>
                            </a:cxn>
                          </a:cxnLst>
                          <a:rect l="0" t="0" r="r" b="b"/>
                          <a:pathLst>
                            <a:path w="4" h="280">
                              <a:moveTo>
                                <a:pt x="0" y="0"/>
                              </a:moveTo>
                              <a:lnTo>
                                <a:pt x="4" y="280"/>
                              </a:lnTo>
                            </a:path>
                          </a:pathLst>
                        </a:custGeom>
                        <a:noFill/>
                        <a:ln w="9525">
                          <a:solidFill>
                            <a:srgbClr val="000000"/>
                          </a:solidFill>
                          <a:round/>
                          <a:headEnd type="non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id="Полилиния 2439" o:spid="_x0000_s1026" style="position:absolute;z-index:25261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399.75pt,4.8pt,399.95pt,18.8pt" coordsize="4,2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" o:allowincell="f" filled="f">
                <v:stroke endarrow="block"/>
                <v:path arrowok="t" o:connecttype="custom" o:connectlocs="0,0;2540,177800" o:connectangles="0,0"/>
              </v:polyline>
            </w:pict>
          </mc:Fallback>
        </mc:AlternateContent>
      </w:r>
      <w:r w:rsidRPr="001D4EBD">
        <w:rPr>
          <w:sz w:val="20"/>
          <w:szCs w:val="20"/>
        </w:rPr>
        <mc:AlternateContent>
          <mc:Choice Requires="wps">
            <w:drawing>
              <wp:anchor distT="0" distB="0" distL="114300" distR="114300" simplePos="0" relativeHeight="252613632" behindDoc="0" locked="0" layoutInCell="0" allowOverlap="1">
                <wp:simplePos x="0" y="0"/>
                <wp:positionH relativeFrom="column">
                  <wp:posOffset>1021080</wp:posOffset>
                </wp:positionH>
                <wp:positionV relativeFrom="paragraph">
                  <wp:posOffset>149860</wp:posOffset>
                </wp:positionV>
                <wp:extent cx="901700" cy="914400"/>
                <wp:effectExtent l="5715" t="5080" r="6985" b="0"/>
                <wp:wrapNone/>
                <wp:docPr id="2438" name="Полилиния 24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01700" cy="914400"/>
                        </a:xfrm>
                        <a:custGeom>
                          <a:avLst/>
                          <a:gdLst>
                            <a:gd name="G0" fmla="+- 9927 0 0"/>
                            <a:gd name="G1" fmla="+- 21600 0 0"/>
                            <a:gd name="G2" fmla="+- 21600 0 0"/>
                            <a:gd name="T0" fmla="*/ 0 w 18834"/>
                            <a:gd name="T1" fmla="*/ 2416 h 21600"/>
                            <a:gd name="T2" fmla="*/ 18834 w 18834"/>
                            <a:gd name="T3" fmla="*/ 1922 h 21600"/>
                            <a:gd name="T4" fmla="*/ 9927 w 18834"/>
                            <a:gd name="T5" fmla="*/ 21600 h 21600"/>
                          </a:gdLst>
                          <a:ahLst/>
                          <a:cxnLst>
                            <a:cxn ang="0">
                              <a:pos x="T0" y="T1"/>
                            </a:cxn>
                            <a:cxn ang="0">
                              <a:pos x="T2" y="T3"/>
                            </a:cxn>
                            <a:cxn ang="0">
                              <a:pos x="T4" y="T5"/>
                            </a:cxn>
                          </a:cxnLst>
                          <a:rect l="0" t="0" r="r" b="b"/>
                          <a:pathLst>
                            <a:path w="18834" h="21600" fill="none" extrusionOk="0">
                              <a:moveTo>
                                <a:pt x="0" y="2416"/>
                              </a:moveTo>
                              <a:cubicBezTo>
                                <a:pt x="3068" y="828"/>
                                <a:pt x="6472" y="-1"/>
                                <a:pt x="9927" y="0"/>
                              </a:cubicBezTo>
                              <a:cubicBezTo>
                                <a:pt x="12998" y="0"/>
                                <a:pt x="16035" y="655"/>
                                <a:pt x="18834" y="1921"/>
                              </a:cubicBezTo>
                            </a:path>
                            <a:path w="18834" h="21600" stroke="0" extrusionOk="0">
                              <a:moveTo>
                                <a:pt x="0" y="2416"/>
                              </a:moveTo>
                              <a:cubicBezTo>
                                <a:pt x="3068" y="828"/>
                                <a:pt x="6472" y="-1"/>
                                <a:pt x="9927" y="0"/>
                              </a:cubicBezTo>
                              <a:cubicBezTo>
                                <a:pt x="12998" y="0"/>
                                <a:pt x="16035" y="655"/>
                                <a:pt x="18834" y="1921"/>
                              </a:cubicBezTo>
                              <a:lnTo>
                                <a:pt x="9927"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Полилиния 2438" o:spid="_x0000_s1026" style="position:absolute;margin-left:80.4pt;margin-top:11.8pt;width:71pt;height:1in;z-index:25261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8834,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" o:allowincell="f" path="m,2416nfc3068,828,6472,-1,9927,v3071,,6108,655,8907,1921em,2416nsc3068,828,6472,-1,9927,v3071,,6108,655,8907,1921l9927,21600,,2416xe" filled="f">
                <v:path arrowok="t" o:extrusionok="f" o:connecttype="custom" o:connectlocs="0,102277;901700,81365;475267,914400" o:connectangles="0,0,0"/>
              </v:shape>
            </w:pict>
          </mc:Fallback>
        </mc:AlternateContent>
      </w:r>
      <w:r w:rsidRPr="001D4EBD">
        <w:rPr>
          <w:sz w:val="20"/>
          <w:szCs w:val="20"/>
        </w:rPr>
        <mc:AlternateContent>
          <mc:Choice Requires="wps">
            <w:drawing>
              <wp:anchor distT="0" distB="0" distL="114300" distR="114300" simplePos="0" relativeHeight="252596224" behindDoc="0" locked="0" layoutInCell="0" allowOverlap="1">
                <wp:simplePos x="0" y="0"/>
                <wp:positionH relativeFrom="column">
                  <wp:posOffset>660400</wp:posOffset>
                </wp:positionH>
                <wp:positionV relativeFrom="paragraph">
                  <wp:posOffset>196850</wp:posOffset>
                </wp:positionV>
                <wp:extent cx="450850" cy="450850"/>
                <wp:effectExtent l="6985" t="13970" r="8890" b="11430"/>
                <wp:wrapNone/>
                <wp:docPr id="2437" name="Овал 24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0850" cy="450850"/>
                        </a:xfrm>
                        <a:prstGeom prst="ellipse">
                          <a:avLst/>
                        </a:prstGeom>
                        <a:solidFill>
                          <a:srgbClr val="FFFFFF"/>
                        </a:solidFill>
                        <a:ln w="9525">
                          <a:solidFill>
                            <a:srgbClr val="000000"/>
                          </a:solidFill>
                          <a:round/>
                          <a:headEnd/>
                          <a:tailEnd/>
                        </a:ln>
                      </wps:spPr>
                      <wps:txbx>
                        <w:txbxContent>
                          <w:p w:rsidR="00054219" w:rsidRPr="00C47EF5" w:rsidRDefault="00054219" w:rsidP="001D4EBD">
                            <w:pPr>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Овал 2437" o:spid="_x0000_s1348" style="position:absolute;margin-left:52pt;margin-top:15.5pt;width:35.5pt;height:35.5pt;z-index:25259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" o:allowincell="f">
                <v:textbox>
                  <w:txbxContent>
                    <w:p w:rsidR="00054219" w:rsidRPr="00C47EF5" w:rsidRDefault="00054219" w:rsidP="001D4EBD">
                      <w:pPr>
                        <w:rPr>
                          <w:sz w:val="20"/>
                          <w:szCs w:val="20"/>
                        </w:rPr>
                      </w:pPr>
                    </w:p>
                  </w:txbxContent>
                </v:textbox>
              </v:oval>
            </w:pict>
          </mc:Fallback>
        </mc:AlternateContent>
      </w:r>
      <w:r w:rsidRPr="001D4EBD">
        <w:rPr>
          <w:sz w:val="20"/>
          <w:szCs w:val="20"/>
        </w:rPr>
        <w:t xml:space="preserve">                            </w:t>
      </w:r>
      <w:r w:rsidRPr="001D4EBD">
        <w:rPr>
          <w:sz w:val="20"/>
          <w:szCs w:val="20"/>
          <w:u w:val="single"/>
        </w:rPr>
        <w:t xml:space="preserve">+     </w:t>
      </w:r>
    </w:p>
    <w:p w:rsidR="001D4EBD" w:rsidRPr="001D4EBD" w:rsidRDefault="001D4EBD" w:rsidP="001D4EBD">
      <w:pPr>
        <w:spacing w:after="0" w:line="240" w:lineRule="auto"/>
        <w:rPr>
          <w:sz w:val="20"/>
          <w:szCs w:val="20"/>
        </w:rPr>
      </w:pPr>
      <w:r w:rsidRPr="001D4EBD">
        <w:rPr>
          <w:sz w:val="20"/>
          <w:szCs w:val="20"/>
        </w:rPr>
        <mc:AlternateContent>
          <mc:Choice Requires="wps">
            <w:drawing>
              <wp:anchor distT="0" distB="0" distL="114300" distR="114300" simplePos="0" relativeHeight="252601344" behindDoc="0" locked="0" layoutInCell="0" allowOverlap="1">
                <wp:simplePos x="0" y="0"/>
                <wp:positionH relativeFrom="column">
                  <wp:posOffset>1922780</wp:posOffset>
                </wp:positionH>
                <wp:positionV relativeFrom="paragraph">
                  <wp:posOffset>34290</wp:posOffset>
                </wp:positionV>
                <wp:extent cx="201295" cy="107950"/>
                <wp:effectExtent l="12065" t="7620" r="43815" b="55880"/>
                <wp:wrapNone/>
                <wp:docPr id="2436" name="Полилиния 24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01295" cy="107950"/>
                        </a:xfrm>
                        <a:custGeom>
                          <a:avLst/>
                          <a:gdLst>
                            <a:gd name="T0" fmla="*/ 0 w 317"/>
                            <a:gd name="T1" fmla="*/ 0 h 170"/>
                            <a:gd name="T2" fmla="*/ 317 w 317"/>
                            <a:gd name="T3" fmla="*/ 170 h 170"/>
                          </a:gdLst>
                          <a:ahLst/>
                          <a:cxnLst>
                            <a:cxn ang="0">
                              <a:pos x="T0" y="T1"/>
                            </a:cxn>
                            <a:cxn ang="0">
                              <a:pos x="T2" y="T3"/>
                            </a:cxn>
                          </a:cxnLst>
                          <a:rect l="0" t="0" r="r" b="b"/>
                          <a:pathLst>
                            <a:path w="317" h="170">
                              <a:moveTo>
                                <a:pt x="0" y="0"/>
                              </a:moveTo>
                              <a:lnTo>
                                <a:pt x="317" y="170"/>
                              </a:lnTo>
                            </a:path>
                          </a:pathLst>
                        </a:custGeom>
                        <a:noFill/>
                        <a:ln w="9525">
                          <a:solidFill>
                            <a:srgbClr val="000000"/>
                          </a:solidFill>
                          <a:round/>
                          <a:headEnd type="non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id="Полилиния 2436" o:spid="_x0000_s1026" style="position:absolute;z-index:25260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151.4pt,2.7pt,167.25pt,11.2pt" coordsize="317,1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" o:allowincell="f" filled="f">
                <v:stroke endarrow="block"/>
                <v:path arrowok="t" o:connecttype="custom" o:connectlocs="0,0;201295,107950" o:connectangles="0,0"/>
              </v:polyline>
            </w:pict>
          </mc:Fallback>
        </mc:AlternateContent>
      </w:r>
      <w:r w:rsidRPr="001D4EBD">
        <w:rPr>
          <w:sz w:val="20"/>
          <w:szCs w:val="20"/>
        </w:rPr>
        <mc:AlternateContent>
          <mc:Choice Requires="wps">
            <w:drawing>
              <wp:anchor distT="0" distB="0" distL="114300" distR="114300" simplePos="0" relativeHeight="252600320" behindDoc="0" locked="0" layoutInCell="0" allowOverlap="1">
                <wp:simplePos x="0" y="0"/>
                <wp:positionH relativeFrom="column">
                  <wp:posOffset>4896485</wp:posOffset>
                </wp:positionH>
                <wp:positionV relativeFrom="paragraph">
                  <wp:posOffset>36195</wp:posOffset>
                </wp:positionV>
                <wp:extent cx="450850" cy="450850"/>
                <wp:effectExtent l="23495" t="19050" r="20955" b="15875"/>
                <wp:wrapNone/>
                <wp:docPr id="2435" name="Овал 24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0850" cy="450850"/>
                        </a:xfrm>
                        <a:prstGeom prst="ellipse">
                          <a:avLst/>
                        </a:prstGeom>
                        <a:solidFill>
                          <a:srgbClr val="FFFFFF"/>
                        </a:solidFill>
                        <a:ln w="31750">
                          <a:solidFill>
                            <a:srgbClr val="000000"/>
                          </a:solidFill>
                          <a:round/>
                          <a:headEnd/>
                          <a:tailEnd/>
                        </a:ln>
                      </wps:spPr>
                      <wps:txbx>
                        <w:txbxContent>
                          <w:p w:rsidR="00054219" w:rsidRPr="00C47EF5" w:rsidRDefault="00054219" w:rsidP="001D4EBD">
                            <w:pPr>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Овал 2435" o:spid="_x0000_s1349" style="position:absolute;margin-left:385.55pt;margin-top:2.85pt;width:35.5pt;height:35.5pt;z-index:25260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" o:allowincell="f" strokeweight="2.5pt">
                <v:textbox>
                  <w:txbxContent>
                    <w:p w:rsidR="00054219" w:rsidRPr="00C47EF5" w:rsidRDefault="00054219" w:rsidP="001D4EBD">
                      <w:pPr>
                        <w:rPr>
                          <w:sz w:val="20"/>
                          <w:szCs w:val="20"/>
                        </w:rPr>
                      </w:pPr>
                    </w:p>
                  </w:txbxContent>
                </v:textbox>
              </v:oval>
            </w:pict>
          </mc:Fallback>
        </mc:AlternateContent>
      </w:r>
      <w:r w:rsidRPr="001D4EBD">
        <w:rPr>
          <w:sz w:val="20"/>
          <w:szCs w:val="20"/>
        </w:rPr>
        <mc:AlternateContent>
          <mc:Choice Requires="wps">
            <w:drawing>
              <wp:anchor distT="0" distB="0" distL="114300" distR="114300" simplePos="0" relativeHeight="252597248" behindDoc="0" locked="0" layoutInCell="0" allowOverlap="1">
                <wp:simplePos x="0" y="0"/>
                <wp:positionH relativeFrom="column">
                  <wp:posOffset>2103120</wp:posOffset>
                </wp:positionH>
                <wp:positionV relativeFrom="paragraph">
                  <wp:posOffset>34290</wp:posOffset>
                </wp:positionV>
                <wp:extent cx="450850" cy="450850"/>
                <wp:effectExtent l="11430" t="7620" r="13970" b="8255"/>
                <wp:wrapNone/>
                <wp:docPr id="2434" name="Овал 24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0850" cy="450850"/>
                        </a:xfrm>
                        <a:prstGeom prst="ellipse">
                          <a:avLst/>
                        </a:prstGeom>
                        <a:solidFill>
                          <a:srgbClr val="FFFFFF"/>
                        </a:solidFill>
                        <a:ln w="9525">
                          <a:solidFill>
                            <a:srgbClr val="000000"/>
                          </a:solidFill>
                          <a:round/>
                          <a:headEnd/>
                          <a:tailEnd/>
                        </a:ln>
                      </wps:spPr>
                      <wps:txbx>
                        <w:txbxContent>
                          <w:p w:rsidR="00054219" w:rsidRPr="00C47EF5" w:rsidRDefault="00054219" w:rsidP="001D4EBD">
                            <w:pPr>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Овал 2434" o:spid="_x0000_s1350" style="position:absolute;margin-left:165.6pt;margin-top:2.7pt;width:35.5pt;height:35.5pt;z-index:25259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" o:allowincell="f">
                <v:textbox>
                  <w:txbxContent>
                    <w:p w:rsidR="00054219" w:rsidRPr="00C47EF5" w:rsidRDefault="00054219" w:rsidP="001D4EBD">
                      <w:pPr>
                        <w:rPr>
                          <w:sz w:val="20"/>
                          <w:szCs w:val="20"/>
                        </w:rPr>
                      </w:pPr>
                    </w:p>
                  </w:txbxContent>
                </v:textbox>
              </v:oval>
            </w:pict>
          </mc:Fallback>
        </mc:AlternateContent>
      </w:r>
      <w:r w:rsidRPr="001D4EBD">
        <w:rPr>
          <w:sz w:val="20"/>
          <w:szCs w:val="20"/>
        </w:rPr>
        <w:t xml:space="preserve">                      </w:t>
      </w:r>
    </w:p>
    <w:p w:rsidR="001D4EBD" w:rsidRPr="001D4EBD" w:rsidRDefault="001D4EBD" w:rsidP="001D4EBD">
      <w:pPr>
        <w:spacing w:after="0" w:line="240" w:lineRule="auto"/>
        <w:rPr>
          <w:sz w:val="20"/>
          <w:szCs w:val="20"/>
        </w:rPr>
      </w:pPr>
      <w:r w:rsidRPr="001D4EBD">
        <w:rPr>
          <w:sz w:val="20"/>
          <w:szCs w:val="20"/>
        </w:rPr>
        <mc:AlternateContent>
          <mc:Choice Requires="wps">
            <w:drawing>
              <wp:anchor distT="0" distB="0" distL="114300" distR="114300" simplePos="0" relativeHeight="252615680" behindDoc="0" locked="0" layoutInCell="0" allowOverlap="1">
                <wp:simplePos x="0" y="0"/>
                <wp:positionH relativeFrom="column">
                  <wp:posOffset>840740</wp:posOffset>
                </wp:positionH>
                <wp:positionV relativeFrom="paragraph">
                  <wp:posOffset>190500</wp:posOffset>
                </wp:positionV>
                <wp:extent cx="2254250" cy="721360"/>
                <wp:effectExtent l="6350" t="0" r="6350" b="6350"/>
                <wp:wrapNone/>
                <wp:docPr id="2433" name="Полилиния 24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254250" cy="721360"/>
                        </a:xfrm>
                        <a:custGeom>
                          <a:avLst/>
                          <a:gdLst>
                            <a:gd name="G0" fmla="+- 21568 0 0"/>
                            <a:gd name="G1" fmla="+- 0 0 0"/>
                            <a:gd name="G2" fmla="+- 21600 0 0"/>
                            <a:gd name="T0" fmla="*/ 24367 w 24367"/>
                            <a:gd name="T1" fmla="*/ 21418 h 21600"/>
                            <a:gd name="T2" fmla="*/ 0 w 24367"/>
                            <a:gd name="T3" fmla="*/ 1172 h 21600"/>
                            <a:gd name="T4" fmla="*/ 21568 w 24367"/>
                            <a:gd name="T5" fmla="*/ 0 h 21600"/>
                          </a:gdLst>
                          <a:ahLst/>
                          <a:cxnLst>
                            <a:cxn ang="0">
                              <a:pos x="T0" y="T1"/>
                            </a:cxn>
                            <a:cxn ang="0">
                              <a:pos x="T2" y="T3"/>
                            </a:cxn>
                            <a:cxn ang="0">
                              <a:pos x="T4" y="T5"/>
                            </a:cxn>
                          </a:cxnLst>
                          <a:rect l="0" t="0" r="r" b="b"/>
                          <a:pathLst>
                            <a:path w="24367" h="21600" fill="none" extrusionOk="0">
                              <a:moveTo>
                                <a:pt x="24366" y="21417"/>
                              </a:moveTo>
                              <a:cubicBezTo>
                                <a:pt x="23438" y="21539"/>
                                <a:pt x="22503" y="21599"/>
                                <a:pt x="21568" y="21600"/>
                              </a:cubicBezTo>
                              <a:cubicBezTo>
                                <a:pt x="10094" y="21600"/>
                                <a:pt x="622" y="12629"/>
                                <a:pt x="-1" y="1172"/>
                              </a:cubicBezTo>
                            </a:path>
                            <a:path w="24367" h="21600" stroke="0" extrusionOk="0">
                              <a:moveTo>
                                <a:pt x="24366" y="21417"/>
                              </a:moveTo>
                              <a:cubicBezTo>
                                <a:pt x="23438" y="21539"/>
                                <a:pt x="22503" y="21599"/>
                                <a:pt x="21568" y="21600"/>
                              </a:cubicBezTo>
                              <a:cubicBezTo>
                                <a:pt x="10094" y="21600"/>
                                <a:pt x="622" y="12629"/>
                                <a:pt x="-1" y="1172"/>
                              </a:cubicBezTo>
                              <a:lnTo>
                                <a:pt x="21568" y="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Полилиния 2433" o:spid="_x0000_s1026" style="position:absolute;margin-left:66.2pt;margin-top:15pt;width:177.5pt;height:56.8pt;z-index:25261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4367,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" o:allowincell="f" path="m24366,21417nfc23438,21539,22503,21599,21568,21600,10094,21600,622,12629,-1,1172em24366,21417nsc23438,21539,22503,21599,21568,21600,10094,21600,622,12629,-1,1172l21568,r2798,21417xe" filled="f">
                <v:path arrowok="t" o:extrusionok="f" o:connecttype="custom" o:connectlocs="2254250,715282;0,39140;1995308,0" o:connectangles="0,0,0"/>
              </v:shape>
            </w:pict>
          </mc:Fallback>
        </mc:AlternateContent>
      </w:r>
      <w:r w:rsidRPr="001D4EBD">
        <w:rPr>
          <w:sz w:val="20"/>
          <w:szCs w:val="20"/>
        </w:rPr>
        <mc:AlternateContent>
          <mc:Choice Requires="wps">
            <w:drawing>
              <wp:anchor distT="0" distB="0" distL="114300" distR="114300" simplePos="0" relativeHeight="252602368" behindDoc="0" locked="0" layoutInCell="0" allowOverlap="1">
                <wp:simplePos x="0" y="0"/>
                <wp:positionH relativeFrom="column">
                  <wp:posOffset>1943100</wp:posOffset>
                </wp:positionH>
                <wp:positionV relativeFrom="paragraph">
                  <wp:posOffset>147320</wp:posOffset>
                </wp:positionV>
                <wp:extent cx="152400" cy="123825"/>
                <wp:effectExtent l="13335" t="48260" r="43815" b="8890"/>
                <wp:wrapNone/>
                <wp:docPr id="2432" name="Полилиния 24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123825"/>
                        </a:xfrm>
                        <a:custGeom>
                          <a:avLst/>
                          <a:gdLst>
                            <a:gd name="T0" fmla="*/ 0 w 240"/>
                            <a:gd name="T1" fmla="*/ 195 h 195"/>
                            <a:gd name="T2" fmla="*/ 240 w 240"/>
                            <a:gd name="T3" fmla="*/ 0 h 195"/>
                          </a:gdLst>
                          <a:ahLst/>
                          <a:cxnLst>
                            <a:cxn ang="0">
                              <a:pos x="T0" y="T1"/>
                            </a:cxn>
                            <a:cxn ang="0">
                              <a:pos x="T2" y="T3"/>
                            </a:cxn>
                          </a:cxnLst>
                          <a:rect l="0" t="0" r="r" b="b"/>
                          <a:pathLst>
                            <a:path w="240" h="195">
                              <a:moveTo>
                                <a:pt x="0" y="195"/>
                              </a:moveTo>
                              <a:lnTo>
                                <a:pt x="240" y="0"/>
                              </a:lnTo>
                            </a:path>
                          </a:pathLst>
                        </a:custGeom>
                        <a:noFill/>
                        <a:ln w="9525">
                          <a:solidFill>
                            <a:srgbClr val="000000"/>
                          </a:solidFill>
                          <a:round/>
                          <a:headEnd type="non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id="Полилиния 2432" o:spid="_x0000_s1026" style="position:absolute;z-index:25260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153pt,21.35pt,165pt,11.6pt" coordsize="240,1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" o:allowincell="f" filled="f">
                <v:stroke endarrow="block"/>
                <v:path arrowok="t" o:connecttype="custom" o:connectlocs="0,123825;152400,0" o:connectangles="0,0"/>
              </v:polyline>
            </w:pict>
          </mc:Fallback>
        </mc:AlternateContent>
      </w:r>
      <w:r w:rsidRPr="001D4EBD">
        <w:rPr>
          <w:sz w:val="20"/>
          <w:szCs w:val="20"/>
        </w:rPr>
        <mc:AlternateContent>
          <mc:Choice Requires="wps">
            <w:drawing>
              <wp:anchor distT="0" distB="0" distL="114300" distR="114300" simplePos="0" relativeHeight="252614656" behindDoc="0" locked="0" layoutInCell="0" allowOverlap="1">
                <wp:simplePos x="0" y="0"/>
                <wp:positionH relativeFrom="column">
                  <wp:posOffset>1021080</wp:posOffset>
                </wp:positionH>
                <wp:positionV relativeFrom="paragraph">
                  <wp:posOffset>46355</wp:posOffset>
                </wp:positionV>
                <wp:extent cx="949325" cy="324485"/>
                <wp:effectExtent l="5715" t="0" r="6985" b="13970"/>
                <wp:wrapNone/>
                <wp:docPr id="2431" name="Полилиния 24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49325" cy="324485"/>
                        </a:xfrm>
                        <a:custGeom>
                          <a:avLst/>
                          <a:gdLst>
                            <a:gd name="G0" fmla="+- 19805 0 0"/>
                            <a:gd name="G1" fmla="+- 0 0 0"/>
                            <a:gd name="G2" fmla="+- 21600 0 0"/>
                            <a:gd name="T0" fmla="*/ 36323 w 36323"/>
                            <a:gd name="T1" fmla="*/ 13918 h 21600"/>
                            <a:gd name="T2" fmla="*/ 0 w 36323"/>
                            <a:gd name="T3" fmla="*/ 8622 h 21600"/>
                            <a:gd name="T4" fmla="*/ 19805 w 36323"/>
                            <a:gd name="T5" fmla="*/ 0 h 21600"/>
                          </a:gdLst>
                          <a:ahLst/>
                          <a:cxnLst>
                            <a:cxn ang="0">
                              <a:pos x="T0" y="T1"/>
                            </a:cxn>
                            <a:cxn ang="0">
                              <a:pos x="T2" y="T3"/>
                            </a:cxn>
                            <a:cxn ang="0">
                              <a:pos x="T4" y="T5"/>
                            </a:cxn>
                          </a:cxnLst>
                          <a:rect l="0" t="0" r="r" b="b"/>
                          <a:pathLst>
                            <a:path w="36323" h="21600" fill="none" extrusionOk="0">
                              <a:moveTo>
                                <a:pt x="36323" y="13918"/>
                              </a:moveTo>
                              <a:cubicBezTo>
                                <a:pt x="32218" y="18788"/>
                                <a:pt x="26174" y="21599"/>
                                <a:pt x="19805" y="21600"/>
                              </a:cubicBezTo>
                              <a:cubicBezTo>
                                <a:pt x="11209" y="21600"/>
                                <a:pt x="3431" y="16503"/>
                                <a:pt x="0" y="8621"/>
                              </a:cubicBezTo>
                            </a:path>
                            <a:path w="36323" h="21600" stroke="0" extrusionOk="0">
                              <a:moveTo>
                                <a:pt x="36323" y="13918"/>
                              </a:moveTo>
                              <a:cubicBezTo>
                                <a:pt x="32218" y="18788"/>
                                <a:pt x="26174" y="21599"/>
                                <a:pt x="19805" y="21600"/>
                              </a:cubicBezTo>
                              <a:cubicBezTo>
                                <a:pt x="11209" y="21600"/>
                                <a:pt x="3431" y="16503"/>
                                <a:pt x="0" y="8621"/>
                              </a:cubicBezTo>
                              <a:lnTo>
                                <a:pt x="19805" y="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Полилиния 2431" o:spid="_x0000_s1026" style="position:absolute;margin-left:80.4pt;margin-top:3.65pt;width:74.75pt;height:25.55pt;z-index:25261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36323,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" o:allowincell="f" path="m36323,13918nfc32218,18788,26174,21599,19805,21600,11209,21600,3431,16503,,8621em36323,13918nsc32218,18788,26174,21599,19805,21600,11209,21600,3431,16503,,8621l19805,,36323,13918xe" filled="f">
                <v:path arrowok="t" o:extrusionok="f" o:connecttype="custom" o:connectlocs="949325,209083;0,129524;517616,0" o:connectangles="0,0,0"/>
              </v:shape>
            </w:pict>
          </mc:Fallback>
        </mc:AlternateContent>
      </w:r>
      <w:r w:rsidRPr="001D4EBD">
        <w:rPr>
          <w:sz w:val="20"/>
          <w:szCs w:val="20"/>
        </w:rPr>
        <mc:AlternateContent>
          <mc:Choice Requires="wps">
            <w:drawing>
              <wp:anchor distT="0" distB="0" distL="114300" distR="114300" simplePos="0" relativeHeight="252609536" behindDoc="0" locked="0" layoutInCell="0" allowOverlap="1">
                <wp:simplePos x="0" y="0"/>
                <wp:positionH relativeFrom="column">
                  <wp:posOffset>389890</wp:posOffset>
                </wp:positionH>
                <wp:positionV relativeFrom="paragraph">
                  <wp:posOffset>10160</wp:posOffset>
                </wp:positionV>
                <wp:extent cx="270510" cy="0"/>
                <wp:effectExtent l="12700" t="53975" r="21590" b="60325"/>
                <wp:wrapNone/>
                <wp:docPr id="2430" name="Прямая соединительная линия 24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051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2430" o:spid="_x0000_s1026" style="position:absolute;z-index:25260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7pt,.8pt" to="52pt,.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" o:allowincell="f">
                <v:stroke endarrow="block"/>
              </v:line>
            </w:pict>
          </mc:Fallback>
        </mc:AlternateContent>
      </w:r>
      <w:r w:rsidRPr="001D4EBD">
        <w:rPr>
          <w:sz w:val="20"/>
          <w:szCs w:val="20"/>
        </w:rPr>
        <mc:AlternateContent>
          <mc:Choice Requires="wps">
            <w:drawing>
              <wp:anchor distT="0" distB="0" distL="114300" distR="114300" simplePos="0" relativeHeight="252608512" behindDoc="0" locked="0" layoutInCell="0" allowOverlap="1">
                <wp:simplePos x="0" y="0"/>
                <wp:positionH relativeFrom="column">
                  <wp:posOffset>3906520</wp:posOffset>
                </wp:positionH>
                <wp:positionV relativeFrom="paragraph">
                  <wp:posOffset>166370</wp:posOffset>
                </wp:positionV>
                <wp:extent cx="1008380" cy="655320"/>
                <wp:effectExtent l="5080" t="57785" r="43815" b="10795"/>
                <wp:wrapNone/>
                <wp:docPr id="2429" name="Полилиния 24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08380" cy="655320"/>
                        </a:xfrm>
                        <a:custGeom>
                          <a:avLst/>
                          <a:gdLst>
                            <a:gd name="T0" fmla="*/ 0 w 1588"/>
                            <a:gd name="T1" fmla="*/ 1032 h 1032"/>
                            <a:gd name="T2" fmla="*/ 1588 w 1588"/>
                            <a:gd name="T3" fmla="*/ 0 h 1032"/>
                          </a:gdLst>
                          <a:ahLst/>
                          <a:cxnLst>
                            <a:cxn ang="0">
                              <a:pos x="T0" y="T1"/>
                            </a:cxn>
                            <a:cxn ang="0">
                              <a:pos x="T2" y="T3"/>
                            </a:cxn>
                          </a:cxnLst>
                          <a:rect l="0" t="0" r="r" b="b"/>
                          <a:pathLst>
                            <a:path w="1588" h="1032">
                              <a:moveTo>
                                <a:pt x="0" y="1032"/>
                              </a:moveTo>
                              <a:lnTo>
                                <a:pt x="1588" y="0"/>
                              </a:lnTo>
                            </a:path>
                          </a:pathLst>
                        </a:custGeom>
                        <a:noFill/>
                        <a:ln w="9525">
                          <a:solidFill>
                            <a:srgbClr val="000000"/>
                          </a:solidFill>
                          <a:round/>
                          <a:headEnd type="non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id="Полилиния 2429" o:spid="_x0000_s1026" style="position:absolute;z-index:25260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307.6pt,64.7pt,387pt,13.1pt" coordsize="1588,10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" o:allowincell="f" filled="f">
                <v:stroke endarrow="block"/>
                <v:path arrowok="t" o:connecttype="custom" o:connectlocs="0,655320;1008380,0" o:connectangles="0,0"/>
              </v:polyline>
            </w:pict>
          </mc:Fallback>
        </mc:AlternateContent>
      </w:r>
      <w:r w:rsidRPr="001D4EBD">
        <w:rPr>
          <w:sz w:val="20"/>
          <w:szCs w:val="20"/>
        </w:rPr>
        <mc:AlternateContent>
          <mc:Choice Requires="wps">
            <w:drawing>
              <wp:anchor distT="0" distB="0" distL="114300" distR="114300" simplePos="0" relativeHeight="252604416" behindDoc="0" locked="0" layoutInCell="0" allowOverlap="1">
                <wp:simplePos x="0" y="0"/>
                <wp:positionH relativeFrom="column">
                  <wp:posOffset>2514600</wp:posOffset>
                </wp:positionH>
                <wp:positionV relativeFrom="paragraph">
                  <wp:posOffset>175895</wp:posOffset>
                </wp:positionV>
                <wp:extent cx="981075" cy="571500"/>
                <wp:effectExtent l="13335" t="10160" r="43815" b="56515"/>
                <wp:wrapNone/>
                <wp:docPr id="2428" name="Полилиния 24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81075" cy="571500"/>
                        </a:xfrm>
                        <a:custGeom>
                          <a:avLst/>
                          <a:gdLst>
                            <a:gd name="T0" fmla="*/ 0 w 1545"/>
                            <a:gd name="T1" fmla="*/ 0 h 900"/>
                            <a:gd name="T2" fmla="*/ 1545 w 1545"/>
                            <a:gd name="T3" fmla="*/ 900 h 900"/>
                          </a:gdLst>
                          <a:ahLst/>
                          <a:cxnLst>
                            <a:cxn ang="0">
                              <a:pos x="T0" y="T1"/>
                            </a:cxn>
                            <a:cxn ang="0">
                              <a:pos x="T2" y="T3"/>
                            </a:cxn>
                          </a:cxnLst>
                          <a:rect l="0" t="0" r="r" b="b"/>
                          <a:pathLst>
                            <a:path w="1545" h="900">
                              <a:moveTo>
                                <a:pt x="0" y="0"/>
                              </a:moveTo>
                              <a:lnTo>
                                <a:pt x="1545" y="900"/>
                              </a:lnTo>
                            </a:path>
                          </a:pathLst>
                        </a:custGeom>
                        <a:noFill/>
                        <a:ln w="9525">
                          <a:solidFill>
                            <a:srgbClr val="000000"/>
                          </a:solidFill>
                          <a:round/>
                          <a:headEnd type="non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id="Полилиния 2428" o:spid="_x0000_s1026" style="position:absolute;z-index:25260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198pt,13.85pt,275.25pt,58.85pt" coordsize="1545,9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" o:allowincell="f" filled="f">
                <v:stroke endarrow="block"/>
                <v:path arrowok="t" o:connecttype="custom" o:connectlocs="0,0;981075,571500" o:connectangles="0,0"/>
              </v:polyline>
            </w:pict>
          </mc:Fallback>
        </mc:AlternateContent>
      </w:r>
      <w:r w:rsidRPr="001D4EBD">
        <w:rPr>
          <w:sz w:val="20"/>
          <w:szCs w:val="20"/>
        </w:rPr>
        <w:t xml:space="preserve">                                                                                     </w:t>
      </w:r>
    </w:p>
    <w:p w:rsidR="001D4EBD" w:rsidRPr="001D4EBD" w:rsidRDefault="001D4EBD" w:rsidP="001D4EBD">
      <w:pPr>
        <w:spacing w:after="0" w:line="240" w:lineRule="auto"/>
        <w:rPr>
          <w:sz w:val="20"/>
          <w:szCs w:val="20"/>
        </w:rPr>
      </w:pPr>
      <w:r w:rsidRPr="001D4EBD">
        <w:rPr>
          <w:sz w:val="20"/>
          <w:szCs w:val="20"/>
        </w:rPr>
        <w:t xml:space="preserve">                      -                              .                                 </w:t>
      </w:r>
    </w:p>
    <w:p w:rsidR="001D4EBD" w:rsidRPr="001D4EBD" w:rsidRDefault="001D4EBD" w:rsidP="001D4EBD">
      <w:pPr>
        <w:spacing w:after="0" w:line="240" w:lineRule="auto"/>
        <w:rPr>
          <w:sz w:val="20"/>
          <w:szCs w:val="20"/>
        </w:rPr>
      </w:pPr>
      <w:r w:rsidRPr="001D4EBD">
        <w:rPr>
          <w:sz w:val="20"/>
          <w:szCs w:val="20"/>
        </w:rPr>
        <mc:AlternateContent>
          <mc:Choice Requires="wps">
            <w:drawing>
              <wp:anchor distT="0" distB="0" distL="114300" distR="114300" simplePos="0" relativeHeight="252598272" behindDoc="0" locked="0" layoutInCell="0" allowOverlap="1">
                <wp:simplePos x="0" y="0"/>
                <wp:positionH relativeFrom="column">
                  <wp:posOffset>3455670</wp:posOffset>
                </wp:positionH>
                <wp:positionV relativeFrom="paragraph">
                  <wp:posOffset>232410</wp:posOffset>
                </wp:positionV>
                <wp:extent cx="450850" cy="450850"/>
                <wp:effectExtent l="11430" t="7620" r="13970" b="8255"/>
                <wp:wrapNone/>
                <wp:docPr id="2427" name="Овал 24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0850" cy="450850"/>
                        </a:xfrm>
                        <a:prstGeom prst="ellipse">
                          <a:avLst/>
                        </a:prstGeom>
                        <a:solidFill>
                          <a:srgbClr val="FFFFFF"/>
                        </a:solidFill>
                        <a:ln w="9525">
                          <a:solidFill>
                            <a:srgbClr val="000000"/>
                          </a:solidFill>
                          <a:round/>
                          <a:headEnd/>
                          <a:tailEnd/>
                        </a:ln>
                      </wps:spPr>
                      <wps:txbx>
                        <w:txbxContent>
                          <w:p w:rsidR="00054219" w:rsidRPr="00C47EF5" w:rsidRDefault="00054219" w:rsidP="001D4EBD">
                            <w:pPr>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Овал 2427" o:spid="_x0000_s1351" style="position:absolute;margin-left:272.1pt;margin-top:18.3pt;width:35.5pt;height:35.5pt;z-index:25259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" o:allowincell="f">
                <v:textbox>
                  <w:txbxContent>
                    <w:p w:rsidR="00054219" w:rsidRPr="00C47EF5" w:rsidRDefault="00054219" w:rsidP="001D4EBD">
                      <w:pPr>
                        <w:rPr>
                          <w:sz w:val="20"/>
                          <w:szCs w:val="20"/>
                        </w:rPr>
                      </w:pPr>
                    </w:p>
                  </w:txbxContent>
                </v:textbox>
              </v:oval>
            </w:pict>
          </mc:Fallback>
        </mc:AlternateContent>
      </w:r>
      <w:r w:rsidRPr="001D4EBD">
        <w:rPr>
          <w:sz w:val="20"/>
          <w:szCs w:val="20"/>
        </w:rPr>
        <w:t xml:space="preserve">                                                                                ц</w:t>
      </w:r>
    </w:p>
    <w:p w:rsidR="001D4EBD" w:rsidRPr="001D4EBD" w:rsidRDefault="001D4EBD" w:rsidP="001D4EBD">
      <w:pPr>
        <w:spacing w:after="0" w:line="240" w:lineRule="auto"/>
        <w:rPr>
          <w:sz w:val="20"/>
          <w:szCs w:val="20"/>
        </w:rPr>
      </w:pPr>
      <w:r w:rsidRPr="001D4EBD">
        <w:rPr>
          <w:sz w:val="20"/>
          <w:szCs w:val="20"/>
        </w:rPr>
        <w:t xml:space="preserve">                               .</w:t>
      </w:r>
    </w:p>
    <w:p w:rsidR="001D4EBD" w:rsidRPr="001D4EBD" w:rsidRDefault="001D4EBD" w:rsidP="001D4EBD">
      <w:pPr>
        <w:spacing w:after="0" w:line="240" w:lineRule="auto"/>
        <w:rPr>
          <w:sz w:val="20"/>
          <w:szCs w:val="20"/>
        </w:rPr>
      </w:pPr>
      <w:r w:rsidRPr="001D4EBD">
        <w:rPr>
          <w:sz w:val="20"/>
          <w:szCs w:val="20"/>
        </w:rPr>
        <mc:AlternateContent>
          <mc:Choice Requires="wps">
            <w:drawing>
              <wp:anchor distT="0" distB="0" distL="114300" distR="114300" simplePos="0" relativeHeight="252606464" behindDoc="0" locked="0" layoutInCell="0" allowOverlap="1">
                <wp:simplePos x="0" y="0"/>
                <wp:positionH relativeFrom="column">
                  <wp:posOffset>3094990</wp:posOffset>
                </wp:positionH>
                <wp:positionV relativeFrom="paragraph">
                  <wp:posOffset>93980</wp:posOffset>
                </wp:positionV>
                <wp:extent cx="360680" cy="0"/>
                <wp:effectExtent l="12700" t="57785" r="17145" b="56515"/>
                <wp:wrapNone/>
                <wp:docPr id="2426" name="Прямая соединительная линия 24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068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2426" o:spid="_x0000_s1026" style="position:absolute;z-index:25260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3.7pt,7.4pt" to="272.1pt,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" o:allowincell="f">
                <v:stroke endarrow="block"/>
              </v:line>
            </w:pict>
          </mc:Fallback>
        </mc:AlternateContent>
      </w:r>
    </w:p>
    <w:p w:rsidR="001D4EBD" w:rsidRPr="001D4EBD" w:rsidRDefault="001D4EBD" w:rsidP="001D4EBD">
      <w:pPr>
        <w:spacing w:after="0" w:line="240" w:lineRule="auto"/>
        <w:rPr>
          <w:sz w:val="20"/>
          <w:szCs w:val="20"/>
        </w:rPr>
      </w:pPr>
    </w:p>
    <w:p w:rsidR="001D4EBD" w:rsidRPr="001D4EBD" w:rsidRDefault="001D4EBD" w:rsidP="001D4EBD">
      <w:pPr>
        <w:spacing w:after="0" w:line="240" w:lineRule="auto"/>
        <w:rPr>
          <w:sz w:val="20"/>
          <w:szCs w:val="20"/>
        </w:rPr>
      </w:pPr>
    </w:p>
    <w:p w:rsidR="001D4EBD" w:rsidRPr="001D4EBD" w:rsidRDefault="001D4EBD" w:rsidP="001D4EBD">
      <w:pPr>
        <w:numPr>
          <w:ilvl w:val="0"/>
          <w:numId w:val="41"/>
        </w:numPr>
        <w:spacing w:after="0" w:line="240" w:lineRule="auto"/>
        <w:rPr>
          <w:sz w:val="20"/>
          <w:szCs w:val="20"/>
        </w:rPr>
      </w:pPr>
      <w:r w:rsidRPr="001D4EBD">
        <w:rPr>
          <w:sz w:val="20"/>
          <w:szCs w:val="20"/>
        </w:rPr>
        <w:t xml:space="preserve">Преобразование графа конечного распознавателя в нормализованный обобщённый граф переходов добавлением нового допускающего состояния. </w:t>
      </w:r>
    </w:p>
    <w:p w:rsidR="001D4EBD" w:rsidRPr="001D4EBD" w:rsidRDefault="001D4EBD" w:rsidP="001D4EBD">
      <w:pPr>
        <w:spacing w:after="0" w:line="240" w:lineRule="auto"/>
        <w:rPr>
          <w:sz w:val="20"/>
          <w:szCs w:val="20"/>
        </w:rPr>
      </w:pPr>
    </w:p>
    <w:p w:rsidR="001D4EBD" w:rsidRPr="001D4EBD" w:rsidRDefault="001D4EBD" w:rsidP="001D4EBD">
      <w:pPr>
        <w:spacing w:after="0" w:line="240" w:lineRule="auto"/>
        <w:rPr>
          <w:sz w:val="20"/>
          <w:szCs w:val="20"/>
        </w:rPr>
      </w:pPr>
    </w:p>
    <w:p w:rsidR="001D4EBD" w:rsidRPr="001D4EBD" w:rsidRDefault="001D4EBD" w:rsidP="001D4EBD">
      <w:pPr>
        <w:spacing w:after="0" w:line="240" w:lineRule="auto"/>
        <w:rPr>
          <w:sz w:val="20"/>
          <w:szCs w:val="20"/>
        </w:rPr>
      </w:pPr>
    </w:p>
    <w:p w:rsidR="001D4EBD" w:rsidRPr="001D4EBD" w:rsidRDefault="001D4EBD" w:rsidP="001D4EBD">
      <w:pPr>
        <w:spacing w:after="0" w:line="240" w:lineRule="auto"/>
        <w:rPr>
          <w:sz w:val="20"/>
          <w:szCs w:val="20"/>
        </w:rPr>
      </w:pPr>
    </w:p>
    <w:p w:rsidR="001D4EBD" w:rsidRPr="001D4EBD" w:rsidRDefault="001D4EBD" w:rsidP="001D4EBD">
      <w:pPr>
        <w:spacing w:after="0" w:line="240" w:lineRule="auto"/>
        <w:rPr>
          <w:sz w:val="20"/>
          <w:szCs w:val="20"/>
        </w:rPr>
      </w:pPr>
    </w:p>
    <w:p w:rsidR="001D4EBD" w:rsidRPr="001D4EBD" w:rsidRDefault="001D4EBD" w:rsidP="001D4EBD">
      <w:pPr>
        <w:spacing w:after="0" w:line="240" w:lineRule="auto"/>
        <w:rPr>
          <w:sz w:val="20"/>
          <w:szCs w:val="20"/>
        </w:rPr>
      </w:pPr>
    </w:p>
    <w:p w:rsidR="001D4EBD" w:rsidRPr="001D4EBD" w:rsidRDefault="001D4EBD" w:rsidP="001D4EBD">
      <w:pPr>
        <w:spacing w:after="0" w:line="240" w:lineRule="auto"/>
        <w:rPr>
          <w:sz w:val="20"/>
          <w:szCs w:val="20"/>
        </w:rPr>
      </w:pPr>
    </w:p>
    <w:p w:rsidR="001D4EBD" w:rsidRPr="001D4EBD" w:rsidRDefault="001D4EBD" w:rsidP="001D4EBD">
      <w:pPr>
        <w:spacing w:after="0" w:line="240" w:lineRule="auto"/>
        <w:rPr>
          <w:sz w:val="20"/>
          <w:szCs w:val="20"/>
        </w:rPr>
      </w:pPr>
    </w:p>
    <w:p w:rsidR="001D4EBD" w:rsidRPr="001D4EBD" w:rsidRDefault="001D4EBD" w:rsidP="001D4EBD">
      <w:pPr>
        <w:spacing w:after="0" w:line="240" w:lineRule="auto"/>
        <w:rPr>
          <w:sz w:val="20"/>
          <w:szCs w:val="20"/>
        </w:rPr>
      </w:pPr>
    </w:p>
    <w:p w:rsidR="001D4EBD" w:rsidRPr="001D4EBD" w:rsidRDefault="001D4EBD" w:rsidP="001D4EBD">
      <w:pPr>
        <w:spacing w:after="0" w:line="240" w:lineRule="auto"/>
        <w:rPr>
          <w:sz w:val="20"/>
          <w:szCs w:val="20"/>
        </w:rPr>
      </w:pPr>
    </w:p>
    <w:p w:rsidR="001D4EBD" w:rsidRPr="001D4EBD" w:rsidRDefault="001D4EBD" w:rsidP="001D4EBD">
      <w:pPr>
        <w:spacing w:after="0" w:line="240" w:lineRule="auto"/>
        <w:rPr>
          <w:sz w:val="20"/>
          <w:szCs w:val="20"/>
        </w:rPr>
      </w:pPr>
    </w:p>
    <w:p w:rsidR="001D4EBD" w:rsidRPr="001D4EBD" w:rsidRDefault="001D4EBD" w:rsidP="001D4EBD">
      <w:pPr>
        <w:spacing w:after="0" w:line="240" w:lineRule="auto"/>
        <w:rPr>
          <w:sz w:val="20"/>
          <w:szCs w:val="20"/>
        </w:rPr>
      </w:pPr>
      <w:r w:rsidRPr="001D4EBD">
        <w:rPr>
          <w:sz w:val="20"/>
          <w:szCs w:val="20"/>
        </w:rPr>
        <mc:AlternateContent>
          <mc:Choice Requires="wps">
            <w:drawing>
              <wp:anchor distT="0" distB="0" distL="114300" distR="114300" simplePos="0" relativeHeight="252639232" behindDoc="0" locked="0" layoutInCell="1" allowOverlap="1">
                <wp:simplePos x="0" y="0"/>
                <wp:positionH relativeFrom="column">
                  <wp:posOffset>3218180</wp:posOffset>
                </wp:positionH>
                <wp:positionV relativeFrom="paragraph">
                  <wp:posOffset>37465</wp:posOffset>
                </wp:positionV>
                <wp:extent cx="360680" cy="464820"/>
                <wp:effectExtent l="12065" t="13970" r="8255" b="6985"/>
                <wp:wrapNone/>
                <wp:docPr id="2425" name="Полилиния 24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60680" cy="464820"/>
                        </a:xfrm>
                        <a:custGeom>
                          <a:avLst/>
                          <a:gdLst>
                            <a:gd name="G0" fmla="+- 20914 0 0"/>
                            <a:gd name="G1" fmla="+- 21600 0 0"/>
                            <a:gd name="G2" fmla="+- 21600 0 0"/>
                            <a:gd name="T0" fmla="*/ 0 w 42514"/>
                            <a:gd name="T1" fmla="*/ 16198 h 41689"/>
                            <a:gd name="T2" fmla="*/ 28852 w 42514"/>
                            <a:gd name="T3" fmla="*/ 41689 h 41689"/>
                            <a:gd name="T4" fmla="*/ 20914 w 42514"/>
                            <a:gd name="T5" fmla="*/ 21600 h 41689"/>
                          </a:gdLst>
                          <a:ahLst/>
                          <a:cxnLst>
                            <a:cxn ang="0">
                              <a:pos x="T0" y="T1"/>
                            </a:cxn>
                            <a:cxn ang="0">
                              <a:pos x="T2" y="T3"/>
                            </a:cxn>
                            <a:cxn ang="0">
                              <a:pos x="T4" y="T5"/>
                            </a:cxn>
                          </a:cxnLst>
                          <a:rect l="0" t="0" r="r" b="b"/>
                          <a:pathLst>
                            <a:path w="42514" h="41689" fill="none" extrusionOk="0">
                              <a:moveTo>
                                <a:pt x="0" y="16198"/>
                              </a:moveTo>
                              <a:cubicBezTo>
                                <a:pt x="2463" y="6662"/>
                                <a:pt x="11065" y="-1"/>
                                <a:pt x="20914" y="0"/>
                              </a:cubicBezTo>
                              <a:cubicBezTo>
                                <a:pt x="32843" y="0"/>
                                <a:pt x="42514" y="9670"/>
                                <a:pt x="42514" y="21600"/>
                              </a:cubicBezTo>
                              <a:cubicBezTo>
                                <a:pt x="42514" y="30465"/>
                                <a:pt x="37096" y="38430"/>
                                <a:pt x="28851" y="41688"/>
                              </a:cubicBezTo>
                            </a:path>
                            <a:path w="42514" h="41689" stroke="0" extrusionOk="0">
                              <a:moveTo>
                                <a:pt x="0" y="16198"/>
                              </a:moveTo>
                              <a:cubicBezTo>
                                <a:pt x="2463" y="6662"/>
                                <a:pt x="11065" y="-1"/>
                                <a:pt x="20914" y="0"/>
                              </a:cubicBezTo>
                              <a:cubicBezTo>
                                <a:pt x="32843" y="0"/>
                                <a:pt x="42514" y="9670"/>
                                <a:pt x="42514" y="21600"/>
                              </a:cubicBezTo>
                              <a:cubicBezTo>
                                <a:pt x="42514" y="30465"/>
                                <a:pt x="37096" y="38430"/>
                                <a:pt x="28851" y="41688"/>
                              </a:cubicBezTo>
                              <a:lnTo>
                                <a:pt x="20914"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Полилиния 2425" o:spid="_x0000_s1026" style="position:absolute;margin-left:253.4pt;margin-top:2.95pt;width:28.4pt;height:36.6pt;z-index:25263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42514,416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" path="m,16198nfc2463,6662,11065,-1,20914,,32843,,42514,9670,42514,21600v,8865,-5418,16830,-13663,20088em,16198nsc2463,6662,11065,-1,20914,,32843,,42514,9670,42514,21600v,8865,-5418,16830,-13663,20088l20914,21600,,16198xe" filled="f">
                <v:path arrowok="t" o:extrusionok="f" o:connecttype="custom" o:connectlocs="0,180603;244774,464820;177430,240834" o:connectangles="0,0,0"/>
              </v:shape>
            </w:pict>
          </mc:Fallback>
        </mc:AlternateContent>
      </w:r>
    </w:p>
    <w:p w:rsidR="001D4EBD" w:rsidRPr="001D4EBD" w:rsidRDefault="001D4EBD" w:rsidP="001D4EBD">
      <w:pPr>
        <w:spacing w:after="0" w:line="240" w:lineRule="auto"/>
        <w:rPr>
          <w:sz w:val="20"/>
          <w:szCs w:val="20"/>
          <w:lang w:val="en-US"/>
        </w:rPr>
      </w:pPr>
      <w:r w:rsidRPr="001D4EBD">
        <w:rPr>
          <w:sz w:val="20"/>
          <w:szCs w:val="20"/>
        </w:rPr>
        <mc:AlternateContent>
          <mc:Choice Requires="wps">
            <w:drawing>
              <wp:anchor distT="0" distB="0" distL="114300" distR="114300" simplePos="0" relativeHeight="252633088" behindDoc="0" locked="0" layoutInCell="0" allowOverlap="1">
                <wp:simplePos x="0" y="0"/>
                <wp:positionH relativeFrom="column">
                  <wp:posOffset>3275330</wp:posOffset>
                </wp:positionH>
                <wp:positionV relativeFrom="paragraph">
                  <wp:posOffset>64770</wp:posOffset>
                </wp:positionV>
                <wp:extent cx="0" cy="180340"/>
                <wp:effectExtent l="59690" t="6985" r="54610" b="22225"/>
                <wp:wrapNone/>
                <wp:docPr id="2424" name="Прямая соединительная линия 24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03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2424" o:spid="_x0000_s1026" style="position:absolute;z-index:25263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7.9pt,5.1pt" to="257.9pt,1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" o:allowincell="f">
                <v:stroke endarrow="block"/>
              </v:line>
            </w:pict>
          </mc:Fallback>
        </mc:AlternateContent>
      </w:r>
      <w:r w:rsidRPr="001D4EBD">
        <w:rPr>
          <w:sz w:val="20"/>
          <w:szCs w:val="20"/>
        </w:rPr>
        <w:t xml:space="preserve">                                                                       </w:t>
      </w:r>
      <w:r w:rsidRPr="001D4EBD">
        <w:rPr>
          <w:sz w:val="20"/>
          <w:szCs w:val="20"/>
          <w:lang w:val="en-US"/>
        </w:rPr>
        <w:t>ц</w:t>
      </w:r>
    </w:p>
    <w:p w:rsidR="001D4EBD" w:rsidRPr="001D4EBD" w:rsidRDefault="001D4EBD" w:rsidP="001D4EBD">
      <w:pPr>
        <w:spacing w:after="0" w:line="240" w:lineRule="auto"/>
        <w:rPr>
          <w:sz w:val="20"/>
          <w:szCs w:val="20"/>
        </w:rPr>
      </w:pPr>
      <w:r w:rsidRPr="001D4EBD">
        <w:rPr>
          <w:sz w:val="20"/>
          <w:szCs w:val="20"/>
        </w:rPr>
        <mc:AlternateContent>
          <mc:Choice Requires="wps">
            <w:drawing>
              <wp:anchor distT="0" distB="0" distL="114300" distR="114300" simplePos="0" relativeHeight="252635136" behindDoc="0" locked="0" layoutInCell="0" allowOverlap="1">
                <wp:simplePos x="0" y="0"/>
                <wp:positionH relativeFrom="column">
                  <wp:posOffset>570865</wp:posOffset>
                </wp:positionH>
                <wp:positionV relativeFrom="paragraph">
                  <wp:posOffset>132080</wp:posOffset>
                </wp:positionV>
                <wp:extent cx="2447290" cy="721360"/>
                <wp:effectExtent l="12700" t="11430" r="0" b="0"/>
                <wp:wrapNone/>
                <wp:docPr id="2423" name="Полилиния 24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447290" cy="721360"/>
                        </a:xfrm>
                        <a:custGeom>
                          <a:avLst/>
                          <a:gdLst>
                            <a:gd name="G0" fmla="+- 21522 0 0"/>
                            <a:gd name="G1" fmla="+- 21542 0 0"/>
                            <a:gd name="G2" fmla="+- 21600 0 0"/>
                            <a:gd name="T0" fmla="*/ 0 w 21522"/>
                            <a:gd name="T1" fmla="*/ 19711 h 21542"/>
                            <a:gd name="T2" fmla="*/ 19946 w 21522"/>
                            <a:gd name="T3" fmla="*/ 0 h 21542"/>
                            <a:gd name="T4" fmla="*/ 21522 w 21522"/>
                            <a:gd name="T5" fmla="*/ 21542 h 21542"/>
                          </a:gdLst>
                          <a:ahLst/>
                          <a:cxnLst>
                            <a:cxn ang="0">
                              <a:pos x="T0" y="T1"/>
                            </a:cxn>
                            <a:cxn ang="0">
                              <a:pos x="T2" y="T3"/>
                            </a:cxn>
                            <a:cxn ang="0">
                              <a:pos x="T4" y="T5"/>
                            </a:cxn>
                          </a:cxnLst>
                          <a:rect l="0" t="0" r="r" b="b"/>
                          <a:pathLst>
                            <a:path w="21522" h="21542" fill="none" extrusionOk="0">
                              <a:moveTo>
                                <a:pt x="-1" y="19710"/>
                              </a:moveTo>
                              <a:cubicBezTo>
                                <a:pt x="899" y="9131"/>
                                <a:pt x="9356" y="774"/>
                                <a:pt x="19945" y="-1"/>
                              </a:cubicBezTo>
                            </a:path>
                            <a:path w="21522" h="21542" stroke="0" extrusionOk="0">
                              <a:moveTo>
                                <a:pt x="-1" y="19710"/>
                              </a:moveTo>
                              <a:cubicBezTo>
                                <a:pt x="899" y="9131"/>
                                <a:pt x="9356" y="774"/>
                                <a:pt x="19945" y="-1"/>
                              </a:cubicBezTo>
                              <a:lnTo>
                                <a:pt x="21522" y="21542"/>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Полилиния 2423" o:spid="_x0000_s1026" style="position:absolute;margin-left:44.95pt;margin-top:10.4pt;width:192.7pt;height:56.8pt;z-index:25263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522,215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" o:allowincell="f" path="m-1,19710nfc899,9131,9356,774,19945,-1em-1,19710nsc899,9131,9356,774,19945,-1r1577,21543l-1,19710xe" filled="f">
                <v:path arrowok="t" o:extrusionok="f" o:connecttype="custom" o:connectlocs="0,660047;2268081,0;2447290,721360" o:connectangles="0,0,0"/>
              </v:shape>
            </w:pict>
          </mc:Fallback>
        </mc:AlternateContent>
      </w:r>
      <w:r w:rsidRPr="001D4EBD">
        <w:rPr>
          <w:sz w:val="20"/>
          <w:szCs w:val="20"/>
        </w:rPr>
        <mc:AlternateContent>
          <mc:Choice Requires="wps">
            <w:drawing>
              <wp:anchor distT="0" distB="0" distL="114300" distR="114300" simplePos="0" relativeHeight="252627968" behindDoc="0" locked="0" layoutInCell="0" allowOverlap="1">
                <wp:simplePos x="0" y="0"/>
                <wp:positionH relativeFrom="column">
                  <wp:posOffset>2828925</wp:posOffset>
                </wp:positionH>
                <wp:positionV relativeFrom="paragraph">
                  <wp:posOffset>130175</wp:posOffset>
                </wp:positionV>
                <wp:extent cx="304800" cy="635"/>
                <wp:effectExtent l="13335" t="57150" r="15240" b="56515"/>
                <wp:wrapNone/>
                <wp:docPr id="2422" name="Полилиния 24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04800" cy="635"/>
                        </a:xfrm>
                        <a:custGeom>
                          <a:avLst/>
                          <a:gdLst>
                            <a:gd name="T0" fmla="*/ 0 w 480"/>
                            <a:gd name="T1" fmla="*/ 0 h 1"/>
                            <a:gd name="T2" fmla="*/ 480 w 480"/>
                            <a:gd name="T3" fmla="*/ 0 h 1"/>
                          </a:gdLst>
                          <a:ahLst/>
                          <a:cxnLst>
                            <a:cxn ang="0">
                              <a:pos x="T0" y="T1"/>
                            </a:cxn>
                            <a:cxn ang="0">
                              <a:pos x="T2" y="T3"/>
                            </a:cxn>
                          </a:cxnLst>
                          <a:rect l="0" t="0" r="r" b="b"/>
                          <a:pathLst>
                            <a:path w="480" h="1">
                              <a:moveTo>
                                <a:pt x="0" y="0"/>
                              </a:moveTo>
                              <a:lnTo>
                                <a:pt x="480" y="0"/>
                              </a:lnTo>
                            </a:path>
                          </a:pathLst>
                        </a:custGeom>
                        <a:noFill/>
                        <a:ln w="9525">
                          <a:solidFill>
                            <a:srgbClr val="000000"/>
                          </a:solidFill>
                          <a:round/>
                          <a:headEnd type="non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id="Полилиния 2422" o:spid="_x0000_s1026" style="position:absolute;z-index:25262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222.75pt,10.25pt,246.75pt,10.25pt" coordsize="48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" o:allowincell="f" filled="f">
                <v:stroke endarrow="block"/>
                <v:path arrowok="t" o:connecttype="custom" o:connectlocs="0,0;304800,0" o:connectangles="0,0"/>
              </v:polyline>
            </w:pict>
          </mc:Fallback>
        </mc:AlternateContent>
      </w:r>
      <w:r w:rsidRPr="001D4EBD">
        <w:rPr>
          <w:sz w:val="20"/>
          <w:szCs w:val="20"/>
        </w:rPr>
        <mc:AlternateContent>
          <mc:Choice Requires="wps">
            <w:drawing>
              <wp:anchor distT="0" distB="0" distL="114300" distR="114300" simplePos="0" relativeHeight="252621824" behindDoc="0" locked="0" layoutInCell="0" allowOverlap="1">
                <wp:simplePos x="0" y="0"/>
                <wp:positionH relativeFrom="column">
                  <wp:posOffset>3094990</wp:posOffset>
                </wp:positionH>
                <wp:positionV relativeFrom="paragraph">
                  <wp:posOffset>40640</wp:posOffset>
                </wp:positionV>
                <wp:extent cx="450850" cy="450850"/>
                <wp:effectExtent l="12700" t="5715" r="12700" b="10160"/>
                <wp:wrapNone/>
                <wp:docPr id="2421" name="Овал 24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0850" cy="450850"/>
                        </a:xfrm>
                        <a:prstGeom prst="ellipse">
                          <a:avLst/>
                        </a:prstGeom>
                        <a:solidFill>
                          <a:srgbClr val="FFFFFF"/>
                        </a:solidFill>
                        <a:ln w="9525">
                          <a:solidFill>
                            <a:srgbClr val="000000"/>
                          </a:solidFill>
                          <a:round/>
                          <a:headEnd/>
                          <a:tailEnd/>
                        </a:ln>
                      </wps:spPr>
                      <wps:txbx>
                        <w:txbxContent>
                          <w:p w:rsidR="00054219" w:rsidRPr="00C47EF5" w:rsidRDefault="00054219" w:rsidP="001D4EBD">
                            <w:pPr>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Овал 2421" o:spid="_x0000_s1352" style="position:absolute;margin-left:243.7pt;margin-top:3.2pt;width:35.5pt;height:35.5pt;z-index:25262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" o:allowincell="f">
                <v:textbox>
                  <w:txbxContent>
                    <w:p w:rsidR="00054219" w:rsidRPr="00C47EF5" w:rsidRDefault="00054219" w:rsidP="001D4EBD">
                      <w:pPr>
                        <w:rPr>
                          <w:sz w:val="20"/>
                          <w:szCs w:val="20"/>
                        </w:rPr>
                      </w:pPr>
                    </w:p>
                  </w:txbxContent>
                </v:textbox>
              </v:oval>
            </w:pict>
          </mc:Fallback>
        </mc:AlternateContent>
      </w:r>
      <w:r w:rsidRPr="001D4EBD">
        <w:rPr>
          <w:sz w:val="20"/>
          <w:szCs w:val="20"/>
        </w:rPr>
        <w:t xml:space="preserve">                      ц </w:t>
      </w:r>
    </w:p>
    <w:p w:rsidR="001D4EBD" w:rsidRPr="001D4EBD" w:rsidRDefault="001D4EBD" w:rsidP="001D4EBD">
      <w:pPr>
        <w:spacing w:after="0" w:line="240" w:lineRule="auto"/>
        <w:rPr>
          <w:sz w:val="20"/>
          <w:szCs w:val="20"/>
        </w:rPr>
      </w:pPr>
      <w:r w:rsidRPr="001D4EBD">
        <w:rPr>
          <w:sz w:val="20"/>
          <w:szCs w:val="20"/>
        </w:rPr>
        <mc:AlternateContent>
          <mc:Choice Requires="wps">
            <w:drawing>
              <wp:anchor distT="0" distB="0" distL="114300" distR="114300" simplePos="0" relativeHeight="252630016" behindDoc="0" locked="0" layoutInCell="0" allowOverlap="1">
                <wp:simplePos x="0" y="0"/>
                <wp:positionH relativeFrom="column">
                  <wp:posOffset>3545840</wp:posOffset>
                </wp:positionH>
                <wp:positionV relativeFrom="paragraph">
                  <wp:posOffset>106680</wp:posOffset>
                </wp:positionV>
                <wp:extent cx="1017905" cy="658495"/>
                <wp:effectExtent l="6350" t="8890" r="42545" b="56515"/>
                <wp:wrapNone/>
                <wp:docPr id="2420" name="Полилиния 24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17905" cy="658495"/>
                        </a:xfrm>
                        <a:custGeom>
                          <a:avLst/>
                          <a:gdLst>
                            <a:gd name="T0" fmla="*/ 0 w 1603"/>
                            <a:gd name="T1" fmla="*/ 0 h 1037"/>
                            <a:gd name="T2" fmla="*/ 1603 w 1603"/>
                            <a:gd name="T3" fmla="*/ 1037 h 1037"/>
                          </a:gdLst>
                          <a:ahLst/>
                          <a:cxnLst>
                            <a:cxn ang="0">
                              <a:pos x="T0" y="T1"/>
                            </a:cxn>
                            <a:cxn ang="0">
                              <a:pos x="T2" y="T3"/>
                            </a:cxn>
                          </a:cxnLst>
                          <a:rect l="0" t="0" r="r" b="b"/>
                          <a:pathLst>
                            <a:path w="1603" h="1037">
                              <a:moveTo>
                                <a:pt x="0" y="0"/>
                              </a:moveTo>
                              <a:lnTo>
                                <a:pt x="1603" y="1037"/>
                              </a:lnTo>
                            </a:path>
                          </a:pathLst>
                        </a:custGeom>
                        <a:noFill/>
                        <a:ln w="9525">
                          <a:solidFill>
                            <a:srgbClr val="000000"/>
                          </a:solidFill>
                          <a:round/>
                          <a:headEnd type="non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id="Полилиния 2420" o:spid="_x0000_s1026" style="position:absolute;z-index:25263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279.2pt,8.4pt,359.35pt,60.25pt" coordsize="1603,10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" o:allowincell="f" filled="f">
                <v:stroke endarrow="block"/>
                <v:path arrowok="t" o:connecttype="custom" o:connectlocs="0,0;1017905,658495" o:connectangles="0,0"/>
              </v:polyline>
            </w:pict>
          </mc:Fallback>
        </mc:AlternateContent>
      </w:r>
      <w:r w:rsidRPr="001D4EBD">
        <w:rPr>
          <w:sz w:val="20"/>
          <w:szCs w:val="20"/>
        </w:rPr>
        <mc:AlternateContent>
          <mc:Choice Requires="wps">
            <w:drawing>
              <wp:anchor distT="0" distB="0" distL="114300" distR="114300" simplePos="0" relativeHeight="252625920" behindDoc="0" locked="0" layoutInCell="0" allowOverlap="1">
                <wp:simplePos x="0" y="0"/>
                <wp:positionH relativeFrom="column">
                  <wp:posOffset>2193290</wp:posOffset>
                </wp:positionH>
                <wp:positionV relativeFrom="paragraph">
                  <wp:posOffset>174625</wp:posOffset>
                </wp:positionV>
                <wp:extent cx="952500" cy="581025"/>
                <wp:effectExtent l="6350" t="57785" r="41275" b="8890"/>
                <wp:wrapNone/>
                <wp:docPr id="2419" name="Полилиния 24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52500" cy="581025"/>
                        </a:xfrm>
                        <a:custGeom>
                          <a:avLst/>
                          <a:gdLst>
                            <a:gd name="T0" fmla="*/ 0 w 1500"/>
                            <a:gd name="T1" fmla="*/ 915 h 915"/>
                            <a:gd name="T2" fmla="*/ 1500 w 1500"/>
                            <a:gd name="T3" fmla="*/ 0 h 915"/>
                          </a:gdLst>
                          <a:ahLst/>
                          <a:cxnLst>
                            <a:cxn ang="0">
                              <a:pos x="T0" y="T1"/>
                            </a:cxn>
                            <a:cxn ang="0">
                              <a:pos x="T2" y="T3"/>
                            </a:cxn>
                          </a:cxnLst>
                          <a:rect l="0" t="0" r="r" b="b"/>
                          <a:pathLst>
                            <a:path w="1500" h="915">
                              <a:moveTo>
                                <a:pt x="0" y="915"/>
                              </a:moveTo>
                              <a:lnTo>
                                <a:pt x="1500" y="0"/>
                              </a:lnTo>
                            </a:path>
                          </a:pathLst>
                        </a:custGeom>
                        <a:noFill/>
                        <a:ln w="9525">
                          <a:solidFill>
                            <a:srgbClr val="000000"/>
                          </a:solidFill>
                          <a:round/>
                          <a:headEnd type="non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id="Полилиния 2419" o:spid="_x0000_s1026" style="position:absolute;z-index:25262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172.7pt,59.5pt,247.7pt,13.75pt" coordsize="1500,9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" o:allowincell="f" filled="f">
                <v:stroke endarrow="block"/>
                <v:path arrowok="t" o:connecttype="custom" o:connectlocs="0,581025;952500,0" o:connectangles="0,0"/>
              </v:polyline>
            </w:pict>
          </mc:Fallback>
        </mc:AlternateContent>
      </w:r>
    </w:p>
    <w:p w:rsidR="001D4EBD" w:rsidRPr="001D4EBD" w:rsidRDefault="001D4EBD" w:rsidP="001D4EBD">
      <w:pPr>
        <w:spacing w:after="0" w:line="240" w:lineRule="auto"/>
        <w:rPr>
          <w:sz w:val="20"/>
          <w:szCs w:val="20"/>
        </w:rPr>
      </w:pPr>
      <w:r w:rsidRPr="001D4EBD">
        <w:rPr>
          <w:sz w:val="20"/>
          <w:szCs w:val="20"/>
        </w:rPr>
        <mc:AlternateContent>
          <mc:Choice Requires="wps">
            <w:drawing>
              <wp:anchor distT="0" distB="0" distL="114300" distR="114300" simplePos="0" relativeHeight="252640256" behindDoc="0" locked="0" layoutInCell="0" allowOverlap="1">
                <wp:simplePos x="0" y="0"/>
                <wp:positionH relativeFrom="column">
                  <wp:posOffset>4718050</wp:posOffset>
                </wp:positionH>
                <wp:positionV relativeFrom="paragraph">
                  <wp:posOffset>68580</wp:posOffset>
                </wp:positionV>
                <wp:extent cx="364490" cy="464820"/>
                <wp:effectExtent l="6985" t="12700" r="9525" b="8255"/>
                <wp:wrapNone/>
                <wp:docPr id="2418" name="Полилиния 24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64490" cy="464820"/>
                        </a:xfrm>
                        <a:custGeom>
                          <a:avLst/>
                          <a:gdLst>
                            <a:gd name="G0" fmla="+- 21400 0 0"/>
                            <a:gd name="G1" fmla="+- 21600 0 0"/>
                            <a:gd name="G2" fmla="+- 21600 0 0"/>
                            <a:gd name="T0" fmla="*/ 0 w 43000"/>
                            <a:gd name="T1" fmla="*/ 18670 h 41689"/>
                            <a:gd name="T2" fmla="*/ 29338 w 43000"/>
                            <a:gd name="T3" fmla="*/ 41689 h 41689"/>
                            <a:gd name="T4" fmla="*/ 21400 w 43000"/>
                            <a:gd name="T5" fmla="*/ 21600 h 41689"/>
                          </a:gdLst>
                          <a:ahLst/>
                          <a:cxnLst>
                            <a:cxn ang="0">
                              <a:pos x="T0" y="T1"/>
                            </a:cxn>
                            <a:cxn ang="0">
                              <a:pos x="T2" y="T3"/>
                            </a:cxn>
                            <a:cxn ang="0">
                              <a:pos x="T4" y="T5"/>
                            </a:cxn>
                          </a:cxnLst>
                          <a:rect l="0" t="0" r="r" b="b"/>
                          <a:pathLst>
                            <a:path w="43000" h="41689" fill="none" extrusionOk="0">
                              <a:moveTo>
                                <a:pt x="-1" y="18669"/>
                              </a:moveTo>
                              <a:cubicBezTo>
                                <a:pt x="1464" y="7972"/>
                                <a:pt x="10602" y="-1"/>
                                <a:pt x="21400" y="0"/>
                              </a:cubicBezTo>
                              <a:cubicBezTo>
                                <a:pt x="33329" y="0"/>
                                <a:pt x="43000" y="9670"/>
                                <a:pt x="43000" y="21600"/>
                              </a:cubicBezTo>
                              <a:cubicBezTo>
                                <a:pt x="43000" y="30465"/>
                                <a:pt x="37582" y="38430"/>
                                <a:pt x="29337" y="41688"/>
                              </a:cubicBezTo>
                            </a:path>
                            <a:path w="43000" h="41689" stroke="0" extrusionOk="0">
                              <a:moveTo>
                                <a:pt x="-1" y="18669"/>
                              </a:moveTo>
                              <a:cubicBezTo>
                                <a:pt x="1464" y="7972"/>
                                <a:pt x="10602" y="-1"/>
                                <a:pt x="21400" y="0"/>
                              </a:cubicBezTo>
                              <a:cubicBezTo>
                                <a:pt x="33329" y="0"/>
                                <a:pt x="43000" y="9670"/>
                                <a:pt x="43000" y="21600"/>
                              </a:cubicBezTo>
                              <a:cubicBezTo>
                                <a:pt x="43000" y="30465"/>
                                <a:pt x="37582" y="38430"/>
                                <a:pt x="29337" y="41688"/>
                              </a:cubicBezTo>
                              <a:lnTo>
                                <a:pt x="2140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Полилиния 2418" o:spid="_x0000_s1026" style="position:absolute;margin-left:371.5pt;margin-top:5.4pt;width:28.7pt;height:36.6pt;z-index:25264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43000,416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" o:allowincell="f" path="m-1,18669nfc1464,7972,10602,-1,21400,,33329,,43000,9670,43000,21600v,8865,-5418,16830,-13663,20088em-1,18669nsc1464,7972,10602,-1,21400,,33329,,43000,9670,43000,21600v,8865,-5418,16830,-13663,20088l21400,21600,-1,18669xe" filled="f">
                <v:path arrowok="t" o:extrusionok="f" o:connecttype="custom" o:connectlocs="0,208165;248684,464820;181397,240834" o:connectangles="0,0,0"/>
              </v:shape>
            </w:pict>
          </mc:Fallback>
        </mc:AlternateContent>
      </w:r>
      <w:r w:rsidRPr="001D4EBD">
        <w:rPr>
          <w:sz w:val="20"/>
          <w:szCs w:val="20"/>
        </w:rPr>
        <w:t xml:space="preserve">                                              ц                              .                       ц</w:t>
      </w:r>
    </w:p>
    <w:p w:rsidR="001D4EBD" w:rsidRPr="001D4EBD" w:rsidRDefault="001D4EBD" w:rsidP="001D4EBD">
      <w:pPr>
        <w:spacing w:after="0" w:line="240" w:lineRule="auto"/>
        <w:rPr>
          <w:sz w:val="20"/>
          <w:szCs w:val="20"/>
          <w:u w:val="single"/>
        </w:rPr>
      </w:pPr>
      <w:r w:rsidRPr="001D4EBD">
        <w:rPr>
          <w:sz w:val="20"/>
          <w:szCs w:val="20"/>
        </w:rPr>
        <mc:AlternateContent>
          <mc:Choice Requires="wps">
            <w:drawing>
              <wp:anchor distT="0" distB="0" distL="114300" distR="114300" simplePos="0" relativeHeight="252634112" behindDoc="0" locked="0" layoutInCell="0" allowOverlap="1">
                <wp:simplePos x="0" y="0"/>
                <wp:positionH relativeFrom="column">
                  <wp:posOffset>4718050</wp:posOffset>
                </wp:positionH>
                <wp:positionV relativeFrom="paragraph">
                  <wp:posOffset>60960</wp:posOffset>
                </wp:positionV>
                <wp:extent cx="2540" cy="177800"/>
                <wp:effectExtent l="54610" t="8890" r="57150" b="22860"/>
                <wp:wrapNone/>
                <wp:docPr id="2417" name="Полилиния 24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540" cy="177800"/>
                        </a:xfrm>
                        <a:custGeom>
                          <a:avLst/>
                          <a:gdLst>
                            <a:gd name="T0" fmla="*/ 0 w 4"/>
                            <a:gd name="T1" fmla="*/ 0 h 280"/>
                            <a:gd name="T2" fmla="*/ 4 w 4"/>
                            <a:gd name="T3" fmla="*/ 280 h 280"/>
                          </a:gdLst>
                          <a:ahLst/>
                          <a:cxnLst>
                            <a:cxn ang="0">
                              <a:pos x="T0" y="T1"/>
                            </a:cxn>
                            <a:cxn ang="0">
                              <a:pos x="T2" y="T3"/>
                            </a:cxn>
                          </a:cxnLst>
                          <a:rect l="0" t="0" r="r" b="b"/>
                          <a:pathLst>
                            <a:path w="4" h="280">
                              <a:moveTo>
                                <a:pt x="0" y="0"/>
                              </a:moveTo>
                              <a:lnTo>
                                <a:pt x="4" y="280"/>
                              </a:lnTo>
                            </a:path>
                          </a:pathLst>
                        </a:custGeom>
                        <a:noFill/>
                        <a:ln w="9525">
                          <a:solidFill>
                            <a:srgbClr val="000000"/>
                          </a:solidFill>
                          <a:round/>
                          <a:headEnd type="non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id="Полилиния 2417" o:spid="_x0000_s1026" style="position:absolute;z-index:25263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371.5pt,4.8pt,371.7pt,18.8pt" coordsize="4,2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" o:allowincell="f" filled="f">
                <v:stroke endarrow="block"/>
                <v:path arrowok="t" o:connecttype="custom" o:connectlocs="0,0;2540,177800" o:connectangles="0,0"/>
              </v:polyline>
            </w:pict>
          </mc:Fallback>
        </mc:AlternateContent>
      </w:r>
      <w:r w:rsidRPr="001D4EBD">
        <w:rPr>
          <w:sz w:val="20"/>
          <w:szCs w:val="20"/>
        </w:rPr>
        <mc:AlternateContent>
          <mc:Choice Requires="wps">
            <w:drawing>
              <wp:anchor distT="0" distB="0" distL="114300" distR="114300" simplePos="0" relativeHeight="252636160" behindDoc="0" locked="0" layoutInCell="0" allowOverlap="1">
                <wp:simplePos x="0" y="0"/>
                <wp:positionH relativeFrom="column">
                  <wp:posOffset>660400</wp:posOffset>
                </wp:positionH>
                <wp:positionV relativeFrom="paragraph">
                  <wp:posOffset>149860</wp:posOffset>
                </wp:positionV>
                <wp:extent cx="901700" cy="914400"/>
                <wp:effectExtent l="6985" t="12065" r="5715" b="0"/>
                <wp:wrapNone/>
                <wp:docPr id="2416" name="Полилиния 24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01700" cy="914400"/>
                        </a:xfrm>
                        <a:custGeom>
                          <a:avLst/>
                          <a:gdLst>
                            <a:gd name="G0" fmla="+- 9927 0 0"/>
                            <a:gd name="G1" fmla="+- 21600 0 0"/>
                            <a:gd name="G2" fmla="+- 21600 0 0"/>
                            <a:gd name="T0" fmla="*/ 0 w 18834"/>
                            <a:gd name="T1" fmla="*/ 2416 h 21600"/>
                            <a:gd name="T2" fmla="*/ 18834 w 18834"/>
                            <a:gd name="T3" fmla="*/ 1922 h 21600"/>
                            <a:gd name="T4" fmla="*/ 9927 w 18834"/>
                            <a:gd name="T5" fmla="*/ 21600 h 21600"/>
                          </a:gdLst>
                          <a:ahLst/>
                          <a:cxnLst>
                            <a:cxn ang="0">
                              <a:pos x="T0" y="T1"/>
                            </a:cxn>
                            <a:cxn ang="0">
                              <a:pos x="T2" y="T3"/>
                            </a:cxn>
                            <a:cxn ang="0">
                              <a:pos x="T4" y="T5"/>
                            </a:cxn>
                          </a:cxnLst>
                          <a:rect l="0" t="0" r="r" b="b"/>
                          <a:pathLst>
                            <a:path w="18834" h="21600" fill="none" extrusionOk="0">
                              <a:moveTo>
                                <a:pt x="0" y="2416"/>
                              </a:moveTo>
                              <a:cubicBezTo>
                                <a:pt x="3068" y="828"/>
                                <a:pt x="6472" y="-1"/>
                                <a:pt x="9927" y="0"/>
                              </a:cubicBezTo>
                              <a:cubicBezTo>
                                <a:pt x="12998" y="0"/>
                                <a:pt x="16035" y="655"/>
                                <a:pt x="18834" y="1921"/>
                              </a:cubicBezTo>
                            </a:path>
                            <a:path w="18834" h="21600" stroke="0" extrusionOk="0">
                              <a:moveTo>
                                <a:pt x="0" y="2416"/>
                              </a:moveTo>
                              <a:cubicBezTo>
                                <a:pt x="3068" y="828"/>
                                <a:pt x="6472" y="-1"/>
                                <a:pt x="9927" y="0"/>
                              </a:cubicBezTo>
                              <a:cubicBezTo>
                                <a:pt x="12998" y="0"/>
                                <a:pt x="16035" y="655"/>
                                <a:pt x="18834" y="1921"/>
                              </a:cubicBezTo>
                              <a:lnTo>
                                <a:pt x="9927"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Полилиния 2416" o:spid="_x0000_s1026" style="position:absolute;margin-left:52pt;margin-top:11.8pt;width:71pt;height:1in;z-index:25263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8834,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" o:allowincell="f" path="m,2416nfc3068,828,6472,-1,9927,v3071,,6108,655,8907,1921em,2416nsc3068,828,6472,-1,9927,v3071,,6108,655,8907,1921l9927,21600,,2416xe" filled="f">
                <v:path arrowok="t" o:extrusionok="f" o:connecttype="custom" o:connectlocs="0,102277;901700,81365;475267,914400" o:connectangles="0,0,0"/>
              </v:shape>
            </w:pict>
          </mc:Fallback>
        </mc:AlternateContent>
      </w:r>
      <w:r w:rsidRPr="001D4EBD">
        <w:rPr>
          <w:sz w:val="20"/>
          <w:szCs w:val="20"/>
        </w:rPr>
        <mc:AlternateContent>
          <mc:Choice Requires="wps">
            <w:drawing>
              <wp:anchor distT="0" distB="0" distL="114300" distR="114300" simplePos="0" relativeHeight="252618752" behindDoc="0" locked="0" layoutInCell="0" allowOverlap="1">
                <wp:simplePos x="0" y="0"/>
                <wp:positionH relativeFrom="column">
                  <wp:posOffset>299720</wp:posOffset>
                </wp:positionH>
                <wp:positionV relativeFrom="paragraph">
                  <wp:posOffset>196850</wp:posOffset>
                </wp:positionV>
                <wp:extent cx="450850" cy="450850"/>
                <wp:effectExtent l="8255" t="11430" r="7620" b="13970"/>
                <wp:wrapNone/>
                <wp:docPr id="2415" name="Овал 24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0850" cy="450850"/>
                        </a:xfrm>
                        <a:prstGeom prst="ellipse">
                          <a:avLst/>
                        </a:prstGeom>
                        <a:solidFill>
                          <a:srgbClr val="FFFFFF"/>
                        </a:solidFill>
                        <a:ln w="9525">
                          <a:solidFill>
                            <a:srgbClr val="000000"/>
                          </a:solidFill>
                          <a:round/>
                          <a:headEnd/>
                          <a:tailEnd/>
                        </a:ln>
                      </wps:spPr>
                      <wps:txbx>
                        <w:txbxContent>
                          <w:p w:rsidR="00054219" w:rsidRPr="00C47EF5" w:rsidRDefault="00054219" w:rsidP="001D4EBD">
                            <w:pPr>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Овал 2415" o:spid="_x0000_s1353" style="position:absolute;margin-left:23.6pt;margin-top:15.5pt;width:35.5pt;height:35.5pt;z-index:25261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" o:allowincell="f">
                <v:textbox>
                  <w:txbxContent>
                    <w:p w:rsidR="00054219" w:rsidRPr="00C47EF5" w:rsidRDefault="00054219" w:rsidP="001D4EBD">
                      <w:pPr>
                        <w:rPr>
                          <w:sz w:val="20"/>
                          <w:szCs w:val="20"/>
                        </w:rPr>
                      </w:pPr>
                    </w:p>
                  </w:txbxContent>
                </v:textbox>
              </v:oval>
            </w:pict>
          </mc:Fallback>
        </mc:AlternateContent>
      </w:r>
      <w:r w:rsidRPr="001D4EBD">
        <w:rPr>
          <w:sz w:val="20"/>
          <w:szCs w:val="20"/>
        </w:rPr>
        <w:t xml:space="preserve">                     </w:t>
      </w:r>
      <w:r w:rsidRPr="001D4EBD">
        <w:rPr>
          <w:sz w:val="20"/>
          <w:szCs w:val="20"/>
          <w:u w:val="single"/>
        </w:rPr>
        <w:t xml:space="preserve">+     </w:t>
      </w:r>
    </w:p>
    <w:p w:rsidR="001D4EBD" w:rsidRPr="001D4EBD" w:rsidRDefault="001D4EBD" w:rsidP="001D4EBD">
      <w:pPr>
        <w:spacing w:after="0" w:line="240" w:lineRule="auto"/>
        <w:rPr>
          <w:sz w:val="20"/>
          <w:szCs w:val="20"/>
        </w:rPr>
      </w:pPr>
      <w:r w:rsidRPr="001D4EBD">
        <w:rPr>
          <w:sz w:val="20"/>
          <w:szCs w:val="20"/>
        </w:rPr>
        <mc:AlternateContent>
          <mc:Choice Requires="wps">
            <w:drawing>
              <wp:anchor distT="0" distB="0" distL="114300" distR="114300" simplePos="0" relativeHeight="252622848" behindDoc="0" locked="0" layoutInCell="0" allowOverlap="1">
                <wp:simplePos x="0" y="0"/>
                <wp:positionH relativeFrom="column">
                  <wp:posOffset>4537710</wp:posOffset>
                </wp:positionH>
                <wp:positionV relativeFrom="paragraph">
                  <wp:posOffset>36195</wp:posOffset>
                </wp:positionV>
                <wp:extent cx="450850" cy="450850"/>
                <wp:effectExtent l="7620" t="6985" r="8255" b="8890"/>
                <wp:wrapNone/>
                <wp:docPr id="2414" name="Овал 24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0850" cy="450850"/>
                        </a:xfrm>
                        <a:prstGeom prst="ellipse">
                          <a:avLst/>
                        </a:prstGeom>
                        <a:solidFill>
                          <a:srgbClr val="FFFFFF"/>
                        </a:solidFill>
                        <a:ln w="9525">
                          <a:solidFill>
                            <a:srgbClr val="000000"/>
                          </a:solidFill>
                          <a:round/>
                          <a:headEnd/>
                          <a:tailEnd/>
                        </a:ln>
                      </wps:spPr>
                      <wps:txbx>
                        <w:txbxContent>
                          <w:p w:rsidR="00054219" w:rsidRPr="00C47EF5" w:rsidRDefault="00054219" w:rsidP="001D4EBD">
                            <w:pPr>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Овал 2414" o:spid="_x0000_s1354" style="position:absolute;margin-left:357.3pt;margin-top:2.85pt;width:35.5pt;height:35.5pt;z-index:25262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" o:allowincell="f">
                <v:textbox>
                  <w:txbxContent>
                    <w:p w:rsidR="00054219" w:rsidRPr="00C47EF5" w:rsidRDefault="00054219" w:rsidP="001D4EBD">
                      <w:pPr>
                        <w:rPr>
                          <w:sz w:val="20"/>
                          <w:szCs w:val="20"/>
                        </w:rPr>
                      </w:pPr>
                    </w:p>
                  </w:txbxContent>
                </v:textbox>
              </v:oval>
            </w:pict>
          </mc:Fallback>
        </mc:AlternateContent>
      </w:r>
      <w:r w:rsidRPr="001D4EBD">
        <w:rPr>
          <w:sz w:val="20"/>
          <w:szCs w:val="20"/>
        </w:rPr>
        <mc:AlternateContent>
          <mc:Choice Requires="wps">
            <w:drawing>
              <wp:anchor distT="0" distB="0" distL="114300" distR="114300" simplePos="0" relativeHeight="252619776" behindDoc="0" locked="0" layoutInCell="0" allowOverlap="1">
                <wp:simplePos x="0" y="0"/>
                <wp:positionH relativeFrom="column">
                  <wp:posOffset>1742440</wp:posOffset>
                </wp:positionH>
                <wp:positionV relativeFrom="paragraph">
                  <wp:posOffset>34290</wp:posOffset>
                </wp:positionV>
                <wp:extent cx="450850" cy="450850"/>
                <wp:effectExtent l="12700" t="5080" r="12700" b="10795"/>
                <wp:wrapNone/>
                <wp:docPr id="2413" name="Овал 24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0850" cy="450850"/>
                        </a:xfrm>
                        <a:prstGeom prst="ellipse">
                          <a:avLst/>
                        </a:prstGeom>
                        <a:solidFill>
                          <a:srgbClr val="FFFFFF"/>
                        </a:solidFill>
                        <a:ln w="9525">
                          <a:solidFill>
                            <a:srgbClr val="000000"/>
                          </a:solidFill>
                          <a:round/>
                          <a:headEnd/>
                          <a:tailEnd/>
                        </a:ln>
                      </wps:spPr>
                      <wps:txbx>
                        <w:txbxContent>
                          <w:p w:rsidR="00054219" w:rsidRPr="00C47EF5" w:rsidRDefault="00054219" w:rsidP="001D4EBD">
                            <w:pPr>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Овал 2413" o:spid="_x0000_s1355" style="position:absolute;margin-left:137.2pt;margin-top:2.7pt;width:35.5pt;height:35.5pt;z-index:25261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" o:allowincell="f">
                <v:textbox>
                  <w:txbxContent>
                    <w:p w:rsidR="00054219" w:rsidRPr="00C47EF5" w:rsidRDefault="00054219" w:rsidP="001D4EBD">
                      <w:pPr>
                        <w:rPr>
                          <w:sz w:val="20"/>
                          <w:szCs w:val="20"/>
                        </w:rPr>
                      </w:pPr>
                    </w:p>
                  </w:txbxContent>
                </v:textbox>
              </v:oval>
            </w:pict>
          </mc:Fallback>
        </mc:AlternateContent>
      </w:r>
      <w:r w:rsidRPr="001D4EBD">
        <w:rPr>
          <w:sz w:val="20"/>
          <w:szCs w:val="20"/>
        </w:rPr>
        <mc:AlternateContent>
          <mc:Choice Requires="wps">
            <w:drawing>
              <wp:anchor distT="0" distB="0" distL="114300" distR="114300" simplePos="0" relativeHeight="252623872" behindDoc="0" locked="0" layoutInCell="0" allowOverlap="1">
                <wp:simplePos x="0" y="0"/>
                <wp:positionH relativeFrom="column">
                  <wp:posOffset>1562100</wp:posOffset>
                </wp:positionH>
                <wp:positionV relativeFrom="paragraph">
                  <wp:posOffset>34290</wp:posOffset>
                </wp:positionV>
                <wp:extent cx="201295" cy="107950"/>
                <wp:effectExtent l="13335" t="5080" r="42545" b="58420"/>
                <wp:wrapNone/>
                <wp:docPr id="2412" name="Полилиния 24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01295" cy="107950"/>
                        </a:xfrm>
                        <a:custGeom>
                          <a:avLst/>
                          <a:gdLst>
                            <a:gd name="T0" fmla="*/ 0 w 317"/>
                            <a:gd name="T1" fmla="*/ 0 h 170"/>
                            <a:gd name="T2" fmla="*/ 317 w 317"/>
                            <a:gd name="T3" fmla="*/ 170 h 170"/>
                          </a:gdLst>
                          <a:ahLst/>
                          <a:cxnLst>
                            <a:cxn ang="0">
                              <a:pos x="T0" y="T1"/>
                            </a:cxn>
                            <a:cxn ang="0">
                              <a:pos x="T2" y="T3"/>
                            </a:cxn>
                          </a:cxnLst>
                          <a:rect l="0" t="0" r="r" b="b"/>
                          <a:pathLst>
                            <a:path w="317" h="170">
                              <a:moveTo>
                                <a:pt x="0" y="0"/>
                              </a:moveTo>
                              <a:lnTo>
                                <a:pt x="317" y="170"/>
                              </a:lnTo>
                            </a:path>
                          </a:pathLst>
                        </a:custGeom>
                        <a:noFill/>
                        <a:ln w="9525">
                          <a:solidFill>
                            <a:srgbClr val="000000"/>
                          </a:solidFill>
                          <a:round/>
                          <a:headEnd type="non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id="Полилиния 2412" o:spid="_x0000_s1026" style="position:absolute;z-index:25262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123pt,2.7pt,138.85pt,11.2pt" coordsize="317,1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" o:allowincell="f" filled="f">
                <v:stroke endarrow="block"/>
                <v:path arrowok="t" o:connecttype="custom" o:connectlocs="0,0;201295,107950" o:connectangles="0,0"/>
              </v:polyline>
            </w:pict>
          </mc:Fallback>
        </mc:AlternateContent>
      </w:r>
      <w:r w:rsidRPr="001D4EBD">
        <w:rPr>
          <w:sz w:val="20"/>
          <w:szCs w:val="20"/>
        </w:rPr>
        <mc:AlternateContent>
          <mc:Choice Requires="wps">
            <w:drawing>
              <wp:anchor distT="0" distB="0" distL="114300" distR="114300" simplePos="0" relativeHeight="252641280" behindDoc="0" locked="0" layoutInCell="0" allowOverlap="1">
                <wp:simplePos x="0" y="0"/>
                <wp:positionH relativeFrom="column">
                  <wp:posOffset>5529580</wp:posOffset>
                </wp:positionH>
                <wp:positionV relativeFrom="paragraph">
                  <wp:posOffset>40640</wp:posOffset>
                </wp:positionV>
                <wp:extent cx="450850" cy="450850"/>
                <wp:effectExtent l="18415" t="20955" r="16510" b="23495"/>
                <wp:wrapNone/>
                <wp:docPr id="2411" name="Овал 24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0850" cy="450850"/>
                        </a:xfrm>
                        <a:prstGeom prst="ellipse">
                          <a:avLst/>
                        </a:prstGeom>
                        <a:solidFill>
                          <a:srgbClr val="FFFFFF"/>
                        </a:solidFill>
                        <a:ln w="31750">
                          <a:solidFill>
                            <a:srgbClr val="000000"/>
                          </a:solidFill>
                          <a:round/>
                          <a:headEnd/>
                          <a:tailEnd/>
                        </a:ln>
                      </wps:spPr>
                      <wps:txbx>
                        <w:txbxContent>
                          <w:p w:rsidR="00054219" w:rsidRPr="00C47EF5" w:rsidRDefault="00054219" w:rsidP="001D4EBD">
                            <w:pPr>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Овал 2411" o:spid="_x0000_s1356" style="position:absolute;margin-left:435.4pt;margin-top:3.2pt;width:35.5pt;height:35.5pt;z-index:25264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" o:allowincell="f" strokeweight="2.5pt">
                <v:textbox>
                  <w:txbxContent>
                    <w:p w:rsidR="00054219" w:rsidRPr="00C47EF5" w:rsidRDefault="00054219" w:rsidP="001D4EBD">
                      <w:pPr>
                        <w:rPr>
                          <w:sz w:val="20"/>
                          <w:szCs w:val="20"/>
                        </w:rPr>
                      </w:pPr>
                    </w:p>
                  </w:txbxContent>
                </v:textbox>
              </v:oval>
            </w:pict>
          </mc:Fallback>
        </mc:AlternateContent>
      </w:r>
      <w:r w:rsidRPr="001D4EBD">
        <w:rPr>
          <w:sz w:val="20"/>
          <w:szCs w:val="20"/>
        </w:rPr>
        <w:t xml:space="preserve">                                                                                                         </w:t>
      </w:r>
      <w:r w:rsidRPr="001D4EBD">
        <w:rPr>
          <w:sz w:val="20"/>
          <w:szCs w:val="20"/>
        </w:rPr>
        <w:sym w:font="Symbol" w:char="F065"/>
      </w:r>
    </w:p>
    <w:p w:rsidR="001D4EBD" w:rsidRPr="001D4EBD" w:rsidRDefault="001D4EBD" w:rsidP="001D4EBD">
      <w:pPr>
        <w:spacing w:after="0" w:line="240" w:lineRule="auto"/>
        <w:rPr>
          <w:sz w:val="20"/>
          <w:szCs w:val="20"/>
        </w:rPr>
      </w:pPr>
      <w:r w:rsidRPr="001D4EBD">
        <w:rPr>
          <w:sz w:val="20"/>
          <w:szCs w:val="20"/>
        </w:rPr>
        <w:lastRenderedPageBreak/>
        <mc:AlternateContent>
          <mc:Choice Requires="wps">
            <w:drawing>
              <wp:anchor distT="0" distB="0" distL="114300" distR="114300" simplePos="0" relativeHeight="252642304" behindDoc="0" locked="0" layoutInCell="0" allowOverlap="1">
                <wp:simplePos x="0" y="0"/>
                <wp:positionH relativeFrom="column">
                  <wp:posOffset>4988560</wp:posOffset>
                </wp:positionH>
                <wp:positionV relativeFrom="paragraph">
                  <wp:posOffset>16510</wp:posOffset>
                </wp:positionV>
                <wp:extent cx="541020" cy="0"/>
                <wp:effectExtent l="10795" t="59690" r="19685" b="54610"/>
                <wp:wrapNone/>
                <wp:docPr id="2410" name="Прямая соединительная линия 24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2410" o:spid="_x0000_s1026" style="position:absolute;z-index:25264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2.8pt,1.3pt" to="435.4pt,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" o:allowincell="f">
                <v:stroke endarrow="block"/>
              </v:line>
            </w:pict>
          </mc:Fallback>
        </mc:AlternateContent>
      </w:r>
      <w:r w:rsidRPr="001D4EBD">
        <w:rPr>
          <w:sz w:val="20"/>
          <w:szCs w:val="20"/>
        </w:rPr>
        <mc:AlternateContent>
          <mc:Choice Requires="wps">
            <w:drawing>
              <wp:anchor distT="0" distB="0" distL="114300" distR="114300" simplePos="0" relativeHeight="252631040" behindDoc="0" locked="0" layoutInCell="0" allowOverlap="1">
                <wp:simplePos x="0" y="0"/>
                <wp:positionH relativeFrom="column">
                  <wp:posOffset>3545840</wp:posOffset>
                </wp:positionH>
                <wp:positionV relativeFrom="paragraph">
                  <wp:posOffset>166370</wp:posOffset>
                </wp:positionV>
                <wp:extent cx="1008380" cy="655320"/>
                <wp:effectExtent l="6350" t="57150" r="42545" b="11430"/>
                <wp:wrapNone/>
                <wp:docPr id="2409" name="Полилиния 240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08380" cy="655320"/>
                        </a:xfrm>
                        <a:custGeom>
                          <a:avLst/>
                          <a:gdLst>
                            <a:gd name="T0" fmla="*/ 0 w 1588"/>
                            <a:gd name="T1" fmla="*/ 1032 h 1032"/>
                            <a:gd name="T2" fmla="*/ 1588 w 1588"/>
                            <a:gd name="T3" fmla="*/ 0 h 1032"/>
                          </a:gdLst>
                          <a:ahLst/>
                          <a:cxnLst>
                            <a:cxn ang="0">
                              <a:pos x="T0" y="T1"/>
                            </a:cxn>
                            <a:cxn ang="0">
                              <a:pos x="T2" y="T3"/>
                            </a:cxn>
                          </a:cxnLst>
                          <a:rect l="0" t="0" r="r" b="b"/>
                          <a:pathLst>
                            <a:path w="1588" h="1032">
                              <a:moveTo>
                                <a:pt x="0" y="1032"/>
                              </a:moveTo>
                              <a:lnTo>
                                <a:pt x="1588" y="0"/>
                              </a:lnTo>
                            </a:path>
                          </a:pathLst>
                        </a:custGeom>
                        <a:noFill/>
                        <a:ln w="9525">
                          <a:solidFill>
                            <a:srgbClr val="000000"/>
                          </a:solidFill>
                          <a:round/>
                          <a:headEnd type="non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id="Полилиния 2409" o:spid="_x0000_s1026" style="position:absolute;z-index:25263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279.2pt,64.7pt,358.6pt,13.1pt" coordsize="1588,10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" o:allowincell="f" filled="f">
                <v:stroke endarrow="block"/>
                <v:path arrowok="t" o:connecttype="custom" o:connectlocs="0,655320;1008380,0" o:connectangles="0,0"/>
              </v:polyline>
            </w:pict>
          </mc:Fallback>
        </mc:AlternateContent>
      </w:r>
      <w:r w:rsidRPr="001D4EBD">
        <w:rPr>
          <w:sz w:val="20"/>
          <w:szCs w:val="20"/>
        </w:rPr>
        <mc:AlternateContent>
          <mc:Choice Requires="wps">
            <w:drawing>
              <wp:anchor distT="0" distB="0" distL="114300" distR="114300" simplePos="0" relativeHeight="252626944" behindDoc="0" locked="0" layoutInCell="0" allowOverlap="1">
                <wp:simplePos x="0" y="0"/>
                <wp:positionH relativeFrom="column">
                  <wp:posOffset>2193290</wp:posOffset>
                </wp:positionH>
                <wp:positionV relativeFrom="paragraph">
                  <wp:posOffset>175895</wp:posOffset>
                </wp:positionV>
                <wp:extent cx="981075" cy="571500"/>
                <wp:effectExtent l="6350" t="9525" r="41275" b="57150"/>
                <wp:wrapNone/>
                <wp:docPr id="2408" name="Полилиния 240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81075" cy="571500"/>
                        </a:xfrm>
                        <a:custGeom>
                          <a:avLst/>
                          <a:gdLst>
                            <a:gd name="T0" fmla="*/ 0 w 1545"/>
                            <a:gd name="T1" fmla="*/ 0 h 900"/>
                            <a:gd name="T2" fmla="*/ 1545 w 1545"/>
                            <a:gd name="T3" fmla="*/ 900 h 900"/>
                          </a:gdLst>
                          <a:ahLst/>
                          <a:cxnLst>
                            <a:cxn ang="0">
                              <a:pos x="T0" y="T1"/>
                            </a:cxn>
                            <a:cxn ang="0">
                              <a:pos x="T2" y="T3"/>
                            </a:cxn>
                          </a:cxnLst>
                          <a:rect l="0" t="0" r="r" b="b"/>
                          <a:pathLst>
                            <a:path w="1545" h="900">
                              <a:moveTo>
                                <a:pt x="0" y="0"/>
                              </a:moveTo>
                              <a:lnTo>
                                <a:pt x="1545" y="900"/>
                              </a:lnTo>
                            </a:path>
                          </a:pathLst>
                        </a:custGeom>
                        <a:noFill/>
                        <a:ln w="9525">
                          <a:solidFill>
                            <a:srgbClr val="000000"/>
                          </a:solidFill>
                          <a:round/>
                          <a:headEnd type="non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id="Полилиния 2408" o:spid="_x0000_s1026" style="position:absolute;z-index:25262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172.7pt,13.85pt,249.95pt,58.85pt" coordsize="1545,9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" o:allowincell="f" filled="f">
                <v:stroke endarrow="block"/>
                <v:path arrowok="t" o:connecttype="custom" o:connectlocs="0,0;981075,571500" o:connectangles="0,0"/>
              </v:polyline>
            </w:pict>
          </mc:Fallback>
        </mc:AlternateContent>
      </w:r>
      <w:r w:rsidRPr="001D4EBD">
        <w:rPr>
          <w:sz w:val="20"/>
          <w:szCs w:val="20"/>
        </w:rPr>
        <mc:AlternateContent>
          <mc:Choice Requires="wps">
            <w:drawing>
              <wp:anchor distT="0" distB="0" distL="114300" distR="114300" simplePos="0" relativeHeight="252624896" behindDoc="0" locked="0" layoutInCell="0" allowOverlap="1">
                <wp:simplePos x="0" y="0"/>
                <wp:positionH relativeFrom="column">
                  <wp:posOffset>1619250</wp:posOffset>
                </wp:positionH>
                <wp:positionV relativeFrom="paragraph">
                  <wp:posOffset>146050</wp:posOffset>
                </wp:positionV>
                <wp:extent cx="133350" cy="95250"/>
                <wp:effectExtent l="13335" t="55880" r="43815" b="10795"/>
                <wp:wrapNone/>
                <wp:docPr id="2407" name="Полилиния 240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33350" cy="95250"/>
                        </a:xfrm>
                        <a:custGeom>
                          <a:avLst/>
                          <a:gdLst>
                            <a:gd name="T0" fmla="*/ 0 w 210"/>
                            <a:gd name="T1" fmla="*/ 150 h 150"/>
                            <a:gd name="T2" fmla="*/ 210 w 210"/>
                            <a:gd name="T3" fmla="*/ 0 h 150"/>
                          </a:gdLst>
                          <a:ahLst/>
                          <a:cxnLst>
                            <a:cxn ang="0">
                              <a:pos x="T0" y="T1"/>
                            </a:cxn>
                            <a:cxn ang="0">
                              <a:pos x="T2" y="T3"/>
                            </a:cxn>
                          </a:cxnLst>
                          <a:rect l="0" t="0" r="r" b="b"/>
                          <a:pathLst>
                            <a:path w="210" h="150">
                              <a:moveTo>
                                <a:pt x="0" y="150"/>
                              </a:moveTo>
                              <a:lnTo>
                                <a:pt x="210" y="0"/>
                              </a:lnTo>
                            </a:path>
                          </a:pathLst>
                        </a:custGeom>
                        <a:noFill/>
                        <a:ln w="9525">
                          <a:solidFill>
                            <a:srgbClr val="000000"/>
                          </a:solidFill>
                          <a:round/>
                          <a:headEnd type="non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id="Полилиния 2407" o:spid="_x0000_s1026" style="position:absolute;z-index:25262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127.5pt,19pt,138pt,11.5pt" coordsize="210,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" o:allowincell="f" filled="f">
                <v:stroke endarrow="block"/>
                <v:path arrowok="t" o:connecttype="custom" o:connectlocs="0,95250;133350,0" o:connectangles="0,0"/>
              </v:polyline>
            </w:pict>
          </mc:Fallback>
        </mc:AlternateContent>
      </w:r>
      <w:r w:rsidRPr="001D4EBD">
        <w:rPr>
          <w:sz w:val="20"/>
          <w:szCs w:val="20"/>
        </w:rPr>
        <mc:AlternateContent>
          <mc:Choice Requires="wps">
            <w:drawing>
              <wp:anchor distT="0" distB="0" distL="114300" distR="114300" simplePos="0" relativeHeight="252638208" behindDoc="0" locked="0" layoutInCell="0" allowOverlap="1">
                <wp:simplePos x="0" y="0"/>
                <wp:positionH relativeFrom="column">
                  <wp:posOffset>480060</wp:posOffset>
                </wp:positionH>
                <wp:positionV relativeFrom="paragraph">
                  <wp:posOffset>190500</wp:posOffset>
                </wp:positionV>
                <wp:extent cx="2254250" cy="721360"/>
                <wp:effectExtent l="7620" t="0" r="5080" b="6985"/>
                <wp:wrapNone/>
                <wp:docPr id="2406" name="Полилиния 240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254250" cy="721360"/>
                        </a:xfrm>
                        <a:custGeom>
                          <a:avLst/>
                          <a:gdLst>
                            <a:gd name="G0" fmla="+- 21568 0 0"/>
                            <a:gd name="G1" fmla="+- 0 0 0"/>
                            <a:gd name="G2" fmla="+- 21600 0 0"/>
                            <a:gd name="T0" fmla="*/ 24367 w 24367"/>
                            <a:gd name="T1" fmla="*/ 21418 h 21600"/>
                            <a:gd name="T2" fmla="*/ 0 w 24367"/>
                            <a:gd name="T3" fmla="*/ 1172 h 21600"/>
                            <a:gd name="T4" fmla="*/ 21568 w 24367"/>
                            <a:gd name="T5" fmla="*/ 0 h 21600"/>
                          </a:gdLst>
                          <a:ahLst/>
                          <a:cxnLst>
                            <a:cxn ang="0">
                              <a:pos x="T0" y="T1"/>
                            </a:cxn>
                            <a:cxn ang="0">
                              <a:pos x="T2" y="T3"/>
                            </a:cxn>
                            <a:cxn ang="0">
                              <a:pos x="T4" y="T5"/>
                            </a:cxn>
                          </a:cxnLst>
                          <a:rect l="0" t="0" r="r" b="b"/>
                          <a:pathLst>
                            <a:path w="24367" h="21600" fill="none" extrusionOk="0">
                              <a:moveTo>
                                <a:pt x="24366" y="21417"/>
                              </a:moveTo>
                              <a:cubicBezTo>
                                <a:pt x="23438" y="21539"/>
                                <a:pt x="22503" y="21599"/>
                                <a:pt x="21568" y="21600"/>
                              </a:cubicBezTo>
                              <a:cubicBezTo>
                                <a:pt x="10094" y="21600"/>
                                <a:pt x="622" y="12629"/>
                                <a:pt x="-1" y="1172"/>
                              </a:cubicBezTo>
                            </a:path>
                            <a:path w="24367" h="21600" stroke="0" extrusionOk="0">
                              <a:moveTo>
                                <a:pt x="24366" y="21417"/>
                              </a:moveTo>
                              <a:cubicBezTo>
                                <a:pt x="23438" y="21539"/>
                                <a:pt x="22503" y="21599"/>
                                <a:pt x="21568" y="21600"/>
                              </a:cubicBezTo>
                              <a:cubicBezTo>
                                <a:pt x="10094" y="21600"/>
                                <a:pt x="622" y="12629"/>
                                <a:pt x="-1" y="1172"/>
                              </a:cubicBezTo>
                              <a:lnTo>
                                <a:pt x="21568" y="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Полилиния 2406" o:spid="_x0000_s1026" style="position:absolute;margin-left:37.8pt;margin-top:15pt;width:177.5pt;height:56.8pt;z-index:25263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4367,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" o:allowincell="f" path="m24366,21417nfc23438,21539,22503,21599,21568,21600,10094,21600,622,12629,-1,1172em24366,21417nsc23438,21539,22503,21599,21568,21600,10094,21600,622,12629,-1,1172l21568,r2798,21417xe" filled="f">
                <v:path arrowok="t" o:extrusionok="f" o:connecttype="custom" o:connectlocs="2254250,715282;0,39140;1995308,0" o:connectangles="0,0,0"/>
              </v:shape>
            </w:pict>
          </mc:Fallback>
        </mc:AlternateContent>
      </w:r>
      <w:r w:rsidRPr="001D4EBD">
        <w:rPr>
          <w:sz w:val="20"/>
          <w:szCs w:val="20"/>
        </w:rPr>
        <mc:AlternateContent>
          <mc:Choice Requires="wps">
            <w:drawing>
              <wp:anchor distT="0" distB="0" distL="114300" distR="114300" simplePos="0" relativeHeight="252637184" behindDoc="0" locked="0" layoutInCell="0" allowOverlap="1">
                <wp:simplePos x="0" y="0"/>
                <wp:positionH relativeFrom="column">
                  <wp:posOffset>660400</wp:posOffset>
                </wp:positionH>
                <wp:positionV relativeFrom="paragraph">
                  <wp:posOffset>46355</wp:posOffset>
                </wp:positionV>
                <wp:extent cx="949325" cy="324485"/>
                <wp:effectExtent l="6985" t="0" r="5715" b="5080"/>
                <wp:wrapNone/>
                <wp:docPr id="2405" name="Полилиния 240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49325" cy="324485"/>
                        </a:xfrm>
                        <a:custGeom>
                          <a:avLst/>
                          <a:gdLst>
                            <a:gd name="G0" fmla="+- 19805 0 0"/>
                            <a:gd name="G1" fmla="+- 0 0 0"/>
                            <a:gd name="G2" fmla="+- 21600 0 0"/>
                            <a:gd name="T0" fmla="*/ 36323 w 36323"/>
                            <a:gd name="T1" fmla="*/ 13918 h 21600"/>
                            <a:gd name="T2" fmla="*/ 0 w 36323"/>
                            <a:gd name="T3" fmla="*/ 8622 h 21600"/>
                            <a:gd name="T4" fmla="*/ 19805 w 36323"/>
                            <a:gd name="T5" fmla="*/ 0 h 21600"/>
                          </a:gdLst>
                          <a:ahLst/>
                          <a:cxnLst>
                            <a:cxn ang="0">
                              <a:pos x="T0" y="T1"/>
                            </a:cxn>
                            <a:cxn ang="0">
                              <a:pos x="T2" y="T3"/>
                            </a:cxn>
                            <a:cxn ang="0">
                              <a:pos x="T4" y="T5"/>
                            </a:cxn>
                          </a:cxnLst>
                          <a:rect l="0" t="0" r="r" b="b"/>
                          <a:pathLst>
                            <a:path w="36323" h="21600" fill="none" extrusionOk="0">
                              <a:moveTo>
                                <a:pt x="36323" y="13918"/>
                              </a:moveTo>
                              <a:cubicBezTo>
                                <a:pt x="32218" y="18788"/>
                                <a:pt x="26174" y="21599"/>
                                <a:pt x="19805" y="21600"/>
                              </a:cubicBezTo>
                              <a:cubicBezTo>
                                <a:pt x="11209" y="21600"/>
                                <a:pt x="3431" y="16503"/>
                                <a:pt x="0" y="8621"/>
                              </a:cubicBezTo>
                            </a:path>
                            <a:path w="36323" h="21600" stroke="0" extrusionOk="0">
                              <a:moveTo>
                                <a:pt x="36323" y="13918"/>
                              </a:moveTo>
                              <a:cubicBezTo>
                                <a:pt x="32218" y="18788"/>
                                <a:pt x="26174" y="21599"/>
                                <a:pt x="19805" y="21600"/>
                              </a:cubicBezTo>
                              <a:cubicBezTo>
                                <a:pt x="11209" y="21600"/>
                                <a:pt x="3431" y="16503"/>
                                <a:pt x="0" y="8621"/>
                              </a:cubicBezTo>
                              <a:lnTo>
                                <a:pt x="19805" y="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Полилиния 2405" o:spid="_x0000_s1026" style="position:absolute;margin-left:52pt;margin-top:3.65pt;width:74.75pt;height:25.55pt;z-index:25263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36323,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" o:allowincell="f" path="m36323,13918nfc32218,18788,26174,21599,19805,21600,11209,21600,3431,16503,,8621em36323,13918nsc32218,18788,26174,21599,19805,21600,11209,21600,3431,16503,,8621l19805,,36323,13918xe" filled="f">
                <v:path arrowok="t" o:extrusionok="f" o:connecttype="custom" o:connectlocs="949325,209083;0,129524;517616,0" o:connectangles="0,0,0"/>
              </v:shape>
            </w:pict>
          </mc:Fallback>
        </mc:AlternateContent>
      </w:r>
      <w:r w:rsidRPr="001D4EBD">
        <w:rPr>
          <w:sz w:val="20"/>
          <w:szCs w:val="20"/>
        </w:rPr>
        <mc:AlternateContent>
          <mc:Choice Requires="wps">
            <w:drawing>
              <wp:anchor distT="0" distB="0" distL="114300" distR="114300" simplePos="0" relativeHeight="252632064" behindDoc="0" locked="0" layoutInCell="0" allowOverlap="1">
                <wp:simplePos x="0" y="0"/>
                <wp:positionH relativeFrom="column">
                  <wp:posOffset>29210</wp:posOffset>
                </wp:positionH>
                <wp:positionV relativeFrom="paragraph">
                  <wp:posOffset>10160</wp:posOffset>
                </wp:positionV>
                <wp:extent cx="270510" cy="0"/>
                <wp:effectExtent l="13970" t="53340" r="20320" b="60960"/>
                <wp:wrapNone/>
                <wp:docPr id="2404" name="Прямая соединительная линия 24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051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2404" o:spid="_x0000_s1026" style="position:absolute;z-index:25263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pt,.8pt" to="23.6pt,.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" o:allowincell="f">
                <v:stroke endarrow="block"/>
              </v:line>
            </w:pict>
          </mc:Fallback>
        </mc:AlternateContent>
      </w:r>
      <w:r w:rsidRPr="001D4EBD">
        <w:rPr>
          <w:sz w:val="20"/>
          <w:szCs w:val="20"/>
        </w:rPr>
        <w:t xml:space="preserve">                                                                                     </w:t>
      </w:r>
    </w:p>
    <w:p w:rsidR="001D4EBD" w:rsidRPr="001D4EBD" w:rsidRDefault="001D4EBD" w:rsidP="001D4EBD">
      <w:pPr>
        <w:spacing w:after="0" w:line="240" w:lineRule="auto"/>
        <w:rPr>
          <w:sz w:val="20"/>
          <w:szCs w:val="20"/>
        </w:rPr>
      </w:pPr>
      <w:r w:rsidRPr="001D4EBD">
        <w:rPr>
          <w:sz w:val="20"/>
          <w:szCs w:val="20"/>
        </w:rPr>
        <w:t xml:space="preserve">               -                              .                                 </w:t>
      </w:r>
    </w:p>
    <w:p w:rsidR="001D4EBD" w:rsidRPr="001D4EBD" w:rsidRDefault="001D4EBD" w:rsidP="001D4EBD">
      <w:pPr>
        <w:spacing w:after="0" w:line="240" w:lineRule="auto"/>
        <w:rPr>
          <w:sz w:val="20"/>
          <w:szCs w:val="20"/>
        </w:rPr>
      </w:pPr>
      <w:r w:rsidRPr="001D4EBD">
        <w:rPr>
          <w:sz w:val="20"/>
          <w:szCs w:val="20"/>
        </w:rPr>
        <mc:AlternateContent>
          <mc:Choice Requires="wps">
            <w:drawing>
              <wp:anchor distT="0" distB="0" distL="114300" distR="114300" simplePos="0" relativeHeight="252620800" behindDoc="0" locked="0" layoutInCell="0" allowOverlap="1">
                <wp:simplePos x="0" y="0"/>
                <wp:positionH relativeFrom="column">
                  <wp:posOffset>3094990</wp:posOffset>
                </wp:positionH>
                <wp:positionV relativeFrom="paragraph">
                  <wp:posOffset>232410</wp:posOffset>
                </wp:positionV>
                <wp:extent cx="450850" cy="450850"/>
                <wp:effectExtent l="12700" t="6985" r="12700" b="8890"/>
                <wp:wrapNone/>
                <wp:docPr id="2403" name="Овал 24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0850" cy="450850"/>
                        </a:xfrm>
                        <a:prstGeom prst="ellipse">
                          <a:avLst/>
                        </a:prstGeom>
                        <a:solidFill>
                          <a:srgbClr val="FFFFFF"/>
                        </a:solidFill>
                        <a:ln w="9525">
                          <a:solidFill>
                            <a:srgbClr val="000000"/>
                          </a:solidFill>
                          <a:round/>
                          <a:headEnd/>
                          <a:tailEnd/>
                        </a:ln>
                      </wps:spPr>
                      <wps:txbx>
                        <w:txbxContent>
                          <w:p w:rsidR="00054219" w:rsidRPr="00C47EF5" w:rsidRDefault="00054219" w:rsidP="001D4EBD">
                            <w:pPr>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Овал 2403" o:spid="_x0000_s1357" style="position:absolute;margin-left:243.7pt;margin-top:18.3pt;width:35.5pt;height:35.5pt;z-index:25262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" o:allowincell="f">
                <v:textbox>
                  <w:txbxContent>
                    <w:p w:rsidR="00054219" w:rsidRPr="00C47EF5" w:rsidRDefault="00054219" w:rsidP="001D4EBD">
                      <w:pPr>
                        <w:rPr>
                          <w:sz w:val="20"/>
                          <w:szCs w:val="20"/>
                        </w:rPr>
                      </w:pPr>
                    </w:p>
                  </w:txbxContent>
                </v:textbox>
              </v:oval>
            </w:pict>
          </mc:Fallback>
        </mc:AlternateContent>
      </w:r>
      <w:r w:rsidRPr="001D4EBD">
        <w:rPr>
          <w:sz w:val="20"/>
          <w:szCs w:val="20"/>
        </w:rPr>
        <w:t xml:space="preserve">                                                                                ц</w:t>
      </w:r>
    </w:p>
    <w:p w:rsidR="001D4EBD" w:rsidRPr="001D4EBD" w:rsidRDefault="001D4EBD" w:rsidP="001D4EBD">
      <w:pPr>
        <w:spacing w:after="0" w:line="240" w:lineRule="auto"/>
        <w:rPr>
          <w:sz w:val="20"/>
          <w:szCs w:val="20"/>
        </w:rPr>
      </w:pPr>
      <w:r w:rsidRPr="001D4EBD">
        <w:rPr>
          <w:sz w:val="20"/>
          <w:szCs w:val="20"/>
        </w:rPr>
        <w:t xml:space="preserve">                         .</w:t>
      </w:r>
    </w:p>
    <w:p w:rsidR="001D4EBD" w:rsidRPr="001D4EBD" w:rsidRDefault="001D4EBD" w:rsidP="001D4EBD">
      <w:pPr>
        <w:spacing w:after="0" w:line="240" w:lineRule="auto"/>
        <w:rPr>
          <w:sz w:val="20"/>
          <w:szCs w:val="20"/>
        </w:rPr>
      </w:pPr>
      <w:r w:rsidRPr="001D4EBD">
        <w:rPr>
          <w:sz w:val="20"/>
          <w:szCs w:val="20"/>
        </w:rPr>
        <mc:AlternateContent>
          <mc:Choice Requires="wps">
            <w:drawing>
              <wp:anchor distT="0" distB="0" distL="114300" distR="114300" simplePos="0" relativeHeight="252628992" behindDoc="0" locked="0" layoutInCell="0" allowOverlap="1">
                <wp:simplePos x="0" y="0"/>
                <wp:positionH relativeFrom="column">
                  <wp:posOffset>2734310</wp:posOffset>
                </wp:positionH>
                <wp:positionV relativeFrom="paragraph">
                  <wp:posOffset>93980</wp:posOffset>
                </wp:positionV>
                <wp:extent cx="360680" cy="0"/>
                <wp:effectExtent l="13970" t="57150" r="15875" b="57150"/>
                <wp:wrapNone/>
                <wp:docPr id="2402" name="Прямая соединительная линия 24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068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2402" o:spid="_x0000_s1026" style="position:absolute;z-index:25262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5.3pt,7.4pt" to="243.7pt,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" o:allowincell="f">
                <v:stroke endarrow="block"/>
              </v:line>
            </w:pict>
          </mc:Fallback>
        </mc:AlternateContent>
      </w:r>
    </w:p>
    <w:p w:rsidR="001D4EBD" w:rsidRPr="001D4EBD" w:rsidRDefault="001D4EBD" w:rsidP="001D4EBD">
      <w:pPr>
        <w:spacing w:after="0" w:line="240" w:lineRule="auto"/>
        <w:rPr>
          <w:sz w:val="20"/>
          <w:szCs w:val="20"/>
        </w:rPr>
      </w:pPr>
    </w:p>
    <w:p w:rsidR="001D4EBD" w:rsidRPr="001D4EBD" w:rsidRDefault="001D4EBD" w:rsidP="001D4EBD">
      <w:pPr>
        <w:spacing w:after="0" w:line="240" w:lineRule="auto"/>
        <w:rPr>
          <w:sz w:val="20"/>
          <w:szCs w:val="20"/>
        </w:rPr>
      </w:pPr>
      <w:r w:rsidRPr="001D4EBD">
        <w:rPr>
          <w:sz w:val="20"/>
          <w:szCs w:val="20"/>
        </w:rPr>
        <w:t xml:space="preserve">2. Исключение “параллельных” дуг. </w:t>
      </w:r>
    </w:p>
    <w:p w:rsidR="001D4EBD" w:rsidRPr="001D4EBD" w:rsidRDefault="001D4EBD" w:rsidP="001D4EBD">
      <w:pPr>
        <w:spacing w:after="0" w:line="240" w:lineRule="auto"/>
        <w:rPr>
          <w:sz w:val="20"/>
          <w:szCs w:val="20"/>
        </w:rPr>
      </w:pPr>
      <w:r w:rsidRPr="001D4EBD">
        <w:rPr>
          <w:sz w:val="20"/>
          <w:szCs w:val="20"/>
        </w:rPr>
        <mc:AlternateContent>
          <mc:Choice Requires="wps">
            <w:drawing>
              <wp:anchor distT="0" distB="0" distL="114300" distR="114300" simplePos="0" relativeHeight="252659712" behindDoc="0" locked="0" layoutInCell="0" allowOverlap="1">
                <wp:simplePos x="0" y="0"/>
                <wp:positionH relativeFrom="column">
                  <wp:posOffset>3275330</wp:posOffset>
                </wp:positionH>
                <wp:positionV relativeFrom="paragraph">
                  <wp:posOffset>92075</wp:posOffset>
                </wp:positionV>
                <wp:extent cx="360680" cy="464820"/>
                <wp:effectExtent l="12065" t="9525" r="8255" b="11430"/>
                <wp:wrapNone/>
                <wp:docPr id="2401" name="Полилиния 240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60680" cy="464820"/>
                        </a:xfrm>
                        <a:custGeom>
                          <a:avLst/>
                          <a:gdLst>
                            <a:gd name="G0" fmla="+- 20914 0 0"/>
                            <a:gd name="G1" fmla="+- 21600 0 0"/>
                            <a:gd name="G2" fmla="+- 21600 0 0"/>
                            <a:gd name="T0" fmla="*/ 0 w 42514"/>
                            <a:gd name="T1" fmla="*/ 16198 h 41689"/>
                            <a:gd name="T2" fmla="*/ 28852 w 42514"/>
                            <a:gd name="T3" fmla="*/ 41689 h 41689"/>
                            <a:gd name="T4" fmla="*/ 20914 w 42514"/>
                            <a:gd name="T5" fmla="*/ 21600 h 41689"/>
                          </a:gdLst>
                          <a:ahLst/>
                          <a:cxnLst>
                            <a:cxn ang="0">
                              <a:pos x="T0" y="T1"/>
                            </a:cxn>
                            <a:cxn ang="0">
                              <a:pos x="T2" y="T3"/>
                            </a:cxn>
                            <a:cxn ang="0">
                              <a:pos x="T4" y="T5"/>
                            </a:cxn>
                          </a:cxnLst>
                          <a:rect l="0" t="0" r="r" b="b"/>
                          <a:pathLst>
                            <a:path w="42514" h="41689" fill="none" extrusionOk="0">
                              <a:moveTo>
                                <a:pt x="0" y="16198"/>
                              </a:moveTo>
                              <a:cubicBezTo>
                                <a:pt x="2463" y="6662"/>
                                <a:pt x="11065" y="-1"/>
                                <a:pt x="20914" y="0"/>
                              </a:cubicBezTo>
                              <a:cubicBezTo>
                                <a:pt x="32843" y="0"/>
                                <a:pt x="42514" y="9670"/>
                                <a:pt x="42514" y="21600"/>
                              </a:cubicBezTo>
                              <a:cubicBezTo>
                                <a:pt x="42514" y="30465"/>
                                <a:pt x="37096" y="38430"/>
                                <a:pt x="28851" y="41688"/>
                              </a:cubicBezTo>
                            </a:path>
                            <a:path w="42514" h="41689" stroke="0" extrusionOk="0">
                              <a:moveTo>
                                <a:pt x="0" y="16198"/>
                              </a:moveTo>
                              <a:cubicBezTo>
                                <a:pt x="2463" y="6662"/>
                                <a:pt x="11065" y="-1"/>
                                <a:pt x="20914" y="0"/>
                              </a:cubicBezTo>
                              <a:cubicBezTo>
                                <a:pt x="32843" y="0"/>
                                <a:pt x="42514" y="9670"/>
                                <a:pt x="42514" y="21600"/>
                              </a:cubicBezTo>
                              <a:cubicBezTo>
                                <a:pt x="42514" y="30465"/>
                                <a:pt x="37096" y="38430"/>
                                <a:pt x="28851" y="41688"/>
                              </a:cubicBezTo>
                              <a:lnTo>
                                <a:pt x="20914"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Полилиния 2401" o:spid="_x0000_s1026" style="position:absolute;margin-left:257.9pt;margin-top:7.25pt;width:28.4pt;height:36.6pt;z-index:25265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42514,416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" o:allowincell="f" path="m,16198nfc2463,6662,11065,-1,20914,,32843,,42514,9670,42514,21600v,8865,-5418,16830,-13663,20088em,16198nsc2463,6662,11065,-1,20914,,32843,,42514,9670,42514,21600v,8865,-5418,16830,-13663,20088l20914,21600,,16198xe" filled="f">
                <v:path arrowok="t" o:extrusionok="f" o:connecttype="custom" o:connectlocs="0,180603;244774,464820;177430,240834" o:connectangles="0,0,0"/>
              </v:shape>
            </w:pict>
          </mc:Fallback>
        </mc:AlternateContent>
      </w:r>
    </w:p>
    <w:p w:rsidR="001D4EBD" w:rsidRPr="001D4EBD" w:rsidRDefault="001D4EBD" w:rsidP="001D4EBD">
      <w:pPr>
        <w:spacing w:after="0" w:line="240" w:lineRule="auto"/>
        <w:rPr>
          <w:sz w:val="20"/>
          <w:szCs w:val="20"/>
        </w:rPr>
      </w:pPr>
      <w:r w:rsidRPr="001D4EBD">
        <w:rPr>
          <w:sz w:val="20"/>
          <w:szCs w:val="20"/>
        </w:rPr>
        <mc:AlternateContent>
          <mc:Choice Requires="wps">
            <w:drawing>
              <wp:anchor distT="0" distB="0" distL="114300" distR="114300" simplePos="0" relativeHeight="252655616" behindDoc="0" locked="0" layoutInCell="0" allowOverlap="1">
                <wp:simplePos x="0" y="0"/>
                <wp:positionH relativeFrom="column">
                  <wp:posOffset>3275330</wp:posOffset>
                </wp:positionH>
                <wp:positionV relativeFrom="paragraph">
                  <wp:posOffset>64770</wp:posOffset>
                </wp:positionV>
                <wp:extent cx="0" cy="180340"/>
                <wp:effectExtent l="59690" t="5080" r="54610" b="14605"/>
                <wp:wrapNone/>
                <wp:docPr id="2400" name="Прямая соединительная линия 24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03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2400" o:spid="_x0000_s1026" style="position:absolute;z-index:25265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7.9pt,5.1pt" to="257.9pt,1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" o:allowincell="f">
                <v:stroke endarrow="block"/>
              </v:line>
            </w:pict>
          </mc:Fallback>
        </mc:AlternateContent>
      </w:r>
      <w:r w:rsidRPr="001D4EBD">
        <w:rPr>
          <w:sz w:val="20"/>
          <w:szCs w:val="20"/>
        </w:rPr>
        <w:t xml:space="preserve">                                                                       ц</w:t>
      </w:r>
    </w:p>
    <w:p w:rsidR="001D4EBD" w:rsidRPr="001D4EBD" w:rsidRDefault="001D4EBD" w:rsidP="001D4EBD">
      <w:pPr>
        <w:spacing w:after="0" w:line="240" w:lineRule="auto"/>
        <w:rPr>
          <w:sz w:val="20"/>
          <w:szCs w:val="20"/>
        </w:rPr>
      </w:pPr>
      <w:r w:rsidRPr="001D4EBD">
        <w:rPr>
          <w:sz w:val="20"/>
          <w:szCs w:val="20"/>
        </w:rPr>
        <mc:AlternateContent>
          <mc:Choice Requires="wps">
            <w:drawing>
              <wp:anchor distT="0" distB="0" distL="114300" distR="114300" simplePos="0" relativeHeight="252657664" behindDoc="0" locked="0" layoutInCell="0" allowOverlap="1">
                <wp:simplePos x="0" y="0"/>
                <wp:positionH relativeFrom="column">
                  <wp:posOffset>570865</wp:posOffset>
                </wp:positionH>
                <wp:positionV relativeFrom="paragraph">
                  <wp:posOffset>132080</wp:posOffset>
                </wp:positionV>
                <wp:extent cx="2447290" cy="721360"/>
                <wp:effectExtent l="12700" t="9525" r="0" b="0"/>
                <wp:wrapNone/>
                <wp:docPr id="2399" name="Полилиния 239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447290" cy="721360"/>
                        </a:xfrm>
                        <a:custGeom>
                          <a:avLst/>
                          <a:gdLst>
                            <a:gd name="G0" fmla="+- 21522 0 0"/>
                            <a:gd name="G1" fmla="+- 21542 0 0"/>
                            <a:gd name="G2" fmla="+- 21600 0 0"/>
                            <a:gd name="T0" fmla="*/ 0 w 21522"/>
                            <a:gd name="T1" fmla="*/ 19711 h 21542"/>
                            <a:gd name="T2" fmla="*/ 19946 w 21522"/>
                            <a:gd name="T3" fmla="*/ 0 h 21542"/>
                            <a:gd name="T4" fmla="*/ 21522 w 21522"/>
                            <a:gd name="T5" fmla="*/ 21542 h 21542"/>
                          </a:gdLst>
                          <a:ahLst/>
                          <a:cxnLst>
                            <a:cxn ang="0">
                              <a:pos x="T0" y="T1"/>
                            </a:cxn>
                            <a:cxn ang="0">
                              <a:pos x="T2" y="T3"/>
                            </a:cxn>
                            <a:cxn ang="0">
                              <a:pos x="T4" y="T5"/>
                            </a:cxn>
                          </a:cxnLst>
                          <a:rect l="0" t="0" r="r" b="b"/>
                          <a:pathLst>
                            <a:path w="21522" h="21542" fill="none" extrusionOk="0">
                              <a:moveTo>
                                <a:pt x="-1" y="19710"/>
                              </a:moveTo>
                              <a:cubicBezTo>
                                <a:pt x="899" y="9131"/>
                                <a:pt x="9356" y="774"/>
                                <a:pt x="19945" y="-1"/>
                              </a:cubicBezTo>
                            </a:path>
                            <a:path w="21522" h="21542" stroke="0" extrusionOk="0">
                              <a:moveTo>
                                <a:pt x="-1" y="19710"/>
                              </a:moveTo>
                              <a:cubicBezTo>
                                <a:pt x="899" y="9131"/>
                                <a:pt x="9356" y="774"/>
                                <a:pt x="19945" y="-1"/>
                              </a:cubicBezTo>
                              <a:lnTo>
                                <a:pt x="21522" y="21542"/>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Полилиния 2399" o:spid="_x0000_s1026" style="position:absolute;margin-left:44.95pt;margin-top:10.4pt;width:192.7pt;height:56.8pt;z-index:25265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522,215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" o:allowincell="f" path="m-1,19710nfc899,9131,9356,774,19945,-1em-1,19710nsc899,9131,9356,774,19945,-1r1577,21543l-1,19710xe" filled="f">
                <v:path arrowok="t" o:extrusionok="f" o:connecttype="custom" o:connectlocs="0,660047;2268081,0;2447290,721360" o:connectangles="0,0,0"/>
              </v:shape>
            </w:pict>
          </mc:Fallback>
        </mc:AlternateContent>
      </w:r>
      <w:r w:rsidRPr="001D4EBD">
        <w:rPr>
          <w:sz w:val="20"/>
          <w:szCs w:val="20"/>
        </w:rPr>
        <mc:AlternateContent>
          <mc:Choice Requires="wps">
            <w:drawing>
              <wp:anchor distT="0" distB="0" distL="114300" distR="114300" simplePos="0" relativeHeight="252650496" behindDoc="0" locked="0" layoutInCell="0" allowOverlap="1">
                <wp:simplePos x="0" y="0"/>
                <wp:positionH relativeFrom="column">
                  <wp:posOffset>2828925</wp:posOffset>
                </wp:positionH>
                <wp:positionV relativeFrom="paragraph">
                  <wp:posOffset>130175</wp:posOffset>
                </wp:positionV>
                <wp:extent cx="304800" cy="635"/>
                <wp:effectExtent l="13335" t="55245" r="15240" b="58420"/>
                <wp:wrapNone/>
                <wp:docPr id="2398" name="Полилиния 239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04800" cy="635"/>
                        </a:xfrm>
                        <a:custGeom>
                          <a:avLst/>
                          <a:gdLst>
                            <a:gd name="T0" fmla="*/ 0 w 480"/>
                            <a:gd name="T1" fmla="*/ 0 h 1"/>
                            <a:gd name="T2" fmla="*/ 480 w 480"/>
                            <a:gd name="T3" fmla="*/ 0 h 1"/>
                          </a:gdLst>
                          <a:ahLst/>
                          <a:cxnLst>
                            <a:cxn ang="0">
                              <a:pos x="T0" y="T1"/>
                            </a:cxn>
                            <a:cxn ang="0">
                              <a:pos x="T2" y="T3"/>
                            </a:cxn>
                          </a:cxnLst>
                          <a:rect l="0" t="0" r="r" b="b"/>
                          <a:pathLst>
                            <a:path w="480" h="1">
                              <a:moveTo>
                                <a:pt x="0" y="0"/>
                              </a:moveTo>
                              <a:lnTo>
                                <a:pt x="480" y="0"/>
                              </a:lnTo>
                            </a:path>
                          </a:pathLst>
                        </a:custGeom>
                        <a:noFill/>
                        <a:ln w="9525">
                          <a:solidFill>
                            <a:srgbClr val="000000"/>
                          </a:solidFill>
                          <a:round/>
                          <a:headEnd type="non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id="Полилиния 2398" o:spid="_x0000_s1026" style="position:absolute;z-index:25265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222.75pt,10.25pt,246.75pt,10.25pt" coordsize="48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" o:allowincell="f" filled="f">
                <v:stroke endarrow="block"/>
                <v:path arrowok="t" o:connecttype="custom" o:connectlocs="0,0;304800,0" o:connectangles="0,0"/>
              </v:polyline>
            </w:pict>
          </mc:Fallback>
        </mc:AlternateContent>
      </w:r>
      <w:r w:rsidRPr="001D4EBD">
        <w:rPr>
          <w:sz w:val="20"/>
          <w:szCs w:val="20"/>
        </w:rPr>
        <mc:AlternateContent>
          <mc:Choice Requires="wps">
            <w:drawing>
              <wp:anchor distT="0" distB="0" distL="114300" distR="114300" simplePos="0" relativeHeight="252646400" behindDoc="0" locked="0" layoutInCell="0" allowOverlap="1">
                <wp:simplePos x="0" y="0"/>
                <wp:positionH relativeFrom="column">
                  <wp:posOffset>3094990</wp:posOffset>
                </wp:positionH>
                <wp:positionV relativeFrom="paragraph">
                  <wp:posOffset>40640</wp:posOffset>
                </wp:positionV>
                <wp:extent cx="450850" cy="450850"/>
                <wp:effectExtent l="12700" t="13335" r="12700" b="12065"/>
                <wp:wrapNone/>
                <wp:docPr id="2397" name="Овал 23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0850" cy="450850"/>
                        </a:xfrm>
                        <a:prstGeom prst="ellipse">
                          <a:avLst/>
                        </a:prstGeom>
                        <a:solidFill>
                          <a:srgbClr val="FFFFFF"/>
                        </a:solidFill>
                        <a:ln w="9525">
                          <a:solidFill>
                            <a:srgbClr val="000000"/>
                          </a:solidFill>
                          <a:round/>
                          <a:headEnd/>
                          <a:tailEnd/>
                        </a:ln>
                      </wps:spPr>
                      <wps:txbx>
                        <w:txbxContent>
                          <w:p w:rsidR="00054219" w:rsidRPr="00C47EF5" w:rsidRDefault="00054219" w:rsidP="001D4EBD">
                            <w:pPr>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Овал 2397" o:spid="_x0000_s1358" style="position:absolute;margin-left:243.7pt;margin-top:3.2pt;width:35.5pt;height:35.5pt;z-index:25264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" o:allowincell="f">
                <v:textbox>
                  <w:txbxContent>
                    <w:p w:rsidR="00054219" w:rsidRPr="00C47EF5" w:rsidRDefault="00054219" w:rsidP="001D4EBD">
                      <w:pPr>
                        <w:rPr>
                          <w:sz w:val="20"/>
                          <w:szCs w:val="20"/>
                        </w:rPr>
                      </w:pPr>
                    </w:p>
                  </w:txbxContent>
                </v:textbox>
              </v:oval>
            </w:pict>
          </mc:Fallback>
        </mc:AlternateContent>
      </w:r>
      <w:r w:rsidRPr="001D4EBD">
        <w:rPr>
          <w:sz w:val="20"/>
          <w:szCs w:val="20"/>
        </w:rPr>
        <w:t xml:space="preserve">                      ц </w:t>
      </w:r>
    </w:p>
    <w:p w:rsidR="001D4EBD" w:rsidRPr="001D4EBD" w:rsidRDefault="001D4EBD" w:rsidP="001D4EBD">
      <w:pPr>
        <w:spacing w:after="0" w:line="240" w:lineRule="auto"/>
        <w:rPr>
          <w:sz w:val="20"/>
          <w:szCs w:val="20"/>
        </w:rPr>
      </w:pPr>
      <w:r w:rsidRPr="001D4EBD">
        <w:rPr>
          <w:sz w:val="20"/>
          <w:szCs w:val="20"/>
        </w:rPr>
        <mc:AlternateContent>
          <mc:Choice Requires="wps">
            <w:drawing>
              <wp:anchor distT="0" distB="0" distL="114300" distR="114300" simplePos="0" relativeHeight="252652544" behindDoc="0" locked="0" layoutInCell="0" allowOverlap="1">
                <wp:simplePos x="0" y="0"/>
                <wp:positionH relativeFrom="column">
                  <wp:posOffset>3545840</wp:posOffset>
                </wp:positionH>
                <wp:positionV relativeFrom="paragraph">
                  <wp:posOffset>106680</wp:posOffset>
                </wp:positionV>
                <wp:extent cx="1017905" cy="658495"/>
                <wp:effectExtent l="6350" t="6985" r="42545" b="58420"/>
                <wp:wrapNone/>
                <wp:docPr id="2396" name="Полилиния 239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17905" cy="658495"/>
                        </a:xfrm>
                        <a:custGeom>
                          <a:avLst/>
                          <a:gdLst>
                            <a:gd name="T0" fmla="*/ 0 w 1603"/>
                            <a:gd name="T1" fmla="*/ 0 h 1037"/>
                            <a:gd name="T2" fmla="*/ 1603 w 1603"/>
                            <a:gd name="T3" fmla="*/ 1037 h 1037"/>
                          </a:gdLst>
                          <a:ahLst/>
                          <a:cxnLst>
                            <a:cxn ang="0">
                              <a:pos x="T0" y="T1"/>
                            </a:cxn>
                            <a:cxn ang="0">
                              <a:pos x="T2" y="T3"/>
                            </a:cxn>
                          </a:cxnLst>
                          <a:rect l="0" t="0" r="r" b="b"/>
                          <a:pathLst>
                            <a:path w="1603" h="1037">
                              <a:moveTo>
                                <a:pt x="0" y="0"/>
                              </a:moveTo>
                              <a:lnTo>
                                <a:pt x="1603" y="1037"/>
                              </a:lnTo>
                            </a:path>
                          </a:pathLst>
                        </a:custGeom>
                        <a:noFill/>
                        <a:ln w="9525">
                          <a:solidFill>
                            <a:srgbClr val="000000"/>
                          </a:solidFill>
                          <a:round/>
                          <a:headEnd type="non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id="Полилиния 2396" o:spid="_x0000_s1026" style="position:absolute;z-index:25265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279.2pt,8.4pt,359.35pt,60.25pt" coordsize="1603,10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" o:allowincell="f" filled="f">
                <v:stroke endarrow="block"/>
                <v:path arrowok="t" o:connecttype="custom" o:connectlocs="0,0;1017905,658495" o:connectangles="0,0"/>
              </v:polyline>
            </w:pict>
          </mc:Fallback>
        </mc:AlternateContent>
      </w:r>
      <w:r w:rsidRPr="001D4EBD">
        <w:rPr>
          <w:sz w:val="20"/>
          <w:szCs w:val="20"/>
        </w:rPr>
        <mc:AlternateContent>
          <mc:Choice Requires="wps">
            <w:drawing>
              <wp:anchor distT="0" distB="0" distL="114300" distR="114300" simplePos="0" relativeHeight="252648448" behindDoc="0" locked="0" layoutInCell="0" allowOverlap="1">
                <wp:simplePos x="0" y="0"/>
                <wp:positionH relativeFrom="column">
                  <wp:posOffset>2193290</wp:posOffset>
                </wp:positionH>
                <wp:positionV relativeFrom="paragraph">
                  <wp:posOffset>174625</wp:posOffset>
                </wp:positionV>
                <wp:extent cx="952500" cy="581025"/>
                <wp:effectExtent l="6350" t="55880" r="41275" b="10795"/>
                <wp:wrapNone/>
                <wp:docPr id="2395" name="Полилиния 239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52500" cy="581025"/>
                        </a:xfrm>
                        <a:custGeom>
                          <a:avLst/>
                          <a:gdLst>
                            <a:gd name="T0" fmla="*/ 0 w 1500"/>
                            <a:gd name="T1" fmla="*/ 915 h 915"/>
                            <a:gd name="T2" fmla="*/ 1500 w 1500"/>
                            <a:gd name="T3" fmla="*/ 0 h 915"/>
                          </a:gdLst>
                          <a:ahLst/>
                          <a:cxnLst>
                            <a:cxn ang="0">
                              <a:pos x="T0" y="T1"/>
                            </a:cxn>
                            <a:cxn ang="0">
                              <a:pos x="T2" y="T3"/>
                            </a:cxn>
                          </a:cxnLst>
                          <a:rect l="0" t="0" r="r" b="b"/>
                          <a:pathLst>
                            <a:path w="1500" h="915">
                              <a:moveTo>
                                <a:pt x="0" y="915"/>
                              </a:moveTo>
                              <a:lnTo>
                                <a:pt x="1500" y="0"/>
                              </a:lnTo>
                            </a:path>
                          </a:pathLst>
                        </a:custGeom>
                        <a:noFill/>
                        <a:ln w="9525">
                          <a:solidFill>
                            <a:srgbClr val="000000"/>
                          </a:solidFill>
                          <a:round/>
                          <a:headEnd type="non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id="Полилиния 2395" o:spid="_x0000_s1026" style="position:absolute;z-index:25264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172.7pt,59.5pt,247.7pt,13.75pt" coordsize="1500,9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" o:allowincell="f" filled="f">
                <v:stroke endarrow="block"/>
                <v:path arrowok="t" o:connecttype="custom" o:connectlocs="0,581025;952500,0" o:connectangles="0,0"/>
              </v:polyline>
            </w:pict>
          </mc:Fallback>
        </mc:AlternateContent>
      </w:r>
    </w:p>
    <w:p w:rsidR="001D4EBD" w:rsidRPr="001D4EBD" w:rsidRDefault="001D4EBD" w:rsidP="001D4EBD">
      <w:pPr>
        <w:spacing w:after="0" w:line="240" w:lineRule="auto"/>
        <w:rPr>
          <w:sz w:val="20"/>
          <w:szCs w:val="20"/>
        </w:rPr>
      </w:pPr>
      <w:r w:rsidRPr="001D4EBD">
        <w:rPr>
          <w:sz w:val="20"/>
          <w:szCs w:val="20"/>
        </w:rPr>
        <mc:AlternateContent>
          <mc:Choice Requires="wps">
            <w:drawing>
              <wp:anchor distT="0" distB="0" distL="114300" distR="114300" simplePos="0" relativeHeight="252660736" behindDoc="0" locked="0" layoutInCell="0" allowOverlap="1">
                <wp:simplePos x="0" y="0"/>
                <wp:positionH relativeFrom="column">
                  <wp:posOffset>4718050</wp:posOffset>
                </wp:positionH>
                <wp:positionV relativeFrom="paragraph">
                  <wp:posOffset>68580</wp:posOffset>
                </wp:positionV>
                <wp:extent cx="364490" cy="464820"/>
                <wp:effectExtent l="6985" t="10795" r="9525" b="10160"/>
                <wp:wrapNone/>
                <wp:docPr id="2394" name="Полилиния 239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64490" cy="464820"/>
                        </a:xfrm>
                        <a:custGeom>
                          <a:avLst/>
                          <a:gdLst>
                            <a:gd name="G0" fmla="+- 21400 0 0"/>
                            <a:gd name="G1" fmla="+- 21600 0 0"/>
                            <a:gd name="G2" fmla="+- 21600 0 0"/>
                            <a:gd name="T0" fmla="*/ 0 w 43000"/>
                            <a:gd name="T1" fmla="*/ 18670 h 41689"/>
                            <a:gd name="T2" fmla="*/ 29338 w 43000"/>
                            <a:gd name="T3" fmla="*/ 41689 h 41689"/>
                            <a:gd name="T4" fmla="*/ 21400 w 43000"/>
                            <a:gd name="T5" fmla="*/ 21600 h 41689"/>
                          </a:gdLst>
                          <a:ahLst/>
                          <a:cxnLst>
                            <a:cxn ang="0">
                              <a:pos x="T0" y="T1"/>
                            </a:cxn>
                            <a:cxn ang="0">
                              <a:pos x="T2" y="T3"/>
                            </a:cxn>
                            <a:cxn ang="0">
                              <a:pos x="T4" y="T5"/>
                            </a:cxn>
                          </a:cxnLst>
                          <a:rect l="0" t="0" r="r" b="b"/>
                          <a:pathLst>
                            <a:path w="43000" h="41689" fill="none" extrusionOk="0">
                              <a:moveTo>
                                <a:pt x="-1" y="18669"/>
                              </a:moveTo>
                              <a:cubicBezTo>
                                <a:pt x="1464" y="7972"/>
                                <a:pt x="10602" y="-1"/>
                                <a:pt x="21400" y="0"/>
                              </a:cubicBezTo>
                              <a:cubicBezTo>
                                <a:pt x="33329" y="0"/>
                                <a:pt x="43000" y="9670"/>
                                <a:pt x="43000" y="21600"/>
                              </a:cubicBezTo>
                              <a:cubicBezTo>
                                <a:pt x="43000" y="30465"/>
                                <a:pt x="37582" y="38430"/>
                                <a:pt x="29337" y="41688"/>
                              </a:cubicBezTo>
                            </a:path>
                            <a:path w="43000" h="41689" stroke="0" extrusionOk="0">
                              <a:moveTo>
                                <a:pt x="-1" y="18669"/>
                              </a:moveTo>
                              <a:cubicBezTo>
                                <a:pt x="1464" y="7972"/>
                                <a:pt x="10602" y="-1"/>
                                <a:pt x="21400" y="0"/>
                              </a:cubicBezTo>
                              <a:cubicBezTo>
                                <a:pt x="33329" y="0"/>
                                <a:pt x="43000" y="9670"/>
                                <a:pt x="43000" y="21600"/>
                              </a:cubicBezTo>
                              <a:cubicBezTo>
                                <a:pt x="43000" y="30465"/>
                                <a:pt x="37582" y="38430"/>
                                <a:pt x="29337" y="41688"/>
                              </a:cubicBezTo>
                              <a:lnTo>
                                <a:pt x="2140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Полилиния 2394" o:spid="_x0000_s1026" style="position:absolute;margin-left:371.5pt;margin-top:5.4pt;width:28.7pt;height:36.6pt;z-index:25266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43000,416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" o:allowincell="f" path="m-1,18669nfc1464,7972,10602,-1,21400,,33329,,43000,9670,43000,21600v,8865,-5418,16830,-13663,20088em-1,18669nsc1464,7972,10602,-1,21400,,33329,,43000,9670,43000,21600v,8865,-5418,16830,-13663,20088l21400,21600,-1,18669xe" filled="f">
                <v:path arrowok="t" o:extrusionok="f" o:connecttype="custom" o:connectlocs="0,208165;248684,464820;181397,240834" o:connectangles="0,0,0"/>
              </v:shape>
            </w:pict>
          </mc:Fallback>
        </mc:AlternateContent>
      </w:r>
      <w:r w:rsidRPr="001D4EBD">
        <w:rPr>
          <w:sz w:val="20"/>
          <w:szCs w:val="20"/>
        </w:rPr>
        <w:t xml:space="preserve">                                              ц                              .                       ц</w:t>
      </w:r>
    </w:p>
    <w:p w:rsidR="001D4EBD" w:rsidRPr="001D4EBD" w:rsidRDefault="001D4EBD" w:rsidP="001D4EBD">
      <w:pPr>
        <w:spacing w:after="0" w:line="240" w:lineRule="auto"/>
        <w:rPr>
          <w:sz w:val="20"/>
          <w:szCs w:val="20"/>
          <w:u w:val="single"/>
        </w:rPr>
      </w:pPr>
      <w:r w:rsidRPr="001D4EBD">
        <w:rPr>
          <w:sz w:val="20"/>
          <w:szCs w:val="20"/>
        </w:rPr>
        <mc:AlternateContent>
          <mc:Choice Requires="wps">
            <w:drawing>
              <wp:anchor distT="0" distB="0" distL="114300" distR="114300" simplePos="0" relativeHeight="252656640" behindDoc="0" locked="0" layoutInCell="0" allowOverlap="1">
                <wp:simplePos x="0" y="0"/>
                <wp:positionH relativeFrom="column">
                  <wp:posOffset>4718050</wp:posOffset>
                </wp:positionH>
                <wp:positionV relativeFrom="paragraph">
                  <wp:posOffset>60960</wp:posOffset>
                </wp:positionV>
                <wp:extent cx="2540" cy="177800"/>
                <wp:effectExtent l="54610" t="6985" r="57150" b="15240"/>
                <wp:wrapNone/>
                <wp:docPr id="2393" name="Полилиния 239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540" cy="177800"/>
                        </a:xfrm>
                        <a:custGeom>
                          <a:avLst/>
                          <a:gdLst>
                            <a:gd name="T0" fmla="*/ 0 w 4"/>
                            <a:gd name="T1" fmla="*/ 0 h 280"/>
                            <a:gd name="T2" fmla="*/ 4 w 4"/>
                            <a:gd name="T3" fmla="*/ 280 h 280"/>
                          </a:gdLst>
                          <a:ahLst/>
                          <a:cxnLst>
                            <a:cxn ang="0">
                              <a:pos x="T0" y="T1"/>
                            </a:cxn>
                            <a:cxn ang="0">
                              <a:pos x="T2" y="T3"/>
                            </a:cxn>
                          </a:cxnLst>
                          <a:rect l="0" t="0" r="r" b="b"/>
                          <a:pathLst>
                            <a:path w="4" h="280">
                              <a:moveTo>
                                <a:pt x="0" y="0"/>
                              </a:moveTo>
                              <a:lnTo>
                                <a:pt x="4" y="280"/>
                              </a:lnTo>
                            </a:path>
                          </a:pathLst>
                        </a:custGeom>
                        <a:noFill/>
                        <a:ln w="9525">
                          <a:solidFill>
                            <a:srgbClr val="000000"/>
                          </a:solidFill>
                          <a:round/>
                          <a:headEnd type="non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id="Полилиния 2393" o:spid="_x0000_s1026" style="position:absolute;z-index:25265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371.5pt,4.8pt,371.7pt,18.8pt" coordsize="4,2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" o:allowincell="f" filled="f">
                <v:stroke endarrow="block"/>
                <v:path arrowok="t" o:connecttype="custom" o:connectlocs="0,0;2540,177800" o:connectangles="0,0"/>
              </v:polyline>
            </w:pict>
          </mc:Fallback>
        </mc:AlternateContent>
      </w:r>
      <w:r w:rsidRPr="001D4EBD">
        <w:rPr>
          <w:sz w:val="20"/>
          <w:szCs w:val="20"/>
        </w:rPr>
        <mc:AlternateContent>
          <mc:Choice Requires="wps">
            <w:drawing>
              <wp:anchor distT="0" distB="0" distL="114300" distR="114300" simplePos="0" relativeHeight="252643328" behindDoc="0" locked="0" layoutInCell="0" allowOverlap="1">
                <wp:simplePos x="0" y="0"/>
                <wp:positionH relativeFrom="column">
                  <wp:posOffset>299720</wp:posOffset>
                </wp:positionH>
                <wp:positionV relativeFrom="paragraph">
                  <wp:posOffset>196850</wp:posOffset>
                </wp:positionV>
                <wp:extent cx="450850" cy="450850"/>
                <wp:effectExtent l="8255" t="9525" r="7620" b="6350"/>
                <wp:wrapNone/>
                <wp:docPr id="2392" name="Овал 23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0850" cy="450850"/>
                        </a:xfrm>
                        <a:prstGeom prst="ellipse">
                          <a:avLst/>
                        </a:prstGeom>
                        <a:solidFill>
                          <a:srgbClr val="FFFFFF"/>
                        </a:solidFill>
                        <a:ln w="9525">
                          <a:solidFill>
                            <a:srgbClr val="000000"/>
                          </a:solidFill>
                          <a:round/>
                          <a:headEnd/>
                          <a:tailEnd/>
                        </a:ln>
                      </wps:spPr>
                      <wps:txbx>
                        <w:txbxContent>
                          <w:p w:rsidR="00054219" w:rsidRPr="00C47EF5" w:rsidRDefault="00054219" w:rsidP="001D4EBD">
                            <w:pPr>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Овал 2392" o:spid="_x0000_s1359" style="position:absolute;margin-left:23.6pt;margin-top:15.5pt;width:35.5pt;height:35.5pt;z-index:25264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" o:allowincell="f">
                <v:textbox>
                  <w:txbxContent>
                    <w:p w:rsidR="00054219" w:rsidRPr="00C47EF5" w:rsidRDefault="00054219" w:rsidP="001D4EBD">
                      <w:pPr>
                        <w:rPr>
                          <w:sz w:val="20"/>
                          <w:szCs w:val="20"/>
                        </w:rPr>
                      </w:pPr>
                    </w:p>
                  </w:txbxContent>
                </v:textbox>
              </v:oval>
            </w:pict>
          </mc:Fallback>
        </mc:AlternateContent>
      </w:r>
      <w:r w:rsidRPr="001D4EBD">
        <w:rPr>
          <w:sz w:val="20"/>
          <w:szCs w:val="20"/>
        </w:rPr>
        <w:t xml:space="preserve">                    </w:t>
      </w:r>
      <w:r w:rsidRPr="001D4EBD">
        <w:rPr>
          <w:sz w:val="20"/>
          <w:szCs w:val="20"/>
          <w:u w:val="single"/>
        </w:rPr>
        <w:t xml:space="preserve">     </w:t>
      </w:r>
    </w:p>
    <w:p w:rsidR="001D4EBD" w:rsidRPr="001D4EBD" w:rsidRDefault="001D4EBD" w:rsidP="001D4EBD">
      <w:pPr>
        <w:spacing w:after="0" w:line="240" w:lineRule="auto"/>
        <w:rPr>
          <w:sz w:val="20"/>
          <w:szCs w:val="20"/>
        </w:rPr>
      </w:pPr>
      <w:r w:rsidRPr="001D4EBD">
        <w:rPr>
          <w:sz w:val="20"/>
          <w:szCs w:val="20"/>
        </w:rPr>
        <mc:AlternateContent>
          <mc:Choice Requires="wps">
            <w:drawing>
              <wp:anchor distT="0" distB="0" distL="114300" distR="114300" simplePos="0" relativeHeight="252663808" behindDoc="0" locked="0" layoutInCell="0" allowOverlap="1">
                <wp:simplePos x="0" y="0"/>
                <wp:positionH relativeFrom="column">
                  <wp:posOffset>750570</wp:posOffset>
                </wp:positionH>
                <wp:positionV relativeFrom="paragraph">
                  <wp:posOffset>207010</wp:posOffset>
                </wp:positionV>
                <wp:extent cx="991870" cy="0"/>
                <wp:effectExtent l="11430" t="61595" r="15875" b="52705"/>
                <wp:wrapNone/>
                <wp:docPr id="2391" name="Прямая соединительная линия 23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9187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2391" o:spid="_x0000_s1026" style="position:absolute;z-index:25266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9.1pt,16.3pt" to="137.2pt,1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" o:allowincell="f">
                <v:stroke endarrow="block"/>
              </v:line>
            </w:pict>
          </mc:Fallback>
        </mc:AlternateContent>
      </w:r>
      <w:r w:rsidRPr="001D4EBD">
        <w:rPr>
          <w:sz w:val="20"/>
          <w:szCs w:val="20"/>
        </w:rPr>
        <mc:AlternateContent>
          <mc:Choice Requires="wps">
            <w:drawing>
              <wp:anchor distT="0" distB="0" distL="114300" distR="114300" simplePos="0" relativeHeight="252647424" behindDoc="0" locked="0" layoutInCell="0" allowOverlap="1">
                <wp:simplePos x="0" y="0"/>
                <wp:positionH relativeFrom="column">
                  <wp:posOffset>4537710</wp:posOffset>
                </wp:positionH>
                <wp:positionV relativeFrom="paragraph">
                  <wp:posOffset>36195</wp:posOffset>
                </wp:positionV>
                <wp:extent cx="450850" cy="450850"/>
                <wp:effectExtent l="7620" t="5080" r="8255" b="10795"/>
                <wp:wrapNone/>
                <wp:docPr id="2390" name="Овал 23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0850" cy="450850"/>
                        </a:xfrm>
                        <a:prstGeom prst="ellipse">
                          <a:avLst/>
                        </a:prstGeom>
                        <a:solidFill>
                          <a:srgbClr val="FFFFFF"/>
                        </a:solidFill>
                        <a:ln w="9525">
                          <a:solidFill>
                            <a:srgbClr val="000000"/>
                          </a:solidFill>
                          <a:round/>
                          <a:headEnd/>
                          <a:tailEnd/>
                        </a:ln>
                      </wps:spPr>
                      <wps:txbx>
                        <w:txbxContent>
                          <w:p w:rsidR="00054219" w:rsidRPr="00C47EF5" w:rsidRDefault="00054219" w:rsidP="001D4EBD">
                            <w:pPr>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Овал 2390" o:spid="_x0000_s1360" style="position:absolute;margin-left:357.3pt;margin-top:2.85pt;width:35.5pt;height:35.5pt;z-index:25264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" o:allowincell="f">
                <v:textbox>
                  <w:txbxContent>
                    <w:p w:rsidR="00054219" w:rsidRPr="00C47EF5" w:rsidRDefault="00054219" w:rsidP="001D4EBD">
                      <w:pPr>
                        <w:rPr>
                          <w:sz w:val="20"/>
                          <w:szCs w:val="20"/>
                        </w:rPr>
                      </w:pPr>
                    </w:p>
                  </w:txbxContent>
                </v:textbox>
              </v:oval>
            </w:pict>
          </mc:Fallback>
        </mc:AlternateContent>
      </w:r>
      <w:r w:rsidRPr="001D4EBD">
        <w:rPr>
          <w:sz w:val="20"/>
          <w:szCs w:val="20"/>
        </w:rPr>
        <mc:AlternateContent>
          <mc:Choice Requires="wps">
            <w:drawing>
              <wp:anchor distT="0" distB="0" distL="114300" distR="114300" simplePos="0" relativeHeight="252644352" behindDoc="0" locked="0" layoutInCell="0" allowOverlap="1">
                <wp:simplePos x="0" y="0"/>
                <wp:positionH relativeFrom="column">
                  <wp:posOffset>1742440</wp:posOffset>
                </wp:positionH>
                <wp:positionV relativeFrom="paragraph">
                  <wp:posOffset>34290</wp:posOffset>
                </wp:positionV>
                <wp:extent cx="450850" cy="450850"/>
                <wp:effectExtent l="12700" t="12700" r="12700" b="12700"/>
                <wp:wrapNone/>
                <wp:docPr id="2389" name="Овал 23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0850" cy="450850"/>
                        </a:xfrm>
                        <a:prstGeom prst="ellipse">
                          <a:avLst/>
                        </a:prstGeom>
                        <a:solidFill>
                          <a:srgbClr val="FFFFFF"/>
                        </a:solidFill>
                        <a:ln w="9525">
                          <a:solidFill>
                            <a:srgbClr val="000000"/>
                          </a:solidFill>
                          <a:round/>
                          <a:headEnd/>
                          <a:tailEnd/>
                        </a:ln>
                      </wps:spPr>
                      <wps:txbx>
                        <w:txbxContent>
                          <w:p w:rsidR="00054219" w:rsidRPr="00C47EF5" w:rsidRDefault="00054219" w:rsidP="001D4EBD">
                            <w:pPr>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Овал 2389" o:spid="_x0000_s1361" style="position:absolute;margin-left:137.2pt;margin-top:2.7pt;width:35.5pt;height:35.5pt;z-index:25264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" o:allowincell="f">
                <v:textbox>
                  <w:txbxContent>
                    <w:p w:rsidR="00054219" w:rsidRPr="00C47EF5" w:rsidRDefault="00054219" w:rsidP="001D4EBD">
                      <w:pPr>
                        <w:rPr>
                          <w:sz w:val="20"/>
                          <w:szCs w:val="20"/>
                        </w:rPr>
                      </w:pPr>
                    </w:p>
                  </w:txbxContent>
                </v:textbox>
              </v:oval>
            </w:pict>
          </mc:Fallback>
        </mc:AlternateContent>
      </w:r>
      <w:r w:rsidRPr="001D4EBD">
        <w:rPr>
          <w:sz w:val="20"/>
          <w:szCs w:val="20"/>
        </w:rPr>
        <mc:AlternateContent>
          <mc:Choice Requires="wps">
            <w:drawing>
              <wp:anchor distT="0" distB="0" distL="114300" distR="114300" simplePos="0" relativeHeight="252661760" behindDoc="0" locked="0" layoutInCell="0" allowOverlap="1">
                <wp:simplePos x="0" y="0"/>
                <wp:positionH relativeFrom="column">
                  <wp:posOffset>5529580</wp:posOffset>
                </wp:positionH>
                <wp:positionV relativeFrom="paragraph">
                  <wp:posOffset>40640</wp:posOffset>
                </wp:positionV>
                <wp:extent cx="450850" cy="450850"/>
                <wp:effectExtent l="18415" t="19050" r="16510" b="15875"/>
                <wp:wrapNone/>
                <wp:docPr id="2388" name="Овал 23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0850" cy="450850"/>
                        </a:xfrm>
                        <a:prstGeom prst="ellipse">
                          <a:avLst/>
                        </a:prstGeom>
                        <a:solidFill>
                          <a:srgbClr val="FFFFFF"/>
                        </a:solidFill>
                        <a:ln w="31750">
                          <a:solidFill>
                            <a:srgbClr val="000000"/>
                          </a:solidFill>
                          <a:round/>
                          <a:headEnd/>
                          <a:tailEnd/>
                        </a:ln>
                      </wps:spPr>
                      <wps:txbx>
                        <w:txbxContent>
                          <w:p w:rsidR="00054219" w:rsidRPr="00C47EF5" w:rsidRDefault="00054219" w:rsidP="001D4EBD">
                            <w:pPr>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Овал 2388" o:spid="_x0000_s1362" style="position:absolute;margin-left:435.4pt;margin-top:3.2pt;width:35.5pt;height:35.5pt;z-index:25266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" o:allowincell="f" strokeweight="2.5pt">
                <v:textbox>
                  <w:txbxContent>
                    <w:p w:rsidR="00054219" w:rsidRPr="00C47EF5" w:rsidRDefault="00054219" w:rsidP="001D4EBD">
                      <w:pPr>
                        <w:rPr>
                          <w:sz w:val="20"/>
                          <w:szCs w:val="20"/>
                        </w:rPr>
                      </w:pPr>
                    </w:p>
                  </w:txbxContent>
                </v:textbox>
              </v:oval>
            </w:pict>
          </mc:Fallback>
        </mc:AlternateContent>
      </w:r>
      <w:r w:rsidRPr="001D4EBD">
        <w:rPr>
          <w:sz w:val="20"/>
          <w:szCs w:val="20"/>
        </w:rPr>
        <w:t xml:space="preserve">        </w:t>
      </w:r>
      <w:r w:rsidRPr="001D4EBD">
        <w:rPr>
          <w:sz w:val="20"/>
          <w:szCs w:val="20"/>
          <w:u w:val="single"/>
        </w:rPr>
        <w:t xml:space="preserve">+ </w:t>
      </w:r>
      <w:r w:rsidRPr="001D4EBD">
        <w:rPr>
          <w:sz w:val="20"/>
          <w:szCs w:val="20"/>
        </w:rPr>
        <w:t xml:space="preserve">+ -                                                                                         </w:t>
      </w:r>
      <w:r w:rsidRPr="001D4EBD">
        <w:rPr>
          <w:sz w:val="20"/>
          <w:szCs w:val="20"/>
        </w:rPr>
        <w:sym w:font="Symbol" w:char="F065"/>
      </w:r>
    </w:p>
    <w:p w:rsidR="001D4EBD" w:rsidRPr="001D4EBD" w:rsidRDefault="001D4EBD" w:rsidP="001D4EBD">
      <w:pPr>
        <w:spacing w:after="0" w:line="240" w:lineRule="auto"/>
        <w:rPr>
          <w:sz w:val="20"/>
          <w:szCs w:val="20"/>
        </w:rPr>
      </w:pPr>
      <w:r w:rsidRPr="001D4EBD">
        <w:rPr>
          <w:sz w:val="20"/>
          <w:szCs w:val="20"/>
        </w:rPr>
        <mc:AlternateContent>
          <mc:Choice Requires="wps">
            <w:drawing>
              <wp:anchor distT="0" distB="0" distL="114300" distR="114300" simplePos="0" relativeHeight="252662784" behindDoc="0" locked="0" layoutInCell="0" allowOverlap="1">
                <wp:simplePos x="0" y="0"/>
                <wp:positionH relativeFrom="column">
                  <wp:posOffset>4988560</wp:posOffset>
                </wp:positionH>
                <wp:positionV relativeFrom="paragraph">
                  <wp:posOffset>16510</wp:posOffset>
                </wp:positionV>
                <wp:extent cx="541020" cy="0"/>
                <wp:effectExtent l="10795" t="57785" r="19685" b="56515"/>
                <wp:wrapNone/>
                <wp:docPr id="2387" name="Прямая соединительная линия 23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2387" o:spid="_x0000_s1026" style="position:absolute;z-index:25266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2.8pt,1.3pt" to="435.4pt,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" o:allowincell="f">
                <v:stroke endarrow="block"/>
              </v:line>
            </w:pict>
          </mc:Fallback>
        </mc:AlternateContent>
      </w:r>
      <w:r w:rsidRPr="001D4EBD">
        <w:rPr>
          <w:sz w:val="20"/>
          <w:szCs w:val="20"/>
        </w:rPr>
        <mc:AlternateContent>
          <mc:Choice Requires="wps">
            <w:drawing>
              <wp:anchor distT="0" distB="0" distL="114300" distR="114300" simplePos="0" relativeHeight="252653568" behindDoc="0" locked="0" layoutInCell="0" allowOverlap="1">
                <wp:simplePos x="0" y="0"/>
                <wp:positionH relativeFrom="column">
                  <wp:posOffset>3545840</wp:posOffset>
                </wp:positionH>
                <wp:positionV relativeFrom="paragraph">
                  <wp:posOffset>166370</wp:posOffset>
                </wp:positionV>
                <wp:extent cx="1008380" cy="655320"/>
                <wp:effectExtent l="6350" t="55245" r="42545" b="13335"/>
                <wp:wrapNone/>
                <wp:docPr id="2386" name="Полилиния 238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08380" cy="655320"/>
                        </a:xfrm>
                        <a:custGeom>
                          <a:avLst/>
                          <a:gdLst>
                            <a:gd name="T0" fmla="*/ 0 w 1588"/>
                            <a:gd name="T1" fmla="*/ 1032 h 1032"/>
                            <a:gd name="T2" fmla="*/ 1588 w 1588"/>
                            <a:gd name="T3" fmla="*/ 0 h 1032"/>
                          </a:gdLst>
                          <a:ahLst/>
                          <a:cxnLst>
                            <a:cxn ang="0">
                              <a:pos x="T0" y="T1"/>
                            </a:cxn>
                            <a:cxn ang="0">
                              <a:pos x="T2" y="T3"/>
                            </a:cxn>
                          </a:cxnLst>
                          <a:rect l="0" t="0" r="r" b="b"/>
                          <a:pathLst>
                            <a:path w="1588" h="1032">
                              <a:moveTo>
                                <a:pt x="0" y="1032"/>
                              </a:moveTo>
                              <a:lnTo>
                                <a:pt x="1588" y="0"/>
                              </a:lnTo>
                            </a:path>
                          </a:pathLst>
                        </a:custGeom>
                        <a:noFill/>
                        <a:ln w="9525">
                          <a:solidFill>
                            <a:srgbClr val="000000"/>
                          </a:solidFill>
                          <a:round/>
                          <a:headEnd type="non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id="Полилиния 2386" o:spid="_x0000_s1026" style="position:absolute;z-index:25265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279.2pt,64.7pt,358.6pt,13.1pt" coordsize="1588,10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" o:allowincell="f" filled="f">
                <v:stroke endarrow="block"/>
                <v:path arrowok="t" o:connecttype="custom" o:connectlocs="0,655320;1008380,0" o:connectangles="0,0"/>
              </v:polyline>
            </w:pict>
          </mc:Fallback>
        </mc:AlternateContent>
      </w:r>
      <w:r w:rsidRPr="001D4EBD">
        <w:rPr>
          <w:sz w:val="20"/>
          <w:szCs w:val="20"/>
        </w:rPr>
        <mc:AlternateContent>
          <mc:Choice Requires="wps">
            <w:drawing>
              <wp:anchor distT="0" distB="0" distL="114300" distR="114300" simplePos="0" relativeHeight="252649472" behindDoc="0" locked="0" layoutInCell="0" allowOverlap="1">
                <wp:simplePos x="0" y="0"/>
                <wp:positionH relativeFrom="column">
                  <wp:posOffset>2193290</wp:posOffset>
                </wp:positionH>
                <wp:positionV relativeFrom="paragraph">
                  <wp:posOffset>175895</wp:posOffset>
                </wp:positionV>
                <wp:extent cx="981075" cy="571500"/>
                <wp:effectExtent l="6350" t="7620" r="41275" b="59055"/>
                <wp:wrapNone/>
                <wp:docPr id="2385" name="Полилиния 238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81075" cy="571500"/>
                        </a:xfrm>
                        <a:custGeom>
                          <a:avLst/>
                          <a:gdLst>
                            <a:gd name="T0" fmla="*/ 0 w 1545"/>
                            <a:gd name="T1" fmla="*/ 0 h 900"/>
                            <a:gd name="T2" fmla="*/ 1545 w 1545"/>
                            <a:gd name="T3" fmla="*/ 900 h 900"/>
                          </a:gdLst>
                          <a:ahLst/>
                          <a:cxnLst>
                            <a:cxn ang="0">
                              <a:pos x="T0" y="T1"/>
                            </a:cxn>
                            <a:cxn ang="0">
                              <a:pos x="T2" y="T3"/>
                            </a:cxn>
                          </a:cxnLst>
                          <a:rect l="0" t="0" r="r" b="b"/>
                          <a:pathLst>
                            <a:path w="1545" h="900">
                              <a:moveTo>
                                <a:pt x="0" y="0"/>
                              </a:moveTo>
                              <a:lnTo>
                                <a:pt x="1545" y="900"/>
                              </a:lnTo>
                            </a:path>
                          </a:pathLst>
                        </a:custGeom>
                        <a:noFill/>
                        <a:ln w="9525">
                          <a:solidFill>
                            <a:srgbClr val="000000"/>
                          </a:solidFill>
                          <a:round/>
                          <a:headEnd type="non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id="Полилиния 2385" o:spid="_x0000_s1026" style="position:absolute;z-index:25264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172.7pt,13.85pt,249.95pt,58.85pt" coordsize="1545,9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" o:allowincell="f" filled="f">
                <v:stroke endarrow="block"/>
                <v:path arrowok="t" o:connecttype="custom" o:connectlocs="0,0;981075,571500" o:connectangles="0,0"/>
              </v:polyline>
            </w:pict>
          </mc:Fallback>
        </mc:AlternateContent>
      </w:r>
      <w:r w:rsidRPr="001D4EBD">
        <w:rPr>
          <w:sz w:val="20"/>
          <w:szCs w:val="20"/>
        </w:rPr>
        <mc:AlternateContent>
          <mc:Choice Requires="wps">
            <w:drawing>
              <wp:anchor distT="0" distB="0" distL="114300" distR="114300" simplePos="0" relativeHeight="252658688" behindDoc="0" locked="0" layoutInCell="0" allowOverlap="1">
                <wp:simplePos x="0" y="0"/>
                <wp:positionH relativeFrom="column">
                  <wp:posOffset>480060</wp:posOffset>
                </wp:positionH>
                <wp:positionV relativeFrom="paragraph">
                  <wp:posOffset>190500</wp:posOffset>
                </wp:positionV>
                <wp:extent cx="2254250" cy="721360"/>
                <wp:effectExtent l="7620" t="0" r="5080" b="8890"/>
                <wp:wrapNone/>
                <wp:docPr id="2384" name="Полилиния 23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254250" cy="721360"/>
                        </a:xfrm>
                        <a:custGeom>
                          <a:avLst/>
                          <a:gdLst>
                            <a:gd name="G0" fmla="+- 21568 0 0"/>
                            <a:gd name="G1" fmla="+- 0 0 0"/>
                            <a:gd name="G2" fmla="+- 21600 0 0"/>
                            <a:gd name="T0" fmla="*/ 24367 w 24367"/>
                            <a:gd name="T1" fmla="*/ 21418 h 21600"/>
                            <a:gd name="T2" fmla="*/ 0 w 24367"/>
                            <a:gd name="T3" fmla="*/ 1172 h 21600"/>
                            <a:gd name="T4" fmla="*/ 21568 w 24367"/>
                            <a:gd name="T5" fmla="*/ 0 h 21600"/>
                          </a:gdLst>
                          <a:ahLst/>
                          <a:cxnLst>
                            <a:cxn ang="0">
                              <a:pos x="T0" y="T1"/>
                            </a:cxn>
                            <a:cxn ang="0">
                              <a:pos x="T2" y="T3"/>
                            </a:cxn>
                            <a:cxn ang="0">
                              <a:pos x="T4" y="T5"/>
                            </a:cxn>
                          </a:cxnLst>
                          <a:rect l="0" t="0" r="r" b="b"/>
                          <a:pathLst>
                            <a:path w="24367" h="21600" fill="none" extrusionOk="0">
                              <a:moveTo>
                                <a:pt x="24366" y="21417"/>
                              </a:moveTo>
                              <a:cubicBezTo>
                                <a:pt x="23438" y="21539"/>
                                <a:pt x="22503" y="21599"/>
                                <a:pt x="21568" y="21600"/>
                              </a:cubicBezTo>
                              <a:cubicBezTo>
                                <a:pt x="10094" y="21600"/>
                                <a:pt x="622" y="12629"/>
                                <a:pt x="-1" y="1172"/>
                              </a:cubicBezTo>
                            </a:path>
                            <a:path w="24367" h="21600" stroke="0" extrusionOk="0">
                              <a:moveTo>
                                <a:pt x="24366" y="21417"/>
                              </a:moveTo>
                              <a:cubicBezTo>
                                <a:pt x="23438" y="21539"/>
                                <a:pt x="22503" y="21599"/>
                                <a:pt x="21568" y="21600"/>
                              </a:cubicBezTo>
                              <a:cubicBezTo>
                                <a:pt x="10094" y="21600"/>
                                <a:pt x="622" y="12629"/>
                                <a:pt x="-1" y="1172"/>
                              </a:cubicBezTo>
                              <a:lnTo>
                                <a:pt x="21568" y="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Полилиния 2384" o:spid="_x0000_s1026" style="position:absolute;margin-left:37.8pt;margin-top:15pt;width:177.5pt;height:56.8pt;z-index:25265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4367,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" o:allowincell="f" path="m24366,21417nfc23438,21539,22503,21599,21568,21600,10094,21600,622,12629,-1,1172em24366,21417nsc23438,21539,22503,21599,21568,21600,10094,21600,622,12629,-1,1172l21568,r2798,21417xe" filled="f">
                <v:path arrowok="t" o:extrusionok="f" o:connecttype="custom" o:connectlocs="2254250,715282;0,39140;1995308,0" o:connectangles="0,0,0"/>
              </v:shape>
            </w:pict>
          </mc:Fallback>
        </mc:AlternateContent>
      </w:r>
      <w:r w:rsidRPr="001D4EBD">
        <w:rPr>
          <w:sz w:val="20"/>
          <w:szCs w:val="20"/>
        </w:rPr>
        <mc:AlternateContent>
          <mc:Choice Requires="wps">
            <w:drawing>
              <wp:anchor distT="0" distB="0" distL="114300" distR="114300" simplePos="0" relativeHeight="252654592" behindDoc="0" locked="0" layoutInCell="0" allowOverlap="1">
                <wp:simplePos x="0" y="0"/>
                <wp:positionH relativeFrom="column">
                  <wp:posOffset>29210</wp:posOffset>
                </wp:positionH>
                <wp:positionV relativeFrom="paragraph">
                  <wp:posOffset>10160</wp:posOffset>
                </wp:positionV>
                <wp:extent cx="270510" cy="0"/>
                <wp:effectExtent l="13970" t="60960" r="20320" b="53340"/>
                <wp:wrapNone/>
                <wp:docPr id="2383" name="Прямая соединительная линия 23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051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2383" o:spid="_x0000_s1026" style="position:absolute;z-index:25265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pt,.8pt" to="23.6pt,.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" o:allowincell="f">
                <v:stroke endarrow="block"/>
              </v:line>
            </w:pict>
          </mc:Fallback>
        </mc:AlternateContent>
      </w:r>
      <w:r w:rsidRPr="001D4EBD">
        <w:rPr>
          <w:sz w:val="20"/>
          <w:szCs w:val="20"/>
        </w:rPr>
        <w:t xml:space="preserve">                                                                                     </w:t>
      </w:r>
    </w:p>
    <w:p w:rsidR="001D4EBD" w:rsidRPr="001D4EBD" w:rsidRDefault="001D4EBD" w:rsidP="001D4EBD">
      <w:pPr>
        <w:spacing w:after="0" w:line="240" w:lineRule="auto"/>
        <w:rPr>
          <w:sz w:val="20"/>
          <w:szCs w:val="20"/>
        </w:rPr>
      </w:pPr>
      <w:r w:rsidRPr="001D4EBD">
        <w:rPr>
          <w:sz w:val="20"/>
          <w:szCs w:val="20"/>
        </w:rPr>
        <w:t xml:space="preserve">                                              .                                 </w:t>
      </w:r>
    </w:p>
    <w:p w:rsidR="001D4EBD" w:rsidRPr="001D4EBD" w:rsidRDefault="001D4EBD" w:rsidP="001D4EBD">
      <w:pPr>
        <w:spacing w:after="0" w:line="240" w:lineRule="auto"/>
        <w:rPr>
          <w:sz w:val="20"/>
          <w:szCs w:val="20"/>
        </w:rPr>
      </w:pPr>
      <w:r w:rsidRPr="001D4EBD">
        <w:rPr>
          <w:sz w:val="20"/>
          <w:szCs w:val="20"/>
        </w:rPr>
        <mc:AlternateContent>
          <mc:Choice Requires="wps">
            <w:drawing>
              <wp:anchor distT="0" distB="0" distL="114300" distR="114300" simplePos="0" relativeHeight="252645376" behindDoc="0" locked="0" layoutInCell="0" allowOverlap="1">
                <wp:simplePos x="0" y="0"/>
                <wp:positionH relativeFrom="column">
                  <wp:posOffset>3094990</wp:posOffset>
                </wp:positionH>
                <wp:positionV relativeFrom="paragraph">
                  <wp:posOffset>232410</wp:posOffset>
                </wp:positionV>
                <wp:extent cx="450850" cy="450850"/>
                <wp:effectExtent l="12700" t="5080" r="12700" b="10795"/>
                <wp:wrapNone/>
                <wp:docPr id="2382" name="Овал 23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0850" cy="450850"/>
                        </a:xfrm>
                        <a:prstGeom prst="ellipse">
                          <a:avLst/>
                        </a:prstGeom>
                        <a:solidFill>
                          <a:srgbClr val="FFFFFF"/>
                        </a:solidFill>
                        <a:ln w="9525">
                          <a:solidFill>
                            <a:srgbClr val="000000"/>
                          </a:solidFill>
                          <a:round/>
                          <a:headEnd/>
                          <a:tailEnd/>
                        </a:ln>
                      </wps:spPr>
                      <wps:txbx>
                        <w:txbxContent>
                          <w:p w:rsidR="00054219" w:rsidRPr="00C47EF5" w:rsidRDefault="00054219" w:rsidP="001D4EBD">
                            <w:pPr>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Овал 2382" o:spid="_x0000_s1363" style="position:absolute;margin-left:243.7pt;margin-top:18.3pt;width:35.5pt;height:35.5pt;z-index:25264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" o:allowincell="f">
                <v:textbox>
                  <w:txbxContent>
                    <w:p w:rsidR="00054219" w:rsidRPr="00C47EF5" w:rsidRDefault="00054219" w:rsidP="001D4EBD">
                      <w:pPr>
                        <w:rPr>
                          <w:sz w:val="20"/>
                          <w:szCs w:val="20"/>
                        </w:rPr>
                      </w:pPr>
                    </w:p>
                  </w:txbxContent>
                </v:textbox>
              </v:oval>
            </w:pict>
          </mc:Fallback>
        </mc:AlternateContent>
      </w:r>
      <w:r w:rsidRPr="001D4EBD">
        <w:rPr>
          <w:sz w:val="20"/>
          <w:szCs w:val="20"/>
        </w:rPr>
        <w:t xml:space="preserve">                                                                                ц</w:t>
      </w:r>
    </w:p>
    <w:p w:rsidR="001D4EBD" w:rsidRPr="001D4EBD" w:rsidRDefault="001D4EBD" w:rsidP="001D4EBD">
      <w:pPr>
        <w:spacing w:after="0" w:line="240" w:lineRule="auto"/>
        <w:rPr>
          <w:sz w:val="20"/>
          <w:szCs w:val="20"/>
        </w:rPr>
      </w:pPr>
      <w:r w:rsidRPr="001D4EBD">
        <w:rPr>
          <w:sz w:val="20"/>
          <w:szCs w:val="20"/>
        </w:rPr>
        <w:t xml:space="preserve">                         .</w:t>
      </w:r>
    </w:p>
    <w:p w:rsidR="001D4EBD" w:rsidRPr="001D4EBD" w:rsidRDefault="001D4EBD" w:rsidP="001D4EBD">
      <w:pPr>
        <w:spacing w:after="0" w:line="240" w:lineRule="auto"/>
        <w:rPr>
          <w:sz w:val="20"/>
          <w:szCs w:val="20"/>
        </w:rPr>
      </w:pPr>
      <w:r w:rsidRPr="001D4EBD">
        <w:rPr>
          <w:sz w:val="20"/>
          <w:szCs w:val="20"/>
        </w:rPr>
        <mc:AlternateContent>
          <mc:Choice Requires="wps">
            <w:drawing>
              <wp:anchor distT="0" distB="0" distL="114300" distR="114300" simplePos="0" relativeHeight="252651520" behindDoc="0" locked="0" layoutInCell="0" allowOverlap="1">
                <wp:simplePos x="0" y="0"/>
                <wp:positionH relativeFrom="column">
                  <wp:posOffset>2734310</wp:posOffset>
                </wp:positionH>
                <wp:positionV relativeFrom="paragraph">
                  <wp:posOffset>93980</wp:posOffset>
                </wp:positionV>
                <wp:extent cx="360680" cy="0"/>
                <wp:effectExtent l="13970" t="55245" r="15875" b="59055"/>
                <wp:wrapNone/>
                <wp:docPr id="2381" name="Прямая соединительная линия 23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068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2381" o:spid="_x0000_s1026" style="position:absolute;z-index:25265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5.3pt,7.4pt" to="243.7pt,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" o:allowincell="f">
                <v:stroke endarrow="block"/>
              </v:line>
            </w:pict>
          </mc:Fallback>
        </mc:AlternateContent>
      </w:r>
    </w:p>
    <w:p w:rsidR="001D4EBD" w:rsidRPr="001D4EBD" w:rsidRDefault="001D4EBD" w:rsidP="001D4EBD">
      <w:pPr>
        <w:spacing w:after="0" w:line="240" w:lineRule="auto"/>
        <w:rPr>
          <w:sz w:val="20"/>
          <w:szCs w:val="20"/>
        </w:rPr>
      </w:pPr>
    </w:p>
    <w:p w:rsidR="001D4EBD" w:rsidRPr="001D4EBD" w:rsidRDefault="001D4EBD" w:rsidP="001D4EBD">
      <w:pPr>
        <w:spacing w:after="0" w:line="240" w:lineRule="auto"/>
        <w:rPr>
          <w:sz w:val="20"/>
          <w:szCs w:val="20"/>
        </w:rPr>
      </w:pPr>
    </w:p>
    <w:p w:rsidR="001D4EBD" w:rsidRPr="001D4EBD" w:rsidRDefault="001D4EBD" w:rsidP="001D4EBD">
      <w:pPr>
        <w:spacing w:after="0" w:line="240" w:lineRule="auto"/>
        <w:rPr>
          <w:sz w:val="20"/>
          <w:szCs w:val="20"/>
        </w:rPr>
      </w:pPr>
      <w:r w:rsidRPr="001D4EBD">
        <w:rPr>
          <w:sz w:val="20"/>
          <w:szCs w:val="20"/>
        </w:rPr>
        <w:t xml:space="preserve">3. Исключение “петель”. </w:t>
      </w:r>
    </w:p>
    <w:p w:rsidR="001D4EBD" w:rsidRPr="001D4EBD" w:rsidRDefault="001D4EBD" w:rsidP="001D4EBD">
      <w:pPr>
        <w:spacing w:after="0" w:line="240" w:lineRule="auto"/>
        <w:rPr>
          <w:sz w:val="20"/>
          <w:szCs w:val="20"/>
        </w:rPr>
      </w:pPr>
      <w:r w:rsidRPr="001D4EBD">
        <w:rPr>
          <w:sz w:val="20"/>
          <w:szCs w:val="20"/>
        </w:rPr>
        <w:t xml:space="preserve">                                                                       </w:t>
      </w:r>
    </w:p>
    <w:p w:rsidR="001D4EBD" w:rsidRPr="001D4EBD" w:rsidRDefault="001D4EBD" w:rsidP="001D4EBD">
      <w:pPr>
        <w:spacing w:after="0" w:line="240" w:lineRule="auto"/>
        <w:rPr>
          <w:sz w:val="20"/>
          <w:szCs w:val="20"/>
        </w:rPr>
      </w:pPr>
      <w:r w:rsidRPr="001D4EBD">
        <w:rPr>
          <w:sz w:val="20"/>
          <w:szCs w:val="20"/>
        </w:rPr>
        <mc:AlternateContent>
          <mc:Choice Requires="wps">
            <w:drawing>
              <wp:anchor distT="0" distB="0" distL="114300" distR="114300" simplePos="0" relativeHeight="252677120" behindDoc="0" locked="0" layoutInCell="0" allowOverlap="1">
                <wp:simplePos x="0" y="0"/>
                <wp:positionH relativeFrom="column">
                  <wp:posOffset>570865</wp:posOffset>
                </wp:positionH>
                <wp:positionV relativeFrom="paragraph">
                  <wp:posOffset>132080</wp:posOffset>
                </wp:positionV>
                <wp:extent cx="2447290" cy="721360"/>
                <wp:effectExtent l="12700" t="6350" r="0" b="0"/>
                <wp:wrapNone/>
                <wp:docPr id="2380" name="Полилиния 238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447290" cy="721360"/>
                        </a:xfrm>
                        <a:custGeom>
                          <a:avLst/>
                          <a:gdLst>
                            <a:gd name="G0" fmla="+- 21522 0 0"/>
                            <a:gd name="G1" fmla="+- 21542 0 0"/>
                            <a:gd name="G2" fmla="+- 21600 0 0"/>
                            <a:gd name="T0" fmla="*/ 0 w 21522"/>
                            <a:gd name="T1" fmla="*/ 19711 h 21542"/>
                            <a:gd name="T2" fmla="*/ 19946 w 21522"/>
                            <a:gd name="T3" fmla="*/ 0 h 21542"/>
                            <a:gd name="T4" fmla="*/ 21522 w 21522"/>
                            <a:gd name="T5" fmla="*/ 21542 h 21542"/>
                          </a:gdLst>
                          <a:ahLst/>
                          <a:cxnLst>
                            <a:cxn ang="0">
                              <a:pos x="T0" y="T1"/>
                            </a:cxn>
                            <a:cxn ang="0">
                              <a:pos x="T2" y="T3"/>
                            </a:cxn>
                            <a:cxn ang="0">
                              <a:pos x="T4" y="T5"/>
                            </a:cxn>
                          </a:cxnLst>
                          <a:rect l="0" t="0" r="r" b="b"/>
                          <a:pathLst>
                            <a:path w="21522" h="21542" fill="none" extrusionOk="0">
                              <a:moveTo>
                                <a:pt x="-1" y="19710"/>
                              </a:moveTo>
                              <a:cubicBezTo>
                                <a:pt x="899" y="9131"/>
                                <a:pt x="9356" y="774"/>
                                <a:pt x="19945" y="-1"/>
                              </a:cubicBezTo>
                            </a:path>
                            <a:path w="21522" h="21542" stroke="0" extrusionOk="0">
                              <a:moveTo>
                                <a:pt x="-1" y="19710"/>
                              </a:moveTo>
                              <a:cubicBezTo>
                                <a:pt x="899" y="9131"/>
                                <a:pt x="9356" y="774"/>
                                <a:pt x="19945" y="-1"/>
                              </a:cubicBezTo>
                              <a:lnTo>
                                <a:pt x="21522" y="21542"/>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Полилиния 2380" o:spid="_x0000_s1026" style="position:absolute;margin-left:44.95pt;margin-top:10.4pt;width:192.7pt;height:56.8pt;z-index:25267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522,215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" o:allowincell="f" path="m-1,19710nfc899,9131,9356,774,19945,-1em-1,19710nsc899,9131,9356,774,19945,-1r1577,21543l-1,19710xe" filled="f">
                <v:path arrowok="t" o:extrusionok="f" o:connecttype="custom" o:connectlocs="0,660047;2268081,0;2447290,721360" o:connectangles="0,0,0"/>
              </v:shape>
            </w:pict>
          </mc:Fallback>
        </mc:AlternateContent>
      </w:r>
      <w:r w:rsidRPr="001D4EBD">
        <w:rPr>
          <w:sz w:val="20"/>
          <w:szCs w:val="20"/>
        </w:rPr>
        <mc:AlternateContent>
          <mc:Choice Requires="wps">
            <w:drawing>
              <wp:anchor distT="0" distB="0" distL="114300" distR="114300" simplePos="0" relativeHeight="252672000" behindDoc="0" locked="0" layoutInCell="0" allowOverlap="1">
                <wp:simplePos x="0" y="0"/>
                <wp:positionH relativeFrom="column">
                  <wp:posOffset>2828925</wp:posOffset>
                </wp:positionH>
                <wp:positionV relativeFrom="paragraph">
                  <wp:posOffset>130175</wp:posOffset>
                </wp:positionV>
                <wp:extent cx="304800" cy="635"/>
                <wp:effectExtent l="13335" t="61595" r="15240" b="52070"/>
                <wp:wrapNone/>
                <wp:docPr id="2379" name="Полилиния 237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04800" cy="635"/>
                        </a:xfrm>
                        <a:custGeom>
                          <a:avLst/>
                          <a:gdLst>
                            <a:gd name="T0" fmla="*/ 0 w 480"/>
                            <a:gd name="T1" fmla="*/ 0 h 1"/>
                            <a:gd name="T2" fmla="*/ 480 w 480"/>
                            <a:gd name="T3" fmla="*/ 0 h 1"/>
                          </a:gdLst>
                          <a:ahLst/>
                          <a:cxnLst>
                            <a:cxn ang="0">
                              <a:pos x="T0" y="T1"/>
                            </a:cxn>
                            <a:cxn ang="0">
                              <a:pos x="T2" y="T3"/>
                            </a:cxn>
                          </a:cxnLst>
                          <a:rect l="0" t="0" r="r" b="b"/>
                          <a:pathLst>
                            <a:path w="480" h="1">
                              <a:moveTo>
                                <a:pt x="0" y="0"/>
                              </a:moveTo>
                              <a:lnTo>
                                <a:pt x="480" y="0"/>
                              </a:lnTo>
                            </a:path>
                          </a:pathLst>
                        </a:custGeom>
                        <a:noFill/>
                        <a:ln w="9525">
                          <a:solidFill>
                            <a:srgbClr val="000000"/>
                          </a:solidFill>
                          <a:round/>
                          <a:headEnd type="non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id="Полилиния 2379" o:spid="_x0000_s1026" style="position:absolute;z-index:25267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222.75pt,10.25pt,246.75pt,10.25pt" coordsize="48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" o:allowincell="f" filled="f">
                <v:stroke endarrow="block"/>
                <v:path arrowok="t" o:connecttype="custom" o:connectlocs="0,0;304800,0" o:connectangles="0,0"/>
              </v:polyline>
            </w:pict>
          </mc:Fallback>
        </mc:AlternateContent>
      </w:r>
      <w:r w:rsidRPr="001D4EBD">
        <w:rPr>
          <w:sz w:val="20"/>
          <w:szCs w:val="20"/>
        </w:rPr>
        <mc:AlternateContent>
          <mc:Choice Requires="wps">
            <w:drawing>
              <wp:anchor distT="0" distB="0" distL="114300" distR="114300" simplePos="0" relativeHeight="252667904" behindDoc="0" locked="0" layoutInCell="0" allowOverlap="1">
                <wp:simplePos x="0" y="0"/>
                <wp:positionH relativeFrom="column">
                  <wp:posOffset>3094990</wp:posOffset>
                </wp:positionH>
                <wp:positionV relativeFrom="paragraph">
                  <wp:posOffset>40640</wp:posOffset>
                </wp:positionV>
                <wp:extent cx="450850" cy="450850"/>
                <wp:effectExtent l="12700" t="10160" r="12700" b="5715"/>
                <wp:wrapNone/>
                <wp:docPr id="2378" name="Овал 23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0850" cy="450850"/>
                        </a:xfrm>
                        <a:prstGeom prst="ellipse">
                          <a:avLst/>
                        </a:prstGeom>
                        <a:solidFill>
                          <a:srgbClr val="FFFFFF"/>
                        </a:solidFill>
                        <a:ln w="9525">
                          <a:solidFill>
                            <a:srgbClr val="000000"/>
                          </a:solidFill>
                          <a:round/>
                          <a:headEnd/>
                          <a:tailEnd/>
                        </a:ln>
                      </wps:spPr>
                      <wps:txbx>
                        <w:txbxContent>
                          <w:p w:rsidR="00054219" w:rsidRPr="00C47EF5" w:rsidRDefault="00054219" w:rsidP="001D4EBD">
                            <w:pPr>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Овал 2378" o:spid="_x0000_s1364" style="position:absolute;margin-left:243.7pt;margin-top:3.2pt;width:35.5pt;height:35.5pt;z-index:25266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" o:allowincell="f">
                <v:textbox>
                  <w:txbxContent>
                    <w:p w:rsidR="00054219" w:rsidRPr="00C47EF5" w:rsidRDefault="00054219" w:rsidP="001D4EBD">
                      <w:pPr>
                        <w:rPr>
                          <w:sz w:val="20"/>
                          <w:szCs w:val="20"/>
                        </w:rPr>
                      </w:pPr>
                    </w:p>
                  </w:txbxContent>
                </v:textbox>
              </v:oval>
            </w:pict>
          </mc:Fallback>
        </mc:AlternateContent>
      </w:r>
      <w:r w:rsidRPr="001D4EBD">
        <w:rPr>
          <w:sz w:val="20"/>
          <w:szCs w:val="20"/>
        </w:rPr>
        <w:t xml:space="preserve">                      ц </w:t>
      </w:r>
    </w:p>
    <w:p w:rsidR="001D4EBD" w:rsidRPr="001D4EBD" w:rsidRDefault="001D4EBD" w:rsidP="001D4EBD">
      <w:pPr>
        <w:spacing w:after="0" w:line="240" w:lineRule="auto"/>
        <w:rPr>
          <w:sz w:val="20"/>
          <w:szCs w:val="20"/>
        </w:rPr>
      </w:pPr>
      <w:r w:rsidRPr="001D4EBD">
        <w:rPr>
          <w:sz w:val="20"/>
          <w:szCs w:val="20"/>
        </w:rPr>
        <mc:AlternateContent>
          <mc:Choice Requires="wps">
            <w:drawing>
              <wp:anchor distT="0" distB="0" distL="114300" distR="114300" simplePos="0" relativeHeight="252674048" behindDoc="0" locked="0" layoutInCell="0" allowOverlap="1">
                <wp:simplePos x="0" y="0"/>
                <wp:positionH relativeFrom="column">
                  <wp:posOffset>3545840</wp:posOffset>
                </wp:positionH>
                <wp:positionV relativeFrom="paragraph">
                  <wp:posOffset>106680</wp:posOffset>
                </wp:positionV>
                <wp:extent cx="1017905" cy="658495"/>
                <wp:effectExtent l="6350" t="13335" r="42545" b="52070"/>
                <wp:wrapNone/>
                <wp:docPr id="2377" name="Полилиния 237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17905" cy="658495"/>
                        </a:xfrm>
                        <a:custGeom>
                          <a:avLst/>
                          <a:gdLst>
                            <a:gd name="T0" fmla="*/ 0 w 1603"/>
                            <a:gd name="T1" fmla="*/ 0 h 1037"/>
                            <a:gd name="T2" fmla="*/ 1603 w 1603"/>
                            <a:gd name="T3" fmla="*/ 1037 h 1037"/>
                          </a:gdLst>
                          <a:ahLst/>
                          <a:cxnLst>
                            <a:cxn ang="0">
                              <a:pos x="T0" y="T1"/>
                            </a:cxn>
                            <a:cxn ang="0">
                              <a:pos x="T2" y="T3"/>
                            </a:cxn>
                          </a:cxnLst>
                          <a:rect l="0" t="0" r="r" b="b"/>
                          <a:pathLst>
                            <a:path w="1603" h="1037">
                              <a:moveTo>
                                <a:pt x="0" y="0"/>
                              </a:moveTo>
                              <a:lnTo>
                                <a:pt x="1603" y="1037"/>
                              </a:lnTo>
                            </a:path>
                          </a:pathLst>
                        </a:custGeom>
                        <a:noFill/>
                        <a:ln w="9525">
                          <a:solidFill>
                            <a:srgbClr val="000000"/>
                          </a:solidFill>
                          <a:round/>
                          <a:headEnd type="non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id="Полилиния 2377" o:spid="_x0000_s1026" style="position:absolute;z-index:25267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279.2pt,8.4pt,359.35pt,60.25pt" coordsize="1603,10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" o:allowincell="f" filled="f">
                <v:stroke endarrow="block"/>
                <v:path arrowok="t" o:connecttype="custom" o:connectlocs="0,0;1017905,658495" o:connectangles="0,0"/>
              </v:polyline>
            </w:pict>
          </mc:Fallback>
        </mc:AlternateContent>
      </w:r>
      <w:r w:rsidRPr="001D4EBD">
        <w:rPr>
          <w:sz w:val="20"/>
          <w:szCs w:val="20"/>
        </w:rPr>
        <mc:AlternateContent>
          <mc:Choice Requires="wps">
            <w:drawing>
              <wp:anchor distT="0" distB="0" distL="114300" distR="114300" simplePos="0" relativeHeight="252669952" behindDoc="0" locked="0" layoutInCell="0" allowOverlap="1">
                <wp:simplePos x="0" y="0"/>
                <wp:positionH relativeFrom="column">
                  <wp:posOffset>2193290</wp:posOffset>
                </wp:positionH>
                <wp:positionV relativeFrom="paragraph">
                  <wp:posOffset>174625</wp:posOffset>
                </wp:positionV>
                <wp:extent cx="952500" cy="581025"/>
                <wp:effectExtent l="6350" t="52705" r="41275" b="13970"/>
                <wp:wrapNone/>
                <wp:docPr id="2376" name="Полилиния 237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52500" cy="581025"/>
                        </a:xfrm>
                        <a:custGeom>
                          <a:avLst/>
                          <a:gdLst>
                            <a:gd name="T0" fmla="*/ 0 w 1500"/>
                            <a:gd name="T1" fmla="*/ 915 h 915"/>
                            <a:gd name="T2" fmla="*/ 1500 w 1500"/>
                            <a:gd name="T3" fmla="*/ 0 h 915"/>
                          </a:gdLst>
                          <a:ahLst/>
                          <a:cxnLst>
                            <a:cxn ang="0">
                              <a:pos x="T0" y="T1"/>
                            </a:cxn>
                            <a:cxn ang="0">
                              <a:pos x="T2" y="T3"/>
                            </a:cxn>
                          </a:cxnLst>
                          <a:rect l="0" t="0" r="r" b="b"/>
                          <a:pathLst>
                            <a:path w="1500" h="915">
                              <a:moveTo>
                                <a:pt x="0" y="915"/>
                              </a:moveTo>
                              <a:lnTo>
                                <a:pt x="1500" y="0"/>
                              </a:lnTo>
                            </a:path>
                          </a:pathLst>
                        </a:custGeom>
                        <a:noFill/>
                        <a:ln w="9525">
                          <a:solidFill>
                            <a:srgbClr val="000000"/>
                          </a:solidFill>
                          <a:round/>
                          <a:headEnd type="non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id="Полилиния 2376" o:spid="_x0000_s1026" style="position:absolute;z-index:25266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172.7pt,59.5pt,247.7pt,13.75pt" coordsize="1500,9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" o:allowincell="f" filled="f">
                <v:stroke endarrow="block"/>
                <v:path arrowok="t" o:connecttype="custom" o:connectlocs="0,581025;952500,0" o:connectangles="0,0"/>
              </v:polyline>
            </w:pict>
          </mc:Fallback>
        </mc:AlternateContent>
      </w:r>
    </w:p>
    <w:p w:rsidR="001D4EBD" w:rsidRPr="001D4EBD" w:rsidRDefault="001D4EBD" w:rsidP="001D4EBD">
      <w:pPr>
        <w:spacing w:after="0" w:line="240" w:lineRule="auto"/>
        <w:rPr>
          <w:sz w:val="20"/>
          <w:szCs w:val="20"/>
        </w:rPr>
      </w:pPr>
      <w:r w:rsidRPr="001D4EBD">
        <w:rPr>
          <w:sz w:val="20"/>
          <w:szCs w:val="20"/>
        </w:rPr>
        <w:t xml:space="preserve">                                              ц                              ц*.                       </w:t>
      </w:r>
    </w:p>
    <w:p w:rsidR="001D4EBD" w:rsidRPr="001D4EBD" w:rsidRDefault="001D4EBD" w:rsidP="001D4EBD">
      <w:pPr>
        <w:spacing w:after="0" w:line="240" w:lineRule="auto"/>
        <w:rPr>
          <w:sz w:val="20"/>
          <w:szCs w:val="20"/>
          <w:u w:val="single"/>
        </w:rPr>
      </w:pPr>
      <w:r w:rsidRPr="001D4EBD">
        <w:rPr>
          <w:sz w:val="20"/>
          <w:szCs w:val="20"/>
        </w:rPr>
        <mc:AlternateContent>
          <mc:Choice Requires="wps">
            <w:drawing>
              <wp:anchor distT="0" distB="0" distL="114300" distR="114300" simplePos="0" relativeHeight="252664832" behindDoc="0" locked="0" layoutInCell="0" allowOverlap="1">
                <wp:simplePos x="0" y="0"/>
                <wp:positionH relativeFrom="column">
                  <wp:posOffset>299720</wp:posOffset>
                </wp:positionH>
                <wp:positionV relativeFrom="paragraph">
                  <wp:posOffset>196850</wp:posOffset>
                </wp:positionV>
                <wp:extent cx="450850" cy="450850"/>
                <wp:effectExtent l="8255" t="6350" r="7620" b="9525"/>
                <wp:wrapNone/>
                <wp:docPr id="2375" name="Овал 23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0850" cy="450850"/>
                        </a:xfrm>
                        <a:prstGeom prst="ellipse">
                          <a:avLst/>
                        </a:prstGeom>
                        <a:solidFill>
                          <a:srgbClr val="FFFFFF"/>
                        </a:solidFill>
                        <a:ln w="9525">
                          <a:solidFill>
                            <a:srgbClr val="000000"/>
                          </a:solidFill>
                          <a:round/>
                          <a:headEnd/>
                          <a:tailEnd/>
                        </a:ln>
                      </wps:spPr>
                      <wps:txbx>
                        <w:txbxContent>
                          <w:p w:rsidR="00054219" w:rsidRPr="00C47EF5" w:rsidRDefault="00054219" w:rsidP="001D4EBD">
                            <w:pPr>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Овал 2375" o:spid="_x0000_s1365" style="position:absolute;margin-left:23.6pt;margin-top:15.5pt;width:35.5pt;height:35.5pt;z-index:25266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" o:allowincell="f">
                <v:textbox>
                  <w:txbxContent>
                    <w:p w:rsidR="00054219" w:rsidRPr="00C47EF5" w:rsidRDefault="00054219" w:rsidP="001D4EBD">
                      <w:pPr>
                        <w:rPr>
                          <w:sz w:val="20"/>
                          <w:szCs w:val="20"/>
                        </w:rPr>
                      </w:pPr>
                    </w:p>
                  </w:txbxContent>
                </v:textbox>
              </v:oval>
            </w:pict>
          </mc:Fallback>
        </mc:AlternateContent>
      </w:r>
      <w:r w:rsidRPr="001D4EBD">
        <w:rPr>
          <w:sz w:val="20"/>
          <w:szCs w:val="20"/>
        </w:rPr>
        <w:t xml:space="preserve">                    </w:t>
      </w:r>
      <w:r w:rsidRPr="001D4EBD">
        <w:rPr>
          <w:sz w:val="20"/>
          <w:szCs w:val="20"/>
          <w:u w:val="single"/>
        </w:rPr>
        <w:t xml:space="preserve">     </w:t>
      </w:r>
    </w:p>
    <w:p w:rsidR="001D4EBD" w:rsidRPr="001D4EBD" w:rsidRDefault="001D4EBD" w:rsidP="001D4EBD">
      <w:pPr>
        <w:spacing w:after="0" w:line="240" w:lineRule="auto"/>
        <w:rPr>
          <w:sz w:val="20"/>
          <w:szCs w:val="20"/>
        </w:rPr>
      </w:pPr>
      <w:r w:rsidRPr="001D4EBD">
        <w:rPr>
          <w:sz w:val="20"/>
          <w:szCs w:val="20"/>
        </w:rPr>
        <mc:AlternateContent>
          <mc:Choice Requires="wps">
            <w:drawing>
              <wp:anchor distT="0" distB="0" distL="114300" distR="114300" simplePos="0" relativeHeight="252681216" behindDoc="0" locked="0" layoutInCell="0" allowOverlap="1">
                <wp:simplePos x="0" y="0"/>
                <wp:positionH relativeFrom="column">
                  <wp:posOffset>750570</wp:posOffset>
                </wp:positionH>
                <wp:positionV relativeFrom="paragraph">
                  <wp:posOffset>207010</wp:posOffset>
                </wp:positionV>
                <wp:extent cx="991870" cy="0"/>
                <wp:effectExtent l="11430" t="58420" r="15875" b="55880"/>
                <wp:wrapNone/>
                <wp:docPr id="2374" name="Прямая соединительная линия 23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9187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2374" o:spid="_x0000_s1026" style="position:absolute;z-index:25268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9.1pt,16.3pt" to="137.2pt,1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" o:allowincell="f">
                <v:stroke endarrow="block"/>
              </v:line>
            </w:pict>
          </mc:Fallback>
        </mc:AlternateContent>
      </w:r>
      <w:r w:rsidRPr="001D4EBD">
        <w:rPr>
          <w:sz w:val="20"/>
          <w:szCs w:val="20"/>
        </w:rPr>
        <mc:AlternateContent>
          <mc:Choice Requires="wps">
            <w:drawing>
              <wp:anchor distT="0" distB="0" distL="114300" distR="114300" simplePos="0" relativeHeight="252668928" behindDoc="0" locked="0" layoutInCell="0" allowOverlap="1">
                <wp:simplePos x="0" y="0"/>
                <wp:positionH relativeFrom="column">
                  <wp:posOffset>4537710</wp:posOffset>
                </wp:positionH>
                <wp:positionV relativeFrom="paragraph">
                  <wp:posOffset>36195</wp:posOffset>
                </wp:positionV>
                <wp:extent cx="450850" cy="450850"/>
                <wp:effectExtent l="7620" t="11430" r="8255" b="13970"/>
                <wp:wrapNone/>
                <wp:docPr id="2373" name="Овал 23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0850" cy="450850"/>
                        </a:xfrm>
                        <a:prstGeom prst="ellipse">
                          <a:avLst/>
                        </a:prstGeom>
                        <a:solidFill>
                          <a:srgbClr val="FFFFFF"/>
                        </a:solidFill>
                        <a:ln w="9525">
                          <a:solidFill>
                            <a:srgbClr val="000000"/>
                          </a:solidFill>
                          <a:round/>
                          <a:headEnd/>
                          <a:tailEnd/>
                        </a:ln>
                      </wps:spPr>
                      <wps:txbx>
                        <w:txbxContent>
                          <w:p w:rsidR="00054219" w:rsidRPr="00C47EF5" w:rsidRDefault="00054219" w:rsidP="001D4EBD">
                            <w:pPr>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Овал 2373" o:spid="_x0000_s1366" style="position:absolute;margin-left:357.3pt;margin-top:2.85pt;width:35.5pt;height:35.5pt;z-index:25266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" o:allowincell="f">
                <v:textbox>
                  <w:txbxContent>
                    <w:p w:rsidR="00054219" w:rsidRPr="00C47EF5" w:rsidRDefault="00054219" w:rsidP="001D4EBD">
                      <w:pPr>
                        <w:rPr>
                          <w:sz w:val="20"/>
                          <w:szCs w:val="20"/>
                        </w:rPr>
                      </w:pPr>
                    </w:p>
                  </w:txbxContent>
                </v:textbox>
              </v:oval>
            </w:pict>
          </mc:Fallback>
        </mc:AlternateContent>
      </w:r>
      <w:r w:rsidRPr="001D4EBD">
        <w:rPr>
          <w:sz w:val="20"/>
          <w:szCs w:val="20"/>
        </w:rPr>
        <mc:AlternateContent>
          <mc:Choice Requires="wps">
            <w:drawing>
              <wp:anchor distT="0" distB="0" distL="114300" distR="114300" simplePos="0" relativeHeight="252665856" behindDoc="0" locked="0" layoutInCell="0" allowOverlap="1">
                <wp:simplePos x="0" y="0"/>
                <wp:positionH relativeFrom="column">
                  <wp:posOffset>1742440</wp:posOffset>
                </wp:positionH>
                <wp:positionV relativeFrom="paragraph">
                  <wp:posOffset>34290</wp:posOffset>
                </wp:positionV>
                <wp:extent cx="450850" cy="450850"/>
                <wp:effectExtent l="12700" t="9525" r="12700" b="6350"/>
                <wp:wrapNone/>
                <wp:docPr id="2372" name="Овал 23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0850" cy="450850"/>
                        </a:xfrm>
                        <a:prstGeom prst="ellipse">
                          <a:avLst/>
                        </a:prstGeom>
                        <a:solidFill>
                          <a:srgbClr val="FFFFFF"/>
                        </a:solidFill>
                        <a:ln w="9525">
                          <a:solidFill>
                            <a:srgbClr val="000000"/>
                          </a:solidFill>
                          <a:round/>
                          <a:headEnd/>
                          <a:tailEnd/>
                        </a:ln>
                      </wps:spPr>
                      <wps:txbx>
                        <w:txbxContent>
                          <w:p w:rsidR="00054219" w:rsidRPr="00C47EF5" w:rsidRDefault="00054219" w:rsidP="001D4EBD">
                            <w:pPr>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Овал 2372" o:spid="_x0000_s1367" style="position:absolute;margin-left:137.2pt;margin-top:2.7pt;width:35.5pt;height:35.5pt;z-index:25266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" o:allowincell="f">
                <v:textbox>
                  <w:txbxContent>
                    <w:p w:rsidR="00054219" w:rsidRPr="00C47EF5" w:rsidRDefault="00054219" w:rsidP="001D4EBD">
                      <w:pPr>
                        <w:rPr>
                          <w:sz w:val="20"/>
                          <w:szCs w:val="20"/>
                        </w:rPr>
                      </w:pPr>
                    </w:p>
                  </w:txbxContent>
                </v:textbox>
              </v:oval>
            </w:pict>
          </mc:Fallback>
        </mc:AlternateContent>
      </w:r>
      <w:r w:rsidRPr="001D4EBD">
        <w:rPr>
          <w:sz w:val="20"/>
          <w:szCs w:val="20"/>
        </w:rPr>
        <mc:AlternateContent>
          <mc:Choice Requires="wps">
            <w:drawing>
              <wp:anchor distT="0" distB="0" distL="114300" distR="114300" simplePos="0" relativeHeight="252679168" behindDoc="0" locked="0" layoutInCell="0" allowOverlap="1">
                <wp:simplePos x="0" y="0"/>
                <wp:positionH relativeFrom="column">
                  <wp:posOffset>5529580</wp:posOffset>
                </wp:positionH>
                <wp:positionV relativeFrom="paragraph">
                  <wp:posOffset>40640</wp:posOffset>
                </wp:positionV>
                <wp:extent cx="450850" cy="450850"/>
                <wp:effectExtent l="18415" t="15875" r="16510" b="19050"/>
                <wp:wrapNone/>
                <wp:docPr id="2371" name="Овал 23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0850" cy="450850"/>
                        </a:xfrm>
                        <a:prstGeom prst="ellipse">
                          <a:avLst/>
                        </a:prstGeom>
                        <a:solidFill>
                          <a:srgbClr val="FFFFFF"/>
                        </a:solidFill>
                        <a:ln w="31750">
                          <a:solidFill>
                            <a:srgbClr val="000000"/>
                          </a:solidFill>
                          <a:round/>
                          <a:headEnd/>
                          <a:tailEnd/>
                        </a:ln>
                      </wps:spPr>
                      <wps:txbx>
                        <w:txbxContent>
                          <w:p w:rsidR="00054219" w:rsidRPr="00C47EF5" w:rsidRDefault="00054219" w:rsidP="001D4EBD">
                            <w:pPr>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Овал 2371" o:spid="_x0000_s1368" style="position:absolute;margin-left:435.4pt;margin-top:3.2pt;width:35.5pt;height:35.5pt;z-index:25267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" o:allowincell="f" strokeweight="2.5pt">
                <v:textbox>
                  <w:txbxContent>
                    <w:p w:rsidR="00054219" w:rsidRPr="00C47EF5" w:rsidRDefault="00054219" w:rsidP="001D4EBD">
                      <w:pPr>
                        <w:rPr>
                          <w:sz w:val="20"/>
                          <w:szCs w:val="20"/>
                        </w:rPr>
                      </w:pPr>
                    </w:p>
                  </w:txbxContent>
                </v:textbox>
              </v:oval>
            </w:pict>
          </mc:Fallback>
        </mc:AlternateContent>
      </w:r>
      <w:r w:rsidRPr="001D4EBD">
        <w:rPr>
          <w:sz w:val="20"/>
          <w:szCs w:val="20"/>
        </w:rPr>
        <w:t xml:space="preserve">        </w:t>
      </w:r>
      <w:r w:rsidRPr="001D4EBD">
        <w:rPr>
          <w:sz w:val="20"/>
          <w:szCs w:val="20"/>
          <w:u w:val="single"/>
        </w:rPr>
        <w:t xml:space="preserve">+ </w:t>
      </w:r>
      <w:r w:rsidRPr="001D4EBD">
        <w:rPr>
          <w:sz w:val="20"/>
          <w:szCs w:val="20"/>
        </w:rPr>
        <w:t>+ -                                                                                       ц*</w:t>
      </w:r>
    </w:p>
    <w:p w:rsidR="001D4EBD" w:rsidRPr="001D4EBD" w:rsidRDefault="001D4EBD" w:rsidP="001D4EBD">
      <w:pPr>
        <w:spacing w:after="0" w:line="240" w:lineRule="auto"/>
        <w:rPr>
          <w:sz w:val="20"/>
          <w:szCs w:val="20"/>
        </w:rPr>
      </w:pPr>
      <w:r w:rsidRPr="001D4EBD">
        <w:rPr>
          <w:sz w:val="20"/>
          <w:szCs w:val="20"/>
        </w:rPr>
        <mc:AlternateContent>
          <mc:Choice Requires="wps">
            <w:drawing>
              <wp:anchor distT="0" distB="0" distL="114300" distR="114300" simplePos="0" relativeHeight="252680192" behindDoc="0" locked="0" layoutInCell="0" allowOverlap="1">
                <wp:simplePos x="0" y="0"/>
                <wp:positionH relativeFrom="column">
                  <wp:posOffset>4988560</wp:posOffset>
                </wp:positionH>
                <wp:positionV relativeFrom="paragraph">
                  <wp:posOffset>16510</wp:posOffset>
                </wp:positionV>
                <wp:extent cx="541020" cy="0"/>
                <wp:effectExtent l="10795" t="52705" r="19685" b="61595"/>
                <wp:wrapNone/>
                <wp:docPr id="2370" name="Прямая соединительная линия 23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2370" o:spid="_x0000_s1026" style="position:absolute;z-index:25268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2.8pt,1.3pt" to="435.4pt,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" o:allowincell="f">
                <v:stroke endarrow="block"/>
              </v:line>
            </w:pict>
          </mc:Fallback>
        </mc:AlternateContent>
      </w:r>
      <w:r w:rsidRPr="001D4EBD">
        <w:rPr>
          <w:sz w:val="20"/>
          <w:szCs w:val="20"/>
        </w:rPr>
        <mc:AlternateContent>
          <mc:Choice Requires="wps">
            <w:drawing>
              <wp:anchor distT="0" distB="0" distL="114300" distR="114300" simplePos="0" relativeHeight="252675072" behindDoc="0" locked="0" layoutInCell="0" allowOverlap="1">
                <wp:simplePos x="0" y="0"/>
                <wp:positionH relativeFrom="column">
                  <wp:posOffset>3545840</wp:posOffset>
                </wp:positionH>
                <wp:positionV relativeFrom="paragraph">
                  <wp:posOffset>166370</wp:posOffset>
                </wp:positionV>
                <wp:extent cx="1008380" cy="655320"/>
                <wp:effectExtent l="6350" t="50165" r="42545" b="8890"/>
                <wp:wrapNone/>
                <wp:docPr id="2369" name="Полилиния 23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08380" cy="655320"/>
                        </a:xfrm>
                        <a:custGeom>
                          <a:avLst/>
                          <a:gdLst>
                            <a:gd name="T0" fmla="*/ 0 w 1588"/>
                            <a:gd name="T1" fmla="*/ 1032 h 1032"/>
                            <a:gd name="T2" fmla="*/ 1588 w 1588"/>
                            <a:gd name="T3" fmla="*/ 0 h 1032"/>
                          </a:gdLst>
                          <a:ahLst/>
                          <a:cxnLst>
                            <a:cxn ang="0">
                              <a:pos x="T0" y="T1"/>
                            </a:cxn>
                            <a:cxn ang="0">
                              <a:pos x="T2" y="T3"/>
                            </a:cxn>
                          </a:cxnLst>
                          <a:rect l="0" t="0" r="r" b="b"/>
                          <a:pathLst>
                            <a:path w="1588" h="1032">
                              <a:moveTo>
                                <a:pt x="0" y="1032"/>
                              </a:moveTo>
                              <a:lnTo>
                                <a:pt x="1588" y="0"/>
                              </a:lnTo>
                            </a:path>
                          </a:pathLst>
                        </a:custGeom>
                        <a:noFill/>
                        <a:ln w="9525">
                          <a:solidFill>
                            <a:srgbClr val="000000"/>
                          </a:solidFill>
                          <a:round/>
                          <a:headEnd type="non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id="Полилиния 2369" o:spid="_x0000_s1026" style="position:absolute;z-index:25267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279.2pt,64.7pt,358.6pt,13.1pt" coordsize="1588,10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" o:allowincell="f" filled="f">
                <v:stroke endarrow="block"/>
                <v:path arrowok="t" o:connecttype="custom" o:connectlocs="0,655320;1008380,0" o:connectangles="0,0"/>
              </v:polyline>
            </w:pict>
          </mc:Fallback>
        </mc:AlternateContent>
      </w:r>
      <w:r w:rsidRPr="001D4EBD">
        <w:rPr>
          <w:sz w:val="20"/>
          <w:szCs w:val="20"/>
        </w:rPr>
        <mc:AlternateContent>
          <mc:Choice Requires="wps">
            <w:drawing>
              <wp:anchor distT="0" distB="0" distL="114300" distR="114300" simplePos="0" relativeHeight="252670976" behindDoc="0" locked="0" layoutInCell="0" allowOverlap="1">
                <wp:simplePos x="0" y="0"/>
                <wp:positionH relativeFrom="column">
                  <wp:posOffset>2193290</wp:posOffset>
                </wp:positionH>
                <wp:positionV relativeFrom="paragraph">
                  <wp:posOffset>175895</wp:posOffset>
                </wp:positionV>
                <wp:extent cx="981075" cy="571500"/>
                <wp:effectExtent l="6350" t="12065" r="41275" b="54610"/>
                <wp:wrapNone/>
                <wp:docPr id="2368" name="Полилиния 23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81075" cy="571500"/>
                        </a:xfrm>
                        <a:custGeom>
                          <a:avLst/>
                          <a:gdLst>
                            <a:gd name="T0" fmla="*/ 0 w 1545"/>
                            <a:gd name="T1" fmla="*/ 0 h 900"/>
                            <a:gd name="T2" fmla="*/ 1545 w 1545"/>
                            <a:gd name="T3" fmla="*/ 900 h 900"/>
                          </a:gdLst>
                          <a:ahLst/>
                          <a:cxnLst>
                            <a:cxn ang="0">
                              <a:pos x="T0" y="T1"/>
                            </a:cxn>
                            <a:cxn ang="0">
                              <a:pos x="T2" y="T3"/>
                            </a:cxn>
                          </a:cxnLst>
                          <a:rect l="0" t="0" r="r" b="b"/>
                          <a:pathLst>
                            <a:path w="1545" h="900">
                              <a:moveTo>
                                <a:pt x="0" y="0"/>
                              </a:moveTo>
                              <a:lnTo>
                                <a:pt x="1545" y="900"/>
                              </a:lnTo>
                            </a:path>
                          </a:pathLst>
                        </a:custGeom>
                        <a:noFill/>
                        <a:ln w="9525">
                          <a:solidFill>
                            <a:srgbClr val="000000"/>
                          </a:solidFill>
                          <a:round/>
                          <a:headEnd type="non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id="Полилиния 2368" o:spid="_x0000_s1026" style="position:absolute;z-index:25267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172.7pt,13.85pt,249.95pt,58.85pt" coordsize="1545,9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" o:allowincell="f" filled="f">
                <v:stroke endarrow="block"/>
                <v:path arrowok="t" o:connecttype="custom" o:connectlocs="0,0;981075,571500" o:connectangles="0,0"/>
              </v:polyline>
            </w:pict>
          </mc:Fallback>
        </mc:AlternateContent>
      </w:r>
      <w:r w:rsidRPr="001D4EBD">
        <w:rPr>
          <w:sz w:val="20"/>
          <w:szCs w:val="20"/>
        </w:rPr>
        <mc:AlternateContent>
          <mc:Choice Requires="wps">
            <w:drawing>
              <wp:anchor distT="0" distB="0" distL="114300" distR="114300" simplePos="0" relativeHeight="252678144" behindDoc="0" locked="0" layoutInCell="0" allowOverlap="1">
                <wp:simplePos x="0" y="0"/>
                <wp:positionH relativeFrom="column">
                  <wp:posOffset>480060</wp:posOffset>
                </wp:positionH>
                <wp:positionV relativeFrom="paragraph">
                  <wp:posOffset>190500</wp:posOffset>
                </wp:positionV>
                <wp:extent cx="2254250" cy="721360"/>
                <wp:effectExtent l="7620" t="0" r="5080" b="13970"/>
                <wp:wrapNone/>
                <wp:docPr id="2367" name="Полилиния 236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254250" cy="721360"/>
                        </a:xfrm>
                        <a:custGeom>
                          <a:avLst/>
                          <a:gdLst>
                            <a:gd name="G0" fmla="+- 21568 0 0"/>
                            <a:gd name="G1" fmla="+- 0 0 0"/>
                            <a:gd name="G2" fmla="+- 21600 0 0"/>
                            <a:gd name="T0" fmla="*/ 24367 w 24367"/>
                            <a:gd name="T1" fmla="*/ 21418 h 21600"/>
                            <a:gd name="T2" fmla="*/ 0 w 24367"/>
                            <a:gd name="T3" fmla="*/ 1172 h 21600"/>
                            <a:gd name="T4" fmla="*/ 21568 w 24367"/>
                            <a:gd name="T5" fmla="*/ 0 h 21600"/>
                          </a:gdLst>
                          <a:ahLst/>
                          <a:cxnLst>
                            <a:cxn ang="0">
                              <a:pos x="T0" y="T1"/>
                            </a:cxn>
                            <a:cxn ang="0">
                              <a:pos x="T2" y="T3"/>
                            </a:cxn>
                            <a:cxn ang="0">
                              <a:pos x="T4" y="T5"/>
                            </a:cxn>
                          </a:cxnLst>
                          <a:rect l="0" t="0" r="r" b="b"/>
                          <a:pathLst>
                            <a:path w="24367" h="21600" fill="none" extrusionOk="0">
                              <a:moveTo>
                                <a:pt x="24366" y="21417"/>
                              </a:moveTo>
                              <a:cubicBezTo>
                                <a:pt x="23438" y="21539"/>
                                <a:pt x="22503" y="21599"/>
                                <a:pt x="21568" y="21600"/>
                              </a:cubicBezTo>
                              <a:cubicBezTo>
                                <a:pt x="10094" y="21600"/>
                                <a:pt x="622" y="12629"/>
                                <a:pt x="-1" y="1172"/>
                              </a:cubicBezTo>
                            </a:path>
                            <a:path w="24367" h="21600" stroke="0" extrusionOk="0">
                              <a:moveTo>
                                <a:pt x="24366" y="21417"/>
                              </a:moveTo>
                              <a:cubicBezTo>
                                <a:pt x="23438" y="21539"/>
                                <a:pt x="22503" y="21599"/>
                                <a:pt x="21568" y="21600"/>
                              </a:cubicBezTo>
                              <a:cubicBezTo>
                                <a:pt x="10094" y="21600"/>
                                <a:pt x="622" y="12629"/>
                                <a:pt x="-1" y="1172"/>
                              </a:cubicBezTo>
                              <a:lnTo>
                                <a:pt x="21568" y="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Полилиния 2367" o:spid="_x0000_s1026" style="position:absolute;margin-left:37.8pt;margin-top:15pt;width:177.5pt;height:56.8pt;z-index:25267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4367,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" o:allowincell="f" path="m24366,21417nfc23438,21539,22503,21599,21568,21600,10094,21600,622,12629,-1,1172em24366,21417nsc23438,21539,22503,21599,21568,21600,10094,21600,622,12629,-1,1172l21568,r2798,21417xe" filled="f">
                <v:path arrowok="t" o:extrusionok="f" o:connecttype="custom" o:connectlocs="2254250,715282;0,39140;1995308,0" o:connectangles="0,0,0"/>
              </v:shape>
            </w:pict>
          </mc:Fallback>
        </mc:AlternateContent>
      </w:r>
      <w:r w:rsidRPr="001D4EBD">
        <w:rPr>
          <w:sz w:val="20"/>
          <w:szCs w:val="20"/>
        </w:rPr>
        <mc:AlternateContent>
          <mc:Choice Requires="wps">
            <w:drawing>
              <wp:anchor distT="0" distB="0" distL="114300" distR="114300" simplePos="0" relativeHeight="252676096" behindDoc="0" locked="0" layoutInCell="0" allowOverlap="1">
                <wp:simplePos x="0" y="0"/>
                <wp:positionH relativeFrom="column">
                  <wp:posOffset>29210</wp:posOffset>
                </wp:positionH>
                <wp:positionV relativeFrom="paragraph">
                  <wp:posOffset>10160</wp:posOffset>
                </wp:positionV>
                <wp:extent cx="270510" cy="0"/>
                <wp:effectExtent l="13970" t="55880" r="20320" b="58420"/>
                <wp:wrapNone/>
                <wp:docPr id="2366" name="Прямая соединительная линия 23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051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2366" o:spid="_x0000_s1026" style="position:absolute;z-index:25267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pt,.8pt" to="23.6pt,.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" o:allowincell="f">
                <v:stroke endarrow="block"/>
              </v:line>
            </w:pict>
          </mc:Fallback>
        </mc:AlternateContent>
      </w:r>
      <w:r w:rsidRPr="001D4EBD">
        <w:rPr>
          <w:sz w:val="20"/>
          <w:szCs w:val="20"/>
        </w:rPr>
        <w:t xml:space="preserve">                                                                                     </w:t>
      </w:r>
    </w:p>
    <w:p w:rsidR="001D4EBD" w:rsidRPr="001D4EBD" w:rsidRDefault="001D4EBD" w:rsidP="001D4EBD">
      <w:pPr>
        <w:spacing w:after="0" w:line="240" w:lineRule="auto"/>
        <w:rPr>
          <w:sz w:val="20"/>
          <w:szCs w:val="20"/>
        </w:rPr>
      </w:pPr>
      <w:r w:rsidRPr="001D4EBD">
        <w:rPr>
          <w:sz w:val="20"/>
          <w:szCs w:val="20"/>
        </w:rPr>
        <w:t xml:space="preserve">                                              .                                 </w:t>
      </w:r>
    </w:p>
    <w:p w:rsidR="001D4EBD" w:rsidRPr="001D4EBD" w:rsidRDefault="001D4EBD" w:rsidP="001D4EBD">
      <w:pPr>
        <w:spacing w:after="0" w:line="240" w:lineRule="auto"/>
        <w:rPr>
          <w:sz w:val="20"/>
          <w:szCs w:val="20"/>
        </w:rPr>
      </w:pPr>
      <w:r w:rsidRPr="001D4EBD">
        <w:rPr>
          <w:sz w:val="20"/>
          <w:szCs w:val="20"/>
        </w:rPr>
        <mc:AlternateContent>
          <mc:Choice Requires="wps">
            <w:drawing>
              <wp:anchor distT="0" distB="0" distL="114300" distR="114300" simplePos="0" relativeHeight="252666880" behindDoc="0" locked="0" layoutInCell="0" allowOverlap="1">
                <wp:simplePos x="0" y="0"/>
                <wp:positionH relativeFrom="column">
                  <wp:posOffset>3094990</wp:posOffset>
                </wp:positionH>
                <wp:positionV relativeFrom="paragraph">
                  <wp:posOffset>232410</wp:posOffset>
                </wp:positionV>
                <wp:extent cx="450850" cy="450850"/>
                <wp:effectExtent l="12700" t="9525" r="12700" b="6350"/>
                <wp:wrapNone/>
                <wp:docPr id="2365" name="Овал 23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0850" cy="450850"/>
                        </a:xfrm>
                        <a:prstGeom prst="ellipse">
                          <a:avLst/>
                        </a:prstGeom>
                        <a:solidFill>
                          <a:srgbClr val="FFFFFF"/>
                        </a:solidFill>
                        <a:ln w="9525">
                          <a:solidFill>
                            <a:srgbClr val="000000"/>
                          </a:solidFill>
                          <a:round/>
                          <a:headEnd/>
                          <a:tailEnd/>
                        </a:ln>
                      </wps:spPr>
                      <wps:txbx>
                        <w:txbxContent>
                          <w:p w:rsidR="00054219" w:rsidRPr="00C47EF5" w:rsidRDefault="00054219" w:rsidP="001D4EBD">
                            <w:pPr>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Овал 2365" o:spid="_x0000_s1369" style="position:absolute;margin-left:243.7pt;margin-top:18.3pt;width:35.5pt;height:35.5pt;z-index:25266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" o:allowincell="f">
                <v:textbox>
                  <w:txbxContent>
                    <w:p w:rsidR="00054219" w:rsidRPr="00C47EF5" w:rsidRDefault="00054219" w:rsidP="001D4EBD">
                      <w:pPr>
                        <w:rPr>
                          <w:sz w:val="20"/>
                          <w:szCs w:val="20"/>
                        </w:rPr>
                      </w:pPr>
                    </w:p>
                  </w:txbxContent>
                </v:textbox>
              </v:oval>
            </w:pict>
          </mc:Fallback>
        </mc:AlternateContent>
      </w:r>
      <w:r w:rsidRPr="001D4EBD">
        <w:rPr>
          <w:sz w:val="20"/>
          <w:szCs w:val="20"/>
        </w:rPr>
        <w:t xml:space="preserve">                                                                                ц</w:t>
      </w:r>
    </w:p>
    <w:p w:rsidR="001D4EBD" w:rsidRPr="001D4EBD" w:rsidRDefault="001D4EBD" w:rsidP="001D4EBD">
      <w:pPr>
        <w:spacing w:after="0" w:line="240" w:lineRule="auto"/>
        <w:rPr>
          <w:sz w:val="20"/>
          <w:szCs w:val="20"/>
        </w:rPr>
      </w:pPr>
      <w:r w:rsidRPr="001D4EBD">
        <w:rPr>
          <w:sz w:val="20"/>
          <w:szCs w:val="20"/>
        </w:rPr>
        <w:t xml:space="preserve">                         .</w:t>
      </w:r>
    </w:p>
    <w:p w:rsidR="001D4EBD" w:rsidRPr="001D4EBD" w:rsidRDefault="001D4EBD" w:rsidP="001D4EBD">
      <w:pPr>
        <w:spacing w:after="0" w:line="240" w:lineRule="auto"/>
        <w:rPr>
          <w:sz w:val="20"/>
          <w:szCs w:val="20"/>
        </w:rPr>
      </w:pPr>
      <w:r w:rsidRPr="001D4EBD">
        <w:rPr>
          <w:sz w:val="20"/>
          <w:szCs w:val="20"/>
        </w:rPr>
        <mc:AlternateContent>
          <mc:Choice Requires="wps">
            <w:drawing>
              <wp:anchor distT="0" distB="0" distL="114300" distR="114300" simplePos="0" relativeHeight="252673024" behindDoc="0" locked="0" layoutInCell="0" allowOverlap="1">
                <wp:simplePos x="0" y="0"/>
                <wp:positionH relativeFrom="column">
                  <wp:posOffset>2734310</wp:posOffset>
                </wp:positionH>
                <wp:positionV relativeFrom="paragraph">
                  <wp:posOffset>93980</wp:posOffset>
                </wp:positionV>
                <wp:extent cx="360680" cy="0"/>
                <wp:effectExtent l="13970" t="59690" r="15875" b="54610"/>
                <wp:wrapNone/>
                <wp:docPr id="2364" name="Прямая соединительная линия 23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068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2364" o:spid="_x0000_s1026" style="position:absolute;z-index:25267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5.3pt,7.4pt" to="243.7pt,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" o:allowincell="f">
                <v:stroke endarrow="block"/>
              </v:line>
            </w:pict>
          </mc:Fallback>
        </mc:AlternateContent>
      </w:r>
    </w:p>
    <w:p w:rsidR="001D4EBD" w:rsidRPr="001D4EBD" w:rsidRDefault="001D4EBD" w:rsidP="001D4EBD">
      <w:pPr>
        <w:spacing w:after="0" w:line="240" w:lineRule="auto"/>
        <w:rPr>
          <w:sz w:val="20"/>
          <w:szCs w:val="20"/>
        </w:rPr>
      </w:pPr>
    </w:p>
    <w:p w:rsidR="001D4EBD" w:rsidRPr="001D4EBD" w:rsidRDefault="001D4EBD" w:rsidP="001D4EBD">
      <w:pPr>
        <w:spacing w:after="0" w:line="240" w:lineRule="auto"/>
        <w:rPr>
          <w:sz w:val="20"/>
          <w:szCs w:val="20"/>
        </w:rPr>
      </w:pPr>
      <w:r w:rsidRPr="001D4EBD">
        <w:rPr>
          <w:sz w:val="20"/>
          <w:szCs w:val="20"/>
        </w:rPr>
        <w:t xml:space="preserve">4. Исключение вершины  </w:t>
      </w:r>
      <w:r w:rsidRPr="001D4EBD">
        <w:rPr>
          <w:sz w:val="20"/>
          <w:szCs w:val="20"/>
          <w:lang w:val="en-US"/>
        </w:rPr>
        <w:t>s</w:t>
      </w:r>
      <w:r w:rsidRPr="001D4EBD">
        <w:rPr>
          <w:sz w:val="20"/>
          <w:szCs w:val="20"/>
        </w:rPr>
        <w:t xml:space="preserve">1 . </w:t>
      </w:r>
    </w:p>
    <w:p w:rsidR="001D4EBD" w:rsidRPr="001D4EBD" w:rsidRDefault="001D4EBD" w:rsidP="001D4EBD">
      <w:pPr>
        <w:spacing w:after="0" w:line="240" w:lineRule="auto"/>
        <w:rPr>
          <w:sz w:val="20"/>
          <w:szCs w:val="20"/>
        </w:rPr>
      </w:pPr>
      <w:r w:rsidRPr="001D4EBD">
        <w:rPr>
          <w:sz w:val="20"/>
          <w:szCs w:val="20"/>
        </w:rPr>
        <w:t xml:space="preserve">                                                                       </w:t>
      </w:r>
    </w:p>
    <w:p w:rsidR="001D4EBD" w:rsidRPr="001D4EBD" w:rsidRDefault="001D4EBD" w:rsidP="001D4EBD">
      <w:pPr>
        <w:spacing w:after="0" w:line="240" w:lineRule="auto"/>
        <w:rPr>
          <w:sz w:val="20"/>
          <w:szCs w:val="20"/>
        </w:rPr>
      </w:pPr>
      <w:r w:rsidRPr="001D4EBD">
        <w:rPr>
          <w:sz w:val="20"/>
          <w:szCs w:val="20"/>
        </w:rPr>
        <mc:AlternateContent>
          <mc:Choice Requires="wps">
            <w:drawing>
              <wp:anchor distT="0" distB="0" distL="114300" distR="114300" simplePos="0" relativeHeight="252692480" behindDoc="0" locked="0" layoutInCell="0" allowOverlap="1">
                <wp:simplePos x="0" y="0"/>
                <wp:positionH relativeFrom="column">
                  <wp:posOffset>570865</wp:posOffset>
                </wp:positionH>
                <wp:positionV relativeFrom="paragraph">
                  <wp:posOffset>132080</wp:posOffset>
                </wp:positionV>
                <wp:extent cx="2447290" cy="721360"/>
                <wp:effectExtent l="12700" t="8255" r="0" b="0"/>
                <wp:wrapNone/>
                <wp:docPr id="2363" name="Полилиния 23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447290" cy="721360"/>
                        </a:xfrm>
                        <a:custGeom>
                          <a:avLst/>
                          <a:gdLst>
                            <a:gd name="G0" fmla="+- 21522 0 0"/>
                            <a:gd name="G1" fmla="+- 21542 0 0"/>
                            <a:gd name="G2" fmla="+- 21600 0 0"/>
                            <a:gd name="T0" fmla="*/ 0 w 21522"/>
                            <a:gd name="T1" fmla="*/ 19711 h 21542"/>
                            <a:gd name="T2" fmla="*/ 19946 w 21522"/>
                            <a:gd name="T3" fmla="*/ 0 h 21542"/>
                            <a:gd name="T4" fmla="*/ 21522 w 21522"/>
                            <a:gd name="T5" fmla="*/ 21542 h 21542"/>
                          </a:gdLst>
                          <a:ahLst/>
                          <a:cxnLst>
                            <a:cxn ang="0">
                              <a:pos x="T0" y="T1"/>
                            </a:cxn>
                            <a:cxn ang="0">
                              <a:pos x="T2" y="T3"/>
                            </a:cxn>
                            <a:cxn ang="0">
                              <a:pos x="T4" y="T5"/>
                            </a:cxn>
                          </a:cxnLst>
                          <a:rect l="0" t="0" r="r" b="b"/>
                          <a:pathLst>
                            <a:path w="21522" h="21542" fill="none" extrusionOk="0">
                              <a:moveTo>
                                <a:pt x="-1" y="19710"/>
                              </a:moveTo>
                              <a:cubicBezTo>
                                <a:pt x="899" y="9131"/>
                                <a:pt x="9356" y="774"/>
                                <a:pt x="19945" y="-1"/>
                              </a:cubicBezTo>
                            </a:path>
                            <a:path w="21522" h="21542" stroke="0" extrusionOk="0">
                              <a:moveTo>
                                <a:pt x="-1" y="19710"/>
                              </a:moveTo>
                              <a:cubicBezTo>
                                <a:pt x="899" y="9131"/>
                                <a:pt x="9356" y="774"/>
                                <a:pt x="19945" y="-1"/>
                              </a:cubicBezTo>
                              <a:lnTo>
                                <a:pt x="21522" y="21542"/>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Полилиния 2363" o:spid="_x0000_s1026" style="position:absolute;margin-left:44.95pt;margin-top:10.4pt;width:192.7pt;height:56.8pt;z-index:252692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522,215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" o:allowincell="f" path="m-1,19710nfc899,9131,9356,774,19945,-1em-1,19710nsc899,9131,9356,774,19945,-1r1577,21543l-1,19710xe" filled="f">
                <v:path arrowok="t" o:extrusionok="f" o:connecttype="custom" o:connectlocs="0,660047;2268081,0;2447290,721360" o:connectangles="0,0,0"/>
              </v:shape>
            </w:pict>
          </mc:Fallback>
        </mc:AlternateContent>
      </w:r>
      <w:r w:rsidRPr="001D4EBD">
        <w:rPr>
          <w:sz w:val="20"/>
          <w:szCs w:val="20"/>
        </w:rPr>
        <mc:AlternateContent>
          <mc:Choice Requires="wps">
            <w:drawing>
              <wp:anchor distT="0" distB="0" distL="114300" distR="114300" simplePos="0" relativeHeight="252687360" behindDoc="0" locked="0" layoutInCell="0" allowOverlap="1">
                <wp:simplePos x="0" y="0"/>
                <wp:positionH relativeFrom="column">
                  <wp:posOffset>2828925</wp:posOffset>
                </wp:positionH>
                <wp:positionV relativeFrom="paragraph">
                  <wp:posOffset>130175</wp:posOffset>
                </wp:positionV>
                <wp:extent cx="304800" cy="635"/>
                <wp:effectExtent l="13335" t="53975" r="15240" b="59690"/>
                <wp:wrapNone/>
                <wp:docPr id="2362" name="Полилиния 23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04800" cy="635"/>
                        </a:xfrm>
                        <a:custGeom>
                          <a:avLst/>
                          <a:gdLst>
                            <a:gd name="T0" fmla="*/ 0 w 480"/>
                            <a:gd name="T1" fmla="*/ 0 h 1"/>
                            <a:gd name="T2" fmla="*/ 480 w 480"/>
                            <a:gd name="T3" fmla="*/ 0 h 1"/>
                          </a:gdLst>
                          <a:ahLst/>
                          <a:cxnLst>
                            <a:cxn ang="0">
                              <a:pos x="T0" y="T1"/>
                            </a:cxn>
                            <a:cxn ang="0">
                              <a:pos x="T2" y="T3"/>
                            </a:cxn>
                          </a:cxnLst>
                          <a:rect l="0" t="0" r="r" b="b"/>
                          <a:pathLst>
                            <a:path w="480" h="1">
                              <a:moveTo>
                                <a:pt x="0" y="0"/>
                              </a:moveTo>
                              <a:lnTo>
                                <a:pt x="480" y="0"/>
                              </a:lnTo>
                            </a:path>
                          </a:pathLst>
                        </a:custGeom>
                        <a:noFill/>
                        <a:ln w="9525">
                          <a:solidFill>
                            <a:srgbClr val="000000"/>
                          </a:solidFill>
                          <a:round/>
                          <a:headEnd type="non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id="Полилиния 2362" o:spid="_x0000_s1026" style="position:absolute;z-index:25268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222.75pt,10.25pt,246.75pt,10.25pt" coordsize="48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" o:allowincell="f" filled="f">
                <v:stroke endarrow="block"/>
                <v:path arrowok="t" o:connecttype="custom" o:connectlocs="0,0;304800,0" o:connectangles="0,0"/>
              </v:polyline>
            </w:pict>
          </mc:Fallback>
        </mc:AlternateContent>
      </w:r>
      <w:r w:rsidRPr="001D4EBD">
        <w:rPr>
          <w:sz w:val="20"/>
          <w:szCs w:val="20"/>
        </w:rPr>
        <mc:AlternateContent>
          <mc:Choice Requires="wps">
            <w:drawing>
              <wp:anchor distT="0" distB="0" distL="114300" distR="114300" simplePos="0" relativeHeight="252684288" behindDoc="0" locked="0" layoutInCell="0" allowOverlap="1">
                <wp:simplePos x="0" y="0"/>
                <wp:positionH relativeFrom="column">
                  <wp:posOffset>3094990</wp:posOffset>
                </wp:positionH>
                <wp:positionV relativeFrom="paragraph">
                  <wp:posOffset>40640</wp:posOffset>
                </wp:positionV>
                <wp:extent cx="450850" cy="450850"/>
                <wp:effectExtent l="12700" t="12065" r="12700" b="13335"/>
                <wp:wrapNone/>
                <wp:docPr id="2361" name="Овал 23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0850" cy="450850"/>
                        </a:xfrm>
                        <a:prstGeom prst="ellipse">
                          <a:avLst/>
                        </a:prstGeom>
                        <a:solidFill>
                          <a:srgbClr val="FFFFFF"/>
                        </a:solidFill>
                        <a:ln w="9525">
                          <a:solidFill>
                            <a:srgbClr val="000000"/>
                          </a:solidFill>
                          <a:round/>
                          <a:headEnd/>
                          <a:tailEnd/>
                        </a:ln>
                      </wps:spPr>
                      <wps:txbx>
                        <w:txbxContent>
                          <w:p w:rsidR="00054219" w:rsidRPr="00C47EF5" w:rsidRDefault="00054219" w:rsidP="001D4EBD">
                            <w:pPr>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Овал 2361" o:spid="_x0000_s1370" style="position:absolute;margin-left:243.7pt;margin-top:3.2pt;width:35.5pt;height:35.5pt;z-index:25268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" o:allowincell="f">
                <v:textbox>
                  <w:txbxContent>
                    <w:p w:rsidR="00054219" w:rsidRPr="00C47EF5" w:rsidRDefault="00054219" w:rsidP="001D4EBD">
                      <w:pPr>
                        <w:rPr>
                          <w:sz w:val="20"/>
                          <w:szCs w:val="20"/>
                        </w:rPr>
                      </w:pPr>
                    </w:p>
                  </w:txbxContent>
                </v:textbox>
              </v:oval>
            </w:pict>
          </mc:Fallback>
        </mc:AlternateContent>
      </w:r>
      <w:r w:rsidRPr="001D4EBD">
        <w:rPr>
          <w:sz w:val="20"/>
          <w:szCs w:val="20"/>
        </w:rPr>
        <w:t xml:space="preserve">                      ц </w:t>
      </w:r>
    </w:p>
    <w:p w:rsidR="001D4EBD" w:rsidRPr="001D4EBD" w:rsidRDefault="001D4EBD" w:rsidP="001D4EBD">
      <w:pPr>
        <w:spacing w:after="0" w:line="240" w:lineRule="auto"/>
        <w:rPr>
          <w:sz w:val="20"/>
          <w:szCs w:val="20"/>
        </w:rPr>
      </w:pPr>
      <w:r w:rsidRPr="001D4EBD">
        <w:rPr>
          <w:sz w:val="20"/>
          <w:szCs w:val="20"/>
        </w:rPr>
        <mc:AlternateContent>
          <mc:Choice Requires="wps">
            <w:drawing>
              <wp:anchor distT="0" distB="0" distL="114300" distR="114300" simplePos="0" relativeHeight="252696576" behindDoc="0" locked="0" layoutInCell="0" allowOverlap="1">
                <wp:simplePos x="0" y="0"/>
                <wp:positionH relativeFrom="column">
                  <wp:posOffset>742950</wp:posOffset>
                </wp:positionH>
                <wp:positionV relativeFrom="paragraph">
                  <wp:posOffset>186690</wp:posOffset>
                </wp:positionV>
                <wp:extent cx="2381250" cy="542925"/>
                <wp:effectExtent l="13335" t="57150" r="24765" b="9525"/>
                <wp:wrapNone/>
                <wp:docPr id="2360" name="Полилиния 236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81250" cy="542925"/>
                        </a:xfrm>
                        <a:custGeom>
                          <a:avLst/>
                          <a:gdLst>
                            <a:gd name="T0" fmla="*/ 0 w 3750"/>
                            <a:gd name="T1" fmla="*/ 855 h 855"/>
                            <a:gd name="T2" fmla="*/ 3750 w 3750"/>
                            <a:gd name="T3" fmla="*/ 0 h 855"/>
                          </a:gdLst>
                          <a:ahLst/>
                          <a:cxnLst>
                            <a:cxn ang="0">
                              <a:pos x="T0" y="T1"/>
                            </a:cxn>
                            <a:cxn ang="0">
                              <a:pos x="T2" y="T3"/>
                            </a:cxn>
                          </a:cxnLst>
                          <a:rect l="0" t="0" r="r" b="b"/>
                          <a:pathLst>
                            <a:path w="3750" h="855">
                              <a:moveTo>
                                <a:pt x="0" y="855"/>
                              </a:moveTo>
                              <a:lnTo>
                                <a:pt x="3750" y="0"/>
                              </a:lnTo>
                            </a:path>
                          </a:pathLst>
                        </a:custGeom>
                        <a:noFill/>
                        <a:ln w="9525">
                          <a:solidFill>
                            <a:srgbClr val="000000"/>
                          </a:solidFill>
                          <a:round/>
                          <a:headEnd type="non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id="Полилиния 2360" o:spid="_x0000_s1026" style="position:absolute;z-index:252696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58.5pt,57.45pt,246pt,14.7pt" coordsize="3750,8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" o:allowincell="f" filled="f">
                <v:stroke endarrow="block"/>
                <v:path arrowok="t" o:connecttype="custom" o:connectlocs="0,542925;2381250,0" o:connectangles="0,0"/>
              </v:polyline>
            </w:pict>
          </mc:Fallback>
        </mc:AlternateContent>
      </w:r>
      <w:r w:rsidRPr="001D4EBD">
        <w:rPr>
          <w:sz w:val="20"/>
          <w:szCs w:val="20"/>
        </w:rPr>
        <mc:AlternateContent>
          <mc:Choice Requires="wps">
            <w:drawing>
              <wp:anchor distT="0" distB="0" distL="114300" distR="114300" simplePos="0" relativeHeight="252689408" behindDoc="0" locked="0" layoutInCell="0" allowOverlap="1">
                <wp:simplePos x="0" y="0"/>
                <wp:positionH relativeFrom="column">
                  <wp:posOffset>3545840</wp:posOffset>
                </wp:positionH>
                <wp:positionV relativeFrom="paragraph">
                  <wp:posOffset>106680</wp:posOffset>
                </wp:positionV>
                <wp:extent cx="1017905" cy="658495"/>
                <wp:effectExtent l="6350" t="5715" r="42545" b="50165"/>
                <wp:wrapNone/>
                <wp:docPr id="2359" name="Полилиния 23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17905" cy="658495"/>
                        </a:xfrm>
                        <a:custGeom>
                          <a:avLst/>
                          <a:gdLst>
                            <a:gd name="T0" fmla="*/ 0 w 1603"/>
                            <a:gd name="T1" fmla="*/ 0 h 1037"/>
                            <a:gd name="T2" fmla="*/ 1603 w 1603"/>
                            <a:gd name="T3" fmla="*/ 1037 h 1037"/>
                          </a:gdLst>
                          <a:ahLst/>
                          <a:cxnLst>
                            <a:cxn ang="0">
                              <a:pos x="T0" y="T1"/>
                            </a:cxn>
                            <a:cxn ang="0">
                              <a:pos x="T2" y="T3"/>
                            </a:cxn>
                          </a:cxnLst>
                          <a:rect l="0" t="0" r="r" b="b"/>
                          <a:pathLst>
                            <a:path w="1603" h="1037">
                              <a:moveTo>
                                <a:pt x="0" y="0"/>
                              </a:moveTo>
                              <a:lnTo>
                                <a:pt x="1603" y="1037"/>
                              </a:lnTo>
                            </a:path>
                          </a:pathLst>
                        </a:custGeom>
                        <a:noFill/>
                        <a:ln w="9525">
                          <a:solidFill>
                            <a:srgbClr val="000000"/>
                          </a:solidFill>
                          <a:round/>
                          <a:headEnd type="non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id="Полилиния 2359" o:spid="_x0000_s1026" style="position:absolute;z-index:25268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279.2pt,8.4pt,359.35pt,60.25pt" coordsize="1603,10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" o:allowincell="f" filled="f">
                <v:stroke endarrow="block"/>
                <v:path arrowok="t" o:connecttype="custom" o:connectlocs="0,0;1017905,658495" o:connectangles="0,0"/>
              </v:polyline>
            </w:pict>
          </mc:Fallback>
        </mc:AlternateContent>
      </w:r>
    </w:p>
    <w:p w:rsidR="001D4EBD" w:rsidRPr="001D4EBD" w:rsidRDefault="001D4EBD" w:rsidP="001D4EBD">
      <w:pPr>
        <w:spacing w:after="0" w:line="240" w:lineRule="auto"/>
        <w:rPr>
          <w:sz w:val="20"/>
          <w:szCs w:val="20"/>
        </w:rPr>
      </w:pPr>
      <w:r w:rsidRPr="001D4EBD">
        <w:rPr>
          <w:sz w:val="20"/>
          <w:szCs w:val="20"/>
        </w:rPr>
        <w:t xml:space="preserve">                                                                             ц*.                       </w:t>
      </w:r>
    </w:p>
    <w:p w:rsidR="001D4EBD" w:rsidRPr="001D4EBD" w:rsidRDefault="001D4EBD" w:rsidP="001D4EBD">
      <w:pPr>
        <w:spacing w:after="0" w:line="240" w:lineRule="auto"/>
        <w:rPr>
          <w:sz w:val="20"/>
          <w:szCs w:val="20"/>
          <w:u w:val="single"/>
        </w:rPr>
      </w:pPr>
      <w:r w:rsidRPr="001D4EBD">
        <w:rPr>
          <w:sz w:val="20"/>
          <w:szCs w:val="20"/>
        </w:rPr>
        <mc:AlternateContent>
          <mc:Choice Requires="wps">
            <w:drawing>
              <wp:anchor distT="0" distB="0" distL="114300" distR="114300" simplePos="0" relativeHeight="252682240" behindDoc="0" locked="0" layoutInCell="0" allowOverlap="1">
                <wp:simplePos x="0" y="0"/>
                <wp:positionH relativeFrom="column">
                  <wp:posOffset>299720</wp:posOffset>
                </wp:positionH>
                <wp:positionV relativeFrom="paragraph">
                  <wp:posOffset>196850</wp:posOffset>
                </wp:positionV>
                <wp:extent cx="450850" cy="450850"/>
                <wp:effectExtent l="8255" t="8255" r="7620" b="7620"/>
                <wp:wrapNone/>
                <wp:docPr id="2358" name="Овал 23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0850" cy="450850"/>
                        </a:xfrm>
                        <a:prstGeom prst="ellipse">
                          <a:avLst/>
                        </a:prstGeom>
                        <a:solidFill>
                          <a:srgbClr val="FFFFFF"/>
                        </a:solidFill>
                        <a:ln w="9525">
                          <a:solidFill>
                            <a:srgbClr val="000000"/>
                          </a:solidFill>
                          <a:round/>
                          <a:headEnd/>
                          <a:tailEnd/>
                        </a:ln>
                      </wps:spPr>
                      <wps:txbx>
                        <w:txbxContent>
                          <w:p w:rsidR="00054219" w:rsidRPr="00C47EF5" w:rsidRDefault="00054219" w:rsidP="001D4EBD">
                            <w:pPr>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Овал 2358" o:spid="_x0000_s1371" style="position:absolute;margin-left:23.6pt;margin-top:15.5pt;width:35.5pt;height:35.5pt;z-index:25268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" o:allowincell="f">
                <v:textbox>
                  <w:txbxContent>
                    <w:p w:rsidR="00054219" w:rsidRPr="00C47EF5" w:rsidRDefault="00054219" w:rsidP="001D4EBD">
                      <w:pPr>
                        <w:rPr>
                          <w:sz w:val="20"/>
                          <w:szCs w:val="20"/>
                        </w:rPr>
                      </w:pPr>
                    </w:p>
                  </w:txbxContent>
                </v:textbox>
              </v:oval>
            </w:pict>
          </mc:Fallback>
        </mc:AlternateContent>
      </w:r>
      <w:r w:rsidRPr="001D4EBD">
        <w:rPr>
          <w:sz w:val="20"/>
          <w:szCs w:val="20"/>
        </w:rPr>
        <w:t xml:space="preserve">                                 (</w:t>
      </w:r>
      <w:r w:rsidRPr="001D4EBD">
        <w:rPr>
          <w:sz w:val="20"/>
          <w:szCs w:val="20"/>
          <w:u w:val="single"/>
        </w:rPr>
        <w:t xml:space="preserve">+ </w:t>
      </w:r>
      <w:r w:rsidRPr="001D4EBD">
        <w:rPr>
          <w:sz w:val="20"/>
          <w:szCs w:val="20"/>
        </w:rPr>
        <w:t>+ -) ц</w:t>
      </w:r>
    </w:p>
    <w:p w:rsidR="001D4EBD" w:rsidRPr="001D4EBD" w:rsidRDefault="001D4EBD" w:rsidP="001D4EBD">
      <w:pPr>
        <w:spacing w:after="0" w:line="240" w:lineRule="auto"/>
        <w:rPr>
          <w:sz w:val="20"/>
          <w:szCs w:val="20"/>
        </w:rPr>
      </w:pPr>
      <w:r w:rsidRPr="001D4EBD">
        <w:rPr>
          <w:sz w:val="20"/>
          <w:szCs w:val="20"/>
        </w:rPr>
        <mc:AlternateContent>
          <mc:Choice Requires="wps">
            <w:drawing>
              <wp:anchor distT="0" distB="0" distL="114300" distR="114300" simplePos="0" relativeHeight="252685312" behindDoc="0" locked="0" layoutInCell="0" allowOverlap="1">
                <wp:simplePos x="0" y="0"/>
                <wp:positionH relativeFrom="column">
                  <wp:posOffset>4537710</wp:posOffset>
                </wp:positionH>
                <wp:positionV relativeFrom="paragraph">
                  <wp:posOffset>36195</wp:posOffset>
                </wp:positionV>
                <wp:extent cx="450850" cy="450850"/>
                <wp:effectExtent l="7620" t="13335" r="8255" b="12065"/>
                <wp:wrapNone/>
                <wp:docPr id="2357" name="Овал 23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0850" cy="450850"/>
                        </a:xfrm>
                        <a:prstGeom prst="ellipse">
                          <a:avLst/>
                        </a:prstGeom>
                        <a:solidFill>
                          <a:srgbClr val="FFFFFF"/>
                        </a:solidFill>
                        <a:ln w="9525">
                          <a:solidFill>
                            <a:srgbClr val="000000"/>
                          </a:solidFill>
                          <a:round/>
                          <a:headEnd/>
                          <a:tailEnd/>
                        </a:ln>
                      </wps:spPr>
                      <wps:txbx>
                        <w:txbxContent>
                          <w:p w:rsidR="00054219" w:rsidRPr="00C47EF5" w:rsidRDefault="00054219" w:rsidP="001D4EBD">
                            <w:pPr>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Овал 2357" o:spid="_x0000_s1372" style="position:absolute;margin-left:357.3pt;margin-top:2.85pt;width:35.5pt;height:35.5pt;z-index:25268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" o:allowincell="f">
                <v:textbox>
                  <w:txbxContent>
                    <w:p w:rsidR="00054219" w:rsidRPr="00C47EF5" w:rsidRDefault="00054219" w:rsidP="001D4EBD">
                      <w:pPr>
                        <w:rPr>
                          <w:sz w:val="20"/>
                          <w:szCs w:val="20"/>
                        </w:rPr>
                      </w:pPr>
                    </w:p>
                  </w:txbxContent>
                </v:textbox>
              </v:oval>
            </w:pict>
          </mc:Fallback>
        </mc:AlternateContent>
      </w:r>
      <w:r w:rsidRPr="001D4EBD">
        <w:rPr>
          <w:sz w:val="20"/>
          <w:szCs w:val="20"/>
        </w:rPr>
        <mc:AlternateContent>
          <mc:Choice Requires="wps">
            <w:drawing>
              <wp:anchor distT="0" distB="0" distL="114300" distR="114300" simplePos="0" relativeHeight="252694528" behindDoc="0" locked="0" layoutInCell="0" allowOverlap="1">
                <wp:simplePos x="0" y="0"/>
                <wp:positionH relativeFrom="column">
                  <wp:posOffset>5529580</wp:posOffset>
                </wp:positionH>
                <wp:positionV relativeFrom="paragraph">
                  <wp:posOffset>40640</wp:posOffset>
                </wp:positionV>
                <wp:extent cx="450850" cy="450850"/>
                <wp:effectExtent l="18415" t="17780" r="16510" b="17145"/>
                <wp:wrapNone/>
                <wp:docPr id="2356" name="Овал 23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0850" cy="450850"/>
                        </a:xfrm>
                        <a:prstGeom prst="ellipse">
                          <a:avLst/>
                        </a:prstGeom>
                        <a:solidFill>
                          <a:srgbClr val="FFFFFF"/>
                        </a:solidFill>
                        <a:ln w="31750">
                          <a:solidFill>
                            <a:srgbClr val="000000"/>
                          </a:solidFill>
                          <a:round/>
                          <a:headEnd/>
                          <a:tailEnd/>
                        </a:ln>
                      </wps:spPr>
                      <wps:txbx>
                        <w:txbxContent>
                          <w:p w:rsidR="00054219" w:rsidRPr="00C47EF5" w:rsidRDefault="00054219" w:rsidP="001D4EBD">
                            <w:pPr>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Овал 2356" o:spid="_x0000_s1373" style="position:absolute;margin-left:435.4pt;margin-top:3.2pt;width:35.5pt;height:35.5pt;z-index:25269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" o:allowincell="f" strokeweight="2.5pt">
                <v:textbox>
                  <w:txbxContent>
                    <w:p w:rsidR="00054219" w:rsidRPr="00C47EF5" w:rsidRDefault="00054219" w:rsidP="001D4EBD">
                      <w:pPr>
                        <w:rPr>
                          <w:sz w:val="20"/>
                          <w:szCs w:val="20"/>
                        </w:rPr>
                      </w:pPr>
                    </w:p>
                  </w:txbxContent>
                </v:textbox>
              </v:oval>
            </w:pict>
          </mc:Fallback>
        </mc:AlternateContent>
      </w:r>
      <w:r w:rsidRPr="001D4EBD">
        <w:rPr>
          <w:sz w:val="20"/>
          <w:szCs w:val="20"/>
        </w:rPr>
        <w:t xml:space="preserve">                                                                                                      ц*</w:t>
      </w:r>
    </w:p>
    <w:p w:rsidR="001D4EBD" w:rsidRPr="001D4EBD" w:rsidRDefault="001D4EBD" w:rsidP="001D4EBD">
      <w:pPr>
        <w:spacing w:after="0" w:line="240" w:lineRule="auto"/>
        <w:rPr>
          <w:sz w:val="20"/>
          <w:szCs w:val="20"/>
        </w:rPr>
      </w:pPr>
      <w:r w:rsidRPr="001D4EBD">
        <w:rPr>
          <w:sz w:val="20"/>
          <w:szCs w:val="20"/>
        </w:rPr>
        <w:lastRenderedPageBreak/>
        <mc:AlternateContent>
          <mc:Choice Requires="wps">
            <w:drawing>
              <wp:anchor distT="0" distB="0" distL="114300" distR="114300" simplePos="0" relativeHeight="252686336" behindDoc="0" locked="0" layoutInCell="0" allowOverlap="1">
                <wp:simplePos x="0" y="0"/>
                <wp:positionH relativeFrom="column">
                  <wp:posOffset>685800</wp:posOffset>
                </wp:positionH>
                <wp:positionV relativeFrom="paragraph">
                  <wp:posOffset>159385</wp:posOffset>
                </wp:positionV>
                <wp:extent cx="2447925" cy="581025"/>
                <wp:effectExtent l="13335" t="6985" r="34290" b="59690"/>
                <wp:wrapNone/>
                <wp:docPr id="2355" name="Полилиния 23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447925" cy="581025"/>
                        </a:xfrm>
                        <a:custGeom>
                          <a:avLst/>
                          <a:gdLst>
                            <a:gd name="T0" fmla="*/ 0 w 3855"/>
                            <a:gd name="T1" fmla="*/ 0 h 915"/>
                            <a:gd name="T2" fmla="*/ 3855 w 3855"/>
                            <a:gd name="T3" fmla="*/ 915 h 915"/>
                          </a:gdLst>
                          <a:ahLst/>
                          <a:cxnLst>
                            <a:cxn ang="0">
                              <a:pos x="T0" y="T1"/>
                            </a:cxn>
                            <a:cxn ang="0">
                              <a:pos x="T2" y="T3"/>
                            </a:cxn>
                          </a:cxnLst>
                          <a:rect l="0" t="0" r="r" b="b"/>
                          <a:pathLst>
                            <a:path w="3855" h="915">
                              <a:moveTo>
                                <a:pt x="0" y="0"/>
                              </a:moveTo>
                              <a:lnTo>
                                <a:pt x="3855" y="915"/>
                              </a:lnTo>
                            </a:path>
                          </a:pathLst>
                        </a:custGeom>
                        <a:noFill/>
                        <a:ln w="9525">
                          <a:solidFill>
                            <a:srgbClr val="000000"/>
                          </a:solidFill>
                          <a:round/>
                          <a:headEnd type="non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id="Полилиния 2355" o:spid="_x0000_s1026" style="position:absolute;z-index:25268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54pt,12.55pt,246.75pt,58.3pt" coordsize="3855,9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" o:allowincell="f" filled="f">
                <v:stroke endarrow="block"/>
                <v:path arrowok="t" o:connecttype="custom" o:connectlocs="0,0;2447925,581025" o:connectangles="0,0"/>
              </v:polyline>
            </w:pict>
          </mc:Fallback>
        </mc:AlternateContent>
      </w:r>
      <w:r w:rsidRPr="001D4EBD">
        <w:rPr>
          <w:sz w:val="20"/>
          <w:szCs w:val="20"/>
        </w:rPr>
        <mc:AlternateContent>
          <mc:Choice Requires="wps">
            <w:drawing>
              <wp:anchor distT="0" distB="0" distL="114300" distR="114300" simplePos="0" relativeHeight="252695552" behindDoc="0" locked="0" layoutInCell="0" allowOverlap="1">
                <wp:simplePos x="0" y="0"/>
                <wp:positionH relativeFrom="column">
                  <wp:posOffset>4988560</wp:posOffset>
                </wp:positionH>
                <wp:positionV relativeFrom="paragraph">
                  <wp:posOffset>16510</wp:posOffset>
                </wp:positionV>
                <wp:extent cx="541020" cy="0"/>
                <wp:effectExtent l="10795" t="54610" r="19685" b="59690"/>
                <wp:wrapNone/>
                <wp:docPr id="2354" name="Прямая соединительная линия 23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2354" o:spid="_x0000_s1026" style="position:absolute;z-index:25269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2.8pt,1.3pt" to="435.4pt,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" o:allowincell="f">
                <v:stroke endarrow="block"/>
              </v:line>
            </w:pict>
          </mc:Fallback>
        </mc:AlternateContent>
      </w:r>
      <w:r w:rsidRPr="001D4EBD">
        <w:rPr>
          <w:sz w:val="20"/>
          <w:szCs w:val="20"/>
        </w:rPr>
        <mc:AlternateContent>
          <mc:Choice Requires="wps">
            <w:drawing>
              <wp:anchor distT="0" distB="0" distL="114300" distR="114300" simplePos="0" relativeHeight="252690432" behindDoc="0" locked="0" layoutInCell="0" allowOverlap="1">
                <wp:simplePos x="0" y="0"/>
                <wp:positionH relativeFrom="column">
                  <wp:posOffset>3545840</wp:posOffset>
                </wp:positionH>
                <wp:positionV relativeFrom="paragraph">
                  <wp:posOffset>166370</wp:posOffset>
                </wp:positionV>
                <wp:extent cx="1008380" cy="655320"/>
                <wp:effectExtent l="6350" t="52070" r="42545" b="6985"/>
                <wp:wrapNone/>
                <wp:docPr id="2353" name="Полилиния 23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08380" cy="655320"/>
                        </a:xfrm>
                        <a:custGeom>
                          <a:avLst/>
                          <a:gdLst>
                            <a:gd name="T0" fmla="*/ 0 w 1588"/>
                            <a:gd name="T1" fmla="*/ 1032 h 1032"/>
                            <a:gd name="T2" fmla="*/ 1588 w 1588"/>
                            <a:gd name="T3" fmla="*/ 0 h 1032"/>
                          </a:gdLst>
                          <a:ahLst/>
                          <a:cxnLst>
                            <a:cxn ang="0">
                              <a:pos x="T0" y="T1"/>
                            </a:cxn>
                            <a:cxn ang="0">
                              <a:pos x="T2" y="T3"/>
                            </a:cxn>
                          </a:cxnLst>
                          <a:rect l="0" t="0" r="r" b="b"/>
                          <a:pathLst>
                            <a:path w="1588" h="1032">
                              <a:moveTo>
                                <a:pt x="0" y="1032"/>
                              </a:moveTo>
                              <a:lnTo>
                                <a:pt x="1588" y="0"/>
                              </a:lnTo>
                            </a:path>
                          </a:pathLst>
                        </a:custGeom>
                        <a:noFill/>
                        <a:ln w="9525">
                          <a:solidFill>
                            <a:srgbClr val="000000"/>
                          </a:solidFill>
                          <a:round/>
                          <a:headEnd type="non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id="Полилиния 2353" o:spid="_x0000_s1026" style="position:absolute;z-index:25269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279.2pt,64.7pt,358.6pt,13.1pt" coordsize="1588,10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" o:allowincell="f" filled="f">
                <v:stroke endarrow="block"/>
                <v:path arrowok="t" o:connecttype="custom" o:connectlocs="0,655320;1008380,0" o:connectangles="0,0"/>
              </v:polyline>
            </w:pict>
          </mc:Fallback>
        </mc:AlternateContent>
      </w:r>
      <w:r w:rsidRPr="001D4EBD">
        <w:rPr>
          <w:sz w:val="20"/>
          <w:szCs w:val="20"/>
        </w:rPr>
        <mc:AlternateContent>
          <mc:Choice Requires="wps">
            <w:drawing>
              <wp:anchor distT="0" distB="0" distL="114300" distR="114300" simplePos="0" relativeHeight="252693504" behindDoc="0" locked="0" layoutInCell="0" allowOverlap="1">
                <wp:simplePos x="0" y="0"/>
                <wp:positionH relativeFrom="column">
                  <wp:posOffset>480060</wp:posOffset>
                </wp:positionH>
                <wp:positionV relativeFrom="paragraph">
                  <wp:posOffset>190500</wp:posOffset>
                </wp:positionV>
                <wp:extent cx="2254250" cy="721360"/>
                <wp:effectExtent l="7620" t="0" r="5080" b="12065"/>
                <wp:wrapNone/>
                <wp:docPr id="2352" name="Полилиния 23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254250" cy="721360"/>
                        </a:xfrm>
                        <a:custGeom>
                          <a:avLst/>
                          <a:gdLst>
                            <a:gd name="G0" fmla="+- 21568 0 0"/>
                            <a:gd name="G1" fmla="+- 0 0 0"/>
                            <a:gd name="G2" fmla="+- 21600 0 0"/>
                            <a:gd name="T0" fmla="*/ 24367 w 24367"/>
                            <a:gd name="T1" fmla="*/ 21418 h 21600"/>
                            <a:gd name="T2" fmla="*/ 0 w 24367"/>
                            <a:gd name="T3" fmla="*/ 1172 h 21600"/>
                            <a:gd name="T4" fmla="*/ 21568 w 24367"/>
                            <a:gd name="T5" fmla="*/ 0 h 21600"/>
                          </a:gdLst>
                          <a:ahLst/>
                          <a:cxnLst>
                            <a:cxn ang="0">
                              <a:pos x="T0" y="T1"/>
                            </a:cxn>
                            <a:cxn ang="0">
                              <a:pos x="T2" y="T3"/>
                            </a:cxn>
                            <a:cxn ang="0">
                              <a:pos x="T4" y="T5"/>
                            </a:cxn>
                          </a:cxnLst>
                          <a:rect l="0" t="0" r="r" b="b"/>
                          <a:pathLst>
                            <a:path w="24367" h="21600" fill="none" extrusionOk="0">
                              <a:moveTo>
                                <a:pt x="24366" y="21417"/>
                              </a:moveTo>
                              <a:cubicBezTo>
                                <a:pt x="23438" y="21539"/>
                                <a:pt x="22503" y="21599"/>
                                <a:pt x="21568" y="21600"/>
                              </a:cubicBezTo>
                              <a:cubicBezTo>
                                <a:pt x="10094" y="21600"/>
                                <a:pt x="622" y="12629"/>
                                <a:pt x="-1" y="1172"/>
                              </a:cubicBezTo>
                            </a:path>
                            <a:path w="24367" h="21600" stroke="0" extrusionOk="0">
                              <a:moveTo>
                                <a:pt x="24366" y="21417"/>
                              </a:moveTo>
                              <a:cubicBezTo>
                                <a:pt x="23438" y="21539"/>
                                <a:pt x="22503" y="21599"/>
                                <a:pt x="21568" y="21600"/>
                              </a:cubicBezTo>
                              <a:cubicBezTo>
                                <a:pt x="10094" y="21600"/>
                                <a:pt x="622" y="12629"/>
                                <a:pt x="-1" y="1172"/>
                              </a:cubicBezTo>
                              <a:lnTo>
                                <a:pt x="21568" y="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Полилиния 2352" o:spid="_x0000_s1026" style="position:absolute;margin-left:37.8pt;margin-top:15pt;width:177.5pt;height:56.8pt;z-index:25269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4367,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" o:allowincell="f" path="m24366,21417nfc23438,21539,22503,21599,21568,21600,10094,21600,622,12629,-1,1172em24366,21417nsc23438,21539,22503,21599,21568,21600,10094,21600,622,12629,-1,1172l21568,r2798,21417xe" filled="f">
                <v:path arrowok="t" o:extrusionok="f" o:connecttype="custom" o:connectlocs="2254250,715282;0,39140;1995308,0" o:connectangles="0,0,0"/>
              </v:shape>
            </w:pict>
          </mc:Fallback>
        </mc:AlternateContent>
      </w:r>
      <w:r w:rsidRPr="001D4EBD">
        <w:rPr>
          <w:sz w:val="20"/>
          <w:szCs w:val="20"/>
        </w:rPr>
        <mc:AlternateContent>
          <mc:Choice Requires="wps">
            <w:drawing>
              <wp:anchor distT="0" distB="0" distL="114300" distR="114300" simplePos="0" relativeHeight="252691456" behindDoc="0" locked="0" layoutInCell="0" allowOverlap="1">
                <wp:simplePos x="0" y="0"/>
                <wp:positionH relativeFrom="column">
                  <wp:posOffset>29210</wp:posOffset>
                </wp:positionH>
                <wp:positionV relativeFrom="paragraph">
                  <wp:posOffset>10160</wp:posOffset>
                </wp:positionV>
                <wp:extent cx="270510" cy="0"/>
                <wp:effectExtent l="13970" t="57785" r="20320" b="56515"/>
                <wp:wrapNone/>
                <wp:docPr id="2351" name="Прямая соединительная линия 23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051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2351" o:spid="_x0000_s1026" style="position:absolute;z-index:25269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pt,.8pt" to="23.6pt,.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" o:allowincell="f">
                <v:stroke endarrow="block"/>
              </v:line>
            </w:pict>
          </mc:Fallback>
        </mc:AlternateContent>
      </w:r>
      <w:r w:rsidRPr="001D4EBD">
        <w:rPr>
          <w:sz w:val="20"/>
          <w:szCs w:val="20"/>
        </w:rPr>
        <w:t xml:space="preserve">                                                                                     </w:t>
      </w:r>
    </w:p>
    <w:p w:rsidR="001D4EBD" w:rsidRPr="001D4EBD" w:rsidRDefault="001D4EBD" w:rsidP="001D4EBD">
      <w:pPr>
        <w:spacing w:after="0" w:line="240" w:lineRule="auto"/>
        <w:rPr>
          <w:sz w:val="20"/>
          <w:szCs w:val="20"/>
        </w:rPr>
      </w:pPr>
      <w:r w:rsidRPr="001D4EBD">
        <w:rPr>
          <w:sz w:val="20"/>
          <w:szCs w:val="20"/>
        </w:rPr>
        <w:t xml:space="preserve">                            (</w:t>
      </w:r>
      <w:r w:rsidRPr="001D4EBD">
        <w:rPr>
          <w:sz w:val="20"/>
          <w:szCs w:val="20"/>
          <w:u w:val="single"/>
        </w:rPr>
        <w:t xml:space="preserve">+ </w:t>
      </w:r>
      <w:r w:rsidRPr="001D4EBD">
        <w:rPr>
          <w:sz w:val="20"/>
          <w:szCs w:val="20"/>
        </w:rPr>
        <w:t xml:space="preserve">+ -) .                                 </w:t>
      </w:r>
    </w:p>
    <w:p w:rsidR="001D4EBD" w:rsidRPr="001D4EBD" w:rsidRDefault="001D4EBD" w:rsidP="001D4EBD">
      <w:pPr>
        <w:spacing w:after="0" w:line="240" w:lineRule="auto"/>
        <w:rPr>
          <w:sz w:val="20"/>
          <w:szCs w:val="20"/>
        </w:rPr>
      </w:pPr>
      <w:r w:rsidRPr="001D4EBD">
        <w:rPr>
          <w:sz w:val="20"/>
          <w:szCs w:val="20"/>
        </w:rPr>
        <mc:AlternateContent>
          <mc:Choice Requires="wps">
            <w:drawing>
              <wp:anchor distT="0" distB="0" distL="114300" distR="114300" simplePos="0" relativeHeight="252683264" behindDoc="0" locked="0" layoutInCell="0" allowOverlap="1">
                <wp:simplePos x="0" y="0"/>
                <wp:positionH relativeFrom="column">
                  <wp:posOffset>3094990</wp:posOffset>
                </wp:positionH>
                <wp:positionV relativeFrom="paragraph">
                  <wp:posOffset>232410</wp:posOffset>
                </wp:positionV>
                <wp:extent cx="450850" cy="450850"/>
                <wp:effectExtent l="12700" t="10795" r="12700" b="5080"/>
                <wp:wrapNone/>
                <wp:docPr id="2350" name="Овал 23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0850" cy="450850"/>
                        </a:xfrm>
                        <a:prstGeom prst="ellipse">
                          <a:avLst/>
                        </a:prstGeom>
                        <a:solidFill>
                          <a:srgbClr val="FFFFFF"/>
                        </a:solidFill>
                        <a:ln w="9525">
                          <a:solidFill>
                            <a:srgbClr val="000000"/>
                          </a:solidFill>
                          <a:round/>
                          <a:headEnd/>
                          <a:tailEnd/>
                        </a:ln>
                      </wps:spPr>
                      <wps:txbx>
                        <w:txbxContent>
                          <w:p w:rsidR="00054219" w:rsidRPr="00C47EF5" w:rsidRDefault="00054219" w:rsidP="001D4EBD">
                            <w:pPr>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Овал 2350" o:spid="_x0000_s1374" style="position:absolute;margin-left:243.7pt;margin-top:18.3pt;width:35.5pt;height:35.5pt;z-index:25268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" o:allowincell="f">
                <v:textbox>
                  <w:txbxContent>
                    <w:p w:rsidR="00054219" w:rsidRPr="00C47EF5" w:rsidRDefault="00054219" w:rsidP="001D4EBD">
                      <w:pPr>
                        <w:rPr>
                          <w:sz w:val="20"/>
                          <w:szCs w:val="20"/>
                        </w:rPr>
                      </w:pPr>
                    </w:p>
                  </w:txbxContent>
                </v:textbox>
              </v:oval>
            </w:pict>
          </mc:Fallback>
        </mc:AlternateContent>
      </w:r>
      <w:r w:rsidRPr="001D4EBD">
        <w:rPr>
          <w:sz w:val="20"/>
          <w:szCs w:val="20"/>
        </w:rPr>
        <w:t xml:space="preserve">                                                                                ц</w:t>
      </w:r>
    </w:p>
    <w:p w:rsidR="001D4EBD" w:rsidRPr="001D4EBD" w:rsidRDefault="001D4EBD" w:rsidP="001D4EBD">
      <w:pPr>
        <w:spacing w:after="0" w:line="240" w:lineRule="auto"/>
        <w:rPr>
          <w:sz w:val="20"/>
          <w:szCs w:val="20"/>
        </w:rPr>
      </w:pPr>
      <w:r w:rsidRPr="001D4EBD">
        <w:rPr>
          <w:sz w:val="20"/>
          <w:szCs w:val="20"/>
        </w:rPr>
        <w:t xml:space="preserve">                         .</w:t>
      </w:r>
    </w:p>
    <w:p w:rsidR="001D4EBD" w:rsidRPr="001D4EBD" w:rsidRDefault="001D4EBD" w:rsidP="001D4EBD">
      <w:pPr>
        <w:spacing w:after="0" w:line="240" w:lineRule="auto"/>
        <w:rPr>
          <w:sz w:val="20"/>
          <w:szCs w:val="20"/>
        </w:rPr>
      </w:pPr>
      <w:r w:rsidRPr="001D4EBD">
        <w:rPr>
          <w:sz w:val="20"/>
          <w:szCs w:val="20"/>
        </w:rPr>
        <mc:AlternateContent>
          <mc:Choice Requires="wps">
            <w:drawing>
              <wp:anchor distT="0" distB="0" distL="114300" distR="114300" simplePos="0" relativeHeight="252688384" behindDoc="0" locked="0" layoutInCell="0" allowOverlap="1">
                <wp:simplePos x="0" y="0"/>
                <wp:positionH relativeFrom="column">
                  <wp:posOffset>2734310</wp:posOffset>
                </wp:positionH>
                <wp:positionV relativeFrom="paragraph">
                  <wp:posOffset>93980</wp:posOffset>
                </wp:positionV>
                <wp:extent cx="360680" cy="0"/>
                <wp:effectExtent l="13970" t="60960" r="15875" b="53340"/>
                <wp:wrapNone/>
                <wp:docPr id="2349" name="Прямая соединительная линия 23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068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2349" o:spid="_x0000_s1026" style="position:absolute;z-index:25268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5.3pt,7.4pt" to="243.7pt,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" o:allowincell="f">
                <v:stroke endarrow="block"/>
              </v:line>
            </w:pict>
          </mc:Fallback>
        </mc:AlternateContent>
      </w:r>
    </w:p>
    <w:p w:rsidR="001D4EBD" w:rsidRPr="001D4EBD" w:rsidRDefault="001D4EBD" w:rsidP="001D4EBD">
      <w:pPr>
        <w:spacing w:after="0" w:line="240" w:lineRule="auto"/>
        <w:rPr>
          <w:sz w:val="20"/>
          <w:szCs w:val="20"/>
        </w:rPr>
      </w:pPr>
    </w:p>
    <w:p w:rsidR="001D4EBD" w:rsidRPr="001D4EBD" w:rsidRDefault="001D4EBD" w:rsidP="001D4EBD">
      <w:pPr>
        <w:spacing w:after="0" w:line="240" w:lineRule="auto"/>
        <w:rPr>
          <w:sz w:val="20"/>
          <w:szCs w:val="20"/>
        </w:rPr>
      </w:pPr>
    </w:p>
    <w:p w:rsidR="001D4EBD" w:rsidRPr="001D4EBD" w:rsidRDefault="001D4EBD" w:rsidP="001D4EBD">
      <w:pPr>
        <w:spacing w:after="0" w:line="240" w:lineRule="auto"/>
        <w:rPr>
          <w:sz w:val="20"/>
          <w:szCs w:val="20"/>
        </w:rPr>
      </w:pPr>
      <w:r w:rsidRPr="001D4EBD">
        <w:rPr>
          <w:sz w:val="20"/>
          <w:szCs w:val="20"/>
        </w:rPr>
        <w:t xml:space="preserve">5. Исключение “параллельных” дуг. </w:t>
      </w:r>
    </w:p>
    <w:p w:rsidR="001D4EBD" w:rsidRPr="001D4EBD" w:rsidRDefault="001D4EBD" w:rsidP="001D4EBD">
      <w:pPr>
        <w:spacing w:after="0" w:line="240" w:lineRule="auto"/>
        <w:rPr>
          <w:sz w:val="20"/>
          <w:szCs w:val="20"/>
        </w:rPr>
      </w:pPr>
      <w:r w:rsidRPr="001D4EBD">
        <w:rPr>
          <w:sz w:val="20"/>
          <w:szCs w:val="20"/>
        </w:rPr>
        <w:t xml:space="preserve">                                                                       </w:t>
      </w:r>
    </w:p>
    <w:p w:rsidR="001D4EBD" w:rsidRPr="001D4EBD" w:rsidRDefault="001D4EBD" w:rsidP="001D4EBD">
      <w:pPr>
        <w:spacing w:after="0" w:line="240" w:lineRule="auto"/>
        <w:rPr>
          <w:sz w:val="20"/>
          <w:szCs w:val="20"/>
        </w:rPr>
      </w:pPr>
      <w:r w:rsidRPr="001D4EBD">
        <w:rPr>
          <w:sz w:val="20"/>
          <w:szCs w:val="20"/>
        </w:rPr>
        <mc:AlternateContent>
          <mc:Choice Requires="wps">
            <w:drawing>
              <wp:anchor distT="0" distB="0" distL="114300" distR="114300" simplePos="0" relativeHeight="252706816" behindDoc="0" locked="0" layoutInCell="0" allowOverlap="1">
                <wp:simplePos x="0" y="0"/>
                <wp:positionH relativeFrom="column">
                  <wp:posOffset>570865</wp:posOffset>
                </wp:positionH>
                <wp:positionV relativeFrom="paragraph">
                  <wp:posOffset>132080</wp:posOffset>
                </wp:positionV>
                <wp:extent cx="2447290" cy="721360"/>
                <wp:effectExtent l="12700" t="13335" r="0" b="0"/>
                <wp:wrapNone/>
                <wp:docPr id="2348" name="Полилиния 23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447290" cy="721360"/>
                        </a:xfrm>
                        <a:custGeom>
                          <a:avLst/>
                          <a:gdLst>
                            <a:gd name="G0" fmla="+- 21522 0 0"/>
                            <a:gd name="G1" fmla="+- 21542 0 0"/>
                            <a:gd name="G2" fmla="+- 21600 0 0"/>
                            <a:gd name="T0" fmla="*/ 0 w 21522"/>
                            <a:gd name="T1" fmla="*/ 19711 h 21542"/>
                            <a:gd name="T2" fmla="*/ 19946 w 21522"/>
                            <a:gd name="T3" fmla="*/ 0 h 21542"/>
                            <a:gd name="T4" fmla="*/ 21522 w 21522"/>
                            <a:gd name="T5" fmla="*/ 21542 h 21542"/>
                          </a:gdLst>
                          <a:ahLst/>
                          <a:cxnLst>
                            <a:cxn ang="0">
                              <a:pos x="T0" y="T1"/>
                            </a:cxn>
                            <a:cxn ang="0">
                              <a:pos x="T2" y="T3"/>
                            </a:cxn>
                            <a:cxn ang="0">
                              <a:pos x="T4" y="T5"/>
                            </a:cxn>
                          </a:cxnLst>
                          <a:rect l="0" t="0" r="r" b="b"/>
                          <a:pathLst>
                            <a:path w="21522" h="21542" fill="none" extrusionOk="0">
                              <a:moveTo>
                                <a:pt x="-1" y="19710"/>
                              </a:moveTo>
                              <a:cubicBezTo>
                                <a:pt x="899" y="9131"/>
                                <a:pt x="9356" y="774"/>
                                <a:pt x="19945" y="-1"/>
                              </a:cubicBezTo>
                            </a:path>
                            <a:path w="21522" h="21542" stroke="0" extrusionOk="0">
                              <a:moveTo>
                                <a:pt x="-1" y="19710"/>
                              </a:moveTo>
                              <a:cubicBezTo>
                                <a:pt x="899" y="9131"/>
                                <a:pt x="9356" y="774"/>
                                <a:pt x="19945" y="-1"/>
                              </a:cubicBezTo>
                              <a:lnTo>
                                <a:pt x="21522" y="21542"/>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Полилиния 2348" o:spid="_x0000_s1026" style="position:absolute;margin-left:44.95pt;margin-top:10.4pt;width:192.7pt;height:56.8pt;z-index:252706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522,215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" o:allowincell="f" path="m-1,19710nfc899,9131,9356,774,19945,-1em-1,19710nsc899,9131,9356,774,19945,-1r1577,21543l-1,19710xe" filled="f">
                <v:path arrowok="t" o:extrusionok="f" o:connecttype="custom" o:connectlocs="0,660047;2268081,0;2447290,721360" o:connectangles="0,0,0"/>
              </v:shape>
            </w:pict>
          </mc:Fallback>
        </mc:AlternateContent>
      </w:r>
      <w:r w:rsidRPr="001D4EBD">
        <w:rPr>
          <w:sz w:val="20"/>
          <w:szCs w:val="20"/>
        </w:rPr>
        <mc:AlternateContent>
          <mc:Choice Requires="wps">
            <w:drawing>
              <wp:anchor distT="0" distB="0" distL="114300" distR="114300" simplePos="0" relativeHeight="252701696" behindDoc="0" locked="0" layoutInCell="0" allowOverlap="1">
                <wp:simplePos x="0" y="0"/>
                <wp:positionH relativeFrom="column">
                  <wp:posOffset>2828925</wp:posOffset>
                </wp:positionH>
                <wp:positionV relativeFrom="paragraph">
                  <wp:posOffset>130175</wp:posOffset>
                </wp:positionV>
                <wp:extent cx="304800" cy="635"/>
                <wp:effectExtent l="13335" t="59055" r="15240" b="54610"/>
                <wp:wrapNone/>
                <wp:docPr id="2347" name="Полилиния 23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04800" cy="635"/>
                        </a:xfrm>
                        <a:custGeom>
                          <a:avLst/>
                          <a:gdLst>
                            <a:gd name="T0" fmla="*/ 0 w 480"/>
                            <a:gd name="T1" fmla="*/ 0 h 1"/>
                            <a:gd name="T2" fmla="*/ 480 w 480"/>
                            <a:gd name="T3" fmla="*/ 0 h 1"/>
                          </a:gdLst>
                          <a:ahLst/>
                          <a:cxnLst>
                            <a:cxn ang="0">
                              <a:pos x="T0" y="T1"/>
                            </a:cxn>
                            <a:cxn ang="0">
                              <a:pos x="T2" y="T3"/>
                            </a:cxn>
                          </a:cxnLst>
                          <a:rect l="0" t="0" r="r" b="b"/>
                          <a:pathLst>
                            <a:path w="480" h="1">
                              <a:moveTo>
                                <a:pt x="0" y="0"/>
                              </a:moveTo>
                              <a:lnTo>
                                <a:pt x="480" y="0"/>
                              </a:lnTo>
                            </a:path>
                          </a:pathLst>
                        </a:custGeom>
                        <a:noFill/>
                        <a:ln w="9525">
                          <a:solidFill>
                            <a:srgbClr val="000000"/>
                          </a:solidFill>
                          <a:round/>
                          <a:headEnd type="non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id="Полилиния 2347" o:spid="_x0000_s1026" style="position:absolute;z-index:25270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222.75pt,10.25pt,246.75pt,10.25pt" coordsize="48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" o:allowincell="f" filled="f">
                <v:stroke endarrow="block"/>
                <v:path arrowok="t" o:connecttype="custom" o:connectlocs="0,0;304800,0" o:connectangles="0,0"/>
              </v:polyline>
            </w:pict>
          </mc:Fallback>
        </mc:AlternateContent>
      </w:r>
      <w:r w:rsidRPr="001D4EBD">
        <w:rPr>
          <w:sz w:val="20"/>
          <w:szCs w:val="20"/>
        </w:rPr>
        <mc:AlternateContent>
          <mc:Choice Requires="wps">
            <w:drawing>
              <wp:anchor distT="0" distB="0" distL="114300" distR="114300" simplePos="0" relativeHeight="252699648" behindDoc="0" locked="0" layoutInCell="0" allowOverlap="1">
                <wp:simplePos x="0" y="0"/>
                <wp:positionH relativeFrom="column">
                  <wp:posOffset>3094990</wp:posOffset>
                </wp:positionH>
                <wp:positionV relativeFrom="paragraph">
                  <wp:posOffset>40640</wp:posOffset>
                </wp:positionV>
                <wp:extent cx="450850" cy="450850"/>
                <wp:effectExtent l="12700" t="7620" r="12700" b="8255"/>
                <wp:wrapNone/>
                <wp:docPr id="2346" name="Овал 23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0850" cy="450850"/>
                        </a:xfrm>
                        <a:prstGeom prst="ellipse">
                          <a:avLst/>
                        </a:prstGeom>
                        <a:solidFill>
                          <a:srgbClr val="FFFFFF"/>
                        </a:solidFill>
                        <a:ln w="9525">
                          <a:solidFill>
                            <a:srgbClr val="000000"/>
                          </a:solidFill>
                          <a:round/>
                          <a:headEnd/>
                          <a:tailEnd/>
                        </a:ln>
                      </wps:spPr>
                      <wps:txbx>
                        <w:txbxContent>
                          <w:p w:rsidR="00054219" w:rsidRPr="00C47EF5" w:rsidRDefault="00054219" w:rsidP="001D4EBD">
                            <w:pPr>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Овал 2346" o:spid="_x0000_s1375" style="position:absolute;margin-left:243.7pt;margin-top:3.2pt;width:35.5pt;height:35.5pt;z-index:25269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" o:allowincell="f">
                <v:textbox>
                  <w:txbxContent>
                    <w:p w:rsidR="00054219" w:rsidRPr="00C47EF5" w:rsidRDefault="00054219" w:rsidP="001D4EBD">
                      <w:pPr>
                        <w:rPr>
                          <w:sz w:val="20"/>
                          <w:szCs w:val="20"/>
                        </w:rPr>
                      </w:pPr>
                    </w:p>
                  </w:txbxContent>
                </v:textbox>
              </v:oval>
            </w:pict>
          </mc:Fallback>
        </mc:AlternateContent>
      </w:r>
      <w:r w:rsidRPr="001D4EBD">
        <w:rPr>
          <w:sz w:val="20"/>
          <w:szCs w:val="20"/>
        </w:rPr>
        <w:t xml:space="preserve">           ц + (</w:t>
      </w:r>
      <w:r w:rsidRPr="001D4EBD">
        <w:rPr>
          <w:sz w:val="20"/>
          <w:szCs w:val="20"/>
          <w:u w:val="single"/>
        </w:rPr>
        <w:t xml:space="preserve">+ </w:t>
      </w:r>
      <w:r w:rsidRPr="001D4EBD">
        <w:rPr>
          <w:sz w:val="20"/>
          <w:szCs w:val="20"/>
        </w:rPr>
        <w:t>+ -) ц</w:t>
      </w:r>
    </w:p>
    <w:p w:rsidR="001D4EBD" w:rsidRPr="001D4EBD" w:rsidRDefault="001D4EBD" w:rsidP="001D4EBD">
      <w:pPr>
        <w:spacing w:after="0" w:line="240" w:lineRule="auto"/>
        <w:rPr>
          <w:sz w:val="20"/>
          <w:szCs w:val="20"/>
        </w:rPr>
      </w:pPr>
      <w:r w:rsidRPr="001D4EBD">
        <w:rPr>
          <w:sz w:val="20"/>
          <w:szCs w:val="20"/>
        </w:rPr>
        <mc:AlternateContent>
          <mc:Choice Requires="wps">
            <w:drawing>
              <wp:anchor distT="0" distB="0" distL="114300" distR="114300" simplePos="0" relativeHeight="252703744" behindDoc="0" locked="0" layoutInCell="0" allowOverlap="1">
                <wp:simplePos x="0" y="0"/>
                <wp:positionH relativeFrom="column">
                  <wp:posOffset>3545840</wp:posOffset>
                </wp:positionH>
                <wp:positionV relativeFrom="paragraph">
                  <wp:posOffset>106680</wp:posOffset>
                </wp:positionV>
                <wp:extent cx="1017905" cy="658495"/>
                <wp:effectExtent l="6350" t="10795" r="42545" b="54610"/>
                <wp:wrapNone/>
                <wp:docPr id="2345" name="Полилиния 23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17905" cy="658495"/>
                        </a:xfrm>
                        <a:custGeom>
                          <a:avLst/>
                          <a:gdLst>
                            <a:gd name="T0" fmla="*/ 0 w 1603"/>
                            <a:gd name="T1" fmla="*/ 0 h 1037"/>
                            <a:gd name="T2" fmla="*/ 1603 w 1603"/>
                            <a:gd name="T3" fmla="*/ 1037 h 1037"/>
                          </a:gdLst>
                          <a:ahLst/>
                          <a:cxnLst>
                            <a:cxn ang="0">
                              <a:pos x="T0" y="T1"/>
                            </a:cxn>
                            <a:cxn ang="0">
                              <a:pos x="T2" y="T3"/>
                            </a:cxn>
                          </a:cxnLst>
                          <a:rect l="0" t="0" r="r" b="b"/>
                          <a:pathLst>
                            <a:path w="1603" h="1037">
                              <a:moveTo>
                                <a:pt x="0" y="0"/>
                              </a:moveTo>
                              <a:lnTo>
                                <a:pt x="1603" y="1037"/>
                              </a:lnTo>
                            </a:path>
                          </a:pathLst>
                        </a:custGeom>
                        <a:noFill/>
                        <a:ln w="9525">
                          <a:solidFill>
                            <a:srgbClr val="000000"/>
                          </a:solidFill>
                          <a:round/>
                          <a:headEnd type="non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id="Полилиния 2345" o:spid="_x0000_s1026" style="position:absolute;z-index:25270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279.2pt,8.4pt,359.35pt,60.25pt" coordsize="1603,10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" o:allowincell="f" filled="f">
                <v:stroke endarrow="block"/>
                <v:path arrowok="t" o:connecttype="custom" o:connectlocs="0,0;1017905,658495" o:connectangles="0,0"/>
              </v:polyline>
            </w:pict>
          </mc:Fallback>
        </mc:AlternateContent>
      </w:r>
    </w:p>
    <w:p w:rsidR="001D4EBD" w:rsidRPr="001D4EBD" w:rsidRDefault="001D4EBD" w:rsidP="001D4EBD">
      <w:pPr>
        <w:spacing w:after="0" w:line="240" w:lineRule="auto"/>
        <w:rPr>
          <w:sz w:val="20"/>
          <w:szCs w:val="20"/>
        </w:rPr>
      </w:pPr>
      <w:r w:rsidRPr="001D4EBD">
        <w:rPr>
          <w:sz w:val="20"/>
          <w:szCs w:val="20"/>
        </w:rPr>
        <w:t xml:space="preserve">                                                                             ц*.                       </w:t>
      </w:r>
    </w:p>
    <w:p w:rsidR="001D4EBD" w:rsidRPr="001D4EBD" w:rsidRDefault="001D4EBD" w:rsidP="001D4EBD">
      <w:pPr>
        <w:spacing w:after="0" w:line="240" w:lineRule="auto"/>
        <w:rPr>
          <w:sz w:val="20"/>
          <w:szCs w:val="20"/>
          <w:u w:val="single"/>
        </w:rPr>
      </w:pPr>
      <w:r w:rsidRPr="001D4EBD">
        <w:rPr>
          <w:sz w:val="20"/>
          <w:szCs w:val="20"/>
        </w:rPr>
        <mc:AlternateContent>
          <mc:Choice Requires="wps">
            <w:drawing>
              <wp:anchor distT="0" distB="0" distL="114300" distR="114300" simplePos="0" relativeHeight="252697600" behindDoc="0" locked="0" layoutInCell="0" allowOverlap="1">
                <wp:simplePos x="0" y="0"/>
                <wp:positionH relativeFrom="column">
                  <wp:posOffset>299720</wp:posOffset>
                </wp:positionH>
                <wp:positionV relativeFrom="paragraph">
                  <wp:posOffset>196850</wp:posOffset>
                </wp:positionV>
                <wp:extent cx="450850" cy="450850"/>
                <wp:effectExtent l="8255" t="13335" r="7620" b="12065"/>
                <wp:wrapNone/>
                <wp:docPr id="2344" name="Овал 23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0850" cy="450850"/>
                        </a:xfrm>
                        <a:prstGeom prst="ellipse">
                          <a:avLst/>
                        </a:prstGeom>
                        <a:solidFill>
                          <a:srgbClr val="FFFFFF"/>
                        </a:solidFill>
                        <a:ln w="9525">
                          <a:solidFill>
                            <a:srgbClr val="000000"/>
                          </a:solidFill>
                          <a:round/>
                          <a:headEnd/>
                          <a:tailEnd/>
                        </a:ln>
                      </wps:spPr>
                      <wps:txbx>
                        <w:txbxContent>
                          <w:p w:rsidR="00054219" w:rsidRPr="00C47EF5" w:rsidRDefault="00054219" w:rsidP="001D4EBD">
                            <w:pPr>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Овал 2344" o:spid="_x0000_s1376" style="position:absolute;margin-left:23.6pt;margin-top:15.5pt;width:35.5pt;height:35.5pt;z-index:25269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" o:allowincell="f">
                <v:textbox>
                  <w:txbxContent>
                    <w:p w:rsidR="00054219" w:rsidRPr="00C47EF5" w:rsidRDefault="00054219" w:rsidP="001D4EBD">
                      <w:pPr>
                        <w:rPr>
                          <w:sz w:val="20"/>
                          <w:szCs w:val="20"/>
                        </w:rPr>
                      </w:pPr>
                    </w:p>
                  </w:txbxContent>
                </v:textbox>
              </v:oval>
            </w:pict>
          </mc:Fallback>
        </mc:AlternateContent>
      </w:r>
      <w:r w:rsidRPr="001D4EBD">
        <w:rPr>
          <w:sz w:val="20"/>
          <w:szCs w:val="20"/>
        </w:rPr>
        <w:t xml:space="preserve">                                 </w:t>
      </w:r>
    </w:p>
    <w:p w:rsidR="001D4EBD" w:rsidRPr="001D4EBD" w:rsidRDefault="001D4EBD" w:rsidP="001D4EBD">
      <w:pPr>
        <w:spacing w:after="0" w:line="240" w:lineRule="auto"/>
        <w:rPr>
          <w:sz w:val="20"/>
          <w:szCs w:val="20"/>
        </w:rPr>
      </w:pPr>
      <w:r w:rsidRPr="001D4EBD">
        <w:rPr>
          <w:sz w:val="20"/>
          <w:szCs w:val="20"/>
        </w:rPr>
        <mc:AlternateContent>
          <mc:Choice Requires="wps">
            <w:drawing>
              <wp:anchor distT="0" distB="0" distL="114300" distR="114300" simplePos="0" relativeHeight="252700672" behindDoc="0" locked="0" layoutInCell="0" allowOverlap="1">
                <wp:simplePos x="0" y="0"/>
                <wp:positionH relativeFrom="column">
                  <wp:posOffset>4537710</wp:posOffset>
                </wp:positionH>
                <wp:positionV relativeFrom="paragraph">
                  <wp:posOffset>36195</wp:posOffset>
                </wp:positionV>
                <wp:extent cx="450850" cy="450850"/>
                <wp:effectExtent l="7620" t="8890" r="8255" b="6985"/>
                <wp:wrapNone/>
                <wp:docPr id="2343" name="Овал 23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0850" cy="450850"/>
                        </a:xfrm>
                        <a:prstGeom prst="ellipse">
                          <a:avLst/>
                        </a:prstGeom>
                        <a:solidFill>
                          <a:srgbClr val="FFFFFF"/>
                        </a:solidFill>
                        <a:ln w="9525">
                          <a:solidFill>
                            <a:srgbClr val="000000"/>
                          </a:solidFill>
                          <a:round/>
                          <a:headEnd/>
                          <a:tailEnd/>
                        </a:ln>
                      </wps:spPr>
                      <wps:txbx>
                        <w:txbxContent>
                          <w:p w:rsidR="00054219" w:rsidRPr="00C47EF5" w:rsidRDefault="00054219" w:rsidP="001D4EBD">
                            <w:pPr>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Овал 2343" o:spid="_x0000_s1377" style="position:absolute;margin-left:357.3pt;margin-top:2.85pt;width:35.5pt;height:35.5pt;z-index:252700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" o:allowincell="f">
                <v:textbox>
                  <w:txbxContent>
                    <w:p w:rsidR="00054219" w:rsidRPr="00C47EF5" w:rsidRDefault="00054219" w:rsidP="001D4EBD">
                      <w:pPr>
                        <w:rPr>
                          <w:sz w:val="20"/>
                          <w:szCs w:val="20"/>
                        </w:rPr>
                      </w:pPr>
                    </w:p>
                  </w:txbxContent>
                </v:textbox>
              </v:oval>
            </w:pict>
          </mc:Fallback>
        </mc:AlternateContent>
      </w:r>
      <w:r w:rsidRPr="001D4EBD">
        <w:rPr>
          <w:sz w:val="20"/>
          <w:szCs w:val="20"/>
        </w:rPr>
        <mc:AlternateContent>
          <mc:Choice Requires="wps">
            <w:drawing>
              <wp:anchor distT="0" distB="0" distL="114300" distR="114300" simplePos="0" relativeHeight="252708864" behindDoc="0" locked="0" layoutInCell="0" allowOverlap="1">
                <wp:simplePos x="0" y="0"/>
                <wp:positionH relativeFrom="column">
                  <wp:posOffset>5529580</wp:posOffset>
                </wp:positionH>
                <wp:positionV relativeFrom="paragraph">
                  <wp:posOffset>40640</wp:posOffset>
                </wp:positionV>
                <wp:extent cx="450850" cy="450850"/>
                <wp:effectExtent l="18415" t="22860" r="16510" b="21590"/>
                <wp:wrapNone/>
                <wp:docPr id="2342" name="Овал 23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0850" cy="450850"/>
                        </a:xfrm>
                        <a:prstGeom prst="ellipse">
                          <a:avLst/>
                        </a:prstGeom>
                        <a:solidFill>
                          <a:srgbClr val="FFFFFF"/>
                        </a:solidFill>
                        <a:ln w="31750">
                          <a:solidFill>
                            <a:srgbClr val="000000"/>
                          </a:solidFill>
                          <a:round/>
                          <a:headEnd/>
                          <a:tailEnd/>
                        </a:ln>
                      </wps:spPr>
                      <wps:txbx>
                        <w:txbxContent>
                          <w:p w:rsidR="00054219" w:rsidRPr="00C47EF5" w:rsidRDefault="00054219" w:rsidP="001D4EBD">
                            <w:pPr>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Овал 2342" o:spid="_x0000_s1378" style="position:absolute;margin-left:435.4pt;margin-top:3.2pt;width:35.5pt;height:35.5pt;z-index:252708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" o:allowincell="f" strokeweight="2.5pt">
                <v:textbox>
                  <w:txbxContent>
                    <w:p w:rsidR="00054219" w:rsidRPr="00C47EF5" w:rsidRDefault="00054219" w:rsidP="001D4EBD">
                      <w:pPr>
                        <w:rPr>
                          <w:sz w:val="20"/>
                          <w:szCs w:val="20"/>
                        </w:rPr>
                      </w:pPr>
                    </w:p>
                  </w:txbxContent>
                </v:textbox>
              </v:oval>
            </w:pict>
          </mc:Fallback>
        </mc:AlternateContent>
      </w:r>
      <w:r w:rsidRPr="001D4EBD">
        <w:rPr>
          <w:sz w:val="20"/>
          <w:szCs w:val="20"/>
        </w:rPr>
        <w:t xml:space="preserve">                                                                                                      ц*</w:t>
      </w:r>
    </w:p>
    <w:p w:rsidR="001D4EBD" w:rsidRPr="001D4EBD" w:rsidRDefault="001D4EBD" w:rsidP="001D4EBD">
      <w:pPr>
        <w:spacing w:after="0" w:line="240" w:lineRule="auto"/>
        <w:rPr>
          <w:sz w:val="20"/>
          <w:szCs w:val="20"/>
        </w:rPr>
      </w:pPr>
      <w:r w:rsidRPr="001D4EBD">
        <w:rPr>
          <w:sz w:val="20"/>
          <w:szCs w:val="20"/>
        </w:rPr>
        <mc:AlternateContent>
          <mc:Choice Requires="wps">
            <w:drawing>
              <wp:anchor distT="0" distB="0" distL="114300" distR="114300" simplePos="0" relativeHeight="252709888" behindDoc="0" locked="0" layoutInCell="0" allowOverlap="1">
                <wp:simplePos x="0" y="0"/>
                <wp:positionH relativeFrom="column">
                  <wp:posOffset>4988560</wp:posOffset>
                </wp:positionH>
                <wp:positionV relativeFrom="paragraph">
                  <wp:posOffset>16510</wp:posOffset>
                </wp:positionV>
                <wp:extent cx="541020" cy="0"/>
                <wp:effectExtent l="10795" t="59690" r="19685" b="54610"/>
                <wp:wrapNone/>
                <wp:docPr id="2341" name="Прямая соединительная линия 23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2341" o:spid="_x0000_s1026" style="position:absolute;z-index:252709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2.8pt,1.3pt" to="435.4pt,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" o:allowincell="f">
                <v:stroke endarrow="block"/>
              </v:line>
            </w:pict>
          </mc:Fallback>
        </mc:AlternateContent>
      </w:r>
      <w:r w:rsidRPr="001D4EBD">
        <w:rPr>
          <w:sz w:val="20"/>
          <w:szCs w:val="20"/>
        </w:rPr>
        <mc:AlternateContent>
          <mc:Choice Requires="wps">
            <w:drawing>
              <wp:anchor distT="0" distB="0" distL="114300" distR="114300" simplePos="0" relativeHeight="252704768" behindDoc="0" locked="0" layoutInCell="0" allowOverlap="1">
                <wp:simplePos x="0" y="0"/>
                <wp:positionH relativeFrom="column">
                  <wp:posOffset>3545840</wp:posOffset>
                </wp:positionH>
                <wp:positionV relativeFrom="paragraph">
                  <wp:posOffset>166370</wp:posOffset>
                </wp:positionV>
                <wp:extent cx="1008380" cy="655320"/>
                <wp:effectExtent l="6350" t="57150" r="42545" b="11430"/>
                <wp:wrapNone/>
                <wp:docPr id="2340" name="Полилиния 23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08380" cy="655320"/>
                        </a:xfrm>
                        <a:custGeom>
                          <a:avLst/>
                          <a:gdLst>
                            <a:gd name="T0" fmla="*/ 0 w 1588"/>
                            <a:gd name="T1" fmla="*/ 1032 h 1032"/>
                            <a:gd name="T2" fmla="*/ 1588 w 1588"/>
                            <a:gd name="T3" fmla="*/ 0 h 1032"/>
                          </a:gdLst>
                          <a:ahLst/>
                          <a:cxnLst>
                            <a:cxn ang="0">
                              <a:pos x="T0" y="T1"/>
                            </a:cxn>
                            <a:cxn ang="0">
                              <a:pos x="T2" y="T3"/>
                            </a:cxn>
                          </a:cxnLst>
                          <a:rect l="0" t="0" r="r" b="b"/>
                          <a:pathLst>
                            <a:path w="1588" h="1032">
                              <a:moveTo>
                                <a:pt x="0" y="1032"/>
                              </a:moveTo>
                              <a:lnTo>
                                <a:pt x="1588" y="0"/>
                              </a:lnTo>
                            </a:path>
                          </a:pathLst>
                        </a:custGeom>
                        <a:noFill/>
                        <a:ln w="9525">
                          <a:solidFill>
                            <a:srgbClr val="000000"/>
                          </a:solidFill>
                          <a:round/>
                          <a:headEnd type="non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id="Полилиния 2340" o:spid="_x0000_s1026" style="position:absolute;z-index:252704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279.2pt,64.7pt,358.6pt,13.1pt" coordsize="1588,10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" o:allowincell="f" filled="f">
                <v:stroke endarrow="block"/>
                <v:path arrowok="t" o:connecttype="custom" o:connectlocs="0,655320;1008380,0" o:connectangles="0,0"/>
              </v:polyline>
            </w:pict>
          </mc:Fallback>
        </mc:AlternateContent>
      </w:r>
      <w:r w:rsidRPr="001D4EBD">
        <w:rPr>
          <w:sz w:val="20"/>
          <w:szCs w:val="20"/>
        </w:rPr>
        <mc:AlternateContent>
          <mc:Choice Requires="wps">
            <w:drawing>
              <wp:anchor distT="0" distB="0" distL="114300" distR="114300" simplePos="0" relativeHeight="252707840" behindDoc="0" locked="0" layoutInCell="0" allowOverlap="1">
                <wp:simplePos x="0" y="0"/>
                <wp:positionH relativeFrom="column">
                  <wp:posOffset>480060</wp:posOffset>
                </wp:positionH>
                <wp:positionV relativeFrom="paragraph">
                  <wp:posOffset>190500</wp:posOffset>
                </wp:positionV>
                <wp:extent cx="2254250" cy="721360"/>
                <wp:effectExtent l="7620" t="0" r="5080" b="6985"/>
                <wp:wrapNone/>
                <wp:docPr id="2339" name="Полилиния 23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254250" cy="721360"/>
                        </a:xfrm>
                        <a:custGeom>
                          <a:avLst/>
                          <a:gdLst>
                            <a:gd name="G0" fmla="+- 21568 0 0"/>
                            <a:gd name="G1" fmla="+- 0 0 0"/>
                            <a:gd name="G2" fmla="+- 21600 0 0"/>
                            <a:gd name="T0" fmla="*/ 24367 w 24367"/>
                            <a:gd name="T1" fmla="*/ 21418 h 21600"/>
                            <a:gd name="T2" fmla="*/ 0 w 24367"/>
                            <a:gd name="T3" fmla="*/ 1172 h 21600"/>
                            <a:gd name="T4" fmla="*/ 21568 w 24367"/>
                            <a:gd name="T5" fmla="*/ 0 h 21600"/>
                          </a:gdLst>
                          <a:ahLst/>
                          <a:cxnLst>
                            <a:cxn ang="0">
                              <a:pos x="T0" y="T1"/>
                            </a:cxn>
                            <a:cxn ang="0">
                              <a:pos x="T2" y="T3"/>
                            </a:cxn>
                            <a:cxn ang="0">
                              <a:pos x="T4" y="T5"/>
                            </a:cxn>
                          </a:cxnLst>
                          <a:rect l="0" t="0" r="r" b="b"/>
                          <a:pathLst>
                            <a:path w="24367" h="21600" fill="none" extrusionOk="0">
                              <a:moveTo>
                                <a:pt x="24366" y="21417"/>
                              </a:moveTo>
                              <a:cubicBezTo>
                                <a:pt x="23438" y="21539"/>
                                <a:pt x="22503" y="21599"/>
                                <a:pt x="21568" y="21600"/>
                              </a:cubicBezTo>
                              <a:cubicBezTo>
                                <a:pt x="10094" y="21600"/>
                                <a:pt x="622" y="12629"/>
                                <a:pt x="-1" y="1172"/>
                              </a:cubicBezTo>
                            </a:path>
                            <a:path w="24367" h="21600" stroke="0" extrusionOk="0">
                              <a:moveTo>
                                <a:pt x="24366" y="21417"/>
                              </a:moveTo>
                              <a:cubicBezTo>
                                <a:pt x="23438" y="21539"/>
                                <a:pt x="22503" y="21599"/>
                                <a:pt x="21568" y="21600"/>
                              </a:cubicBezTo>
                              <a:cubicBezTo>
                                <a:pt x="10094" y="21600"/>
                                <a:pt x="622" y="12629"/>
                                <a:pt x="-1" y="1172"/>
                              </a:cubicBezTo>
                              <a:lnTo>
                                <a:pt x="21568" y="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Полилиния 2339" o:spid="_x0000_s1026" style="position:absolute;margin-left:37.8pt;margin-top:15pt;width:177.5pt;height:56.8pt;z-index:252707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4367,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" o:allowincell="f" path="m24366,21417nfc23438,21539,22503,21599,21568,21600,10094,21600,622,12629,-1,1172em24366,21417nsc23438,21539,22503,21599,21568,21600,10094,21600,622,12629,-1,1172l21568,r2798,21417xe" filled="f">
                <v:path arrowok="t" o:extrusionok="f" o:connecttype="custom" o:connectlocs="2254250,715282;0,39140;1995308,0" o:connectangles="0,0,0"/>
              </v:shape>
            </w:pict>
          </mc:Fallback>
        </mc:AlternateContent>
      </w:r>
      <w:r w:rsidRPr="001D4EBD">
        <w:rPr>
          <w:sz w:val="20"/>
          <w:szCs w:val="20"/>
        </w:rPr>
        <mc:AlternateContent>
          <mc:Choice Requires="wps">
            <w:drawing>
              <wp:anchor distT="0" distB="0" distL="114300" distR="114300" simplePos="0" relativeHeight="252705792" behindDoc="0" locked="0" layoutInCell="0" allowOverlap="1">
                <wp:simplePos x="0" y="0"/>
                <wp:positionH relativeFrom="column">
                  <wp:posOffset>29210</wp:posOffset>
                </wp:positionH>
                <wp:positionV relativeFrom="paragraph">
                  <wp:posOffset>10160</wp:posOffset>
                </wp:positionV>
                <wp:extent cx="270510" cy="0"/>
                <wp:effectExtent l="13970" t="53340" r="20320" b="60960"/>
                <wp:wrapNone/>
                <wp:docPr id="2338" name="Прямая соединительная линия 23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051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2338" o:spid="_x0000_s1026" style="position:absolute;z-index:252705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pt,.8pt" to="23.6pt,.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" o:allowincell="f">
                <v:stroke endarrow="block"/>
              </v:line>
            </w:pict>
          </mc:Fallback>
        </mc:AlternateContent>
      </w:r>
      <w:r w:rsidRPr="001D4EBD">
        <w:rPr>
          <w:sz w:val="20"/>
          <w:szCs w:val="20"/>
        </w:rPr>
        <w:t xml:space="preserve">                                                                                     </w:t>
      </w:r>
    </w:p>
    <w:p w:rsidR="001D4EBD" w:rsidRPr="001D4EBD" w:rsidRDefault="001D4EBD" w:rsidP="001D4EBD">
      <w:pPr>
        <w:spacing w:after="0" w:line="240" w:lineRule="auto"/>
        <w:rPr>
          <w:sz w:val="20"/>
          <w:szCs w:val="20"/>
        </w:rPr>
      </w:pPr>
    </w:p>
    <w:p w:rsidR="001D4EBD" w:rsidRPr="001D4EBD" w:rsidRDefault="001D4EBD" w:rsidP="001D4EBD">
      <w:pPr>
        <w:spacing w:after="0" w:line="240" w:lineRule="auto"/>
        <w:rPr>
          <w:sz w:val="20"/>
          <w:szCs w:val="20"/>
        </w:rPr>
      </w:pPr>
      <w:r w:rsidRPr="001D4EBD">
        <w:rPr>
          <w:sz w:val="20"/>
          <w:szCs w:val="20"/>
        </w:rPr>
        <mc:AlternateContent>
          <mc:Choice Requires="wps">
            <w:drawing>
              <wp:anchor distT="0" distB="0" distL="114300" distR="114300" simplePos="0" relativeHeight="252698624" behindDoc="0" locked="0" layoutInCell="0" allowOverlap="1">
                <wp:simplePos x="0" y="0"/>
                <wp:positionH relativeFrom="column">
                  <wp:posOffset>3094990</wp:posOffset>
                </wp:positionH>
                <wp:positionV relativeFrom="paragraph">
                  <wp:posOffset>232410</wp:posOffset>
                </wp:positionV>
                <wp:extent cx="450850" cy="450850"/>
                <wp:effectExtent l="12700" t="6985" r="12700" b="8890"/>
                <wp:wrapNone/>
                <wp:docPr id="2337" name="Овал 23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0850" cy="450850"/>
                        </a:xfrm>
                        <a:prstGeom prst="ellipse">
                          <a:avLst/>
                        </a:prstGeom>
                        <a:solidFill>
                          <a:srgbClr val="FFFFFF"/>
                        </a:solidFill>
                        <a:ln w="9525">
                          <a:solidFill>
                            <a:srgbClr val="000000"/>
                          </a:solidFill>
                          <a:round/>
                          <a:headEnd/>
                          <a:tailEnd/>
                        </a:ln>
                      </wps:spPr>
                      <wps:txbx>
                        <w:txbxContent>
                          <w:p w:rsidR="00054219" w:rsidRPr="00C47EF5" w:rsidRDefault="00054219" w:rsidP="001D4EBD">
                            <w:pPr>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Овал 2337" o:spid="_x0000_s1379" style="position:absolute;margin-left:243.7pt;margin-top:18.3pt;width:35.5pt;height:35.5pt;z-index:25269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" o:allowincell="f">
                <v:textbox>
                  <w:txbxContent>
                    <w:p w:rsidR="00054219" w:rsidRPr="00C47EF5" w:rsidRDefault="00054219" w:rsidP="001D4EBD">
                      <w:pPr>
                        <w:rPr>
                          <w:sz w:val="20"/>
                          <w:szCs w:val="20"/>
                        </w:rPr>
                      </w:pPr>
                    </w:p>
                  </w:txbxContent>
                </v:textbox>
              </v:oval>
            </w:pict>
          </mc:Fallback>
        </mc:AlternateContent>
      </w:r>
      <w:r w:rsidRPr="001D4EBD">
        <w:rPr>
          <w:sz w:val="20"/>
          <w:szCs w:val="20"/>
        </w:rPr>
        <w:t xml:space="preserve">                                                                                ц</w:t>
      </w:r>
    </w:p>
    <w:p w:rsidR="001D4EBD" w:rsidRPr="001D4EBD" w:rsidRDefault="001D4EBD" w:rsidP="001D4EBD">
      <w:pPr>
        <w:spacing w:after="0" w:line="240" w:lineRule="auto"/>
        <w:rPr>
          <w:sz w:val="20"/>
          <w:szCs w:val="20"/>
        </w:rPr>
      </w:pPr>
      <w:r w:rsidRPr="001D4EBD">
        <w:rPr>
          <w:sz w:val="20"/>
          <w:szCs w:val="20"/>
        </w:rPr>
        <w:t xml:space="preserve">                         . + (</w:t>
      </w:r>
      <w:r w:rsidRPr="001D4EBD">
        <w:rPr>
          <w:sz w:val="20"/>
          <w:szCs w:val="20"/>
          <w:u w:val="single"/>
        </w:rPr>
        <w:t xml:space="preserve">+ </w:t>
      </w:r>
      <w:r w:rsidRPr="001D4EBD">
        <w:rPr>
          <w:sz w:val="20"/>
          <w:szCs w:val="20"/>
        </w:rPr>
        <w:t>+ -) .</w:t>
      </w:r>
    </w:p>
    <w:p w:rsidR="001D4EBD" w:rsidRPr="001D4EBD" w:rsidRDefault="001D4EBD" w:rsidP="001D4EBD">
      <w:pPr>
        <w:spacing w:after="0" w:line="240" w:lineRule="auto"/>
        <w:rPr>
          <w:sz w:val="20"/>
          <w:szCs w:val="20"/>
        </w:rPr>
      </w:pPr>
      <w:r w:rsidRPr="001D4EBD">
        <w:rPr>
          <w:sz w:val="20"/>
          <w:szCs w:val="20"/>
        </w:rPr>
        <mc:AlternateContent>
          <mc:Choice Requires="wps">
            <w:drawing>
              <wp:anchor distT="0" distB="0" distL="114300" distR="114300" simplePos="0" relativeHeight="252702720" behindDoc="0" locked="0" layoutInCell="0" allowOverlap="1">
                <wp:simplePos x="0" y="0"/>
                <wp:positionH relativeFrom="column">
                  <wp:posOffset>2734310</wp:posOffset>
                </wp:positionH>
                <wp:positionV relativeFrom="paragraph">
                  <wp:posOffset>93980</wp:posOffset>
                </wp:positionV>
                <wp:extent cx="360680" cy="0"/>
                <wp:effectExtent l="13970" t="57150" r="15875" b="57150"/>
                <wp:wrapNone/>
                <wp:docPr id="2336" name="Прямая соединительная линия 23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068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2336" o:spid="_x0000_s1026" style="position:absolute;z-index:252702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5.3pt,7.4pt" to="243.7pt,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" o:allowincell="f">
                <v:stroke endarrow="block"/>
              </v:line>
            </w:pict>
          </mc:Fallback>
        </mc:AlternateContent>
      </w:r>
    </w:p>
    <w:p w:rsidR="001D4EBD" w:rsidRPr="001D4EBD" w:rsidRDefault="001D4EBD" w:rsidP="001D4EBD">
      <w:pPr>
        <w:spacing w:after="0" w:line="240" w:lineRule="auto"/>
        <w:rPr>
          <w:sz w:val="20"/>
          <w:szCs w:val="20"/>
        </w:rPr>
      </w:pPr>
    </w:p>
    <w:p w:rsidR="001D4EBD" w:rsidRPr="001D4EBD" w:rsidRDefault="001D4EBD" w:rsidP="001D4EBD">
      <w:pPr>
        <w:spacing w:after="0" w:line="240" w:lineRule="auto"/>
        <w:rPr>
          <w:sz w:val="20"/>
          <w:szCs w:val="20"/>
        </w:rPr>
      </w:pPr>
    </w:p>
    <w:p w:rsidR="001D4EBD" w:rsidRPr="001D4EBD" w:rsidRDefault="001D4EBD" w:rsidP="001D4EBD">
      <w:pPr>
        <w:spacing w:after="0" w:line="240" w:lineRule="auto"/>
        <w:rPr>
          <w:sz w:val="20"/>
          <w:szCs w:val="20"/>
        </w:rPr>
      </w:pPr>
      <w:r w:rsidRPr="001D4EBD">
        <w:rPr>
          <w:sz w:val="20"/>
          <w:szCs w:val="20"/>
        </w:rPr>
        <w:t xml:space="preserve">6. Исключение вершины  </w:t>
      </w:r>
      <w:r w:rsidRPr="001D4EBD">
        <w:rPr>
          <w:sz w:val="20"/>
          <w:szCs w:val="20"/>
          <w:lang w:val="en-US"/>
        </w:rPr>
        <w:t>s</w:t>
      </w:r>
      <w:r w:rsidRPr="001D4EBD">
        <w:rPr>
          <w:sz w:val="20"/>
          <w:szCs w:val="20"/>
        </w:rPr>
        <w:t xml:space="preserve">2 . </w:t>
      </w:r>
    </w:p>
    <w:p w:rsidR="001D4EBD" w:rsidRPr="001D4EBD" w:rsidRDefault="001D4EBD" w:rsidP="001D4EBD">
      <w:pPr>
        <w:spacing w:after="0" w:line="240" w:lineRule="auto"/>
        <w:rPr>
          <w:sz w:val="20"/>
          <w:szCs w:val="20"/>
        </w:rPr>
      </w:pPr>
      <w:r w:rsidRPr="001D4EBD">
        <w:rPr>
          <w:sz w:val="20"/>
          <w:szCs w:val="20"/>
        </w:rPr>
        <w:t xml:space="preserve">                                                                       </w:t>
      </w:r>
    </w:p>
    <w:p w:rsidR="001D4EBD" w:rsidRPr="001D4EBD" w:rsidRDefault="001D4EBD" w:rsidP="001D4EBD">
      <w:pPr>
        <w:spacing w:after="0" w:line="240" w:lineRule="auto"/>
        <w:rPr>
          <w:sz w:val="20"/>
          <w:szCs w:val="20"/>
        </w:rPr>
      </w:pPr>
      <w:r w:rsidRPr="001D4EBD">
        <w:rPr>
          <w:sz w:val="20"/>
          <w:szCs w:val="20"/>
        </w:rPr>
        <w:t xml:space="preserve">                               (ц + (</w:t>
      </w:r>
      <w:r w:rsidRPr="001D4EBD">
        <w:rPr>
          <w:sz w:val="20"/>
          <w:szCs w:val="20"/>
          <w:u w:val="single"/>
        </w:rPr>
        <w:t xml:space="preserve">+ </w:t>
      </w:r>
      <w:r w:rsidRPr="001D4EBD">
        <w:rPr>
          <w:sz w:val="20"/>
          <w:szCs w:val="20"/>
        </w:rPr>
        <w:t>+ -) ц) ц*.</w:t>
      </w:r>
    </w:p>
    <w:p w:rsidR="001D4EBD" w:rsidRPr="001D4EBD" w:rsidRDefault="001D4EBD" w:rsidP="001D4EBD">
      <w:pPr>
        <w:spacing w:after="0" w:line="240" w:lineRule="auto"/>
        <w:rPr>
          <w:sz w:val="20"/>
          <w:szCs w:val="20"/>
        </w:rPr>
      </w:pPr>
      <w:r w:rsidRPr="001D4EBD">
        <w:rPr>
          <w:sz w:val="20"/>
          <w:szCs w:val="20"/>
        </w:rPr>
        <mc:AlternateContent>
          <mc:Choice Requires="wps">
            <w:drawing>
              <wp:anchor distT="0" distB="0" distL="114300" distR="114300" simplePos="0" relativeHeight="252717056" behindDoc="0" locked="0" layoutInCell="0" allowOverlap="1">
                <wp:simplePos x="0" y="0"/>
                <wp:positionH relativeFrom="column">
                  <wp:posOffset>571500</wp:posOffset>
                </wp:positionH>
                <wp:positionV relativeFrom="paragraph">
                  <wp:posOffset>9525</wp:posOffset>
                </wp:positionV>
                <wp:extent cx="4056380" cy="640080"/>
                <wp:effectExtent l="13335" t="5080" r="6985" b="0"/>
                <wp:wrapNone/>
                <wp:docPr id="2335" name="Полилиния 23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056380" cy="640080"/>
                        </a:xfrm>
                        <a:custGeom>
                          <a:avLst/>
                          <a:gdLst>
                            <a:gd name="G0" fmla="+- 21522 0 0"/>
                            <a:gd name="G1" fmla="+- 21600 0 0"/>
                            <a:gd name="G2" fmla="+- 21600 0 0"/>
                            <a:gd name="T0" fmla="*/ 0 w 42579"/>
                            <a:gd name="T1" fmla="*/ 19769 h 21600"/>
                            <a:gd name="T2" fmla="*/ 42579 w 42579"/>
                            <a:gd name="T3" fmla="*/ 16787 h 21600"/>
                            <a:gd name="T4" fmla="*/ 21522 w 42579"/>
                            <a:gd name="T5" fmla="*/ 21600 h 21600"/>
                          </a:gdLst>
                          <a:ahLst/>
                          <a:cxnLst>
                            <a:cxn ang="0">
                              <a:pos x="T0" y="T1"/>
                            </a:cxn>
                            <a:cxn ang="0">
                              <a:pos x="T2" y="T3"/>
                            </a:cxn>
                            <a:cxn ang="0">
                              <a:pos x="T4" y="T5"/>
                            </a:cxn>
                          </a:cxnLst>
                          <a:rect l="0" t="0" r="r" b="b"/>
                          <a:pathLst>
                            <a:path w="42579" h="21600" fill="none" extrusionOk="0">
                              <a:moveTo>
                                <a:pt x="-1" y="19768"/>
                              </a:moveTo>
                              <a:cubicBezTo>
                                <a:pt x="950" y="8589"/>
                                <a:pt x="10302" y="-1"/>
                                <a:pt x="21522" y="0"/>
                              </a:cubicBezTo>
                              <a:cubicBezTo>
                                <a:pt x="31597" y="0"/>
                                <a:pt x="40333" y="6965"/>
                                <a:pt x="42578" y="16787"/>
                              </a:cubicBezTo>
                            </a:path>
                            <a:path w="42579" h="21600" stroke="0" extrusionOk="0">
                              <a:moveTo>
                                <a:pt x="-1" y="19768"/>
                              </a:moveTo>
                              <a:cubicBezTo>
                                <a:pt x="950" y="8589"/>
                                <a:pt x="10302" y="-1"/>
                                <a:pt x="21522" y="0"/>
                              </a:cubicBezTo>
                              <a:cubicBezTo>
                                <a:pt x="31597" y="0"/>
                                <a:pt x="40333" y="6965"/>
                                <a:pt x="42578" y="16787"/>
                              </a:cubicBezTo>
                              <a:lnTo>
                                <a:pt x="21522"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Полилиния 2335" o:spid="_x0000_s1026" style="position:absolute;margin-left:45pt;margin-top:.75pt;width:319.4pt;height:50.4pt;z-index:252717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42579,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" o:allowincell="f" path="m-1,19768nfc950,8589,10302,-1,21522,,31597,,40333,6965,42578,16787em-1,19768nsc950,8589,10302,-1,21522,,31597,,40333,6965,42578,16787l21522,21600,-1,19768xe" filled="f">
                <v:path arrowok="t" o:extrusionok="f" o:connecttype="custom" o:connectlocs="0,585821;4056380,497455;2050340,640080" o:connectangles="0,0,0"/>
              </v:shape>
            </w:pict>
          </mc:Fallback>
        </mc:AlternateContent>
      </w:r>
    </w:p>
    <w:p w:rsidR="001D4EBD" w:rsidRPr="001D4EBD" w:rsidRDefault="001D4EBD" w:rsidP="001D4EBD">
      <w:pPr>
        <w:spacing w:after="0" w:line="240" w:lineRule="auto"/>
        <w:rPr>
          <w:sz w:val="20"/>
          <w:szCs w:val="20"/>
        </w:rPr>
      </w:pPr>
    </w:p>
    <w:p w:rsidR="001D4EBD" w:rsidRPr="001D4EBD" w:rsidRDefault="001D4EBD" w:rsidP="001D4EBD">
      <w:pPr>
        <w:spacing w:after="0" w:line="240" w:lineRule="auto"/>
        <w:rPr>
          <w:sz w:val="20"/>
          <w:szCs w:val="20"/>
          <w:u w:val="single"/>
        </w:rPr>
      </w:pPr>
      <w:r w:rsidRPr="001D4EBD">
        <w:rPr>
          <w:sz w:val="20"/>
          <w:szCs w:val="20"/>
        </w:rPr>
        <mc:AlternateContent>
          <mc:Choice Requires="wps">
            <w:drawing>
              <wp:anchor distT="0" distB="0" distL="114300" distR="114300" simplePos="0" relativeHeight="252721152" behindDoc="0" locked="0" layoutInCell="0" allowOverlap="1">
                <wp:simplePos x="0" y="0"/>
                <wp:positionH relativeFrom="column">
                  <wp:posOffset>4610100</wp:posOffset>
                </wp:positionH>
                <wp:positionV relativeFrom="paragraph">
                  <wp:posOffset>72390</wp:posOffset>
                </wp:positionV>
                <wp:extent cx="107950" cy="159385"/>
                <wp:effectExtent l="13335" t="8890" r="50165" b="41275"/>
                <wp:wrapNone/>
                <wp:docPr id="2334" name="Полилиния 23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7950" cy="159385"/>
                        </a:xfrm>
                        <a:custGeom>
                          <a:avLst/>
                          <a:gdLst>
                            <a:gd name="T0" fmla="*/ 0 w 170"/>
                            <a:gd name="T1" fmla="*/ 0 h 251"/>
                            <a:gd name="T2" fmla="*/ 170 w 170"/>
                            <a:gd name="T3" fmla="*/ 251 h 251"/>
                          </a:gdLst>
                          <a:ahLst/>
                          <a:cxnLst>
                            <a:cxn ang="0">
                              <a:pos x="T0" y="T1"/>
                            </a:cxn>
                            <a:cxn ang="0">
                              <a:pos x="T2" y="T3"/>
                            </a:cxn>
                          </a:cxnLst>
                          <a:rect l="0" t="0" r="r" b="b"/>
                          <a:pathLst>
                            <a:path w="170" h="251">
                              <a:moveTo>
                                <a:pt x="0" y="0"/>
                              </a:moveTo>
                              <a:lnTo>
                                <a:pt x="170" y="251"/>
                              </a:lnTo>
                            </a:path>
                          </a:pathLst>
                        </a:custGeom>
                        <a:noFill/>
                        <a:ln w="9525">
                          <a:solidFill>
                            <a:srgbClr val="000000"/>
                          </a:solidFill>
                          <a:round/>
                          <a:headEnd type="non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id="Полилиния 2334" o:spid="_x0000_s1026" style="position:absolute;z-index:252721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363pt,5.7pt,371.5pt,18.25pt" coordsize="170,2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" o:allowincell="f" filled="f">
                <v:stroke endarrow="block"/>
                <v:path arrowok="t" o:connecttype="custom" o:connectlocs="0,0;107950,159385" o:connectangles="0,0"/>
              </v:polyline>
            </w:pict>
          </mc:Fallback>
        </mc:AlternateContent>
      </w:r>
      <w:r w:rsidRPr="001D4EBD">
        <w:rPr>
          <w:sz w:val="20"/>
          <w:szCs w:val="20"/>
        </w:rPr>
        <mc:AlternateContent>
          <mc:Choice Requires="wps">
            <w:drawing>
              <wp:anchor distT="0" distB="0" distL="114300" distR="114300" simplePos="0" relativeHeight="252710912" behindDoc="0" locked="0" layoutInCell="0" allowOverlap="1">
                <wp:simplePos x="0" y="0"/>
                <wp:positionH relativeFrom="column">
                  <wp:posOffset>299720</wp:posOffset>
                </wp:positionH>
                <wp:positionV relativeFrom="paragraph">
                  <wp:posOffset>196850</wp:posOffset>
                </wp:positionV>
                <wp:extent cx="450850" cy="450850"/>
                <wp:effectExtent l="8255" t="9525" r="7620" b="6350"/>
                <wp:wrapNone/>
                <wp:docPr id="2333" name="Овал 23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0850" cy="450850"/>
                        </a:xfrm>
                        <a:prstGeom prst="ellipse">
                          <a:avLst/>
                        </a:prstGeom>
                        <a:solidFill>
                          <a:srgbClr val="FFFFFF"/>
                        </a:solidFill>
                        <a:ln w="9525">
                          <a:solidFill>
                            <a:srgbClr val="000000"/>
                          </a:solidFill>
                          <a:round/>
                          <a:headEnd/>
                          <a:tailEnd/>
                        </a:ln>
                      </wps:spPr>
                      <wps:txbx>
                        <w:txbxContent>
                          <w:p w:rsidR="00054219" w:rsidRPr="00C47EF5" w:rsidRDefault="00054219" w:rsidP="001D4EBD">
                            <w:pPr>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Овал 2333" o:spid="_x0000_s1380" style="position:absolute;margin-left:23.6pt;margin-top:15.5pt;width:35.5pt;height:35.5pt;z-index:25271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" o:allowincell="f">
                <v:textbox>
                  <w:txbxContent>
                    <w:p w:rsidR="00054219" w:rsidRPr="00C47EF5" w:rsidRDefault="00054219" w:rsidP="001D4EBD">
                      <w:pPr>
                        <w:rPr>
                          <w:sz w:val="20"/>
                          <w:szCs w:val="20"/>
                        </w:rPr>
                      </w:pPr>
                    </w:p>
                  </w:txbxContent>
                </v:textbox>
              </v:oval>
            </w:pict>
          </mc:Fallback>
        </mc:AlternateContent>
      </w:r>
      <w:r w:rsidRPr="001D4EBD">
        <w:rPr>
          <w:sz w:val="20"/>
          <w:szCs w:val="20"/>
        </w:rPr>
        <w:t xml:space="preserve">                                 </w:t>
      </w:r>
    </w:p>
    <w:p w:rsidR="001D4EBD" w:rsidRPr="001D4EBD" w:rsidRDefault="001D4EBD" w:rsidP="001D4EBD">
      <w:pPr>
        <w:spacing w:after="0" w:line="240" w:lineRule="auto"/>
        <w:rPr>
          <w:sz w:val="20"/>
          <w:szCs w:val="20"/>
        </w:rPr>
      </w:pPr>
      <w:r w:rsidRPr="001D4EBD">
        <w:rPr>
          <w:sz w:val="20"/>
          <w:szCs w:val="20"/>
        </w:rPr>
        <mc:AlternateContent>
          <mc:Choice Requires="wps">
            <w:drawing>
              <wp:anchor distT="0" distB="0" distL="114300" distR="114300" simplePos="0" relativeHeight="252712960" behindDoc="0" locked="0" layoutInCell="0" allowOverlap="1">
                <wp:simplePos x="0" y="0"/>
                <wp:positionH relativeFrom="column">
                  <wp:posOffset>4537710</wp:posOffset>
                </wp:positionH>
                <wp:positionV relativeFrom="paragraph">
                  <wp:posOffset>36195</wp:posOffset>
                </wp:positionV>
                <wp:extent cx="450850" cy="450850"/>
                <wp:effectExtent l="7620" t="5080" r="8255" b="10795"/>
                <wp:wrapNone/>
                <wp:docPr id="2332" name="Овал 23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0850" cy="450850"/>
                        </a:xfrm>
                        <a:prstGeom prst="ellipse">
                          <a:avLst/>
                        </a:prstGeom>
                        <a:solidFill>
                          <a:srgbClr val="FFFFFF"/>
                        </a:solidFill>
                        <a:ln w="9525">
                          <a:solidFill>
                            <a:srgbClr val="000000"/>
                          </a:solidFill>
                          <a:round/>
                          <a:headEnd/>
                          <a:tailEnd/>
                        </a:ln>
                      </wps:spPr>
                      <wps:txbx>
                        <w:txbxContent>
                          <w:p w:rsidR="00054219" w:rsidRPr="00C47EF5" w:rsidRDefault="00054219" w:rsidP="001D4EBD">
                            <w:pPr>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Овал 2332" o:spid="_x0000_s1381" style="position:absolute;margin-left:357.3pt;margin-top:2.85pt;width:35.5pt;height:35.5pt;z-index:252712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" o:allowincell="f">
                <v:textbox>
                  <w:txbxContent>
                    <w:p w:rsidR="00054219" w:rsidRPr="00C47EF5" w:rsidRDefault="00054219" w:rsidP="001D4EBD">
                      <w:pPr>
                        <w:rPr>
                          <w:sz w:val="20"/>
                          <w:szCs w:val="20"/>
                        </w:rPr>
                      </w:pPr>
                    </w:p>
                  </w:txbxContent>
                </v:textbox>
              </v:oval>
            </w:pict>
          </mc:Fallback>
        </mc:AlternateContent>
      </w:r>
      <w:r w:rsidRPr="001D4EBD">
        <w:rPr>
          <w:sz w:val="20"/>
          <w:szCs w:val="20"/>
        </w:rPr>
        <mc:AlternateContent>
          <mc:Choice Requires="wps">
            <w:drawing>
              <wp:anchor distT="0" distB="0" distL="114300" distR="114300" simplePos="0" relativeHeight="252719104" behindDoc="0" locked="0" layoutInCell="0" allowOverlap="1">
                <wp:simplePos x="0" y="0"/>
                <wp:positionH relativeFrom="column">
                  <wp:posOffset>5529580</wp:posOffset>
                </wp:positionH>
                <wp:positionV relativeFrom="paragraph">
                  <wp:posOffset>40640</wp:posOffset>
                </wp:positionV>
                <wp:extent cx="450850" cy="450850"/>
                <wp:effectExtent l="18415" t="19050" r="16510" b="15875"/>
                <wp:wrapNone/>
                <wp:docPr id="2331" name="Овал 23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0850" cy="450850"/>
                        </a:xfrm>
                        <a:prstGeom prst="ellipse">
                          <a:avLst/>
                        </a:prstGeom>
                        <a:solidFill>
                          <a:srgbClr val="FFFFFF"/>
                        </a:solidFill>
                        <a:ln w="31750">
                          <a:solidFill>
                            <a:srgbClr val="000000"/>
                          </a:solidFill>
                          <a:round/>
                          <a:headEnd/>
                          <a:tailEnd/>
                        </a:ln>
                      </wps:spPr>
                      <wps:txbx>
                        <w:txbxContent>
                          <w:p w:rsidR="00054219" w:rsidRPr="00C47EF5" w:rsidRDefault="00054219" w:rsidP="001D4EBD">
                            <w:pPr>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Овал 2331" o:spid="_x0000_s1382" style="position:absolute;margin-left:435.4pt;margin-top:3.2pt;width:35.5pt;height:35.5pt;z-index:25271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" o:allowincell="f" strokeweight="2.5pt">
                <v:textbox>
                  <w:txbxContent>
                    <w:p w:rsidR="00054219" w:rsidRPr="00C47EF5" w:rsidRDefault="00054219" w:rsidP="001D4EBD">
                      <w:pPr>
                        <w:rPr>
                          <w:sz w:val="20"/>
                          <w:szCs w:val="20"/>
                        </w:rPr>
                      </w:pPr>
                    </w:p>
                  </w:txbxContent>
                </v:textbox>
              </v:oval>
            </w:pict>
          </mc:Fallback>
        </mc:AlternateContent>
      </w:r>
      <w:r w:rsidRPr="001D4EBD">
        <w:rPr>
          <w:sz w:val="20"/>
          <w:szCs w:val="20"/>
        </w:rPr>
        <w:t xml:space="preserve">                                                                                                      ц*</w:t>
      </w:r>
    </w:p>
    <w:p w:rsidR="001D4EBD" w:rsidRPr="001D4EBD" w:rsidRDefault="001D4EBD" w:rsidP="001D4EBD">
      <w:pPr>
        <w:spacing w:after="0" w:line="240" w:lineRule="auto"/>
        <w:rPr>
          <w:sz w:val="20"/>
          <w:szCs w:val="20"/>
        </w:rPr>
      </w:pPr>
      <w:r w:rsidRPr="001D4EBD">
        <w:rPr>
          <w:sz w:val="20"/>
          <w:szCs w:val="20"/>
        </w:rPr>
        <mc:AlternateContent>
          <mc:Choice Requires="wps">
            <w:drawing>
              <wp:anchor distT="0" distB="0" distL="114300" distR="114300" simplePos="0" relativeHeight="252720128" behindDoc="0" locked="0" layoutInCell="0" allowOverlap="1">
                <wp:simplePos x="0" y="0"/>
                <wp:positionH relativeFrom="column">
                  <wp:posOffset>4988560</wp:posOffset>
                </wp:positionH>
                <wp:positionV relativeFrom="paragraph">
                  <wp:posOffset>16510</wp:posOffset>
                </wp:positionV>
                <wp:extent cx="541020" cy="0"/>
                <wp:effectExtent l="10795" t="55880" r="19685" b="58420"/>
                <wp:wrapNone/>
                <wp:docPr id="2330" name="Прямая соединительная линия 23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2330" o:spid="_x0000_s1026" style="position:absolute;z-index:252720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2.8pt,1.3pt" to="435.4pt,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" o:allowincell="f">
                <v:stroke endarrow="block"/>
              </v:line>
            </w:pict>
          </mc:Fallback>
        </mc:AlternateContent>
      </w:r>
      <w:r w:rsidRPr="001D4EBD">
        <w:rPr>
          <w:sz w:val="20"/>
          <w:szCs w:val="20"/>
        </w:rPr>
        <mc:AlternateContent>
          <mc:Choice Requires="wps">
            <w:drawing>
              <wp:anchor distT="0" distB="0" distL="114300" distR="114300" simplePos="0" relativeHeight="252715008" behindDoc="0" locked="0" layoutInCell="0" allowOverlap="1">
                <wp:simplePos x="0" y="0"/>
                <wp:positionH relativeFrom="column">
                  <wp:posOffset>3545840</wp:posOffset>
                </wp:positionH>
                <wp:positionV relativeFrom="paragraph">
                  <wp:posOffset>166370</wp:posOffset>
                </wp:positionV>
                <wp:extent cx="1008380" cy="655320"/>
                <wp:effectExtent l="6350" t="53340" r="42545" b="5715"/>
                <wp:wrapNone/>
                <wp:docPr id="2329" name="Полилиния 23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08380" cy="655320"/>
                        </a:xfrm>
                        <a:custGeom>
                          <a:avLst/>
                          <a:gdLst>
                            <a:gd name="T0" fmla="*/ 0 w 1588"/>
                            <a:gd name="T1" fmla="*/ 1032 h 1032"/>
                            <a:gd name="T2" fmla="*/ 1588 w 1588"/>
                            <a:gd name="T3" fmla="*/ 0 h 1032"/>
                          </a:gdLst>
                          <a:ahLst/>
                          <a:cxnLst>
                            <a:cxn ang="0">
                              <a:pos x="T0" y="T1"/>
                            </a:cxn>
                            <a:cxn ang="0">
                              <a:pos x="T2" y="T3"/>
                            </a:cxn>
                          </a:cxnLst>
                          <a:rect l="0" t="0" r="r" b="b"/>
                          <a:pathLst>
                            <a:path w="1588" h="1032">
                              <a:moveTo>
                                <a:pt x="0" y="1032"/>
                              </a:moveTo>
                              <a:lnTo>
                                <a:pt x="1588" y="0"/>
                              </a:lnTo>
                            </a:path>
                          </a:pathLst>
                        </a:custGeom>
                        <a:noFill/>
                        <a:ln w="9525">
                          <a:solidFill>
                            <a:srgbClr val="000000"/>
                          </a:solidFill>
                          <a:round/>
                          <a:headEnd type="non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id="Полилиния 2329" o:spid="_x0000_s1026" style="position:absolute;z-index:252715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279.2pt,64.7pt,358.6pt,13.1pt" coordsize="1588,10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" o:allowincell="f" filled="f">
                <v:stroke endarrow="block"/>
                <v:path arrowok="t" o:connecttype="custom" o:connectlocs="0,655320;1008380,0" o:connectangles="0,0"/>
              </v:polyline>
            </w:pict>
          </mc:Fallback>
        </mc:AlternateContent>
      </w:r>
      <w:r w:rsidRPr="001D4EBD">
        <w:rPr>
          <w:sz w:val="20"/>
          <w:szCs w:val="20"/>
        </w:rPr>
        <mc:AlternateContent>
          <mc:Choice Requires="wps">
            <w:drawing>
              <wp:anchor distT="0" distB="0" distL="114300" distR="114300" simplePos="0" relativeHeight="252718080" behindDoc="0" locked="0" layoutInCell="0" allowOverlap="1">
                <wp:simplePos x="0" y="0"/>
                <wp:positionH relativeFrom="column">
                  <wp:posOffset>480060</wp:posOffset>
                </wp:positionH>
                <wp:positionV relativeFrom="paragraph">
                  <wp:posOffset>190500</wp:posOffset>
                </wp:positionV>
                <wp:extent cx="2254250" cy="721360"/>
                <wp:effectExtent l="7620" t="0" r="5080" b="10795"/>
                <wp:wrapNone/>
                <wp:docPr id="2328" name="Полилиния 23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254250" cy="721360"/>
                        </a:xfrm>
                        <a:custGeom>
                          <a:avLst/>
                          <a:gdLst>
                            <a:gd name="G0" fmla="+- 21568 0 0"/>
                            <a:gd name="G1" fmla="+- 0 0 0"/>
                            <a:gd name="G2" fmla="+- 21600 0 0"/>
                            <a:gd name="T0" fmla="*/ 24367 w 24367"/>
                            <a:gd name="T1" fmla="*/ 21418 h 21600"/>
                            <a:gd name="T2" fmla="*/ 0 w 24367"/>
                            <a:gd name="T3" fmla="*/ 1172 h 21600"/>
                            <a:gd name="T4" fmla="*/ 21568 w 24367"/>
                            <a:gd name="T5" fmla="*/ 0 h 21600"/>
                          </a:gdLst>
                          <a:ahLst/>
                          <a:cxnLst>
                            <a:cxn ang="0">
                              <a:pos x="T0" y="T1"/>
                            </a:cxn>
                            <a:cxn ang="0">
                              <a:pos x="T2" y="T3"/>
                            </a:cxn>
                            <a:cxn ang="0">
                              <a:pos x="T4" y="T5"/>
                            </a:cxn>
                          </a:cxnLst>
                          <a:rect l="0" t="0" r="r" b="b"/>
                          <a:pathLst>
                            <a:path w="24367" h="21600" fill="none" extrusionOk="0">
                              <a:moveTo>
                                <a:pt x="24366" y="21417"/>
                              </a:moveTo>
                              <a:cubicBezTo>
                                <a:pt x="23438" y="21539"/>
                                <a:pt x="22503" y="21599"/>
                                <a:pt x="21568" y="21600"/>
                              </a:cubicBezTo>
                              <a:cubicBezTo>
                                <a:pt x="10094" y="21600"/>
                                <a:pt x="622" y="12629"/>
                                <a:pt x="-1" y="1172"/>
                              </a:cubicBezTo>
                            </a:path>
                            <a:path w="24367" h="21600" stroke="0" extrusionOk="0">
                              <a:moveTo>
                                <a:pt x="24366" y="21417"/>
                              </a:moveTo>
                              <a:cubicBezTo>
                                <a:pt x="23438" y="21539"/>
                                <a:pt x="22503" y="21599"/>
                                <a:pt x="21568" y="21600"/>
                              </a:cubicBezTo>
                              <a:cubicBezTo>
                                <a:pt x="10094" y="21600"/>
                                <a:pt x="622" y="12629"/>
                                <a:pt x="-1" y="1172"/>
                              </a:cubicBezTo>
                              <a:lnTo>
                                <a:pt x="21568" y="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Полилиния 2328" o:spid="_x0000_s1026" style="position:absolute;margin-left:37.8pt;margin-top:15pt;width:177.5pt;height:56.8pt;z-index:252718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4367,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" o:allowincell="f" path="m24366,21417nfc23438,21539,22503,21599,21568,21600,10094,21600,622,12629,-1,1172em24366,21417nsc23438,21539,22503,21599,21568,21600,10094,21600,622,12629,-1,1172l21568,r2798,21417xe" filled="f">
                <v:path arrowok="t" o:extrusionok="f" o:connecttype="custom" o:connectlocs="2254250,715282;0,39140;1995308,0" o:connectangles="0,0,0"/>
              </v:shape>
            </w:pict>
          </mc:Fallback>
        </mc:AlternateContent>
      </w:r>
      <w:r w:rsidRPr="001D4EBD">
        <w:rPr>
          <w:sz w:val="20"/>
          <w:szCs w:val="20"/>
        </w:rPr>
        <mc:AlternateContent>
          <mc:Choice Requires="wps">
            <w:drawing>
              <wp:anchor distT="0" distB="0" distL="114300" distR="114300" simplePos="0" relativeHeight="252716032" behindDoc="0" locked="0" layoutInCell="0" allowOverlap="1">
                <wp:simplePos x="0" y="0"/>
                <wp:positionH relativeFrom="column">
                  <wp:posOffset>29210</wp:posOffset>
                </wp:positionH>
                <wp:positionV relativeFrom="paragraph">
                  <wp:posOffset>10160</wp:posOffset>
                </wp:positionV>
                <wp:extent cx="270510" cy="0"/>
                <wp:effectExtent l="13970" t="59055" r="20320" b="55245"/>
                <wp:wrapNone/>
                <wp:docPr id="2327" name="Прямая соединительная линия 23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051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2327" o:spid="_x0000_s1026" style="position:absolute;z-index:252716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pt,.8pt" to="23.6pt,.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" o:allowincell="f">
                <v:stroke endarrow="block"/>
              </v:line>
            </w:pict>
          </mc:Fallback>
        </mc:AlternateContent>
      </w:r>
      <w:r w:rsidRPr="001D4EBD">
        <w:rPr>
          <w:sz w:val="20"/>
          <w:szCs w:val="20"/>
        </w:rPr>
        <w:t xml:space="preserve">                                                                                     </w:t>
      </w:r>
    </w:p>
    <w:p w:rsidR="001D4EBD" w:rsidRPr="001D4EBD" w:rsidRDefault="001D4EBD" w:rsidP="001D4EBD">
      <w:pPr>
        <w:spacing w:after="0" w:line="240" w:lineRule="auto"/>
        <w:rPr>
          <w:sz w:val="20"/>
          <w:szCs w:val="20"/>
        </w:rPr>
      </w:pPr>
    </w:p>
    <w:p w:rsidR="001D4EBD" w:rsidRPr="001D4EBD" w:rsidRDefault="001D4EBD" w:rsidP="001D4EBD">
      <w:pPr>
        <w:spacing w:after="0" w:line="240" w:lineRule="auto"/>
        <w:rPr>
          <w:sz w:val="20"/>
          <w:szCs w:val="20"/>
        </w:rPr>
      </w:pPr>
      <w:r w:rsidRPr="001D4EBD">
        <w:rPr>
          <w:sz w:val="20"/>
          <w:szCs w:val="20"/>
        </w:rPr>
        <mc:AlternateContent>
          <mc:Choice Requires="wps">
            <w:drawing>
              <wp:anchor distT="0" distB="0" distL="114300" distR="114300" simplePos="0" relativeHeight="252711936" behindDoc="0" locked="0" layoutInCell="0" allowOverlap="1">
                <wp:simplePos x="0" y="0"/>
                <wp:positionH relativeFrom="column">
                  <wp:posOffset>3094990</wp:posOffset>
                </wp:positionH>
                <wp:positionV relativeFrom="paragraph">
                  <wp:posOffset>232410</wp:posOffset>
                </wp:positionV>
                <wp:extent cx="450850" cy="450850"/>
                <wp:effectExtent l="12700" t="12700" r="12700" b="12700"/>
                <wp:wrapNone/>
                <wp:docPr id="2326" name="Овал 23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0850" cy="450850"/>
                        </a:xfrm>
                        <a:prstGeom prst="ellipse">
                          <a:avLst/>
                        </a:prstGeom>
                        <a:solidFill>
                          <a:srgbClr val="FFFFFF"/>
                        </a:solidFill>
                        <a:ln w="9525">
                          <a:solidFill>
                            <a:srgbClr val="000000"/>
                          </a:solidFill>
                          <a:round/>
                          <a:headEnd/>
                          <a:tailEnd/>
                        </a:ln>
                      </wps:spPr>
                      <wps:txbx>
                        <w:txbxContent>
                          <w:p w:rsidR="00054219" w:rsidRPr="00C47EF5" w:rsidRDefault="00054219" w:rsidP="001D4EBD">
                            <w:pPr>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Овал 2326" o:spid="_x0000_s1383" style="position:absolute;margin-left:243.7pt;margin-top:18.3pt;width:35.5pt;height:35.5pt;z-index:252711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" o:allowincell="f">
                <v:textbox>
                  <w:txbxContent>
                    <w:p w:rsidR="00054219" w:rsidRPr="00C47EF5" w:rsidRDefault="00054219" w:rsidP="001D4EBD">
                      <w:pPr>
                        <w:rPr>
                          <w:sz w:val="20"/>
                          <w:szCs w:val="20"/>
                        </w:rPr>
                      </w:pPr>
                    </w:p>
                  </w:txbxContent>
                </v:textbox>
              </v:oval>
            </w:pict>
          </mc:Fallback>
        </mc:AlternateContent>
      </w:r>
      <w:r w:rsidRPr="001D4EBD">
        <w:rPr>
          <w:sz w:val="20"/>
          <w:szCs w:val="20"/>
        </w:rPr>
        <w:t xml:space="preserve">                                                                                ц</w:t>
      </w:r>
    </w:p>
    <w:p w:rsidR="001D4EBD" w:rsidRPr="001D4EBD" w:rsidRDefault="001D4EBD" w:rsidP="001D4EBD">
      <w:pPr>
        <w:spacing w:after="0" w:line="240" w:lineRule="auto"/>
        <w:rPr>
          <w:sz w:val="20"/>
          <w:szCs w:val="20"/>
        </w:rPr>
      </w:pPr>
      <w:r w:rsidRPr="001D4EBD">
        <w:rPr>
          <w:sz w:val="20"/>
          <w:szCs w:val="20"/>
        </w:rPr>
        <w:t xml:space="preserve">                         . + (</w:t>
      </w:r>
      <w:r w:rsidRPr="001D4EBD">
        <w:rPr>
          <w:sz w:val="20"/>
          <w:szCs w:val="20"/>
          <w:u w:val="single"/>
        </w:rPr>
        <w:t xml:space="preserve">+ </w:t>
      </w:r>
      <w:r w:rsidRPr="001D4EBD">
        <w:rPr>
          <w:sz w:val="20"/>
          <w:szCs w:val="20"/>
        </w:rPr>
        <w:t>+ -) .</w:t>
      </w:r>
    </w:p>
    <w:p w:rsidR="001D4EBD" w:rsidRPr="001D4EBD" w:rsidRDefault="001D4EBD" w:rsidP="001D4EBD">
      <w:pPr>
        <w:spacing w:after="0" w:line="240" w:lineRule="auto"/>
        <w:rPr>
          <w:sz w:val="20"/>
          <w:szCs w:val="20"/>
        </w:rPr>
      </w:pPr>
      <w:r w:rsidRPr="001D4EBD">
        <w:rPr>
          <w:sz w:val="20"/>
          <w:szCs w:val="20"/>
        </w:rPr>
        <mc:AlternateContent>
          <mc:Choice Requires="wps">
            <w:drawing>
              <wp:anchor distT="0" distB="0" distL="114300" distR="114300" simplePos="0" relativeHeight="252713984" behindDoc="0" locked="0" layoutInCell="0" allowOverlap="1">
                <wp:simplePos x="0" y="0"/>
                <wp:positionH relativeFrom="column">
                  <wp:posOffset>2734310</wp:posOffset>
                </wp:positionH>
                <wp:positionV relativeFrom="paragraph">
                  <wp:posOffset>93980</wp:posOffset>
                </wp:positionV>
                <wp:extent cx="360680" cy="0"/>
                <wp:effectExtent l="13970" t="55880" r="15875" b="58420"/>
                <wp:wrapNone/>
                <wp:docPr id="2325" name="Прямая соединительная линия 23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068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2325" o:spid="_x0000_s1026" style="position:absolute;z-index:252713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5.3pt,7.4pt" to="243.7pt,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" o:allowincell="f">
                <v:stroke endarrow="block"/>
              </v:line>
            </w:pict>
          </mc:Fallback>
        </mc:AlternateContent>
      </w:r>
    </w:p>
    <w:p w:rsidR="001D4EBD" w:rsidRPr="001D4EBD" w:rsidRDefault="001D4EBD" w:rsidP="001D4EBD">
      <w:pPr>
        <w:spacing w:after="0" w:line="240" w:lineRule="auto"/>
        <w:rPr>
          <w:sz w:val="20"/>
          <w:szCs w:val="20"/>
        </w:rPr>
      </w:pPr>
    </w:p>
    <w:p w:rsidR="001D4EBD" w:rsidRPr="001D4EBD" w:rsidRDefault="001D4EBD" w:rsidP="001D4EBD">
      <w:pPr>
        <w:spacing w:after="0" w:line="240" w:lineRule="auto"/>
        <w:rPr>
          <w:sz w:val="20"/>
          <w:szCs w:val="20"/>
        </w:rPr>
      </w:pPr>
    </w:p>
    <w:p w:rsidR="001D4EBD" w:rsidRPr="001D4EBD" w:rsidRDefault="001D4EBD" w:rsidP="001D4EBD">
      <w:pPr>
        <w:spacing w:after="0" w:line="240" w:lineRule="auto"/>
        <w:rPr>
          <w:sz w:val="20"/>
          <w:szCs w:val="20"/>
        </w:rPr>
      </w:pPr>
    </w:p>
    <w:p w:rsidR="001D4EBD" w:rsidRPr="001D4EBD" w:rsidRDefault="001D4EBD" w:rsidP="001D4EBD">
      <w:pPr>
        <w:spacing w:after="0" w:line="240" w:lineRule="auto"/>
        <w:rPr>
          <w:sz w:val="20"/>
          <w:szCs w:val="20"/>
        </w:rPr>
      </w:pPr>
      <w:r w:rsidRPr="001D4EBD">
        <w:rPr>
          <w:sz w:val="20"/>
          <w:szCs w:val="20"/>
        </w:rPr>
        <w:t xml:space="preserve">7. Исключение вершины  </w:t>
      </w:r>
      <w:r w:rsidRPr="001D4EBD">
        <w:rPr>
          <w:sz w:val="20"/>
          <w:szCs w:val="20"/>
          <w:lang w:val="en-US"/>
        </w:rPr>
        <w:t>s</w:t>
      </w:r>
      <w:r w:rsidRPr="001D4EBD">
        <w:rPr>
          <w:sz w:val="20"/>
          <w:szCs w:val="20"/>
        </w:rPr>
        <w:t xml:space="preserve">3 . </w:t>
      </w:r>
    </w:p>
    <w:p w:rsidR="001D4EBD" w:rsidRPr="001D4EBD" w:rsidRDefault="001D4EBD" w:rsidP="001D4EBD">
      <w:pPr>
        <w:spacing w:after="0" w:line="240" w:lineRule="auto"/>
        <w:rPr>
          <w:sz w:val="20"/>
          <w:szCs w:val="20"/>
        </w:rPr>
      </w:pPr>
      <w:r w:rsidRPr="001D4EBD">
        <w:rPr>
          <w:sz w:val="20"/>
          <w:szCs w:val="20"/>
        </w:rPr>
        <w:t xml:space="preserve">                                                                       </w:t>
      </w:r>
    </w:p>
    <w:p w:rsidR="001D4EBD" w:rsidRPr="001D4EBD" w:rsidRDefault="001D4EBD" w:rsidP="001D4EBD">
      <w:pPr>
        <w:spacing w:after="0" w:line="240" w:lineRule="auto"/>
        <w:rPr>
          <w:sz w:val="20"/>
          <w:szCs w:val="20"/>
        </w:rPr>
      </w:pPr>
      <w:r w:rsidRPr="001D4EBD">
        <w:rPr>
          <w:sz w:val="20"/>
          <w:szCs w:val="20"/>
        </w:rPr>
        <w:t xml:space="preserve">                               (ц + (</w:t>
      </w:r>
      <w:r w:rsidRPr="001D4EBD">
        <w:rPr>
          <w:sz w:val="20"/>
          <w:szCs w:val="20"/>
          <w:u w:val="single"/>
        </w:rPr>
        <w:t xml:space="preserve">+ </w:t>
      </w:r>
      <w:r w:rsidRPr="001D4EBD">
        <w:rPr>
          <w:sz w:val="20"/>
          <w:szCs w:val="20"/>
        </w:rPr>
        <w:t>+ -) ц) ц*.</w:t>
      </w:r>
    </w:p>
    <w:p w:rsidR="001D4EBD" w:rsidRPr="001D4EBD" w:rsidRDefault="001D4EBD" w:rsidP="001D4EBD">
      <w:pPr>
        <w:spacing w:after="0" w:line="240" w:lineRule="auto"/>
        <w:rPr>
          <w:sz w:val="20"/>
          <w:szCs w:val="20"/>
        </w:rPr>
      </w:pPr>
      <w:r w:rsidRPr="001D4EBD">
        <w:rPr>
          <w:sz w:val="20"/>
          <w:szCs w:val="20"/>
        </w:rPr>
        <mc:AlternateContent>
          <mc:Choice Requires="wps">
            <w:drawing>
              <wp:anchor distT="0" distB="0" distL="114300" distR="114300" simplePos="0" relativeHeight="252725248" behindDoc="0" locked="0" layoutInCell="0" allowOverlap="1">
                <wp:simplePos x="0" y="0"/>
                <wp:positionH relativeFrom="column">
                  <wp:posOffset>571500</wp:posOffset>
                </wp:positionH>
                <wp:positionV relativeFrom="paragraph">
                  <wp:posOffset>9525</wp:posOffset>
                </wp:positionV>
                <wp:extent cx="4056380" cy="640080"/>
                <wp:effectExtent l="13335" t="7620" r="6985" b="0"/>
                <wp:wrapNone/>
                <wp:docPr id="2324" name="Полилиния 23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056380" cy="640080"/>
                        </a:xfrm>
                        <a:custGeom>
                          <a:avLst/>
                          <a:gdLst>
                            <a:gd name="G0" fmla="+- 21522 0 0"/>
                            <a:gd name="G1" fmla="+- 21600 0 0"/>
                            <a:gd name="G2" fmla="+- 21600 0 0"/>
                            <a:gd name="T0" fmla="*/ 0 w 42579"/>
                            <a:gd name="T1" fmla="*/ 19769 h 21600"/>
                            <a:gd name="T2" fmla="*/ 42579 w 42579"/>
                            <a:gd name="T3" fmla="*/ 16787 h 21600"/>
                            <a:gd name="T4" fmla="*/ 21522 w 42579"/>
                            <a:gd name="T5" fmla="*/ 21600 h 21600"/>
                          </a:gdLst>
                          <a:ahLst/>
                          <a:cxnLst>
                            <a:cxn ang="0">
                              <a:pos x="T0" y="T1"/>
                            </a:cxn>
                            <a:cxn ang="0">
                              <a:pos x="T2" y="T3"/>
                            </a:cxn>
                            <a:cxn ang="0">
                              <a:pos x="T4" y="T5"/>
                            </a:cxn>
                          </a:cxnLst>
                          <a:rect l="0" t="0" r="r" b="b"/>
                          <a:pathLst>
                            <a:path w="42579" h="21600" fill="none" extrusionOk="0">
                              <a:moveTo>
                                <a:pt x="-1" y="19768"/>
                              </a:moveTo>
                              <a:cubicBezTo>
                                <a:pt x="950" y="8589"/>
                                <a:pt x="10302" y="-1"/>
                                <a:pt x="21522" y="0"/>
                              </a:cubicBezTo>
                              <a:cubicBezTo>
                                <a:pt x="31597" y="0"/>
                                <a:pt x="40333" y="6965"/>
                                <a:pt x="42578" y="16787"/>
                              </a:cubicBezTo>
                            </a:path>
                            <a:path w="42579" h="21600" stroke="0" extrusionOk="0">
                              <a:moveTo>
                                <a:pt x="-1" y="19768"/>
                              </a:moveTo>
                              <a:cubicBezTo>
                                <a:pt x="950" y="8589"/>
                                <a:pt x="10302" y="-1"/>
                                <a:pt x="21522" y="0"/>
                              </a:cubicBezTo>
                              <a:cubicBezTo>
                                <a:pt x="31597" y="0"/>
                                <a:pt x="40333" y="6965"/>
                                <a:pt x="42578" y="16787"/>
                              </a:cubicBezTo>
                              <a:lnTo>
                                <a:pt x="21522"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Полилиния 2324" o:spid="_x0000_s1026" style="position:absolute;margin-left:45pt;margin-top:.75pt;width:319.4pt;height:50.4pt;z-index:25272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42579,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" o:allowincell="f" path="m-1,19768nfc950,8589,10302,-1,21522,,31597,,40333,6965,42578,16787em-1,19768nsc950,8589,10302,-1,21522,,31597,,40333,6965,42578,16787l21522,21600,-1,19768xe" filled="f">
                <v:path arrowok="t" o:extrusionok="f" o:connecttype="custom" o:connectlocs="0,585821;4056380,497455;2050340,640080" o:connectangles="0,0,0"/>
              </v:shape>
            </w:pict>
          </mc:Fallback>
        </mc:AlternateContent>
      </w:r>
    </w:p>
    <w:p w:rsidR="001D4EBD" w:rsidRPr="001D4EBD" w:rsidRDefault="001D4EBD" w:rsidP="001D4EBD">
      <w:pPr>
        <w:spacing w:after="0" w:line="240" w:lineRule="auto"/>
        <w:rPr>
          <w:sz w:val="20"/>
          <w:szCs w:val="20"/>
        </w:rPr>
      </w:pPr>
    </w:p>
    <w:p w:rsidR="001D4EBD" w:rsidRPr="001D4EBD" w:rsidRDefault="001D4EBD" w:rsidP="001D4EBD">
      <w:pPr>
        <w:spacing w:after="0" w:line="240" w:lineRule="auto"/>
        <w:rPr>
          <w:sz w:val="20"/>
          <w:szCs w:val="20"/>
          <w:u w:val="single"/>
        </w:rPr>
      </w:pPr>
      <w:r w:rsidRPr="001D4EBD">
        <w:rPr>
          <w:sz w:val="20"/>
          <w:szCs w:val="20"/>
        </w:rPr>
        <w:lastRenderedPageBreak/>
        <mc:AlternateContent>
          <mc:Choice Requires="wps">
            <w:drawing>
              <wp:anchor distT="0" distB="0" distL="114300" distR="114300" simplePos="0" relativeHeight="252729344" behindDoc="0" locked="0" layoutInCell="0" allowOverlap="1">
                <wp:simplePos x="0" y="0"/>
                <wp:positionH relativeFrom="column">
                  <wp:posOffset>4610100</wp:posOffset>
                </wp:positionH>
                <wp:positionV relativeFrom="paragraph">
                  <wp:posOffset>72390</wp:posOffset>
                </wp:positionV>
                <wp:extent cx="107950" cy="159385"/>
                <wp:effectExtent l="13335" t="11430" r="50165" b="48260"/>
                <wp:wrapNone/>
                <wp:docPr id="2323" name="Полилиния 23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7950" cy="159385"/>
                        </a:xfrm>
                        <a:custGeom>
                          <a:avLst/>
                          <a:gdLst>
                            <a:gd name="T0" fmla="*/ 0 w 170"/>
                            <a:gd name="T1" fmla="*/ 0 h 251"/>
                            <a:gd name="T2" fmla="*/ 170 w 170"/>
                            <a:gd name="T3" fmla="*/ 251 h 251"/>
                          </a:gdLst>
                          <a:ahLst/>
                          <a:cxnLst>
                            <a:cxn ang="0">
                              <a:pos x="T0" y="T1"/>
                            </a:cxn>
                            <a:cxn ang="0">
                              <a:pos x="T2" y="T3"/>
                            </a:cxn>
                          </a:cxnLst>
                          <a:rect l="0" t="0" r="r" b="b"/>
                          <a:pathLst>
                            <a:path w="170" h="251">
                              <a:moveTo>
                                <a:pt x="0" y="0"/>
                              </a:moveTo>
                              <a:lnTo>
                                <a:pt x="170" y="251"/>
                              </a:lnTo>
                            </a:path>
                          </a:pathLst>
                        </a:custGeom>
                        <a:noFill/>
                        <a:ln w="9525">
                          <a:solidFill>
                            <a:srgbClr val="000000"/>
                          </a:solidFill>
                          <a:round/>
                          <a:headEnd type="non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id="Полилиния 2323" o:spid="_x0000_s1026" style="position:absolute;z-index:252729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363pt,5.7pt,371.5pt,18.25pt" coordsize="170,2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" o:allowincell="f" filled="f">
                <v:stroke endarrow="block"/>
                <v:path arrowok="t" o:connecttype="custom" o:connectlocs="0,0;107950,159385" o:connectangles="0,0"/>
              </v:polyline>
            </w:pict>
          </mc:Fallback>
        </mc:AlternateContent>
      </w:r>
      <w:r w:rsidRPr="001D4EBD">
        <w:rPr>
          <w:sz w:val="20"/>
          <w:szCs w:val="20"/>
        </w:rPr>
        <mc:AlternateContent>
          <mc:Choice Requires="wps">
            <w:drawing>
              <wp:anchor distT="0" distB="0" distL="114300" distR="114300" simplePos="0" relativeHeight="252722176" behindDoc="0" locked="0" layoutInCell="0" allowOverlap="1">
                <wp:simplePos x="0" y="0"/>
                <wp:positionH relativeFrom="column">
                  <wp:posOffset>299720</wp:posOffset>
                </wp:positionH>
                <wp:positionV relativeFrom="paragraph">
                  <wp:posOffset>196850</wp:posOffset>
                </wp:positionV>
                <wp:extent cx="450850" cy="450850"/>
                <wp:effectExtent l="8255" t="12065" r="7620" b="13335"/>
                <wp:wrapNone/>
                <wp:docPr id="2322" name="Овал 23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0850" cy="450850"/>
                        </a:xfrm>
                        <a:prstGeom prst="ellipse">
                          <a:avLst/>
                        </a:prstGeom>
                        <a:solidFill>
                          <a:srgbClr val="FFFFFF"/>
                        </a:solidFill>
                        <a:ln w="9525">
                          <a:solidFill>
                            <a:srgbClr val="000000"/>
                          </a:solidFill>
                          <a:round/>
                          <a:headEnd/>
                          <a:tailEnd/>
                        </a:ln>
                      </wps:spPr>
                      <wps:txbx>
                        <w:txbxContent>
                          <w:p w:rsidR="00054219" w:rsidRPr="00C47EF5" w:rsidRDefault="00054219" w:rsidP="001D4EBD">
                            <w:pPr>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Овал 2322" o:spid="_x0000_s1384" style="position:absolute;margin-left:23.6pt;margin-top:15.5pt;width:35.5pt;height:35.5pt;z-index:252722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" o:allowincell="f">
                <v:textbox>
                  <w:txbxContent>
                    <w:p w:rsidR="00054219" w:rsidRPr="00C47EF5" w:rsidRDefault="00054219" w:rsidP="001D4EBD">
                      <w:pPr>
                        <w:rPr>
                          <w:sz w:val="20"/>
                          <w:szCs w:val="20"/>
                        </w:rPr>
                      </w:pPr>
                    </w:p>
                  </w:txbxContent>
                </v:textbox>
              </v:oval>
            </w:pict>
          </mc:Fallback>
        </mc:AlternateContent>
      </w:r>
      <w:r w:rsidRPr="001D4EBD">
        <w:rPr>
          <w:sz w:val="20"/>
          <w:szCs w:val="20"/>
        </w:rPr>
        <w:t xml:space="preserve">                                 </w:t>
      </w:r>
    </w:p>
    <w:p w:rsidR="001D4EBD" w:rsidRPr="001D4EBD" w:rsidRDefault="001D4EBD" w:rsidP="001D4EBD">
      <w:pPr>
        <w:spacing w:after="0" w:line="240" w:lineRule="auto"/>
        <w:rPr>
          <w:sz w:val="20"/>
          <w:szCs w:val="20"/>
        </w:rPr>
      </w:pPr>
      <w:r w:rsidRPr="001D4EBD">
        <w:rPr>
          <w:sz w:val="20"/>
          <w:szCs w:val="20"/>
        </w:rPr>
        <mc:AlternateContent>
          <mc:Choice Requires="wps">
            <w:drawing>
              <wp:anchor distT="0" distB="0" distL="114300" distR="114300" simplePos="0" relativeHeight="252726272" behindDoc="0" locked="0" layoutInCell="0" allowOverlap="1">
                <wp:simplePos x="0" y="0"/>
                <wp:positionH relativeFrom="column">
                  <wp:posOffset>591820</wp:posOffset>
                </wp:positionH>
                <wp:positionV relativeFrom="paragraph">
                  <wp:posOffset>191770</wp:posOffset>
                </wp:positionV>
                <wp:extent cx="3909695" cy="732790"/>
                <wp:effectExtent l="5080" t="0" r="9525" b="8890"/>
                <wp:wrapNone/>
                <wp:docPr id="2321" name="Полилиния 23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909695" cy="732790"/>
                        </a:xfrm>
                        <a:custGeom>
                          <a:avLst/>
                          <a:gdLst>
                            <a:gd name="G0" fmla="+- 20358 0 0"/>
                            <a:gd name="G1" fmla="+- 0 0 0"/>
                            <a:gd name="G2" fmla="+- 21600 0 0"/>
                            <a:gd name="T0" fmla="*/ 38433 w 38433"/>
                            <a:gd name="T1" fmla="*/ 11827 h 21600"/>
                            <a:gd name="T2" fmla="*/ 0 w 38433"/>
                            <a:gd name="T3" fmla="*/ 7219 h 21600"/>
                            <a:gd name="T4" fmla="*/ 20358 w 38433"/>
                            <a:gd name="T5" fmla="*/ 0 h 21600"/>
                          </a:gdLst>
                          <a:ahLst/>
                          <a:cxnLst>
                            <a:cxn ang="0">
                              <a:pos x="T0" y="T1"/>
                            </a:cxn>
                            <a:cxn ang="0">
                              <a:pos x="T2" y="T3"/>
                            </a:cxn>
                            <a:cxn ang="0">
                              <a:pos x="T4" y="T5"/>
                            </a:cxn>
                          </a:cxnLst>
                          <a:rect l="0" t="0" r="r" b="b"/>
                          <a:pathLst>
                            <a:path w="38433" h="21600" fill="none" extrusionOk="0">
                              <a:moveTo>
                                <a:pt x="38432" y="11826"/>
                              </a:moveTo>
                              <a:cubicBezTo>
                                <a:pt x="34442" y="17925"/>
                                <a:pt x="27645" y="21599"/>
                                <a:pt x="20358" y="21600"/>
                              </a:cubicBezTo>
                              <a:cubicBezTo>
                                <a:pt x="11211" y="21600"/>
                                <a:pt x="3056" y="15839"/>
                                <a:pt x="0" y="7218"/>
                              </a:cubicBezTo>
                            </a:path>
                            <a:path w="38433" h="21600" stroke="0" extrusionOk="0">
                              <a:moveTo>
                                <a:pt x="38432" y="11826"/>
                              </a:moveTo>
                              <a:cubicBezTo>
                                <a:pt x="34442" y="17925"/>
                                <a:pt x="27645" y="21599"/>
                                <a:pt x="20358" y="21600"/>
                              </a:cubicBezTo>
                              <a:cubicBezTo>
                                <a:pt x="11211" y="21600"/>
                                <a:pt x="3056" y="15839"/>
                                <a:pt x="0" y="7218"/>
                              </a:cubicBezTo>
                              <a:lnTo>
                                <a:pt x="20358" y="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Полилиния 2321" o:spid="_x0000_s1026" style="position:absolute;margin-left:46.6pt;margin-top:15.1pt;width:307.85pt;height:57.7pt;z-index:252726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38433,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" o:allowincell="f" path="m38432,11826nfc34442,17925,27645,21599,20358,21600,11211,21600,3056,15839,,7218em38432,11826nsc34442,17925,27645,21599,20358,21600,11211,21600,3056,15839,,7218l20358,,38432,11826xe" filled="f">
                <v:path arrowok="t" o:extrusionok="f" o:connecttype="custom" o:connectlocs="3909695,401236;0,244908;2070970,0" o:connectangles="0,0,0"/>
              </v:shape>
            </w:pict>
          </mc:Fallback>
        </mc:AlternateContent>
      </w:r>
      <w:r w:rsidRPr="001D4EBD">
        <w:rPr>
          <w:sz w:val="20"/>
          <w:szCs w:val="20"/>
        </w:rPr>
        <mc:AlternateContent>
          <mc:Choice Requires="wps">
            <w:drawing>
              <wp:anchor distT="0" distB="0" distL="114300" distR="114300" simplePos="0" relativeHeight="252723200" behindDoc="0" locked="0" layoutInCell="0" allowOverlap="1">
                <wp:simplePos x="0" y="0"/>
                <wp:positionH relativeFrom="column">
                  <wp:posOffset>4537710</wp:posOffset>
                </wp:positionH>
                <wp:positionV relativeFrom="paragraph">
                  <wp:posOffset>36195</wp:posOffset>
                </wp:positionV>
                <wp:extent cx="450850" cy="450850"/>
                <wp:effectExtent l="7620" t="7620" r="8255" b="8255"/>
                <wp:wrapNone/>
                <wp:docPr id="2320" name="Овал 23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0850" cy="450850"/>
                        </a:xfrm>
                        <a:prstGeom prst="ellipse">
                          <a:avLst/>
                        </a:prstGeom>
                        <a:solidFill>
                          <a:srgbClr val="FFFFFF"/>
                        </a:solidFill>
                        <a:ln w="9525">
                          <a:solidFill>
                            <a:srgbClr val="000000"/>
                          </a:solidFill>
                          <a:round/>
                          <a:headEnd/>
                          <a:tailEnd/>
                        </a:ln>
                      </wps:spPr>
                      <wps:txbx>
                        <w:txbxContent>
                          <w:p w:rsidR="00054219" w:rsidRPr="00C47EF5" w:rsidRDefault="00054219" w:rsidP="001D4EBD">
                            <w:pPr>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Овал 2320" o:spid="_x0000_s1385" style="position:absolute;margin-left:357.3pt;margin-top:2.85pt;width:35.5pt;height:35.5pt;z-index:252723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" o:allowincell="f">
                <v:textbox>
                  <w:txbxContent>
                    <w:p w:rsidR="00054219" w:rsidRPr="00C47EF5" w:rsidRDefault="00054219" w:rsidP="001D4EBD">
                      <w:pPr>
                        <w:rPr>
                          <w:sz w:val="20"/>
                          <w:szCs w:val="20"/>
                        </w:rPr>
                      </w:pPr>
                    </w:p>
                  </w:txbxContent>
                </v:textbox>
              </v:oval>
            </w:pict>
          </mc:Fallback>
        </mc:AlternateContent>
      </w:r>
      <w:r w:rsidRPr="001D4EBD">
        <w:rPr>
          <w:sz w:val="20"/>
          <w:szCs w:val="20"/>
        </w:rPr>
        <mc:AlternateContent>
          <mc:Choice Requires="wps">
            <w:drawing>
              <wp:anchor distT="0" distB="0" distL="114300" distR="114300" simplePos="0" relativeHeight="252727296" behindDoc="0" locked="0" layoutInCell="0" allowOverlap="1">
                <wp:simplePos x="0" y="0"/>
                <wp:positionH relativeFrom="column">
                  <wp:posOffset>5529580</wp:posOffset>
                </wp:positionH>
                <wp:positionV relativeFrom="paragraph">
                  <wp:posOffset>40640</wp:posOffset>
                </wp:positionV>
                <wp:extent cx="450850" cy="450850"/>
                <wp:effectExtent l="18415" t="21590" r="16510" b="22860"/>
                <wp:wrapNone/>
                <wp:docPr id="2319" name="Овал 23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0850" cy="450850"/>
                        </a:xfrm>
                        <a:prstGeom prst="ellipse">
                          <a:avLst/>
                        </a:prstGeom>
                        <a:solidFill>
                          <a:srgbClr val="FFFFFF"/>
                        </a:solidFill>
                        <a:ln w="31750">
                          <a:solidFill>
                            <a:srgbClr val="000000"/>
                          </a:solidFill>
                          <a:round/>
                          <a:headEnd/>
                          <a:tailEnd/>
                        </a:ln>
                      </wps:spPr>
                      <wps:txbx>
                        <w:txbxContent>
                          <w:p w:rsidR="00054219" w:rsidRPr="00C47EF5" w:rsidRDefault="00054219" w:rsidP="001D4EBD">
                            <w:pPr>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Овал 2319" o:spid="_x0000_s1386" style="position:absolute;margin-left:435.4pt;margin-top:3.2pt;width:35.5pt;height:35.5pt;z-index:252727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" o:allowincell="f" strokeweight="2.5pt">
                <v:textbox>
                  <w:txbxContent>
                    <w:p w:rsidR="00054219" w:rsidRPr="00C47EF5" w:rsidRDefault="00054219" w:rsidP="001D4EBD">
                      <w:pPr>
                        <w:rPr>
                          <w:sz w:val="20"/>
                          <w:szCs w:val="20"/>
                        </w:rPr>
                      </w:pPr>
                    </w:p>
                  </w:txbxContent>
                </v:textbox>
              </v:oval>
            </w:pict>
          </mc:Fallback>
        </mc:AlternateContent>
      </w:r>
      <w:r w:rsidRPr="001D4EBD">
        <w:rPr>
          <w:sz w:val="20"/>
          <w:szCs w:val="20"/>
        </w:rPr>
        <w:t xml:space="preserve">                                                                                                      ц*</w:t>
      </w:r>
    </w:p>
    <w:p w:rsidR="001D4EBD" w:rsidRPr="001D4EBD" w:rsidRDefault="001D4EBD" w:rsidP="001D4EBD">
      <w:pPr>
        <w:spacing w:after="0" w:line="240" w:lineRule="auto"/>
        <w:rPr>
          <w:sz w:val="20"/>
          <w:szCs w:val="20"/>
        </w:rPr>
      </w:pPr>
      <w:r w:rsidRPr="001D4EBD">
        <w:rPr>
          <w:sz w:val="20"/>
          <w:szCs w:val="20"/>
        </w:rPr>
        <mc:AlternateContent>
          <mc:Choice Requires="wps">
            <w:drawing>
              <wp:anchor distT="0" distB="0" distL="114300" distR="114300" simplePos="0" relativeHeight="252728320" behindDoc="0" locked="0" layoutInCell="0" allowOverlap="1">
                <wp:simplePos x="0" y="0"/>
                <wp:positionH relativeFrom="column">
                  <wp:posOffset>4988560</wp:posOffset>
                </wp:positionH>
                <wp:positionV relativeFrom="paragraph">
                  <wp:posOffset>16510</wp:posOffset>
                </wp:positionV>
                <wp:extent cx="541020" cy="0"/>
                <wp:effectExtent l="10795" t="58420" r="19685" b="55880"/>
                <wp:wrapNone/>
                <wp:docPr id="2318" name="Прямая соединительная линия 23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2318" o:spid="_x0000_s1026" style="position:absolute;z-index:252728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2.8pt,1.3pt" to="435.4pt,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" o:allowincell="f">
                <v:stroke endarrow="block"/>
              </v:line>
            </w:pict>
          </mc:Fallback>
        </mc:AlternateContent>
      </w:r>
      <w:r w:rsidRPr="001D4EBD">
        <w:rPr>
          <w:sz w:val="20"/>
          <w:szCs w:val="20"/>
        </w:rPr>
        <mc:AlternateContent>
          <mc:Choice Requires="wps">
            <w:drawing>
              <wp:anchor distT="0" distB="0" distL="114300" distR="114300" simplePos="0" relativeHeight="252724224" behindDoc="0" locked="0" layoutInCell="0" allowOverlap="1">
                <wp:simplePos x="0" y="0"/>
                <wp:positionH relativeFrom="column">
                  <wp:posOffset>29210</wp:posOffset>
                </wp:positionH>
                <wp:positionV relativeFrom="paragraph">
                  <wp:posOffset>10160</wp:posOffset>
                </wp:positionV>
                <wp:extent cx="270510" cy="0"/>
                <wp:effectExtent l="13970" t="61595" r="20320" b="52705"/>
                <wp:wrapNone/>
                <wp:docPr id="2317" name="Прямая соединительная линия 23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051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2317" o:spid="_x0000_s1026" style="position:absolute;z-index:252724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pt,.8pt" to="23.6pt,.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" o:allowincell="f">
                <v:stroke endarrow="block"/>
              </v:line>
            </w:pict>
          </mc:Fallback>
        </mc:AlternateContent>
      </w:r>
      <w:r w:rsidRPr="001D4EBD">
        <w:rPr>
          <w:sz w:val="20"/>
          <w:szCs w:val="20"/>
        </w:rPr>
        <w:t xml:space="preserve">                                                                                     </w:t>
      </w:r>
    </w:p>
    <w:p w:rsidR="001D4EBD" w:rsidRPr="001D4EBD" w:rsidRDefault="001D4EBD" w:rsidP="001D4EBD">
      <w:pPr>
        <w:spacing w:after="0" w:line="240" w:lineRule="auto"/>
        <w:rPr>
          <w:sz w:val="20"/>
          <w:szCs w:val="20"/>
        </w:rPr>
      </w:pPr>
      <w:r w:rsidRPr="001D4EBD">
        <w:rPr>
          <w:sz w:val="20"/>
          <w:szCs w:val="20"/>
        </w:rPr>
        <mc:AlternateContent>
          <mc:Choice Requires="wps">
            <w:drawing>
              <wp:anchor distT="0" distB="0" distL="114300" distR="114300" simplePos="0" relativeHeight="252730368" behindDoc="0" locked="0" layoutInCell="0" allowOverlap="1">
                <wp:simplePos x="0" y="0"/>
                <wp:positionH relativeFrom="column">
                  <wp:posOffset>4495800</wp:posOffset>
                </wp:positionH>
                <wp:positionV relativeFrom="paragraph">
                  <wp:posOffset>69215</wp:posOffset>
                </wp:positionV>
                <wp:extent cx="161925" cy="114300"/>
                <wp:effectExtent l="13335" t="57785" r="43815" b="8890"/>
                <wp:wrapNone/>
                <wp:docPr id="2316" name="Полилиния 23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61925" cy="114300"/>
                        </a:xfrm>
                        <a:custGeom>
                          <a:avLst/>
                          <a:gdLst>
                            <a:gd name="T0" fmla="*/ 0 w 255"/>
                            <a:gd name="T1" fmla="*/ 180 h 180"/>
                            <a:gd name="T2" fmla="*/ 255 w 255"/>
                            <a:gd name="T3" fmla="*/ 0 h 180"/>
                          </a:gdLst>
                          <a:ahLst/>
                          <a:cxnLst>
                            <a:cxn ang="0">
                              <a:pos x="T0" y="T1"/>
                            </a:cxn>
                            <a:cxn ang="0">
                              <a:pos x="T2" y="T3"/>
                            </a:cxn>
                          </a:cxnLst>
                          <a:rect l="0" t="0" r="r" b="b"/>
                          <a:pathLst>
                            <a:path w="255" h="180">
                              <a:moveTo>
                                <a:pt x="0" y="180"/>
                              </a:moveTo>
                              <a:lnTo>
                                <a:pt x="255" y="0"/>
                              </a:lnTo>
                            </a:path>
                          </a:pathLst>
                        </a:custGeom>
                        <a:noFill/>
                        <a:ln w="9525">
                          <a:solidFill>
                            <a:srgbClr val="000000"/>
                          </a:solidFill>
                          <a:round/>
                          <a:headEnd type="non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id="Полилиния 2316" o:spid="_x0000_s1026" style="position:absolute;z-index:252730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354pt,14.45pt,366.75pt,5.45pt" coordsize="255,1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" o:allowincell="f" filled="f">
                <v:stroke endarrow="block"/>
                <v:path arrowok="t" o:connecttype="custom" o:connectlocs="0,114300;161925,0" o:connectangles="0,0"/>
              </v:polyline>
            </w:pict>
          </mc:Fallback>
        </mc:AlternateContent>
      </w:r>
    </w:p>
    <w:p w:rsidR="001D4EBD" w:rsidRPr="001D4EBD" w:rsidRDefault="001D4EBD" w:rsidP="001D4EBD">
      <w:pPr>
        <w:spacing w:after="0" w:line="240" w:lineRule="auto"/>
        <w:rPr>
          <w:sz w:val="20"/>
          <w:szCs w:val="20"/>
        </w:rPr>
      </w:pPr>
      <w:r w:rsidRPr="001D4EBD">
        <w:rPr>
          <w:sz w:val="20"/>
          <w:szCs w:val="20"/>
        </w:rPr>
        <w:t xml:space="preserve">                                (. + (</w:t>
      </w:r>
      <w:r w:rsidRPr="001D4EBD">
        <w:rPr>
          <w:sz w:val="20"/>
          <w:szCs w:val="20"/>
          <w:u w:val="single"/>
        </w:rPr>
        <w:t xml:space="preserve">+ </w:t>
      </w:r>
      <w:r w:rsidRPr="001D4EBD">
        <w:rPr>
          <w:sz w:val="20"/>
          <w:szCs w:val="20"/>
        </w:rPr>
        <w:t>+ -) .) ц</w:t>
      </w:r>
    </w:p>
    <w:p w:rsidR="001D4EBD" w:rsidRPr="001D4EBD" w:rsidRDefault="001D4EBD" w:rsidP="001D4EBD">
      <w:pPr>
        <w:spacing w:after="0" w:line="240" w:lineRule="auto"/>
        <w:rPr>
          <w:sz w:val="20"/>
          <w:szCs w:val="20"/>
        </w:rPr>
      </w:pPr>
    </w:p>
    <w:p w:rsidR="001D4EBD" w:rsidRPr="001D4EBD" w:rsidRDefault="001D4EBD" w:rsidP="001D4EBD">
      <w:pPr>
        <w:spacing w:after="0" w:line="240" w:lineRule="auto"/>
        <w:rPr>
          <w:sz w:val="20"/>
          <w:szCs w:val="20"/>
        </w:rPr>
      </w:pPr>
    </w:p>
    <w:p w:rsidR="001D4EBD" w:rsidRPr="001D4EBD" w:rsidRDefault="001D4EBD" w:rsidP="001D4EBD">
      <w:pPr>
        <w:spacing w:after="0" w:line="240" w:lineRule="auto"/>
        <w:rPr>
          <w:sz w:val="20"/>
          <w:szCs w:val="20"/>
        </w:rPr>
      </w:pPr>
      <w:r w:rsidRPr="001D4EBD">
        <w:rPr>
          <w:sz w:val="20"/>
          <w:szCs w:val="20"/>
        </w:rPr>
        <w:t xml:space="preserve">8. Исключение “параллельных” дуг. </w:t>
      </w:r>
    </w:p>
    <w:p w:rsidR="001D4EBD" w:rsidRPr="001D4EBD" w:rsidRDefault="001D4EBD" w:rsidP="001D4EBD">
      <w:pPr>
        <w:spacing w:after="0" w:line="240" w:lineRule="auto"/>
        <w:rPr>
          <w:sz w:val="20"/>
          <w:szCs w:val="20"/>
          <w:u w:val="single"/>
        </w:rPr>
      </w:pPr>
      <w:r w:rsidRPr="001D4EBD">
        <w:rPr>
          <w:sz w:val="20"/>
          <w:szCs w:val="20"/>
        </w:rPr>
        <mc:AlternateContent>
          <mc:Choice Requires="wps">
            <w:drawing>
              <wp:anchor distT="0" distB="0" distL="114300" distR="114300" simplePos="0" relativeHeight="252731392" behindDoc="0" locked="0" layoutInCell="0" allowOverlap="1">
                <wp:simplePos x="0" y="0"/>
                <wp:positionH relativeFrom="column">
                  <wp:posOffset>299720</wp:posOffset>
                </wp:positionH>
                <wp:positionV relativeFrom="paragraph">
                  <wp:posOffset>196850</wp:posOffset>
                </wp:positionV>
                <wp:extent cx="450850" cy="450850"/>
                <wp:effectExtent l="8255" t="13970" r="7620" b="11430"/>
                <wp:wrapNone/>
                <wp:docPr id="2315" name="Овал 23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0850" cy="450850"/>
                        </a:xfrm>
                        <a:prstGeom prst="ellipse">
                          <a:avLst/>
                        </a:prstGeom>
                        <a:solidFill>
                          <a:srgbClr val="FFFFFF"/>
                        </a:solidFill>
                        <a:ln w="9525">
                          <a:solidFill>
                            <a:srgbClr val="000000"/>
                          </a:solidFill>
                          <a:round/>
                          <a:headEnd/>
                          <a:tailEnd/>
                        </a:ln>
                      </wps:spPr>
                      <wps:txbx>
                        <w:txbxContent>
                          <w:p w:rsidR="00054219" w:rsidRPr="00C47EF5" w:rsidRDefault="00054219" w:rsidP="001D4EBD">
                            <w:pPr>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Овал 2315" o:spid="_x0000_s1387" style="position:absolute;margin-left:23.6pt;margin-top:15.5pt;width:35.5pt;height:35.5pt;z-index:252731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" o:allowincell="f">
                <v:textbox>
                  <w:txbxContent>
                    <w:p w:rsidR="00054219" w:rsidRPr="00C47EF5" w:rsidRDefault="00054219" w:rsidP="001D4EBD">
                      <w:pPr>
                        <w:rPr>
                          <w:sz w:val="20"/>
                          <w:szCs w:val="20"/>
                        </w:rPr>
                      </w:pPr>
                    </w:p>
                  </w:txbxContent>
                </v:textbox>
              </v:oval>
            </w:pict>
          </mc:Fallback>
        </mc:AlternateContent>
      </w:r>
      <w:r w:rsidRPr="001D4EBD">
        <w:rPr>
          <w:sz w:val="20"/>
          <w:szCs w:val="20"/>
        </w:rPr>
        <w:t xml:space="preserve">                                 </w:t>
      </w:r>
    </w:p>
    <w:p w:rsidR="001D4EBD" w:rsidRPr="001D4EBD" w:rsidRDefault="001D4EBD" w:rsidP="001D4EBD">
      <w:pPr>
        <w:spacing w:after="0" w:line="240" w:lineRule="auto"/>
        <w:rPr>
          <w:sz w:val="20"/>
          <w:szCs w:val="20"/>
        </w:rPr>
      </w:pPr>
      <w:r w:rsidRPr="001D4EBD">
        <w:rPr>
          <w:sz w:val="20"/>
          <w:szCs w:val="20"/>
        </w:rPr>
        <mc:AlternateContent>
          <mc:Choice Requires="wps">
            <w:drawing>
              <wp:anchor distT="0" distB="0" distL="114300" distR="114300" simplePos="0" relativeHeight="252732416" behindDoc="0" locked="0" layoutInCell="0" allowOverlap="1">
                <wp:simplePos x="0" y="0"/>
                <wp:positionH relativeFrom="column">
                  <wp:posOffset>4537710</wp:posOffset>
                </wp:positionH>
                <wp:positionV relativeFrom="paragraph">
                  <wp:posOffset>36195</wp:posOffset>
                </wp:positionV>
                <wp:extent cx="450850" cy="450850"/>
                <wp:effectExtent l="7620" t="9525" r="8255" b="6350"/>
                <wp:wrapNone/>
                <wp:docPr id="2314" name="Овал 23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0850" cy="450850"/>
                        </a:xfrm>
                        <a:prstGeom prst="ellipse">
                          <a:avLst/>
                        </a:prstGeom>
                        <a:solidFill>
                          <a:srgbClr val="FFFFFF"/>
                        </a:solidFill>
                        <a:ln w="9525">
                          <a:solidFill>
                            <a:srgbClr val="000000"/>
                          </a:solidFill>
                          <a:round/>
                          <a:headEnd/>
                          <a:tailEnd/>
                        </a:ln>
                      </wps:spPr>
                      <wps:txbx>
                        <w:txbxContent>
                          <w:p w:rsidR="00054219" w:rsidRPr="00C47EF5" w:rsidRDefault="00054219" w:rsidP="001D4EBD">
                            <w:pPr>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Овал 2314" o:spid="_x0000_s1388" style="position:absolute;margin-left:357.3pt;margin-top:2.85pt;width:35.5pt;height:35.5pt;z-index:252732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" o:allowincell="f">
                <v:textbox>
                  <w:txbxContent>
                    <w:p w:rsidR="00054219" w:rsidRPr="00C47EF5" w:rsidRDefault="00054219" w:rsidP="001D4EBD">
                      <w:pPr>
                        <w:rPr>
                          <w:sz w:val="20"/>
                          <w:szCs w:val="20"/>
                        </w:rPr>
                      </w:pPr>
                    </w:p>
                  </w:txbxContent>
                </v:textbox>
              </v:oval>
            </w:pict>
          </mc:Fallback>
        </mc:AlternateContent>
      </w:r>
      <w:r w:rsidRPr="001D4EBD">
        <w:rPr>
          <w:sz w:val="20"/>
          <w:szCs w:val="20"/>
        </w:rPr>
        <mc:AlternateContent>
          <mc:Choice Requires="wps">
            <w:drawing>
              <wp:anchor distT="0" distB="0" distL="114300" distR="114300" simplePos="0" relativeHeight="252734464" behindDoc="0" locked="0" layoutInCell="0" allowOverlap="1">
                <wp:simplePos x="0" y="0"/>
                <wp:positionH relativeFrom="column">
                  <wp:posOffset>5529580</wp:posOffset>
                </wp:positionH>
                <wp:positionV relativeFrom="paragraph">
                  <wp:posOffset>40640</wp:posOffset>
                </wp:positionV>
                <wp:extent cx="450850" cy="450850"/>
                <wp:effectExtent l="18415" t="23495" r="16510" b="20955"/>
                <wp:wrapNone/>
                <wp:docPr id="2313" name="Овал 23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0850" cy="450850"/>
                        </a:xfrm>
                        <a:prstGeom prst="ellipse">
                          <a:avLst/>
                        </a:prstGeom>
                        <a:solidFill>
                          <a:srgbClr val="FFFFFF"/>
                        </a:solidFill>
                        <a:ln w="31750">
                          <a:solidFill>
                            <a:srgbClr val="000000"/>
                          </a:solidFill>
                          <a:round/>
                          <a:headEnd/>
                          <a:tailEnd/>
                        </a:ln>
                      </wps:spPr>
                      <wps:txbx>
                        <w:txbxContent>
                          <w:p w:rsidR="00054219" w:rsidRPr="00C47EF5" w:rsidRDefault="00054219" w:rsidP="001D4EBD">
                            <w:pPr>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Овал 2313" o:spid="_x0000_s1389" style="position:absolute;margin-left:435.4pt;margin-top:3.2pt;width:35.5pt;height:35.5pt;z-index:252734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" o:allowincell="f" strokeweight="2.5pt">
                <v:textbox>
                  <w:txbxContent>
                    <w:p w:rsidR="00054219" w:rsidRPr="00C47EF5" w:rsidRDefault="00054219" w:rsidP="001D4EBD">
                      <w:pPr>
                        <w:rPr>
                          <w:sz w:val="20"/>
                          <w:szCs w:val="20"/>
                        </w:rPr>
                      </w:pPr>
                    </w:p>
                  </w:txbxContent>
                </v:textbox>
              </v:oval>
            </w:pict>
          </mc:Fallback>
        </mc:AlternateContent>
      </w:r>
      <w:r w:rsidRPr="001D4EBD">
        <w:rPr>
          <w:sz w:val="20"/>
          <w:szCs w:val="20"/>
        </w:rPr>
        <w:t xml:space="preserve">            (ц + (</w:t>
      </w:r>
      <w:r w:rsidRPr="001D4EBD">
        <w:rPr>
          <w:sz w:val="20"/>
          <w:szCs w:val="20"/>
          <w:u w:val="single"/>
        </w:rPr>
        <w:t xml:space="preserve">+ </w:t>
      </w:r>
      <w:r w:rsidRPr="001D4EBD">
        <w:rPr>
          <w:sz w:val="20"/>
          <w:szCs w:val="20"/>
        </w:rPr>
        <w:t>+ -) ц) ц*. + (. + (</w:t>
      </w:r>
      <w:r w:rsidRPr="001D4EBD">
        <w:rPr>
          <w:sz w:val="20"/>
          <w:szCs w:val="20"/>
          <w:u w:val="single"/>
        </w:rPr>
        <w:t xml:space="preserve">+ </w:t>
      </w:r>
      <w:r w:rsidRPr="001D4EBD">
        <w:rPr>
          <w:sz w:val="20"/>
          <w:szCs w:val="20"/>
        </w:rPr>
        <w:t>+ -) .) ц                                  ц*</w:t>
      </w:r>
    </w:p>
    <w:p w:rsidR="001D4EBD" w:rsidRPr="001D4EBD" w:rsidRDefault="001D4EBD" w:rsidP="001D4EBD">
      <w:pPr>
        <w:spacing w:after="0" w:line="240" w:lineRule="auto"/>
        <w:rPr>
          <w:sz w:val="20"/>
          <w:szCs w:val="20"/>
        </w:rPr>
      </w:pPr>
      <w:r w:rsidRPr="001D4EBD">
        <w:rPr>
          <w:sz w:val="20"/>
          <w:szCs w:val="20"/>
        </w:rPr>
        <mc:AlternateContent>
          <mc:Choice Requires="wps">
            <w:drawing>
              <wp:anchor distT="0" distB="0" distL="114300" distR="114300" simplePos="0" relativeHeight="252736512" behindDoc="0" locked="0" layoutInCell="0" allowOverlap="1">
                <wp:simplePos x="0" y="0"/>
                <wp:positionH relativeFrom="column">
                  <wp:posOffset>750570</wp:posOffset>
                </wp:positionH>
                <wp:positionV relativeFrom="paragraph">
                  <wp:posOffset>70485</wp:posOffset>
                </wp:positionV>
                <wp:extent cx="3787140" cy="0"/>
                <wp:effectExtent l="11430" t="57150" r="20955" b="57150"/>
                <wp:wrapNone/>
                <wp:docPr id="2312" name="Прямая соединительная линия 23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78714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2312" o:spid="_x0000_s1026" style="position:absolute;z-index:252736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9.1pt,5.55pt" to="357.3pt,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" o:allowincell="f">
                <v:stroke endarrow="block"/>
              </v:line>
            </w:pict>
          </mc:Fallback>
        </mc:AlternateContent>
      </w:r>
      <w:r w:rsidRPr="001D4EBD">
        <w:rPr>
          <w:sz w:val="20"/>
          <w:szCs w:val="20"/>
        </w:rPr>
        <mc:AlternateContent>
          <mc:Choice Requires="wps">
            <w:drawing>
              <wp:anchor distT="0" distB="0" distL="114300" distR="114300" simplePos="0" relativeHeight="252735488" behindDoc="0" locked="0" layoutInCell="0" allowOverlap="1">
                <wp:simplePos x="0" y="0"/>
                <wp:positionH relativeFrom="column">
                  <wp:posOffset>4988560</wp:posOffset>
                </wp:positionH>
                <wp:positionV relativeFrom="paragraph">
                  <wp:posOffset>16510</wp:posOffset>
                </wp:positionV>
                <wp:extent cx="541020" cy="0"/>
                <wp:effectExtent l="10795" t="60325" r="19685" b="53975"/>
                <wp:wrapNone/>
                <wp:docPr id="2311" name="Прямая соединительная линия 23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2311" o:spid="_x0000_s1026" style="position:absolute;z-index:252735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2.8pt,1.3pt" to="435.4pt,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" o:allowincell="f">
                <v:stroke endarrow="block"/>
              </v:line>
            </w:pict>
          </mc:Fallback>
        </mc:AlternateContent>
      </w:r>
      <w:r w:rsidRPr="001D4EBD">
        <w:rPr>
          <w:sz w:val="20"/>
          <w:szCs w:val="20"/>
        </w:rPr>
        <mc:AlternateContent>
          <mc:Choice Requires="wps">
            <w:drawing>
              <wp:anchor distT="0" distB="0" distL="114300" distR="114300" simplePos="0" relativeHeight="252733440" behindDoc="0" locked="0" layoutInCell="0" allowOverlap="1">
                <wp:simplePos x="0" y="0"/>
                <wp:positionH relativeFrom="column">
                  <wp:posOffset>29210</wp:posOffset>
                </wp:positionH>
                <wp:positionV relativeFrom="paragraph">
                  <wp:posOffset>10160</wp:posOffset>
                </wp:positionV>
                <wp:extent cx="270510" cy="0"/>
                <wp:effectExtent l="13970" t="53975" r="20320" b="60325"/>
                <wp:wrapNone/>
                <wp:docPr id="2310" name="Прямая соединительная линия 23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051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2310" o:spid="_x0000_s1026" style="position:absolute;z-index:252733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pt,.8pt" to="23.6pt,.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" o:allowincell="f">
                <v:stroke endarrow="block"/>
              </v:line>
            </w:pict>
          </mc:Fallback>
        </mc:AlternateContent>
      </w:r>
      <w:r w:rsidRPr="001D4EBD">
        <w:rPr>
          <w:sz w:val="20"/>
          <w:szCs w:val="20"/>
        </w:rPr>
        <w:t xml:space="preserve">                                                                                     </w:t>
      </w:r>
    </w:p>
    <w:p w:rsidR="001D4EBD" w:rsidRPr="001D4EBD" w:rsidRDefault="001D4EBD" w:rsidP="001D4EBD">
      <w:pPr>
        <w:spacing w:after="0" w:line="240" w:lineRule="auto"/>
        <w:rPr>
          <w:sz w:val="20"/>
          <w:szCs w:val="20"/>
        </w:rPr>
      </w:pPr>
    </w:p>
    <w:p w:rsidR="001D4EBD" w:rsidRPr="001D4EBD" w:rsidRDefault="001D4EBD" w:rsidP="001D4EBD">
      <w:pPr>
        <w:spacing w:after="0" w:line="240" w:lineRule="auto"/>
        <w:rPr>
          <w:sz w:val="20"/>
          <w:szCs w:val="20"/>
        </w:rPr>
      </w:pPr>
    </w:p>
    <w:p w:rsidR="001D4EBD" w:rsidRPr="001D4EBD" w:rsidRDefault="001D4EBD" w:rsidP="001D4EBD">
      <w:pPr>
        <w:spacing w:after="0" w:line="240" w:lineRule="auto"/>
        <w:rPr>
          <w:sz w:val="20"/>
          <w:szCs w:val="20"/>
        </w:rPr>
      </w:pPr>
      <w:r w:rsidRPr="001D4EBD">
        <w:rPr>
          <w:sz w:val="20"/>
          <w:szCs w:val="20"/>
        </w:rPr>
        <w:t xml:space="preserve">9. Исключение вершины  </w:t>
      </w:r>
      <w:r w:rsidRPr="001D4EBD">
        <w:rPr>
          <w:sz w:val="20"/>
          <w:szCs w:val="20"/>
          <w:lang w:val="en-US"/>
        </w:rPr>
        <w:t>s</w:t>
      </w:r>
      <w:r w:rsidRPr="001D4EBD">
        <w:rPr>
          <w:sz w:val="20"/>
          <w:szCs w:val="20"/>
        </w:rPr>
        <w:t xml:space="preserve">4 . </w:t>
      </w:r>
    </w:p>
    <w:p w:rsidR="001D4EBD" w:rsidRPr="001D4EBD" w:rsidRDefault="001D4EBD" w:rsidP="001D4EBD">
      <w:pPr>
        <w:spacing w:after="0" w:line="240" w:lineRule="auto"/>
        <w:rPr>
          <w:sz w:val="20"/>
          <w:szCs w:val="20"/>
          <w:u w:val="single"/>
        </w:rPr>
      </w:pPr>
      <w:r w:rsidRPr="001D4EBD">
        <w:rPr>
          <w:sz w:val="20"/>
          <w:szCs w:val="20"/>
        </w:rPr>
        <mc:AlternateContent>
          <mc:Choice Requires="wps">
            <w:drawing>
              <wp:anchor distT="0" distB="0" distL="114300" distR="114300" simplePos="0" relativeHeight="252737536" behindDoc="0" locked="0" layoutInCell="0" allowOverlap="1">
                <wp:simplePos x="0" y="0"/>
                <wp:positionH relativeFrom="column">
                  <wp:posOffset>299720</wp:posOffset>
                </wp:positionH>
                <wp:positionV relativeFrom="paragraph">
                  <wp:posOffset>196850</wp:posOffset>
                </wp:positionV>
                <wp:extent cx="450850" cy="450850"/>
                <wp:effectExtent l="8255" t="7620" r="7620" b="8255"/>
                <wp:wrapNone/>
                <wp:docPr id="2309" name="Овал 23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0850" cy="450850"/>
                        </a:xfrm>
                        <a:prstGeom prst="ellipse">
                          <a:avLst/>
                        </a:prstGeom>
                        <a:solidFill>
                          <a:srgbClr val="FFFFFF"/>
                        </a:solidFill>
                        <a:ln w="9525">
                          <a:solidFill>
                            <a:srgbClr val="000000"/>
                          </a:solidFill>
                          <a:round/>
                          <a:headEnd/>
                          <a:tailEnd/>
                        </a:ln>
                      </wps:spPr>
                      <wps:txbx>
                        <w:txbxContent>
                          <w:p w:rsidR="00054219" w:rsidRPr="00C47EF5" w:rsidRDefault="00054219" w:rsidP="001D4EBD">
                            <w:pPr>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Овал 2309" o:spid="_x0000_s1390" style="position:absolute;margin-left:23.6pt;margin-top:15.5pt;width:35.5pt;height:35.5pt;z-index:252737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" o:allowincell="f">
                <v:textbox>
                  <w:txbxContent>
                    <w:p w:rsidR="00054219" w:rsidRPr="00C47EF5" w:rsidRDefault="00054219" w:rsidP="001D4EBD">
                      <w:pPr>
                        <w:rPr>
                          <w:sz w:val="20"/>
                          <w:szCs w:val="20"/>
                        </w:rPr>
                      </w:pPr>
                    </w:p>
                  </w:txbxContent>
                </v:textbox>
              </v:oval>
            </w:pict>
          </mc:Fallback>
        </mc:AlternateContent>
      </w:r>
      <w:r w:rsidRPr="001D4EBD">
        <w:rPr>
          <w:sz w:val="20"/>
          <w:szCs w:val="20"/>
        </w:rPr>
        <w:t xml:space="preserve">                                 </w:t>
      </w:r>
    </w:p>
    <w:p w:rsidR="001D4EBD" w:rsidRPr="001D4EBD" w:rsidRDefault="001D4EBD" w:rsidP="001D4EBD">
      <w:pPr>
        <w:spacing w:after="0" w:line="240" w:lineRule="auto"/>
        <w:rPr>
          <w:sz w:val="20"/>
          <w:szCs w:val="20"/>
        </w:rPr>
      </w:pPr>
      <w:r w:rsidRPr="001D4EBD">
        <w:rPr>
          <w:sz w:val="20"/>
          <w:szCs w:val="20"/>
        </w:rPr>
        <mc:AlternateContent>
          <mc:Choice Requires="wps">
            <w:drawing>
              <wp:anchor distT="0" distB="0" distL="114300" distR="114300" simplePos="0" relativeHeight="252738560" behindDoc="0" locked="0" layoutInCell="0" allowOverlap="1">
                <wp:simplePos x="0" y="0"/>
                <wp:positionH relativeFrom="column">
                  <wp:posOffset>4537710</wp:posOffset>
                </wp:positionH>
                <wp:positionV relativeFrom="paragraph">
                  <wp:posOffset>36195</wp:posOffset>
                </wp:positionV>
                <wp:extent cx="450850" cy="450850"/>
                <wp:effectExtent l="17145" t="12700" r="17780" b="12700"/>
                <wp:wrapNone/>
                <wp:docPr id="2308" name="Овал 23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0850" cy="450850"/>
                        </a:xfrm>
                        <a:prstGeom prst="ellipse">
                          <a:avLst/>
                        </a:prstGeom>
                        <a:solidFill>
                          <a:srgbClr val="FFFFFF"/>
                        </a:solidFill>
                        <a:ln w="25400">
                          <a:solidFill>
                            <a:srgbClr val="000000"/>
                          </a:solidFill>
                          <a:round/>
                          <a:headEnd/>
                          <a:tailEnd/>
                        </a:ln>
                      </wps:spPr>
                      <wps:txbx>
                        <w:txbxContent>
                          <w:p w:rsidR="00054219" w:rsidRPr="00C47EF5" w:rsidRDefault="00054219" w:rsidP="001D4EBD">
                            <w:pPr>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Овал 2308" o:spid="_x0000_s1391" style="position:absolute;margin-left:357.3pt;margin-top:2.85pt;width:35.5pt;height:35.5pt;z-index:252738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" o:allowincell="f" strokeweight="2pt">
                <v:textbox>
                  <w:txbxContent>
                    <w:p w:rsidR="00054219" w:rsidRPr="00C47EF5" w:rsidRDefault="00054219" w:rsidP="001D4EBD">
                      <w:pPr>
                        <w:rPr>
                          <w:sz w:val="20"/>
                          <w:szCs w:val="20"/>
                        </w:rPr>
                      </w:pPr>
                    </w:p>
                  </w:txbxContent>
                </v:textbox>
              </v:oval>
            </w:pict>
          </mc:Fallback>
        </mc:AlternateContent>
      </w:r>
      <w:r w:rsidRPr="001D4EBD">
        <w:rPr>
          <w:sz w:val="20"/>
          <w:szCs w:val="20"/>
        </w:rPr>
        <w:t xml:space="preserve">           ((ц + (</w:t>
      </w:r>
      <w:r w:rsidRPr="001D4EBD">
        <w:rPr>
          <w:sz w:val="20"/>
          <w:szCs w:val="20"/>
          <w:u w:val="single"/>
        </w:rPr>
        <w:t xml:space="preserve">+ </w:t>
      </w:r>
      <w:r w:rsidRPr="001D4EBD">
        <w:rPr>
          <w:sz w:val="20"/>
          <w:szCs w:val="20"/>
        </w:rPr>
        <w:t>+ -) ц) ц*. + (. + (</w:t>
      </w:r>
      <w:r w:rsidRPr="001D4EBD">
        <w:rPr>
          <w:sz w:val="20"/>
          <w:szCs w:val="20"/>
          <w:u w:val="single"/>
        </w:rPr>
        <w:t xml:space="preserve">+ </w:t>
      </w:r>
      <w:r w:rsidRPr="001D4EBD">
        <w:rPr>
          <w:sz w:val="20"/>
          <w:szCs w:val="20"/>
        </w:rPr>
        <w:t>+ -) .) ц) ц*</w:t>
      </w:r>
    </w:p>
    <w:p w:rsidR="001D4EBD" w:rsidRPr="001D4EBD" w:rsidRDefault="001D4EBD" w:rsidP="001D4EBD">
      <w:pPr>
        <w:spacing w:after="0" w:line="240" w:lineRule="auto"/>
        <w:rPr>
          <w:sz w:val="20"/>
          <w:szCs w:val="20"/>
        </w:rPr>
      </w:pPr>
      <w:r w:rsidRPr="001D4EBD">
        <w:rPr>
          <w:sz w:val="20"/>
          <w:szCs w:val="20"/>
        </w:rPr>
        <mc:AlternateContent>
          <mc:Choice Requires="wps">
            <w:drawing>
              <wp:anchor distT="0" distB="0" distL="114300" distR="114300" simplePos="0" relativeHeight="252740608" behindDoc="0" locked="0" layoutInCell="0" allowOverlap="1">
                <wp:simplePos x="0" y="0"/>
                <wp:positionH relativeFrom="column">
                  <wp:posOffset>750570</wp:posOffset>
                </wp:positionH>
                <wp:positionV relativeFrom="paragraph">
                  <wp:posOffset>70485</wp:posOffset>
                </wp:positionV>
                <wp:extent cx="3787140" cy="0"/>
                <wp:effectExtent l="11430" t="60325" r="20955" b="53975"/>
                <wp:wrapNone/>
                <wp:docPr id="2307" name="Прямая соединительная линия 23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78714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2307" o:spid="_x0000_s1026" style="position:absolute;z-index:252740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9.1pt,5.55pt" to="357.3pt,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" o:allowincell="f">
                <v:stroke endarrow="block"/>
              </v:line>
            </w:pict>
          </mc:Fallback>
        </mc:AlternateContent>
      </w:r>
      <w:r w:rsidRPr="001D4EBD">
        <w:rPr>
          <w:sz w:val="20"/>
          <w:szCs w:val="20"/>
        </w:rPr>
        <mc:AlternateContent>
          <mc:Choice Requires="wps">
            <w:drawing>
              <wp:anchor distT="0" distB="0" distL="114300" distR="114300" simplePos="0" relativeHeight="252739584" behindDoc="0" locked="0" layoutInCell="0" allowOverlap="1">
                <wp:simplePos x="0" y="0"/>
                <wp:positionH relativeFrom="column">
                  <wp:posOffset>29210</wp:posOffset>
                </wp:positionH>
                <wp:positionV relativeFrom="paragraph">
                  <wp:posOffset>10160</wp:posOffset>
                </wp:positionV>
                <wp:extent cx="270510" cy="0"/>
                <wp:effectExtent l="13970" t="57150" r="20320" b="57150"/>
                <wp:wrapNone/>
                <wp:docPr id="2306" name="Прямая соединительная линия 23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051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2306" o:spid="_x0000_s1026" style="position:absolute;z-index:252739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pt,.8pt" to="23.6pt,.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" o:allowincell="f">
                <v:stroke endarrow="block"/>
              </v:line>
            </w:pict>
          </mc:Fallback>
        </mc:AlternateContent>
      </w:r>
      <w:r w:rsidRPr="001D4EBD">
        <w:rPr>
          <w:sz w:val="20"/>
          <w:szCs w:val="20"/>
        </w:rPr>
        <w:t xml:space="preserve">                                                                                     </w:t>
      </w:r>
    </w:p>
    <w:p w:rsidR="001D4EBD" w:rsidRPr="001D4EBD" w:rsidRDefault="001D4EBD" w:rsidP="001D4EBD">
      <w:pPr>
        <w:spacing w:after="0" w:line="240" w:lineRule="auto"/>
        <w:rPr>
          <w:sz w:val="20"/>
          <w:szCs w:val="20"/>
        </w:rPr>
      </w:pPr>
    </w:p>
    <w:p w:rsidR="001D4EBD" w:rsidRPr="001D4EBD" w:rsidRDefault="001D4EBD" w:rsidP="001D4EBD">
      <w:pPr>
        <w:spacing w:after="0" w:line="240" w:lineRule="auto"/>
        <w:rPr>
          <w:sz w:val="20"/>
          <w:szCs w:val="20"/>
        </w:rPr>
      </w:pPr>
    </w:p>
    <w:p w:rsidR="001D4EBD" w:rsidRPr="001D4EBD" w:rsidRDefault="001D4EBD" w:rsidP="001D4EBD">
      <w:pPr>
        <w:spacing w:after="0" w:line="240" w:lineRule="auto"/>
        <w:rPr>
          <w:sz w:val="20"/>
          <w:szCs w:val="20"/>
        </w:rPr>
      </w:pPr>
      <w:r w:rsidRPr="001D4EBD">
        <w:rPr>
          <w:sz w:val="20"/>
          <w:szCs w:val="20"/>
        </w:rPr>
        <w:t xml:space="preserve">10. Искомое регулярное выражение </w:t>
      </w:r>
    </w:p>
    <w:p w:rsidR="001D4EBD" w:rsidRPr="001D4EBD" w:rsidRDefault="001D4EBD" w:rsidP="001D4EBD">
      <w:pPr>
        <w:spacing w:after="0" w:line="240" w:lineRule="auto"/>
        <w:rPr>
          <w:sz w:val="20"/>
          <w:szCs w:val="20"/>
        </w:rPr>
      </w:pPr>
      <w:r w:rsidRPr="001D4EBD">
        <w:rPr>
          <w:sz w:val="20"/>
          <w:szCs w:val="20"/>
        </w:rPr>
        <w:t xml:space="preserve">           </w:t>
      </w:r>
      <w:r w:rsidRPr="001D4EBD">
        <w:rPr>
          <w:sz w:val="20"/>
          <w:szCs w:val="20"/>
          <w:lang w:val="en-US"/>
        </w:rPr>
        <w:t>r</w:t>
      </w:r>
      <w:r w:rsidRPr="001D4EBD">
        <w:rPr>
          <w:sz w:val="20"/>
          <w:szCs w:val="20"/>
        </w:rPr>
        <w:t xml:space="preserve"> = ((ц + (</w:t>
      </w:r>
      <w:r w:rsidRPr="001D4EBD">
        <w:rPr>
          <w:sz w:val="20"/>
          <w:szCs w:val="20"/>
          <w:u w:val="single"/>
        </w:rPr>
        <w:t xml:space="preserve">+ </w:t>
      </w:r>
      <w:r w:rsidRPr="001D4EBD">
        <w:rPr>
          <w:sz w:val="20"/>
          <w:szCs w:val="20"/>
        </w:rPr>
        <w:t>+ -) ц) ц*. + (. + (</w:t>
      </w:r>
      <w:r w:rsidRPr="001D4EBD">
        <w:rPr>
          <w:sz w:val="20"/>
          <w:szCs w:val="20"/>
          <w:u w:val="single"/>
        </w:rPr>
        <w:t xml:space="preserve">+ </w:t>
      </w:r>
      <w:r w:rsidRPr="001D4EBD">
        <w:rPr>
          <w:sz w:val="20"/>
          <w:szCs w:val="20"/>
        </w:rPr>
        <w:t>+ -) .) ц) ц*</w:t>
      </w:r>
    </w:p>
    <w:p w:rsidR="001D4EBD" w:rsidRPr="001D4EBD" w:rsidRDefault="001D4EBD" w:rsidP="001D4EBD">
      <w:pPr>
        <w:spacing w:after="0" w:line="240" w:lineRule="auto"/>
        <w:rPr>
          <w:sz w:val="20"/>
          <w:szCs w:val="20"/>
        </w:rPr>
      </w:pPr>
      <w:r w:rsidRPr="001D4EBD">
        <w:rPr>
          <w:b/>
          <w:sz w:val="20"/>
          <w:szCs w:val="20"/>
        </w:rPr>
        <w:t>Построение конечного распознавателя по регулярному выражению</w:t>
      </w:r>
    </w:p>
    <w:p w:rsidR="001D4EBD" w:rsidRPr="001D4EBD" w:rsidRDefault="001D4EBD" w:rsidP="001D4EBD">
      <w:pPr>
        <w:spacing w:after="0" w:line="240" w:lineRule="auto"/>
        <w:rPr>
          <w:sz w:val="20"/>
          <w:szCs w:val="20"/>
        </w:rPr>
      </w:pPr>
    </w:p>
    <w:p w:rsidR="001D4EBD" w:rsidRPr="001D4EBD" w:rsidRDefault="001D4EBD" w:rsidP="001D4EBD">
      <w:pPr>
        <w:spacing w:after="0" w:line="240" w:lineRule="auto"/>
        <w:rPr>
          <w:sz w:val="20"/>
          <w:szCs w:val="20"/>
        </w:rPr>
      </w:pPr>
      <w:r w:rsidRPr="001D4EBD">
        <w:rPr>
          <w:sz w:val="20"/>
          <w:szCs w:val="20"/>
        </w:rPr>
        <w:t xml:space="preserve">Пусть задано регулярное выражение  </w:t>
      </w:r>
      <w:r w:rsidRPr="001D4EBD">
        <w:rPr>
          <w:sz w:val="20"/>
          <w:szCs w:val="20"/>
          <w:lang w:val="en-US"/>
        </w:rPr>
        <w:t>r</w:t>
      </w:r>
      <w:r w:rsidRPr="001D4EBD">
        <w:rPr>
          <w:sz w:val="20"/>
          <w:szCs w:val="20"/>
        </w:rPr>
        <w:t xml:space="preserve"> . Конечный распознаватель (возможно, недетерминированный), допускающий множество цепочек, определяемых регулярным выражением  </w:t>
      </w:r>
      <w:r w:rsidRPr="001D4EBD">
        <w:rPr>
          <w:sz w:val="20"/>
          <w:szCs w:val="20"/>
          <w:lang w:val="en-US"/>
        </w:rPr>
        <w:t>r</w:t>
      </w:r>
      <w:r w:rsidRPr="001D4EBD">
        <w:rPr>
          <w:sz w:val="20"/>
          <w:szCs w:val="20"/>
        </w:rPr>
        <w:t>, содержащий одну начальную вершину, в которую не входит ни одна дуга, и одну допускающую вершину, из которой не исходит ни одна дуга, представим следующей моделью:</w:t>
      </w:r>
    </w:p>
    <w:p w:rsidR="001D4EBD" w:rsidRPr="001D4EBD" w:rsidRDefault="001D4EBD" w:rsidP="001D4EBD">
      <w:pPr>
        <w:spacing w:after="0" w:line="240" w:lineRule="auto"/>
        <w:rPr>
          <w:sz w:val="20"/>
          <w:szCs w:val="20"/>
        </w:rPr>
      </w:pPr>
    </w:p>
    <w:p w:rsidR="001D4EBD" w:rsidRPr="001D4EBD" w:rsidRDefault="001D4EBD" w:rsidP="001D4EBD">
      <w:pPr>
        <w:spacing w:after="0" w:line="240" w:lineRule="auto"/>
        <w:rPr>
          <w:sz w:val="20"/>
          <w:szCs w:val="20"/>
        </w:rPr>
      </w:pPr>
      <w:r w:rsidRPr="001D4EBD">
        <w:rPr>
          <w:sz w:val="20"/>
          <w:szCs w:val="20"/>
        </w:rPr>
        <mc:AlternateContent>
          <mc:Choice Requires="wps">
            <w:drawing>
              <wp:anchor distT="0" distB="0" distL="114300" distR="114300" simplePos="0" relativeHeight="252743680" behindDoc="0" locked="0" layoutInCell="0" allowOverlap="1">
                <wp:simplePos x="0" y="0"/>
                <wp:positionH relativeFrom="column">
                  <wp:posOffset>1922780</wp:posOffset>
                </wp:positionH>
                <wp:positionV relativeFrom="paragraph">
                  <wp:posOffset>97790</wp:posOffset>
                </wp:positionV>
                <wp:extent cx="901700" cy="450850"/>
                <wp:effectExtent l="12065" t="13335" r="10160" b="12065"/>
                <wp:wrapNone/>
                <wp:docPr id="2305" name="Прямоугольник 23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1700" cy="450850"/>
                        </a:xfrm>
                        <a:prstGeom prst="rect">
                          <a:avLst/>
                        </a:prstGeom>
                        <a:solidFill>
                          <a:srgbClr val="FFFFFF"/>
                        </a:solidFill>
                        <a:ln w="9525">
                          <a:solidFill>
                            <a:srgbClr val="000000"/>
                          </a:solidFill>
                          <a:miter lim="800000"/>
                          <a:headEnd/>
                          <a:tailEnd/>
                        </a:ln>
                      </wps:spPr>
                      <wps:txbx>
                        <w:txbxContent>
                          <w:p w:rsidR="00054219" w:rsidRPr="00C47EF5" w:rsidRDefault="00054219" w:rsidP="001D4EBD">
                            <w:pPr>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Прямоугольник 2305" o:spid="_x0000_s1392" style="position:absolute;margin-left:151.4pt;margin-top:7.7pt;width:71pt;height:35.5pt;z-index:252743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" o:allowincell="f">
                <v:textbox>
                  <w:txbxContent>
                    <w:p w:rsidR="00054219" w:rsidRPr="00C47EF5" w:rsidRDefault="00054219" w:rsidP="001D4EBD">
                      <w:pPr>
                        <w:rPr>
                          <w:sz w:val="20"/>
                          <w:szCs w:val="20"/>
                        </w:rPr>
                      </w:pPr>
                    </w:p>
                  </w:txbxContent>
                </v:textbox>
              </v:rect>
            </w:pict>
          </mc:Fallback>
        </mc:AlternateContent>
      </w:r>
      <w:r w:rsidRPr="001D4EBD">
        <w:rPr>
          <w:sz w:val="20"/>
          <w:szCs w:val="20"/>
        </w:rPr>
        <mc:AlternateContent>
          <mc:Choice Requires="wps">
            <w:drawing>
              <wp:anchor distT="0" distB="0" distL="114300" distR="114300" simplePos="0" relativeHeight="252742656" behindDoc="0" locked="0" layoutInCell="0" allowOverlap="1">
                <wp:simplePos x="0" y="0"/>
                <wp:positionH relativeFrom="column">
                  <wp:posOffset>3275330</wp:posOffset>
                </wp:positionH>
                <wp:positionV relativeFrom="paragraph">
                  <wp:posOffset>97790</wp:posOffset>
                </wp:positionV>
                <wp:extent cx="450850" cy="450850"/>
                <wp:effectExtent l="21590" t="13335" r="13335" b="21590"/>
                <wp:wrapNone/>
                <wp:docPr id="2304" name="Овал 23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0850" cy="450850"/>
                        </a:xfrm>
                        <a:prstGeom prst="ellipse">
                          <a:avLst/>
                        </a:prstGeom>
                        <a:solidFill>
                          <a:srgbClr val="FFFFFF"/>
                        </a:solidFill>
                        <a:ln w="25400">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Овал 2304" o:spid="_x0000_s1026" style="position:absolute;margin-left:257.9pt;margin-top:7.7pt;width:35.5pt;height:35.5pt;z-index:252742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" o:allowincell="f" strokeweight="2pt"/>
            </w:pict>
          </mc:Fallback>
        </mc:AlternateContent>
      </w:r>
      <w:r w:rsidRPr="001D4EBD">
        <w:rPr>
          <w:sz w:val="20"/>
          <w:szCs w:val="20"/>
        </w:rPr>
        <mc:AlternateContent>
          <mc:Choice Requires="wps">
            <w:drawing>
              <wp:anchor distT="0" distB="0" distL="114300" distR="114300" simplePos="0" relativeHeight="252741632" behindDoc="0" locked="0" layoutInCell="0" allowOverlap="1">
                <wp:simplePos x="0" y="0"/>
                <wp:positionH relativeFrom="column">
                  <wp:posOffset>1021080</wp:posOffset>
                </wp:positionH>
                <wp:positionV relativeFrom="paragraph">
                  <wp:posOffset>97790</wp:posOffset>
                </wp:positionV>
                <wp:extent cx="450850" cy="450850"/>
                <wp:effectExtent l="5715" t="13335" r="10160" b="12065"/>
                <wp:wrapNone/>
                <wp:docPr id="2303" name="Овал 23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0850" cy="45085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Овал 2303" o:spid="_x0000_s1026" style="position:absolute;margin-left:80.4pt;margin-top:7.7pt;width:35.5pt;height:35.5pt;z-index:252741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" o:allowincell="f"/>
            </w:pict>
          </mc:Fallback>
        </mc:AlternateContent>
      </w:r>
    </w:p>
    <w:p w:rsidR="001D4EBD" w:rsidRPr="001D4EBD" w:rsidRDefault="001D4EBD" w:rsidP="001D4EBD">
      <w:pPr>
        <w:spacing w:after="0" w:line="240" w:lineRule="auto"/>
        <w:rPr>
          <w:sz w:val="20"/>
          <w:szCs w:val="20"/>
        </w:rPr>
      </w:pPr>
      <w:r w:rsidRPr="001D4EBD">
        <w:rPr>
          <w:sz w:val="20"/>
          <w:szCs w:val="20"/>
        </w:rPr>
        <mc:AlternateContent>
          <mc:Choice Requires="wps">
            <w:drawing>
              <wp:anchor distT="0" distB="0" distL="114300" distR="114300" simplePos="0" relativeHeight="252746752" behindDoc="0" locked="0" layoutInCell="0" allowOverlap="1">
                <wp:simplePos x="0" y="0"/>
                <wp:positionH relativeFrom="column">
                  <wp:posOffset>750570</wp:posOffset>
                </wp:positionH>
                <wp:positionV relativeFrom="paragraph">
                  <wp:posOffset>163830</wp:posOffset>
                </wp:positionV>
                <wp:extent cx="270510" cy="0"/>
                <wp:effectExtent l="11430" t="54610" r="22860" b="59690"/>
                <wp:wrapNone/>
                <wp:docPr id="2302" name="Прямая соединительная линия 23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051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2302" o:spid="_x0000_s1026" style="position:absolute;z-index:252746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9.1pt,12.9pt" to="80.4pt,1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" o:allowincell="f">
                <v:stroke endarrow="block"/>
              </v:line>
            </w:pict>
          </mc:Fallback>
        </mc:AlternateContent>
      </w:r>
      <w:r w:rsidRPr="001D4EBD">
        <w:rPr>
          <w:sz w:val="20"/>
          <w:szCs w:val="20"/>
        </w:rPr>
        <mc:AlternateContent>
          <mc:Choice Requires="wps">
            <w:drawing>
              <wp:anchor distT="0" distB="0" distL="114300" distR="114300" simplePos="0" relativeHeight="252745728" behindDoc="0" locked="0" layoutInCell="0" allowOverlap="1">
                <wp:simplePos x="0" y="0"/>
                <wp:positionH relativeFrom="column">
                  <wp:posOffset>2824480</wp:posOffset>
                </wp:positionH>
                <wp:positionV relativeFrom="paragraph">
                  <wp:posOffset>163830</wp:posOffset>
                </wp:positionV>
                <wp:extent cx="450850" cy="0"/>
                <wp:effectExtent l="8890" t="54610" r="16510" b="59690"/>
                <wp:wrapNone/>
                <wp:docPr id="2301" name="Прямая соединительная линия 23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085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2301" o:spid="_x0000_s1026" style="position:absolute;z-index:252745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2.4pt,12.9pt" to="257.9pt,1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" o:allowincell="f">
                <v:stroke endarrow="block"/>
              </v:line>
            </w:pict>
          </mc:Fallback>
        </mc:AlternateContent>
      </w:r>
      <w:r w:rsidRPr="001D4EBD">
        <w:rPr>
          <w:sz w:val="20"/>
          <w:szCs w:val="20"/>
        </w:rPr>
        <mc:AlternateContent>
          <mc:Choice Requires="wps">
            <w:drawing>
              <wp:anchor distT="0" distB="0" distL="114300" distR="114300" simplePos="0" relativeHeight="252744704" behindDoc="0" locked="0" layoutInCell="0" allowOverlap="1">
                <wp:simplePos x="0" y="0"/>
                <wp:positionH relativeFrom="column">
                  <wp:posOffset>1471930</wp:posOffset>
                </wp:positionH>
                <wp:positionV relativeFrom="paragraph">
                  <wp:posOffset>163830</wp:posOffset>
                </wp:positionV>
                <wp:extent cx="450850" cy="0"/>
                <wp:effectExtent l="8890" t="54610" r="16510" b="59690"/>
                <wp:wrapNone/>
                <wp:docPr id="2300" name="Прямая соединительная линия 23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085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2300" o:spid="_x0000_s1026" style="position:absolute;z-index:252744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5.9pt,12.9pt" to="151.4pt,1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" o:allowincell="f">
                <v:stroke endarrow="block"/>
              </v:line>
            </w:pict>
          </mc:Fallback>
        </mc:AlternateContent>
      </w:r>
    </w:p>
    <w:p w:rsidR="001D4EBD" w:rsidRPr="001D4EBD" w:rsidRDefault="001D4EBD" w:rsidP="001D4EBD">
      <w:pPr>
        <w:spacing w:after="0" w:line="240" w:lineRule="auto"/>
        <w:rPr>
          <w:sz w:val="20"/>
          <w:szCs w:val="20"/>
        </w:rPr>
      </w:pPr>
    </w:p>
    <w:p w:rsidR="001D4EBD" w:rsidRPr="001D4EBD" w:rsidRDefault="001D4EBD" w:rsidP="001D4EBD">
      <w:pPr>
        <w:spacing w:after="0" w:line="240" w:lineRule="auto"/>
        <w:rPr>
          <w:sz w:val="20"/>
          <w:szCs w:val="20"/>
        </w:rPr>
      </w:pPr>
      <w:r w:rsidRPr="001D4EBD">
        <w:rPr>
          <w:sz w:val="20"/>
          <w:szCs w:val="20"/>
        </w:rPr>
        <w:t xml:space="preserve">Начальная       В прямоугольнике         Допускающая  </w:t>
      </w:r>
    </w:p>
    <w:p w:rsidR="001D4EBD" w:rsidRPr="001D4EBD" w:rsidRDefault="001D4EBD" w:rsidP="001D4EBD">
      <w:pPr>
        <w:spacing w:after="0" w:line="240" w:lineRule="auto"/>
        <w:rPr>
          <w:sz w:val="20"/>
          <w:szCs w:val="20"/>
        </w:rPr>
      </w:pPr>
      <w:r w:rsidRPr="001D4EBD">
        <w:rPr>
          <w:sz w:val="20"/>
          <w:szCs w:val="20"/>
        </w:rPr>
        <w:t>вершина          сосредоточны внут-       вершина</w:t>
      </w:r>
    </w:p>
    <w:p w:rsidR="001D4EBD" w:rsidRPr="001D4EBD" w:rsidRDefault="001D4EBD" w:rsidP="001D4EBD">
      <w:pPr>
        <w:spacing w:after="0" w:line="240" w:lineRule="auto"/>
        <w:rPr>
          <w:sz w:val="20"/>
          <w:szCs w:val="20"/>
        </w:rPr>
      </w:pPr>
      <w:r w:rsidRPr="001D4EBD">
        <w:rPr>
          <w:sz w:val="20"/>
          <w:szCs w:val="20"/>
        </w:rPr>
        <w:t xml:space="preserve">                         ренние вершины</w:t>
      </w:r>
    </w:p>
    <w:p w:rsidR="001D4EBD" w:rsidRPr="001D4EBD" w:rsidRDefault="001D4EBD" w:rsidP="001D4EBD">
      <w:pPr>
        <w:spacing w:after="0" w:line="240" w:lineRule="auto"/>
        <w:rPr>
          <w:sz w:val="20"/>
          <w:szCs w:val="20"/>
        </w:rPr>
      </w:pPr>
      <w:r w:rsidRPr="001D4EBD">
        <w:rPr>
          <w:sz w:val="20"/>
          <w:szCs w:val="20"/>
        </w:rPr>
        <w:t>Дуга, ведущая из начальной вершины в прямоугольник, соответствует всем дугам, идущим из начальной вершины, а дуга, ведущая из прямоугольника в допускающую вершину, соответствует всем дугам, идущим в допускающую вершину при графовом представлении конечного распознавателя.</w:t>
      </w:r>
    </w:p>
    <w:p w:rsidR="001D4EBD" w:rsidRPr="001D4EBD" w:rsidRDefault="001D4EBD" w:rsidP="001D4EBD">
      <w:pPr>
        <w:spacing w:after="0" w:line="240" w:lineRule="auto"/>
        <w:rPr>
          <w:sz w:val="20"/>
          <w:szCs w:val="20"/>
        </w:rPr>
      </w:pPr>
      <w:r w:rsidRPr="001D4EBD">
        <w:rPr>
          <w:sz w:val="20"/>
          <w:szCs w:val="20"/>
        </w:rPr>
        <w:t xml:space="preserve">В зависимости от вида регулярного выражения  </w:t>
      </w:r>
      <w:r w:rsidRPr="001D4EBD">
        <w:rPr>
          <w:sz w:val="20"/>
          <w:szCs w:val="20"/>
          <w:lang w:val="en-US"/>
        </w:rPr>
        <w:t>r</w:t>
      </w:r>
      <w:r w:rsidRPr="001D4EBD">
        <w:rPr>
          <w:sz w:val="20"/>
          <w:szCs w:val="20"/>
        </w:rPr>
        <w:t xml:space="preserve"> , прямоугольник в модели можно детализировать по следующим правилам:</w:t>
      </w:r>
    </w:p>
    <w:p w:rsidR="001D4EBD" w:rsidRPr="001D4EBD" w:rsidRDefault="001D4EBD" w:rsidP="001D4EBD">
      <w:pPr>
        <w:spacing w:after="0" w:line="240" w:lineRule="auto"/>
        <w:rPr>
          <w:sz w:val="20"/>
          <w:szCs w:val="20"/>
        </w:rPr>
      </w:pPr>
      <w:r w:rsidRPr="001D4EBD">
        <w:rPr>
          <w:sz w:val="20"/>
          <w:szCs w:val="20"/>
        </w:rPr>
        <w:lastRenderedPageBreak/>
        <w:t xml:space="preserve">1) если </w:t>
      </w:r>
      <w:r w:rsidRPr="001D4EBD">
        <w:rPr>
          <w:sz w:val="20"/>
          <w:szCs w:val="20"/>
          <w:lang w:val="en-US"/>
        </w:rPr>
        <w:t>r</w:t>
      </w:r>
      <w:r w:rsidRPr="001D4EBD">
        <w:rPr>
          <w:sz w:val="20"/>
          <w:szCs w:val="20"/>
        </w:rPr>
        <w:t>=</w:t>
      </w:r>
      <w:r w:rsidRPr="001D4EBD">
        <w:rPr>
          <w:sz w:val="20"/>
          <w:szCs w:val="20"/>
          <w:lang w:val="en-US"/>
        </w:rPr>
        <w:sym w:font="Symbol" w:char="F0C6"/>
      </w:r>
      <w:r w:rsidRPr="001D4EBD">
        <w:rPr>
          <w:sz w:val="20"/>
          <w:szCs w:val="20"/>
        </w:rPr>
        <w:t xml:space="preserve">, то прямоугольник исключается  </w:t>
      </w:r>
    </w:p>
    <w:p w:rsidR="001D4EBD" w:rsidRPr="001D4EBD" w:rsidRDefault="001D4EBD" w:rsidP="001D4EBD">
      <w:pPr>
        <w:spacing w:after="0" w:line="240" w:lineRule="auto"/>
        <w:rPr>
          <w:sz w:val="20"/>
          <w:szCs w:val="20"/>
        </w:rPr>
      </w:pPr>
      <w:r w:rsidRPr="001D4EBD">
        <w:rPr>
          <w:sz w:val="20"/>
          <w:szCs w:val="20"/>
        </w:rPr>
        <mc:AlternateContent>
          <mc:Choice Requires="wps">
            <w:drawing>
              <wp:anchor distT="0" distB="0" distL="114300" distR="114300" simplePos="0" relativeHeight="252748800" behindDoc="0" locked="0" layoutInCell="0" allowOverlap="1">
                <wp:simplePos x="0" y="0"/>
                <wp:positionH relativeFrom="column">
                  <wp:posOffset>3275330</wp:posOffset>
                </wp:positionH>
                <wp:positionV relativeFrom="paragraph">
                  <wp:posOffset>97790</wp:posOffset>
                </wp:positionV>
                <wp:extent cx="450850" cy="450850"/>
                <wp:effectExtent l="21590" t="17780" r="13335" b="17145"/>
                <wp:wrapNone/>
                <wp:docPr id="2299" name="Овал 22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0850" cy="450850"/>
                        </a:xfrm>
                        <a:prstGeom prst="ellipse">
                          <a:avLst/>
                        </a:prstGeom>
                        <a:solidFill>
                          <a:srgbClr val="FFFFFF"/>
                        </a:solidFill>
                        <a:ln w="25400">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Овал 2299" o:spid="_x0000_s1026" style="position:absolute;margin-left:257.9pt;margin-top:7.7pt;width:35.5pt;height:35.5pt;z-index:252748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" o:allowincell="f" strokeweight="2pt"/>
            </w:pict>
          </mc:Fallback>
        </mc:AlternateContent>
      </w:r>
      <w:r w:rsidRPr="001D4EBD">
        <w:rPr>
          <w:sz w:val="20"/>
          <w:szCs w:val="20"/>
        </w:rPr>
        <mc:AlternateContent>
          <mc:Choice Requires="wps">
            <w:drawing>
              <wp:anchor distT="0" distB="0" distL="114300" distR="114300" simplePos="0" relativeHeight="252747776" behindDoc="0" locked="0" layoutInCell="0" allowOverlap="1">
                <wp:simplePos x="0" y="0"/>
                <wp:positionH relativeFrom="column">
                  <wp:posOffset>1021080</wp:posOffset>
                </wp:positionH>
                <wp:positionV relativeFrom="paragraph">
                  <wp:posOffset>97790</wp:posOffset>
                </wp:positionV>
                <wp:extent cx="450850" cy="450850"/>
                <wp:effectExtent l="5715" t="8255" r="10160" b="7620"/>
                <wp:wrapNone/>
                <wp:docPr id="2298" name="Овал 22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0850" cy="45085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Овал 2298" o:spid="_x0000_s1026" style="position:absolute;margin-left:80.4pt;margin-top:7.7pt;width:35.5pt;height:35.5pt;z-index:252747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" o:allowincell="f"/>
            </w:pict>
          </mc:Fallback>
        </mc:AlternateContent>
      </w:r>
    </w:p>
    <w:p w:rsidR="001D4EBD" w:rsidRPr="001D4EBD" w:rsidRDefault="001D4EBD" w:rsidP="001D4EBD">
      <w:pPr>
        <w:spacing w:after="0" w:line="240" w:lineRule="auto"/>
        <w:rPr>
          <w:sz w:val="20"/>
          <w:szCs w:val="20"/>
        </w:rPr>
      </w:pPr>
      <w:r w:rsidRPr="001D4EBD">
        <w:rPr>
          <w:sz w:val="20"/>
          <w:szCs w:val="20"/>
        </w:rPr>
        <mc:AlternateContent>
          <mc:Choice Requires="wps">
            <w:drawing>
              <wp:anchor distT="0" distB="0" distL="114300" distR="114300" simplePos="0" relativeHeight="252749824" behindDoc="0" locked="0" layoutInCell="0" allowOverlap="1">
                <wp:simplePos x="0" y="0"/>
                <wp:positionH relativeFrom="column">
                  <wp:posOffset>750570</wp:posOffset>
                </wp:positionH>
                <wp:positionV relativeFrom="paragraph">
                  <wp:posOffset>163830</wp:posOffset>
                </wp:positionV>
                <wp:extent cx="270510" cy="0"/>
                <wp:effectExtent l="11430" t="59055" r="22860" b="55245"/>
                <wp:wrapNone/>
                <wp:docPr id="2297" name="Прямая соединительная линия 22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051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2297" o:spid="_x0000_s1026" style="position:absolute;z-index:252749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9.1pt,12.9pt" to="80.4pt,1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" o:allowincell="f">
                <v:stroke endarrow="block"/>
              </v:line>
            </w:pict>
          </mc:Fallback>
        </mc:AlternateContent>
      </w:r>
    </w:p>
    <w:p w:rsidR="001D4EBD" w:rsidRPr="001D4EBD" w:rsidRDefault="001D4EBD" w:rsidP="001D4EBD">
      <w:pPr>
        <w:spacing w:after="0" w:line="240" w:lineRule="auto"/>
        <w:rPr>
          <w:sz w:val="20"/>
          <w:szCs w:val="20"/>
        </w:rPr>
      </w:pPr>
    </w:p>
    <w:p w:rsidR="001D4EBD" w:rsidRPr="001D4EBD" w:rsidRDefault="001D4EBD" w:rsidP="001D4EBD">
      <w:pPr>
        <w:spacing w:after="0" w:line="240" w:lineRule="auto"/>
        <w:rPr>
          <w:sz w:val="20"/>
          <w:szCs w:val="20"/>
        </w:rPr>
      </w:pPr>
    </w:p>
    <w:p w:rsidR="001D4EBD" w:rsidRPr="001D4EBD" w:rsidRDefault="001D4EBD" w:rsidP="001D4EBD">
      <w:pPr>
        <w:spacing w:after="0" w:line="240" w:lineRule="auto"/>
        <w:rPr>
          <w:sz w:val="20"/>
          <w:szCs w:val="20"/>
        </w:rPr>
      </w:pPr>
      <w:r w:rsidRPr="001D4EBD">
        <w:rPr>
          <w:sz w:val="20"/>
          <w:szCs w:val="20"/>
        </w:rPr>
        <w:t xml:space="preserve">2) если  </w:t>
      </w:r>
      <w:r w:rsidRPr="001D4EBD">
        <w:rPr>
          <w:sz w:val="20"/>
          <w:szCs w:val="20"/>
          <w:lang w:val="en-US"/>
        </w:rPr>
        <w:t>r</w:t>
      </w:r>
      <w:r w:rsidRPr="001D4EBD">
        <w:rPr>
          <w:sz w:val="20"/>
          <w:szCs w:val="20"/>
        </w:rPr>
        <w:t>=</w:t>
      </w:r>
      <w:r w:rsidRPr="001D4EBD">
        <w:rPr>
          <w:sz w:val="20"/>
          <w:szCs w:val="20"/>
          <w:lang w:val="en-US"/>
        </w:rPr>
        <w:sym w:font="Symbol" w:char="F065"/>
      </w:r>
      <w:r w:rsidRPr="001D4EBD">
        <w:rPr>
          <w:sz w:val="20"/>
          <w:szCs w:val="20"/>
        </w:rPr>
        <w:t xml:space="preserve"> , то прямоугольник заменяется одной дугой, отмеченной символом  </w:t>
      </w:r>
      <w:r w:rsidRPr="001D4EBD">
        <w:rPr>
          <w:sz w:val="20"/>
          <w:szCs w:val="20"/>
          <w:lang w:val="en-US"/>
        </w:rPr>
        <w:sym w:font="Symbol" w:char="F065"/>
      </w:r>
      <w:r w:rsidRPr="001D4EBD">
        <w:rPr>
          <w:sz w:val="20"/>
          <w:szCs w:val="20"/>
        </w:rPr>
        <w:t>.</w:t>
      </w:r>
    </w:p>
    <w:p w:rsidR="001D4EBD" w:rsidRPr="001D4EBD" w:rsidRDefault="001D4EBD" w:rsidP="001D4EBD">
      <w:pPr>
        <w:spacing w:after="0" w:line="240" w:lineRule="auto"/>
        <w:rPr>
          <w:sz w:val="20"/>
          <w:szCs w:val="20"/>
          <w:lang w:val="en-US"/>
        </w:rPr>
      </w:pPr>
      <w:r w:rsidRPr="001D4EBD">
        <w:rPr>
          <w:sz w:val="20"/>
          <w:szCs w:val="20"/>
        </w:rPr>
        <mc:AlternateContent>
          <mc:Choice Requires="wps">
            <w:drawing>
              <wp:anchor distT="0" distB="0" distL="114300" distR="114300" simplePos="0" relativeHeight="252751872" behindDoc="0" locked="0" layoutInCell="0" allowOverlap="1">
                <wp:simplePos x="0" y="0"/>
                <wp:positionH relativeFrom="column">
                  <wp:posOffset>3275330</wp:posOffset>
                </wp:positionH>
                <wp:positionV relativeFrom="paragraph">
                  <wp:posOffset>97790</wp:posOffset>
                </wp:positionV>
                <wp:extent cx="450850" cy="450850"/>
                <wp:effectExtent l="21590" t="19685" r="13335" b="15240"/>
                <wp:wrapNone/>
                <wp:docPr id="2296" name="Овал 22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0850" cy="450850"/>
                        </a:xfrm>
                        <a:prstGeom prst="ellipse">
                          <a:avLst/>
                        </a:prstGeom>
                        <a:solidFill>
                          <a:srgbClr val="FFFFFF"/>
                        </a:solidFill>
                        <a:ln w="25400">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Овал 2296" o:spid="_x0000_s1026" style="position:absolute;margin-left:257.9pt;margin-top:7.7pt;width:35.5pt;height:35.5pt;z-index:252751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" o:allowincell="f" strokeweight="2pt"/>
            </w:pict>
          </mc:Fallback>
        </mc:AlternateContent>
      </w:r>
      <w:r w:rsidRPr="001D4EBD">
        <w:rPr>
          <w:sz w:val="20"/>
          <w:szCs w:val="20"/>
        </w:rPr>
        <mc:AlternateContent>
          <mc:Choice Requires="wps">
            <w:drawing>
              <wp:anchor distT="0" distB="0" distL="114300" distR="114300" simplePos="0" relativeHeight="252750848" behindDoc="0" locked="0" layoutInCell="0" allowOverlap="1">
                <wp:simplePos x="0" y="0"/>
                <wp:positionH relativeFrom="column">
                  <wp:posOffset>1021080</wp:posOffset>
                </wp:positionH>
                <wp:positionV relativeFrom="paragraph">
                  <wp:posOffset>97790</wp:posOffset>
                </wp:positionV>
                <wp:extent cx="450850" cy="450850"/>
                <wp:effectExtent l="5715" t="10160" r="10160" b="5715"/>
                <wp:wrapNone/>
                <wp:docPr id="2295" name="Овал 22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0850" cy="45085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Овал 2295" o:spid="_x0000_s1026" style="position:absolute;margin-left:80.4pt;margin-top:7.7pt;width:35.5pt;height:35.5pt;z-index:252750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" o:allowincell="f"/>
            </w:pict>
          </mc:Fallback>
        </mc:AlternateContent>
      </w:r>
      <w:r w:rsidRPr="001D4EBD">
        <w:rPr>
          <w:sz w:val="20"/>
          <w:szCs w:val="20"/>
        </w:rPr>
        <w:t xml:space="preserve">                                      </w:t>
      </w:r>
      <w:r w:rsidRPr="001D4EBD">
        <w:rPr>
          <w:sz w:val="20"/>
          <w:szCs w:val="20"/>
          <w:lang w:val="en-US"/>
        </w:rPr>
        <w:sym w:font="Symbol" w:char="F065"/>
      </w:r>
    </w:p>
    <w:p w:rsidR="001D4EBD" w:rsidRPr="001D4EBD" w:rsidRDefault="001D4EBD" w:rsidP="001D4EBD">
      <w:pPr>
        <w:spacing w:after="0" w:line="240" w:lineRule="auto"/>
        <w:rPr>
          <w:sz w:val="20"/>
          <w:szCs w:val="20"/>
          <w:lang w:val="en-US"/>
        </w:rPr>
      </w:pPr>
      <w:r w:rsidRPr="001D4EBD">
        <w:rPr>
          <w:sz w:val="20"/>
          <w:szCs w:val="20"/>
        </w:rPr>
        <mc:AlternateContent>
          <mc:Choice Requires="wps">
            <w:drawing>
              <wp:anchor distT="0" distB="0" distL="114300" distR="114300" simplePos="0" relativeHeight="252753920" behindDoc="0" locked="0" layoutInCell="0" allowOverlap="1">
                <wp:simplePos x="0" y="0"/>
                <wp:positionH relativeFrom="column">
                  <wp:posOffset>1471930</wp:posOffset>
                </wp:positionH>
                <wp:positionV relativeFrom="paragraph">
                  <wp:posOffset>126365</wp:posOffset>
                </wp:positionV>
                <wp:extent cx="1803400" cy="0"/>
                <wp:effectExtent l="8890" t="53975" r="16510" b="60325"/>
                <wp:wrapNone/>
                <wp:docPr id="2294" name="Прямая соединительная линия 22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034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2294" o:spid="_x0000_s1026" style="position:absolute;z-index:252753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5.9pt,9.95pt" to="257.9pt,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" o:allowincell="f">
                <v:stroke endarrow="block"/>
              </v:line>
            </w:pict>
          </mc:Fallback>
        </mc:AlternateContent>
      </w:r>
      <w:r w:rsidRPr="001D4EBD">
        <w:rPr>
          <w:sz w:val="20"/>
          <w:szCs w:val="20"/>
        </w:rPr>
        <mc:AlternateContent>
          <mc:Choice Requires="wps">
            <w:drawing>
              <wp:anchor distT="0" distB="0" distL="114300" distR="114300" simplePos="0" relativeHeight="252752896" behindDoc="0" locked="0" layoutInCell="0" allowOverlap="1">
                <wp:simplePos x="0" y="0"/>
                <wp:positionH relativeFrom="column">
                  <wp:posOffset>750570</wp:posOffset>
                </wp:positionH>
                <wp:positionV relativeFrom="paragraph">
                  <wp:posOffset>163830</wp:posOffset>
                </wp:positionV>
                <wp:extent cx="270510" cy="0"/>
                <wp:effectExtent l="11430" t="53340" r="22860" b="60960"/>
                <wp:wrapNone/>
                <wp:docPr id="2293" name="Прямая соединительная линия 22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051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2293" o:spid="_x0000_s1026" style="position:absolute;z-index:252752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9.1pt,12.9pt" to="80.4pt,1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" o:allowincell="f">
                <v:stroke endarrow="block"/>
              </v:line>
            </w:pict>
          </mc:Fallback>
        </mc:AlternateContent>
      </w:r>
    </w:p>
    <w:p w:rsidR="001D4EBD" w:rsidRPr="001D4EBD" w:rsidRDefault="001D4EBD" w:rsidP="001D4EBD">
      <w:pPr>
        <w:spacing w:after="0" w:line="240" w:lineRule="auto"/>
        <w:rPr>
          <w:sz w:val="20"/>
          <w:szCs w:val="20"/>
          <w:lang w:val="en-US"/>
        </w:rPr>
      </w:pPr>
    </w:p>
    <w:p w:rsidR="001D4EBD" w:rsidRPr="001D4EBD" w:rsidRDefault="001D4EBD" w:rsidP="001D4EBD">
      <w:pPr>
        <w:spacing w:after="0" w:line="240" w:lineRule="auto"/>
        <w:rPr>
          <w:sz w:val="20"/>
          <w:szCs w:val="20"/>
          <w:lang w:val="en-US"/>
        </w:rPr>
      </w:pPr>
    </w:p>
    <w:p w:rsidR="001D4EBD" w:rsidRPr="001D4EBD" w:rsidRDefault="001D4EBD" w:rsidP="001D4EBD">
      <w:pPr>
        <w:spacing w:after="0" w:line="240" w:lineRule="auto"/>
        <w:rPr>
          <w:sz w:val="20"/>
          <w:szCs w:val="20"/>
        </w:rPr>
      </w:pPr>
      <w:r w:rsidRPr="001D4EBD">
        <w:rPr>
          <w:sz w:val="20"/>
          <w:szCs w:val="20"/>
        </w:rPr>
        <w:t xml:space="preserve">3) если  </w:t>
      </w:r>
      <w:r w:rsidRPr="001D4EBD">
        <w:rPr>
          <w:sz w:val="20"/>
          <w:szCs w:val="20"/>
          <w:lang w:val="en-US"/>
        </w:rPr>
        <w:t>r</w:t>
      </w:r>
      <w:r w:rsidRPr="001D4EBD">
        <w:rPr>
          <w:sz w:val="20"/>
          <w:szCs w:val="20"/>
        </w:rPr>
        <w:t>=</w:t>
      </w:r>
      <w:r w:rsidRPr="001D4EBD">
        <w:rPr>
          <w:sz w:val="20"/>
          <w:szCs w:val="20"/>
          <w:lang w:val="en-US"/>
        </w:rPr>
        <w:t>x</w:t>
      </w:r>
      <w:r w:rsidRPr="001D4EBD">
        <w:rPr>
          <w:sz w:val="20"/>
          <w:szCs w:val="20"/>
        </w:rPr>
        <w:t xml:space="preserve"> , </w:t>
      </w:r>
      <w:r w:rsidRPr="001D4EBD">
        <w:rPr>
          <w:sz w:val="20"/>
          <w:szCs w:val="20"/>
          <w:lang w:val="en-US"/>
        </w:rPr>
        <w:t>x</w:t>
      </w:r>
      <w:r w:rsidRPr="001D4EBD">
        <w:rPr>
          <w:sz w:val="20"/>
          <w:szCs w:val="20"/>
          <w:lang w:val="en-US"/>
        </w:rPr>
        <w:sym w:font="Symbol" w:char="F0CE"/>
      </w:r>
      <w:r w:rsidRPr="001D4EBD">
        <w:rPr>
          <w:sz w:val="20"/>
          <w:szCs w:val="20"/>
          <w:lang w:val="en-US"/>
        </w:rPr>
        <w:t>X</w:t>
      </w:r>
      <w:r w:rsidRPr="001D4EBD">
        <w:rPr>
          <w:sz w:val="20"/>
          <w:szCs w:val="20"/>
        </w:rPr>
        <w:t xml:space="preserve">, то прямоугольник заменяется одной дугой, отмеченной символом  </w:t>
      </w:r>
      <w:r w:rsidRPr="001D4EBD">
        <w:rPr>
          <w:sz w:val="20"/>
          <w:szCs w:val="20"/>
          <w:lang w:val="en-US"/>
        </w:rPr>
        <w:t>x</w:t>
      </w:r>
      <w:r w:rsidRPr="001D4EBD">
        <w:rPr>
          <w:sz w:val="20"/>
          <w:szCs w:val="20"/>
        </w:rPr>
        <w:t xml:space="preserve">. </w:t>
      </w:r>
    </w:p>
    <w:p w:rsidR="001D4EBD" w:rsidRPr="001D4EBD" w:rsidRDefault="001D4EBD" w:rsidP="001D4EBD">
      <w:pPr>
        <w:spacing w:after="0" w:line="240" w:lineRule="auto"/>
        <w:rPr>
          <w:sz w:val="20"/>
          <w:szCs w:val="20"/>
        </w:rPr>
      </w:pPr>
      <w:r w:rsidRPr="001D4EBD">
        <w:rPr>
          <w:sz w:val="20"/>
          <w:szCs w:val="20"/>
        </w:rPr>
        <mc:AlternateContent>
          <mc:Choice Requires="wps">
            <w:drawing>
              <wp:anchor distT="0" distB="0" distL="114300" distR="114300" simplePos="0" relativeHeight="252755968" behindDoc="0" locked="0" layoutInCell="0" allowOverlap="1">
                <wp:simplePos x="0" y="0"/>
                <wp:positionH relativeFrom="column">
                  <wp:posOffset>3275330</wp:posOffset>
                </wp:positionH>
                <wp:positionV relativeFrom="paragraph">
                  <wp:posOffset>97790</wp:posOffset>
                </wp:positionV>
                <wp:extent cx="450850" cy="450850"/>
                <wp:effectExtent l="21590" t="13970" r="13335" b="20955"/>
                <wp:wrapNone/>
                <wp:docPr id="2292" name="Овал 22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0850" cy="450850"/>
                        </a:xfrm>
                        <a:prstGeom prst="ellipse">
                          <a:avLst/>
                        </a:prstGeom>
                        <a:solidFill>
                          <a:srgbClr val="FFFFFF"/>
                        </a:solidFill>
                        <a:ln w="25400">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Овал 2292" o:spid="_x0000_s1026" style="position:absolute;margin-left:257.9pt;margin-top:7.7pt;width:35.5pt;height:35.5pt;z-index:252755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" o:allowincell="f" strokeweight="2pt"/>
            </w:pict>
          </mc:Fallback>
        </mc:AlternateContent>
      </w:r>
      <w:r w:rsidRPr="001D4EBD">
        <w:rPr>
          <w:sz w:val="20"/>
          <w:szCs w:val="20"/>
        </w:rPr>
        <mc:AlternateContent>
          <mc:Choice Requires="wps">
            <w:drawing>
              <wp:anchor distT="0" distB="0" distL="114300" distR="114300" simplePos="0" relativeHeight="252754944" behindDoc="0" locked="0" layoutInCell="0" allowOverlap="1">
                <wp:simplePos x="0" y="0"/>
                <wp:positionH relativeFrom="column">
                  <wp:posOffset>1021080</wp:posOffset>
                </wp:positionH>
                <wp:positionV relativeFrom="paragraph">
                  <wp:posOffset>97790</wp:posOffset>
                </wp:positionV>
                <wp:extent cx="450850" cy="450850"/>
                <wp:effectExtent l="5715" t="13970" r="10160" b="11430"/>
                <wp:wrapNone/>
                <wp:docPr id="2291" name="Овал 22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0850" cy="45085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Овал 2291" o:spid="_x0000_s1026" style="position:absolute;margin-left:80.4pt;margin-top:7.7pt;width:35.5pt;height:35.5pt;z-index:252754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" o:allowincell="f"/>
            </w:pict>
          </mc:Fallback>
        </mc:AlternateContent>
      </w:r>
      <w:r w:rsidRPr="001D4EBD">
        <w:rPr>
          <w:sz w:val="20"/>
          <w:szCs w:val="20"/>
        </w:rPr>
        <w:t xml:space="preserve">                                      </w:t>
      </w:r>
      <w:r w:rsidRPr="001D4EBD">
        <w:rPr>
          <w:sz w:val="20"/>
          <w:szCs w:val="20"/>
          <w:lang w:val="en-US"/>
        </w:rPr>
        <w:t>x</w:t>
      </w:r>
    </w:p>
    <w:p w:rsidR="001D4EBD" w:rsidRPr="001D4EBD" w:rsidRDefault="001D4EBD" w:rsidP="001D4EBD">
      <w:pPr>
        <w:spacing w:after="0" w:line="240" w:lineRule="auto"/>
        <w:rPr>
          <w:sz w:val="20"/>
          <w:szCs w:val="20"/>
        </w:rPr>
      </w:pPr>
      <w:r w:rsidRPr="001D4EBD">
        <w:rPr>
          <w:sz w:val="20"/>
          <w:szCs w:val="20"/>
        </w:rPr>
        <mc:AlternateContent>
          <mc:Choice Requires="wps">
            <w:drawing>
              <wp:anchor distT="0" distB="0" distL="114300" distR="114300" simplePos="0" relativeHeight="252758016" behindDoc="0" locked="0" layoutInCell="0" allowOverlap="1">
                <wp:simplePos x="0" y="0"/>
                <wp:positionH relativeFrom="column">
                  <wp:posOffset>1471930</wp:posOffset>
                </wp:positionH>
                <wp:positionV relativeFrom="paragraph">
                  <wp:posOffset>126365</wp:posOffset>
                </wp:positionV>
                <wp:extent cx="1803400" cy="0"/>
                <wp:effectExtent l="8890" t="55880" r="16510" b="58420"/>
                <wp:wrapNone/>
                <wp:docPr id="2290" name="Прямая соединительная линия 22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034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2290" o:spid="_x0000_s1026" style="position:absolute;z-index:252758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5.9pt,9.95pt" to="257.9pt,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" o:allowincell="f">
                <v:stroke endarrow="block"/>
              </v:line>
            </w:pict>
          </mc:Fallback>
        </mc:AlternateContent>
      </w:r>
      <w:r w:rsidRPr="001D4EBD">
        <w:rPr>
          <w:sz w:val="20"/>
          <w:szCs w:val="20"/>
        </w:rPr>
        <mc:AlternateContent>
          <mc:Choice Requires="wps">
            <w:drawing>
              <wp:anchor distT="0" distB="0" distL="114300" distR="114300" simplePos="0" relativeHeight="252756992" behindDoc="0" locked="0" layoutInCell="0" allowOverlap="1">
                <wp:simplePos x="0" y="0"/>
                <wp:positionH relativeFrom="column">
                  <wp:posOffset>750570</wp:posOffset>
                </wp:positionH>
                <wp:positionV relativeFrom="paragraph">
                  <wp:posOffset>163830</wp:posOffset>
                </wp:positionV>
                <wp:extent cx="270510" cy="0"/>
                <wp:effectExtent l="11430" t="55245" r="22860" b="59055"/>
                <wp:wrapNone/>
                <wp:docPr id="2289" name="Прямая соединительная линия 22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051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2289" o:spid="_x0000_s1026" style="position:absolute;z-index:252756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9.1pt,12.9pt" to="80.4pt,1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" o:allowincell="f">
                <v:stroke endarrow="block"/>
              </v:line>
            </w:pict>
          </mc:Fallback>
        </mc:AlternateContent>
      </w:r>
    </w:p>
    <w:p w:rsidR="001D4EBD" w:rsidRPr="001D4EBD" w:rsidRDefault="001D4EBD" w:rsidP="001D4EBD">
      <w:pPr>
        <w:spacing w:after="0" w:line="240" w:lineRule="auto"/>
        <w:rPr>
          <w:sz w:val="20"/>
          <w:szCs w:val="20"/>
        </w:rPr>
      </w:pPr>
    </w:p>
    <w:p w:rsidR="001D4EBD" w:rsidRPr="001D4EBD" w:rsidRDefault="001D4EBD" w:rsidP="001D4EBD">
      <w:pPr>
        <w:spacing w:after="0" w:line="240" w:lineRule="auto"/>
        <w:rPr>
          <w:sz w:val="20"/>
          <w:szCs w:val="20"/>
        </w:rPr>
      </w:pPr>
    </w:p>
    <w:p w:rsidR="001D4EBD" w:rsidRPr="001D4EBD" w:rsidRDefault="001D4EBD" w:rsidP="001D4EBD">
      <w:pPr>
        <w:spacing w:after="0" w:line="240" w:lineRule="auto"/>
        <w:rPr>
          <w:sz w:val="20"/>
          <w:szCs w:val="20"/>
        </w:rPr>
      </w:pPr>
      <w:r w:rsidRPr="001D4EBD">
        <w:rPr>
          <w:sz w:val="20"/>
          <w:szCs w:val="20"/>
        </w:rPr>
        <w:t>4) если  r=r</w:t>
      </w:r>
      <w:r w:rsidRPr="001D4EBD">
        <w:rPr>
          <w:sz w:val="20"/>
          <w:szCs w:val="20"/>
          <w:vertAlign w:val="subscript"/>
        </w:rPr>
        <w:t>1</w:t>
      </w:r>
      <w:r w:rsidRPr="001D4EBD">
        <w:rPr>
          <w:sz w:val="20"/>
          <w:szCs w:val="20"/>
        </w:rPr>
        <w:t>+r</w:t>
      </w:r>
      <w:r w:rsidRPr="001D4EBD">
        <w:rPr>
          <w:sz w:val="20"/>
          <w:szCs w:val="20"/>
          <w:vertAlign w:val="subscript"/>
        </w:rPr>
        <w:t>2</w:t>
      </w:r>
      <w:r w:rsidRPr="001D4EBD">
        <w:rPr>
          <w:sz w:val="20"/>
          <w:szCs w:val="20"/>
        </w:rPr>
        <w:t>, то прямоугольник с меткой  r  заменяется двумя “параллельно” соединёнными прямоугольниками с метками  r</w:t>
      </w:r>
      <w:r w:rsidRPr="001D4EBD">
        <w:rPr>
          <w:sz w:val="20"/>
          <w:szCs w:val="20"/>
          <w:vertAlign w:val="subscript"/>
        </w:rPr>
        <w:t>1</w:t>
      </w:r>
      <w:r w:rsidRPr="001D4EBD">
        <w:rPr>
          <w:sz w:val="20"/>
          <w:szCs w:val="20"/>
        </w:rPr>
        <w:t xml:space="preserve">  и  r</w:t>
      </w:r>
      <w:r w:rsidRPr="001D4EBD">
        <w:rPr>
          <w:sz w:val="20"/>
          <w:szCs w:val="20"/>
          <w:vertAlign w:val="subscript"/>
        </w:rPr>
        <w:t>2</w:t>
      </w:r>
      <w:r w:rsidRPr="001D4EBD">
        <w:rPr>
          <w:sz w:val="20"/>
          <w:szCs w:val="20"/>
        </w:rPr>
        <w:t xml:space="preserve"> . Начальные и допускающие вершины прямоугольников с метками  r</w:t>
      </w:r>
      <w:r w:rsidRPr="001D4EBD">
        <w:rPr>
          <w:sz w:val="20"/>
          <w:szCs w:val="20"/>
          <w:vertAlign w:val="subscript"/>
        </w:rPr>
        <w:t>1</w:t>
      </w:r>
      <w:r w:rsidRPr="001D4EBD">
        <w:rPr>
          <w:sz w:val="20"/>
          <w:szCs w:val="20"/>
        </w:rPr>
        <w:t xml:space="preserve">  и  r</w:t>
      </w:r>
      <w:r w:rsidRPr="001D4EBD">
        <w:rPr>
          <w:sz w:val="20"/>
          <w:szCs w:val="20"/>
          <w:vertAlign w:val="subscript"/>
        </w:rPr>
        <w:t>2</w:t>
      </w:r>
      <w:r w:rsidRPr="001D4EBD">
        <w:rPr>
          <w:sz w:val="20"/>
          <w:szCs w:val="20"/>
        </w:rPr>
        <w:t xml:space="preserve"> совмещаются.</w:t>
      </w:r>
    </w:p>
    <w:p w:rsidR="001D4EBD" w:rsidRPr="001D4EBD" w:rsidRDefault="001D4EBD" w:rsidP="001D4EBD">
      <w:pPr>
        <w:spacing w:after="0" w:line="240" w:lineRule="auto"/>
        <w:rPr>
          <w:sz w:val="20"/>
          <w:szCs w:val="20"/>
        </w:rPr>
      </w:pPr>
      <w:r w:rsidRPr="001D4EBD">
        <w:rPr>
          <w:sz w:val="20"/>
          <w:szCs w:val="20"/>
        </w:rPr>
        <mc:AlternateContent>
          <mc:Choice Requires="wps">
            <w:drawing>
              <wp:anchor distT="0" distB="0" distL="114300" distR="114300" simplePos="0" relativeHeight="252765184" behindDoc="0" locked="0" layoutInCell="0" allowOverlap="1">
                <wp:simplePos x="0" y="0"/>
                <wp:positionH relativeFrom="column">
                  <wp:posOffset>1922780</wp:posOffset>
                </wp:positionH>
                <wp:positionV relativeFrom="paragraph">
                  <wp:posOffset>687705</wp:posOffset>
                </wp:positionV>
                <wp:extent cx="901700" cy="450850"/>
                <wp:effectExtent l="12065" t="11430" r="10160" b="13970"/>
                <wp:wrapNone/>
                <wp:docPr id="2288" name="Прямоугольник 22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1700" cy="450850"/>
                        </a:xfrm>
                        <a:prstGeom prst="rect">
                          <a:avLst/>
                        </a:prstGeom>
                        <a:solidFill>
                          <a:srgbClr val="FFFFFF"/>
                        </a:solidFill>
                        <a:ln w="9525">
                          <a:solidFill>
                            <a:srgbClr val="000000"/>
                          </a:solidFill>
                          <a:miter lim="800000"/>
                          <a:headEnd/>
                          <a:tailEnd/>
                        </a:ln>
                      </wps:spPr>
                      <wps:txbx>
                        <w:txbxContent>
                          <w:p w:rsidR="00054219" w:rsidRPr="00C47EF5" w:rsidRDefault="00054219" w:rsidP="001D4EBD">
                            <w:pPr>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Прямоугольник 2288" o:spid="_x0000_s1393" style="position:absolute;margin-left:151.4pt;margin-top:54.15pt;width:71pt;height:35.5pt;z-index:252765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" o:allowincell="f">
                <v:textbox>
                  <w:txbxContent>
                    <w:p w:rsidR="00054219" w:rsidRPr="00C47EF5" w:rsidRDefault="00054219" w:rsidP="001D4EBD">
                      <w:pPr>
                        <w:rPr>
                          <w:sz w:val="20"/>
                          <w:szCs w:val="20"/>
                        </w:rPr>
                      </w:pPr>
                    </w:p>
                  </w:txbxContent>
                </v:textbox>
              </v:rect>
            </w:pict>
          </mc:Fallback>
        </mc:AlternateContent>
      </w:r>
    </w:p>
    <w:p w:rsidR="001D4EBD" w:rsidRPr="001D4EBD" w:rsidRDefault="001D4EBD" w:rsidP="001D4EBD">
      <w:pPr>
        <w:spacing w:after="0" w:line="240" w:lineRule="auto"/>
        <w:rPr>
          <w:sz w:val="20"/>
          <w:szCs w:val="20"/>
        </w:rPr>
      </w:pPr>
      <w:r w:rsidRPr="001D4EBD">
        <w:rPr>
          <w:sz w:val="20"/>
          <w:szCs w:val="20"/>
        </w:rPr>
        <mc:AlternateContent>
          <mc:Choice Requires="wps">
            <w:drawing>
              <wp:anchor distT="0" distB="0" distL="114300" distR="114300" simplePos="0" relativeHeight="252763136" behindDoc="0" locked="0" layoutInCell="0" allowOverlap="1">
                <wp:simplePos x="0" y="0"/>
                <wp:positionH relativeFrom="column">
                  <wp:posOffset>2824480</wp:posOffset>
                </wp:positionH>
                <wp:positionV relativeFrom="paragraph">
                  <wp:posOffset>33020</wp:posOffset>
                </wp:positionV>
                <wp:extent cx="450850" cy="270510"/>
                <wp:effectExtent l="8890" t="8255" r="45085" b="54610"/>
                <wp:wrapNone/>
                <wp:docPr id="2287" name="Прямая соединительная линия 22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0850" cy="27051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2287" o:spid="_x0000_s1026" style="position:absolute;z-index:252763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2.4pt,2.6pt" to="257.9pt,2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" o:allowincell="f">
                <v:stroke endarrow="block"/>
              </v:line>
            </w:pict>
          </mc:Fallback>
        </mc:AlternateContent>
      </w:r>
      <w:r w:rsidRPr="001D4EBD">
        <w:rPr>
          <w:sz w:val="20"/>
          <w:szCs w:val="20"/>
        </w:rPr>
        <mc:AlternateContent>
          <mc:Choice Requires="wps">
            <w:drawing>
              <wp:anchor distT="0" distB="0" distL="114300" distR="114300" simplePos="0" relativeHeight="252762112" behindDoc="0" locked="0" layoutInCell="0" allowOverlap="1">
                <wp:simplePos x="0" y="0"/>
                <wp:positionH relativeFrom="column">
                  <wp:posOffset>1471930</wp:posOffset>
                </wp:positionH>
                <wp:positionV relativeFrom="paragraph">
                  <wp:posOffset>33020</wp:posOffset>
                </wp:positionV>
                <wp:extent cx="450850" cy="270510"/>
                <wp:effectExtent l="8890" t="55880" r="45085" b="6985"/>
                <wp:wrapNone/>
                <wp:docPr id="2286" name="Прямая соединительная линия 22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50850" cy="27051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2286" o:spid="_x0000_s1026" style="position:absolute;flip:y;z-index:252762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5.9pt,2.6pt" to="151.4pt,2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" o:allowincell="f">
                <v:stroke endarrow="block"/>
              </v:line>
            </w:pict>
          </mc:Fallback>
        </mc:AlternateContent>
      </w:r>
      <w:r w:rsidRPr="001D4EBD">
        <w:rPr>
          <w:sz w:val="20"/>
          <w:szCs w:val="20"/>
        </w:rPr>
        <mc:AlternateContent>
          <mc:Choice Requires="wps">
            <w:drawing>
              <wp:anchor distT="0" distB="0" distL="114300" distR="114300" simplePos="0" relativeHeight="252761088" behindDoc="0" locked="0" layoutInCell="0" allowOverlap="1">
                <wp:simplePos x="0" y="0"/>
                <wp:positionH relativeFrom="column">
                  <wp:posOffset>1922780</wp:posOffset>
                </wp:positionH>
                <wp:positionV relativeFrom="paragraph">
                  <wp:posOffset>-237490</wp:posOffset>
                </wp:positionV>
                <wp:extent cx="901700" cy="450850"/>
                <wp:effectExtent l="12065" t="13970" r="10160" b="11430"/>
                <wp:wrapNone/>
                <wp:docPr id="2285" name="Прямоугольник 22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1700" cy="450850"/>
                        </a:xfrm>
                        <a:prstGeom prst="rect">
                          <a:avLst/>
                        </a:prstGeom>
                        <a:solidFill>
                          <a:srgbClr val="FFFFFF"/>
                        </a:solidFill>
                        <a:ln w="9525">
                          <a:solidFill>
                            <a:srgbClr val="000000"/>
                          </a:solidFill>
                          <a:miter lim="800000"/>
                          <a:headEnd/>
                          <a:tailEnd/>
                        </a:ln>
                      </wps:spPr>
                      <wps:txbx>
                        <w:txbxContent>
                          <w:p w:rsidR="00054219" w:rsidRPr="00C47EF5" w:rsidRDefault="00054219" w:rsidP="001D4EBD">
                            <w:pPr>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Прямоугольник 2285" o:spid="_x0000_s1394" style="position:absolute;margin-left:151.4pt;margin-top:-18.7pt;width:71pt;height:35.5pt;z-index:252761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" o:allowincell="f">
                <v:textbox>
                  <w:txbxContent>
                    <w:p w:rsidR="00054219" w:rsidRPr="00C47EF5" w:rsidRDefault="00054219" w:rsidP="001D4EBD">
                      <w:pPr>
                        <w:rPr>
                          <w:sz w:val="20"/>
                          <w:szCs w:val="20"/>
                        </w:rPr>
                      </w:pPr>
                    </w:p>
                  </w:txbxContent>
                </v:textbox>
              </v:rect>
            </w:pict>
          </mc:Fallback>
        </mc:AlternateContent>
      </w:r>
      <w:r w:rsidRPr="001D4EBD">
        <w:rPr>
          <w:sz w:val="20"/>
          <w:szCs w:val="20"/>
        </w:rPr>
        <mc:AlternateContent>
          <mc:Choice Requires="wps">
            <w:drawing>
              <wp:anchor distT="0" distB="0" distL="114300" distR="114300" simplePos="0" relativeHeight="252760064" behindDoc="0" locked="0" layoutInCell="0" allowOverlap="1">
                <wp:simplePos x="0" y="0"/>
                <wp:positionH relativeFrom="column">
                  <wp:posOffset>3275330</wp:posOffset>
                </wp:positionH>
                <wp:positionV relativeFrom="paragraph">
                  <wp:posOffset>97790</wp:posOffset>
                </wp:positionV>
                <wp:extent cx="450850" cy="450850"/>
                <wp:effectExtent l="21590" t="15875" r="13335" b="19050"/>
                <wp:wrapNone/>
                <wp:docPr id="2284" name="Овал 22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0850" cy="450850"/>
                        </a:xfrm>
                        <a:prstGeom prst="ellipse">
                          <a:avLst/>
                        </a:prstGeom>
                        <a:solidFill>
                          <a:srgbClr val="FFFFFF"/>
                        </a:solidFill>
                        <a:ln w="25400">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Овал 2284" o:spid="_x0000_s1026" style="position:absolute;margin-left:257.9pt;margin-top:7.7pt;width:35.5pt;height:35.5pt;z-index:252760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" o:allowincell="f" strokeweight="2pt"/>
            </w:pict>
          </mc:Fallback>
        </mc:AlternateContent>
      </w:r>
      <w:r w:rsidRPr="001D4EBD">
        <w:rPr>
          <w:sz w:val="20"/>
          <w:szCs w:val="20"/>
        </w:rPr>
        <mc:AlternateContent>
          <mc:Choice Requires="wps">
            <w:drawing>
              <wp:anchor distT="0" distB="0" distL="114300" distR="114300" simplePos="0" relativeHeight="252759040" behindDoc="0" locked="0" layoutInCell="0" allowOverlap="1">
                <wp:simplePos x="0" y="0"/>
                <wp:positionH relativeFrom="column">
                  <wp:posOffset>1021080</wp:posOffset>
                </wp:positionH>
                <wp:positionV relativeFrom="paragraph">
                  <wp:posOffset>97790</wp:posOffset>
                </wp:positionV>
                <wp:extent cx="450850" cy="450850"/>
                <wp:effectExtent l="5715" t="6350" r="10160" b="9525"/>
                <wp:wrapNone/>
                <wp:docPr id="2283" name="Овал 22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0850" cy="45085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Овал 2283" o:spid="_x0000_s1026" style="position:absolute;margin-left:80.4pt;margin-top:7.7pt;width:35.5pt;height:35.5pt;z-index:252759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" o:allowincell="f"/>
            </w:pict>
          </mc:Fallback>
        </mc:AlternateContent>
      </w:r>
    </w:p>
    <w:p w:rsidR="001D4EBD" w:rsidRPr="001D4EBD" w:rsidRDefault="001D4EBD" w:rsidP="001D4EBD">
      <w:pPr>
        <w:spacing w:after="0" w:line="240" w:lineRule="auto"/>
        <w:rPr>
          <w:sz w:val="20"/>
          <w:szCs w:val="20"/>
        </w:rPr>
      </w:pPr>
      <w:r w:rsidRPr="001D4EBD">
        <w:rPr>
          <w:sz w:val="20"/>
          <w:szCs w:val="20"/>
        </w:rPr>
        <mc:AlternateContent>
          <mc:Choice Requires="wps">
            <w:drawing>
              <wp:anchor distT="0" distB="0" distL="114300" distR="114300" simplePos="0" relativeHeight="252767232" behindDoc="0" locked="0" layoutInCell="0" allowOverlap="1">
                <wp:simplePos x="0" y="0"/>
                <wp:positionH relativeFrom="column">
                  <wp:posOffset>2824480</wp:posOffset>
                </wp:positionH>
                <wp:positionV relativeFrom="paragraph">
                  <wp:posOffset>189230</wp:posOffset>
                </wp:positionV>
                <wp:extent cx="450850" cy="270510"/>
                <wp:effectExtent l="8890" t="53975" r="45085" b="8890"/>
                <wp:wrapNone/>
                <wp:docPr id="2282" name="Прямая соединительная линия 22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50850" cy="27051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2282" o:spid="_x0000_s1026" style="position:absolute;flip:y;z-index:252767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2.4pt,14.9pt" to="257.9pt,3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" o:allowincell="f">
                <v:stroke endarrow="block"/>
              </v:line>
            </w:pict>
          </mc:Fallback>
        </mc:AlternateContent>
      </w:r>
      <w:r w:rsidRPr="001D4EBD">
        <w:rPr>
          <w:sz w:val="20"/>
          <w:szCs w:val="20"/>
        </w:rPr>
        <mc:AlternateContent>
          <mc:Choice Requires="wps">
            <w:drawing>
              <wp:anchor distT="0" distB="0" distL="114300" distR="114300" simplePos="0" relativeHeight="252766208" behindDoc="0" locked="0" layoutInCell="0" allowOverlap="1">
                <wp:simplePos x="0" y="0"/>
                <wp:positionH relativeFrom="column">
                  <wp:posOffset>1471930</wp:posOffset>
                </wp:positionH>
                <wp:positionV relativeFrom="paragraph">
                  <wp:posOffset>189230</wp:posOffset>
                </wp:positionV>
                <wp:extent cx="450850" cy="270510"/>
                <wp:effectExtent l="8890" t="6350" r="45085" b="56515"/>
                <wp:wrapNone/>
                <wp:docPr id="2281" name="Прямая соединительная линия 22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0850" cy="27051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2281" o:spid="_x0000_s1026" style="position:absolute;z-index:252766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5.9pt,14.9pt" to="151.4pt,3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" o:allowincell="f">
                <v:stroke endarrow="block"/>
              </v:line>
            </w:pict>
          </mc:Fallback>
        </mc:AlternateContent>
      </w:r>
      <w:r w:rsidRPr="001D4EBD">
        <w:rPr>
          <w:sz w:val="20"/>
          <w:szCs w:val="20"/>
        </w:rPr>
        <mc:AlternateContent>
          <mc:Choice Requires="wps">
            <w:drawing>
              <wp:anchor distT="0" distB="0" distL="114300" distR="114300" simplePos="0" relativeHeight="252764160" behindDoc="0" locked="0" layoutInCell="0" allowOverlap="1">
                <wp:simplePos x="0" y="0"/>
                <wp:positionH relativeFrom="column">
                  <wp:posOffset>750570</wp:posOffset>
                </wp:positionH>
                <wp:positionV relativeFrom="paragraph">
                  <wp:posOffset>163830</wp:posOffset>
                </wp:positionV>
                <wp:extent cx="270510" cy="0"/>
                <wp:effectExtent l="11430" t="57150" r="22860" b="57150"/>
                <wp:wrapNone/>
                <wp:docPr id="2280" name="Прямая соединительная линия 22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051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2280" o:spid="_x0000_s1026" style="position:absolute;z-index:252764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9.1pt,12.9pt" to="80.4pt,1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" o:allowincell="f">
                <v:stroke endarrow="block"/>
              </v:line>
            </w:pict>
          </mc:Fallback>
        </mc:AlternateContent>
      </w:r>
    </w:p>
    <w:p w:rsidR="001D4EBD" w:rsidRPr="001D4EBD" w:rsidRDefault="001D4EBD" w:rsidP="001D4EBD">
      <w:pPr>
        <w:spacing w:after="0" w:line="240" w:lineRule="auto"/>
        <w:rPr>
          <w:sz w:val="20"/>
          <w:szCs w:val="20"/>
        </w:rPr>
      </w:pPr>
    </w:p>
    <w:p w:rsidR="001D4EBD" w:rsidRPr="001D4EBD" w:rsidRDefault="001D4EBD" w:rsidP="001D4EBD">
      <w:pPr>
        <w:spacing w:after="0" w:line="240" w:lineRule="auto"/>
        <w:rPr>
          <w:sz w:val="20"/>
          <w:szCs w:val="20"/>
        </w:rPr>
      </w:pPr>
    </w:p>
    <w:p w:rsidR="001D4EBD" w:rsidRPr="001D4EBD" w:rsidRDefault="001D4EBD" w:rsidP="001D4EBD">
      <w:pPr>
        <w:spacing w:after="0" w:line="240" w:lineRule="auto"/>
        <w:rPr>
          <w:sz w:val="20"/>
          <w:szCs w:val="20"/>
        </w:rPr>
      </w:pPr>
    </w:p>
    <w:p w:rsidR="001D4EBD" w:rsidRPr="001D4EBD" w:rsidRDefault="001D4EBD" w:rsidP="001D4EBD">
      <w:pPr>
        <w:spacing w:after="0" w:line="240" w:lineRule="auto"/>
        <w:rPr>
          <w:sz w:val="20"/>
          <w:szCs w:val="20"/>
        </w:rPr>
      </w:pPr>
    </w:p>
    <w:p w:rsidR="001D4EBD" w:rsidRPr="001D4EBD" w:rsidRDefault="001D4EBD" w:rsidP="001D4EBD">
      <w:pPr>
        <w:spacing w:after="0" w:line="240" w:lineRule="auto"/>
        <w:rPr>
          <w:sz w:val="20"/>
          <w:szCs w:val="20"/>
        </w:rPr>
      </w:pPr>
      <w:r w:rsidRPr="001D4EBD">
        <w:rPr>
          <w:sz w:val="20"/>
          <w:szCs w:val="20"/>
        </w:rPr>
        <w:t>5) если  r=r</w:t>
      </w:r>
      <w:r w:rsidRPr="001D4EBD">
        <w:rPr>
          <w:sz w:val="20"/>
          <w:szCs w:val="20"/>
          <w:vertAlign w:val="subscript"/>
        </w:rPr>
        <w:t>1</w:t>
      </w:r>
      <w:r w:rsidRPr="001D4EBD">
        <w:rPr>
          <w:sz w:val="20"/>
          <w:szCs w:val="20"/>
        </w:rPr>
        <w:t>r</w:t>
      </w:r>
      <w:r w:rsidRPr="001D4EBD">
        <w:rPr>
          <w:sz w:val="20"/>
          <w:szCs w:val="20"/>
          <w:vertAlign w:val="subscript"/>
        </w:rPr>
        <w:t>2</w:t>
      </w:r>
      <w:r w:rsidRPr="001D4EBD">
        <w:rPr>
          <w:sz w:val="20"/>
          <w:szCs w:val="20"/>
        </w:rPr>
        <w:t>, то прямоугольник с меткой  r  заменяется двумя “последовательно” соединёнными через дополнительную вершину прямоугольниками с метками  r</w:t>
      </w:r>
      <w:r w:rsidRPr="001D4EBD">
        <w:rPr>
          <w:sz w:val="20"/>
          <w:szCs w:val="20"/>
          <w:vertAlign w:val="subscript"/>
        </w:rPr>
        <w:t>1</w:t>
      </w:r>
      <w:r w:rsidRPr="001D4EBD">
        <w:rPr>
          <w:sz w:val="20"/>
          <w:szCs w:val="20"/>
        </w:rPr>
        <w:t xml:space="preserve">  и  r</w:t>
      </w:r>
      <w:r w:rsidRPr="001D4EBD">
        <w:rPr>
          <w:sz w:val="20"/>
          <w:szCs w:val="20"/>
          <w:vertAlign w:val="subscript"/>
        </w:rPr>
        <w:t>2</w:t>
      </w:r>
      <w:r w:rsidRPr="001D4EBD">
        <w:rPr>
          <w:sz w:val="20"/>
          <w:szCs w:val="20"/>
        </w:rPr>
        <w:t xml:space="preserve"> . Новая вершина представляет собой совмещение допускающей вершины прямоугольника с меткой r</w:t>
      </w:r>
      <w:r w:rsidRPr="001D4EBD">
        <w:rPr>
          <w:sz w:val="20"/>
          <w:szCs w:val="20"/>
          <w:vertAlign w:val="subscript"/>
        </w:rPr>
        <w:t>1</w:t>
      </w:r>
      <w:r w:rsidRPr="001D4EBD">
        <w:rPr>
          <w:sz w:val="20"/>
          <w:szCs w:val="20"/>
        </w:rPr>
        <w:t xml:space="preserve"> с начальной вершиной прямоугольника с меткой r</w:t>
      </w:r>
      <w:r w:rsidRPr="001D4EBD">
        <w:rPr>
          <w:sz w:val="20"/>
          <w:szCs w:val="20"/>
          <w:vertAlign w:val="subscript"/>
        </w:rPr>
        <w:t>1</w:t>
      </w:r>
      <w:r w:rsidRPr="001D4EBD">
        <w:rPr>
          <w:sz w:val="20"/>
          <w:szCs w:val="20"/>
        </w:rPr>
        <w:t xml:space="preserve"> .</w:t>
      </w:r>
    </w:p>
    <w:p w:rsidR="001D4EBD" w:rsidRPr="001D4EBD" w:rsidRDefault="001D4EBD" w:rsidP="001D4EBD">
      <w:pPr>
        <w:spacing w:after="0" w:line="240" w:lineRule="auto"/>
        <w:rPr>
          <w:sz w:val="20"/>
          <w:szCs w:val="20"/>
        </w:rPr>
      </w:pPr>
      <w:r w:rsidRPr="001D4EBD">
        <w:rPr>
          <w:sz w:val="20"/>
          <w:szCs w:val="20"/>
        </w:rPr>
        <mc:AlternateContent>
          <mc:Choice Requires="wps">
            <w:drawing>
              <wp:anchor distT="0" distB="0" distL="114300" distR="114300" simplePos="0" relativeHeight="252773376" behindDoc="0" locked="0" layoutInCell="0" allowOverlap="1">
                <wp:simplePos x="0" y="0"/>
                <wp:positionH relativeFrom="column">
                  <wp:posOffset>3816350</wp:posOffset>
                </wp:positionH>
                <wp:positionV relativeFrom="paragraph">
                  <wp:posOffset>356870</wp:posOffset>
                </wp:positionV>
                <wp:extent cx="901700" cy="450850"/>
                <wp:effectExtent l="10160" t="7620" r="12065" b="8255"/>
                <wp:wrapNone/>
                <wp:docPr id="2279" name="Прямоугольник 22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1700" cy="450850"/>
                        </a:xfrm>
                        <a:prstGeom prst="rect">
                          <a:avLst/>
                        </a:prstGeom>
                        <a:solidFill>
                          <a:srgbClr val="FFFFFF"/>
                        </a:solidFill>
                        <a:ln w="9525">
                          <a:solidFill>
                            <a:srgbClr val="000000"/>
                          </a:solidFill>
                          <a:miter lim="800000"/>
                          <a:headEnd/>
                          <a:tailEnd/>
                        </a:ln>
                      </wps:spPr>
                      <wps:txbx>
                        <w:txbxContent>
                          <w:p w:rsidR="00054219" w:rsidRPr="00C47EF5" w:rsidRDefault="00054219" w:rsidP="001D4EBD">
                            <w:pPr>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Прямоугольник 2279" o:spid="_x0000_s1395" style="position:absolute;margin-left:300.5pt;margin-top:28.1pt;width:71pt;height:35.5pt;z-index:252773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" o:allowincell="f">
                <v:textbox>
                  <w:txbxContent>
                    <w:p w:rsidR="00054219" w:rsidRPr="00C47EF5" w:rsidRDefault="00054219" w:rsidP="001D4EBD">
                      <w:pPr>
                        <w:rPr>
                          <w:sz w:val="20"/>
                          <w:szCs w:val="20"/>
                        </w:rPr>
                      </w:pPr>
                    </w:p>
                  </w:txbxContent>
                </v:textbox>
              </v:rect>
            </w:pict>
          </mc:Fallback>
        </mc:AlternateContent>
      </w:r>
    </w:p>
    <w:p w:rsidR="001D4EBD" w:rsidRPr="001D4EBD" w:rsidRDefault="001D4EBD" w:rsidP="001D4EBD">
      <w:pPr>
        <w:spacing w:after="0" w:line="240" w:lineRule="auto"/>
        <w:rPr>
          <w:sz w:val="20"/>
          <w:szCs w:val="20"/>
        </w:rPr>
      </w:pPr>
      <w:r w:rsidRPr="001D4EBD">
        <w:rPr>
          <w:sz w:val="20"/>
          <w:szCs w:val="20"/>
        </w:rPr>
        <mc:AlternateContent>
          <mc:Choice Requires="wps">
            <w:drawing>
              <wp:anchor distT="0" distB="0" distL="114300" distR="114300" simplePos="0" relativeHeight="252768256" behindDoc="0" locked="0" layoutInCell="0" allowOverlap="1">
                <wp:simplePos x="0" y="0"/>
                <wp:positionH relativeFrom="column">
                  <wp:posOffset>5168900</wp:posOffset>
                </wp:positionH>
                <wp:positionV relativeFrom="paragraph">
                  <wp:posOffset>97790</wp:posOffset>
                </wp:positionV>
                <wp:extent cx="450850" cy="450850"/>
                <wp:effectExtent l="19685" t="19050" r="15240" b="15875"/>
                <wp:wrapNone/>
                <wp:docPr id="2278" name="Овал 22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0850" cy="450850"/>
                        </a:xfrm>
                        <a:prstGeom prst="ellipse">
                          <a:avLst/>
                        </a:prstGeom>
                        <a:solidFill>
                          <a:srgbClr val="FFFFFF"/>
                        </a:solidFill>
                        <a:ln w="25400">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Овал 2278" o:spid="_x0000_s1026" style="position:absolute;margin-left:407pt;margin-top:7.7pt;width:35.5pt;height:35.5pt;z-index:25276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" o:allowincell="f" strokeweight="2pt"/>
            </w:pict>
          </mc:Fallback>
        </mc:AlternateContent>
      </w:r>
      <w:r w:rsidRPr="001D4EBD">
        <w:rPr>
          <w:sz w:val="20"/>
          <w:szCs w:val="20"/>
        </w:rPr>
        <mc:AlternateContent>
          <mc:Choice Requires="wps">
            <w:drawing>
              <wp:anchor distT="0" distB="0" distL="114300" distR="114300" simplePos="0" relativeHeight="252776448" behindDoc="0" locked="0" layoutInCell="0" allowOverlap="1">
                <wp:simplePos x="0" y="0"/>
                <wp:positionH relativeFrom="column">
                  <wp:posOffset>2914650</wp:posOffset>
                </wp:positionH>
                <wp:positionV relativeFrom="paragraph">
                  <wp:posOffset>152400</wp:posOffset>
                </wp:positionV>
                <wp:extent cx="450850" cy="450850"/>
                <wp:effectExtent l="13335" t="6985" r="12065" b="8890"/>
                <wp:wrapNone/>
                <wp:docPr id="2277" name="Овал 22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0850" cy="45085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Овал 2277" o:spid="_x0000_s1026" style="position:absolute;margin-left:229.5pt;margin-top:12pt;width:35.5pt;height:35.5pt;z-index:252776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" o:allowincell="f"/>
            </w:pict>
          </mc:Fallback>
        </mc:AlternateContent>
      </w:r>
      <w:r w:rsidRPr="001D4EBD">
        <w:rPr>
          <w:sz w:val="20"/>
          <w:szCs w:val="20"/>
        </w:rPr>
        <mc:AlternateContent>
          <mc:Choice Requires="wps">
            <w:drawing>
              <wp:anchor distT="0" distB="0" distL="114300" distR="114300" simplePos="0" relativeHeight="252769280" behindDoc="0" locked="0" layoutInCell="0" allowOverlap="1">
                <wp:simplePos x="0" y="0"/>
                <wp:positionH relativeFrom="column">
                  <wp:posOffset>1562100</wp:posOffset>
                </wp:positionH>
                <wp:positionV relativeFrom="paragraph">
                  <wp:posOffset>152400</wp:posOffset>
                </wp:positionV>
                <wp:extent cx="901700" cy="450850"/>
                <wp:effectExtent l="13335" t="6985" r="8890" b="8890"/>
                <wp:wrapNone/>
                <wp:docPr id="2276" name="Прямоугольник 22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1700" cy="450850"/>
                        </a:xfrm>
                        <a:prstGeom prst="rect">
                          <a:avLst/>
                        </a:prstGeom>
                        <a:solidFill>
                          <a:srgbClr val="FFFFFF"/>
                        </a:solidFill>
                        <a:ln w="9525">
                          <a:solidFill>
                            <a:srgbClr val="000000"/>
                          </a:solidFill>
                          <a:miter lim="800000"/>
                          <a:headEnd/>
                          <a:tailEnd/>
                        </a:ln>
                      </wps:spPr>
                      <wps:txbx>
                        <w:txbxContent>
                          <w:p w:rsidR="00054219" w:rsidRPr="00C47EF5" w:rsidRDefault="00054219" w:rsidP="001D4EBD">
                            <w:pPr>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Прямоугольник 2276" o:spid="_x0000_s1396" style="position:absolute;margin-left:123pt;margin-top:12pt;width:71pt;height:35.5pt;z-index:252769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" o:allowincell="f">
                <v:textbox>
                  <w:txbxContent>
                    <w:p w:rsidR="00054219" w:rsidRPr="00C47EF5" w:rsidRDefault="00054219" w:rsidP="001D4EBD">
                      <w:pPr>
                        <w:rPr>
                          <w:sz w:val="20"/>
                          <w:szCs w:val="20"/>
                        </w:rPr>
                      </w:pPr>
                    </w:p>
                  </w:txbxContent>
                </v:textbox>
              </v:rect>
            </w:pict>
          </mc:Fallback>
        </mc:AlternateContent>
      </w:r>
      <w:r w:rsidRPr="001D4EBD">
        <w:rPr>
          <w:sz w:val="20"/>
          <w:szCs w:val="20"/>
        </w:rPr>
        <mc:AlternateContent>
          <mc:Choice Requires="wps">
            <w:drawing>
              <wp:anchor distT="0" distB="0" distL="114300" distR="114300" simplePos="0" relativeHeight="252777472" behindDoc="0" locked="0" layoutInCell="0" allowOverlap="1">
                <wp:simplePos x="0" y="0"/>
                <wp:positionH relativeFrom="column">
                  <wp:posOffset>660400</wp:posOffset>
                </wp:positionH>
                <wp:positionV relativeFrom="paragraph">
                  <wp:posOffset>152400</wp:posOffset>
                </wp:positionV>
                <wp:extent cx="450850" cy="450850"/>
                <wp:effectExtent l="6985" t="6985" r="8890" b="8890"/>
                <wp:wrapNone/>
                <wp:docPr id="2275" name="Овал 22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0850" cy="45085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Овал 2275" o:spid="_x0000_s1026" style="position:absolute;margin-left:52pt;margin-top:12pt;width:35.5pt;height:35.5pt;z-index:252777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" o:allowincell="f"/>
            </w:pict>
          </mc:Fallback>
        </mc:AlternateContent>
      </w:r>
    </w:p>
    <w:p w:rsidR="001D4EBD" w:rsidRPr="001D4EBD" w:rsidRDefault="001D4EBD" w:rsidP="001D4EBD">
      <w:pPr>
        <w:spacing w:after="0" w:line="240" w:lineRule="auto"/>
        <w:rPr>
          <w:sz w:val="20"/>
          <w:szCs w:val="20"/>
        </w:rPr>
      </w:pPr>
      <w:r w:rsidRPr="001D4EBD">
        <w:rPr>
          <w:sz w:val="20"/>
          <w:szCs w:val="20"/>
        </w:rPr>
        <mc:AlternateContent>
          <mc:Choice Requires="wps">
            <w:drawing>
              <wp:anchor distT="0" distB="0" distL="114300" distR="114300" simplePos="0" relativeHeight="252775424" behindDoc="0" locked="0" layoutInCell="0" allowOverlap="1">
                <wp:simplePos x="0" y="0"/>
                <wp:positionH relativeFrom="column">
                  <wp:posOffset>4718050</wp:posOffset>
                </wp:positionH>
                <wp:positionV relativeFrom="paragraph">
                  <wp:posOffset>128270</wp:posOffset>
                </wp:positionV>
                <wp:extent cx="450850" cy="0"/>
                <wp:effectExtent l="6985" t="53340" r="18415" b="60960"/>
                <wp:wrapNone/>
                <wp:docPr id="2274" name="Прямая соединительная линия 22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085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2274" o:spid="_x0000_s1026" style="position:absolute;z-index:252775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1.5pt,10.1pt" to="407pt,1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" o:allowincell="f">
                <v:stroke endarrow="block"/>
              </v:line>
            </w:pict>
          </mc:Fallback>
        </mc:AlternateContent>
      </w:r>
      <w:r w:rsidRPr="001D4EBD">
        <w:rPr>
          <w:sz w:val="20"/>
          <w:szCs w:val="20"/>
        </w:rPr>
        <mc:AlternateContent>
          <mc:Choice Requires="wps">
            <w:drawing>
              <wp:anchor distT="0" distB="0" distL="114300" distR="114300" simplePos="0" relativeHeight="252774400" behindDoc="0" locked="0" layoutInCell="0" allowOverlap="1">
                <wp:simplePos x="0" y="0"/>
                <wp:positionH relativeFrom="column">
                  <wp:posOffset>3365500</wp:posOffset>
                </wp:positionH>
                <wp:positionV relativeFrom="paragraph">
                  <wp:posOffset>128270</wp:posOffset>
                </wp:positionV>
                <wp:extent cx="450850" cy="0"/>
                <wp:effectExtent l="6985" t="53340" r="18415" b="60960"/>
                <wp:wrapNone/>
                <wp:docPr id="2273" name="Прямая соединительная линия 22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085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2273" o:spid="_x0000_s1026" style="position:absolute;z-index:252774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5pt,10.1pt" to="300.5pt,1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" o:allowincell="f">
                <v:stroke endarrow="block"/>
              </v:line>
            </w:pict>
          </mc:Fallback>
        </mc:AlternateContent>
      </w:r>
      <w:r w:rsidRPr="001D4EBD">
        <w:rPr>
          <w:sz w:val="20"/>
          <w:szCs w:val="20"/>
        </w:rPr>
        <mc:AlternateContent>
          <mc:Choice Requires="wps">
            <w:drawing>
              <wp:anchor distT="0" distB="0" distL="114300" distR="114300" simplePos="0" relativeHeight="252771328" behindDoc="0" locked="0" layoutInCell="0" allowOverlap="1">
                <wp:simplePos x="0" y="0"/>
                <wp:positionH relativeFrom="column">
                  <wp:posOffset>2463800</wp:posOffset>
                </wp:positionH>
                <wp:positionV relativeFrom="paragraph">
                  <wp:posOffset>128270</wp:posOffset>
                </wp:positionV>
                <wp:extent cx="450850" cy="0"/>
                <wp:effectExtent l="10160" t="53340" r="15240" b="60960"/>
                <wp:wrapNone/>
                <wp:docPr id="2272" name="Прямая соединительная линия 22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5085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2272" o:spid="_x0000_s1026" style="position:absolute;flip:y;z-index:252771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4pt,10.1pt" to="229.5pt,1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" o:allowincell="f">
                <v:stroke endarrow="block"/>
              </v:line>
            </w:pict>
          </mc:Fallback>
        </mc:AlternateContent>
      </w:r>
      <w:r w:rsidRPr="001D4EBD">
        <w:rPr>
          <w:sz w:val="20"/>
          <w:szCs w:val="20"/>
        </w:rPr>
        <mc:AlternateContent>
          <mc:Choice Requires="wps">
            <w:drawing>
              <wp:anchor distT="0" distB="0" distL="114300" distR="114300" simplePos="0" relativeHeight="252770304" behindDoc="0" locked="0" layoutInCell="0" allowOverlap="1">
                <wp:simplePos x="0" y="0"/>
                <wp:positionH relativeFrom="column">
                  <wp:posOffset>1111250</wp:posOffset>
                </wp:positionH>
                <wp:positionV relativeFrom="paragraph">
                  <wp:posOffset>128270</wp:posOffset>
                </wp:positionV>
                <wp:extent cx="450850" cy="0"/>
                <wp:effectExtent l="10160" t="53340" r="15240" b="60960"/>
                <wp:wrapNone/>
                <wp:docPr id="2271" name="Прямая соединительная линия 22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5085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2271" o:spid="_x0000_s1026" style="position:absolute;flip:y;z-index:252770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7.5pt,10.1pt" to="123pt,1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" o:allowincell="f">
                <v:stroke endarrow="block"/>
              </v:line>
            </w:pict>
          </mc:Fallback>
        </mc:AlternateContent>
      </w:r>
      <w:r w:rsidRPr="001D4EBD">
        <w:rPr>
          <w:sz w:val="20"/>
          <w:szCs w:val="20"/>
        </w:rPr>
        <mc:AlternateContent>
          <mc:Choice Requires="wps">
            <w:drawing>
              <wp:anchor distT="0" distB="0" distL="114300" distR="114300" simplePos="0" relativeHeight="252772352" behindDoc="0" locked="0" layoutInCell="0" allowOverlap="1">
                <wp:simplePos x="0" y="0"/>
                <wp:positionH relativeFrom="column">
                  <wp:posOffset>389890</wp:posOffset>
                </wp:positionH>
                <wp:positionV relativeFrom="paragraph">
                  <wp:posOffset>128270</wp:posOffset>
                </wp:positionV>
                <wp:extent cx="270510" cy="0"/>
                <wp:effectExtent l="12700" t="53340" r="21590" b="60960"/>
                <wp:wrapNone/>
                <wp:docPr id="2270" name="Прямая соединительная линия 22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051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2270" o:spid="_x0000_s1026" style="position:absolute;z-index:252772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7pt,10.1pt" to="52pt,1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" o:allowincell="f">
                <v:stroke endarrow="block"/>
              </v:line>
            </w:pict>
          </mc:Fallback>
        </mc:AlternateContent>
      </w:r>
    </w:p>
    <w:p w:rsidR="001D4EBD" w:rsidRPr="001D4EBD" w:rsidRDefault="001D4EBD" w:rsidP="001D4EBD">
      <w:pPr>
        <w:spacing w:after="0" w:line="240" w:lineRule="auto"/>
        <w:rPr>
          <w:sz w:val="20"/>
          <w:szCs w:val="20"/>
        </w:rPr>
      </w:pPr>
    </w:p>
    <w:p w:rsidR="001D4EBD" w:rsidRPr="001D4EBD" w:rsidRDefault="001D4EBD" w:rsidP="001D4EBD">
      <w:pPr>
        <w:spacing w:after="0" w:line="240" w:lineRule="auto"/>
        <w:rPr>
          <w:sz w:val="20"/>
          <w:szCs w:val="20"/>
        </w:rPr>
      </w:pPr>
      <w:r w:rsidRPr="001D4EBD">
        <w:rPr>
          <w:sz w:val="20"/>
          <w:szCs w:val="20"/>
        </w:rPr>
        <w:t>6) если  r=r</w:t>
      </w:r>
      <w:r w:rsidRPr="001D4EBD">
        <w:rPr>
          <w:sz w:val="20"/>
          <w:szCs w:val="20"/>
          <w:vertAlign w:val="subscript"/>
        </w:rPr>
        <w:t>1</w:t>
      </w:r>
      <w:r w:rsidRPr="001D4EBD">
        <w:rPr>
          <w:sz w:val="20"/>
          <w:szCs w:val="20"/>
        </w:rPr>
        <w:t>*, то прямоугольник с меткой  r  заменяется новой вершиной с “петлёй”, на которой находится прямоугольник с меткой  r</w:t>
      </w:r>
      <w:r w:rsidRPr="001D4EBD">
        <w:rPr>
          <w:sz w:val="20"/>
          <w:szCs w:val="20"/>
          <w:vertAlign w:val="subscript"/>
        </w:rPr>
        <w:t>1</w:t>
      </w:r>
      <w:r w:rsidRPr="001D4EBD">
        <w:rPr>
          <w:sz w:val="20"/>
          <w:szCs w:val="20"/>
        </w:rPr>
        <w:t xml:space="preserve"> . Дуги, соединяющие начальную и допускающую вершину с новой вершиной, отмечаются символом  </w:t>
      </w:r>
      <w:r w:rsidRPr="001D4EBD">
        <w:rPr>
          <w:sz w:val="20"/>
          <w:szCs w:val="20"/>
        </w:rPr>
        <w:sym w:font="Symbol" w:char="F065"/>
      </w:r>
      <w:r w:rsidRPr="001D4EBD">
        <w:rPr>
          <w:sz w:val="20"/>
          <w:szCs w:val="20"/>
        </w:rPr>
        <w:t xml:space="preserve"> . Новая вершина представляет собой совмещение начальной и допускающей вершин для прямоугольника с меткой  r</w:t>
      </w:r>
      <w:r w:rsidRPr="001D4EBD">
        <w:rPr>
          <w:sz w:val="20"/>
          <w:szCs w:val="20"/>
          <w:vertAlign w:val="subscript"/>
        </w:rPr>
        <w:t xml:space="preserve">1 </w:t>
      </w:r>
      <w:r w:rsidRPr="001D4EBD">
        <w:rPr>
          <w:sz w:val="20"/>
          <w:szCs w:val="20"/>
        </w:rPr>
        <w:t>.</w:t>
      </w:r>
    </w:p>
    <w:p w:rsidR="001D4EBD" w:rsidRPr="001D4EBD" w:rsidRDefault="001D4EBD" w:rsidP="001D4EBD">
      <w:pPr>
        <w:spacing w:after="0" w:line="240" w:lineRule="auto"/>
        <w:rPr>
          <w:sz w:val="20"/>
          <w:szCs w:val="20"/>
        </w:rPr>
      </w:pPr>
    </w:p>
    <w:p w:rsidR="001D4EBD" w:rsidRPr="001D4EBD" w:rsidRDefault="001D4EBD" w:rsidP="001D4EBD">
      <w:pPr>
        <w:spacing w:after="0" w:line="240" w:lineRule="auto"/>
        <w:rPr>
          <w:sz w:val="20"/>
          <w:szCs w:val="20"/>
        </w:rPr>
      </w:pPr>
      <w:r w:rsidRPr="001D4EBD">
        <w:rPr>
          <w:sz w:val="20"/>
          <w:szCs w:val="20"/>
        </w:rPr>
        <mc:AlternateContent>
          <mc:Choice Requires="wps">
            <w:drawing>
              <wp:anchor distT="0" distB="0" distL="114300" distR="114300" simplePos="0" relativeHeight="252785664" behindDoc="0" locked="0" layoutInCell="0" allowOverlap="1">
                <wp:simplePos x="0" y="0"/>
                <wp:positionH relativeFrom="column">
                  <wp:posOffset>2283460</wp:posOffset>
                </wp:positionH>
                <wp:positionV relativeFrom="paragraph">
                  <wp:posOffset>121920</wp:posOffset>
                </wp:positionV>
                <wp:extent cx="901700" cy="615950"/>
                <wp:effectExtent l="0" t="12700" r="11430" b="9525"/>
                <wp:wrapNone/>
                <wp:docPr id="2269" name="Полилиния 22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01700" cy="615950"/>
                        </a:xfrm>
                        <a:custGeom>
                          <a:avLst/>
                          <a:gdLst>
                            <a:gd name="G0" fmla="+- 0 0 0"/>
                            <a:gd name="G1" fmla="+- 17033 0 0"/>
                            <a:gd name="G2" fmla="+- 21600 0 0"/>
                            <a:gd name="T0" fmla="*/ 13283 w 21600"/>
                            <a:gd name="T1" fmla="*/ 0 h 36662"/>
                            <a:gd name="T2" fmla="*/ 9014 w 21600"/>
                            <a:gd name="T3" fmla="*/ 36662 h 36662"/>
                            <a:gd name="T4" fmla="*/ 0 w 21600"/>
                            <a:gd name="T5" fmla="*/ 17033 h 36662"/>
                          </a:gdLst>
                          <a:ahLst/>
                          <a:cxnLst>
                            <a:cxn ang="0">
                              <a:pos x="T0" y="T1"/>
                            </a:cxn>
                            <a:cxn ang="0">
                              <a:pos x="T2" y="T3"/>
                            </a:cxn>
                            <a:cxn ang="0">
                              <a:pos x="T4" y="T5"/>
                            </a:cxn>
                          </a:cxnLst>
                          <a:rect l="0" t="0" r="r" b="b"/>
                          <a:pathLst>
                            <a:path w="21600" h="36662" fill="none" extrusionOk="0">
                              <a:moveTo>
                                <a:pt x="13282" y="0"/>
                              </a:moveTo>
                              <a:cubicBezTo>
                                <a:pt x="18531" y="4093"/>
                                <a:pt x="21600" y="10377"/>
                                <a:pt x="21600" y="17033"/>
                              </a:cubicBezTo>
                              <a:cubicBezTo>
                                <a:pt x="21600" y="25473"/>
                                <a:pt x="16684" y="33140"/>
                                <a:pt x="9014" y="36662"/>
                              </a:cubicBezTo>
                            </a:path>
                            <a:path w="21600" h="36662" stroke="0" extrusionOk="0">
                              <a:moveTo>
                                <a:pt x="13282" y="0"/>
                              </a:moveTo>
                              <a:cubicBezTo>
                                <a:pt x="18531" y="4093"/>
                                <a:pt x="21600" y="10377"/>
                                <a:pt x="21600" y="17033"/>
                              </a:cubicBezTo>
                              <a:cubicBezTo>
                                <a:pt x="21600" y="25473"/>
                                <a:pt x="16684" y="33140"/>
                                <a:pt x="9014" y="36662"/>
                              </a:cubicBezTo>
                              <a:lnTo>
                                <a:pt x="0" y="17033"/>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Полилиния 2269" o:spid="_x0000_s1026" style="position:absolute;margin-left:179.8pt;margin-top:9.6pt;width:71pt;height:48.5pt;z-index:252785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366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" o:allowincell="f" path="m13282,nfc18531,4093,21600,10377,21600,17033v,8440,-4916,16107,-12586,19629em13282,nsc18531,4093,21600,10377,21600,17033v,8440,-4916,16107,-12586,19629l,17033,13282,xe" filled="f">
                <v:path arrowok="t" o:extrusionok="f" o:connecttype="custom" o:connectlocs="554504,0;376293,615950;0,286168" o:connectangles="0,0,0"/>
              </v:shape>
            </w:pict>
          </mc:Fallback>
        </mc:AlternateContent>
      </w:r>
      <w:r w:rsidRPr="001D4EBD">
        <w:rPr>
          <w:sz w:val="20"/>
          <w:szCs w:val="20"/>
        </w:rPr>
        <mc:AlternateContent>
          <mc:Choice Requires="wps">
            <w:drawing>
              <wp:anchor distT="0" distB="0" distL="114300" distR="114300" simplePos="0" relativeHeight="252787712" behindDoc="0" locked="0" layoutInCell="0" allowOverlap="1">
                <wp:simplePos x="0" y="0"/>
                <wp:positionH relativeFrom="column">
                  <wp:posOffset>1724025</wp:posOffset>
                </wp:positionH>
                <wp:positionV relativeFrom="paragraph">
                  <wp:posOffset>123825</wp:posOffset>
                </wp:positionV>
                <wp:extent cx="198755" cy="78740"/>
                <wp:effectExtent l="13335" t="52705" r="35560" b="11430"/>
                <wp:wrapNone/>
                <wp:docPr id="2268" name="Полилиния 22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8755" cy="78740"/>
                        </a:xfrm>
                        <a:custGeom>
                          <a:avLst/>
                          <a:gdLst>
                            <a:gd name="T0" fmla="*/ 0 w 313"/>
                            <a:gd name="T1" fmla="*/ 124 h 124"/>
                            <a:gd name="T2" fmla="*/ 313 w 313"/>
                            <a:gd name="T3" fmla="*/ 0 h 124"/>
                          </a:gdLst>
                          <a:ahLst/>
                          <a:cxnLst>
                            <a:cxn ang="0">
                              <a:pos x="T0" y="T1"/>
                            </a:cxn>
                            <a:cxn ang="0">
                              <a:pos x="T2" y="T3"/>
                            </a:cxn>
                          </a:cxnLst>
                          <a:rect l="0" t="0" r="r" b="b"/>
                          <a:pathLst>
                            <a:path w="313" h="124">
                              <a:moveTo>
                                <a:pt x="0" y="124"/>
                              </a:moveTo>
                              <a:lnTo>
                                <a:pt x="313" y="0"/>
                              </a:lnTo>
                            </a:path>
                          </a:pathLst>
                        </a:custGeom>
                        <a:noFill/>
                        <a:ln w="9525">
                          <a:solidFill>
                            <a:srgbClr val="000000"/>
                          </a:solidFill>
                          <a:round/>
                          <a:headEnd type="non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id="Полилиния 2268" o:spid="_x0000_s1026" style="position:absolute;z-index:252787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135.75pt,15.95pt,151.4pt,9.75pt" coordsize="313,1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" o:allowincell="f" filled="f">
                <v:stroke endarrow="block"/>
                <v:path arrowok="t" o:connecttype="custom" o:connectlocs="0,78740;198755,0" o:connectangles="0,0"/>
              </v:polyline>
            </w:pict>
          </mc:Fallback>
        </mc:AlternateContent>
      </w:r>
    </w:p>
    <w:p w:rsidR="001D4EBD" w:rsidRPr="001D4EBD" w:rsidRDefault="001D4EBD" w:rsidP="001D4EBD">
      <w:pPr>
        <w:spacing w:after="0" w:line="240" w:lineRule="auto"/>
        <w:rPr>
          <w:sz w:val="20"/>
          <w:szCs w:val="20"/>
        </w:rPr>
      </w:pPr>
      <w:r w:rsidRPr="001D4EBD">
        <w:rPr>
          <w:sz w:val="20"/>
          <w:szCs w:val="20"/>
        </w:rPr>
        <w:lastRenderedPageBreak/>
        <mc:AlternateContent>
          <mc:Choice Requires="wps">
            <w:drawing>
              <wp:anchor distT="0" distB="0" distL="114300" distR="114300" simplePos="0" relativeHeight="252786688" behindDoc="0" locked="0" layoutInCell="0" allowOverlap="1">
                <wp:simplePos x="0" y="0"/>
                <wp:positionH relativeFrom="column">
                  <wp:posOffset>1564005</wp:posOffset>
                </wp:positionH>
                <wp:positionV relativeFrom="paragraph">
                  <wp:posOffset>-3810</wp:posOffset>
                </wp:positionV>
                <wp:extent cx="760730" cy="548640"/>
                <wp:effectExtent l="5715" t="5080" r="0" b="8255"/>
                <wp:wrapNone/>
                <wp:docPr id="2267" name="Полилиния 226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60730" cy="548640"/>
                        </a:xfrm>
                        <a:custGeom>
                          <a:avLst/>
                          <a:gdLst>
                            <a:gd name="G0" fmla="+- 21600 0 0"/>
                            <a:gd name="G1" fmla="+- 13255 0 0"/>
                            <a:gd name="G2" fmla="+- 21600 0 0"/>
                            <a:gd name="T0" fmla="*/ 17614 w 21600"/>
                            <a:gd name="T1" fmla="*/ 34484 h 34484"/>
                            <a:gd name="T2" fmla="*/ 4545 w 21600"/>
                            <a:gd name="T3" fmla="*/ 0 h 34484"/>
                            <a:gd name="T4" fmla="*/ 21600 w 21600"/>
                            <a:gd name="T5" fmla="*/ 13255 h 34484"/>
                          </a:gdLst>
                          <a:ahLst/>
                          <a:cxnLst>
                            <a:cxn ang="0">
                              <a:pos x="T0" y="T1"/>
                            </a:cxn>
                            <a:cxn ang="0">
                              <a:pos x="T2" y="T3"/>
                            </a:cxn>
                            <a:cxn ang="0">
                              <a:pos x="T4" y="T5"/>
                            </a:cxn>
                          </a:cxnLst>
                          <a:rect l="0" t="0" r="r" b="b"/>
                          <a:pathLst>
                            <a:path w="21600" h="34484" fill="none" extrusionOk="0">
                              <a:moveTo>
                                <a:pt x="17613" y="34484"/>
                              </a:moveTo>
                              <a:cubicBezTo>
                                <a:pt x="7400" y="32566"/>
                                <a:pt x="0" y="23647"/>
                                <a:pt x="0" y="13255"/>
                              </a:cubicBezTo>
                              <a:cubicBezTo>
                                <a:pt x="-1" y="8454"/>
                                <a:pt x="1599" y="3790"/>
                                <a:pt x="4545" y="0"/>
                              </a:cubicBezTo>
                            </a:path>
                            <a:path w="21600" h="34484" stroke="0" extrusionOk="0">
                              <a:moveTo>
                                <a:pt x="17613" y="34484"/>
                              </a:moveTo>
                              <a:cubicBezTo>
                                <a:pt x="7400" y="32566"/>
                                <a:pt x="0" y="23647"/>
                                <a:pt x="0" y="13255"/>
                              </a:cubicBezTo>
                              <a:cubicBezTo>
                                <a:pt x="-1" y="8454"/>
                                <a:pt x="1599" y="3790"/>
                                <a:pt x="4545" y="0"/>
                              </a:cubicBezTo>
                              <a:lnTo>
                                <a:pt x="21600" y="13255"/>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Полилиния 2267" o:spid="_x0000_s1026" style="position:absolute;margin-left:123.15pt;margin-top:-.3pt;width:59.9pt;height:43.2pt;z-index:252786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344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" o:allowincell="f" path="m17613,34484nfc7400,32566,,23647,,13255,-1,8454,1599,3790,4545,em17613,34484nsc7400,32566,,23647,,13255,-1,8454,1599,3790,4545,l21600,13255,17613,34484xe" filled="f">
                <v:path arrowok="t" o:extrusionok="f" o:connecttype="custom" o:connectlocs="620347,548640;160070,0;760730,210887" o:connectangles="0,0,0"/>
              </v:shape>
            </w:pict>
          </mc:Fallback>
        </mc:AlternateContent>
      </w:r>
    </w:p>
    <w:p w:rsidR="001D4EBD" w:rsidRPr="001D4EBD" w:rsidRDefault="001D4EBD" w:rsidP="001D4EBD">
      <w:pPr>
        <w:spacing w:after="0" w:line="240" w:lineRule="auto"/>
        <w:rPr>
          <w:sz w:val="20"/>
          <w:szCs w:val="20"/>
        </w:rPr>
      </w:pPr>
      <w:r w:rsidRPr="001D4EBD">
        <w:rPr>
          <w:sz w:val="20"/>
          <w:szCs w:val="20"/>
        </w:rPr>
        <mc:AlternateContent>
          <mc:Choice Requires="wps">
            <w:drawing>
              <wp:anchor distT="0" distB="0" distL="114300" distR="114300" simplePos="0" relativeHeight="252779520" behindDoc="0" locked="0" layoutInCell="0" allowOverlap="1">
                <wp:simplePos x="0" y="0"/>
                <wp:positionH relativeFrom="column">
                  <wp:posOffset>3275330</wp:posOffset>
                </wp:positionH>
                <wp:positionV relativeFrom="paragraph">
                  <wp:posOffset>165735</wp:posOffset>
                </wp:positionV>
                <wp:extent cx="450850" cy="450850"/>
                <wp:effectExtent l="21590" t="16510" r="13335" b="18415"/>
                <wp:wrapNone/>
                <wp:docPr id="2266" name="Овал 22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0850" cy="450850"/>
                        </a:xfrm>
                        <a:prstGeom prst="ellipse">
                          <a:avLst/>
                        </a:prstGeom>
                        <a:solidFill>
                          <a:srgbClr val="FFFFFF"/>
                        </a:solidFill>
                        <a:ln w="25400">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Овал 2266" o:spid="_x0000_s1026" style="position:absolute;margin-left:257.9pt;margin-top:13.05pt;width:35.5pt;height:35.5pt;z-index:252779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" o:allowincell="f" strokeweight="2pt"/>
            </w:pict>
          </mc:Fallback>
        </mc:AlternateContent>
      </w:r>
      <w:r w:rsidRPr="001D4EBD">
        <w:rPr>
          <w:sz w:val="20"/>
          <w:szCs w:val="20"/>
        </w:rPr>
        <mc:AlternateContent>
          <mc:Choice Requires="wps">
            <w:drawing>
              <wp:anchor distT="0" distB="0" distL="114300" distR="114300" simplePos="0" relativeHeight="252778496" behindDoc="0" locked="0" layoutInCell="0" allowOverlap="1">
                <wp:simplePos x="0" y="0"/>
                <wp:positionH relativeFrom="column">
                  <wp:posOffset>1021080</wp:posOffset>
                </wp:positionH>
                <wp:positionV relativeFrom="paragraph">
                  <wp:posOffset>165735</wp:posOffset>
                </wp:positionV>
                <wp:extent cx="450850" cy="450850"/>
                <wp:effectExtent l="5715" t="6985" r="10160" b="8890"/>
                <wp:wrapNone/>
                <wp:docPr id="2265" name="Овал 22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0850" cy="45085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Овал 2265" o:spid="_x0000_s1026" style="position:absolute;margin-left:80.4pt;margin-top:13.05pt;width:35.5pt;height:35.5pt;z-index:252778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" o:allowincell="f"/>
            </w:pict>
          </mc:Fallback>
        </mc:AlternateContent>
      </w:r>
      <w:r w:rsidRPr="001D4EBD">
        <w:rPr>
          <w:sz w:val="20"/>
          <w:szCs w:val="20"/>
        </w:rPr>
        <mc:AlternateContent>
          <mc:Choice Requires="wps">
            <w:drawing>
              <wp:anchor distT="0" distB="0" distL="114300" distR="114300" simplePos="0" relativeHeight="252784640" behindDoc="0" locked="0" layoutInCell="0" allowOverlap="1">
                <wp:simplePos x="0" y="0"/>
                <wp:positionH relativeFrom="column">
                  <wp:posOffset>2193290</wp:posOffset>
                </wp:positionH>
                <wp:positionV relativeFrom="paragraph">
                  <wp:posOffset>165735</wp:posOffset>
                </wp:positionV>
                <wp:extent cx="450850" cy="450850"/>
                <wp:effectExtent l="6350" t="6985" r="9525" b="8890"/>
                <wp:wrapNone/>
                <wp:docPr id="2264" name="Овал 22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0850" cy="45085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Овал 2264" o:spid="_x0000_s1026" style="position:absolute;margin-left:172.7pt;margin-top:13.05pt;width:35.5pt;height:35.5pt;z-index:252784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" o:allowincell="f"/>
            </w:pict>
          </mc:Fallback>
        </mc:AlternateContent>
      </w:r>
    </w:p>
    <w:p w:rsidR="001D4EBD" w:rsidRPr="001D4EBD" w:rsidRDefault="001D4EBD" w:rsidP="001D4EBD">
      <w:pPr>
        <w:spacing w:after="0" w:line="240" w:lineRule="auto"/>
        <w:rPr>
          <w:sz w:val="20"/>
          <w:szCs w:val="20"/>
        </w:rPr>
      </w:pPr>
      <w:r w:rsidRPr="001D4EBD">
        <w:rPr>
          <w:sz w:val="20"/>
          <w:szCs w:val="20"/>
        </w:rPr>
        <mc:AlternateContent>
          <mc:Choice Requires="wps">
            <w:drawing>
              <wp:anchor distT="0" distB="0" distL="114300" distR="114300" simplePos="0" relativeHeight="252788736" behindDoc="0" locked="0" layoutInCell="0" allowOverlap="1">
                <wp:simplePos x="0" y="0"/>
                <wp:positionH relativeFrom="column">
                  <wp:posOffset>2644140</wp:posOffset>
                </wp:positionH>
                <wp:positionV relativeFrom="paragraph">
                  <wp:posOffset>74930</wp:posOffset>
                </wp:positionV>
                <wp:extent cx="203835" cy="66675"/>
                <wp:effectExtent l="38100" t="5715" r="5715" b="60960"/>
                <wp:wrapNone/>
                <wp:docPr id="2263" name="Полилиния 22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03835" cy="66675"/>
                        </a:xfrm>
                        <a:custGeom>
                          <a:avLst/>
                          <a:gdLst>
                            <a:gd name="T0" fmla="*/ 321 w 321"/>
                            <a:gd name="T1" fmla="*/ 0 h 105"/>
                            <a:gd name="T2" fmla="*/ 0 w 321"/>
                            <a:gd name="T3" fmla="*/ 105 h 105"/>
                          </a:gdLst>
                          <a:ahLst/>
                          <a:cxnLst>
                            <a:cxn ang="0">
                              <a:pos x="T0" y="T1"/>
                            </a:cxn>
                            <a:cxn ang="0">
                              <a:pos x="T2" y="T3"/>
                            </a:cxn>
                          </a:cxnLst>
                          <a:rect l="0" t="0" r="r" b="b"/>
                          <a:pathLst>
                            <a:path w="321" h="105">
                              <a:moveTo>
                                <a:pt x="321" y="0"/>
                              </a:moveTo>
                              <a:lnTo>
                                <a:pt x="0" y="105"/>
                              </a:lnTo>
                            </a:path>
                          </a:pathLst>
                        </a:custGeom>
                        <a:noFill/>
                        <a:ln w="9525">
                          <a:solidFill>
                            <a:srgbClr val="000000"/>
                          </a:solidFill>
                          <a:round/>
                          <a:headEnd type="non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id="Полилиния 2263" o:spid="_x0000_s1026" style="position:absolute;z-index:252788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224.25pt,5.9pt,208.2pt,11.15pt" coordsize="321,1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" o:allowincell="f" filled="f">
                <v:stroke endarrow="block"/>
                <v:path arrowok="t" o:connecttype="custom" o:connectlocs="203835,0;0,66675" o:connectangles="0,0"/>
              </v:polyline>
            </w:pict>
          </mc:Fallback>
        </mc:AlternateContent>
      </w:r>
      <w:r w:rsidRPr="001D4EBD">
        <w:rPr>
          <w:sz w:val="20"/>
          <w:szCs w:val="20"/>
        </w:rPr>
        <mc:AlternateContent>
          <mc:Choice Requires="wps">
            <w:drawing>
              <wp:anchor distT="0" distB="0" distL="114300" distR="114300" simplePos="0" relativeHeight="252780544" behindDoc="0" locked="0" layoutInCell="0" allowOverlap="1">
                <wp:simplePos x="0" y="0"/>
                <wp:positionH relativeFrom="column">
                  <wp:posOffset>1922780</wp:posOffset>
                </wp:positionH>
                <wp:positionV relativeFrom="paragraph">
                  <wp:posOffset>-722630</wp:posOffset>
                </wp:positionV>
                <wp:extent cx="901700" cy="450850"/>
                <wp:effectExtent l="12065" t="8255" r="10160" b="7620"/>
                <wp:wrapNone/>
                <wp:docPr id="2262" name="Прямоугольник 22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1700" cy="450850"/>
                        </a:xfrm>
                        <a:prstGeom prst="rect">
                          <a:avLst/>
                        </a:prstGeom>
                        <a:solidFill>
                          <a:srgbClr val="FFFFFF"/>
                        </a:solidFill>
                        <a:ln w="9525">
                          <a:solidFill>
                            <a:srgbClr val="000000"/>
                          </a:solidFill>
                          <a:miter lim="800000"/>
                          <a:headEnd/>
                          <a:tailEnd/>
                        </a:ln>
                      </wps:spPr>
                      <wps:txbx>
                        <w:txbxContent>
                          <w:p w:rsidR="00054219" w:rsidRPr="00C47EF5" w:rsidRDefault="00054219" w:rsidP="001D4EBD">
                            <w:pPr>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Прямоугольник 2262" o:spid="_x0000_s1397" style="position:absolute;margin-left:151.4pt;margin-top:-56.9pt;width:71pt;height:35.5pt;z-index:252780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" o:allowincell="f">
                <v:textbox>
                  <w:txbxContent>
                    <w:p w:rsidR="00054219" w:rsidRPr="00C47EF5" w:rsidRDefault="00054219" w:rsidP="001D4EBD">
                      <w:pPr>
                        <w:rPr>
                          <w:sz w:val="20"/>
                          <w:szCs w:val="20"/>
                        </w:rPr>
                      </w:pPr>
                    </w:p>
                  </w:txbxContent>
                </v:textbox>
              </v:rect>
            </w:pict>
          </mc:Fallback>
        </mc:AlternateContent>
      </w:r>
      <w:r w:rsidRPr="001D4EBD">
        <w:rPr>
          <w:sz w:val="20"/>
          <w:szCs w:val="20"/>
        </w:rPr>
        <w:t xml:space="preserve">                       </w:t>
      </w:r>
      <w:r w:rsidRPr="001D4EBD">
        <w:rPr>
          <w:sz w:val="20"/>
          <w:szCs w:val="20"/>
        </w:rPr>
        <w:sym w:font="Symbol" w:char="F065"/>
      </w:r>
      <w:r w:rsidRPr="001D4EBD">
        <w:rPr>
          <w:sz w:val="20"/>
          <w:szCs w:val="20"/>
        </w:rPr>
        <w:t xml:space="preserve">                               </w:t>
      </w:r>
      <w:r w:rsidRPr="001D4EBD">
        <w:rPr>
          <w:sz w:val="20"/>
          <w:szCs w:val="20"/>
        </w:rPr>
        <w:sym w:font="Symbol" w:char="F065"/>
      </w:r>
    </w:p>
    <w:p w:rsidR="001D4EBD" w:rsidRPr="001D4EBD" w:rsidRDefault="001D4EBD" w:rsidP="001D4EBD">
      <w:pPr>
        <w:spacing w:after="0" w:line="240" w:lineRule="auto"/>
        <w:rPr>
          <w:sz w:val="20"/>
          <w:szCs w:val="20"/>
        </w:rPr>
      </w:pPr>
      <w:r w:rsidRPr="001D4EBD">
        <w:rPr>
          <w:sz w:val="20"/>
          <w:szCs w:val="20"/>
        </w:rPr>
        <mc:AlternateContent>
          <mc:Choice Requires="wps">
            <w:drawing>
              <wp:anchor distT="0" distB="0" distL="114300" distR="114300" simplePos="0" relativeHeight="252781568" behindDoc="0" locked="0" layoutInCell="0" allowOverlap="1">
                <wp:simplePos x="0" y="0"/>
                <wp:positionH relativeFrom="column">
                  <wp:posOffset>750570</wp:posOffset>
                </wp:positionH>
                <wp:positionV relativeFrom="paragraph">
                  <wp:posOffset>13970</wp:posOffset>
                </wp:positionV>
                <wp:extent cx="270510" cy="0"/>
                <wp:effectExtent l="11430" t="55245" r="22860" b="59055"/>
                <wp:wrapNone/>
                <wp:docPr id="2261" name="Прямая соединительная линия 22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051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2261" o:spid="_x0000_s1026" style="position:absolute;z-index:252781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9.1pt,1.1pt" to="80.4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" o:allowincell="f">
                <v:stroke endarrow="block"/>
              </v:line>
            </w:pict>
          </mc:Fallback>
        </mc:AlternateContent>
      </w:r>
      <w:r w:rsidRPr="001D4EBD">
        <w:rPr>
          <w:sz w:val="20"/>
          <w:szCs w:val="20"/>
        </w:rPr>
        <mc:AlternateContent>
          <mc:Choice Requires="wps">
            <w:drawing>
              <wp:anchor distT="0" distB="0" distL="114300" distR="114300" simplePos="0" relativeHeight="252783616" behindDoc="0" locked="0" layoutInCell="0" allowOverlap="1">
                <wp:simplePos x="0" y="0"/>
                <wp:positionH relativeFrom="column">
                  <wp:posOffset>2644140</wp:posOffset>
                </wp:positionH>
                <wp:positionV relativeFrom="paragraph">
                  <wp:posOffset>13970</wp:posOffset>
                </wp:positionV>
                <wp:extent cx="631190" cy="0"/>
                <wp:effectExtent l="9525" t="55245" r="16510" b="59055"/>
                <wp:wrapNone/>
                <wp:docPr id="2260" name="Прямая соединительная линия 22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119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2260" o:spid="_x0000_s1026" style="position:absolute;z-index:252783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8.2pt,1.1pt" to="257.9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" o:allowincell="f">
                <v:stroke endarrow="block"/>
              </v:line>
            </w:pict>
          </mc:Fallback>
        </mc:AlternateContent>
      </w:r>
      <w:r w:rsidRPr="001D4EBD">
        <w:rPr>
          <w:sz w:val="20"/>
          <w:szCs w:val="20"/>
        </w:rPr>
        <mc:AlternateContent>
          <mc:Choice Requires="wps">
            <w:drawing>
              <wp:anchor distT="0" distB="0" distL="114300" distR="114300" simplePos="0" relativeHeight="252782592" behindDoc="0" locked="0" layoutInCell="0" allowOverlap="1">
                <wp:simplePos x="0" y="0"/>
                <wp:positionH relativeFrom="column">
                  <wp:posOffset>1471930</wp:posOffset>
                </wp:positionH>
                <wp:positionV relativeFrom="paragraph">
                  <wp:posOffset>13970</wp:posOffset>
                </wp:positionV>
                <wp:extent cx="721360" cy="0"/>
                <wp:effectExtent l="8890" t="55245" r="22225" b="59055"/>
                <wp:wrapNone/>
                <wp:docPr id="2259" name="Прямая соединительная линия 22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2136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2259" o:spid="_x0000_s1026" style="position:absolute;flip:y;z-index:252782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5.9pt,1.1pt" to="172.7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" o:allowincell="f">
                <v:stroke endarrow="block"/>
              </v:line>
            </w:pict>
          </mc:Fallback>
        </mc:AlternateContent>
      </w:r>
      <w:r w:rsidRPr="001D4EBD">
        <w:rPr>
          <w:sz w:val="20"/>
          <w:szCs w:val="20"/>
        </w:rPr>
        <w:t xml:space="preserve">                               </w:t>
      </w:r>
    </w:p>
    <w:p w:rsidR="001D4EBD" w:rsidRPr="001D4EBD" w:rsidRDefault="001D4EBD" w:rsidP="001D4EBD">
      <w:pPr>
        <w:spacing w:after="0" w:line="240" w:lineRule="auto"/>
        <w:rPr>
          <w:sz w:val="20"/>
          <w:szCs w:val="20"/>
        </w:rPr>
      </w:pPr>
      <w:r w:rsidRPr="001D4EBD">
        <w:rPr>
          <w:sz w:val="20"/>
          <w:szCs w:val="20"/>
        </w:rPr>
        <w:t xml:space="preserve">                               </w:t>
      </w:r>
    </w:p>
    <w:p w:rsidR="001D4EBD" w:rsidRPr="001D4EBD" w:rsidRDefault="001D4EBD" w:rsidP="001D4EBD">
      <w:pPr>
        <w:spacing w:after="0" w:line="240" w:lineRule="auto"/>
        <w:rPr>
          <w:i/>
          <w:sz w:val="20"/>
          <w:szCs w:val="20"/>
        </w:rPr>
      </w:pPr>
      <w:r w:rsidRPr="001D4EBD">
        <w:rPr>
          <w:i/>
          <w:sz w:val="20"/>
          <w:szCs w:val="20"/>
        </w:rPr>
        <w:t xml:space="preserve">Алгоритм построения детерминированного конечного распознавателя, допускающего множество цепочек, определяемых регулярным выраже-нием  </w:t>
      </w:r>
      <w:r w:rsidRPr="001D4EBD">
        <w:rPr>
          <w:i/>
          <w:sz w:val="20"/>
          <w:szCs w:val="20"/>
          <w:lang w:val="en-US"/>
        </w:rPr>
        <w:t>r</w:t>
      </w:r>
      <w:r w:rsidRPr="001D4EBD">
        <w:rPr>
          <w:i/>
          <w:sz w:val="20"/>
          <w:szCs w:val="20"/>
        </w:rPr>
        <w:t>.</w:t>
      </w:r>
    </w:p>
    <w:p w:rsidR="001D4EBD" w:rsidRPr="001D4EBD" w:rsidRDefault="001D4EBD" w:rsidP="001D4EBD">
      <w:pPr>
        <w:spacing w:after="0" w:line="240" w:lineRule="auto"/>
        <w:rPr>
          <w:sz w:val="20"/>
          <w:szCs w:val="20"/>
        </w:rPr>
      </w:pPr>
      <w:r w:rsidRPr="001D4EBD">
        <w:rPr>
          <w:sz w:val="20"/>
          <w:szCs w:val="20"/>
        </w:rPr>
        <w:t xml:space="preserve">1. Конечный распознаватель, допускающий множество цепочек, определяемых регулярным выражением  </w:t>
      </w:r>
      <w:r w:rsidRPr="001D4EBD">
        <w:rPr>
          <w:sz w:val="20"/>
          <w:szCs w:val="20"/>
          <w:lang w:val="en-US"/>
        </w:rPr>
        <w:t>r</w:t>
      </w:r>
      <w:r w:rsidRPr="001D4EBD">
        <w:rPr>
          <w:sz w:val="20"/>
          <w:szCs w:val="20"/>
        </w:rPr>
        <w:t xml:space="preserve"> , представить моделью, содержащей начальную, допускающую вершину и прямоугольник, в который вписано регулярное выражение  </w:t>
      </w:r>
      <w:r w:rsidRPr="001D4EBD">
        <w:rPr>
          <w:sz w:val="20"/>
          <w:szCs w:val="20"/>
          <w:lang w:val="en-US"/>
        </w:rPr>
        <w:t>r</w:t>
      </w:r>
      <w:r w:rsidRPr="001D4EBD">
        <w:rPr>
          <w:sz w:val="20"/>
          <w:szCs w:val="20"/>
        </w:rPr>
        <w:t xml:space="preserve"> .</w:t>
      </w:r>
    </w:p>
    <w:p w:rsidR="001D4EBD" w:rsidRPr="001D4EBD" w:rsidRDefault="001D4EBD" w:rsidP="001D4EBD">
      <w:pPr>
        <w:spacing w:after="0" w:line="240" w:lineRule="auto"/>
        <w:rPr>
          <w:sz w:val="20"/>
          <w:szCs w:val="20"/>
        </w:rPr>
      </w:pPr>
      <w:r w:rsidRPr="001D4EBD">
        <w:rPr>
          <w:sz w:val="20"/>
          <w:szCs w:val="20"/>
        </w:rPr>
        <w:t>2. Пока в модели есть прямоугольники, детализировать их по правилам  1-6 .</w:t>
      </w:r>
    </w:p>
    <w:p w:rsidR="001D4EBD" w:rsidRPr="001D4EBD" w:rsidRDefault="001D4EBD" w:rsidP="001D4EBD">
      <w:pPr>
        <w:spacing w:after="0" w:line="240" w:lineRule="auto"/>
        <w:rPr>
          <w:sz w:val="20"/>
          <w:szCs w:val="20"/>
        </w:rPr>
      </w:pPr>
      <w:r w:rsidRPr="001D4EBD">
        <w:rPr>
          <w:sz w:val="20"/>
          <w:szCs w:val="20"/>
        </w:rPr>
        <w:t>3. Если после выполнения п.2 получен недетерминированный конечный распознаватель, то преобразовать его в детерминированный.</w:t>
      </w:r>
    </w:p>
    <w:p w:rsidR="001D4EBD" w:rsidRPr="001D4EBD" w:rsidRDefault="001D4EBD" w:rsidP="001D4EBD">
      <w:pPr>
        <w:spacing w:after="0" w:line="240" w:lineRule="auto"/>
        <w:rPr>
          <w:sz w:val="20"/>
          <w:szCs w:val="20"/>
        </w:rPr>
      </w:pPr>
    </w:p>
    <w:p w:rsidR="001D4EBD" w:rsidRPr="001D4EBD" w:rsidRDefault="001D4EBD" w:rsidP="001D4EBD">
      <w:pPr>
        <w:spacing w:after="0" w:line="240" w:lineRule="auto"/>
        <w:rPr>
          <w:sz w:val="20"/>
          <w:szCs w:val="20"/>
        </w:rPr>
      </w:pPr>
      <w:r w:rsidRPr="001D4EBD">
        <w:rPr>
          <w:b/>
          <w:sz w:val="20"/>
          <w:szCs w:val="20"/>
        </w:rPr>
        <w:t>Пример</w:t>
      </w:r>
      <w:r w:rsidRPr="001D4EBD">
        <w:rPr>
          <w:sz w:val="20"/>
          <w:szCs w:val="20"/>
        </w:rPr>
        <w:t>.</w:t>
      </w:r>
    </w:p>
    <w:p w:rsidR="001D4EBD" w:rsidRPr="001D4EBD" w:rsidRDefault="001D4EBD" w:rsidP="001D4EBD">
      <w:pPr>
        <w:spacing w:after="0" w:line="240" w:lineRule="auto"/>
        <w:rPr>
          <w:sz w:val="20"/>
          <w:szCs w:val="20"/>
        </w:rPr>
      </w:pPr>
      <w:r w:rsidRPr="001D4EBD">
        <w:rPr>
          <w:sz w:val="20"/>
          <w:szCs w:val="20"/>
        </w:rPr>
        <w:t xml:space="preserve">Регулярное выражение    </w:t>
      </w:r>
      <w:r w:rsidRPr="001D4EBD">
        <w:rPr>
          <w:sz w:val="20"/>
          <w:szCs w:val="20"/>
          <w:lang w:val="en-US"/>
        </w:rPr>
        <w:t>r</w:t>
      </w:r>
      <w:r w:rsidRPr="001D4EBD">
        <w:rPr>
          <w:sz w:val="20"/>
          <w:szCs w:val="20"/>
        </w:rPr>
        <w:t xml:space="preserve"> = ((ц + (</w:t>
      </w:r>
      <w:r w:rsidRPr="001D4EBD">
        <w:rPr>
          <w:sz w:val="20"/>
          <w:szCs w:val="20"/>
          <w:u w:val="single"/>
        </w:rPr>
        <w:t xml:space="preserve">+ </w:t>
      </w:r>
      <w:r w:rsidRPr="001D4EBD">
        <w:rPr>
          <w:sz w:val="20"/>
          <w:szCs w:val="20"/>
        </w:rPr>
        <w:t>+ -) ц) ц*. + (. + (</w:t>
      </w:r>
      <w:r w:rsidRPr="001D4EBD">
        <w:rPr>
          <w:sz w:val="20"/>
          <w:szCs w:val="20"/>
          <w:u w:val="single"/>
        </w:rPr>
        <w:t xml:space="preserve">+ </w:t>
      </w:r>
      <w:r w:rsidRPr="001D4EBD">
        <w:rPr>
          <w:sz w:val="20"/>
          <w:szCs w:val="20"/>
        </w:rPr>
        <w:t>+ -) .) ц) ц*</w:t>
      </w:r>
    </w:p>
    <w:p w:rsidR="001D4EBD" w:rsidRPr="001D4EBD" w:rsidRDefault="001D4EBD" w:rsidP="001D4EBD">
      <w:pPr>
        <w:spacing w:after="0" w:line="240" w:lineRule="auto"/>
        <w:rPr>
          <w:sz w:val="20"/>
          <w:szCs w:val="20"/>
        </w:rPr>
      </w:pPr>
    </w:p>
    <w:p w:rsidR="001D4EBD" w:rsidRPr="001D4EBD" w:rsidRDefault="001D4EBD" w:rsidP="001D4EBD">
      <w:pPr>
        <w:spacing w:after="0" w:line="240" w:lineRule="auto"/>
        <w:rPr>
          <w:sz w:val="20"/>
          <w:szCs w:val="20"/>
        </w:rPr>
      </w:pPr>
      <w:r w:rsidRPr="001D4EBD">
        <w:rPr>
          <w:sz w:val="20"/>
          <w:szCs w:val="20"/>
        </w:rPr>
        <w:t xml:space="preserve">1. Конечный распознаватель, допускающий множество цепочек, определяемых регулярным выражением  </w:t>
      </w:r>
      <w:r w:rsidRPr="001D4EBD">
        <w:rPr>
          <w:sz w:val="20"/>
          <w:szCs w:val="20"/>
          <w:lang w:val="en-US"/>
        </w:rPr>
        <w:t>r</w:t>
      </w:r>
      <w:r w:rsidRPr="001D4EBD">
        <w:rPr>
          <w:sz w:val="20"/>
          <w:szCs w:val="20"/>
        </w:rPr>
        <w:t xml:space="preserve"> , представим моделью:</w:t>
      </w:r>
    </w:p>
    <w:p w:rsidR="001D4EBD" w:rsidRPr="001D4EBD" w:rsidRDefault="001D4EBD" w:rsidP="001D4EBD">
      <w:pPr>
        <w:spacing w:after="0" w:line="240" w:lineRule="auto"/>
        <w:rPr>
          <w:sz w:val="20"/>
          <w:szCs w:val="20"/>
        </w:rPr>
      </w:pPr>
    </w:p>
    <w:p w:rsidR="001D4EBD" w:rsidRPr="001D4EBD" w:rsidRDefault="001D4EBD" w:rsidP="001D4EBD">
      <w:pPr>
        <w:spacing w:after="0" w:line="240" w:lineRule="auto"/>
        <w:rPr>
          <w:sz w:val="20"/>
          <w:szCs w:val="20"/>
        </w:rPr>
      </w:pPr>
      <w:r w:rsidRPr="001D4EBD">
        <w:rPr>
          <w:sz w:val="20"/>
          <w:szCs w:val="20"/>
        </w:rPr>
        <mc:AlternateContent>
          <mc:Choice Requires="wps">
            <w:drawing>
              <wp:anchor distT="0" distB="0" distL="114300" distR="114300" simplePos="0" relativeHeight="252791808" behindDoc="0" locked="0" layoutInCell="0" allowOverlap="1">
                <wp:simplePos x="0" y="0"/>
                <wp:positionH relativeFrom="column">
                  <wp:posOffset>1922780</wp:posOffset>
                </wp:positionH>
                <wp:positionV relativeFrom="paragraph">
                  <wp:posOffset>97790</wp:posOffset>
                </wp:positionV>
                <wp:extent cx="901700" cy="450850"/>
                <wp:effectExtent l="12065" t="6350" r="10160" b="9525"/>
                <wp:wrapNone/>
                <wp:docPr id="2258" name="Прямоугольник 22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1700" cy="450850"/>
                        </a:xfrm>
                        <a:prstGeom prst="rect">
                          <a:avLst/>
                        </a:prstGeom>
                        <a:solidFill>
                          <a:srgbClr val="FFFFFF"/>
                        </a:solidFill>
                        <a:ln w="9525">
                          <a:solidFill>
                            <a:srgbClr val="000000"/>
                          </a:solidFill>
                          <a:miter lim="800000"/>
                          <a:headEnd/>
                          <a:tailEnd/>
                        </a:ln>
                      </wps:spPr>
                      <wps:txbx>
                        <w:txbxContent>
                          <w:p w:rsidR="00054219" w:rsidRPr="00C47EF5" w:rsidRDefault="00054219" w:rsidP="001D4EBD">
                            <w:pPr>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Прямоугольник 2258" o:spid="_x0000_s1398" style="position:absolute;margin-left:151.4pt;margin-top:7.7pt;width:71pt;height:35.5pt;z-index:252791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" o:allowincell="f">
                <v:textbox>
                  <w:txbxContent>
                    <w:p w:rsidR="00054219" w:rsidRPr="00C47EF5" w:rsidRDefault="00054219" w:rsidP="001D4EBD">
                      <w:pPr>
                        <w:rPr>
                          <w:sz w:val="20"/>
                          <w:szCs w:val="20"/>
                        </w:rPr>
                      </w:pPr>
                    </w:p>
                  </w:txbxContent>
                </v:textbox>
              </v:rect>
            </w:pict>
          </mc:Fallback>
        </mc:AlternateContent>
      </w:r>
      <w:r w:rsidRPr="001D4EBD">
        <w:rPr>
          <w:sz w:val="20"/>
          <w:szCs w:val="20"/>
        </w:rPr>
        <mc:AlternateContent>
          <mc:Choice Requires="wps">
            <w:drawing>
              <wp:anchor distT="0" distB="0" distL="114300" distR="114300" simplePos="0" relativeHeight="252790784" behindDoc="0" locked="0" layoutInCell="0" allowOverlap="1">
                <wp:simplePos x="0" y="0"/>
                <wp:positionH relativeFrom="column">
                  <wp:posOffset>3275330</wp:posOffset>
                </wp:positionH>
                <wp:positionV relativeFrom="paragraph">
                  <wp:posOffset>97790</wp:posOffset>
                </wp:positionV>
                <wp:extent cx="450850" cy="450850"/>
                <wp:effectExtent l="21590" t="15875" r="13335" b="19050"/>
                <wp:wrapNone/>
                <wp:docPr id="2257" name="Овал 22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0850" cy="450850"/>
                        </a:xfrm>
                        <a:prstGeom prst="ellipse">
                          <a:avLst/>
                        </a:prstGeom>
                        <a:solidFill>
                          <a:srgbClr val="FFFFFF"/>
                        </a:solidFill>
                        <a:ln w="25400">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Овал 2257" o:spid="_x0000_s1026" style="position:absolute;margin-left:257.9pt;margin-top:7.7pt;width:35.5pt;height:35.5pt;z-index:252790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" o:allowincell="f" strokeweight="2pt"/>
            </w:pict>
          </mc:Fallback>
        </mc:AlternateContent>
      </w:r>
      <w:r w:rsidRPr="001D4EBD">
        <w:rPr>
          <w:sz w:val="20"/>
          <w:szCs w:val="20"/>
        </w:rPr>
        <mc:AlternateContent>
          <mc:Choice Requires="wps">
            <w:drawing>
              <wp:anchor distT="0" distB="0" distL="114300" distR="114300" simplePos="0" relativeHeight="252789760" behindDoc="0" locked="0" layoutInCell="0" allowOverlap="1">
                <wp:simplePos x="0" y="0"/>
                <wp:positionH relativeFrom="column">
                  <wp:posOffset>1021080</wp:posOffset>
                </wp:positionH>
                <wp:positionV relativeFrom="paragraph">
                  <wp:posOffset>97790</wp:posOffset>
                </wp:positionV>
                <wp:extent cx="450850" cy="450850"/>
                <wp:effectExtent l="5715" t="6350" r="10160" b="9525"/>
                <wp:wrapNone/>
                <wp:docPr id="2256" name="Овал 22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0850" cy="45085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Овал 2256" o:spid="_x0000_s1026" style="position:absolute;margin-left:80.4pt;margin-top:7.7pt;width:35.5pt;height:35.5pt;z-index:252789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" o:allowincell="f"/>
            </w:pict>
          </mc:Fallback>
        </mc:AlternateContent>
      </w:r>
    </w:p>
    <w:p w:rsidR="001D4EBD" w:rsidRPr="001D4EBD" w:rsidRDefault="001D4EBD" w:rsidP="001D4EBD">
      <w:pPr>
        <w:spacing w:after="0" w:line="240" w:lineRule="auto"/>
        <w:rPr>
          <w:sz w:val="20"/>
          <w:szCs w:val="20"/>
        </w:rPr>
      </w:pPr>
      <w:r w:rsidRPr="001D4EBD">
        <w:rPr>
          <w:sz w:val="20"/>
          <w:szCs w:val="20"/>
        </w:rPr>
        <mc:AlternateContent>
          <mc:Choice Requires="wps">
            <w:drawing>
              <wp:anchor distT="0" distB="0" distL="114300" distR="114300" simplePos="0" relativeHeight="252794880" behindDoc="0" locked="0" layoutInCell="0" allowOverlap="1">
                <wp:simplePos x="0" y="0"/>
                <wp:positionH relativeFrom="column">
                  <wp:posOffset>750570</wp:posOffset>
                </wp:positionH>
                <wp:positionV relativeFrom="paragraph">
                  <wp:posOffset>163830</wp:posOffset>
                </wp:positionV>
                <wp:extent cx="270510" cy="0"/>
                <wp:effectExtent l="11430" t="57150" r="22860" b="57150"/>
                <wp:wrapNone/>
                <wp:docPr id="2255" name="Прямая соединительная линия 22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051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2255" o:spid="_x0000_s1026" style="position:absolute;z-index:252794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9.1pt,12.9pt" to="80.4pt,1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" o:allowincell="f">
                <v:stroke endarrow="block"/>
              </v:line>
            </w:pict>
          </mc:Fallback>
        </mc:AlternateContent>
      </w:r>
      <w:r w:rsidRPr="001D4EBD">
        <w:rPr>
          <w:sz w:val="20"/>
          <w:szCs w:val="20"/>
        </w:rPr>
        <mc:AlternateContent>
          <mc:Choice Requires="wps">
            <w:drawing>
              <wp:anchor distT="0" distB="0" distL="114300" distR="114300" simplePos="0" relativeHeight="252793856" behindDoc="0" locked="0" layoutInCell="0" allowOverlap="1">
                <wp:simplePos x="0" y="0"/>
                <wp:positionH relativeFrom="column">
                  <wp:posOffset>2824480</wp:posOffset>
                </wp:positionH>
                <wp:positionV relativeFrom="paragraph">
                  <wp:posOffset>163830</wp:posOffset>
                </wp:positionV>
                <wp:extent cx="450850" cy="0"/>
                <wp:effectExtent l="8890" t="57150" r="16510" b="57150"/>
                <wp:wrapNone/>
                <wp:docPr id="2254" name="Прямая соединительная линия 22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085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2254" o:spid="_x0000_s1026" style="position:absolute;z-index:252793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2.4pt,12.9pt" to="257.9pt,1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" o:allowincell="f">
                <v:stroke endarrow="block"/>
              </v:line>
            </w:pict>
          </mc:Fallback>
        </mc:AlternateContent>
      </w:r>
      <w:r w:rsidRPr="001D4EBD">
        <w:rPr>
          <w:sz w:val="20"/>
          <w:szCs w:val="20"/>
        </w:rPr>
        <mc:AlternateContent>
          <mc:Choice Requires="wps">
            <w:drawing>
              <wp:anchor distT="0" distB="0" distL="114300" distR="114300" simplePos="0" relativeHeight="252792832" behindDoc="0" locked="0" layoutInCell="0" allowOverlap="1">
                <wp:simplePos x="0" y="0"/>
                <wp:positionH relativeFrom="column">
                  <wp:posOffset>1471930</wp:posOffset>
                </wp:positionH>
                <wp:positionV relativeFrom="paragraph">
                  <wp:posOffset>163830</wp:posOffset>
                </wp:positionV>
                <wp:extent cx="450850" cy="0"/>
                <wp:effectExtent l="8890" t="57150" r="16510" b="57150"/>
                <wp:wrapNone/>
                <wp:docPr id="2253" name="Прямая соединительная линия 22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085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2253" o:spid="_x0000_s1026" style="position:absolute;z-index:252792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5.9pt,12.9pt" to="151.4pt,1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" o:allowincell="f">
                <v:stroke endarrow="block"/>
              </v:line>
            </w:pict>
          </mc:Fallback>
        </mc:AlternateContent>
      </w:r>
    </w:p>
    <w:p w:rsidR="001D4EBD" w:rsidRPr="001D4EBD" w:rsidRDefault="001D4EBD" w:rsidP="001D4EBD">
      <w:pPr>
        <w:spacing w:after="0" w:line="240" w:lineRule="auto"/>
        <w:rPr>
          <w:sz w:val="20"/>
          <w:szCs w:val="20"/>
        </w:rPr>
      </w:pPr>
    </w:p>
    <w:p w:rsidR="001D4EBD" w:rsidRPr="001D4EBD" w:rsidRDefault="001D4EBD" w:rsidP="001D4EBD">
      <w:pPr>
        <w:spacing w:after="0" w:line="240" w:lineRule="auto"/>
        <w:rPr>
          <w:sz w:val="20"/>
          <w:szCs w:val="20"/>
        </w:rPr>
      </w:pPr>
    </w:p>
    <w:p w:rsidR="001D4EBD" w:rsidRPr="001D4EBD" w:rsidRDefault="001D4EBD" w:rsidP="001D4EBD">
      <w:pPr>
        <w:spacing w:after="0" w:line="240" w:lineRule="auto"/>
        <w:rPr>
          <w:sz w:val="20"/>
          <w:szCs w:val="20"/>
        </w:rPr>
      </w:pPr>
      <w:r w:rsidRPr="001D4EBD">
        <w:rPr>
          <w:sz w:val="20"/>
          <w:szCs w:val="20"/>
        </w:rPr>
        <w:t xml:space="preserve">2. Регулярное выражение    </w:t>
      </w:r>
      <w:r w:rsidRPr="001D4EBD">
        <w:rPr>
          <w:sz w:val="20"/>
          <w:szCs w:val="20"/>
          <w:lang w:val="en-US"/>
        </w:rPr>
        <w:t>r</w:t>
      </w:r>
      <w:r w:rsidRPr="001D4EBD">
        <w:rPr>
          <w:sz w:val="20"/>
          <w:szCs w:val="20"/>
        </w:rPr>
        <w:t xml:space="preserve">  представим как  </w:t>
      </w:r>
      <w:r w:rsidRPr="001D4EBD">
        <w:rPr>
          <w:sz w:val="20"/>
          <w:szCs w:val="20"/>
          <w:lang w:val="en-US"/>
        </w:rPr>
        <w:t>r</w:t>
      </w:r>
      <w:r w:rsidRPr="001D4EBD">
        <w:rPr>
          <w:sz w:val="20"/>
          <w:szCs w:val="20"/>
        </w:rPr>
        <w:t>=</w:t>
      </w:r>
      <w:r w:rsidRPr="001D4EBD">
        <w:rPr>
          <w:sz w:val="20"/>
          <w:szCs w:val="20"/>
          <w:lang w:val="en-US"/>
        </w:rPr>
        <w:t>r</w:t>
      </w:r>
      <w:r w:rsidRPr="001D4EBD">
        <w:rPr>
          <w:sz w:val="20"/>
          <w:szCs w:val="20"/>
        </w:rPr>
        <w:t>1</w:t>
      </w:r>
      <w:r w:rsidRPr="001D4EBD">
        <w:rPr>
          <w:sz w:val="20"/>
          <w:szCs w:val="20"/>
          <w:lang w:val="en-US"/>
        </w:rPr>
        <w:t>r</w:t>
      </w:r>
      <w:r w:rsidRPr="001D4EBD">
        <w:rPr>
          <w:sz w:val="20"/>
          <w:szCs w:val="20"/>
        </w:rPr>
        <w:t>2, где</w:t>
      </w:r>
    </w:p>
    <w:p w:rsidR="001D4EBD" w:rsidRPr="001D4EBD" w:rsidRDefault="001D4EBD" w:rsidP="001D4EBD">
      <w:pPr>
        <w:spacing w:after="0" w:line="240" w:lineRule="auto"/>
        <w:rPr>
          <w:sz w:val="20"/>
          <w:szCs w:val="20"/>
        </w:rPr>
      </w:pPr>
      <w:r w:rsidRPr="001D4EBD">
        <w:rPr>
          <w:sz w:val="20"/>
          <w:szCs w:val="20"/>
        </w:rPr>
        <w:t xml:space="preserve">    </w:t>
      </w:r>
      <w:r w:rsidRPr="001D4EBD">
        <w:rPr>
          <w:sz w:val="20"/>
          <w:szCs w:val="20"/>
          <w:lang w:val="en-US"/>
        </w:rPr>
        <w:t>r</w:t>
      </w:r>
      <w:r w:rsidRPr="001D4EBD">
        <w:rPr>
          <w:sz w:val="20"/>
          <w:szCs w:val="20"/>
        </w:rPr>
        <w:t>1=((ц + (</w:t>
      </w:r>
      <w:r w:rsidRPr="001D4EBD">
        <w:rPr>
          <w:sz w:val="20"/>
          <w:szCs w:val="20"/>
          <w:u w:val="single"/>
        </w:rPr>
        <w:t xml:space="preserve">+ </w:t>
      </w:r>
      <w:r w:rsidRPr="001D4EBD">
        <w:rPr>
          <w:sz w:val="20"/>
          <w:szCs w:val="20"/>
        </w:rPr>
        <w:t>+ -) ц) ц*. + (. + (</w:t>
      </w:r>
      <w:r w:rsidRPr="001D4EBD">
        <w:rPr>
          <w:sz w:val="20"/>
          <w:szCs w:val="20"/>
          <w:u w:val="single"/>
        </w:rPr>
        <w:t xml:space="preserve">+ </w:t>
      </w:r>
      <w:r w:rsidRPr="001D4EBD">
        <w:rPr>
          <w:sz w:val="20"/>
          <w:szCs w:val="20"/>
        </w:rPr>
        <w:t>+ -) .) ц)</w:t>
      </w:r>
    </w:p>
    <w:p w:rsidR="001D4EBD" w:rsidRPr="001D4EBD" w:rsidRDefault="001D4EBD" w:rsidP="001D4EBD">
      <w:pPr>
        <w:spacing w:after="0" w:line="240" w:lineRule="auto"/>
        <w:rPr>
          <w:sz w:val="20"/>
          <w:szCs w:val="20"/>
        </w:rPr>
      </w:pPr>
      <w:r w:rsidRPr="001D4EBD">
        <w:rPr>
          <w:sz w:val="20"/>
          <w:szCs w:val="20"/>
        </w:rPr>
        <w:t xml:space="preserve">    </w:t>
      </w:r>
      <w:r w:rsidRPr="001D4EBD">
        <w:rPr>
          <w:sz w:val="20"/>
          <w:szCs w:val="20"/>
          <w:lang w:val="en-US"/>
        </w:rPr>
        <w:t>r</w:t>
      </w:r>
      <w:r w:rsidRPr="001D4EBD">
        <w:rPr>
          <w:sz w:val="20"/>
          <w:szCs w:val="20"/>
        </w:rPr>
        <w:t>2=ц*</w:t>
      </w:r>
    </w:p>
    <w:p w:rsidR="001D4EBD" w:rsidRPr="001D4EBD" w:rsidRDefault="001D4EBD" w:rsidP="001D4EBD">
      <w:pPr>
        <w:spacing w:after="0" w:line="240" w:lineRule="auto"/>
        <w:rPr>
          <w:sz w:val="20"/>
          <w:szCs w:val="20"/>
        </w:rPr>
      </w:pPr>
    </w:p>
    <w:p w:rsidR="001D4EBD" w:rsidRPr="001D4EBD" w:rsidRDefault="001D4EBD" w:rsidP="001D4EBD">
      <w:pPr>
        <w:spacing w:after="0" w:line="240" w:lineRule="auto"/>
        <w:rPr>
          <w:sz w:val="20"/>
          <w:szCs w:val="20"/>
        </w:rPr>
      </w:pPr>
      <w:r w:rsidRPr="001D4EBD">
        <w:rPr>
          <w:sz w:val="20"/>
          <w:szCs w:val="20"/>
        </w:rPr>
        <w:t>По правилу  5 получаем:</w:t>
      </w:r>
    </w:p>
    <w:p w:rsidR="001D4EBD" w:rsidRPr="001D4EBD" w:rsidRDefault="001D4EBD" w:rsidP="001D4EBD">
      <w:pPr>
        <w:spacing w:after="0" w:line="240" w:lineRule="auto"/>
        <w:rPr>
          <w:sz w:val="20"/>
          <w:szCs w:val="20"/>
        </w:rPr>
      </w:pPr>
      <w:r w:rsidRPr="001D4EBD">
        <w:rPr>
          <w:sz w:val="20"/>
          <w:szCs w:val="20"/>
        </w:rPr>
        <w:t xml:space="preserve">    </w:t>
      </w:r>
      <w:r w:rsidRPr="001D4EBD">
        <w:rPr>
          <w:sz w:val="20"/>
          <w:szCs w:val="20"/>
        </w:rPr>
        <mc:AlternateContent>
          <mc:Choice Requires="wps">
            <w:drawing>
              <wp:anchor distT="0" distB="0" distL="114300" distR="114300" simplePos="0" relativeHeight="252795904" behindDoc="0" locked="0" layoutInCell="0" allowOverlap="1">
                <wp:simplePos x="0" y="0"/>
                <wp:positionH relativeFrom="column">
                  <wp:posOffset>5168900</wp:posOffset>
                </wp:positionH>
                <wp:positionV relativeFrom="paragraph">
                  <wp:posOffset>97790</wp:posOffset>
                </wp:positionV>
                <wp:extent cx="450850" cy="450850"/>
                <wp:effectExtent l="19685" t="21590" r="15240" b="13335"/>
                <wp:wrapNone/>
                <wp:docPr id="2252" name="Овал 22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0850" cy="450850"/>
                        </a:xfrm>
                        <a:prstGeom prst="ellipse">
                          <a:avLst/>
                        </a:prstGeom>
                        <a:solidFill>
                          <a:srgbClr val="FFFFFF"/>
                        </a:solidFill>
                        <a:ln w="25400">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Овал 2252" o:spid="_x0000_s1026" style="position:absolute;margin-left:407pt;margin-top:7.7pt;width:35.5pt;height:35.5pt;z-index:252795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" o:allowincell="f" strokeweight="2pt"/>
            </w:pict>
          </mc:Fallback>
        </mc:AlternateContent>
      </w:r>
      <w:r w:rsidRPr="001D4EBD">
        <w:rPr>
          <w:sz w:val="20"/>
          <w:szCs w:val="20"/>
        </w:rPr>
        <mc:AlternateContent>
          <mc:Choice Requires="wps">
            <w:drawing>
              <wp:anchor distT="0" distB="0" distL="114300" distR="114300" simplePos="0" relativeHeight="252803072" behindDoc="0" locked="0" layoutInCell="0" allowOverlap="1">
                <wp:simplePos x="0" y="0"/>
                <wp:positionH relativeFrom="column">
                  <wp:posOffset>2914650</wp:posOffset>
                </wp:positionH>
                <wp:positionV relativeFrom="paragraph">
                  <wp:posOffset>152400</wp:posOffset>
                </wp:positionV>
                <wp:extent cx="450850" cy="450850"/>
                <wp:effectExtent l="13335" t="9525" r="12065" b="6350"/>
                <wp:wrapNone/>
                <wp:docPr id="2251" name="Овал 22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0850" cy="45085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Овал 2251" o:spid="_x0000_s1026" style="position:absolute;margin-left:229.5pt;margin-top:12pt;width:35.5pt;height:35.5pt;z-index:252803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" o:allowincell="f"/>
            </w:pict>
          </mc:Fallback>
        </mc:AlternateContent>
      </w:r>
      <w:r w:rsidRPr="001D4EBD">
        <w:rPr>
          <w:sz w:val="20"/>
          <w:szCs w:val="20"/>
        </w:rPr>
        <mc:AlternateContent>
          <mc:Choice Requires="wps">
            <w:drawing>
              <wp:anchor distT="0" distB="0" distL="114300" distR="114300" simplePos="0" relativeHeight="252796928" behindDoc="0" locked="0" layoutInCell="0" allowOverlap="1">
                <wp:simplePos x="0" y="0"/>
                <wp:positionH relativeFrom="column">
                  <wp:posOffset>1562100</wp:posOffset>
                </wp:positionH>
                <wp:positionV relativeFrom="paragraph">
                  <wp:posOffset>152400</wp:posOffset>
                </wp:positionV>
                <wp:extent cx="901700" cy="450850"/>
                <wp:effectExtent l="13335" t="9525" r="8890" b="6350"/>
                <wp:wrapNone/>
                <wp:docPr id="2250" name="Прямоугольник 22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1700" cy="450850"/>
                        </a:xfrm>
                        <a:prstGeom prst="rect">
                          <a:avLst/>
                        </a:prstGeom>
                        <a:solidFill>
                          <a:srgbClr val="FFFFFF"/>
                        </a:solidFill>
                        <a:ln w="9525">
                          <a:solidFill>
                            <a:srgbClr val="000000"/>
                          </a:solidFill>
                          <a:miter lim="800000"/>
                          <a:headEnd/>
                          <a:tailEnd/>
                        </a:ln>
                      </wps:spPr>
                      <wps:txbx>
                        <w:txbxContent>
                          <w:p w:rsidR="00054219" w:rsidRPr="00C47EF5" w:rsidRDefault="00054219" w:rsidP="001D4EBD">
                            <w:pPr>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Прямоугольник 2250" o:spid="_x0000_s1399" style="position:absolute;margin-left:123pt;margin-top:12pt;width:71pt;height:35.5pt;z-index:252796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" o:allowincell="f">
                <v:textbox>
                  <w:txbxContent>
                    <w:p w:rsidR="00054219" w:rsidRPr="00C47EF5" w:rsidRDefault="00054219" w:rsidP="001D4EBD">
                      <w:pPr>
                        <w:rPr>
                          <w:sz w:val="20"/>
                          <w:szCs w:val="20"/>
                        </w:rPr>
                      </w:pPr>
                    </w:p>
                  </w:txbxContent>
                </v:textbox>
              </v:rect>
            </w:pict>
          </mc:Fallback>
        </mc:AlternateContent>
      </w:r>
      <w:r w:rsidRPr="001D4EBD">
        <w:rPr>
          <w:sz w:val="20"/>
          <w:szCs w:val="20"/>
        </w:rPr>
        <mc:AlternateContent>
          <mc:Choice Requires="wps">
            <w:drawing>
              <wp:anchor distT="0" distB="0" distL="114300" distR="114300" simplePos="0" relativeHeight="252804096" behindDoc="0" locked="0" layoutInCell="0" allowOverlap="1">
                <wp:simplePos x="0" y="0"/>
                <wp:positionH relativeFrom="column">
                  <wp:posOffset>660400</wp:posOffset>
                </wp:positionH>
                <wp:positionV relativeFrom="paragraph">
                  <wp:posOffset>152400</wp:posOffset>
                </wp:positionV>
                <wp:extent cx="450850" cy="450850"/>
                <wp:effectExtent l="6985" t="9525" r="8890" b="6350"/>
                <wp:wrapNone/>
                <wp:docPr id="2249" name="Овал 22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0850" cy="45085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Овал 2249" o:spid="_x0000_s1026" style="position:absolute;margin-left:52pt;margin-top:12pt;width:35.5pt;height:35.5pt;z-index:252804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" o:allowincell="f"/>
            </w:pict>
          </mc:Fallback>
        </mc:AlternateContent>
      </w:r>
    </w:p>
    <w:p w:rsidR="001D4EBD" w:rsidRPr="001D4EBD" w:rsidRDefault="001D4EBD" w:rsidP="001D4EBD">
      <w:pPr>
        <w:spacing w:after="0" w:line="240" w:lineRule="auto"/>
        <w:rPr>
          <w:sz w:val="20"/>
          <w:szCs w:val="20"/>
        </w:rPr>
      </w:pPr>
      <w:r w:rsidRPr="001D4EBD">
        <w:rPr>
          <w:sz w:val="20"/>
          <w:szCs w:val="20"/>
        </w:rPr>
        <mc:AlternateContent>
          <mc:Choice Requires="wps">
            <w:drawing>
              <wp:anchor distT="0" distB="0" distL="114300" distR="114300" simplePos="0" relativeHeight="252805120" behindDoc="0" locked="0" layoutInCell="0" allowOverlap="1">
                <wp:simplePos x="0" y="0"/>
                <wp:positionH relativeFrom="column">
                  <wp:posOffset>3816350</wp:posOffset>
                </wp:positionH>
                <wp:positionV relativeFrom="paragraph">
                  <wp:posOffset>-78105</wp:posOffset>
                </wp:positionV>
                <wp:extent cx="901700" cy="450850"/>
                <wp:effectExtent l="10160" t="11430" r="12065" b="13970"/>
                <wp:wrapNone/>
                <wp:docPr id="2248" name="Прямоугольник 22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1700" cy="450850"/>
                        </a:xfrm>
                        <a:prstGeom prst="rect">
                          <a:avLst/>
                        </a:prstGeom>
                        <a:solidFill>
                          <a:srgbClr val="FFFFFF"/>
                        </a:solidFill>
                        <a:ln w="9525">
                          <a:solidFill>
                            <a:srgbClr val="000000"/>
                          </a:solidFill>
                          <a:miter lim="800000"/>
                          <a:headEnd/>
                          <a:tailEnd/>
                        </a:ln>
                      </wps:spPr>
                      <wps:txbx>
                        <w:txbxContent>
                          <w:p w:rsidR="00054219" w:rsidRPr="00C47EF5" w:rsidRDefault="00054219" w:rsidP="001D4EBD">
                            <w:pPr>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Прямоугольник 2248" o:spid="_x0000_s1400" style="position:absolute;margin-left:300.5pt;margin-top:-6.15pt;width:71pt;height:35.5pt;z-index:252805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" o:allowincell="f">
                <v:textbox>
                  <w:txbxContent>
                    <w:p w:rsidR="00054219" w:rsidRPr="00C47EF5" w:rsidRDefault="00054219" w:rsidP="001D4EBD">
                      <w:pPr>
                        <w:rPr>
                          <w:sz w:val="20"/>
                          <w:szCs w:val="20"/>
                        </w:rPr>
                      </w:pPr>
                    </w:p>
                  </w:txbxContent>
                </v:textbox>
              </v:rect>
            </w:pict>
          </mc:Fallback>
        </mc:AlternateContent>
      </w:r>
      <w:r w:rsidRPr="001D4EBD">
        <w:rPr>
          <w:sz w:val="20"/>
          <w:szCs w:val="20"/>
        </w:rPr>
        <mc:AlternateContent>
          <mc:Choice Requires="wps">
            <w:drawing>
              <wp:anchor distT="0" distB="0" distL="114300" distR="114300" simplePos="0" relativeHeight="252802048" behindDoc="0" locked="0" layoutInCell="0" allowOverlap="1">
                <wp:simplePos x="0" y="0"/>
                <wp:positionH relativeFrom="column">
                  <wp:posOffset>4718050</wp:posOffset>
                </wp:positionH>
                <wp:positionV relativeFrom="paragraph">
                  <wp:posOffset>128270</wp:posOffset>
                </wp:positionV>
                <wp:extent cx="450850" cy="0"/>
                <wp:effectExtent l="6985" t="55880" r="18415" b="58420"/>
                <wp:wrapNone/>
                <wp:docPr id="2247" name="Прямая соединительная линия 22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085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2247" o:spid="_x0000_s1026" style="position:absolute;z-index:252802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1.5pt,10.1pt" to="407pt,1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" o:allowincell="f">
                <v:stroke endarrow="block"/>
              </v:line>
            </w:pict>
          </mc:Fallback>
        </mc:AlternateContent>
      </w:r>
      <w:r w:rsidRPr="001D4EBD">
        <w:rPr>
          <w:sz w:val="20"/>
          <w:szCs w:val="20"/>
        </w:rPr>
        <mc:AlternateContent>
          <mc:Choice Requires="wps">
            <w:drawing>
              <wp:anchor distT="0" distB="0" distL="114300" distR="114300" simplePos="0" relativeHeight="252801024" behindDoc="0" locked="0" layoutInCell="0" allowOverlap="1">
                <wp:simplePos x="0" y="0"/>
                <wp:positionH relativeFrom="column">
                  <wp:posOffset>3365500</wp:posOffset>
                </wp:positionH>
                <wp:positionV relativeFrom="paragraph">
                  <wp:posOffset>128270</wp:posOffset>
                </wp:positionV>
                <wp:extent cx="450850" cy="0"/>
                <wp:effectExtent l="6985" t="55880" r="18415" b="58420"/>
                <wp:wrapNone/>
                <wp:docPr id="2246" name="Прямая соединительная линия 22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085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2246" o:spid="_x0000_s1026" style="position:absolute;z-index:252801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5pt,10.1pt" to="300.5pt,1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" o:allowincell="f">
                <v:stroke endarrow="block"/>
              </v:line>
            </w:pict>
          </mc:Fallback>
        </mc:AlternateContent>
      </w:r>
      <w:r w:rsidRPr="001D4EBD">
        <w:rPr>
          <w:sz w:val="20"/>
          <w:szCs w:val="20"/>
        </w:rPr>
        <mc:AlternateContent>
          <mc:Choice Requires="wps">
            <w:drawing>
              <wp:anchor distT="0" distB="0" distL="114300" distR="114300" simplePos="0" relativeHeight="252798976" behindDoc="0" locked="0" layoutInCell="0" allowOverlap="1">
                <wp:simplePos x="0" y="0"/>
                <wp:positionH relativeFrom="column">
                  <wp:posOffset>2463800</wp:posOffset>
                </wp:positionH>
                <wp:positionV relativeFrom="paragraph">
                  <wp:posOffset>128270</wp:posOffset>
                </wp:positionV>
                <wp:extent cx="450850" cy="0"/>
                <wp:effectExtent l="10160" t="55880" r="15240" b="58420"/>
                <wp:wrapNone/>
                <wp:docPr id="2245" name="Прямая соединительная линия 22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5085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2245" o:spid="_x0000_s1026" style="position:absolute;flip:y;z-index:252798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4pt,10.1pt" to="229.5pt,1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" o:allowincell="f">
                <v:stroke endarrow="block"/>
              </v:line>
            </w:pict>
          </mc:Fallback>
        </mc:AlternateContent>
      </w:r>
      <w:r w:rsidRPr="001D4EBD">
        <w:rPr>
          <w:sz w:val="20"/>
          <w:szCs w:val="20"/>
        </w:rPr>
        <mc:AlternateContent>
          <mc:Choice Requires="wps">
            <w:drawing>
              <wp:anchor distT="0" distB="0" distL="114300" distR="114300" simplePos="0" relativeHeight="252797952" behindDoc="0" locked="0" layoutInCell="0" allowOverlap="1">
                <wp:simplePos x="0" y="0"/>
                <wp:positionH relativeFrom="column">
                  <wp:posOffset>1111250</wp:posOffset>
                </wp:positionH>
                <wp:positionV relativeFrom="paragraph">
                  <wp:posOffset>128270</wp:posOffset>
                </wp:positionV>
                <wp:extent cx="450850" cy="0"/>
                <wp:effectExtent l="10160" t="55880" r="15240" b="58420"/>
                <wp:wrapNone/>
                <wp:docPr id="2244" name="Прямая соединительная линия 22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5085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2244" o:spid="_x0000_s1026" style="position:absolute;flip:y;z-index:252797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7.5pt,10.1pt" to="123pt,1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" o:allowincell="f">
                <v:stroke endarrow="block"/>
              </v:line>
            </w:pict>
          </mc:Fallback>
        </mc:AlternateContent>
      </w:r>
      <w:r w:rsidRPr="001D4EBD">
        <w:rPr>
          <w:sz w:val="20"/>
          <w:szCs w:val="20"/>
        </w:rPr>
        <mc:AlternateContent>
          <mc:Choice Requires="wps">
            <w:drawing>
              <wp:anchor distT="0" distB="0" distL="114300" distR="114300" simplePos="0" relativeHeight="252800000" behindDoc="0" locked="0" layoutInCell="0" allowOverlap="1">
                <wp:simplePos x="0" y="0"/>
                <wp:positionH relativeFrom="column">
                  <wp:posOffset>389890</wp:posOffset>
                </wp:positionH>
                <wp:positionV relativeFrom="paragraph">
                  <wp:posOffset>128270</wp:posOffset>
                </wp:positionV>
                <wp:extent cx="270510" cy="0"/>
                <wp:effectExtent l="12700" t="55880" r="21590" b="58420"/>
                <wp:wrapNone/>
                <wp:docPr id="2243" name="Прямая соединительная линия 22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051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2243" o:spid="_x0000_s1026" style="position:absolute;z-index:252800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7pt,10.1pt" to="52pt,1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" o:allowincell="f">
                <v:stroke endarrow="block"/>
              </v:line>
            </w:pict>
          </mc:Fallback>
        </mc:AlternateContent>
      </w:r>
    </w:p>
    <w:p w:rsidR="001D4EBD" w:rsidRPr="001D4EBD" w:rsidRDefault="001D4EBD" w:rsidP="001D4EBD">
      <w:pPr>
        <w:spacing w:after="0" w:line="240" w:lineRule="auto"/>
        <w:rPr>
          <w:sz w:val="20"/>
          <w:szCs w:val="20"/>
        </w:rPr>
      </w:pPr>
    </w:p>
    <w:p w:rsidR="001D4EBD" w:rsidRPr="001D4EBD" w:rsidRDefault="001D4EBD" w:rsidP="001D4EBD">
      <w:pPr>
        <w:spacing w:after="0" w:line="240" w:lineRule="auto"/>
        <w:rPr>
          <w:sz w:val="20"/>
          <w:szCs w:val="20"/>
        </w:rPr>
      </w:pPr>
    </w:p>
    <w:p w:rsidR="001D4EBD" w:rsidRPr="001D4EBD" w:rsidRDefault="001D4EBD" w:rsidP="001D4EBD">
      <w:pPr>
        <w:spacing w:after="0" w:line="240" w:lineRule="auto"/>
        <w:rPr>
          <w:sz w:val="20"/>
          <w:szCs w:val="20"/>
        </w:rPr>
      </w:pPr>
      <w:r w:rsidRPr="001D4EBD">
        <w:rPr>
          <w:sz w:val="20"/>
          <w:szCs w:val="20"/>
        </w:rPr>
        <w:t xml:space="preserve">3. Регулярное выражение  </w:t>
      </w:r>
      <w:r w:rsidRPr="001D4EBD">
        <w:rPr>
          <w:sz w:val="20"/>
          <w:szCs w:val="20"/>
          <w:lang w:val="en-US"/>
        </w:rPr>
        <w:t>r</w:t>
      </w:r>
      <w:r w:rsidRPr="001D4EBD">
        <w:rPr>
          <w:sz w:val="20"/>
          <w:szCs w:val="20"/>
        </w:rPr>
        <w:t xml:space="preserve">1  представим как  </w:t>
      </w:r>
      <w:r w:rsidRPr="001D4EBD">
        <w:rPr>
          <w:sz w:val="20"/>
          <w:szCs w:val="20"/>
          <w:lang w:val="en-US"/>
        </w:rPr>
        <w:t>r</w:t>
      </w:r>
      <w:r w:rsidRPr="001D4EBD">
        <w:rPr>
          <w:sz w:val="20"/>
          <w:szCs w:val="20"/>
        </w:rPr>
        <w:t>1=</w:t>
      </w:r>
      <w:r w:rsidRPr="001D4EBD">
        <w:rPr>
          <w:sz w:val="20"/>
          <w:szCs w:val="20"/>
          <w:lang w:val="en-US"/>
        </w:rPr>
        <w:t>r</w:t>
      </w:r>
      <w:r w:rsidRPr="001D4EBD">
        <w:rPr>
          <w:sz w:val="20"/>
          <w:szCs w:val="20"/>
        </w:rPr>
        <w:t xml:space="preserve">3 + </w:t>
      </w:r>
      <w:r w:rsidRPr="001D4EBD">
        <w:rPr>
          <w:sz w:val="20"/>
          <w:szCs w:val="20"/>
          <w:lang w:val="en-US"/>
        </w:rPr>
        <w:t>r</w:t>
      </w:r>
      <w:r w:rsidRPr="001D4EBD">
        <w:rPr>
          <w:sz w:val="20"/>
          <w:szCs w:val="20"/>
        </w:rPr>
        <w:t>4, где</w:t>
      </w:r>
    </w:p>
    <w:p w:rsidR="001D4EBD" w:rsidRPr="001D4EBD" w:rsidRDefault="001D4EBD" w:rsidP="001D4EBD">
      <w:pPr>
        <w:spacing w:after="0" w:line="240" w:lineRule="auto"/>
        <w:rPr>
          <w:sz w:val="20"/>
          <w:szCs w:val="20"/>
        </w:rPr>
      </w:pPr>
      <w:r w:rsidRPr="001D4EBD">
        <w:rPr>
          <w:sz w:val="20"/>
          <w:szCs w:val="20"/>
        </w:rPr>
        <w:t xml:space="preserve">    </w:t>
      </w:r>
      <w:r w:rsidRPr="001D4EBD">
        <w:rPr>
          <w:sz w:val="20"/>
          <w:szCs w:val="20"/>
          <w:lang w:val="en-US"/>
        </w:rPr>
        <w:t>r</w:t>
      </w:r>
      <w:r w:rsidRPr="001D4EBD">
        <w:rPr>
          <w:sz w:val="20"/>
          <w:szCs w:val="20"/>
        </w:rPr>
        <w:t>3=(ц + (</w:t>
      </w:r>
      <w:r w:rsidRPr="001D4EBD">
        <w:rPr>
          <w:sz w:val="20"/>
          <w:szCs w:val="20"/>
          <w:u w:val="single"/>
        </w:rPr>
        <w:t xml:space="preserve">+ </w:t>
      </w:r>
      <w:r w:rsidRPr="001D4EBD">
        <w:rPr>
          <w:sz w:val="20"/>
          <w:szCs w:val="20"/>
        </w:rPr>
        <w:t xml:space="preserve">+ -) ц) ц*. </w:t>
      </w:r>
    </w:p>
    <w:p w:rsidR="001D4EBD" w:rsidRPr="001D4EBD" w:rsidRDefault="001D4EBD" w:rsidP="001D4EBD">
      <w:pPr>
        <w:spacing w:after="0" w:line="240" w:lineRule="auto"/>
        <w:rPr>
          <w:sz w:val="20"/>
          <w:szCs w:val="20"/>
        </w:rPr>
      </w:pPr>
      <w:r w:rsidRPr="001D4EBD">
        <w:rPr>
          <w:sz w:val="20"/>
          <w:szCs w:val="20"/>
        </w:rPr>
        <w:t xml:space="preserve">    </w:t>
      </w:r>
      <w:r w:rsidRPr="001D4EBD">
        <w:rPr>
          <w:sz w:val="20"/>
          <w:szCs w:val="20"/>
          <w:lang w:val="en-US"/>
        </w:rPr>
        <w:t>r</w:t>
      </w:r>
      <w:r w:rsidRPr="001D4EBD">
        <w:rPr>
          <w:sz w:val="20"/>
          <w:szCs w:val="20"/>
        </w:rPr>
        <w:t>4=(. + (</w:t>
      </w:r>
      <w:r w:rsidRPr="001D4EBD">
        <w:rPr>
          <w:sz w:val="20"/>
          <w:szCs w:val="20"/>
          <w:u w:val="single"/>
        </w:rPr>
        <w:t xml:space="preserve">+ </w:t>
      </w:r>
      <w:r w:rsidRPr="001D4EBD">
        <w:rPr>
          <w:sz w:val="20"/>
          <w:szCs w:val="20"/>
        </w:rPr>
        <w:t>+ -) .) ц</w:t>
      </w:r>
    </w:p>
    <w:p w:rsidR="001D4EBD" w:rsidRPr="001D4EBD" w:rsidRDefault="001D4EBD" w:rsidP="001D4EBD">
      <w:pPr>
        <w:spacing w:after="0" w:line="240" w:lineRule="auto"/>
        <w:rPr>
          <w:sz w:val="20"/>
          <w:szCs w:val="20"/>
        </w:rPr>
      </w:pPr>
      <w:r w:rsidRPr="001D4EBD">
        <w:rPr>
          <w:sz w:val="20"/>
          <w:szCs w:val="20"/>
        </w:rPr>
        <w:t xml:space="preserve">    </w:t>
      </w:r>
    </w:p>
    <w:p w:rsidR="001D4EBD" w:rsidRPr="001D4EBD" w:rsidRDefault="001D4EBD" w:rsidP="001D4EBD">
      <w:pPr>
        <w:spacing w:after="0" w:line="240" w:lineRule="auto"/>
        <w:rPr>
          <w:sz w:val="20"/>
          <w:szCs w:val="20"/>
        </w:rPr>
      </w:pPr>
      <w:r w:rsidRPr="001D4EBD">
        <w:rPr>
          <w:sz w:val="20"/>
          <w:szCs w:val="20"/>
        </w:rPr>
        <w:t xml:space="preserve">Применяя правило 4 к прямоугольнику с меткой </w:t>
      </w:r>
      <w:r w:rsidRPr="001D4EBD">
        <w:rPr>
          <w:sz w:val="20"/>
          <w:szCs w:val="20"/>
          <w:lang w:val="en-US"/>
        </w:rPr>
        <w:t>r</w:t>
      </w:r>
      <w:r w:rsidRPr="001D4EBD">
        <w:rPr>
          <w:sz w:val="20"/>
          <w:szCs w:val="20"/>
        </w:rPr>
        <w:t xml:space="preserve">1 и правила 6 и 3 к прямоугольнику с меткой </w:t>
      </w:r>
      <w:r w:rsidRPr="001D4EBD">
        <w:rPr>
          <w:sz w:val="20"/>
          <w:szCs w:val="20"/>
          <w:lang w:val="en-US"/>
        </w:rPr>
        <w:t>r</w:t>
      </w:r>
      <w:r w:rsidRPr="001D4EBD">
        <w:rPr>
          <w:sz w:val="20"/>
          <w:szCs w:val="20"/>
        </w:rPr>
        <w:t>2, получаем:</w:t>
      </w:r>
    </w:p>
    <w:p w:rsidR="001D4EBD" w:rsidRPr="001D4EBD" w:rsidRDefault="001D4EBD" w:rsidP="001D4EBD">
      <w:pPr>
        <w:spacing w:after="0" w:line="240" w:lineRule="auto"/>
        <w:rPr>
          <w:sz w:val="20"/>
          <w:szCs w:val="20"/>
        </w:rPr>
      </w:pPr>
    </w:p>
    <w:p w:rsidR="001D4EBD" w:rsidRPr="001D4EBD" w:rsidRDefault="001D4EBD" w:rsidP="001D4EBD">
      <w:pPr>
        <w:spacing w:after="0" w:line="240" w:lineRule="auto"/>
        <w:rPr>
          <w:sz w:val="20"/>
          <w:szCs w:val="20"/>
        </w:rPr>
      </w:pPr>
      <w:r w:rsidRPr="001D4EBD">
        <w:rPr>
          <w:sz w:val="20"/>
          <w:szCs w:val="20"/>
        </w:rPr>
        <w:lastRenderedPageBreak/>
        <mc:AlternateContent>
          <mc:Choice Requires="wps">
            <w:drawing>
              <wp:anchor distT="0" distB="0" distL="114300" distR="114300" simplePos="0" relativeHeight="252819456" behindDoc="0" locked="0" layoutInCell="0" allowOverlap="1">
                <wp:simplePos x="0" y="0"/>
                <wp:positionH relativeFrom="column">
                  <wp:posOffset>3816985</wp:posOffset>
                </wp:positionH>
                <wp:positionV relativeFrom="paragraph">
                  <wp:posOffset>203835</wp:posOffset>
                </wp:positionV>
                <wp:extent cx="631190" cy="455930"/>
                <wp:effectExtent l="10795" t="6985" r="5715" b="13335"/>
                <wp:wrapNone/>
                <wp:docPr id="2242" name="Полилиния 22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1190" cy="455930"/>
                        </a:xfrm>
                        <a:custGeom>
                          <a:avLst/>
                          <a:gdLst>
                            <a:gd name="G0" fmla="+- 21600 0 0"/>
                            <a:gd name="G1" fmla="+- 21600 0 0"/>
                            <a:gd name="G2" fmla="+- 21600 0 0"/>
                            <a:gd name="T0" fmla="*/ 8981 w 43200"/>
                            <a:gd name="T1" fmla="*/ 39131 h 39285"/>
                            <a:gd name="T2" fmla="*/ 34001 w 43200"/>
                            <a:gd name="T3" fmla="*/ 39285 h 39285"/>
                            <a:gd name="T4" fmla="*/ 21600 w 43200"/>
                            <a:gd name="T5" fmla="*/ 21600 h 39285"/>
                          </a:gdLst>
                          <a:ahLst/>
                          <a:cxnLst>
                            <a:cxn ang="0">
                              <a:pos x="T0" y="T1"/>
                            </a:cxn>
                            <a:cxn ang="0">
                              <a:pos x="T2" y="T3"/>
                            </a:cxn>
                            <a:cxn ang="0">
                              <a:pos x="T4" y="T5"/>
                            </a:cxn>
                          </a:cxnLst>
                          <a:rect l="0" t="0" r="r" b="b"/>
                          <a:pathLst>
                            <a:path w="43200" h="39285" fill="none" extrusionOk="0">
                              <a:moveTo>
                                <a:pt x="8981" y="39130"/>
                              </a:moveTo>
                              <a:cubicBezTo>
                                <a:pt x="3342" y="35071"/>
                                <a:pt x="0" y="28547"/>
                                <a:pt x="0" y="21600"/>
                              </a:cubicBezTo>
                              <a:cubicBezTo>
                                <a:pt x="0" y="9670"/>
                                <a:pt x="9670" y="0"/>
                                <a:pt x="21600" y="0"/>
                              </a:cubicBezTo>
                              <a:cubicBezTo>
                                <a:pt x="33529" y="0"/>
                                <a:pt x="43200" y="9670"/>
                                <a:pt x="43200" y="21600"/>
                              </a:cubicBezTo>
                              <a:cubicBezTo>
                                <a:pt x="43200" y="28642"/>
                                <a:pt x="39767" y="35242"/>
                                <a:pt x="34001" y="39285"/>
                              </a:cubicBezTo>
                            </a:path>
                            <a:path w="43200" h="39285" stroke="0" extrusionOk="0">
                              <a:moveTo>
                                <a:pt x="8981" y="39130"/>
                              </a:moveTo>
                              <a:cubicBezTo>
                                <a:pt x="3342" y="35071"/>
                                <a:pt x="0" y="28547"/>
                                <a:pt x="0" y="21600"/>
                              </a:cubicBezTo>
                              <a:cubicBezTo>
                                <a:pt x="0" y="9670"/>
                                <a:pt x="9670" y="0"/>
                                <a:pt x="21600" y="0"/>
                              </a:cubicBezTo>
                              <a:cubicBezTo>
                                <a:pt x="33529" y="0"/>
                                <a:pt x="43200" y="9670"/>
                                <a:pt x="43200" y="21600"/>
                              </a:cubicBezTo>
                              <a:cubicBezTo>
                                <a:pt x="43200" y="28642"/>
                                <a:pt x="39767" y="35242"/>
                                <a:pt x="34001" y="39285"/>
                              </a:cubicBezTo>
                              <a:lnTo>
                                <a:pt x="2160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Полилиния 2242" o:spid="_x0000_s1026" style="position:absolute;margin-left:300.55pt;margin-top:16.05pt;width:49.7pt;height:35.9pt;z-index:252819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43200,392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" o:allowincell="f" path="m8981,39130nfc3342,35071,,28547,,21600,,9670,9670,,21600,,33529,,43200,9670,43200,21600v,7042,-3433,13642,-9199,17685em8981,39130nsc3342,35071,,28547,,21600,,9670,9670,,21600,,33529,,43200,9670,43200,21600v,7042,-3433,13642,-9199,17685l21600,21600,8981,39130xe" filled="f">
                <v:path arrowok="t" o:extrusionok="f" o:connecttype="custom" o:connectlocs="131220,454143;496785,455930;315595,250683" o:connectangles="0,0,0"/>
              </v:shape>
            </w:pict>
          </mc:Fallback>
        </mc:AlternateContent>
      </w:r>
      <w:r w:rsidRPr="001D4EBD">
        <w:rPr>
          <w:sz w:val="20"/>
          <w:szCs w:val="20"/>
        </w:rPr>
        <w:t xml:space="preserve">                                                                                ц</w:t>
      </w:r>
    </w:p>
    <w:p w:rsidR="001D4EBD" w:rsidRPr="001D4EBD" w:rsidRDefault="001D4EBD" w:rsidP="001D4EBD">
      <w:pPr>
        <w:spacing w:after="0" w:line="240" w:lineRule="auto"/>
        <w:rPr>
          <w:sz w:val="20"/>
          <w:szCs w:val="20"/>
        </w:rPr>
      </w:pPr>
      <w:r w:rsidRPr="001D4EBD">
        <w:rPr>
          <w:sz w:val="20"/>
          <w:szCs w:val="20"/>
        </w:rPr>
        <mc:AlternateContent>
          <mc:Choice Requires="wps">
            <w:drawing>
              <wp:anchor distT="0" distB="0" distL="114300" distR="114300" simplePos="0" relativeHeight="252812288" behindDoc="0" locked="0" layoutInCell="0" allowOverlap="1">
                <wp:simplePos x="0" y="0"/>
                <wp:positionH relativeFrom="column">
                  <wp:posOffset>1562100</wp:posOffset>
                </wp:positionH>
                <wp:positionV relativeFrom="paragraph">
                  <wp:posOffset>687705</wp:posOffset>
                </wp:positionV>
                <wp:extent cx="901700" cy="450850"/>
                <wp:effectExtent l="13335" t="8890" r="8890" b="6985"/>
                <wp:wrapNone/>
                <wp:docPr id="2241" name="Прямоугольник 22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1700" cy="450850"/>
                        </a:xfrm>
                        <a:prstGeom prst="rect">
                          <a:avLst/>
                        </a:prstGeom>
                        <a:solidFill>
                          <a:srgbClr val="FFFFFF"/>
                        </a:solidFill>
                        <a:ln w="9525">
                          <a:solidFill>
                            <a:srgbClr val="000000"/>
                          </a:solidFill>
                          <a:miter lim="800000"/>
                          <a:headEnd/>
                          <a:tailEnd/>
                        </a:ln>
                      </wps:spPr>
                      <wps:txbx>
                        <w:txbxContent>
                          <w:p w:rsidR="00054219" w:rsidRPr="00C47EF5" w:rsidRDefault="00054219" w:rsidP="001D4EBD">
                            <w:pPr>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Прямоугольник 2241" o:spid="_x0000_s1401" style="position:absolute;margin-left:123pt;margin-top:54.15pt;width:71pt;height:35.5pt;z-index:252812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" o:allowincell="f">
                <v:textbox>
                  <w:txbxContent>
                    <w:p w:rsidR="00054219" w:rsidRPr="00C47EF5" w:rsidRDefault="00054219" w:rsidP="001D4EBD">
                      <w:pPr>
                        <w:rPr>
                          <w:sz w:val="20"/>
                          <w:szCs w:val="20"/>
                        </w:rPr>
                      </w:pPr>
                    </w:p>
                  </w:txbxContent>
                </v:textbox>
              </v:rect>
            </w:pict>
          </mc:Fallback>
        </mc:AlternateContent>
      </w:r>
      <w:r w:rsidRPr="001D4EBD">
        <w:rPr>
          <w:sz w:val="20"/>
          <w:szCs w:val="20"/>
        </w:rPr>
        <w:t xml:space="preserve">                                                                                </w:t>
      </w:r>
    </w:p>
    <w:p w:rsidR="001D4EBD" w:rsidRPr="001D4EBD" w:rsidRDefault="001D4EBD" w:rsidP="001D4EBD">
      <w:pPr>
        <w:spacing w:after="0" w:line="240" w:lineRule="auto"/>
        <w:rPr>
          <w:sz w:val="20"/>
          <w:szCs w:val="20"/>
        </w:rPr>
      </w:pPr>
      <w:r w:rsidRPr="001D4EBD">
        <w:rPr>
          <w:sz w:val="20"/>
          <w:szCs w:val="20"/>
        </w:rPr>
        <mc:AlternateContent>
          <mc:Choice Requires="wps">
            <w:drawing>
              <wp:anchor distT="0" distB="0" distL="114300" distR="114300" simplePos="0" relativeHeight="252820480" behindDoc="0" locked="0" layoutInCell="0" allowOverlap="1">
                <wp:simplePos x="0" y="0"/>
                <wp:positionH relativeFrom="column">
                  <wp:posOffset>3867150</wp:posOffset>
                </wp:positionH>
                <wp:positionV relativeFrom="paragraph">
                  <wp:posOffset>179070</wp:posOffset>
                </wp:positionV>
                <wp:extent cx="76200" cy="66675"/>
                <wp:effectExtent l="13335" t="8890" r="43815" b="48260"/>
                <wp:wrapNone/>
                <wp:docPr id="2240" name="Полилиния 22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6200" cy="66675"/>
                        </a:xfrm>
                        <a:custGeom>
                          <a:avLst/>
                          <a:gdLst>
                            <a:gd name="T0" fmla="*/ 0 w 120"/>
                            <a:gd name="T1" fmla="*/ 0 h 105"/>
                            <a:gd name="T2" fmla="*/ 120 w 120"/>
                            <a:gd name="T3" fmla="*/ 105 h 105"/>
                          </a:gdLst>
                          <a:ahLst/>
                          <a:cxnLst>
                            <a:cxn ang="0">
                              <a:pos x="T0" y="T1"/>
                            </a:cxn>
                            <a:cxn ang="0">
                              <a:pos x="T2" y="T3"/>
                            </a:cxn>
                          </a:cxnLst>
                          <a:rect l="0" t="0" r="r" b="b"/>
                          <a:pathLst>
                            <a:path w="120" h="105">
                              <a:moveTo>
                                <a:pt x="0" y="0"/>
                              </a:moveTo>
                              <a:lnTo>
                                <a:pt x="120" y="105"/>
                              </a:lnTo>
                            </a:path>
                          </a:pathLst>
                        </a:custGeom>
                        <a:noFill/>
                        <a:ln w="9525">
                          <a:solidFill>
                            <a:srgbClr val="000000"/>
                          </a:solidFill>
                          <a:round/>
                          <a:headEnd type="non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id="Полилиния 2240" o:spid="_x0000_s1026" style="position:absolute;z-index:252820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304.5pt,14.1pt,310.5pt,19.35pt" coordsize="120,1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" o:allowincell="f" filled="f">
                <v:stroke endarrow="block"/>
                <v:path arrowok="t" o:connecttype="custom" o:connectlocs="0,0;76200,66675" o:connectangles="0,0"/>
              </v:polyline>
            </w:pict>
          </mc:Fallback>
        </mc:AlternateContent>
      </w:r>
      <w:r w:rsidRPr="001D4EBD">
        <w:rPr>
          <w:sz w:val="20"/>
          <w:szCs w:val="20"/>
        </w:rPr>
        <mc:AlternateContent>
          <mc:Choice Requires="wps">
            <w:drawing>
              <wp:anchor distT="0" distB="0" distL="114300" distR="114300" simplePos="0" relativeHeight="252815360" behindDoc="0" locked="0" layoutInCell="0" allowOverlap="1">
                <wp:simplePos x="0" y="0"/>
                <wp:positionH relativeFrom="column">
                  <wp:posOffset>2914650</wp:posOffset>
                </wp:positionH>
                <wp:positionV relativeFrom="paragraph">
                  <wp:posOffset>154940</wp:posOffset>
                </wp:positionV>
                <wp:extent cx="450850" cy="450850"/>
                <wp:effectExtent l="13335" t="13335" r="12065" b="12065"/>
                <wp:wrapNone/>
                <wp:docPr id="2239" name="Овал 22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0850" cy="45085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Овал 2239" o:spid="_x0000_s1026" style="position:absolute;margin-left:229.5pt;margin-top:12.2pt;width:35.5pt;height:35.5pt;z-index:252815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" o:allowincell="f"/>
            </w:pict>
          </mc:Fallback>
        </mc:AlternateContent>
      </w:r>
      <w:r w:rsidRPr="001D4EBD">
        <w:rPr>
          <w:sz w:val="20"/>
          <w:szCs w:val="20"/>
        </w:rPr>
        <mc:AlternateContent>
          <mc:Choice Requires="wps">
            <w:drawing>
              <wp:anchor distT="0" distB="0" distL="114300" distR="114300" simplePos="0" relativeHeight="252816384" behindDoc="0" locked="0" layoutInCell="0" allowOverlap="1">
                <wp:simplePos x="0" y="0"/>
                <wp:positionH relativeFrom="column">
                  <wp:posOffset>3906520</wp:posOffset>
                </wp:positionH>
                <wp:positionV relativeFrom="paragraph">
                  <wp:posOffset>154940</wp:posOffset>
                </wp:positionV>
                <wp:extent cx="450850" cy="450850"/>
                <wp:effectExtent l="5080" t="13335" r="10795" b="12065"/>
                <wp:wrapNone/>
                <wp:docPr id="2238" name="Овал 22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0850" cy="45085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Овал 2238" o:spid="_x0000_s1026" style="position:absolute;margin-left:307.6pt;margin-top:12.2pt;width:35.5pt;height:35.5pt;z-index:252816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" o:allowincell="f"/>
            </w:pict>
          </mc:Fallback>
        </mc:AlternateContent>
      </w:r>
      <w:r w:rsidRPr="001D4EBD">
        <w:rPr>
          <w:sz w:val="20"/>
          <w:szCs w:val="20"/>
        </w:rPr>
        <mc:AlternateContent>
          <mc:Choice Requires="wps">
            <w:drawing>
              <wp:anchor distT="0" distB="0" distL="114300" distR="114300" simplePos="0" relativeHeight="252807168" behindDoc="0" locked="0" layoutInCell="0" allowOverlap="1">
                <wp:simplePos x="0" y="0"/>
                <wp:positionH relativeFrom="column">
                  <wp:posOffset>5078730</wp:posOffset>
                </wp:positionH>
                <wp:positionV relativeFrom="paragraph">
                  <wp:posOffset>154940</wp:posOffset>
                </wp:positionV>
                <wp:extent cx="450850" cy="450850"/>
                <wp:effectExtent l="15240" t="13335" r="19685" b="21590"/>
                <wp:wrapNone/>
                <wp:docPr id="2237" name="Овал 22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0850" cy="450850"/>
                        </a:xfrm>
                        <a:prstGeom prst="ellipse">
                          <a:avLst/>
                        </a:prstGeom>
                        <a:solidFill>
                          <a:srgbClr val="FFFFFF"/>
                        </a:solidFill>
                        <a:ln w="25400">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Овал 2237" o:spid="_x0000_s1026" style="position:absolute;margin-left:399.9pt;margin-top:12.2pt;width:35.5pt;height:35.5pt;z-index:252807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" o:allowincell="f" strokeweight="2pt"/>
            </w:pict>
          </mc:Fallback>
        </mc:AlternateContent>
      </w:r>
      <w:r w:rsidRPr="001D4EBD">
        <w:rPr>
          <w:sz w:val="20"/>
          <w:szCs w:val="20"/>
        </w:rPr>
        <mc:AlternateContent>
          <mc:Choice Requires="wps">
            <w:drawing>
              <wp:anchor distT="0" distB="0" distL="114300" distR="114300" simplePos="0" relativeHeight="252810240" behindDoc="0" locked="0" layoutInCell="0" allowOverlap="1">
                <wp:simplePos x="0" y="0"/>
                <wp:positionH relativeFrom="column">
                  <wp:posOffset>2463800</wp:posOffset>
                </wp:positionH>
                <wp:positionV relativeFrom="paragraph">
                  <wp:posOffset>33020</wp:posOffset>
                </wp:positionV>
                <wp:extent cx="450850" cy="270510"/>
                <wp:effectExtent l="10160" t="5715" r="43815" b="57150"/>
                <wp:wrapNone/>
                <wp:docPr id="2236" name="Прямая соединительная линия 22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0850" cy="27051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2236" o:spid="_x0000_s1026" style="position:absolute;z-index:252810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4pt,2.6pt" to="229.5pt,2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" o:allowincell="f">
                <v:stroke endarrow="block"/>
              </v:line>
            </w:pict>
          </mc:Fallback>
        </mc:AlternateContent>
      </w:r>
      <w:r w:rsidRPr="001D4EBD">
        <w:rPr>
          <w:sz w:val="20"/>
          <w:szCs w:val="20"/>
        </w:rPr>
        <mc:AlternateContent>
          <mc:Choice Requires="wps">
            <w:drawing>
              <wp:anchor distT="0" distB="0" distL="114300" distR="114300" simplePos="0" relativeHeight="252808192" behindDoc="0" locked="0" layoutInCell="0" allowOverlap="1">
                <wp:simplePos x="0" y="0"/>
                <wp:positionH relativeFrom="column">
                  <wp:posOffset>1562100</wp:posOffset>
                </wp:positionH>
                <wp:positionV relativeFrom="paragraph">
                  <wp:posOffset>-237490</wp:posOffset>
                </wp:positionV>
                <wp:extent cx="901700" cy="450850"/>
                <wp:effectExtent l="13335" t="11430" r="8890" b="13970"/>
                <wp:wrapNone/>
                <wp:docPr id="2235" name="Прямоугольник 22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1700" cy="450850"/>
                        </a:xfrm>
                        <a:prstGeom prst="rect">
                          <a:avLst/>
                        </a:prstGeom>
                        <a:solidFill>
                          <a:srgbClr val="FFFFFF"/>
                        </a:solidFill>
                        <a:ln w="9525">
                          <a:solidFill>
                            <a:srgbClr val="000000"/>
                          </a:solidFill>
                          <a:miter lim="800000"/>
                          <a:headEnd/>
                          <a:tailEnd/>
                        </a:ln>
                      </wps:spPr>
                      <wps:txbx>
                        <w:txbxContent>
                          <w:p w:rsidR="00054219" w:rsidRPr="00C47EF5" w:rsidRDefault="00054219" w:rsidP="001D4EBD">
                            <w:pPr>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Прямоугольник 2235" o:spid="_x0000_s1402" style="position:absolute;margin-left:123pt;margin-top:-18.7pt;width:71pt;height:35.5pt;z-index:252808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" o:allowincell="f">
                <v:textbox>
                  <w:txbxContent>
                    <w:p w:rsidR="00054219" w:rsidRPr="00C47EF5" w:rsidRDefault="00054219" w:rsidP="001D4EBD">
                      <w:pPr>
                        <w:rPr>
                          <w:sz w:val="20"/>
                          <w:szCs w:val="20"/>
                        </w:rPr>
                      </w:pPr>
                    </w:p>
                  </w:txbxContent>
                </v:textbox>
              </v:rect>
            </w:pict>
          </mc:Fallback>
        </mc:AlternateContent>
      </w:r>
      <w:r w:rsidRPr="001D4EBD">
        <w:rPr>
          <w:sz w:val="20"/>
          <w:szCs w:val="20"/>
        </w:rPr>
        <mc:AlternateContent>
          <mc:Choice Requires="wps">
            <w:drawing>
              <wp:anchor distT="0" distB="0" distL="114300" distR="114300" simplePos="0" relativeHeight="252809216" behindDoc="0" locked="0" layoutInCell="0" allowOverlap="1">
                <wp:simplePos x="0" y="0"/>
                <wp:positionH relativeFrom="column">
                  <wp:posOffset>1111250</wp:posOffset>
                </wp:positionH>
                <wp:positionV relativeFrom="paragraph">
                  <wp:posOffset>33020</wp:posOffset>
                </wp:positionV>
                <wp:extent cx="450850" cy="270510"/>
                <wp:effectExtent l="10160" t="53340" r="43815" b="9525"/>
                <wp:wrapNone/>
                <wp:docPr id="2234" name="Прямая соединительная линия 22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50850" cy="27051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2234" o:spid="_x0000_s1026" style="position:absolute;flip:y;z-index:252809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7.5pt,2.6pt" to="123pt,2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" o:allowincell="f">
                <v:stroke endarrow="block"/>
              </v:line>
            </w:pict>
          </mc:Fallback>
        </mc:AlternateContent>
      </w:r>
      <w:r w:rsidRPr="001D4EBD">
        <w:rPr>
          <w:sz w:val="20"/>
          <w:szCs w:val="20"/>
        </w:rPr>
        <mc:AlternateContent>
          <mc:Choice Requires="wps">
            <w:drawing>
              <wp:anchor distT="0" distB="0" distL="114300" distR="114300" simplePos="0" relativeHeight="252806144" behindDoc="0" locked="0" layoutInCell="0" allowOverlap="1">
                <wp:simplePos x="0" y="0"/>
                <wp:positionH relativeFrom="column">
                  <wp:posOffset>660400</wp:posOffset>
                </wp:positionH>
                <wp:positionV relativeFrom="paragraph">
                  <wp:posOffset>97790</wp:posOffset>
                </wp:positionV>
                <wp:extent cx="450850" cy="450850"/>
                <wp:effectExtent l="6985" t="13335" r="8890" b="12065"/>
                <wp:wrapNone/>
                <wp:docPr id="2233" name="Овал 22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0850" cy="45085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Овал 2233" o:spid="_x0000_s1026" style="position:absolute;margin-left:52pt;margin-top:7.7pt;width:35.5pt;height:35.5pt;z-index:252806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" o:allowincell="f"/>
            </w:pict>
          </mc:Fallback>
        </mc:AlternateContent>
      </w:r>
    </w:p>
    <w:p w:rsidR="001D4EBD" w:rsidRPr="001D4EBD" w:rsidRDefault="001D4EBD" w:rsidP="001D4EBD">
      <w:pPr>
        <w:spacing w:after="0" w:line="240" w:lineRule="auto"/>
        <w:rPr>
          <w:sz w:val="20"/>
          <w:szCs w:val="20"/>
        </w:rPr>
      </w:pPr>
      <w:r w:rsidRPr="001D4EBD">
        <w:rPr>
          <w:sz w:val="20"/>
          <w:szCs w:val="20"/>
        </w:rPr>
        <mc:AlternateContent>
          <mc:Choice Requires="wps">
            <w:drawing>
              <wp:anchor distT="0" distB="0" distL="114300" distR="114300" simplePos="0" relativeHeight="252814336" behindDoc="0" locked="0" layoutInCell="0" allowOverlap="1">
                <wp:simplePos x="0" y="0"/>
                <wp:positionH relativeFrom="column">
                  <wp:posOffset>2463800</wp:posOffset>
                </wp:positionH>
                <wp:positionV relativeFrom="paragraph">
                  <wp:posOffset>189230</wp:posOffset>
                </wp:positionV>
                <wp:extent cx="450850" cy="270510"/>
                <wp:effectExtent l="10160" t="51435" r="43815" b="11430"/>
                <wp:wrapNone/>
                <wp:docPr id="2232" name="Прямая соединительная линия 22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50850" cy="27051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2232" o:spid="_x0000_s1026" style="position:absolute;flip:y;z-index:252814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4pt,14.9pt" to="229.5pt,3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" o:allowincell="f">
                <v:stroke endarrow="block"/>
              </v:line>
            </w:pict>
          </mc:Fallback>
        </mc:AlternateContent>
      </w:r>
      <w:r w:rsidRPr="001D4EBD">
        <w:rPr>
          <w:sz w:val="20"/>
          <w:szCs w:val="20"/>
        </w:rPr>
        <mc:AlternateContent>
          <mc:Choice Requires="wps">
            <w:drawing>
              <wp:anchor distT="0" distB="0" distL="114300" distR="114300" simplePos="0" relativeHeight="252813312" behindDoc="0" locked="0" layoutInCell="0" allowOverlap="1">
                <wp:simplePos x="0" y="0"/>
                <wp:positionH relativeFrom="column">
                  <wp:posOffset>1111250</wp:posOffset>
                </wp:positionH>
                <wp:positionV relativeFrom="paragraph">
                  <wp:posOffset>189230</wp:posOffset>
                </wp:positionV>
                <wp:extent cx="450850" cy="270510"/>
                <wp:effectExtent l="10160" t="13335" r="43815" b="59055"/>
                <wp:wrapNone/>
                <wp:docPr id="2231" name="Прямая соединительная линия 22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0850" cy="27051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2231" o:spid="_x0000_s1026" style="position:absolute;z-index:252813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7.5pt,14.9pt" to="123pt,3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" o:allowincell="f">
                <v:stroke endarrow="block"/>
              </v:line>
            </w:pict>
          </mc:Fallback>
        </mc:AlternateContent>
      </w:r>
      <w:r w:rsidRPr="001D4EBD">
        <w:rPr>
          <w:sz w:val="20"/>
          <w:szCs w:val="20"/>
        </w:rPr>
        <mc:AlternateContent>
          <mc:Choice Requires="wps">
            <w:drawing>
              <wp:anchor distT="0" distB="0" distL="114300" distR="114300" simplePos="0" relativeHeight="252811264" behindDoc="0" locked="0" layoutInCell="0" allowOverlap="1">
                <wp:simplePos x="0" y="0"/>
                <wp:positionH relativeFrom="column">
                  <wp:posOffset>389890</wp:posOffset>
                </wp:positionH>
                <wp:positionV relativeFrom="paragraph">
                  <wp:posOffset>163830</wp:posOffset>
                </wp:positionV>
                <wp:extent cx="270510" cy="0"/>
                <wp:effectExtent l="12700" t="54610" r="21590" b="59690"/>
                <wp:wrapNone/>
                <wp:docPr id="2230" name="Прямая соединительная линия 22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051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2230" o:spid="_x0000_s1026" style="position:absolute;z-index:252811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7pt,12.9pt" to="52pt,1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" o:allowincell="f">
                <v:stroke endarrow="block"/>
              </v:line>
            </w:pict>
          </mc:Fallback>
        </mc:AlternateContent>
      </w:r>
      <w:r w:rsidRPr="001D4EBD">
        <w:rPr>
          <w:sz w:val="20"/>
          <w:szCs w:val="20"/>
        </w:rPr>
        <w:t xml:space="preserve">                                                                  </w:t>
      </w:r>
      <w:r w:rsidRPr="001D4EBD">
        <w:rPr>
          <w:sz w:val="20"/>
          <w:szCs w:val="20"/>
          <w:lang w:val="en-US"/>
        </w:rPr>
        <w:sym w:font="Symbol" w:char="F065"/>
      </w:r>
      <w:r w:rsidRPr="001D4EBD">
        <w:rPr>
          <w:sz w:val="20"/>
          <w:szCs w:val="20"/>
        </w:rPr>
        <w:t xml:space="preserve">                          </w:t>
      </w:r>
      <w:r w:rsidRPr="001D4EBD">
        <w:rPr>
          <w:sz w:val="20"/>
          <w:szCs w:val="20"/>
          <w:lang w:val="en-US"/>
        </w:rPr>
        <w:sym w:font="Symbol" w:char="F065"/>
      </w:r>
    </w:p>
    <w:p w:rsidR="001D4EBD" w:rsidRPr="001D4EBD" w:rsidRDefault="001D4EBD" w:rsidP="001D4EBD">
      <w:pPr>
        <w:spacing w:after="0" w:line="240" w:lineRule="auto"/>
        <w:rPr>
          <w:sz w:val="20"/>
          <w:szCs w:val="20"/>
        </w:rPr>
      </w:pPr>
      <w:r w:rsidRPr="001D4EBD">
        <w:rPr>
          <w:sz w:val="20"/>
          <w:szCs w:val="20"/>
        </w:rPr>
        <mc:AlternateContent>
          <mc:Choice Requires="wps">
            <w:drawing>
              <wp:anchor distT="0" distB="0" distL="114300" distR="114300" simplePos="0" relativeHeight="252818432" behindDoc="0" locked="0" layoutInCell="0" allowOverlap="1">
                <wp:simplePos x="0" y="0"/>
                <wp:positionH relativeFrom="column">
                  <wp:posOffset>4357370</wp:posOffset>
                </wp:positionH>
                <wp:positionV relativeFrom="paragraph">
                  <wp:posOffset>16510</wp:posOffset>
                </wp:positionV>
                <wp:extent cx="721360" cy="0"/>
                <wp:effectExtent l="8255" t="55880" r="22860" b="58420"/>
                <wp:wrapNone/>
                <wp:docPr id="2229" name="Прямая соединительная линия 22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2136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2229" o:spid="_x0000_s1026" style="position:absolute;z-index:252818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3.1pt,1.3pt" to="399.9pt,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" o:allowincell="f">
                <v:stroke endarrow="block"/>
              </v:line>
            </w:pict>
          </mc:Fallback>
        </mc:AlternateContent>
      </w:r>
      <w:r w:rsidRPr="001D4EBD">
        <w:rPr>
          <w:sz w:val="20"/>
          <w:szCs w:val="20"/>
        </w:rPr>
        <mc:AlternateContent>
          <mc:Choice Requires="wps">
            <w:drawing>
              <wp:anchor distT="0" distB="0" distL="114300" distR="114300" simplePos="0" relativeHeight="252817408" behindDoc="0" locked="0" layoutInCell="0" allowOverlap="1">
                <wp:simplePos x="0" y="0"/>
                <wp:positionH relativeFrom="column">
                  <wp:posOffset>3365500</wp:posOffset>
                </wp:positionH>
                <wp:positionV relativeFrom="paragraph">
                  <wp:posOffset>16510</wp:posOffset>
                </wp:positionV>
                <wp:extent cx="541020" cy="0"/>
                <wp:effectExtent l="6985" t="55880" r="23495" b="58420"/>
                <wp:wrapNone/>
                <wp:docPr id="2228" name="Прямая соединительная линия 22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2228" o:spid="_x0000_s1026" style="position:absolute;z-index:252817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5pt,1.3pt" to="307.6pt,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" o:allowincell="f">
                <v:stroke endarrow="block"/>
              </v:line>
            </w:pict>
          </mc:Fallback>
        </mc:AlternateContent>
      </w:r>
    </w:p>
    <w:p w:rsidR="001D4EBD" w:rsidRPr="001D4EBD" w:rsidRDefault="001D4EBD" w:rsidP="001D4EBD">
      <w:pPr>
        <w:spacing w:after="0" w:line="240" w:lineRule="auto"/>
        <w:rPr>
          <w:sz w:val="20"/>
          <w:szCs w:val="20"/>
        </w:rPr>
      </w:pPr>
    </w:p>
    <w:p w:rsidR="001D4EBD" w:rsidRPr="001D4EBD" w:rsidRDefault="001D4EBD" w:rsidP="001D4EBD">
      <w:pPr>
        <w:spacing w:after="0" w:line="240" w:lineRule="auto"/>
        <w:rPr>
          <w:sz w:val="20"/>
          <w:szCs w:val="20"/>
        </w:rPr>
      </w:pPr>
    </w:p>
    <w:p w:rsidR="001D4EBD" w:rsidRPr="001D4EBD" w:rsidRDefault="001D4EBD" w:rsidP="001D4EBD">
      <w:pPr>
        <w:spacing w:after="0" w:line="240" w:lineRule="auto"/>
        <w:rPr>
          <w:sz w:val="20"/>
          <w:szCs w:val="20"/>
        </w:rPr>
      </w:pPr>
    </w:p>
    <w:p w:rsidR="001D4EBD" w:rsidRPr="001D4EBD" w:rsidRDefault="001D4EBD" w:rsidP="001D4EBD">
      <w:pPr>
        <w:spacing w:after="0" w:line="240" w:lineRule="auto"/>
        <w:rPr>
          <w:sz w:val="20"/>
          <w:szCs w:val="20"/>
        </w:rPr>
      </w:pPr>
      <w:r w:rsidRPr="001D4EBD">
        <w:rPr>
          <w:sz w:val="20"/>
          <w:szCs w:val="20"/>
        </w:rPr>
        <w:t xml:space="preserve">4. Регулярное выражение  </w:t>
      </w:r>
      <w:r w:rsidRPr="001D4EBD">
        <w:rPr>
          <w:sz w:val="20"/>
          <w:szCs w:val="20"/>
          <w:lang w:val="en-US"/>
        </w:rPr>
        <w:t>r</w:t>
      </w:r>
      <w:r w:rsidRPr="001D4EBD">
        <w:rPr>
          <w:sz w:val="20"/>
          <w:szCs w:val="20"/>
        </w:rPr>
        <w:t xml:space="preserve">3  представим как  </w:t>
      </w:r>
      <w:r w:rsidRPr="001D4EBD">
        <w:rPr>
          <w:sz w:val="20"/>
          <w:szCs w:val="20"/>
          <w:lang w:val="en-US"/>
        </w:rPr>
        <w:t>r</w:t>
      </w:r>
      <w:r w:rsidRPr="001D4EBD">
        <w:rPr>
          <w:sz w:val="20"/>
          <w:szCs w:val="20"/>
        </w:rPr>
        <w:t>3=</w:t>
      </w:r>
      <w:r w:rsidRPr="001D4EBD">
        <w:rPr>
          <w:sz w:val="20"/>
          <w:szCs w:val="20"/>
          <w:lang w:val="en-US"/>
        </w:rPr>
        <w:t>r</w:t>
      </w:r>
      <w:r w:rsidRPr="001D4EBD">
        <w:rPr>
          <w:sz w:val="20"/>
          <w:szCs w:val="20"/>
        </w:rPr>
        <w:t>5</w:t>
      </w:r>
      <w:r w:rsidRPr="001D4EBD">
        <w:rPr>
          <w:sz w:val="20"/>
          <w:szCs w:val="20"/>
          <w:lang w:val="en-US"/>
        </w:rPr>
        <w:t>r</w:t>
      </w:r>
      <w:r w:rsidRPr="001D4EBD">
        <w:rPr>
          <w:sz w:val="20"/>
          <w:szCs w:val="20"/>
        </w:rPr>
        <w:t>6, где</w:t>
      </w:r>
    </w:p>
    <w:p w:rsidR="001D4EBD" w:rsidRPr="001D4EBD" w:rsidRDefault="001D4EBD" w:rsidP="001D4EBD">
      <w:pPr>
        <w:spacing w:after="0" w:line="240" w:lineRule="auto"/>
        <w:rPr>
          <w:sz w:val="20"/>
          <w:szCs w:val="20"/>
        </w:rPr>
      </w:pPr>
      <w:r w:rsidRPr="001D4EBD">
        <w:rPr>
          <w:sz w:val="20"/>
          <w:szCs w:val="20"/>
        </w:rPr>
        <w:t xml:space="preserve">    </w:t>
      </w:r>
      <w:r w:rsidRPr="001D4EBD">
        <w:rPr>
          <w:sz w:val="20"/>
          <w:szCs w:val="20"/>
          <w:lang w:val="en-US"/>
        </w:rPr>
        <w:t>r</w:t>
      </w:r>
      <w:r w:rsidRPr="001D4EBD">
        <w:rPr>
          <w:sz w:val="20"/>
          <w:szCs w:val="20"/>
        </w:rPr>
        <w:t>5=(ц + (</w:t>
      </w:r>
      <w:r w:rsidRPr="001D4EBD">
        <w:rPr>
          <w:sz w:val="20"/>
          <w:szCs w:val="20"/>
          <w:u w:val="single"/>
        </w:rPr>
        <w:t xml:space="preserve">+ </w:t>
      </w:r>
      <w:r w:rsidRPr="001D4EBD">
        <w:rPr>
          <w:sz w:val="20"/>
          <w:szCs w:val="20"/>
        </w:rPr>
        <w:t>+ -) ц) ц*</w:t>
      </w:r>
    </w:p>
    <w:p w:rsidR="001D4EBD" w:rsidRPr="001D4EBD" w:rsidRDefault="001D4EBD" w:rsidP="001D4EBD">
      <w:pPr>
        <w:spacing w:after="0" w:line="240" w:lineRule="auto"/>
        <w:rPr>
          <w:sz w:val="20"/>
          <w:szCs w:val="20"/>
        </w:rPr>
      </w:pPr>
      <w:r w:rsidRPr="001D4EBD">
        <w:rPr>
          <w:sz w:val="20"/>
          <w:szCs w:val="20"/>
        </w:rPr>
        <w:t xml:space="preserve">    </w:t>
      </w:r>
      <w:r w:rsidRPr="001D4EBD">
        <w:rPr>
          <w:sz w:val="20"/>
          <w:szCs w:val="20"/>
          <w:lang w:val="en-US"/>
        </w:rPr>
        <w:t>r</w:t>
      </w:r>
      <w:r w:rsidRPr="001D4EBD">
        <w:rPr>
          <w:sz w:val="20"/>
          <w:szCs w:val="20"/>
        </w:rPr>
        <w:t xml:space="preserve">6=. </w:t>
      </w:r>
    </w:p>
    <w:p w:rsidR="001D4EBD" w:rsidRPr="001D4EBD" w:rsidRDefault="001D4EBD" w:rsidP="001D4EBD">
      <w:pPr>
        <w:spacing w:after="0" w:line="240" w:lineRule="auto"/>
        <w:rPr>
          <w:sz w:val="20"/>
          <w:szCs w:val="20"/>
        </w:rPr>
      </w:pPr>
      <w:r w:rsidRPr="001D4EBD">
        <w:rPr>
          <w:sz w:val="20"/>
          <w:szCs w:val="20"/>
        </w:rPr>
        <w:t xml:space="preserve">    </w:t>
      </w:r>
    </w:p>
    <w:p w:rsidR="001D4EBD" w:rsidRPr="001D4EBD" w:rsidRDefault="001D4EBD" w:rsidP="001D4EBD">
      <w:pPr>
        <w:spacing w:after="0" w:line="240" w:lineRule="auto"/>
        <w:rPr>
          <w:sz w:val="20"/>
          <w:szCs w:val="20"/>
        </w:rPr>
      </w:pPr>
      <w:r w:rsidRPr="001D4EBD">
        <w:rPr>
          <w:sz w:val="20"/>
          <w:szCs w:val="20"/>
        </w:rPr>
        <w:t xml:space="preserve">    Регулярное выражение  </w:t>
      </w:r>
      <w:r w:rsidRPr="001D4EBD">
        <w:rPr>
          <w:sz w:val="20"/>
          <w:szCs w:val="20"/>
          <w:lang w:val="en-US"/>
        </w:rPr>
        <w:t>r</w:t>
      </w:r>
      <w:r w:rsidRPr="001D4EBD">
        <w:rPr>
          <w:sz w:val="20"/>
          <w:szCs w:val="20"/>
        </w:rPr>
        <w:t xml:space="preserve">4  представим как  </w:t>
      </w:r>
      <w:r w:rsidRPr="001D4EBD">
        <w:rPr>
          <w:sz w:val="20"/>
          <w:szCs w:val="20"/>
          <w:lang w:val="en-US"/>
        </w:rPr>
        <w:t>r</w:t>
      </w:r>
      <w:r w:rsidRPr="001D4EBD">
        <w:rPr>
          <w:sz w:val="20"/>
          <w:szCs w:val="20"/>
        </w:rPr>
        <w:t>4=</w:t>
      </w:r>
      <w:r w:rsidRPr="001D4EBD">
        <w:rPr>
          <w:sz w:val="20"/>
          <w:szCs w:val="20"/>
          <w:lang w:val="en-US"/>
        </w:rPr>
        <w:t>r</w:t>
      </w:r>
      <w:r w:rsidRPr="001D4EBD">
        <w:rPr>
          <w:sz w:val="20"/>
          <w:szCs w:val="20"/>
        </w:rPr>
        <w:t>7</w:t>
      </w:r>
      <w:r w:rsidRPr="001D4EBD">
        <w:rPr>
          <w:sz w:val="20"/>
          <w:szCs w:val="20"/>
          <w:lang w:val="en-US"/>
        </w:rPr>
        <w:t>r</w:t>
      </w:r>
      <w:r w:rsidRPr="001D4EBD">
        <w:rPr>
          <w:sz w:val="20"/>
          <w:szCs w:val="20"/>
        </w:rPr>
        <w:t>8, где</w:t>
      </w:r>
    </w:p>
    <w:p w:rsidR="001D4EBD" w:rsidRPr="001D4EBD" w:rsidRDefault="001D4EBD" w:rsidP="001D4EBD">
      <w:pPr>
        <w:spacing w:after="0" w:line="240" w:lineRule="auto"/>
        <w:rPr>
          <w:sz w:val="20"/>
          <w:szCs w:val="20"/>
        </w:rPr>
      </w:pPr>
      <w:r w:rsidRPr="001D4EBD">
        <w:rPr>
          <w:sz w:val="20"/>
          <w:szCs w:val="20"/>
        </w:rPr>
        <w:t xml:space="preserve">    </w:t>
      </w:r>
      <w:r w:rsidRPr="001D4EBD">
        <w:rPr>
          <w:sz w:val="20"/>
          <w:szCs w:val="20"/>
          <w:lang w:val="en-US"/>
        </w:rPr>
        <w:t>r</w:t>
      </w:r>
      <w:r w:rsidRPr="001D4EBD">
        <w:rPr>
          <w:sz w:val="20"/>
          <w:szCs w:val="20"/>
        </w:rPr>
        <w:t>7=. + (</w:t>
      </w:r>
      <w:r w:rsidRPr="001D4EBD">
        <w:rPr>
          <w:sz w:val="20"/>
          <w:szCs w:val="20"/>
          <w:u w:val="single"/>
        </w:rPr>
        <w:t xml:space="preserve">+ </w:t>
      </w:r>
      <w:r w:rsidRPr="001D4EBD">
        <w:rPr>
          <w:sz w:val="20"/>
          <w:szCs w:val="20"/>
        </w:rPr>
        <w:t>+ -) .</w:t>
      </w:r>
    </w:p>
    <w:p w:rsidR="001D4EBD" w:rsidRPr="001D4EBD" w:rsidRDefault="001D4EBD" w:rsidP="001D4EBD">
      <w:pPr>
        <w:spacing w:after="0" w:line="240" w:lineRule="auto"/>
        <w:rPr>
          <w:sz w:val="20"/>
          <w:szCs w:val="20"/>
        </w:rPr>
      </w:pPr>
      <w:r w:rsidRPr="001D4EBD">
        <w:rPr>
          <w:sz w:val="20"/>
          <w:szCs w:val="20"/>
        </w:rPr>
        <w:t xml:space="preserve">    </w:t>
      </w:r>
      <w:r w:rsidRPr="001D4EBD">
        <w:rPr>
          <w:sz w:val="20"/>
          <w:szCs w:val="20"/>
          <w:lang w:val="en-US"/>
        </w:rPr>
        <w:t>r</w:t>
      </w:r>
      <w:r w:rsidRPr="001D4EBD">
        <w:rPr>
          <w:sz w:val="20"/>
          <w:szCs w:val="20"/>
        </w:rPr>
        <w:t>8=ц</w:t>
      </w:r>
    </w:p>
    <w:p w:rsidR="001D4EBD" w:rsidRPr="001D4EBD" w:rsidRDefault="001D4EBD" w:rsidP="001D4EBD">
      <w:pPr>
        <w:spacing w:after="0" w:line="240" w:lineRule="auto"/>
        <w:rPr>
          <w:sz w:val="20"/>
          <w:szCs w:val="20"/>
        </w:rPr>
      </w:pPr>
    </w:p>
    <w:p w:rsidR="001D4EBD" w:rsidRPr="001D4EBD" w:rsidRDefault="001D4EBD" w:rsidP="001D4EBD">
      <w:pPr>
        <w:spacing w:after="0" w:line="240" w:lineRule="auto"/>
        <w:rPr>
          <w:sz w:val="20"/>
          <w:szCs w:val="20"/>
        </w:rPr>
      </w:pPr>
      <w:r w:rsidRPr="001D4EBD">
        <w:rPr>
          <w:sz w:val="20"/>
          <w:szCs w:val="20"/>
        </w:rPr>
        <w:t xml:space="preserve">Применяя правила 5 и 3 к прямоугольникам с метками </w:t>
      </w:r>
      <w:r w:rsidRPr="001D4EBD">
        <w:rPr>
          <w:sz w:val="20"/>
          <w:szCs w:val="20"/>
          <w:lang w:val="en-US"/>
        </w:rPr>
        <w:t>r</w:t>
      </w:r>
      <w:r w:rsidRPr="001D4EBD">
        <w:rPr>
          <w:sz w:val="20"/>
          <w:szCs w:val="20"/>
        </w:rPr>
        <w:t xml:space="preserve">3 и </w:t>
      </w:r>
      <w:r w:rsidRPr="001D4EBD">
        <w:rPr>
          <w:sz w:val="20"/>
          <w:szCs w:val="20"/>
          <w:lang w:val="en-US"/>
        </w:rPr>
        <w:t>r</w:t>
      </w:r>
      <w:r w:rsidRPr="001D4EBD">
        <w:rPr>
          <w:sz w:val="20"/>
          <w:szCs w:val="20"/>
        </w:rPr>
        <w:t>4, получаем:</w:t>
      </w:r>
    </w:p>
    <w:p w:rsidR="001D4EBD" w:rsidRPr="001D4EBD" w:rsidRDefault="001D4EBD" w:rsidP="001D4EBD">
      <w:pPr>
        <w:spacing w:after="0" w:line="240" w:lineRule="auto"/>
        <w:rPr>
          <w:sz w:val="20"/>
          <w:szCs w:val="20"/>
        </w:rPr>
      </w:pPr>
      <w:r w:rsidRPr="001D4EBD">
        <w:rPr>
          <w:sz w:val="20"/>
          <w:szCs w:val="20"/>
        </w:rPr>
        <mc:AlternateContent>
          <mc:Choice Requires="wps">
            <w:drawing>
              <wp:anchor distT="0" distB="0" distL="114300" distR="114300" simplePos="0" relativeHeight="252823552" behindDoc="0" locked="0" layoutInCell="0" allowOverlap="1">
                <wp:simplePos x="0" y="0"/>
                <wp:positionH relativeFrom="column">
                  <wp:posOffset>1381760</wp:posOffset>
                </wp:positionH>
                <wp:positionV relativeFrom="paragraph">
                  <wp:posOffset>171450</wp:posOffset>
                </wp:positionV>
                <wp:extent cx="901700" cy="450850"/>
                <wp:effectExtent l="13970" t="12700" r="8255" b="12700"/>
                <wp:wrapNone/>
                <wp:docPr id="2227" name="Прямоугольник 22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1700" cy="450850"/>
                        </a:xfrm>
                        <a:prstGeom prst="rect">
                          <a:avLst/>
                        </a:prstGeom>
                        <a:solidFill>
                          <a:srgbClr val="FFFFFF"/>
                        </a:solidFill>
                        <a:ln w="9525">
                          <a:solidFill>
                            <a:srgbClr val="000000"/>
                          </a:solidFill>
                          <a:miter lim="800000"/>
                          <a:headEnd/>
                          <a:tailEnd/>
                        </a:ln>
                      </wps:spPr>
                      <wps:txbx>
                        <w:txbxContent>
                          <w:p w:rsidR="00054219" w:rsidRPr="00C47EF5" w:rsidRDefault="00054219" w:rsidP="001D4EBD">
                            <w:pPr>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Прямоугольник 2227" o:spid="_x0000_s1403" style="position:absolute;margin-left:108.8pt;margin-top:13.5pt;width:71pt;height:35.5pt;z-index:252823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" o:allowincell="f">
                <v:textbox>
                  <w:txbxContent>
                    <w:p w:rsidR="00054219" w:rsidRPr="00C47EF5" w:rsidRDefault="00054219" w:rsidP="001D4EBD">
                      <w:pPr>
                        <w:rPr>
                          <w:sz w:val="20"/>
                          <w:szCs w:val="20"/>
                        </w:rPr>
                      </w:pPr>
                    </w:p>
                  </w:txbxContent>
                </v:textbox>
              </v:rect>
            </w:pict>
          </mc:Fallback>
        </mc:AlternateContent>
      </w:r>
      <w:r w:rsidRPr="001D4EBD">
        <w:rPr>
          <w:sz w:val="20"/>
          <w:szCs w:val="20"/>
        </w:rPr>
        <mc:AlternateContent>
          <mc:Choice Requires="wps">
            <w:drawing>
              <wp:anchor distT="0" distB="0" distL="114300" distR="114300" simplePos="0" relativeHeight="252836864" behindDoc="0" locked="0" layoutInCell="0" allowOverlap="1">
                <wp:simplePos x="0" y="0"/>
                <wp:positionH relativeFrom="column">
                  <wp:posOffset>2824480</wp:posOffset>
                </wp:positionH>
                <wp:positionV relativeFrom="paragraph">
                  <wp:posOffset>140970</wp:posOffset>
                </wp:positionV>
                <wp:extent cx="450850" cy="450850"/>
                <wp:effectExtent l="8890" t="10795" r="6985" b="5080"/>
                <wp:wrapNone/>
                <wp:docPr id="2226" name="Овал 22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0850" cy="45085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Овал 2226" o:spid="_x0000_s1026" style="position:absolute;margin-left:222.4pt;margin-top:11.1pt;width:35.5pt;height:35.5pt;z-index:252836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" o:allowincell="f"/>
            </w:pict>
          </mc:Fallback>
        </mc:AlternateContent>
      </w:r>
      <w:r w:rsidRPr="001D4EBD">
        <w:rPr>
          <w:sz w:val="20"/>
          <w:szCs w:val="20"/>
        </w:rPr>
        <w:t xml:space="preserve">                                                                                                  ц</w:t>
      </w:r>
    </w:p>
    <w:p w:rsidR="001D4EBD" w:rsidRPr="001D4EBD" w:rsidRDefault="001D4EBD" w:rsidP="001D4EBD">
      <w:pPr>
        <w:spacing w:after="0" w:line="240" w:lineRule="auto"/>
        <w:rPr>
          <w:sz w:val="20"/>
          <w:szCs w:val="20"/>
        </w:rPr>
      </w:pPr>
      <w:r w:rsidRPr="001D4EBD">
        <w:rPr>
          <w:sz w:val="20"/>
          <w:szCs w:val="20"/>
        </w:rPr>
        <mc:AlternateContent>
          <mc:Choice Requires="wps">
            <w:drawing>
              <wp:anchor distT="0" distB="0" distL="114300" distR="114300" simplePos="0" relativeHeight="252834816" behindDoc="0" locked="0" layoutInCell="0" allowOverlap="1">
                <wp:simplePos x="0" y="0"/>
                <wp:positionH relativeFrom="column">
                  <wp:posOffset>4629150</wp:posOffset>
                </wp:positionH>
                <wp:positionV relativeFrom="paragraph">
                  <wp:posOffset>27940</wp:posOffset>
                </wp:positionV>
                <wp:extent cx="631190" cy="447040"/>
                <wp:effectExtent l="13335" t="6350" r="12700" b="13335"/>
                <wp:wrapNone/>
                <wp:docPr id="2225" name="Полилиния 22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1190" cy="447040"/>
                        </a:xfrm>
                        <a:custGeom>
                          <a:avLst/>
                          <a:gdLst>
                            <a:gd name="G0" fmla="+- 21600 0 0"/>
                            <a:gd name="G1" fmla="+- 21600 0 0"/>
                            <a:gd name="G2" fmla="+- 21600 0 0"/>
                            <a:gd name="T0" fmla="*/ 8176 w 43200"/>
                            <a:gd name="T1" fmla="*/ 38522 h 38522"/>
                            <a:gd name="T2" fmla="*/ 35029 w 43200"/>
                            <a:gd name="T3" fmla="*/ 38518 h 38522"/>
                            <a:gd name="T4" fmla="*/ 21600 w 43200"/>
                            <a:gd name="T5" fmla="*/ 21600 h 38522"/>
                          </a:gdLst>
                          <a:ahLst/>
                          <a:cxnLst>
                            <a:cxn ang="0">
                              <a:pos x="T0" y="T1"/>
                            </a:cxn>
                            <a:cxn ang="0">
                              <a:pos x="T2" y="T3"/>
                            </a:cxn>
                            <a:cxn ang="0">
                              <a:pos x="T4" y="T5"/>
                            </a:cxn>
                          </a:cxnLst>
                          <a:rect l="0" t="0" r="r" b="b"/>
                          <a:pathLst>
                            <a:path w="43200" h="38522" fill="none" extrusionOk="0">
                              <a:moveTo>
                                <a:pt x="8175" y="38522"/>
                              </a:moveTo>
                              <a:cubicBezTo>
                                <a:pt x="3010" y="34424"/>
                                <a:pt x="0" y="28192"/>
                                <a:pt x="0" y="21600"/>
                              </a:cubicBezTo>
                              <a:cubicBezTo>
                                <a:pt x="0" y="9670"/>
                                <a:pt x="9670" y="0"/>
                                <a:pt x="21600" y="0"/>
                              </a:cubicBezTo>
                              <a:cubicBezTo>
                                <a:pt x="33529" y="0"/>
                                <a:pt x="43200" y="9670"/>
                                <a:pt x="43200" y="21600"/>
                              </a:cubicBezTo>
                              <a:cubicBezTo>
                                <a:pt x="43200" y="28190"/>
                                <a:pt x="40191" y="34420"/>
                                <a:pt x="35029" y="38518"/>
                              </a:cubicBezTo>
                            </a:path>
                            <a:path w="43200" h="38522" stroke="0" extrusionOk="0">
                              <a:moveTo>
                                <a:pt x="8175" y="38522"/>
                              </a:moveTo>
                              <a:cubicBezTo>
                                <a:pt x="3010" y="34424"/>
                                <a:pt x="0" y="28192"/>
                                <a:pt x="0" y="21600"/>
                              </a:cubicBezTo>
                              <a:cubicBezTo>
                                <a:pt x="0" y="9670"/>
                                <a:pt x="9670" y="0"/>
                                <a:pt x="21600" y="0"/>
                              </a:cubicBezTo>
                              <a:cubicBezTo>
                                <a:pt x="33529" y="0"/>
                                <a:pt x="43200" y="9670"/>
                                <a:pt x="43200" y="21600"/>
                              </a:cubicBezTo>
                              <a:cubicBezTo>
                                <a:pt x="43200" y="28190"/>
                                <a:pt x="40191" y="34420"/>
                                <a:pt x="35029" y="38518"/>
                              </a:cubicBezTo>
                              <a:lnTo>
                                <a:pt x="2160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Полилиния 2225" o:spid="_x0000_s1026" style="position:absolute;margin-left:364.5pt;margin-top:2.2pt;width:49.7pt;height:35.2pt;z-index:252834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43200,385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" o:allowincell="f" path="m8175,38522nfc3010,34424,,28192,,21600,,9670,9670,,21600,,33529,,43200,9670,43200,21600v,6590,-3009,12820,-8171,16918em8175,38522nsc3010,34424,,28192,,21600,,9670,9670,,21600,,33529,,43200,9670,43200,21600v,6590,-3009,12820,-8171,16918l21600,21600,8175,38522xe" filled="f">
                <v:path arrowok="t" o:extrusionok="f" o:connecttype="custom" o:connectlocs="119459,447040;511805,446994;315595,250664" o:connectangles="0,0,0"/>
              </v:shape>
            </w:pict>
          </mc:Fallback>
        </mc:AlternateContent>
      </w:r>
      <w:r w:rsidRPr="001D4EBD">
        <w:rPr>
          <w:sz w:val="20"/>
          <w:szCs w:val="20"/>
        </w:rPr>
        <w:t xml:space="preserve">                                                                                </w:t>
      </w:r>
    </w:p>
    <w:p w:rsidR="001D4EBD" w:rsidRPr="001D4EBD" w:rsidRDefault="001D4EBD" w:rsidP="001D4EBD">
      <w:pPr>
        <w:spacing w:after="0" w:line="240" w:lineRule="auto"/>
        <w:rPr>
          <w:sz w:val="20"/>
          <w:szCs w:val="20"/>
        </w:rPr>
      </w:pPr>
      <w:r w:rsidRPr="001D4EBD">
        <w:rPr>
          <w:sz w:val="20"/>
          <w:szCs w:val="20"/>
        </w:rPr>
        <mc:AlternateContent>
          <mc:Choice Requires="wps">
            <w:drawing>
              <wp:anchor distT="0" distB="0" distL="114300" distR="114300" simplePos="0" relativeHeight="252825600" behindDoc="0" locked="0" layoutInCell="0" allowOverlap="1">
                <wp:simplePos x="0" y="0"/>
                <wp:positionH relativeFrom="column">
                  <wp:posOffset>3275330</wp:posOffset>
                </wp:positionH>
                <wp:positionV relativeFrom="paragraph">
                  <wp:posOffset>33020</wp:posOffset>
                </wp:positionV>
                <wp:extent cx="477520" cy="281305"/>
                <wp:effectExtent l="12065" t="5715" r="43815" b="55880"/>
                <wp:wrapNone/>
                <wp:docPr id="2224" name="Полилиния 22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77520" cy="281305"/>
                        </a:xfrm>
                        <a:custGeom>
                          <a:avLst/>
                          <a:gdLst>
                            <a:gd name="T0" fmla="*/ 0 w 752"/>
                            <a:gd name="T1" fmla="*/ 0 h 443"/>
                            <a:gd name="T2" fmla="*/ 752 w 752"/>
                            <a:gd name="T3" fmla="*/ 443 h 443"/>
                          </a:gdLst>
                          <a:ahLst/>
                          <a:cxnLst>
                            <a:cxn ang="0">
                              <a:pos x="T0" y="T1"/>
                            </a:cxn>
                            <a:cxn ang="0">
                              <a:pos x="T2" y="T3"/>
                            </a:cxn>
                          </a:cxnLst>
                          <a:rect l="0" t="0" r="r" b="b"/>
                          <a:pathLst>
                            <a:path w="752" h="443">
                              <a:moveTo>
                                <a:pt x="0" y="0"/>
                              </a:moveTo>
                              <a:lnTo>
                                <a:pt x="752" y="443"/>
                              </a:lnTo>
                            </a:path>
                          </a:pathLst>
                        </a:custGeom>
                        <a:noFill/>
                        <a:ln w="9525">
                          <a:solidFill>
                            <a:srgbClr val="000000"/>
                          </a:solidFill>
                          <a:round/>
                          <a:headEn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id="Полилиния 2224" o:spid="_x0000_s1026" style="position:absolute;z-index:252825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257.9pt,2.6pt,295.5pt,24.75pt" coordsize="752,4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" o:allowincell="f" filled="f">
                <v:stroke endarrow="block"/>
                <v:path arrowok="t" o:connecttype="custom" o:connectlocs="0,0;477520,281305" o:connectangles="0,0"/>
              </v:polyline>
            </w:pict>
          </mc:Fallback>
        </mc:AlternateContent>
      </w:r>
      <w:r w:rsidRPr="001D4EBD">
        <w:rPr>
          <w:sz w:val="20"/>
          <w:szCs w:val="20"/>
        </w:rPr>
        <mc:AlternateContent>
          <mc:Choice Requires="wps">
            <w:drawing>
              <wp:anchor distT="0" distB="0" distL="114300" distR="114300" simplePos="0" relativeHeight="252824576" behindDoc="0" locked="0" layoutInCell="0" allowOverlap="1">
                <wp:simplePos x="0" y="0"/>
                <wp:positionH relativeFrom="column">
                  <wp:posOffset>840740</wp:posOffset>
                </wp:positionH>
                <wp:positionV relativeFrom="paragraph">
                  <wp:posOffset>2540</wp:posOffset>
                </wp:positionV>
                <wp:extent cx="541020" cy="270510"/>
                <wp:effectExtent l="6350" t="60960" r="43180" b="11430"/>
                <wp:wrapNone/>
                <wp:docPr id="2223" name="Прямая соединительная линия 22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41020" cy="27051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2223" o:spid="_x0000_s1026" style="position:absolute;flip:y;z-index:252824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6.2pt,.2pt" to="108.8pt,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" o:allowincell="f">
                <v:stroke endarrow="block"/>
              </v:line>
            </w:pict>
          </mc:Fallback>
        </mc:AlternateContent>
      </w:r>
      <w:r w:rsidRPr="001D4EBD">
        <w:rPr>
          <w:sz w:val="20"/>
          <w:szCs w:val="20"/>
        </w:rPr>
        <mc:AlternateContent>
          <mc:Choice Requires="wps">
            <w:drawing>
              <wp:anchor distT="0" distB="0" distL="114300" distR="114300" simplePos="0" relativeHeight="252838912" behindDoc="0" locked="0" layoutInCell="0" allowOverlap="1">
                <wp:simplePos x="0" y="0"/>
                <wp:positionH relativeFrom="column">
                  <wp:posOffset>2283460</wp:posOffset>
                </wp:positionH>
                <wp:positionV relativeFrom="paragraph">
                  <wp:posOffset>2540</wp:posOffset>
                </wp:positionV>
                <wp:extent cx="541020" cy="0"/>
                <wp:effectExtent l="10795" t="60960" r="19685" b="53340"/>
                <wp:wrapNone/>
                <wp:docPr id="2222" name="Прямая соединительная линия 22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2222" o:spid="_x0000_s1026" style="position:absolute;z-index:252838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9.8pt,.2pt" to="222.4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" o:allowincell="f">
                <v:stroke endarrow="block"/>
              </v:line>
            </w:pict>
          </mc:Fallback>
        </mc:AlternateContent>
      </w:r>
      <w:r w:rsidRPr="001D4EBD">
        <w:rPr>
          <w:sz w:val="20"/>
          <w:szCs w:val="20"/>
        </w:rPr>
        <mc:AlternateContent>
          <mc:Choice Requires="wps">
            <w:drawing>
              <wp:anchor distT="0" distB="0" distL="114300" distR="114300" simplePos="0" relativeHeight="252835840" behindDoc="0" locked="0" layoutInCell="0" allowOverlap="1">
                <wp:simplePos x="0" y="0"/>
                <wp:positionH relativeFrom="column">
                  <wp:posOffset>4662805</wp:posOffset>
                </wp:positionH>
                <wp:positionV relativeFrom="paragraph">
                  <wp:posOffset>186055</wp:posOffset>
                </wp:positionV>
                <wp:extent cx="76200" cy="80645"/>
                <wp:effectExtent l="8890" t="6350" r="48260" b="46355"/>
                <wp:wrapNone/>
                <wp:docPr id="2221" name="Полилиния 22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6200" cy="80645"/>
                        </a:xfrm>
                        <a:custGeom>
                          <a:avLst/>
                          <a:gdLst>
                            <a:gd name="T0" fmla="*/ 0 w 120"/>
                            <a:gd name="T1" fmla="*/ 0 h 127"/>
                            <a:gd name="T2" fmla="*/ 120 w 120"/>
                            <a:gd name="T3" fmla="*/ 127 h 127"/>
                          </a:gdLst>
                          <a:ahLst/>
                          <a:cxnLst>
                            <a:cxn ang="0">
                              <a:pos x="T0" y="T1"/>
                            </a:cxn>
                            <a:cxn ang="0">
                              <a:pos x="T2" y="T3"/>
                            </a:cxn>
                          </a:cxnLst>
                          <a:rect l="0" t="0" r="r" b="b"/>
                          <a:pathLst>
                            <a:path w="120" h="127">
                              <a:moveTo>
                                <a:pt x="0" y="0"/>
                              </a:moveTo>
                              <a:lnTo>
                                <a:pt x="120" y="127"/>
                              </a:lnTo>
                            </a:path>
                          </a:pathLst>
                        </a:custGeom>
                        <a:noFill/>
                        <a:ln w="9525">
                          <a:solidFill>
                            <a:srgbClr val="000000"/>
                          </a:solidFill>
                          <a:round/>
                          <a:headEnd type="non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id="Полилиния 2221" o:spid="_x0000_s1026" style="position:absolute;z-index:252835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367.15pt,14.65pt,373.15pt,21pt" coordsize="120,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" o:allowincell="f" filled="f">
                <v:stroke endarrow="block"/>
                <v:path arrowok="t" o:connecttype="custom" o:connectlocs="0,0;76200,80645" o:connectangles="0,0"/>
              </v:polyline>
            </w:pict>
          </mc:Fallback>
        </mc:AlternateContent>
      </w:r>
      <w:r w:rsidRPr="001D4EBD">
        <w:rPr>
          <w:sz w:val="20"/>
          <w:szCs w:val="20"/>
        </w:rPr>
        <mc:AlternateContent>
          <mc:Choice Requires="wps">
            <w:drawing>
              <wp:anchor distT="0" distB="0" distL="114300" distR="114300" simplePos="0" relativeHeight="252830720" behindDoc="0" locked="0" layoutInCell="0" allowOverlap="1">
                <wp:simplePos x="0" y="0"/>
                <wp:positionH relativeFrom="column">
                  <wp:posOffset>3726180</wp:posOffset>
                </wp:positionH>
                <wp:positionV relativeFrom="paragraph">
                  <wp:posOffset>182880</wp:posOffset>
                </wp:positionV>
                <wp:extent cx="450850" cy="450850"/>
                <wp:effectExtent l="5715" t="12700" r="10160" b="12700"/>
                <wp:wrapNone/>
                <wp:docPr id="2220" name="Овал 22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0850" cy="45085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Овал 2220" o:spid="_x0000_s1026" style="position:absolute;margin-left:293.4pt;margin-top:14.4pt;width:35.5pt;height:35.5pt;z-index:252830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" o:allowincell="f"/>
            </w:pict>
          </mc:Fallback>
        </mc:AlternateContent>
      </w:r>
      <w:r w:rsidRPr="001D4EBD">
        <w:rPr>
          <w:sz w:val="20"/>
          <w:szCs w:val="20"/>
        </w:rPr>
        <mc:AlternateContent>
          <mc:Choice Requires="wps">
            <w:drawing>
              <wp:anchor distT="0" distB="0" distL="114300" distR="114300" simplePos="0" relativeHeight="252831744" behindDoc="0" locked="0" layoutInCell="0" allowOverlap="1">
                <wp:simplePos x="0" y="0"/>
                <wp:positionH relativeFrom="column">
                  <wp:posOffset>4718050</wp:posOffset>
                </wp:positionH>
                <wp:positionV relativeFrom="paragraph">
                  <wp:posOffset>154940</wp:posOffset>
                </wp:positionV>
                <wp:extent cx="450850" cy="450850"/>
                <wp:effectExtent l="6985" t="13335" r="8890" b="12065"/>
                <wp:wrapNone/>
                <wp:docPr id="2219" name="Овал 22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0850" cy="45085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Овал 2219" o:spid="_x0000_s1026" style="position:absolute;margin-left:371.5pt;margin-top:12.2pt;width:35.5pt;height:35.5pt;z-index:252831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" o:allowincell="f"/>
            </w:pict>
          </mc:Fallback>
        </mc:AlternateContent>
      </w:r>
      <w:r w:rsidRPr="001D4EBD">
        <w:rPr>
          <w:sz w:val="20"/>
          <w:szCs w:val="20"/>
        </w:rPr>
        <mc:AlternateContent>
          <mc:Choice Requires="wps">
            <w:drawing>
              <wp:anchor distT="0" distB="0" distL="114300" distR="114300" simplePos="0" relativeHeight="252822528" behindDoc="0" locked="0" layoutInCell="0" allowOverlap="1">
                <wp:simplePos x="0" y="0"/>
                <wp:positionH relativeFrom="column">
                  <wp:posOffset>5529580</wp:posOffset>
                </wp:positionH>
                <wp:positionV relativeFrom="paragraph">
                  <wp:posOffset>154940</wp:posOffset>
                </wp:positionV>
                <wp:extent cx="450850" cy="450850"/>
                <wp:effectExtent l="18415" t="13335" r="16510" b="21590"/>
                <wp:wrapNone/>
                <wp:docPr id="2218" name="Овал 22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0850" cy="450850"/>
                        </a:xfrm>
                        <a:prstGeom prst="ellipse">
                          <a:avLst/>
                        </a:prstGeom>
                        <a:solidFill>
                          <a:srgbClr val="FFFFFF"/>
                        </a:solidFill>
                        <a:ln w="25400">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Овал 2218" o:spid="_x0000_s1026" style="position:absolute;margin-left:435.4pt;margin-top:12.2pt;width:35.5pt;height:35.5pt;z-index:252822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" o:allowincell="f" strokeweight="2pt"/>
            </w:pict>
          </mc:Fallback>
        </mc:AlternateContent>
      </w:r>
      <w:r w:rsidRPr="001D4EBD">
        <w:rPr>
          <w:sz w:val="20"/>
          <w:szCs w:val="20"/>
        </w:rPr>
        <mc:AlternateContent>
          <mc:Choice Requires="wps">
            <w:drawing>
              <wp:anchor distT="0" distB="0" distL="114300" distR="114300" simplePos="0" relativeHeight="252821504" behindDoc="0" locked="0" layoutInCell="0" allowOverlap="1">
                <wp:simplePos x="0" y="0"/>
                <wp:positionH relativeFrom="column">
                  <wp:posOffset>389890</wp:posOffset>
                </wp:positionH>
                <wp:positionV relativeFrom="paragraph">
                  <wp:posOffset>97790</wp:posOffset>
                </wp:positionV>
                <wp:extent cx="450850" cy="450850"/>
                <wp:effectExtent l="12700" t="13335" r="12700" b="12065"/>
                <wp:wrapNone/>
                <wp:docPr id="2217" name="Овал 22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0850" cy="45085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Овал 2217" o:spid="_x0000_s1026" style="position:absolute;margin-left:30.7pt;margin-top:7.7pt;width:35.5pt;height:35.5pt;z-index:252821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" o:allowincell="f"/>
            </w:pict>
          </mc:Fallback>
        </mc:AlternateContent>
      </w:r>
      <w:r w:rsidRPr="001D4EBD">
        <w:rPr>
          <w:sz w:val="20"/>
          <w:szCs w:val="20"/>
        </w:rPr>
        <w:t xml:space="preserve">                                                                   .</w:t>
      </w:r>
    </w:p>
    <w:p w:rsidR="001D4EBD" w:rsidRPr="001D4EBD" w:rsidRDefault="001D4EBD" w:rsidP="001D4EBD">
      <w:pPr>
        <w:spacing w:after="0" w:line="240" w:lineRule="auto"/>
        <w:rPr>
          <w:sz w:val="20"/>
          <w:szCs w:val="20"/>
        </w:rPr>
      </w:pPr>
      <w:r w:rsidRPr="001D4EBD">
        <w:rPr>
          <w:sz w:val="20"/>
          <w:szCs w:val="20"/>
        </w:rPr>
        <mc:AlternateContent>
          <mc:Choice Requires="wps">
            <w:drawing>
              <wp:anchor distT="0" distB="0" distL="114300" distR="114300" simplePos="0" relativeHeight="252828672" behindDoc="0" locked="0" layoutInCell="0" allowOverlap="1">
                <wp:simplePos x="0" y="0"/>
                <wp:positionH relativeFrom="column">
                  <wp:posOffset>840740</wp:posOffset>
                </wp:positionH>
                <wp:positionV relativeFrom="paragraph">
                  <wp:posOffset>158750</wp:posOffset>
                </wp:positionV>
                <wp:extent cx="541020" cy="360680"/>
                <wp:effectExtent l="6350" t="11430" r="43180" b="56515"/>
                <wp:wrapNone/>
                <wp:docPr id="2216" name="Прямая соединительная линия 22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 cy="3606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2216" o:spid="_x0000_s1026" style="position:absolute;z-index:252828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6.2pt,12.5pt" to="108.8pt,4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" o:allowincell="f">
                <v:stroke endarrow="block"/>
              </v:line>
            </w:pict>
          </mc:Fallback>
        </mc:AlternateContent>
      </w:r>
      <w:r w:rsidRPr="001D4EBD">
        <w:rPr>
          <w:sz w:val="20"/>
          <w:szCs w:val="20"/>
        </w:rPr>
        <mc:AlternateContent>
          <mc:Choice Requires="wps">
            <w:drawing>
              <wp:anchor distT="0" distB="0" distL="114300" distR="114300" simplePos="0" relativeHeight="252826624" behindDoc="0" locked="0" layoutInCell="0" allowOverlap="1">
                <wp:simplePos x="0" y="0"/>
                <wp:positionH relativeFrom="column">
                  <wp:posOffset>119380</wp:posOffset>
                </wp:positionH>
                <wp:positionV relativeFrom="paragraph">
                  <wp:posOffset>163830</wp:posOffset>
                </wp:positionV>
                <wp:extent cx="270510" cy="0"/>
                <wp:effectExtent l="8890" t="54610" r="15875" b="59690"/>
                <wp:wrapNone/>
                <wp:docPr id="2215" name="Прямая соединительная линия 22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051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2215" o:spid="_x0000_s1026" style="position:absolute;z-index:252826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4pt,12.9pt" to="30.7pt,1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" o:allowincell="f">
                <v:stroke endarrow="block"/>
              </v:line>
            </w:pict>
          </mc:Fallback>
        </mc:AlternateContent>
      </w:r>
      <w:r w:rsidRPr="001D4EBD">
        <w:rPr>
          <w:sz w:val="20"/>
          <w:szCs w:val="20"/>
        </w:rPr>
        <w:t xml:space="preserve">                                                                                     </w:t>
      </w:r>
      <w:r w:rsidRPr="001D4EBD">
        <w:rPr>
          <w:sz w:val="20"/>
          <w:szCs w:val="20"/>
          <w:lang w:val="en-US"/>
        </w:rPr>
        <w:sym w:font="Symbol" w:char="F065"/>
      </w:r>
      <w:r w:rsidRPr="001D4EBD">
        <w:rPr>
          <w:sz w:val="20"/>
          <w:szCs w:val="20"/>
        </w:rPr>
        <w:t xml:space="preserve">                    </w:t>
      </w:r>
      <w:r w:rsidRPr="001D4EBD">
        <w:rPr>
          <w:sz w:val="20"/>
          <w:szCs w:val="20"/>
          <w:lang w:val="en-US"/>
        </w:rPr>
        <w:sym w:font="Symbol" w:char="F065"/>
      </w:r>
    </w:p>
    <w:p w:rsidR="001D4EBD" w:rsidRPr="001D4EBD" w:rsidRDefault="001D4EBD" w:rsidP="001D4EBD">
      <w:pPr>
        <w:spacing w:after="0" w:line="240" w:lineRule="auto"/>
        <w:rPr>
          <w:sz w:val="20"/>
          <w:szCs w:val="20"/>
        </w:rPr>
      </w:pPr>
      <w:r w:rsidRPr="001D4EBD">
        <w:rPr>
          <w:sz w:val="20"/>
          <w:szCs w:val="20"/>
        </w:rPr>
        <mc:AlternateContent>
          <mc:Choice Requires="wps">
            <w:drawing>
              <wp:anchor distT="0" distB="0" distL="114300" distR="114300" simplePos="0" relativeHeight="252829696" behindDoc="0" locked="0" layoutInCell="0" allowOverlap="1">
                <wp:simplePos x="0" y="0"/>
                <wp:positionH relativeFrom="column">
                  <wp:posOffset>3257550</wp:posOffset>
                </wp:positionH>
                <wp:positionV relativeFrom="paragraph">
                  <wp:posOffset>130175</wp:posOffset>
                </wp:positionV>
                <wp:extent cx="514350" cy="152400"/>
                <wp:effectExtent l="13335" t="55245" r="34290" b="11430"/>
                <wp:wrapNone/>
                <wp:docPr id="2214" name="Полилиния 22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14350" cy="152400"/>
                        </a:xfrm>
                        <a:custGeom>
                          <a:avLst/>
                          <a:gdLst>
                            <a:gd name="T0" fmla="*/ 0 w 810"/>
                            <a:gd name="T1" fmla="*/ 240 h 240"/>
                            <a:gd name="T2" fmla="*/ 810 w 810"/>
                            <a:gd name="T3" fmla="*/ 0 h 240"/>
                          </a:gdLst>
                          <a:ahLst/>
                          <a:cxnLst>
                            <a:cxn ang="0">
                              <a:pos x="T0" y="T1"/>
                            </a:cxn>
                            <a:cxn ang="0">
                              <a:pos x="T2" y="T3"/>
                            </a:cxn>
                          </a:cxnLst>
                          <a:rect l="0" t="0" r="r" b="b"/>
                          <a:pathLst>
                            <a:path w="810" h="240">
                              <a:moveTo>
                                <a:pt x="0" y="240"/>
                              </a:moveTo>
                              <a:lnTo>
                                <a:pt x="810" y="0"/>
                              </a:lnTo>
                            </a:path>
                          </a:pathLst>
                        </a:custGeom>
                        <a:noFill/>
                        <a:ln w="9525">
                          <a:solidFill>
                            <a:srgbClr val="000000"/>
                          </a:solidFill>
                          <a:round/>
                          <a:headEn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id="Полилиния 2214" o:spid="_x0000_s1026" style="position:absolute;z-index:252829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256.5pt,22.25pt,297pt,10.25pt" coordsize="810,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" o:allowincell="f" filled="f">
                <v:stroke endarrow="block"/>
                <v:path arrowok="t" o:connecttype="custom" o:connectlocs="0,152400;514350,0" o:connectangles="0,0"/>
              </v:polyline>
            </w:pict>
          </mc:Fallback>
        </mc:AlternateContent>
      </w:r>
      <w:r w:rsidRPr="001D4EBD">
        <w:rPr>
          <w:sz w:val="20"/>
          <w:szCs w:val="20"/>
        </w:rPr>
        <mc:AlternateContent>
          <mc:Choice Requires="wps">
            <w:drawing>
              <wp:anchor distT="0" distB="0" distL="114300" distR="114300" simplePos="0" relativeHeight="252827648" behindDoc="0" locked="0" layoutInCell="0" allowOverlap="1">
                <wp:simplePos x="0" y="0"/>
                <wp:positionH relativeFrom="column">
                  <wp:posOffset>1381760</wp:posOffset>
                </wp:positionH>
                <wp:positionV relativeFrom="paragraph">
                  <wp:posOffset>60960</wp:posOffset>
                </wp:positionV>
                <wp:extent cx="901700" cy="450850"/>
                <wp:effectExtent l="13970" t="5080" r="8255" b="10795"/>
                <wp:wrapNone/>
                <wp:docPr id="2213" name="Прямоугольник 22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1700" cy="450850"/>
                        </a:xfrm>
                        <a:prstGeom prst="rect">
                          <a:avLst/>
                        </a:prstGeom>
                        <a:solidFill>
                          <a:srgbClr val="FFFFFF"/>
                        </a:solidFill>
                        <a:ln w="9525">
                          <a:solidFill>
                            <a:srgbClr val="000000"/>
                          </a:solidFill>
                          <a:miter lim="800000"/>
                          <a:headEnd/>
                          <a:tailEnd/>
                        </a:ln>
                      </wps:spPr>
                      <wps:txbx>
                        <w:txbxContent>
                          <w:p w:rsidR="00054219" w:rsidRPr="00C47EF5" w:rsidRDefault="00054219" w:rsidP="001D4EBD">
                            <w:pPr>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Прямоугольник 2213" o:spid="_x0000_s1404" style="position:absolute;margin-left:108.8pt;margin-top:4.8pt;width:71pt;height:35.5pt;z-index:252827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" o:allowincell="f">
                <v:textbox>
                  <w:txbxContent>
                    <w:p w:rsidR="00054219" w:rsidRPr="00C47EF5" w:rsidRDefault="00054219" w:rsidP="001D4EBD">
                      <w:pPr>
                        <w:rPr>
                          <w:sz w:val="20"/>
                          <w:szCs w:val="20"/>
                        </w:rPr>
                      </w:pPr>
                    </w:p>
                  </w:txbxContent>
                </v:textbox>
              </v:rect>
            </w:pict>
          </mc:Fallback>
        </mc:AlternateContent>
      </w:r>
      <w:r w:rsidRPr="001D4EBD">
        <w:rPr>
          <w:sz w:val="20"/>
          <w:szCs w:val="20"/>
        </w:rPr>
        <mc:AlternateContent>
          <mc:Choice Requires="wps">
            <w:drawing>
              <wp:anchor distT="0" distB="0" distL="114300" distR="114300" simplePos="0" relativeHeight="252837888" behindDoc="0" locked="0" layoutInCell="0" allowOverlap="1">
                <wp:simplePos x="0" y="0"/>
                <wp:positionH relativeFrom="column">
                  <wp:posOffset>2824480</wp:posOffset>
                </wp:positionH>
                <wp:positionV relativeFrom="paragraph">
                  <wp:posOffset>31115</wp:posOffset>
                </wp:positionV>
                <wp:extent cx="450850" cy="450850"/>
                <wp:effectExtent l="8890" t="13335" r="6985" b="12065"/>
                <wp:wrapNone/>
                <wp:docPr id="2212" name="Овал 22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0850" cy="45085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Овал 2212" o:spid="_x0000_s1026" style="position:absolute;margin-left:222.4pt;margin-top:2.45pt;width:35.5pt;height:35.5pt;z-index:252837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" o:allowincell="f"/>
            </w:pict>
          </mc:Fallback>
        </mc:AlternateContent>
      </w:r>
      <w:r w:rsidRPr="001D4EBD">
        <w:rPr>
          <w:sz w:val="20"/>
          <w:szCs w:val="20"/>
        </w:rPr>
        <mc:AlternateContent>
          <mc:Choice Requires="wps">
            <w:drawing>
              <wp:anchor distT="0" distB="0" distL="114300" distR="114300" simplePos="0" relativeHeight="252832768" behindDoc="0" locked="0" layoutInCell="0" allowOverlap="1">
                <wp:simplePos x="0" y="0"/>
                <wp:positionH relativeFrom="column">
                  <wp:posOffset>4177030</wp:posOffset>
                </wp:positionH>
                <wp:positionV relativeFrom="paragraph">
                  <wp:posOffset>31115</wp:posOffset>
                </wp:positionV>
                <wp:extent cx="541020" cy="0"/>
                <wp:effectExtent l="8890" t="60960" r="21590" b="53340"/>
                <wp:wrapNone/>
                <wp:docPr id="2211" name="Прямая соединительная линия 22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2211" o:spid="_x0000_s1026" style="position:absolute;z-index:252832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8.9pt,2.45pt" to="371.5pt,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" o:allowincell="f">
                <v:stroke endarrow="block"/>
              </v:line>
            </w:pict>
          </mc:Fallback>
        </mc:AlternateContent>
      </w:r>
      <w:r w:rsidRPr="001D4EBD">
        <w:rPr>
          <w:sz w:val="20"/>
          <w:szCs w:val="20"/>
        </w:rPr>
        <mc:AlternateContent>
          <mc:Choice Requires="wps">
            <w:drawing>
              <wp:anchor distT="0" distB="0" distL="114300" distR="114300" simplePos="0" relativeHeight="252833792" behindDoc="0" locked="0" layoutInCell="0" allowOverlap="1">
                <wp:simplePos x="0" y="0"/>
                <wp:positionH relativeFrom="column">
                  <wp:posOffset>5168900</wp:posOffset>
                </wp:positionH>
                <wp:positionV relativeFrom="paragraph">
                  <wp:posOffset>31115</wp:posOffset>
                </wp:positionV>
                <wp:extent cx="360680" cy="0"/>
                <wp:effectExtent l="10160" t="60960" r="19685" b="53340"/>
                <wp:wrapNone/>
                <wp:docPr id="2210" name="Прямая соединительная линия 22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068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2210" o:spid="_x0000_s1026" style="position:absolute;z-index:252833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07pt,2.45pt" to="435.4pt,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" o:allowincell="f">
                <v:stroke endarrow="block"/>
              </v:line>
            </w:pict>
          </mc:Fallback>
        </mc:AlternateContent>
      </w:r>
      <w:r w:rsidRPr="001D4EBD">
        <w:rPr>
          <w:sz w:val="20"/>
          <w:szCs w:val="20"/>
        </w:rPr>
        <w:t xml:space="preserve">                                                                ц</w:t>
      </w:r>
    </w:p>
    <w:p w:rsidR="001D4EBD" w:rsidRPr="001D4EBD" w:rsidRDefault="001D4EBD" w:rsidP="001D4EBD">
      <w:pPr>
        <w:spacing w:after="0" w:line="240" w:lineRule="auto"/>
        <w:rPr>
          <w:sz w:val="20"/>
          <w:szCs w:val="20"/>
        </w:rPr>
      </w:pPr>
      <w:r w:rsidRPr="001D4EBD">
        <w:rPr>
          <w:sz w:val="20"/>
          <w:szCs w:val="20"/>
        </w:rPr>
        <mc:AlternateContent>
          <mc:Choice Requires="wps">
            <w:drawing>
              <wp:anchor distT="0" distB="0" distL="114300" distR="114300" simplePos="0" relativeHeight="252839936" behindDoc="0" locked="0" layoutInCell="0" allowOverlap="1">
                <wp:simplePos x="0" y="0"/>
                <wp:positionH relativeFrom="column">
                  <wp:posOffset>2283460</wp:posOffset>
                </wp:positionH>
                <wp:positionV relativeFrom="paragraph">
                  <wp:posOffset>97155</wp:posOffset>
                </wp:positionV>
                <wp:extent cx="541020" cy="0"/>
                <wp:effectExtent l="10795" t="54610" r="19685" b="59690"/>
                <wp:wrapNone/>
                <wp:docPr id="2209" name="Прямая соединительная линия 22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2209" o:spid="_x0000_s1026" style="position:absolute;z-index:252839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9.8pt,7.65pt" to="222.4pt,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" o:allowincell="f">
                <v:stroke endarrow="block"/>
              </v:line>
            </w:pict>
          </mc:Fallback>
        </mc:AlternateContent>
      </w:r>
    </w:p>
    <w:p w:rsidR="001D4EBD" w:rsidRPr="001D4EBD" w:rsidRDefault="001D4EBD" w:rsidP="001D4EBD">
      <w:pPr>
        <w:spacing w:after="0" w:line="240" w:lineRule="auto"/>
        <w:rPr>
          <w:sz w:val="20"/>
          <w:szCs w:val="20"/>
        </w:rPr>
      </w:pPr>
    </w:p>
    <w:p w:rsidR="001D4EBD" w:rsidRPr="001D4EBD" w:rsidRDefault="001D4EBD" w:rsidP="001D4EBD">
      <w:pPr>
        <w:spacing w:after="0" w:line="240" w:lineRule="auto"/>
        <w:rPr>
          <w:sz w:val="20"/>
          <w:szCs w:val="20"/>
        </w:rPr>
      </w:pPr>
    </w:p>
    <w:p w:rsidR="001D4EBD" w:rsidRPr="001D4EBD" w:rsidRDefault="001D4EBD" w:rsidP="001D4EBD">
      <w:pPr>
        <w:spacing w:after="0" w:line="240" w:lineRule="auto"/>
        <w:rPr>
          <w:sz w:val="20"/>
          <w:szCs w:val="20"/>
        </w:rPr>
      </w:pPr>
      <w:r w:rsidRPr="001D4EBD">
        <w:rPr>
          <w:sz w:val="20"/>
          <w:szCs w:val="20"/>
        </w:rPr>
        <w:t xml:space="preserve">5. Регулярное выражение  </w:t>
      </w:r>
      <w:r w:rsidRPr="001D4EBD">
        <w:rPr>
          <w:sz w:val="20"/>
          <w:szCs w:val="20"/>
          <w:lang w:val="en-US"/>
        </w:rPr>
        <w:t>r</w:t>
      </w:r>
      <w:r w:rsidRPr="001D4EBD">
        <w:rPr>
          <w:sz w:val="20"/>
          <w:szCs w:val="20"/>
        </w:rPr>
        <w:t xml:space="preserve">5  представим как  </w:t>
      </w:r>
      <w:r w:rsidRPr="001D4EBD">
        <w:rPr>
          <w:sz w:val="20"/>
          <w:szCs w:val="20"/>
          <w:lang w:val="en-US"/>
        </w:rPr>
        <w:t>r</w:t>
      </w:r>
      <w:r w:rsidRPr="001D4EBD">
        <w:rPr>
          <w:sz w:val="20"/>
          <w:szCs w:val="20"/>
        </w:rPr>
        <w:t>5=</w:t>
      </w:r>
      <w:r w:rsidRPr="001D4EBD">
        <w:rPr>
          <w:sz w:val="20"/>
          <w:szCs w:val="20"/>
          <w:lang w:val="en-US"/>
        </w:rPr>
        <w:t>r</w:t>
      </w:r>
      <w:r w:rsidRPr="001D4EBD">
        <w:rPr>
          <w:sz w:val="20"/>
          <w:szCs w:val="20"/>
        </w:rPr>
        <w:t>9</w:t>
      </w:r>
      <w:r w:rsidRPr="001D4EBD">
        <w:rPr>
          <w:sz w:val="20"/>
          <w:szCs w:val="20"/>
          <w:lang w:val="en-US"/>
        </w:rPr>
        <w:t>r</w:t>
      </w:r>
      <w:r w:rsidRPr="001D4EBD">
        <w:rPr>
          <w:sz w:val="20"/>
          <w:szCs w:val="20"/>
        </w:rPr>
        <w:t>10, где</w:t>
      </w:r>
    </w:p>
    <w:p w:rsidR="001D4EBD" w:rsidRPr="001D4EBD" w:rsidRDefault="001D4EBD" w:rsidP="001D4EBD">
      <w:pPr>
        <w:spacing w:after="0" w:line="240" w:lineRule="auto"/>
        <w:rPr>
          <w:sz w:val="20"/>
          <w:szCs w:val="20"/>
        </w:rPr>
      </w:pPr>
      <w:r w:rsidRPr="001D4EBD">
        <w:rPr>
          <w:sz w:val="20"/>
          <w:szCs w:val="20"/>
        </w:rPr>
        <w:t xml:space="preserve">    </w:t>
      </w:r>
      <w:r w:rsidRPr="001D4EBD">
        <w:rPr>
          <w:sz w:val="20"/>
          <w:szCs w:val="20"/>
          <w:lang w:val="en-US"/>
        </w:rPr>
        <w:t>r</w:t>
      </w:r>
      <w:r w:rsidRPr="001D4EBD">
        <w:rPr>
          <w:sz w:val="20"/>
          <w:szCs w:val="20"/>
        </w:rPr>
        <w:t>9=ц + (</w:t>
      </w:r>
      <w:r w:rsidRPr="001D4EBD">
        <w:rPr>
          <w:sz w:val="20"/>
          <w:szCs w:val="20"/>
          <w:u w:val="single"/>
        </w:rPr>
        <w:t xml:space="preserve">+ </w:t>
      </w:r>
      <w:r w:rsidRPr="001D4EBD">
        <w:rPr>
          <w:sz w:val="20"/>
          <w:szCs w:val="20"/>
        </w:rPr>
        <w:t>+ -) ц</w:t>
      </w:r>
    </w:p>
    <w:p w:rsidR="001D4EBD" w:rsidRPr="001D4EBD" w:rsidRDefault="001D4EBD" w:rsidP="001D4EBD">
      <w:pPr>
        <w:spacing w:after="0" w:line="240" w:lineRule="auto"/>
        <w:rPr>
          <w:sz w:val="20"/>
          <w:szCs w:val="20"/>
        </w:rPr>
      </w:pPr>
      <w:r w:rsidRPr="001D4EBD">
        <w:rPr>
          <w:sz w:val="20"/>
          <w:szCs w:val="20"/>
        </w:rPr>
        <w:t xml:space="preserve">    </w:t>
      </w:r>
      <w:r w:rsidRPr="001D4EBD">
        <w:rPr>
          <w:sz w:val="20"/>
          <w:szCs w:val="20"/>
          <w:lang w:val="en-US"/>
        </w:rPr>
        <w:t>r</w:t>
      </w:r>
      <w:r w:rsidRPr="001D4EBD">
        <w:rPr>
          <w:sz w:val="20"/>
          <w:szCs w:val="20"/>
        </w:rPr>
        <w:t>10=ц*</w:t>
      </w:r>
    </w:p>
    <w:p w:rsidR="001D4EBD" w:rsidRPr="001D4EBD" w:rsidRDefault="001D4EBD" w:rsidP="001D4EBD">
      <w:pPr>
        <w:spacing w:after="0" w:line="240" w:lineRule="auto"/>
        <w:rPr>
          <w:sz w:val="20"/>
          <w:szCs w:val="20"/>
        </w:rPr>
      </w:pPr>
    </w:p>
    <w:p w:rsidR="001D4EBD" w:rsidRPr="001D4EBD" w:rsidRDefault="001D4EBD" w:rsidP="001D4EBD">
      <w:pPr>
        <w:spacing w:after="0" w:line="240" w:lineRule="auto"/>
        <w:rPr>
          <w:sz w:val="20"/>
          <w:szCs w:val="20"/>
        </w:rPr>
      </w:pPr>
      <w:r w:rsidRPr="001D4EBD">
        <w:rPr>
          <w:sz w:val="20"/>
          <w:szCs w:val="20"/>
        </w:rPr>
        <w:t xml:space="preserve">Регулярное выражение  </w:t>
      </w:r>
      <w:r w:rsidRPr="001D4EBD">
        <w:rPr>
          <w:sz w:val="20"/>
          <w:szCs w:val="20"/>
          <w:lang w:val="en-US"/>
        </w:rPr>
        <w:t>r</w:t>
      </w:r>
      <w:r w:rsidRPr="001D4EBD">
        <w:rPr>
          <w:sz w:val="20"/>
          <w:szCs w:val="20"/>
        </w:rPr>
        <w:t xml:space="preserve">7  представим как  </w:t>
      </w:r>
      <w:r w:rsidRPr="001D4EBD">
        <w:rPr>
          <w:sz w:val="20"/>
          <w:szCs w:val="20"/>
          <w:lang w:val="en-US"/>
        </w:rPr>
        <w:t>r</w:t>
      </w:r>
      <w:r w:rsidRPr="001D4EBD">
        <w:rPr>
          <w:sz w:val="20"/>
          <w:szCs w:val="20"/>
        </w:rPr>
        <w:t>7=</w:t>
      </w:r>
      <w:r w:rsidRPr="001D4EBD">
        <w:rPr>
          <w:sz w:val="20"/>
          <w:szCs w:val="20"/>
          <w:lang w:val="en-US"/>
        </w:rPr>
        <w:t>r</w:t>
      </w:r>
      <w:r w:rsidRPr="001D4EBD">
        <w:rPr>
          <w:sz w:val="20"/>
          <w:szCs w:val="20"/>
        </w:rPr>
        <w:t xml:space="preserve">11 + </w:t>
      </w:r>
      <w:r w:rsidRPr="001D4EBD">
        <w:rPr>
          <w:sz w:val="20"/>
          <w:szCs w:val="20"/>
          <w:lang w:val="en-US"/>
        </w:rPr>
        <w:t>r</w:t>
      </w:r>
      <w:r w:rsidRPr="001D4EBD">
        <w:rPr>
          <w:sz w:val="20"/>
          <w:szCs w:val="20"/>
        </w:rPr>
        <w:t>12, где</w:t>
      </w:r>
    </w:p>
    <w:p w:rsidR="001D4EBD" w:rsidRPr="001D4EBD" w:rsidRDefault="001D4EBD" w:rsidP="001D4EBD">
      <w:pPr>
        <w:spacing w:after="0" w:line="240" w:lineRule="auto"/>
        <w:rPr>
          <w:sz w:val="20"/>
          <w:szCs w:val="20"/>
        </w:rPr>
      </w:pPr>
      <w:r w:rsidRPr="001D4EBD">
        <w:rPr>
          <w:sz w:val="20"/>
          <w:szCs w:val="20"/>
        </w:rPr>
        <w:t xml:space="preserve">    </w:t>
      </w:r>
      <w:r w:rsidRPr="001D4EBD">
        <w:rPr>
          <w:sz w:val="20"/>
          <w:szCs w:val="20"/>
          <w:lang w:val="en-US"/>
        </w:rPr>
        <w:t>r</w:t>
      </w:r>
      <w:r w:rsidRPr="001D4EBD">
        <w:rPr>
          <w:sz w:val="20"/>
          <w:szCs w:val="20"/>
        </w:rPr>
        <w:t xml:space="preserve">11=. </w:t>
      </w:r>
    </w:p>
    <w:p w:rsidR="001D4EBD" w:rsidRPr="001D4EBD" w:rsidRDefault="001D4EBD" w:rsidP="001D4EBD">
      <w:pPr>
        <w:spacing w:after="0" w:line="240" w:lineRule="auto"/>
        <w:rPr>
          <w:sz w:val="20"/>
          <w:szCs w:val="20"/>
        </w:rPr>
      </w:pPr>
      <w:r w:rsidRPr="001D4EBD">
        <w:rPr>
          <w:sz w:val="20"/>
          <w:szCs w:val="20"/>
        </w:rPr>
        <w:t xml:space="preserve">    </w:t>
      </w:r>
      <w:r w:rsidRPr="001D4EBD">
        <w:rPr>
          <w:sz w:val="20"/>
          <w:szCs w:val="20"/>
          <w:lang w:val="en-US"/>
        </w:rPr>
        <w:t>r</w:t>
      </w:r>
      <w:r w:rsidRPr="001D4EBD">
        <w:rPr>
          <w:sz w:val="20"/>
          <w:szCs w:val="20"/>
        </w:rPr>
        <w:t>12= (</w:t>
      </w:r>
      <w:r w:rsidRPr="001D4EBD">
        <w:rPr>
          <w:sz w:val="20"/>
          <w:szCs w:val="20"/>
          <w:u w:val="single"/>
        </w:rPr>
        <w:t xml:space="preserve">+ </w:t>
      </w:r>
      <w:r w:rsidRPr="001D4EBD">
        <w:rPr>
          <w:sz w:val="20"/>
          <w:szCs w:val="20"/>
        </w:rPr>
        <w:t>+ -) .</w:t>
      </w:r>
    </w:p>
    <w:p w:rsidR="001D4EBD" w:rsidRPr="001D4EBD" w:rsidRDefault="001D4EBD" w:rsidP="001D4EBD">
      <w:pPr>
        <w:spacing w:after="0" w:line="240" w:lineRule="auto"/>
        <w:rPr>
          <w:sz w:val="20"/>
          <w:szCs w:val="20"/>
        </w:rPr>
      </w:pPr>
    </w:p>
    <w:p w:rsidR="001D4EBD" w:rsidRPr="001D4EBD" w:rsidRDefault="001D4EBD" w:rsidP="001D4EBD">
      <w:pPr>
        <w:spacing w:after="0" w:line="240" w:lineRule="auto"/>
        <w:rPr>
          <w:sz w:val="20"/>
          <w:szCs w:val="20"/>
        </w:rPr>
      </w:pPr>
      <w:r w:rsidRPr="001D4EBD">
        <w:rPr>
          <w:sz w:val="20"/>
          <w:szCs w:val="20"/>
        </w:rPr>
        <w:t xml:space="preserve">Применяя правила 5 и 6 к прямоугольнику с меткой </w:t>
      </w:r>
      <w:r w:rsidRPr="001D4EBD">
        <w:rPr>
          <w:sz w:val="20"/>
          <w:szCs w:val="20"/>
          <w:lang w:val="en-US"/>
        </w:rPr>
        <w:t>r</w:t>
      </w:r>
      <w:r w:rsidRPr="001D4EBD">
        <w:rPr>
          <w:sz w:val="20"/>
          <w:szCs w:val="20"/>
        </w:rPr>
        <w:t xml:space="preserve">5 и правила 4 и 3 к прямоугольнику с меткой </w:t>
      </w:r>
      <w:r w:rsidRPr="001D4EBD">
        <w:rPr>
          <w:sz w:val="20"/>
          <w:szCs w:val="20"/>
          <w:lang w:val="en-US"/>
        </w:rPr>
        <w:t>r</w:t>
      </w:r>
      <w:r w:rsidRPr="001D4EBD">
        <w:rPr>
          <w:sz w:val="20"/>
          <w:szCs w:val="20"/>
        </w:rPr>
        <w:t>7, получаем:</w:t>
      </w:r>
    </w:p>
    <w:p w:rsidR="001D4EBD" w:rsidRPr="001D4EBD" w:rsidRDefault="001D4EBD" w:rsidP="001D4EBD">
      <w:pPr>
        <w:spacing w:after="0" w:line="240" w:lineRule="auto"/>
        <w:rPr>
          <w:sz w:val="20"/>
          <w:szCs w:val="20"/>
        </w:rPr>
      </w:pPr>
      <w:r w:rsidRPr="001D4EBD">
        <w:rPr>
          <w:sz w:val="20"/>
          <w:szCs w:val="20"/>
        </w:rPr>
        <w:t xml:space="preserve">                                                ц</w:t>
      </w:r>
    </w:p>
    <w:p w:rsidR="001D4EBD" w:rsidRPr="001D4EBD" w:rsidRDefault="001D4EBD" w:rsidP="001D4EBD">
      <w:pPr>
        <w:spacing w:after="0" w:line="240" w:lineRule="auto"/>
        <w:rPr>
          <w:sz w:val="20"/>
          <w:szCs w:val="20"/>
        </w:rPr>
      </w:pPr>
      <w:r w:rsidRPr="001D4EBD">
        <w:rPr>
          <w:sz w:val="20"/>
          <w:szCs w:val="20"/>
        </w:rPr>
        <mc:AlternateContent>
          <mc:Choice Requires="wps">
            <w:drawing>
              <wp:anchor distT="0" distB="0" distL="114300" distR="114300" simplePos="0" relativeHeight="252864512" behindDoc="0" locked="0" layoutInCell="0" allowOverlap="1">
                <wp:simplePos x="0" y="0"/>
                <wp:positionH relativeFrom="column">
                  <wp:posOffset>2373630</wp:posOffset>
                </wp:positionH>
                <wp:positionV relativeFrom="paragraph">
                  <wp:posOffset>53340</wp:posOffset>
                </wp:positionV>
                <wp:extent cx="631190" cy="447040"/>
                <wp:effectExtent l="5715" t="5715" r="10795" b="13970"/>
                <wp:wrapNone/>
                <wp:docPr id="2208" name="Полилиния 220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1190" cy="447040"/>
                        </a:xfrm>
                        <a:custGeom>
                          <a:avLst/>
                          <a:gdLst>
                            <a:gd name="G0" fmla="+- 21600 0 0"/>
                            <a:gd name="G1" fmla="+- 21600 0 0"/>
                            <a:gd name="G2" fmla="+- 21600 0 0"/>
                            <a:gd name="T0" fmla="*/ 8176 w 43200"/>
                            <a:gd name="T1" fmla="*/ 38522 h 38522"/>
                            <a:gd name="T2" fmla="*/ 35029 w 43200"/>
                            <a:gd name="T3" fmla="*/ 38518 h 38522"/>
                            <a:gd name="T4" fmla="*/ 21600 w 43200"/>
                            <a:gd name="T5" fmla="*/ 21600 h 38522"/>
                          </a:gdLst>
                          <a:ahLst/>
                          <a:cxnLst>
                            <a:cxn ang="0">
                              <a:pos x="T0" y="T1"/>
                            </a:cxn>
                            <a:cxn ang="0">
                              <a:pos x="T2" y="T3"/>
                            </a:cxn>
                            <a:cxn ang="0">
                              <a:pos x="T4" y="T5"/>
                            </a:cxn>
                          </a:cxnLst>
                          <a:rect l="0" t="0" r="r" b="b"/>
                          <a:pathLst>
                            <a:path w="43200" h="38522" fill="none" extrusionOk="0">
                              <a:moveTo>
                                <a:pt x="8175" y="38522"/>
                              </a:moveTo>
                              <a:cubicBezTo>
                                <a:pt x="3010" y="34424"/>
                                <a:pt x="0" y="28192"/>
                                <a:pt x="0" y="21600"/>
                              </a:cubicBezTo>
                              <a:cubicBezTo>
                                <a:pt x="0" y="9670"/>
                                <a:pt x="9670" y="0"/>
                                <a:pt x="21600" y="0"/>
                              </a:cubicBezTo>
                              <a:cubicBezTo>
                                <a:pt x="33529" y="0"/>
                                <a:pt x="43200" y="9670"/>
                                <a:pt x="43200" y="21600"/>
                              </a:cubicBezTo>
                              <a:cubicBezTo>
                                <a:pt x="43200" y="28190"/>
                                <a:pt x="40191" y="34420"/>
                                <a:pt x="35029" y="38518"/>
                              </a:cubicBezTo>
                            </a:path>
                            <a:path w="43200" h="38522" stroke="0" extrusionOk="0">
                              <a:moveTo>
                                <a:pt x="8175" y="38522"/>
                              </a:moveTo>
                              <a:cubicBezTo>
                                <a:pt x="3010" y="34424"/>
                                <a:pt x="0" y="28192"/>
                                <a:pt x="0" y="21600"/>
                              </a:cubicBezTo>
                              <a:cubicBezTo>
                                <a:pt x="0" y="9670"/>
                                <a:pt x="9670" y="0"/>
                                <a:pt x="21600" y="0"/>
                              </a:cubicBezTo>
                              <a:cubicBezTo>
                                <a:pt x="33529" y="0"/>
                                <a:pt x="43200" y="9670"/>
                                <a:pt x="43200" y="21600"/>
                              </a:cubicBezTo>
                              <a:cubicBezTo>
                                <a:pt x="43200" y="28190"/>
                                <a:pt x="40191" y="34420"/>
                                <a:pt x="35029" y="38518"/>
                              </a:cubicBezTo>
                              <a:lnTo>
                                <a:pt x="2160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Полилиния 2208" o:spid="_x0000_s1026" style="position:absolute;margin-left:186.9pt;margin-top:4.2pt;width:49.7pt;height:35.2pt;z-index:252864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43200,385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" o:allowincell="f" path="m8175,38522nfc3010,34424,,28192,,21600,,9670,9670,,21600,,33529,,43200,9670,43200,21600v,6590,-3009,12820,-8171,16918em8175,38522nsc3010,34424,,28192,,21600,,9670,9670,,21600,,33529,,43200,9670,43200,21600v,6590,-3009,12820,-8171,16918l21600,21600,8175,38522xe" filled="f">
                <v:path arrowok="t" o:extrusionok="f" o:connecttype="custom" o:connectlocs="119459,447040;511805,446994;315595,250664" o:connectangles="0,0,0"/>
              </v:shape>
            </w:pict>
          </mc:Fallback>
        </mc:AlternateContent>
      </w:r>
    </w:p>
    <w:p w:rsidR="001D4EBD" w:rsidRPr="001D4EBD" w:rsidRDefault="001D4EBD" w:rsidP="001D4EBD">
      <w:pPr>
        <w:spacing w:after="0" w:line="240" w:lineRule="auto"/>
        <w:rPr>
          <w:sz w:val="20"/>
          <w:szCs w:val="20"/>
        </w:rPr>
      </w:pPr>
    </w:p>
    <w:p w:rsidR="001D4EBD" w:rsidRPr="001D4EBD" w:rsidRDefault="001D4EBD" w:rsidP="001D4EBD">
      <w:pPr>
        <w:spacing w:after="0" w:line="240" w:lineRule="auto"/>
        <w:rPr>
          <w:sz w:val="20"/>
          <w:szCs w:val="20"/>
        </w:rPr>
      </w:pPr>
      <w:r w:rsidRPr="001D4EBD">
        <w:rPr>
          <w:sz w:val="20"/>
          <w:szCs w:val="20"/>
        </w:rPr>
        <mc:AlternateContent>
          <mc:Choice Requires="wps">
            <w:drawing>
              <wp:anchor distT="0" distB="0" distL="114300" distR="114300" simplePos="0" relativeHeight="252865536" behindDoc="0" locked="0" layoutInCell="0" allowOverlap="1">
                <wp:simplePos x="0" y="0"/>
                <wp:positionH relativeFrom="column">
                  <wp:posOffset>2463800</wp:posOffset>
                </wp:positionH>
                <wp:positionV relativeFrom="paragraph">
                  <wp:posOffset>14605</wp:posOffset>
                </wp:positionV>
                <wp:extent cx="76200" cy="80645"/>
                <wp:effectExtent l="10160" t="12700" r="46990" b="49530"/>
                <wp:wrapNone/>
                <wp:docPr id="2207" name="Полилиния 220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6200" cy="80645"/>
                        </a:xfrm>
                        <a:custGeom>
                          <a:avLst/>
                          <a:gdLst>
                            <a:gd name="T0" fmla="*/ 0 w 120"/>
                            <a:gd name="T1" fmla="*/ 0 h 127"/>
                            <a:gd name="T2" fmla="*/ 120 w 120"/>
                            <a:gd name="T3" fmla="*/ 127 h 127"/>
                          </a:gdLst>
                          <a:ahLst/>
                          <a:cxnLst>
                            <a:cxn ang="0">
                              <a:pos x="T0" y="T1"/>
                            </a:cxn>
                            <a:cxn ang="0">
                              <a:pos x="T2" y="T3"/>
                            </a:cxn>
                          </a:cxnLst>
                          <a:rect l="0" t="0" r="r" b="b"/>
                          <a:pathLst>
                            <a:path w="120" h="127">
                              <a:moveTo>
                                <a:pt x="0" y="0"/>
                              </a:moveTo>
                              <a:lnTo>
                                <a:pt x="120" y="127"/>
                              </a:lnTo>
                            </a:path>
                          </a:pathLst>
                        </a:custGeom>
                        <a:noFill/>
                        <a:ln w="9525">
                          <a:solidFill>
                            <a:srgbClr val="000000"/>
                          </a:solidFill>
                          <a:round/>
                          <a:headEnd type="non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id="Полилиния 2207" o:spid="_x0000_s1026" style="position:absolute;z-index:252865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194pt,1.15pt,200pt,7.5pt" coordsize="120,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" o:allowincell="f" filled="f">
                <v:stroke endarrow="block"/>
                <v:path arrowok="t" o:connecttype="custom" o:connectlocs="0,0;76200,80645" o:connectangles="0,0"/>
              </v:polyline>
            </w:pict>
          </mc:Fallback>
        </mc:AlternateContent>
      </w:r>
      <w:r w:rsidRPr="001D4EBD">
        <w:rPr>
          <w:sz w:val="20"/>
          <w:szCs w:val="20"/>
        </w:rPr>
        <mc:AlternateContent>
          <mc:Choice Requires="wps">
            <w:drawing>
              <wp:anchor distT="0" distB="0" distL="114300" distR="114300" simplePos="0" relativeHeight="252860416" behindDoc="0" locked="0" layoutInCell="0" allowOverlap="1">
                <wp:simplePos x="0" y="0"/>
                <wp:positionH relativeFrom="column">
                  <wp:posOffset>1742440</wp:posOffset>
                </wp:positionH>
                <wp:positionV relativeFrom="paragraph">
                  <wp:posOffset>5080</wp:posOffset>
                </wp:positionV>
                <wp:extent cx="450850" cy="450850"/>
                <wp:effectExtent l="12700" t="12700" r="12700" b="12700"/>
                <wp:wrapNone/>
                <wp:docPr id="2206" name="Овал 22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0850" cy="45085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Овал 2206" o:spid="_x0000_s1026" style="position:absolute;margin-left:137.2pt;margin-top:.4pt;width:35.5pt;height:35.5pt;z-index:25286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" o:allowincell="f"/>
            </w:pict>
          </mc:Fallback>
        </mc:AlternateContent>
      </w:r>
      <w:r w:rsidRPr="001D4EBD">
        <w:rPr>
          <w:sz w:val="20"/>
          <w:szCs w:val="20"/>
        </w:rPr>
        <mc:AlternateContent>
          <mc:Choice Requires="wps">
            <w:drawing>
              <wp:anchor distT="0" distB="0" distL="114300" distR="114300" simplePos="0" relativeHeight="252861440" behindDoc="0" locked="0" layoutInCell="0" allowOverlap="1">
                <wp:simplePos x="0" y="0"/>
                <wp:positionH relativeFrom="column">
                  <wp:posOffset>2463800</wp:posOffset>
                </wp:positionH>
                <wp:positionV relativeFrom="paragraph">
                  <wp:posOffset>5080</wp:posOffset>
                </wp:positionV>
                <wp:extent cx="450850" cy="450850"/>
                <wp:effectExtent l="10160" t="12700" r="5715" b="12700"/>
                <wp:wrapNone/>
                <wp:docPr id="2205" name="Овал 22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0850" cy="45085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Овал 2205" o:spid="_x0000_s1026" style="position:absolute;margin-left:194pt;margin-top:.4pt;width:35.5pt;height:35.5pt;z-index:252861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" o:allowincell="f"/>
            </w:pict>
          </mc:Fallback>
        </mc:AlternateContent>
      </w:r>
      <w:r w:rsidRPr="001D4EBD">
        <w:rPr>
          <w:sz w:val="20"/>
          <w:szCs w:val="20"/>
        </w:rPr>
        <mc:AlternateContent>
          <mc:Choice Requires="wps">
            <w:drawing>
              <wp:anchor distT="0" distB="0" distL="114300" distR="114300" simplePos="0" relativeHeight="252856320" behindDoc="0" locked="0" layoutInCell="0" allowOverlap="1">
                <wp:simplePos x="0" y="0"/>
                <wp:positionH relativeFrom="column">
                  <wp:posOffset>3185160</wp:posOffset>
                </wp:positionH>
                <wp:positionV relativeFrom="paragraph">
                  <wp:posOffset>5080</wp:posOffset>
                </wp:positionV>
                <wp:extent cx="450850" cy="450850"/>
                <wp:effectExtent l="7620" t="12700" r="8255" b="12700"/>
                <wp:wrapNone/>
                <wp:docPr id="2204" name="Овал 22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0850" cy="45085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Овал 2204" o:spid="_x0000_s1026" style="position:absolute;margin-left:250.8pt;margin-top:.4pt;width:35.5pt;height:35.5pt;z-index:252856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" o:allowincell="f"/>
            </w:pict>
          </mc:Fallback>
        </mc:AlternateContent>
      </w:r>
      <w:r w:rsidRPr="001D4EBD">
        <w:rPr>
          <w:sz w:val="20"/>
          <w:szCs w:val="20"/>
        </w:rPr>
        <mc:AlternateContent>
          <mc:Choice Requires="wps">
            <w:drawing>
              <wp:anchor distT="0" distB="0" distL="114300" distR="114300" simplePos="0" relativeHeight="252843008" behindDoc="0" locked="0" layoutInCell="0" allowOverlap="1">
                <wp:simplePos x="0" y="0"/>
                <wp:positionH relativeFrom="column">
                  <wp:posOffset>1111250</wp:posOffset>
                </wp:positionH>
                <wp:positionV relativeFrom="paragraph">
                  <wp:posOffset>5080</wp:posOffset>
                </wp:positionV>
                <wp:extent cx="450850" cy="450850"/>
                <wp:effectExtent l="10160" t="12700" r="5715" b="12700"/>
                <wp:wrapNone/>
                <wp:docPr id="2203" name="Прямоугольник 22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0850" cy="450850"/>
                        </a:xfrm>
                        <a:prstGeom prst="rect">
                          <a:avLst/>
                        </a:prstGeom>
                        <a:solidFill>
                          <a:srgbClr val="FFFFFF"/>
                        </a:solidFill>
                        <a:ln w="9525">
                          <a:solidFill>
                            <a:srgbClr val="000000"/>
                          </a:solidFill>
                          <a:miter lim="800000"/>
                          <a:headEnd/>
                          <a:tailEnd/>
                        </a:ln>
                      </wps:spPr>
                      <wps:txbx>
                        <w:txbxContent>
                          <w:p w:rsidR="00054219" w:rsidRPr="00C47EF5" w:rsidRDefault="00054219" w:rsidP="001D4EBD">
                            <w:pPr>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Прямоугольник 2203" o:spid="_x0000_s1405" style="position:absolute;margin-left:87.5pt;margin-top:.4pt;width:35.5pt;height:35.5pt;z-index:252843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" o:allowincell="f">
                <v:textbox>
                  <w:txbxContent>
                    <w:p w:rsidR="00054219" w:rsidRPr="00C47EF5" w:rsidRDefault="00054219" w:rsidP="001D4EBD">
                      <w:pPr>
                        <w:rPr>
                          <w:sz w:val="20"/>
                          <w:szCs w:val="20"/>
                        </w:rPr>
                      </w:pPr>
                    </w:p>
                  </w:txbxContent>
                </v:textbox>
              </v:rect>
            </w:pict>
          </mc:Fallback>
        </mc:AlternateContent>
      </w:r>
      <w:r w:rsidRPr="001D4EBD">
        <w:rPr>
          <w:sz w:val="20"/>
          <w:szCs w:val="20"/>
        </w:rPr>
        <w:t xml:space="preserve">                                      </w:t>
      </w:r>
      <w:r w:rsidRPr="001D4EBD">
        <w:rPr>
          <w:sz w:val="20"/>
          <w:szCs w:val="20"/>
          <w:lang w:val="en-US"/>
        </w:rPr>
        <w:sym w:font="Symbol" w:char="F065"/>
      </w:r>
      <w:r w:rsidRPr="001D4EBD">
        <w:rPr>
          <w:sz w:val="20"/>
          <w:szCs w:val="20"/>
        </w:rPr>
        <w:t xml:space="preserve">                </w:t>
      </w:r>
      <w:r w:rsidRPr="001D4EBD">
        <w:rPr>
          <w:sz w:val="20"/>
          <w:szCs w:val="20"/>
          <w:lang w:val="en-US"/>
        </w:rPr>
        <w:sym w:font="Symbol" w:char="F065"/>
      </w:r>
      <w:r w:rsidRPr="001D4EBD">
        <w:rPr>
          <w:sz w:val="20"/>
          <w:szCs w:val="20"/>
        </w:rPr>
        <w:t xml:space="preserve">                                        ц</w:t>
      </w:r>
    </w:p>
    <w:p w:rsidR="001D4EBD" w:rsidRPr="001D4EBD" w:rsidRDefault="001D4EBD" w:rsidP="001D4EBD">
      <w:pPr>
        <w:spacing w:after="0" w:line="240" w:lineRule="auto"/>
        <w:rPr>
          <w:sz w:val="20"/>
          <w:szCs w:val="20"/>
        </w:rPr>
      </w:pPr>
      <w:r w:rsidRPr="001D4EBD">
        <w:rPr>
          <w:sz w:val="20"/>
          <w:szCs w:val="20"/>
        </w:rPr>
        <mc:AlternateContent>
          <mc:Choice Requires="wps">
            <w:drawing>
              <wp:anchor distT="0" distB="0" distL="114300" distR="114300" simplePos="0" relativeHeight="252845056" behindDoc="0" locked="0" layoutInCell="0" allowOverlap="1">
                <wp:simplePos x="0" y="0"/>
                <wp:positionH relativeFrom="column">
                  <wp:posOffset>3600450</wp:posOffset>
                </wp:positionH>
                <wp:positionV relativeFrom="paragraph">
                  <wp:posOffset>140335</wp:posOffset>
                </wp:positionV>
                <wp:extent cx="396240" cy="291465"/>
                <wp:effectExtent l="13335" t="10795" r="47625" b="50165"/>
                <wp:wrapNone/>
                <wp:docPr id="2202" name="Полилиния 220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96240" cy="291465"/>
                        </a:xfrm>
                        <a:custGeom>
                          <a:avLst/>
                          <a:gdLst>
                            <a:gd name="T0" fmla="*/ 0 w 624"/>
                            <a:gd name="T1" fmla="*/ 0 h 459"/>
                            <a:gd name="T2" fmla="*/ 624 w 624"/>
                            <a:gd name="T3" fmla="*/ 459 h 459"/>
                          </a:gdLst>
                          <a:ahLst/>
                          <a:cxnLst>
                            <a:cxn ang="0">
                              <a:pos x="T0" y="T1"/>
                            </a:cxn>
                            <a:cxn ang="0">
                              <a:pos x="T2" y="T3"/>
                            </a:cxn>
                          </a:cxnLst>
                          <a:rect l="0" t="0" r="r" b="b"/>
                          <a:pathLst>
                            <a:path w="624" h="459">
                              <a:moveTo>
                                <a:pt x="0" y="0"/>
                              </a:moveTo>
                              <a:lnTo>
                                <a:pt x="624" y="459"/>
                              </a:lnTo>
                            </a:path>
                          </a:pathLst>
                        </a:custGeom>
                        <a:noFill/>
                        <a:ln w="9525">
                          <a:solidFill>
                            <a:srgbClr val="000000"/>
                          </a:solidFill>
                          <a:round/>
                          <a:headEn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id="Полилиния 2202" o:spid="_x0000_s1026" style="position:absolute;z-index:252845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283.5pt,11.05pt,314.7pt,34pt" coordsize="624,4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" o:allowincell="f" filled="f">
                <v:stroke endarrow="block"/>
                <v:path arrowok="t" o:connecttype="custom" o:connectlocs="0,0;396240,291465" o:connectangles="0,0"/>
              </v:polyline>
            </w:pict>
          </mc:Fallback>
        </mc:AlternateContent>
      </w:r>
      <w:r w:rsidRPr="001D4EBD">
        <w:rPr>
          <w:sz w:val="20"/>
          <w:szCs w:val="20"/>
        </w:rPr>
        <mc:AlternateContent>
          <mc:Choice Requires="wps">
            <w:drawing>
              <wp:anchor distT="0" distB="0" distL="114300" distR="114300" simplePos="0" relativeHeight="252863488" behindDoc="0" locked="0" layoutInCell="0" allowOverlap="1">
                <wp:simplePos x="0" y="0"/>
                <wp:positionH relativeFrom="column">
                  <wp:posOffset>2193290</wp:posOffset>
                </wp:positionH>
                <wp:positionV relativeFrom="paragraph">
                  <wp:posOffset>71120</wp:posOffset>
                </wp:positionV>
                <wp:extent cx="270510" cy="0"/>
                <wp:effectExtent l="6350" t="55880" r="18415" b="58420"/>
                <wp:wrapNone/>
                <wp:docPr id="2201" name="Прямая соединительная линия 22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051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2201" o:spid="_x0000_s1026" style="position:absolute;z-index:252863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2.7pt,5.6pt" to="194pt,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" o:allowincell="f">
                <v:stroke endarrow="block"/>
              </v:line>
            </w:pict>
          </mc:Fallback>
        </mc:AlternateContent>
      </w:r>
      <w:r w:rsidRPr="001D4EBD">
        <w:rPr>
          <w:sz w:val="20"/>
          <w:szCs w:val="20"/>
        </w:rPr>
        <mc:AlternateContent>
          <mc:Choice Requires="wps">
            <w:drawing>
              <wp:anchor distT="0" distB="0" distL="114300" distR="114300" simplePos="0" relativeHeight="252862464" behindDoc="0" locked="0" layoutInCell="0" allowOverlap="1">
                <wp:simplePos x="0" y="0"/>
                <wp:positionH relativeFrom="column">
                  <wp:posOffset>1562100</wp:posOffset>
                </wp:positionH>
                <wp:positionV relativeFrom="paragraph">
                  <wp:posOffset>71120</wp:posOffset>
                </wp:positionV>
                <wp:extent cx="180340" cy="0"/>
                <wp:effectExtent l="13335" t="55880" r="15875" b="58420"/>
                <wp:wrapNone/>
                <wp:docPr id="2200" name="Прямая соединительная линия 22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034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2200" o:spid="_x0000_s1026" style="position:absolute;z-index:25286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3pt,5.6pt" to="137.2pt,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" o:allowincell="f">
                <v:stroke endarrow="block"/>
              </v:line>
            </w:pict>
          </mc:Fallback>
        </mc:AlternateContent>
      </w:r>
      <w:r w:rsidRPr="001D4EBD">
        <w:rPr>
          <w:sz w:val="20"/>
          <w:szCs w:val="20"/>
        </w:rPr>
        <mc:AlternateContent>
          <mc:Choice Requires="wps">
            <w:drawing>
              <wp:anchor distT="0" distB="0" distL="114300" distR="114300" simplePos="0" relativeHeight="252858368" behindDoc="0" locked="0" layoutInCell="0" allowOverlap="1">
                <wp:simplePos x="0" y="0"/>
                <wp:positionH relativeFrom="column">
                  <wp:posOffset>2914650</wp:posOffset>
                </wp:positionH>
                <wp:positionV relativeFrom="paragraph">
                  <wp:posOffset>71120</wp:posOffset>
                </wp:positionV>
                <wp:extent cx="270510" cy="0"/>
                <wp:effectExtent l="13335" t="55880" r="20955" b="58420"/>
                <wp:wrapNone/>
                <wp:docPr id="2199" name="Прямая соединительная линия 21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051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2199" o:spid="_x0000_s1026" style="position:absolute;z-index:252858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9.5pt,5.6pt" to="250.8pt,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" o:allowincell="f">
                <v:stroke endarrow="block"/>
              </v:line>
            </w:pict>
          </mc:Fallback>
        </mc:AlternateContent>
      </w:r>
      <w:r w:rsidRPr="001D4EBD">
        <w:rPr>
          <w:sz w:val="20"/>
          <w:szCs w:val="20"/>
        </w:rPr>
        <mc:AlternateContent>
          <mc:Choice Requires="wps">
            <w:drawing>
              <wp:anchor distT="0" distB="0" distL="114300" distR="114300" simplePos="0" relativeHeight="252844032" behindDoc="0" locked="0" layoutInCell="0" allowOverlap="1">
                <wp:simplePos x="0" y="0"/>
                <wp:positionH relativeFrom="column">
                  <wp:posOffset>750570</wp:posOffset>
                </wp:positionH>
                <wp:positionV relativeFrom="paragraph">
                  <wp:posOffset>71120</wp:posOffset>
                </wp:positionV>
                <wp:extent cx="360680" cy="270510"/>
                <wp:effectExtent l="11430" t="55880" r="46990" b="6985"/>
                <wp:wrapNone/>
                <wp:docPr id="2198" name="Прямая соединительная линия 21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60680" cy="27051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2198" o:spid="_x0000_s1026" style="position:absolute;flip:y;z-index:252844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9.1pt,5.6pt" to="87.5pt,2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" o:allowincell="f">
                <v:stroke endarrow="block"/>
              </v:line>
            </w:pict>
          </mc:Fallback>
        </mc:AlternateContent>
      </w:r>
      <w:r w:rsidRPr="001D4EBD">
        <w:rPr>
          <w:sz w:val="20"/>
          <w:szCs w:val="20"/>
        </w:rPr>
        <mc:AlternateContent>
          <mc:Choice Requires="wps">
            <w:drawing>
              <wp:anchor distT="0" distB="0" distL="114300" distR="114300" simplePos="0" relativeHeight="252854272" behindDoc="0" locked="0" layoutInCell="0" allowOverlap="1">
                <wp:simplePos x="0" y="0"/>
                <wp:positionH relativeFrom="column">
                  <wp:posOffset>4629150</wp:posOffset>
                </wp:positionH>
                <wp:positionV relativeFrom="paragraph">
                  <wp:posOffset>27940</wp:posOffset>
                </wp:positionV>
                <wp:extent cx="631190" cy="447040"/>
                <wp:effectExtent l="13335" t="12700" r="12700" b="6985"/>
                <wp:wrapNone/>
                <wp:docPr id="2197" name="Полилиния 219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1190" cy="447040"/>
                        </a:xfrm>
                        <a:custGeom>
                          <a:avLst/>
                          <a:gdLst>
                            <a:gd name="G0" fmla="+- 21600 0 0"/>
                            <a:gd name="G1" fmla="+- 21600 0 0"/>
                            <a:gd name="G2" fmla="+- 21600 0 0"/>
                            <a:gd name="T0" fmla="*/ 8176 w 43200"/>
                            <a:gd name="T1" fmla="*/ 38522 h 38522"/>
                            <a:gd name="T2" fmla="*/ 35029 w 43200"/>
                            <a:gd name="T3" fmla="*/ 38518 h 38522"/>
                            <a:gd name="T4" fmla="*/ 21600 w 43200"/>
                            <a:gd name="T5" fmla="*/ 21600 h 38522"/>
                          </a:gdLst>
                          <a:ahLst/>
                          <a:cxnLst>
                            <a:cxn ang="0">
                              <a:pos x="T0" y="T1"/>
                            </a:cxn>
                            <a:cxn ang="0">
                              <a:pos x="T2" y="T3"/>
                            </a:cxn>
                            <a:cxn ang="0">
                              <a:pos x="T4" y="T5"/>
                            </a:cxn>
                          </a:cxnLst>
                          <a:rect l="0" t="0" r="r" b="b"/>
                          <a:pathLst>
                            <a:path w="43200" h="38522" fill="none" extrusionOk="0">
                              <a:moveTo>
                                <a:pt x="8175" y="38522"/>
                              </a:moveTo>
                              <a:cubicBezTo>
                                <a:pt x="3010" y="34424"/>
                                <a:pt x="0" y="28192"/>
                                <a:pt x="0" y="21600"/>
                              </a:cubicBezTo>
                              <a:cubicBezTo>
                                <a:pt x="0" y="9670"/>
                                <a:pt x="9670" y="0"/>
                                <a:pt x="21600" y="0"/>
                              </a:cubicBezTo>
                              <a:cubicBezTo>
                                <a:pt x="33529" y="0"/>
                                <a:pt x="43200" y="9670"/>
                                <a:pt x="43200" y="21600"/>
                              </a:cubicBezTo>
                              <a:cubicBezTo>
                                <a:pt x="43200" y="28190"/>
                                <a:pt x="40191" y="34420"/>
                                <a:pt x="35029" y="38518"/>
                              </a:cubicBezTo>
                            </a:path>
                            <a:path w="43200" h="38522" stroke="0" extrusionOk="0">
                              <a:moveTo>
                                <a:pt x="8175" y="38522"/>
                              </a:moveTo>
                              <a:cubicBezTo>
                                <a:pt x="3010" y="34424"/>
                                <a:pt x="0" y="28192"/>
                                <a:pt x="0" y="21600"/>
                              </a:cubicBezTo>
                              <a:cubicBezTo>
                                <a:pt x="0" y="9670"/>
                                <a:pt x="9670" y="0"/>
                                <a:pt x="21600" y="0"/>
                              </a:cubicBezTo>
                              <a:cubicBezTo>
                                <a:pt x="33529" y="0"/>
                                <a:pt x="43200" y="9670"/>
                                <a:pt x="43200" y="21600"/>
                              </a:cubicBezTo>
                              <a:cubicBezTo>
                                <a:pt x="43200" y="28190"/>
                                <a:pt x="40191" y="34420"/>
                                <a:pt x="35029" y="38518"/>
                              </a:cubicBezTo>
                              <a:lnTo>
                                <a:pt x="2160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Полилиния 2197" o:spid="_x0000_s1026" style="position:absolute;margin-left:364.5pt;margin-top:2.2pt;width:49.7pt;height:35.2pt;z-index:252854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43200,385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" o:allowincell="f" path="m8175,38522nfc3010,34424,,28192,,21600,,9670,9670,,21600,,33529,,43200,9670,43200,21600v,6590,-3009,12820,-8171,16918em8175,38522nsc3010,34424,,28192,,21600,,9670,9670,,21600,,33529,,43200,9670,43200,21600v,6590,-3009,12820,-8171,16918l21600,21600,8175,38522xe" filled="f">
                <v:path arrowok="t" o:extrusionok="f" o:connecttype="custom" o:connectlocs="119459,447040;511805,446994;315595,250664" o:connectangles="0,0,0"/>
              </v:shape>
            </w:pict>
          </mc:Fallback>
        </mc:AlternateContent>
      </w:r>
      <w:r w:rsidRPr="001D4EBD">
        <w:rPr>
          <w:sz w:val="20"/>
          <w:szCs w:val="20"/>
        </w:rPr>
        <w:t xml:space="preserve">                                                                                </w:t>
      </w:r>
    </w:p>
    <w:p w:rsidR="001D4EBD" w:rsidRPr="001D4EBD" w:rsidRDefault="001D4EBD" w:rsidP="001D4EBD">
      <w:pPr>
        <w:spacing w:after="0" w:line="240" w:lineRule="auto"/>
        <w:rPr>
          <w:sz w:val="20"/>
          <w:szCs w:val="20"/>
        </w:rPr>
      </w:pPr>
      <w:r w:rsidRPr="001D4EBD">
        <w:rPr>
          <w:sz w:val="20"/>
          <w:szCs w:val="20"/>
        </w:rPr>
        <mc:AlternateContent>
          <mc:Choice Requires="wps">
            <w:drawing>
              <wp:anchor distT="0" distB="0" distL="114300" distR="114300" simplePos="0" relativeHeight="252850176" behindDoc="0" locked="0" layoutInCell="0" allowOverlap="1">
                <wp:simplePos x="0" y="0"/>
                <wp:positionH relativeFrom="column">
                  <wp:posOffset>3906520</wp:posOffset>
                </wp:positionH>
                <wp:positionV relativeFrom="paragraph">
                  <wp:posOffset>182880</wp:posOffset>
                </wp:positionV>
                <wp:extent cx="450850" cy="450850"/>
                <wp:effectExtent l="5080" t="9525" r="10795" b="6350"/>
                <wp:wrapNone/>
                <wp:docPr id="2196" name="Овал 21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0850" cy="45085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Овал 2196" o:spid="_x0000_s1026" style="position:absolute;margin-left:307.6pt;margin-top:14.4pt;width:35.5pt;height:35.5pt;z-index:252850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" o:allowincell="f"/>
            </w:pict>
          </mc:Fallback>
        </mc:AlternateContent>
      </w:r>
      <w:r w:rsidRPr="001D4EBD">
        <w:rPr>
          <w:sz w:val="20"/>
          <w:szCs w:val="20"/>
        </w:rPr>
        <mc:AlternateContent>
          <mc:Choice Requires="wps">
            <w:drawing>
              <wp:anchor distT="0" distB="0" distL="114300" distR="114300" simplePos="0" relativeHeight="252855296" behindDoc="0" locked="0" layoutInCell="0" allowOverlap="1">
                <wp:simplePos x="0" y="0"/>
                <wp:positionH relativeFrom="column">
                  <wp:posOffset>4662805</wp:posOffset>
                </wp:positionH>
                <wp:positionV relativeFrom="paragraph">
                  <wp:posOffset>186055</wp:posOffset>
                </wp:positionV>
                <wp:extent cx="76200" cy="80645"/>
                <wp:effectExtent l="8890" t="12700" r="48260" b="49530"/>
                <wp:wrapNone/>
                <wp:docPr id="2195" name="Полилиния 219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6200" cy="80645"/>
                        </a:xfrm>
                        <a:custGeom>
                          <a:avLst/>
                          <a:gdLst>
                            <a:gd name="T0" fmla="*/ 0 w 120"/>
                            <a:gd name="T1" fmla="*/ 0 h 127"/>
                            <a:gd name="T2" fmla="*/ 120 w 120"/>
                            <a:gd name="T3" fmla="*/ 127 h 127"/>
                          </a:gdLst>
                          <a:ahLst/>
                          <a:cxnLst>
                            <a:cxn ang="0">
                              <a:pos x="T0" y="T1"/>
                            </a:cxn>
                            <a:cxn ang="0">
                              <a:pos x="T2" y="T3"/>
                            </a:cxn>
                          </a:cxnLst>
                          <a:rect l="0" t="0" r="r" b="b"/>
                          <a:pathLst>
                            <a:path w="120" h="127">
                              <a:moveTo>
                                <a:pt x="0" y="0"/>
                              </a:moveTo>
                              <a:lnTo>
                                <a:pt x="120" y="127"/>
                              </a:lnTo>
                            </a:path>
                          </a:pathLst>
                        </a:custGeom>
                        <a:noFill/>
                        <a:ln w="9525">
                          <a:solidFill>
                            <a:srgbClr val="000000"/>
                          </a:solidFill>
                          <a:round/>
                          <a:headEnd type="non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id="Полилиния 2195" o:spid="_x0000_s1026" style="position:absolute;z-index:252855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367.15pt,14.65pt,373.15pt,21pt" coordsize="120,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" o:allowincell="f" filled="f">
                <v:stroke endarrow="block"/>
                <v:path arrowok="t" o:connecttype="custom" o:connectlocs="0,0;76200,80645" o:connectangles="0,0"/>
              </v:polyline>
            </w:pict>
          </mc:Fallback>
        </mc:AlternateContent>
      </w:r>
      <w:r w:rsidRPr="001D4EBD">
        <w:rPr>
          <w:sz w:val="20"/>
          <w:szCs w:val="20"/>
        </w:rPr>
        <mc:AlternateContent>
          <mc:Choice Requires="wps">
            <w:drawing>
              <wp:anchor distT="0" distB="0" distL="114300" distR="114300" simplePos="0" relativeHeight="252851200" behindDoc="0" locked="0" layoutInCell="0" allowOverlap="1">
                <wp:simplePos x="0" y="0"/>
                <wp:positionH relativeFrom="column">
                  <wp:posOffset>4718050</wp:posOffset>
                </wp:positionH>
                <wp:positionV relativeFrom="paragraph">
                  <wp:posOffset>154940</wp:posOffset>
                </wp:positionV>
                <wp:extent cx="450850" cy="450850"/>
                <wp:effectExtent l="6985" t="10160" r="8890" b="5715"/>
                <wp:wrapNone/>
                <wp:docPr id="2194" name="Овал 21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0850" cy="45085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Овал 2194" o:spid="_x0000_s1026" style="position:absolute;margin-left:371.5pt;margin-top:12.2pt;width:35.5pt;height:35.5pt;z-index:252851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" o:allowincell="f"/>
            </w:pict>
          </mc:Fallback>
        </mc:AlternateContent>
      </w:r>
      <w:r w:rsidRPr="001D4EBD">
        <w:rPr>
          <w:sz w:val="20"/>
          <w:szCs w:val="20"/>
        </w:rPr>
        <mc:AlternateContent>
          <mc:Choice Requires="wps">
            <w:drawing>
              <wp:anchor distT="0" distB="0" distL="114300" distR="114300" simplePos="0" relativeHeight="252841984" behindDoc="0" locked="0" layoutInCell="0" allowOverlap="1">
                <wp:simplePos x="0" y="0"/>
                <wp:positionH relativeFrom="column">
                  <wp:posOffset>5529580</wp:posOffset>
                </wp:positionH>
                <wp:positionV relativeFrom="paragraph">
                  <wp:posOffset>154940</wp:posOffset>
                </wp:positionV>
                <wp:extent cx="450850" cy="450850"/>
                <wp:effectExtent l="18415" t="19685" r="16510" b="15240"/>
                <wp:wrapNone/>
                <wp:docPr id="2193" name="Овал 21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0850" cy="450850"/>
                        </a:xfrm>
                        <a:prstGeom prst="ellipse">
                          <a:avLst/>
                        </a:prstGeom>
                        <a:solidFill>
                          <a:srgbClr val="FFFFFF"/>
                        </a:solidFill>
                        <a:ln w="25400">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Овал 2193" o:spid="_x0000_s1026" style="position:absolute;margin-left:435.4pt;margin-top:12.2pt;width:35.5pt;height:35.5pt;z-index:252841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" o:allowincell="f" strokeweight="2pt"/>
            </w:pict>
          </mc:Fallback>
        </mc:AlternateContent>
      </w:r>
      <w:r w:rsidRPr="001D4EBD">
        <w:rPr>
          <w:sz w:val="20"/>
          <w:szCs w:val="20"/>
        </w:rPr>
        <mc:AlternateContent>
          <mc:Choice Requires="wps">
            <w:drawing>
              <wp:anchor distT="0" distB="0" distL="114300" distR="114300" simplePos="0" relativeHeight="252840960" behindDoc="0" locked="0" layoutInCell="0" allowOverlap="1">
                <wp:simplePos x="0" y="0"/>
                <wp:positionH relativeFrom="column">
                  <wp:posOffset>389890</wp:posOffset>
                </wp:positionH>
                <wp:positionV relativeFrom="paragraph">
                  <wp:posOffset>97790</wp:posOffset>
                </wp:positionV>
                <wp:extent cx="450850" cy="450850"/>
                <wp:effectExtent l="12700" t="10160" r="12700" b="5715"/>
                <wp:wrapNone/>
                <wp:docPr id="2192" name="Овал 21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0850" cy="45085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Овал 2192" o:spid="_x0000_s1026" style="position:absolute;margin-left:30.7pt;margin-top:7.7pt;width:35.5pt;height:35.5pt;z-index:252840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" o:allowincell="f"/>
            </w:pict>
          </mc:Fallback>
        </mc:AlternateContent>
      </w:r>
      <w:r w:rsidRPr="001D4EBD">
        <w:rPr>
          <w:sz w:val="20"/>
          <w:szCs w:val="20"/>
        </w:rPr>
        <w:t xml:space="preserve">                                                                       .</w:t>
      </w:r>
    </w:p>
    <w:p w:rsidR="001D4EBD" w:rsidRPr="001D4EBD" w:rsidRDefault="001D4EBD" w:rsidP="001D4EBD">
      <w:pPr>
        <w:spacing w:after="0" w:line="240" w:lineRule="auto"/>
        <w:rPr>
          <w:sz w:val="20"/>
          <w:szCs w:val="20"/>
        </w:rPr>
      </w:pPr>
      <w:r w:rsidRPr="001D4EBD">
        <w:rPr>
          <w:sz w:val="20"/>
          <w:szCs w:val="20"/>
        </w:rPr>
        <w:lastRenderedPageBreak/>
        <mc:AlternateContent>
          <mc:Choice Requires="wps">
            <w:drawing>
              <wp:anchor distT="0" distB="0" distL="114300" distR="114300" simplePos="0" relativeHeight="252866560" behindDoc="0" locked="0" layoutInCell="0" allowOverlap="1">
                <wp:simplePos x="0" y="0"/>
                <wp:positionH relativeFrom="column">
                  <wp:posOffset>567055</wp:posOffset>
                </wp:positionH>
                <wp:positionV relativeFrom="paragraph">
                  <wp:posOffset>177165</wp:posOffset>
                </wp:positionV>
                <wp:extent cx="2713355" cy="1094740"/>
                <wp:effectExtent l="8890" t="0" r="11430" b="12065"/>
                <wp:wrapNone/>
                <wp:docPr id="2191" name="Полилиния 219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713355" cy="1094740"/>
                        </a:xfrm>
                        <a:custGeom>
                          <a:avLst/>
                          <a:gdLst>
                            <a:gd name="G0" fmla="+- 21362 0 0"/>
                            <a:gd name="G1" fmla="+- 0 0 0"/>
                            <a:gd name="G2" fmla="+- 21600 0 0"/>
                            <a:gd name="T0" fmla="*/ 38547 w 38547"/>
                            <a:gd name="T1" fmla="*/ 13085 h 21600"/>
                            <a:gd name="T2" fmla="*/ 0 w 38547"/>
                            <a:gd name="T3" fmla="*/ 3201 h 21600"/>
                            <a:gd name="T4" fmla="*/ 21362 w 38547"/>
                            <a:gd name="T5" fmla="*/ 0 h 21600"/>
                          </a:gdLst>
                          <a:ahLst/>
                          <a:cxnLst>
                            <a:cxn ang="0">
                              <a:pos x="T0" y="T1"/>
                            </a:cxn>
                            <a:cxn ang="0">
                              <a:pos x="T2" y="T3"/>
                            </a:cxn>
                            <a:cxn ang="0">
                              <a:pos x="T4" y="T5"/>
                            </a:cxn>
                          </a:cxnLst>
                          <a:rect l="0" t="0" r="r" b="b"/>
                          <a:pathLst>
                            <a:path w="38547" h="21600" fill="none" extrusionOk="0">
                              <a:moveTo>
                                <a:pt x="38547" y="13085"/>
                              </a:moveTo>
                              <a:cubicBezTo>
                                <a:pt x="34462" y="18450"/>
                                <a:pt x="28105" y="21599"/>
                                <a:pt x="21362" y="21600"/>
                              </a:cubicBezTo>
                              <a:cubicBezTo>
                                <a:pt x="10668" y="21600"/>
                                <a:pt x="1585" y="13776"/>
                                <a:pt x="0" y="3200"/>
                              </a:cubicBezTo>
                            </a:path>
                            <a:path w="38547" h="21600" stroke="0" extrusionOk="0">
                              <a:moveTo>
                                <a:pt x="38547" y="13085"/>
                              </a:moveTo>
                              <a:cubicBezTo>
                                <a:pt x="34462" y="18450"/>
                                <a:pt x="28105" y="21599"/>
                                <a:pt x="21362" y="21600"/>
                              </a:cubicBezTo>
                              <a:cubicBezTo>
                                <a:pt x="10668" y="21600"/>
                                <a:pt x="1585" y="13776"/>
                                <a:pt x="0" y="3200"/>
                              </a:cubicBezTo>
                              <a:lnTo>
                                <a:pt x="21362" y="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Полилиния 2191" o:spid="_x0000_s1026" style="position:absolute;margin-left:44.65pt;margin-top:13.95pt;width:213.65pt;height:86.2pt;z-index:252866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38547,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" o:allowincell="f" path="m38547,13085nfc34462,18450,28105,21599,21362,21600,10668,21600,1585,13776,,3200em38547,13085nsc34462,18450,28105,21599,21362,21600,10668,21600,1585,13776,,3200l21362,,38547,13085xe" filled="f">
                <v:path arrowok="t" o:extrusionok="f" o:connecttype="custom" o:connectlocs="2713355,663179;0,162234;1503689,0" o:connectangles="0,0,0"/>
              </v:shape>
            </w:pict>
          </mc:Fallback>
        </mc:AlternateContent>
      </w:r>
      <w:r w:rsidRPr="001D4EBD">
        <w:rPr>
          <w:sz w:val="20"/>
          <w:szCs w:val="20"/>
        </w:rPr>
        <mc:AlternateContent>
          <mc:Choice Requires="wps">
            <w:drawing>
              <wp:anchor distT="0" distB="0" distL="114300" distR="114300" simplePos="0" relativeHeight="252852224" behindDoc="0" locked="0" layoutInCell="0" allowOverlap="1">
                <wp:simplePos x="0" y="0"/>
                <wp:positionH relativeFrom="column">
                  <wp:posOffset>4357370</wp:posOffset>
                </wp:positionH>
                <wp:positionV relativeFrom="paragraph">
                  <wp:posOffset>203200</wp:posOffset>
                </wp:positionV>
                <wp:extent cx="360680" cy="0"/>
                <wp:effectExtent l="8255" t="52705" r="21590" b="61595"/>
                <wp:wrapNone/>
                <wp:docPr id="2190" name="Прямая соединительная линия 21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068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2190" o:spid="_x0000_s1026" style="position:absolute;z-index:252852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3.1pt,16pt" to="371.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" o:allowincell="f">
                <v:stroke endarrow="block"/>
              </v:line>
            </w:pict>
          </mc:Fallback>
        </mc:AlternateContent>
      </w:r>
      <w:r w:rsidRPr="001D4EBD">
        <w:rPr>
          <w:sz w:val="20"/>
          <w:szCs w:val="20"/>
        </w:rPr>
        <mc:AlternateContent>
          <mc:Choice Requires="wps">
            <w:drawing>
              <wp:anchor distT="0" distB="0" distL="114300" distR="114300" simplePos="0" relativeHeight="252846080" behindDoc="0" locked="0" layoutInCell="0" allowOverlap="1">
                <wp:simplePos x="0" y="0"/>
                <wp:positionH relativeFrom="column">
                  <wp:posOffset>119380</wp:posOffset>
                </wp:positionH>
                <wp:positionV relativeFrom="paragraph">
                  <wp:posOffset>163830</wp:posOffset>
                </wp:positionV>
                <wp:extent cx="270510" cy="0"/>
                <wp:effectExtent l="8890" t="60960" r="15875" b="53340"/>
                <wp:wrapNone/>
                <wp:docPr id="2189" name="Прямая соединительная линия 21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051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2189" o:spid="_x0000_s1026" style="position:absolute;z-index:252846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4pt,12.9pt" to="30.7pt,1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" o:allowincell="f">
                <v:stroke endarrow="block"/>
              </v:line>
            </w:pict>
          </mc:Fallback>
        </mc:AlternateContent>
      </w:r>
      <w:r w:rsidRPr="001D4EBD">
        <w:rPr>
          <w:sz w:val="20"/>
          <w:szCs w:val="20"/>
        </w:rPr>
        <w:t xml:space="preserve">                                                                                       </w:t>
      </w:r>
      <w:r w:rsidRPr="001D4EBD">
        <w:rPr>
          <w:sz w:val="20"/>
          <w:szCs w:val="20"/>
          <w:lang w:val="en-US"/>
        </w:rPr>
        <w:sym w:font="Symbol" w:char="F065"/>
      </w:r>
      <w:r w:rsidRPr="001D4EBD">
        <w:rPr>
          <w:sz w:val="20"/>
          <w:szCs w:val="20"/>
        </w:rPr>
        <w:t xml:space="preserve">                  </w:t>
      </w:r>
      <w:r w:rsidRPr="001D4EBD">
        <w:rPr>
          <w:sz w:val="20"/>
          <w:szCs w:val="20"/>
          <w:lang w:val="en-US"/>
        </w:rPr>
        <w:sym w:font="Symbol" w:char="F065"/>
      </w:r>
    </w:p>
    <w:p w:rsidR="001D4EBD" w:rsidRPr="001D4EBD" w:rsidRDefault="001D4EBD" w:rsidP="001D4EBD">
      <w:pPr>
        <w:spacing w:after="0" w:line="240" w:lineRule="auto"/>
        <w:rPr>
          <w:sz w:val="20"/>
          <w:szCs w:val="20"/>
        </w:rPr>
      </w:pPr>
      <w:r w:rsidRPr="001D4EBD">
        <w:rPr>
          <w:sz w:val="20"/>
          <w:szCs w:val="20"/>
        </w:rPr>
        <mc:AlternateContent>
          <mc:Choice Requires="wps">
            <w:drawing>
              <wp:anchor distT="0" distB="0" distL="114300" distR="114300" simplePos="0" relativeHeight="252849152" behindDoc="0" locked="0" layoutInCell="0" allowOverlap="1">
                <wp:simplePos x="0" y="0"/>
                <wp:positionH relativeFrom="column">
                  <wp:posOffset>3629025</wp:posOffset>
                </wp:positionH>
                <wp:positionV relativeFrom="paragraph">
                  <wp:posOffset>132715</wp:posOffset>
                </wp:positionV>
                <wp:extent cx="333375" cy="180975"/>
                <wp:effectExtent l="13335" t="54610" r="43815" b="12065"/>
                <wp:wrapNone/>
                <wp:docPr id="2188" name="Полилиния 218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33375" cy="180975"/>
                        </a:xfrm>
                        <a:custGeom>
                          <a:avLst/>
                          <a:gdLst>
                            <a:gd name="T0" fmla="*/ 0 w 525"/>
                            <a:gd name="T1" fmla="*/ 285 h 285"/>
                            <a:gd name="T2" fmla="*/ 525 w 525"/>
                            <a:gd name="T3" fmla="*/ 0 h 285"/>
                          </a:gdLst>
                          <a:ahLst/>
                          <a:cxnLst>
                            <a:cxn ang="0">
                              <a:pos x="T0" y="T1"/>
                            </a:cxn>
                            <a:cxn ang="0">
                              <a:pos x="T2" y="T3"/>
                            </a:cxn>
                          </a:cxnLst>
                          <a:rect l="0" t="0" r="r" b="b"/>
                          <a:pathLst>
                            <a:path w="525" h="285">
                              <a:moveTo>
                                <a:pt x="0" y="285"/>
                              </a:moveTo>
                              <a:lnTo>
                                <a:pt x="525" y="0"/>
                              </a:lnTo>
                            </a:path>
                          </a:pathLst>
                        </a:custGeom>
                        <a:noFill/>
                        <a:ln w="9525">
                          <a:solidFill>
                            <a:srgbClr val="000000"/>
                          </a:solidFill>
                          <a:round/>
                          <a:headEn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id="Полилиния 2188" o:spid="_x0000_s1026" style="position:absolute;z-index:252849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285.75pt,24.7pt,312pt,10.45pt" coordsize="525,2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" o:allowincell="f" filled="f">
                <v:stroke endarrow="block"/>
                <v:path arrowok="t" o:connecttype="custom" o:connectlocs="0,180975;333375,0" o:connectangles="0,0"/>
              </v:polyline>
            </w:pict>
          </mc:Fallback>
        </mc:AlternateContent>
      </w:r>
      <w:r w:rsidRPr="001D4EBD">
        <w:rPr>
          <w:sz w:val="20"/>
          <w:szCs w:val="20"/>
        </w:rPr>
        <mc:AlternateContent>
          <mc:Choice Requires="wps">
            <w:drawing>
              <wp:anchor distT="0" distB="0" distL="114300" distR="114300" simplePos="0" relativeHeight="252848128" behindDoc="0" locked="0" layoutInCell="0" allowOverlap="1">
                <wp:simplePos x="0" y="0"/>
                <wp:positionH relativeFrom="column">
                  <wp:posOffset>750570</wp:posOffset>
                </wp:positionH>
                <wp:positionV relativeFrom="paragraph">
                  <wp:posOffset>75565</wp:posOffset>
                </wp:positionV>
                <wp:extent cx="360680" cy="270510"/>
                <wp:effectExtent l="11430" t="6985" r="46990" b="55880"/>
                <wp:wrapNone/>
                <wp:docPr id="2187" name="Прямая соединительная линия 21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0680" cy="27051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2187" o:spid="_x0000_s1026" style="position:absolute;z-index:252848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9.1pt,5.95pt" to="87.5pt,2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" o:allowincell="f">
                <v:stroke endarrow="block"/>
              </v:line>
            </w:pict>
          </mc:Fallback>
        </mc:AlternateContent>
      </w:r>
      <w:r w:rsidRPr="001D4EBD">
        <w:rPr>
          <w:sz w:val="20"/>
          <w:szCs w:val="20"/>
        </w:rPr>
        <mc:AlternateContent>
          <mc:Choice Requires="wps">
            <w:drawing>
              <wp:anchor distT="0" distB="0" distL="114300" distR="114300" simplePos="0" relativeHeight="252857344" behindDoc="0" locked="0" layoutInCell="0" allowOverlap="1">
                <wp:simplePos x="0" y="0"/>
                <wp:positionH relativeFrom="column">
                  <wp:posOffset>3185160</wp:posOffset>
                </wp:positionH>
                <wp:positionV relativeFrom="paragraph">
                  <wp:posOffset>165735</wp:posOffset>
                </wp:positionV>
                <wp:extent cx="450850" cy="450850"/>
                <wp:effectExtent l="7620" t="11430" r="8255" b="13970"/>
                <wp:wrapNone/>
                <wp:docPr id="2186" name="Овал 21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0850" cy="45085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Овал 2186" o:spid="_x0000_s1026" style="position:absolute;margin-left:250.8pt;margin-top:13.05pt;width:35.5pt;height:35.5pt;z-index:252857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" o:allowincell="f"/>
            </w:pict>
          </mc:Fallback>
        </mc:AlternateContent>
      </w:r>
      <w:r w:rsidRPr="001D4EBD">
        <w:rPr>
          <w:sz w:val="20"/>
          <w:szCs w:val="20"/>
        </w:rPr>
        <mc:AlternateContent>
          <mc:Choice Requires="wps">
            <w:drawing>
              <wp:anchor distT="0" distB="0" distL="114300" distR="114300" simplePos="0" relativeHeight="252847104" behindDoc="0" locked="0" layoutInCell="0" allowOverlap="1">
                <wp:simplePos x="0" y="0"/>
                <wp:positionH relativeFrom="column">
                  <wp:posOffset>1111250</wp:posOffset>
                </wp:positionH>
                <wp:positionV relativeFrom="paragraph">
                  <wp:posOffset>165735</wp:posOffset>
                </wp:positionV>
                <wp:extent cx="450850" cy="450850"/>
                <wp:effectExtent l="10160" t="11430" r="5715" b="13970"/>
                <wp:wrapNone/>
                <wp:docPr id="2185" name="Прямоугольник 21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0850" cy="450850"/>
                        </a:xfrm>
                        <a:prstGeom prst="rect">
                          <a:avLst/>
                        </a:prstGeom>
                        <a:solidFill>
                          <a:srgbClr val="FFFFFF"/>
                        </a:solidFill>
                        <a:ln w="9525">
                          <a:solidFill>
                            <a:srgbClr val="000000"/>
                          </a:solidFill>
                          <a:miter lim="800000"/>
                          <a:headEnd/>
                          <a:tailEnd/>
                        </a:ln>
                      </wps:spPr>
                      <wps:txbx>
                        <w:txbxContent>
                          <w:p w:rsidR="00054219" w:rsidRPr="00C47EF5" w:rsidRDefault="00054219" w:rsidP="001D4EBD">
                            <w:pPr>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Прямоугольник 2185" o:spid="_x0000_s1406" style="position:absolute;margin-left:87.5pt;margin-top:13.05pt;width:35.5pt;height:35.5pt;z-index:252847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" o:allowincell="f">
                <v:textbox>
                  <w:txbxContent>
                    <w:p w:rsidR="00054219" w:rsidRPr="00C47EF5" w:rsidRDefault="00054219" w:rsidP="001D4EBD">
                      <w:pPr>
                        <w:rPr>
                          <w:sz w:val="20"/>
                          <w:szCs w:val="20"/>
                        </w:rPr>
                      </w:pPr>
                    </w:p>
                  </w:txbxContent>
                </v:textbox>
              </v:rect>
            </w:pict>
          </mc:Fallback>
        </mc:AlternateContent>
      </w:r>
      <w:r w:rsidRPr="001D4EBD">
        <w:rPr>
          <w:sz w:val="20"/>
          <w:szCs w:val="20"/>
        </w:rPr>
        <mc:AlternateContent>
          <mc:Choice Requires="wps">
            <w:drawing>
              <wp:anchor distT="0" distB="0" distL="114300" distR="114300" simplePos="0" relativeHeight="252853248" behindDoc="0" locked="0" layoutInCell="0" allowOverlap="1">
                <wp:simplePos x="0" y="0"/>
                <wp:positionH relativeFrom="column">
                  <wp:posOffset>5168900</wp:posOffset>
                </wp:positionH>
                <wp:positionV relativeFrom="paragraph">
                  <wp:posOffset>31115</wp:posOffset>
                </wp:positionV>
                <wp:extent cx="360680" cy="0"/>
                <wp:effectExtent l="10160" t="57785" r="19685" b="56515"/>
                <wp:wrapNone/>
                <wp:docPr id="2184" name="Прямая соединительная линия 21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068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2184" o:spid="_x0000_s1026" style="position:absolute;z-index:252853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07pt,2.45pt" to="435.4pt,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" o:allowincell="f">
                <v:stroke endarrow="block"/>
              </v:line>
            </w:pict>
          </mc:Fallback>
        </mc:AlternateContent>
      </w:r>
      <w:r w:rsidRPr="001D4EBD">
        <w:rPr>
          <w:sz w:val="20"/>
          <w:szCs w:val="20"/>
        </w:rPr>
        <w:t xml:space="preserve">                                                                      ц</w:t>
      </w:r>
    </w:p>
    <w:p w:rsidR="001D4EBD" w:rsidRPr="001D4EBD" w:rsidRDefault="001D4EBD" w:rsidP="001D4EBD">
      <w:pPr>
        <w:spacing w:after="0" w:line="240" w:lineRule="auto"/>
        <w:rPr>
          <w:sz w:val="20"/>
          <w:szCs w:val="20"/>
        </w:rPr>
      </w:pPr>
    </w:p>
    <w:p w:rsidR="001D4EBD" w:rsidRPr="001D4EBD" w:rsidRDefault="001D4EBD" w:rsidP="001D4EBD">
      <w:pPr>
        <w:spacing w:after="0" w:line="240" w:lineRule="auto"/>
        <w:rPr>
          <w:sz w:val="20"/>
          <w:szCs w:val="20"/>
        </w:rPr>
      </w:pPr>
      <w:r w:rsidRPr="001D4EBD">
        <w:rPr>
          <w:sz w:val="20"/>
          <w:szCs w:val="20"/>
        </w:rPr>
        <mc:AlternateContent>
          <mc:Choice Requires="wps">
            <w:drawing>
              <wp:anchor distT="0" distB="0" distL="114300" distR="114300" simplePos="0" relativeHeight="252867584" behindDoc="0" locked="0" layoutInCell="0" allowOverlap="1">
                <wp:simplePos x="0" y="0"/>
                <wp:positionH relativeFrom="column">
                  <wp:posOffset>3185160</wp:posOffset>
                </wp:positionH>
                <wp:positionV relativeFrom="paragraph">
                  <wp:posOffset>180975</wp:posOffset>
                </wp:positionV>
                <wp:extent cx="100965" cy="103505"/>
                <wp:effectExtent l="7620" t="53340" r="53340" b="5080"/>
                <wp:wrapNone/>
                <wp:docPr id="2183" name="Полилиния 218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0965" cy="103505"/>
                        </a:xfrm>
                        <a:custGeom>
                          <a:avLst/>
                          <a:gdLst>
                            <a:gd name="T0" fmla="*/ 0 w 159"/>
                            <a:gd name="T1" fmla="*/ 163 h 163"/>
                            <a:gd name="T2" fmla="*/ 159 w 159"/>
                            <a:gd name="T3" fmla="*/ 0 h 163"/>
                          </a:gdLst>
                          <a:ahLst/>
                          <a:cxnLst>
                            <a:cxn ang="0">
                              <a:pos x="T0" y="T1"/>
                            </a:cxn>
                            <a:cxn ang="0">
                              <a:pos x="T2" y="T3"/>
                            </a:cxn>
                          </a:cxnLst>
                          <a:rect l="0" t="0" r="r" b="b"/>
                          <a:pathLst>
                            <a:path w="159" h="163">
                              <a:moveTo>
                                <a:pt x="0" y="163"/>
                              </a:moveTo>
                              <a:lnTo>
                                <a:pt x="159" y="0"/>
                              </a:lnTo>
                            </a:path>
                          </a:pathLst>
                        </a:custGeom>
                        <a:noFill/>
                        <a:ln w="9525">
                          <a:solidFill>
                            <a:srgbClr val="000000"/>
                          </a:solidFill>
                          <a:round/>
                          <a:headEnd type="non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id="Полилиния 2183" o:spid="_x0000_s1026" style="position:absolute;z-index:252867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250.8pt,22.4pt,258.75pt,14.25pt" coordsize="159,1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" o:allowincell="f" filled="f">
                <v:stroke endarrow="block"/>
                <v:path arrowok="t" o:connecttype="custom" o:connectlocs="0,103505;100965,0" o:connectangles="0,0"/>
              </v:polyline>
            </w:pict>
          </mc:Fallback>
        </mc:AlternateContent>
      </w:r>
      <w:r w:rsidRPr="001D4EBD">
        <w:rPr>
          <w:sz w:val="20"/>
          <w:szCs w:val="20"/>
        </w:rPr>
        <mc:AlternateContent>
          <mc:Choice Requires="wps">
            <w:drawing>
              <wp:anchor distT="0" distB="0" distL="114300" distR="114300" simplePos="0" relativeHeight="252859392" behindDoc="0" locked="0" layoutInCell="0" allowOverlap="1">
                <wp:simplePos x="0" y="0"/>
                <wp:positionH relativeFrom="column">
                  <wp:posOffset>1562100</wp:posOffset>
                </wp:positionH>
                <wp:positionV relativeFrom="paragraph">
                  <wp:posOffset>27305</wp:posOffset>
                </wp:positionV>
                <wp:extent cx="1623060" cy="0"/>
                <wp:effectExtent l="13335" t="61595" r="20955" b="52705"/>
                <wp:wrapNone/>
                <wp:docPr id="2182" name="Прямая соединительная линия 21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2306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2182" o:spid="_x0000_s1026" style="position:absolute;z-index:252859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3pt,2.15pt" to="250.8pt,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" o:allowincell="f">
                <v:stroke endarrow="block"/>
              </v:line>
            </w:pict>
          </mc:Fallback>
        </mc:AlternateContent>
      </w:r>
    </w:p>
    <w:p w:rsidR="001D4EBD" w:rsidRPr="001D4EBD" w:rsidRDefault="001D4EBD" w:rsidP="001D4EBD">
      <w:pPr>
        <w:spacing w:after="0" w:line="240" w:lineRule="auto"/>
        <w:rPr>
          <w:sz w:val="20"/>
          <w:szCs w:val="20"/>
        </w:rPr>
      </w:pPr>
      <w:r w:rsidRPr="001D4EBD">
        <w:rPr>
          <w:sz w:val="20"/>
          <w:szCs w:val="20"/>
        </w:rPr>
        <w:t xml:space="preserve">       .</w:t>
      </w:r>
    </w:p>
    <w:p w:rsidR="001D4EBD" w:rsidRPr="001D4EBD" w:rsidRDefault="001D4EBD" w:rsidP="001D4EBD">
      <w:pPr>
        <w:spacing w:after="0" w:line="240" w:lineRule="auto"/>
        <w:rPr>
          <w:sz w:val="20"/>
          <w:szCs w:val="20"/>
        </w:rPr>
      </w:pPr>
    </w:p>
    <w:p w:rsidR="001D4EBD" w:rsidRPr="001D4EBD" w:rsidRDefault="001D4EBD" w:rsidP="001D4EBD">
      <w:pPr>
        <w:spacing w:after="0" w:line="240" w:lineRule="auto"/>
        <w:rPr>
          <w:sz w:val="20"/>
          <w:szCs w:val="20"/>
        </w:rPr>
      </w:pPr>
    </w:p>
    <w:p w:rsidR="001D4EBD" w:rsidRPr="001D4EBD" w:rsidRDefault="001D4EBD" w:rsidP="001D4EBD">
      <w:pPr>
        <w:spacing w:after="0" w:line="240" w:lineRule="auto"/>
        <w:rPr>
          <w:sz w:val="20"/>
          <w:szCs w:val="20"/>
        </w:rPr>
      </w:pPr>
      <w:r w:rsidRPr="001D4EBD">
        <w:rPr>
          <w:sz w:val="20"/>
          <w:szCs w:val="20"/>
        </w:rPr>
        <w:t xml:space="preserve">6. Регулярное выражение  </w:t>
      </w:r>
      <w:r w:rsidRPr="001D4EBD">
        <w:rPr>
          <w:sz w:val="20"/>
          <w:szCs w:val="20"/>
          <w:lang w:val="en-US"/>
        </w:rPr>
        <w:t>r</w:t>
      </w:r>
      <w:r w:rsidRPr="001D4EBD">
        <w:rPr>
          <w:sz w:val="20"/>
          <w:szCs w:val="20"/>
        </w:rPr>
        <w:t xml:space="preserve">9  представим как  </w:t>
      </w:r>
      <w:r w:rsidRPr="001D4EBD">
        <w:rPr>
          <w:sz w:val="20"/>
          <w:szCs w:val="20"/>
          <w:lang w:val="en-US"/>
        </w:rPr>
        <w:t>r</w:t>
      </w:r>
      <w:r w:rsidRPr="001D4EBD">
        <w:rPr>
          <w:sz w:val="20"/>
          <w:szCs w:val="20"/>
        </w:rPr>
        <w:t>9=</w:t>
      </w:r>
      <w:r w:rsidRPr="001D4EBD">
        <w:rPr>
          <w:sz w:val="20"/>
          <w:szCs w:val="20"/>
          <w:lang w:val="en-US"/>
        </w:rPr>
        <w:t>r</w:t>
      </w:r>
      <w:r w:rsidRPr="001D4EBD">
        <w:rPr>
          <w:sz w:val="20"/>
          <w:szCs w:val="20"/>
        </w:rPr>
        <w:t xml:space="preserve">13 + </w:t>
      </w:r>
      <w:r w:rsidRPr="001D4EBD">
        <w:rPr>
          <w:sz w:val="20"/>
          <w:szCs w:val="20"/>
          <w:lang w:val="en-US"/>
        </w:rPr>
        <w:t>r</w:t>
      </w:r>
      <w:r w:rsidRPr="001D4EBD">
        <w:rPr>
          <w:sz w:val="20"/>
          <w:szCs w:val="20"/>
        </w:rPr>
        <w:t>14, где</w:t>
      </w:r>
    </w:p>
    <w:p w:rsidR="001D4EBD" w:rsidRPr="001D4EBD" w:rsidRDefault="001D4EBD" w:rsidP="001D4EBD">
      <w:pPr>
        <w:spacing w:after="0" w:line="240" w:lineRule="auto"/>
        <w:rPr>
          <w:sz w:val="20"/>
          <w:szCs w:val="20"/>
        </w:rPr>
      </w:pPr>
      <w:r w:rsidRPr="001D4EBD">
        <w:rPr>
          <w:sz w:val="20"/>
          <w:szCs w:val="20"/>
        </w:rPr>
        <w:t xml:space="preserve">    </w:t>
      </w:r>
      <w:r w:rsidRPr="001D4EBD">
        <w:rPr>
          <w:sz w:val="20"/>
          <w:szCs w:val="20"/>
          <w:lang w:val="en-US"/>
        </w:rPr>
        <w:t>r</w:t>
      </w:r>
      <w:r w:rsidRPr="001D4EBD">
        <w:rPr>
          <w:sz w:val="20"/>
          <w:szCs w:val="20"/>
        </w:rPr>
        <w:t xml:space="preserve">13=ц </w:t>
      </w:r>
    </w:p>
    <w:p w:rsidR="001D4EBD" w:rsidRPr="001D4EBD" w:rsidRDefault="001D4EBD" w:rsidP="001D4EBD">
      <w:pPr>
        <w:spacing w:after="0" w:line="240" w:lineRule="auto"/>
        <w:rPr>
          <w:sz w:val="20"/>
          <w:szCs w:val="20"/>
        </w:rPr>
      </w:pPr>
      <w:r w:rsidRPr="001D4EBD">
        <w:rPr>
          <w:sz w:val="20"/>
          <w:szCs w:val="20"/>
        </w:rPr>
        <w:t xml:space="preserve">    </w:t>
      </w:r>
      <w:r w:rsidRPr="001D4EBD">
        <w:rPr>
          <w:sz w:val="20"/>
          <w:szCs w:val="20"/>
          <w:lang w:val="en-US"/>
        </w:rPr>
        <w:t>r</w:t>
      </w:r>
      <w:r w:rsidRPr="001D4EBD">
        <w:rPr>
          <w:sz w:val="20"/>
          <w:szCs w:val="20"/>
        </w:rPr>
        <w:t>14=(</w:t>
      </w:r>
      <w:r w:rsidRPr="001D4EBD">
        <w:rPr>
          <w:sz w:val="20"/>
          <w:szCs w:val="20"/>
          <w:u w:val="single"/>
        </w:rPr>
        <w:t xml:space="preserve">+ </w:t>
      </w:r>
      <w:r w:rsidRPr="001D4EBD">
        <w:rPr>
          <w:sz w:val="20"/>
          <w:szCs w:val="20"/>
        </w:rPr>
        <w:t>+ -) ц</w:t>
      </w:r>
    </w:p>
    <w:p w:rsidR="001D4EBD" w:rsidRPr="001D4EBD" w:rsidRDefault="001D4EBD" w:rsidP="001D4EBD">
      <w:pPr>
        <w:spacing w:after="0" w:line="240" w:lineRule="auto"/>
        <w:rPr>
          <w:sz w:val="20"/>
          <w:szCs w:val="20"/>
        </w:rPr>
      </w:pPr>
      <w:r w:rsidRPr="001D4EBD">
        <w:rPr>
          <w:sz w:val="20"/>
          <w:szCs w:val="20"/>
        </w:rPr>
        <w:t xml:space="preserve">    Регулярное выражение  </w:t>
      </w:r>
      <w:r w:rsidRPr="001D4EBD">
        <w:rPr>
          <w:sz w:val="20"/>
          <w:szCs w:val="20"/>
          <w:lang w:val="en-US"/>
        </w:rPr>
        <w:t>r</w:t>
      </w:r>
      <w:r w:rsidRPr="001D4EBD">
        <w:rPr>
          <w:sz w:val="20"/>
          <w:szCs w:val="20"/>
        </w:rPr>
        <w:t xml:space="preserve">12  представим как  </w:t>
      </w:r>
      <w:r w:rsidRPr="001D4EBD">
        <w:rPr>
          <w:sz w:val="20"/>
          <w:szCs w:val="20"/>
          <w:lang w:val="en-US"/>
        </w:rPr>
        <w:t>r</w:t>
      </w:r>
      <w:r w:rsidRPr="001D4EBD">
        <w:rPr>
          <w:sz w:val="20"/>
          <w:szCs w:val="20"/>
        </w:rPr>
        <w:t>12=</w:t>
      </w:r>
      <w:r w:rsidRPr="001D4EBD">
        <w:rPr>
          <w:sz w:val="20"/>
          <w:szCs w:val="20"/>
          <w:lang w:val="en-US"/>
        </w:rPr>
        <w:t>r</w:t>
      </w:r>
      <w:r w:rsidRPr="001D4EBD">
        <w:rPr>
          <w:sz w:val="20"/>
          <w:szCs w:val="20"/>
        </w:rPr>
        <w:t>15</w:t>
      </w:r>
      <w:r w:rsidRPr="001D4EBD">
        <w:rPr>
          <w:sz w:val="20"/>
          <w:szCs w:val="20"/>
          <w:lang w:val="en-US"/>
        </w:rPr>
        <w:t>r</w:t>
      </w:r>
      <w:r w:rsidRPr="001D4EBD">
        <w:rPr>
          <w:sz w:val="20"/>
          <w:szCs w:val="20"/>
        </w:rPr>
        <w:t>16, где</w:t>
      </w:r>
    </w:p>
    <w:p w:rsidR="001D4EBD" w:rsidRPr="001D4EBD" w:rsidRDefault="001D4EBD" w:rsidP="001D4EBD">
      <w:pPr>
        <w:spacing w:after="0" w:line="240" w:lineRule="auto"/>
        <w:rPr>
          <w:sz w:val="20"/>
          <w:szCs w:val="20"/>
        </w:rPr>
      </w:pPr>
      <w:r w:rsidRPr="001D4EBD">
        <w:rPr>
          <w:sz w:val="20"/>
          <w:szCs w:val="20"/>
        </w:rPr>
        <w:t xml:space="preserve">    </w:t>
      </w:r>
      <w:r w:rsidRPr="001D4EBD">
        <w:rPr>
          <w:sz w:val="20"/>
          <w:szCs w:val="20"/>
          <w:lang w:val="en-US"/>
        </w:rPr>
        <w:t>r</w:t>
      </w:r>
      <w:r w:rsidRPr="001D4EBD">
        <w:rPr>
          <w:sz w:val="20"/>
          <w:szCs w:val="20"/>
        </w:rPr>
        <w:t>15=</w:t>
      </w:r>
      <w:r w:rsidRPr="001D4EBD">
        <w:rPr>
          <w:sz w:val="20"/>
          <w:szCs w:val="20"/>
          <w:u w:val="single"/>
        </w:rPr>
        <w:t xml:space="preserve">+ </w:t>
      </w:r>
      <w:r w:rsidRPr="001D4EBD">
        <w:rPr>
          <w:sz w:val="20"/>
          <w:szCs w:val="20"/>
        </w:rPr>
        <w:t>+ -</w:t>
      </w:r>
    </w:p>
    <w:p w:rsidR="001D4EBD" w:rsidRPr="001D4EBD" w:rsidRDefault="001D4EBD" w:rsidP="001D4EBD">
      <w:pPr>
        <w:spacing w:after="0" w:line="240" w:lineRule="auto"/>
        <w:rPr>
          <w:sz w:val="20"/>
          <w:szCs w:val="20"/>
        </w:rPr>
      </w:pPr>
      <w:r w:rsidRPr="001D4EBD">
        <w:rPr>
          <w:sz w:val="20"/>
          <w:szCs w:val="20"/>
        </w:rPr>
        <w:t xml:space="preserve">    </w:t>
      </w:r>
      <w:r w:rsidRPr="001D4EBD">
        <w:rPr>
          <w:sz w:val="20"/>
          <w:szCs w:val="20"/>
          <w:lang w:val="en-US"/>
        </w:rPr>
        <w:t>r</w:t>
      </w:r>
      <w:r w:rsidRPr="001D4EBD">
        <w:rPr>
          <w:sz w:val="20"/>
          <w:szCs w:val="20"/>
        </w:rPr>
        <w:t>16=.</w:t>
      </w:r>
    </w:p>
    <w:p w:rsidR="001D4EBD" w:rsidRPr="001D4EBD" w:rsidRDefault="001D4EBD" w:rsidP="001D4EBD">
      <w:pPr>
        <w:spacing w:after="0" w:line="240" w:lineRule="auto"/>
        <w:rPr>
          <w:sz w:val="20"/>
          <w:szCs w:val="20"/>
        </w:rPr>
      </w:pPr>
    </w:p>
    <w:p w:rsidR="001D4EBD" w:rsidRPr="001D4EBD" w:rsidRDefault="001D4EBD" w:rsidP="001D4EBD">
      <w:pPr>
        <w:spacing w:after="0" w:line="240" w:lineRule="auto"/>
        <w:rPr>
          <w:sz w:val="20"/>
          <w:szCs w:val="20"/>
        </w:rPr>
      </w:pPr>
      <w:r w:rsidRPr="001D4EBD">
        <w:rPr>
          <w:sz w:val="20"/>
          <w:szCs w:val="20"/>
        </w:rPr>
        <w:t xml:space="preserve">Применяя правила 4 и 3 к прямоугольнику с меткой </w:t>
      </w:r>
      <w:r w:rsidRPr="001D4EBD">
        <w:rPr>
          <w:sz w:val="20"/>
          <w:szCs w:val="20"/>
          <w:lang w:val="en-US"/>
        </w:rPr>
        <w:t>r</w:t>
      </w:r>
      <w:r w:rsidRPr="001D4EBD">
        <w:rPr>
          <w:sz w:val="20"/>
          <w:szCs w:val="20"/>
        </w:rPr>
        <w:t xml:space="preserve">9 и правила 5 и 3 к прямоугольнику с меткой </w:t>
      </w:r>
      <w:r w:rsidRPr="001D4EBD">
        <w:rPr>
          <w:sz w:val="20"/>
          <w:szCs w:val="20"/>
          <w:lang w:val="en-US"/>
        </w:rPr>
        <w:t>r</w:t>
      </w:r>
      <w:r w:rsidRPr="001D4EBD">
        <w:rPr>
          <w:sz w:val="20"/>
          <w:szCs w:val="20"/>
        </w:rPr>
        <w:t>12, получаем:</w:t>
      </w:r>
    </w:p>
    <w:p w:rsidR="001D4EBD" w:rsidRPr="001D4EBD" w:rsidRDefault="001D4EBD" w:rsidP="001D4EBD">
      <w:pPr>
        <w:spacing w:after="0" w:line="240" w:lineRule="auto"/>
        <w:rPr>
          <w:sz w:val="20"/>
          <w:szCs w:val="20"/>
        </w:rPr>
      </w:pPr>
    </w:p>
    <w:p w:rsidR="001D4EBD" w:rsidRPr="001D4EBD" w:rsidRDefault="001D4EBD" w:rsidP="001D4EBD">
      <w:pPr>
        <w:spacing w:after="0" w:line="240" w:lineRule="auto"/>
        <w:rPr>
          <w:sz w:val="20"/>
          <w:szCs w:val="20"/>
        </w:rPr>
      </w:pPr>
      <w:r w:rsidRPr="001D4EBD">
        <w:rPr>
          <w:sz w:val="20"/>
          <w:szCs w:val="20"/>
        </w:rPr>
        <w:t xml:space="preserve">                                                ц</w:t>
      </w:r>
    </w:p>
    <w:p w:rsidR="001D4EBD" w:rsidRPr="001D4EBD" w:rsidRDefault="001D4EBD" w:rsidP="001D4EBD">
      <w:pPr>
        <w:spacing w:after="0" w:line="240" w:lineRule="auto"/>
        <w:rPr>
          <w:sz w:val="20"/>
          <w:szCs w:val="20"/>
        </w:rPr>
      </w:pPr>
      <w:r w:rsidRPr="001D4EBD">
        <w:rPr>
          <w:sz w:val="20"/>
          <w:szCs w:val="20"/>
        </w:rPr>
        <mc:AlternateContent>
          <mc:Choice Requires="wps">
            <w:drawing>
              <wp:anchor distT="0" distB="0" distL="114300" distR="114300" simplePos="0" relativeHeight="252892160" behindDoc="0" locked="0" layoutInCell="0" allowOverlap="1">
                <wp:simplePos x="0" y="0"/>
                <wp:positionH relativeFrom="column">
                  <wp:posOffset>2373630</wp:posOffset>
                </wp:positionH>
                <wp:positionV relativeFrom="paragraph">
                  <wp:posOffset>53340</wp:posOffset>
                </wp:positionV>
                <wp:extent cx="631190" cy="447040"/>
                <wp:effectExtent l="5715" t="10795" r="10795" b="8890"/>
                <wp:wrapNone/>
                <wp:docPr id="2181" name="Полилиния 218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1190" cy="447040"/>
                        </a:xfrm>
                        <a:custGeom>
                          <a:avLst/>
                          <a:gdLst>
                            <a:gd name="G0" fmla="+- 21600 0 0"/>
                            <a:gd name="G1" fmla="+- 21600 0 0"/>
                            <a:gd name="G2" fmla="+- 21600 0 0"/>
                            <a:gd name="T0" fmla="*/ 8176 w 43200"/>
                            <a:gd name="T1" fmla="*/ 38522 h 38522"/>
                            <a:gd name="T2" fmla="*/ 35029 w 43200"/>
                            <a:gd name="T3" fmla="*/ 38518 h 38522"/>
                            <a:gd name="T4" fmla="*/ 21600 w 43200"/>
                            <a:gd name="T5" fmla="*/ 21600 h 38522"/>
                          </a:gdLst>
                          <a:ahLst/>
                          <a:cxnLst>
                            <a:cxn ang="0">
                              <a:pos x="T0" y="T1"/>
                            </a:cxn>
                            <a:cxn ang="0">
                              <a:pos x="T2" y="T3"/>
                            </a:cxn>
                            <a:cxn ang="0">
                              <a:pos x="T4" y="T5"/>
                            </a:cxn>
                          </a:cxnLst>
                          <a:rect l="0" t="0" r="r" b="b"/>
                          <a:pathLst>
                            <a:path w="43200" h="38522" fill="none" extrusionOk="0">
                              <a:moveTo>
                                <a:pt x="8175" y="38522"/>
                              </a:moveTo>
                              <a:cubicBezTo>
                                <a:pt x="3010" y="34424"/>
                                <a:pt x="0" y="28192"/>
                                <a:pt x="0" y="21600"/>
                              </a:cubicBezTo>
                              <a:cubicBezTo>
                                <a:pt x="0" y="9670"/>
                                <a:pt x="9670" y="0"/>
                                <a:pt x="21600" y="0"/>
                              </a:cubicBezTo>
                              <a:cubicBezTo>
                                <a:pt x="33529" y="0"/>
                                <a:pt x="43200" y="9670"/>
                                <a:pt x="43200" y="21600"/>
                              </a:cubicBezTo>
                              <a:cubicBezTo>
                                <a:pt x="43200" y="28190"/>
                                <a:pt x="40191" y="34420"/>
                                <a:pt x="35029" y="38518"/>
                              </a:cubicBezTo>
                            </a:path>
                            <a:path w="43200" h="38522" stroke="0" extrusionOk="0">
                              <a:moveTo>
                                <a:pt x="8175" y="38522"/>
                              </a:moveTo>
                              <a:cubicBezTo>
                                <a:pt x="3010" y="34424"/>
                                <a:pt x="0" y="28192"/>
                                <a:pt x="0" y="21600"/>
                              </a:cubicBezTo>
                              <a:cubicBezTo>
                                <a:pt x="0" y="9670"/>
                                <a:pt x="9670" y="0"/>
                                <a:pt x="21600" y="0"/>
                              </a:cubicBezTo>
                              <a:cubicBezTo>
                                <a:pt x="33529" y="0"/>
                                <a:pt x="43200" y="9670"/>
                                <a:pt x="43200" y="21600"/>
                              </a:cubicBezTo>
                              <a:cubicBezTo>
                                <a:pt x="43200" y="28190"/>
                                <a:pt x="40191" y="34420"/>
                                <a:pt x="35029" y="38518"/>
                              </a:cubicBezTo>
                              <a:lnTo>
                                <a:pt x="2160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Полилиния 2181" o:spid="_x0000_s1026" style="position:absolute;margin-left:186.9pt;margin-top:4.2pt;width:49.7pt;height:35.2pt;z-index:252892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43200,385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" o:allowincell="f" path="m8175,38522nfc3010,34424,,28192,,21600,,9670,9670,,21600,,33529,,43200,9670,43200,21600v,6590,-3009,12820,-8171,16918em8175,38522nsc3010,34424,,28192,,21600,,9670,9670,,21600,,33529,,43200,9670,43200,21600v,6590,-3009,12820,-8171,16918l21600,21600,8175,38522xe" filled="f">
                <v:path arrowok="t" o:extrusionok="f" o:connecttype="custom" o:connectlocs="119459,447040;511805,446994;315595,250664" o:connectangles="0,0,0"/>
              </v:shape>
            </w:pict>
          </mc:Fallback>
        </mc:AlternateContent>
      </w:r>
    </w:p>
    <w:p w:rsidR="001D4EBD" w:rsidRPr="001D4EBD" w:rsidRDefault="001D4EBD" w:rsidP="001D4EBD">
      <w:pPr>
        <w:spacing w:after="0" w:line="240" w:lineRule="auto"/>
        <w:rPr>
          <w:sz w:val="20"/>
          <w:szCs w:val="20"/>
        </w:rPr>
      </w:pPr>
    </w:p>
    <w:p w:rsidR="001D4EBD" w:rsidRPr="001D4EBD" w:rsidRDefault="001D4EBD" w:rsidP="001D4EBD">
      <w:pPr>
        <w:spacing w:after="0" w:line="240" w:lineRule="auto"/>
        <w:rPr>
          <w:sz w:val="20"/>
          <w:szCs w:val="20"/>
        </w:rPr>
      </w:pPr>
      <w:r w:rsidRPr="001D4EBD">
        <w:rPr>
          <w:sz w:val="20"/>
          <w:szCs w:val="20"/>
        </w:rPr>
        <mc:AlternateContent>
          <mc:Choice Requires="wps">
            <w:drawing>
              <wp:anchor distT="0" distB="0" distL="114300" distR="114300" simplePos="0" relativeHeight="252897280" behindDoc="0" locked="0" layoutInCell="0" allowOverlap="1">
                <wp:simplePos x="0" y="0"/>
                <wp:positionH relativeFrom="column">
                  <wp:posOffset>1638300</wp:posOffset>
                </wp:positionH>
                <wp:positionV relativeFrom="paragraph">
                  <wp:posOffset>91440</wp:posOffset>
                </wp:positionV>
                <wp:extent cx="152400" cy="635"/>
                <wp:effectExtent l="13335" t="56515" r="15240" b="57150"/>
                <wp:wrapNone/>
                <wp:docPr id="2180" name="Полилиния 218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35"/>
                        </a:xfrm>
                        <a:custGeom>
                          <a:avLst/>
                          <a:gdLst>
                            <a:gd name="T0" fmla="*/ 0 w 240"/>
                            <a:gd name="T1" fmla="*/ 0 h 1"/>
                            <a:gd name="T2" fmla="*/ 240 w 240"/>
                            <a:gd name="T3" fmla="*/ 0 h 1"/>
                          </a:gdLst>
                          <a:ahLst/>
                          <a:cxnLst>
                            <a:cxn ang="0">
                              <a:pos x="T0" y="T1"/>
                            </a:cxn>
                            <a:cxn ang="0">
                              <a:pos x="T2" y="T3"/>
                            </a:cxn>
                          </a:cxnLst>
                          <a:rect l="0" t="0" r="r" b="b"/>
                          <a:pathLst>
                            <a:path w="240" h="1">
                              <a:moveTo>
                                <a:pt x="0" y="0"/>
                              </a:moveTo>
                              <a:lnTo>
                                <a:pt x="240" y="0"/>
                              </a:lnTo>
                            </a:path>
                          </a:pathLst>
                        </a:custGeom>
                        <a:noFill/>
                        <a:ln w="9525">
                          <a:solidFill>
                            <a:srgbClr val="000000"/>
                          </a:solidFill>
                          <a:round/>
                          <a:headEnd type="non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id="Полилиния 2180" o:spid="_x0000_s1026" style="position:absolute;z-index:25289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129pt,7.2pt,141pt,7.2pt" coordsize="24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" o:allowincell="f" filled="f">
                <v:stroke endarrow="block"/>
                <v:path arrowok="t" o:connecttype="custom" o:connectlocs="0,0;152400,0" o:connectangles="0,0"/>
              </v:polyline>
            </w:pict>
          </mc:Fallback>
        </mc:AlternateContent>
      </w:r>
      <w:r w:rsidRPr="001D4EBD">
        <w:rPr>
          <w:sz w:val="20"/>
          <w:szCs w:val="20"/>
        </w:rPr>
        <mc:AlternateContent>
          <mc:Choice Requires="wps">
            <w:drawing>
              <wp:anchor distT="0" distB="0" distL="114300" distR="114300" simplePos="0" relativeHeight="252896256" behindDoc="0" locked="0" layoutInCell="0" allowOverlap="1">
                <wp:simplePos x="0" y="0"/>
                <wp:positionH relativeFrom="column">
                  <wp:posOffset>582295</wp:posOffset>
                </wp:positionH>
                <wp:positionV relativeFrom="paragraph">
                  <wp:posOffset>80010</wp:posOffset>
                </wp:positionV>
                <wp:extent cx="1170940" cy="554990"/>
                <wp:effectExtent l="5080" t="6985" r="5080" b="0"/>
                <wp:wrapNone/>
                <wp:docPr id="2179" name="Полилиния 217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70940" cy="554990"/>
                        </a:xfrm>
                        <a:custGeom>
                          <a:avLst/>
                          <a:gdLst>
                            <a:gd name="G0" fmla="+- 21240 0 0"/>
                            <a:gd name="G1" fmla="+- 21600 0 0"/>
                            <a:gd name="G2" fmla="+- 21600 0 0"/>
                            <a:gd name="T0" fmla="*/ 0 w 27656"/>
                            <a:gd name="T1" fmla="*/ 17674 h 21600"/>
                            <a:gd name="T2" fmla="*/ 27656 w 27656"/>
                            <a:gd name="T3" fmla="*/ 975 h 21600"/>
                            <a:gd name="T4" fmla="*/ 21240 w 27656"/>
                            <a:gd name="T5" fmla="*/ 21600 h 21600"/>
                          </a:gdLst>
                          <a:ahLst/>
                          <a:cxnLst>
                            <a:cxn ang="0">
                              <a:pos x="T0" y="T1"/>
                            </a:cxn>
                            <a:cxn ang="0">
                              <a:pos x="T2" y="T3"/>
                            </a:cxn>
                            <a:cxn ang="0">
                              <a:pos x="T4" y="T5"/>
                            </a:cxn>
                          </a:cxnLst>
                          <a:rect l="0" t="0" r="r" b="b"/>
                          <a:pathLst>
                            <a:path w="27656" h="21600" fill="none" extrusionOk="0">
                              <a:moveTo>
                                <a:pt x="-1" y="17673"/>
                              </a:moveTo>
                              <a:cubicBezTo>
                                <a:pt x="1892" y="7432"/>
                                <a:pt x="10824" y="-1"/>
                                <a:pt x="21240" y="0"/>
                              </a:cubicBezTo>
                              <a:cubicBezTo>
                                <a:pt x="23415" y="0"/>
                                <a:pt x="25578" y="328"/>
                                <a:pt x="27656" y="974"/>
                              </a:cubicBezTo>
                            </a:path>
                            <a:path w="27656" h="21600" stroke="0" extrusionOk="0">
                              <a:moveTo>
                                <a:pt x="-1" y="17673"/>
                              </a:moveTo>
                              <a:cubicBezTo>
                                <a:pt x="1892" y="7432"/>
                                <a:pt x="10824" y="-1"/>
                                <a:pt x="21240" y="0"/>
                              </a:cubicBezTo>
                              <a:cubicBezTo>
                                <a:pt x="23415" y="0"/>
                                <a:pt x="25578" y="328"/>
                                <a:pt x="27656" y="974"/>
                              </a:cubicBezTo>
                              <a:lnTo>
                                <a:pt x="2124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Полилиния 2179" o:spid="_x0000_s1026" style="position:absolute;margin-left:45.85pt;margin-top:6.3pt;width:92.2pt;height:43.7pt;z-index:25289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7656,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" o:allowincell="f" path="m-1,17673nfc1892,7432,10824,-1,21240,v2175,,4338,328,6416,974em-1,17673nsc1892,7432,10824,-1,21240,v2175,,4338,328,6416,974l21240,21600,-1,17673xe" filled="f">
                <v:path arrowok="t" o:extrusionok="f" o:connecttype="custom" o:connectlocs="0,454115;1170940,25052;899290,554990" o:connectangles="0,0,0"/>
              </v:shape>
            </w:pict>
          </mc:Fallback>
        </mc:AlternateContent>
      </w:r>
      <w:r w:rsidRPr="001D4EBD">
        <w:rPr>
          <w:sz w:val="20"/>
          <w:szCs w:val="20"/>
        </w:rPr>
        <mc:AlternateContent>
          <mc:Choice Requires="wps">
            <w:drawing>
              <wp:anchor distT="0" distB="0" distL="114300" distR="114300" simplePos="0" relativeHeight="252870656" behindDoc="0" locked="0" layoutInCell="0" allowOverlap="1">
                <wp:simplePos x="0" y="0"/>
                <wp:positionH relativeFrom="column">
                  <wp:posOffset>1111250</wp:posOffset>
                </wp:positionH>
                <wp:positionV relativeFrom="paragraph">
                  <wp:posOffset>349885</wp:posOffset>
                </wp:positionV>
                <wp:extent cx="450850" cy="450850"/>
                <wp:effectExtent l="10160" t="10160" r="5715" b="5715"/>
                <wp:wrapNone/>
                <wp:docPr id="2178" name="Прямоугольник 21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0850" cy="450850"/>
                        </a:xfrm>
                        <a:prstGeom prst="rect">
                          <a:avLst/>
                        </a:prstGeom>
                        <a:solidFill>
                          <a:srgbClr val="FFFFFF"/>
                        </a:solidFill>
                        <a:ln w="9525">
                          <a:solidFill>
                            <a:srgbClr val="000000"/>
                          </a:solidFill>
                          <a:miter lim="800000"/>
                          <a:headEnd/>
                          <a:tailEnd/>
                        </a:ln>
                      </wps:spPr>
                      <wps:txbx>
                        <w:txbxContent>
                          <w:p w:rsidR="00054219" w:rsidRPr="00C47EF5" w:rsidRDefault="00054219" w:rsidP="001D4EBD">
                            <w:pPr>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Прямоугольник 2178" o:spid="_x0000_s1407" style="position:absolute;margin-left:87.5pt;margin-top:27.55pt;width:35.5pt;height:35.5pt;z-index:252870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" o:allowincell="f">
                <v:textbox>
                  <w:txbxContent>
                    <w:p w:rsidR="00054219" w:rsidRPr="00C47EF5" w:rsidRDefault="00054219" w:rsidP="001D4EBD">
                      <w:pPr>
                        <w:rPr>
                          <w:sz w:val="20"/>
                          <w:szCs w:val="20"/>
                        </w:rPr>
                      </w:pPr>
                    </w:p>
                  </w:txbxContent>
                </v:textbox>
              </v:rect>
            </w:pict>
          </mc:Fallback>
        </mc:AlternateContent>
      </w:r>
      <w:r w:rsidRPr="001D4EBD">
        <w:rPr>
          <w:sz w:val="20"/>
          <w:szCs w:val="20"/>
        </w:rPr>
        <mc:AlternateContent>
          <mc:Choice Requires="wps">
            <w:drawing>
              <wp:anchor distT="0" distB="0" distL="114300" distR="114300" simplePos="0" relativeHeight="252893184" behindDoc="0" locked="0" layoutInCell="0" allowOverlap="1">
                <wp:simplePos x="0" y="0"/>
                <wp:positionH relativeFrom="column">
                  <wp:posOffset>2463800</wp:posOffset>
                </wp:positionH>
                <wp:positionV relativeFrom="paragraph">
                  <wp:posOffset>14605</wp:posOffset>
                </wp:positionV>
                <wp:extent cx="76200" cy="80645"/>
                <wp:effectExtent l="10160" t="8255" r="46990" b="44450"/>
                <wp:wrapNone/>
                <wp:docPr id="2177" name="Полилиния 217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6200" cy="80645"/>
                        </a:xfrm>
                        <a:custGeom>
                          <a:avLst/>
                          <a:gdLst>
                            <a:gd name="T0" fmla="*/ 0 w 120"/>
                            <a:gd name="T1" fmla="*/ 0 h 127"/>
                            <a:gd name="T2" fmla="*/ 120 w 120"/>
                            <a:gd name="T3" fmla="*/ 127 h 127"/>
                          </a:gdLst>
                          <a:ahLst/>
                          <a:cxnLst>
                            <a:cxn ang="0">
                              <a:pos x="T0" y="T1"/>
                            </a:cxn>
                            <a:cxn ang="0">
                              <a:pos x="T2" y="T3"/>
                            </a:cxn>
                          </a:cxnLst>
                          <a:rect l="0" t="0" r="r" b="b"/>
                          <a:pathLst>
                            <a:path w="120" h="127">
                              <a:moveTo>
                                <a:pt x="0" y="0"/>
                              </a:moveTo>
                              <a:lnTo>
                                <a:pt x="120" y="127"/>
                              </a:lnTo>
                            </a:path>
                          </a:pathLst>
                        </a:custGeom>
                        <a:noFill/>
                        <a:ln w="9525">
                          <a:solidFill>
                            <a:srgbClr val="000000"/>
                          </a:solidFill>
                          <a:round/>
                          <a:headEnd type="non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id="Полилиния 2177" o:spid="_x0000_s1026" style="position:absolute;z-index:25289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194pt,1.15pt,200pt,7.5pt" coordsize="120,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" o:allowincell="f" filled="f">
                <v:stroke endarrow="block"/>
                <v:path arrowok="t" o:connecttype="custom" o:connectlocs="0,0;76200,80645" o:connectangles="0,0"/>
              </v:polyline>
            </w:pict>
          </mc:Fallback>
        </mc:AlternateContent>
      </w:r>
      <w:r w:rsidRPr="001D4EBD">
        <w:rPr>
          <w:sz w:val="20"/>
          <w:szCs w:val="20"/>
        </w:rPr>
        <mc:AlternateContent>
          <mc:Choice Requires="wps">
            <w:drawing>
              <wp:anchor distT="0" distB="0" distL="114300" distR="114300" simplePos="0" relativeHeight="252888064" behindDoc="0" locked="0" layoutInCell="0" allowOverlap="1">
                <wp:simplePos x="0" y="0"/>
                <wp:positionH relativeFrom="column">
                  <wp:posOffset>1742440</wp:posOffset>
                </wp:positionH>
                <wp:positionV relativeFrom="paragraph">
                  <wp:posOffset>5080</wp:posOffset>
                </wp:positionV>
                <wp:extent cx="450850" cy="450850"/>
                <wp:effectExtent l="12700" t="8255" r="12700" b="7620"/>
                <wp:wrapNone/>
                <wp:docPr id="2176" name="Овал 21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0850" cy="45085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Овал 2176" o:spid="_x0000_s1026" style="position:absolute;margin-left:137.2pt;margin-top:.4pt;width:35.5pt;height:35.5pt;z-index:252888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" o:allowincell="f"/>
            </w:pict>
          </mc:Fallback>
        </mc:AlternateContent>
      </w:r>
      <w:r w:rsidRPr="001D4EBD">
        <w:rPr>
          <w:sz w:val="20"/>
          <w:szCs w:val="20"/>
        </w:rPr>
        <mc:AlternateContent>
          <mc:Choice Requires="wps">
            <w:drawing>
              <wp:anchor distT="0" distB="0" distL="114300" distR="114300" simplePos="0" relativeHeight="252889088" behindDoc="0" locked="0" layoutInCell="0" allowOverlap="1">
                <wp:simplePos x="0" y="0"/>
                <wp:positionH relativeFrom="column">
                  <wp:posOffset>2463800</wp:posOffset>
                </wp:positionH>
                <wp:positionV relativeFrom="paragraph">
                  <wp:posOffset>5080</wp:posOffset>
                </wp:positionV>
                <wp:extent cx="450850" cy="450850"/>
                <wp:effectExtent l="10160" t="8255" r="5715" b="7620"/>
                <wp:wrapNone/>
                <wp:docPr id="2175" name="Овал 21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0850" cy="45085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Овал 2175" o:spid="_x0000_s1026" style="position:absolute;margin-left:194pt;margin-top:.4pt;width:35.5pt;height:35.5pt;z-index:252889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" o:allowincell="f"/>
            </w:pict>
          </mc:Fallback>
        </mc:AlternateContent>
      </w:r>
      <w:r w:rsidRPr="001D4EBD">
        <w:rPr>
          <w:sz w:val="20"/>
          <w:szCs w:val="20"/>
        </w:rPr>
        <mc:AlternateContent>
          <mc:Choice Requires="wps">
            <w:drawing>
              <wp:anchor distT="0" distB="0" distL="114300" distR="114300" simplePos="0" relativeHeight="252883968" behindDoc="0" locked="0" layoutInCell="0" allowOverlap="1">
                <wp:simplePos x="0" y="0"/>
                <wp:positionH relativeFrom="column">
                  <wp:posOffset>3185160</wp:posOffset>
                </wp:positionH>
                <wp:positionV relativeFrom="paragraph">
                  <wp:posOffset>5080</wp:posOffset>
                </wp:positionV>
                <wp:extent cx="450850" cy="450850"/>
                <wp:effectExtent l="7620" t="8255" r="8255" b="7620"/>
                <wp:wrapNone/>
                <wp:docPr id="2174" name="Овал 21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0850" cy="45085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Овал 2174" o:spid="_x0000_s1026" style="position:absolute;margin-left:250.8pt;margin-top:.4pt;width:35.5pt;height:35.5pt;z-index:252883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" o:allowincell="f"/>
            </w:pict>
          </mc:Fallback>
        </mc:AlternateContent>
      </w:r>
      <w:r w:rsidRPr="001D4EBD">
        <w:rPr>
          <w:sz w:val="20"/>
          <w:szCs w:val="20"/>
        </w:rPr>
        <w:t xml:space="preserve">     ц                               </w:t>
      </w:r>
      <w:r w:rsidRPr="001D4EBD">
        <w:rPr>
          <w:sz w:val="20"/>
          <w:szCs w:val="20"/>
          <w:lang w:val="en-US"/>
        </w:rPr>
        <w:sym w:font="Symbol" w:char="F065"/>
      </w:r>
      <w:r w:rsidRPr="001D4EBD">
        <w:rPr>
          <w:sz w:val="20"/>
          <w:szCs w:val="20"/>
        </w:rPr>
        <w:t xml:space="preserve">                </w:t>
      </w:r>
      <w:r w:rsidRPr="001D4EBD">
        <w:rPr>
          <w:sz w:val="20"/>
          <w:szCs w:val="20"/>
          <w:lang w:val="en-US"/>
        </w:rPr>
        <w:sym w:font="Symbol" w:char="F065"/>
      </w:r>
      <w:r w:rsidRPr="001D4EBD">
        <w:rPr>
          <w:sz w:val="20"/>
          <w:szCs w:val="20"/>
        </w:rPr>
        <w:t xml:space="preserve">                                        ц</w:t>
      </w:r>
    </w:p>
    <w:p w:rsidR="001D4EBD" w:rsidRPr="001D4EBD" w:rsidRDefault="001D4EBD" w:rsidP="001D4EBD">
      <w:pPr>
        <w:spacing w:after="0" w:line="240" w:lineRule="auto"/>
        <w:rPr>
          <w:sz w:val="20"/>
          <w:szCs w:val="20"/>
        </w:rPr>
      </w:pPr>
      <w:r w:rsidRPr="001D4EBD">
        <w:rPr>
          <w:sz w:val="20"/>
          <w:szCs w:val="20"/>
        </w:rPr>
        <mc:AlternateContent>
          <mc:Choice Requires="wps">
            <w:drawing>
              <wp:anchor distT="0" distB="0" distL="114300" distR="114300" simplePos="0" relativeHeight="252890112" behindDoc="0" locked="0" layoutInCell="0" allowOverlap="1">
                <wp:simplePos x="0" y="0"/>
                <wp:positionH relativeFrom="column">
                  <wp:posOffset>1562100</wp:posOffset>
                </wp:positionH>
                <wp:positionV relativeFrom="paragraph">
                  <wp:posOffset>159385</wp:posOffset>
                </wp:positionV>
                <wp:extent cx="228600" cy="153035"/>
                <wp:effectExtent l="13335" t="53975" r="43815" b="12065"/>
                <wp:wrapNone/>
                <wp:docPr id="2173" name="Полилиния 217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28600" cy="153035"/>
                        </a:xfrm>
                        <a:custGeom>
                          <a:avLst/>
                          <a:gdLst>
                            <a:gd name="T0" fmla="*/ 0 w 360"/>
                            <a:gd name="T1" fmla="*/ 241 h 241"/>
                            <a:gd name="T2" fmla="*/ 360 w 360"/>
                            <a:gd name="T3" fmla="*/ 0 h 241"/>
                          </a:gdLst>
                          <a:ahLst/>
                          <a:cxnLst>
                            <a:cxn ang="0">
                              <a:pos x="T0" y="T1"/>
                            </a:cxn>
                            <a:cxn ang="0">
                              <a:pos x="T2" y="T3"/>
                            </a:cxn>
                          </a:cxnLst>
                          <a:rect l="0" t="0" r="r" b="b"/>
                          <a:pathLst>
                            <a:path w="360" h="241">
                              <a:moveTo>
                                <a:pt x="0" y="241"/>
                              </a:moveTo>
                              <a:lnTo>
                                <a:pt x="360" y="0"/>
                              </a:lnTo>
                            </a:path>
                          </a:pathLst>
                        </a:custGeom>
                        <a:noFill/>
                        <a:ln w="9525">
                          <a:solidFill>
                            <a:srgbClr val="000000"/>
                          </a:solidFill>
                          <a:round/>
                          <a:headEnd type="non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id="Полилиния 2173" o:spid="_x0000_s1026" style="position:absolute;z-index:252890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123pt,24.6pt,141pt,12.55pt" coordsize="360,2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" o:allowincell="f" filled="f">
                <v:stroke endarrow="block"/>
                <v:path arrowok="t" o:connecttype="custom" o:connectlocs="0,153035;228600,0" o:connectangles="0,0"/>
              </v:polyline>
            </w:pict>
          </mc:Fallback>
        </mc:AlternateContent>
      </w:r>
      <w:r w:rsidRPr="001D4EBD">
        <w:rPr>
          <w:sz w:val="20"/>
          <w:szCs w:val="20"/>
        </w:rPr>
        <mc:AlternateContent>
          <mc:Choice Requires="wps">
            <w:drawing>
              <wp:anchor distT="0" distB="0" distL="114300" distR="114300" simplePos="0" relativeHeight="252872704" behindDoc="0" locked="0" layoutInCell="0" allowOverlap="1">
                <wp:simplePos x="0" y="0"/>
                <wp:positionH relativeFrom="column">
                  <wp:posOffset>3600450</wp:posOffset>
                </wp:positionH>
                <wp:positionV relativeFrom="paragraph">
                  <wp:posOffset>140335</wp:posOffset>
                </wp:positionV>
                <wp:extent cx="396240" cy="291465"/>
                <wp:effectExtent l="13335" t="6350" r="47625" b="54610"/>
                <wp:wrapNone/>
                <wp:docPr id="2172" name="Полилиния 21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96240" cy="291465"/>
                        </a:xfrm>
                        <a:custGeom>
                          <a:avLst/>
                          <a:gdLst>
                            <a:gd name="T0" fmla="*/ 0 w 624"/>
                            <a:gd name="T1" fmla="*/ 0 h 459"/>
                            <a:gd name="T2" fmla="*/ 624 w 624"/>
                            <a:gd name="T3" fmla="*/ 459 h 459"/>
                          </a:gdLst>
                          <a:ahLst/>
                          <a:cxnLst>
                            <a:cxn ang="0">
                              <a:pos x="T0" y="T1"/>
                            </a:cxn>
                            <a:cxn ang="0">
                              <a:pos x="T2" y="T3"/>
                            </a:cxn>
                          </a:cxnLst>
                          <a:rect l="0" t="0" r="r" b="b"/>
                          <a:pathLst>
                            <a:path w="624" h="459">
                              <a:moveTo>
                                <a:pt x="0" y="0"/>
                              </a:moveTo>
                              <a:lnTo>
                                <a:pt x="624" y="459"/>
                              </a:lnTo>
                            </a:path>
                          </a:pathLst>
                        </a:custGeom>
                        <a:noFill/>
                        <a:ln w="9525">
                          <a:solidFill>
                            <a:srgbClr val="000000"/>
                          </a:solidFill>
                          <a:round/>
                          <a:headEn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id="Полилиния 2172" o:spid="_x0000_s1026" style="position:absolute;z-index:252872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283.5pt,11.05pt,314.7pt,34pt" coordsize="624,4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" o:allowincell="f" filled="f">
                <v:stroke endarrow="block"/>
                <v:path arrowok="t" o:connecttype="custom" o:connectlocs="0,0;396240,291465" o:connectangles="0,0"/>
              </v:polyline>
            </w:pict>
          </mc:Fallback>
        </mc:AlternateContent>
      </w:r>
      <w:r w:rsidRPr="001D4EBD">
        <w:rPr>
          <w:sz w:val="20"/>
          <w:szCs w:val="20"/>
        </w:rPr>
        <mc:AlternateContent>
          <mc:Choice Requires="wps">
            <w:drawing>
              <wp:anchor distT="0" distB="0" distL="114300" distR="114300" simplePos="0" relativeHeight="252891136" behindDoc="0" locked="0" layoutInCell="0" allowOverlap="1">
                <wp:simplePos x="0" y="0"/>
                <wp:positionH relativeFrom="column">
                  <wp:posOffset>2193290</wp:posOffset>
                </wp:positionH>
                <wp:positionV relativeFrom="paragraph">
                  <wp:posOffset>71120</wp:posOffset>
                </wp:positionV>
                <wp:extent cx="270510" cy="0"/>
                <wp:effectExtent l="6350" t="60960" r="18415" b="53340"/>
                <wp:wrapNone/>
                <wp:docPr id="2171" name="Прямая соединительная линия 21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051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2171" o:spid="_x0000_s1026" style="position:absolute;z-index:25289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2.7pt,5.6pt" to="194pt,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" o:allowincell="f">
                <v:stroke endarrow="block"/>
              </v:line>
            </w:pict>
          </mc:Fallback>
        </mc:AlternateContent>
      </w:r>
      <w:r w:rsidRPr="001D4EBD">
        <w:rPr>
          <w:sz w:val="20"/>
          <w:szCs w:val="20"/>
        </w:rPr>
        <mc:AlternateContent>
          <mc:Choice Requires="wps">
            <w:drawing>
              <wp:anchor distT="0" distB="0" distL="114300" distR="114300" simplePos="0" relativeHeight="252886016" behindDoc="0" locked="0" layoutInCell="0" allowOverlap="1">
                <wp:simplePos x="0" y="0"/>
                <wp:positionH relativeFrom="column">
                  <wp:posOffset>2914650</wp:posOffset>
                </wp:positionH>
                <wp:positionV relativeFrom="paragraph">
                  <wp:posOffset>71120</wp:posOffset>
                </wp:positionV>
                <wp:extent cx="270510" cy="0"/>
                <wp:effectExtent l="13335" t="60960" r="20955" b="53340"/>
                <wp:wrapNone/>
                <wp:docPr id="2170" name="Прямая соединительная линия 21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051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2170" o:spid="_x0000_s1026" style="position:absolute;z-index:252886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9.5pt,5.6pt" to="250.8pt,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" o:allowincell="f">
                <v:stroke endarrow="block"/>
              </v:line>
            </w:pict>
          </mc:Fallback>
        </mc:AlternateContent>
      </w:r>
      <w:r w:rsidRPr="001D4EBD">
        <w:rPr>
          <w:sz w:val="20"/>
          <w:szCs w:val="20"/>
        </w:rPr>
        <mc:AlternateContent>
          <mc:Choice Requires="wps">
            <w:drawing>
              <wp:anchor distT="0" distB="0" distL="114300" distR="114300" simplePos="0" relativeHeight="252881920" behindDoc="0" locked="0" layoutInCell="0" allowOverlap="1">
                <wp:simplePos x="0" y="0"/>
                <wp:positionH relativeFrom="column">
                  <wp:posOffset>4629150</wp:posOffset>
                </wp:positionH>
                <wp:positionV relativeFrom="paragraph">
                  <wp:posOffset>27940</wp:posOffset>
                </wp:positionV>
                <wp:extent cx="631190" cy="447040"/>
                <wp:effectExtent l="13335" t="8255" r="12700" b="11430"/>
                <wp:wrapNone/>
                <wp:docPr id="2169" name="Полилиния 21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1190" cy="447040"/>
                        </a:xfrm>
                        <a:custGeom>
                          <a:avLst/>
                          <a:gdLst>
                            <a:gd name="G0" fmla="+- 21600 0 0"/>
                            <a:gd name="G1" fmla="+- 21600 0 0"/>
                            <a:gd name="G2" fmla="+- 21600 0 0"/>
                            <a:gd name="T0" fmla="*/ 8176 w 43200"/>
                            <a:gd name="T1" fmla="*/ 38522 h 38522"/>
                            <a:gd name="T2" fmla="*/ 35029 w 43200"/>
                            <a:gd name="T3" fmla="*/ 38518 h 38522"/>
                            <a:gd name="T4" fmla="*/ 21600 w 43200"/>
                            <a:gd name="T5" fmla="*/ 21600 h 38522"/>
                          </a:gdLst>
                          <a:ahLst/>
                          <a:cxnLst>
                            <a:cxn ang="0">
                              <a:pos x="T0" y="T1"/>
                            </a:cxn>
                            <a:cxn ang="0">
                              <a:pos x="T2" y="T3"/>
                            </a:cxn>
                            <a:cxn ang="0">
                              <a:pos x="T4" y="T5"/>
                            </a:cxn>
                          </a:cxnLst>
                          <a:rect l="0" t="0" r="r" b="b"/>
                          <a:pathLst>
                            <a:path w="43200" h="38522" fill="none" extrusionOk="0">
                              <a:moveTo>
                                <a:pt x="8175" y="38522"/>
                              </a:moveTo>
                              <a:cubicBezTo>
                                <a:pt x="3010" y="34424"/>
                                <a:pt x="0" y="28192"/>
                                <a:pt x="0" y="21600"/>
                              </a:cubicBezTo>
                              <a:cubicBezTo>
                                <a:pt x="0" y="9670"/>
                                <a:pt x="9670" y="0"/>
                                <a:pt x="21600" y="0"/>
                              </a:cubicBezTo>
                              <a:cubicBezTo>
                                <a:pt x="33529" y="0"/>
                                <a:pt x="43200" y="9670"/>
                                <a:pt x="43200" y="21600"/>
                              </a:cubicBezTo>
                              <a:cubicBezTo>
                                <a:pt x="43200" y="28190"/>
                                <a:pt x="40191" y="34420"/>
                                <a:pt x="35029" y="38518"/>
                              </a:cubicBezTo>
                            </a:path>
                            <a:path w="43200" h="38522" stroke="0" extrusionOk="0">
                              <a:moveTo>
                                <a:pt x="8175" y="38522"/>
                              </a:moveTo>
                              <a:cubicBezTo>
                                <a:pt x="3010" y="34424"/>
                                <a:pt x="0" y="28192"/>
                                <a:pt x="0" y="21600"/>
                              </a:cubicBezTo>
                              <a:cubicBezTo>
                                <a:pt x="0" y="9670"/>
                                <a:pt x="9670" y="0"/>
                                <a:pt x="21600" y="0"/>
                              </a:cubicBezTo>
                              <a:cubicBezTo>
                                <a:pt x="33529" y="0"/>
                                <a:pt x="43200" y="9670"/>
                                <a:pt x="43200" y="21600"/>
                              </a:cubicBezTo>
                              <a:cubicBezTo>
                                <a:pt x="43200" y="28190"/>
                                <a:pt x="40191" y="34420"/>
                                <a:pt x="35029" y="38518"/>
                              </a:cubicBezTo>
                              <a:lnTo>
                                <a:pt x="2160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Полилиния 2169" o:spid="_x0000_s1026" style="position:absolute;margin-left:364.5pt;margin-top:2.2pt;width:49.7pt;height:35.2pt;z-index:252881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43200,385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" o:allowincell="f" path="m8175,38522nfc3010,34424,,28192,,21600,,9670,9670,,21600,,33529,,43200,9670,43200,21600v,6590,-3009,12820,-8171,16918em8175,38522nsc3010,34424,,28192,,21600,,9670,9670,,21600,,33529,,43200,9670,43200,21600v,6590,-3009,12820,-8171,16918l21600,21600,8175,38522xe" filled="f">
                <v:path arrowok="t" o:extrusionok="f" o:connecttype="custom" o:connectlocs="119459,447040;511805,446994;315595,250664" o:connectangles="0,0,0"/>
              </v:shape>
            </w:pict>
          </mc:Fallback>
        </mc:AlternateContent>
      </w:r>
      <w:r w:rsidRPr="001D4EBD">
        <w:rPr>
          <w:sz w:val="20"/>
          <w:szCs w:val="20"/>
        </w:rPr>
        <w:t xml:space="preserve">                                                                                </w:t>
      </w:r>
    </w:p>
    <w:p w:rsidR="001D4EBD" w:rsidRPr="001D4EBD" w:rsidRDefault="001D4EBD" w:rsidP="001D4EBD">
      <w:pPr>
        <w:spacing w:after="0" w:line="240" w:lineRule="auto"/>
        <w:rPr>
          <w:sz w:val="20"/>
          <w:szCs w:val="20"/>
        </w:rPr>
      </w:pPr>
      <w:r w:rsidRPr="001D4EBD">
        <w:rPr>
          <w:sz w:val="20"/>
          <w:szCs w:val="20"/>
        </w:rPr>
        <mc:AlternateContent>
          <mc:Choice Requires="wps">
            <w:drawing>
              <wp:anchor distT="0" distB="0" distL="114300" distR="114300" simplePos="0" relativeHeight="252877824" behindDoc="0" locked="0" layoutInCell="0" allowOverlap="1">
                <wp:simplePos x="0" y="0"/>
                <wp:positionH relativeFrom="column">
                  <wp:posOffset>3906520</wp:posOffset>
                </wp:positionH>
                <wp:positionV relativeFrom="paragraph">
                  <wp:posOffset>182880</wp:posOffset>
                </wp:positionV>
                <wp:extent cx="450850" cy="450850"/>
                <wp:effectExtent l="5080" t="5080" r="10795" b="10795"/>
                <wp:wrapNone/>
                <wp:docPr id="2168" name="Овал 21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0850" cy="45085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Овал 2168" o:spid="_x0000_s1026" style="position:absolute;margin-left:307.6pt;margin-top:14.4pt;width:35.5pt;height:35.5pt;z-index:252877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" o:allowincell="f"/>
            </w:pict>
          </mc:Fallback>
        </mc:AlternateContent>
      </w:r>
      <w:r w:rsidRPr="001D4EBD">
        <w:rPr>
          <w:sz w:val="20"/>
          <w:szCs w:val="20"/>
        </w:rPr>
        <mc:AlternateContent>
          <mc:Choice Requires="wps">
            <w:drawing>
              <wp:anchor distT="0" distB="0" distL="114300" distR="114300" simplePos="0" relativeHeight="252882944" behindDoc="0" locked="0" layoutInCell="0" allowOverlap="1">
                <wp:simplePos x="0" y="0"/>
                <wp:positionH relativeFrom="column">
                  <wp:posOffset>4662805</wp:posOffset>
                </wp:positionH>
                <wp:positionV relativeFrom="paragraph">
                  <wp:posOffset>186055</wp:posOffset>
                </wp:positionV>
                <wp:extent cx="76200" cy="80645"/>
                <wp:effectExtent l="8890" t="8255" r="48260" b="44450"/>
                <wp:wrapNone/>
                <wp:docPr id="2167" name="Полилиния 216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6200" cy="80645"/>
                        </a:xfrm>
                        <a:custGeom>
                          <a:avLst/>
                          <a:gdLst>
                            <a:gd name="T0" fmla="*/ 0 w 120"/>
                            <a:gd name="T1" fmla="*/ 0 h 127"/>
                            <a:gd name="T2" fmla="*/ 120 w 120"/>
                            <a:gd name="T3" fmla="*/ 127 h 127"/>
                          </a:gdLst>
                          <a:ahLst/>
                          <a:cxnLst>
                            <a:cxn ang="0">
                              <a:pos x="T0" y="T1"/>
                            </a:cxn>
                            <a:cxn ang="0">
                              <a:pos x="T2" y="T3"/>
                            </a:cxn>
                          </a:cxnLst>
                          <a:rect l="0" t="0" r="r" b="b"/>
                          <a:pathLst>
                            <a:path w="120" h="127">
                              <a:moveTo>
                                <a:pt x="0" y="0"/>
                              </a:moveTo>
                              <a:lnTo>
                                <a:pt x="120" y="127"/>
                              </a:lnTo>
                            </a:path>
                          </a:pathLst>
                        </a:custGeom>
                        <a:noFill/>
                        <a:ln w="9525">
                          <a:solidFill>
                            <a:srgbClr val="000000"/>
                          </a:solidFill>
                          <a:round/>
                          <a:headEnd type="non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id="Полилиния 2167" o:spid="_x0000_s1026" style="position:absolute;z-index:252882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367.15pt,14.65pt,373.15pt,21pt" coordsize="120,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" o:allowincell="f" filled="f">
                <v:stroke endarrow="block"/>
                <v:path arrowok="t" o:connecttype="custom" o:connectlocs="0,0;76200,80645" o:connectangles="0,0"/>
              </v:polyline>
            </w:pict>
          </mc:Fallback>
        </mc:AlternateContent>
      </w:r>
      <w:r w:rsidRPr="001D4EBD">
        <w:rPr>
          <w:sz w:val="20"/>
          <w:szCs w:val="20"/>
        </w:rPr>
        <mc:AlternateContent>
          <mc:Choice Requires="wps">
            <w:drawing>
              <wp:anchor distT="0" distB="0" distL="114300" distR="114300" simplePos="0" relativeHeight="252878848" behindDoc="0" locked="0" layoutInCell="0" allowOverlap="1">
                <wp:simplePos x="0" y="0"/>
                <wp:positionH relativeFrom="column">
                  <wp:posOffset>4718050</wp:posOffset>
                </wp:positionH>
                <wp:positionV relativeFrom="paragraph">
                  <wp:posOffset>154940</wp:posOffset>
                </wp:positionV>
                <wp:extent cx="450850" cy="450850"/>
                <wp:effectExtent l="6985" t="5715" r="8890" b="10160"/>
                <wp:wrapNone/>
                <wp:docPr id="2166" name="Овал 21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0850" cy="45085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Овал 2166" o:spid="_x0000_s1026" style="position:absolute;margin-left:371.5pt;margin-top:12.2pt;width:35.5pt;height:35.5pt;z-index:252878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" o:allowincell="f"/>
            </w:pict>
          </mc:Fallback>
        </mc:AlternateContent>
      </w:r>
      <w:r w:rsidRPr="001D4EBD">
        <w:rPr>
          <w:sz w:val="20"/>
          <w:szCs w:val="20"/>
        </w:rPr>
        <mc:AlternateContent>
          <mc:Choice Requires="wps">
            <w:drawing>
              <wp:anchor distT="0" distB="0" distL="114300" distR="114300" simplePos="0" relativeHeight="252869632" behindDoc="0" locked="0" layoutInCell="0" allowOverlap="1">
                <wp:simplePos x="0" y="0"/>
                <wp:positionH relativeFrom="column">
                  <wp:posOffset>5529580</wp:posOffset>
                </wp:positionH>
                <wp:positionV relativeFrom="paragraph">
                  <wp:posOffset>154940</wp:posOffset>
                </wp:positionV>
                <wp:extent cx="450850" cy="450850"/>
                <wp:effectExtent l="18415" t="15240" r="16510" b="19685"/>
                <wp:wrapNone/>
                <wp:docPr id="2165" name="Овал 21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0850" cy="450850"/>
                        </a:xfrm>
                        <a:prstGeom prst="ellipse">
                          <a:avLst/>
                        </a:prstGeom>
                        <a:solidFill>
                          <a:srgbClr val="FFFFFF"/>
                        </a:solidFill>
                        <a:ln w="25400">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Овал 2165" o:spid="_x0000_s1026" style="position:absolute;margin-left:435.4pt;margin-top:12.2pt;width:35.5pt;height:35.5pt;z-index:252869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" o:allowincell="f" strokeweight="2pt"/>
            </w:pict>
          </mc:Fallback>
        </mc:AlternateContent>
      </w:r>
      <w:r w:rsidRPr="001D4EBD">
        <w:rPr>
          <w:sz w:val="20"/>
          <w:szCs w:val="20"/>
        </w:rPr>
        <mc:AlternateContent>
          <mc:Choice Requires="wps">
            <w:drawing>
              <wp:anchor distT="0" distB="0" distL="114300" distR="114300" simplePos="0" relativeHeight="252868608" behindDoc="0" locked="0" layoutInCell="0" allowOverlap="1">
                <wp:simplePos x="0" y="0"/>
                <wp:positionH relativeFrom="column">
                  <wp:posOffset>389890</wp:posOffset>
                </wp:positionH>
                <wp:positionV relativeFrom="paragraph">
                  <wp:posOffset>97790</wp:posOffset>
                </wp:positionV>
                <wp:extent cx="450850" cy="450850"/>
                <wp:effectExtent l="12700" t="5715" r="12700" b="10160"/>
                <wp:wrapNone/>
                <wp:docPr id="2164" name="Овал 21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0850" cy="45085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Овал 2164" o:spid="_x0000_s1026" style="position:absolute;margin-left:30.7pt;margin-top:7.7pt;width:35.5pt;height:35.5pt;z-index:252868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" o:allowincell="f"/>
            </w:pict>
          </mc:Fallback>
        </mc:AlternateContent>
      </w:r>
      <w:r w:rsidRPr="001D4EBD">
        <w:rPr>
          <w:sz w:val="20"/>
          <w:szCs w:val="20"/>
        </w:rPr>
        <w:t xml:space="preserve">                                                                       .</w:t>
      </w:r>
    </w:p>
    <w:p w:rsidR="001D4EBD" w:rsidRPr="001D4EBD" w:rsidRDefault="001D4EBD" w:rsidP="001D4EBD">
      <w:pPr>
        <w:spacing w:after="0" w:line="240" w:lineRule="auto"/>
        <w:rPr>
          <w:sz w:val="20"/>
          <w:szCs w:val="20"/>
        </w:rPr>
      </w:pPr>
      <w:r w:rsidRPr="001D4EBD">
        <w:rPr>
          <w:sz w:val="20"/>
          <w:szCs w:val="20"/>
        </w:rPr>
        <mc:AlternateContent>
          <mc:Choice Requires="wps">
            <w:drawing>
              <wp:anchor distT="0" distB="0" distL="114300" distR="114300" simplePos="0" relativeHeight="252871680" behindDoc="0" locked="0" layoutInCell="0" allowOverlap="1">
                <wp:simplePos x="0" y="0"/>
                <wp:positionH relativeFrom="column">
                  <wp:posOffset>840740</wp:posOffset>
                </wp:positionH>
                <wp:positionV relativeFrom="paragraph">
                  <wp:posOffset>-6350</wp:posOffset>
                </wp:positionV>
                <wp:extent cx="270510" cy="90170"/>
                <wp:effectExtent l="6350" t="57785" r="37465" b="13970"/>
                <wp:wrapNone/>
                <wp:docPr id="2163" name="Прямая соединительная линия 21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70510" cy="9017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2163" o:spid="_x0000_s1026" style="position:absolute;flip:y;z-index:252871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6.2pt,-.5pt" to="87.5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" o:allowincell="f">
                <v:stroke endarrow="block"/>
              </v:line>
            </w:pict>
          </mc:Fallback>
        </mc:AlternateContent>
      </w:r>
      <w:r w:rsidRPr="001D4EBD">
        <w:rPr>
          <w:sz w:val="20"/>
          <w:szCs w:val="20"/>
        </w:rPr>
        <mc:AlternateContent>
          <mc:Choice Requires="wps">
            <w:drawing>
              <wp:anchor distT="0" distB="0" distL="114300" distR="114300" simplePos="0" relativeHeight="252894208" behindDoc="0" locked="0" layoutInCell="0" allowOverlap="1">
                <wp:simplePos x="0" y="0"/>
                <wp:positionH relativeFrom="column">
                  <wp:posOffset>567055</wp:posOffset>
                </wp:positionH>
                <wp:positionV relativeFrom="paragraph">
                  <wp:posOffset>177165</wp:posOffset>
                </wp:positionV>
                <wp:extent cx="2713355" cy="1094740"/>
                <wp:effectExtent l="8890" t="0" r="11430" b="6985"/>
                <wp:wrapNone/>
                <wp:docPr id="2162" name="Полилиния 21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713355" cy="1094740"/>
                        </a:xfrm>
                        <a:custGeom>
                          <a:avLst/>
                          <a:gdLst>
                            <a:gd name="G0" fmla="+- 21362 0 0"/>
                            <a:gd name="G1" fmla="+- 0 0 0"/>
                            <a:gd name="G2" fmla="+- 21600 0 0"/>
                            <a:gd name="T0" fmla="*/ 38547 w 38547"/>
                            <a:gd name="T1" fmla="*/ 13085 h 21600"/>
                            <a:gd name="T2" fmla="*/ 0 w 38547"/>
                            <a:gd name="T3" fmla="*/ 3201 h 21600"/>
                            <a:gd name="T4" fmla="*/ 21362 w 38547"/>
                            <a:gd name="T5" fmla="*/ 0 h 21600"/>
                          </a:gdLst>
                          <a:ahLst/>
                          <a:cxnLst>
                            <a:cxn ang="0">
                              <a:pos x="T0" y="T1"/>
                            </a:cxn>
                            <a:cxn ang="0">
                              <a:pos x="T2" y="T3"/>
                            </a:cxn>
                            <a:cxn ang="0">
                              <a:pos x="T4" y="T5"/>
                            </a:cxn>
                          </a:cxnLst>
                          <a:rect l="0" t="0" r="r" b="b"/>
                          <a:pathLst>
                            <a:path w="38547" h="21600" fill="none" extrusionOk="0">
                              <a:moveTo>
                                <a:pt x="38547" y="13085"/>
                              </a:moveTo>
                              <a:cubicBezTo>
                                <a:pt x="34462" y="18450"/>
                                <a:pt x="28105" y="21599"/>
                                <a:pt x="21362" y="21600"/>
                              </a:cubicBezTo>
                              <a:cubicBezTo>
                                <a:pt x="10668" y="21600"/>
                                <a:pt x="1585" y="13776"/>
                                <a:pt x="0" y="3200"/>
                              </a:cubicBezTo>
                            </a:path>
                            <a:path w="38547" h="21600" stroke="0" extrusionOk="0">
                              <a:moveTo>
                                <a:pt x="38547" y="13085"/>
                              </a:moveTo>
                              <a:cubicBezTo>
                                <a:pt x="34462" y="18450"/>
                                <a:pt x="28105" y="21599"/>
                                <a:pt x="21362" y="21600"/>
                              </a:cubicBezTo>
                              <a:cubicBezTo>
                                <a:pt x="10668" y="21600"/>
                                <a:pt x="1585" y="13776"/>
                                <a:pt x="0" y="3200"/>
                              </a:cubicBezTo>
                              <a:lnTo>
                                <a:pt x="21362" y="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Полилиния 2162" o:spid="_x0000_s1026" style="position:absolute;margin-left:44.65pt;margin-top:13.95pt;width:213.65pt;height:86.2pt;z-index:25289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38547,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" o:allowincell="f" path="m38547,13085nfc34462,18450,28105,21599,21362,21600,10668,21600,1585,13776,,3200em38547,13085nsc34462,18450,28105,21599,21362,21600,10668,21600,1585,13776,,3200l21362,,38547,13085xe" filled="f">
                <v:path arrowok="t" o:extrusionok="f" o:connecttype="custom" o:connectlocs="2713355,663179;0,162234;1503689,0" o:connectangles="0,0,0"/>
              </v:shape>
            </w:pict>
          </mc:Fallback>
        </mc:AlternateContent>
      </w:r>
      <w:r w:rsidRPr="001D4EBD">
        <w:rPr>
          <w:sz w:val="20"/>
          <w:szCs w:val="20"/>
        </w:rPr>
        <mc:AlternateContent>
          <mc:Choice Requires="wps">
            <w:drawing>
              <wp:anchor distT="0" distB="0" distL="114300" distR="114300" simplePos="0" relativeHeight="252879872" behindDoc="0" locked="0" layoutInCell="0" allowOverlap="1">
                <wp:simplePos x="0" y="0"/>
                <wp:positionH relativeFrom="column">
                  <wp:posOffset>4357370</wp:posOffset>
                </wp:positionH>
                <wp:positionV relativeFrom="paragraph">
                  <wp:posOffset>203200</wp:posOffset>
                </wp:positionV>
                <wp:extent cx="360680" cy="0"/>
                <wp:effectExtent l="8255" t="57785" r="21590" b="56515"/>
                <wp:wrapNone/>
                <wp:docPr id="2161" name="Прямая соединительная линия 21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068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2161" o:spid="_x0000_s1026" style="position:absolute;z-index:252879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3.1pt,16pt" to="371.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" o:allowincell="f">
                <v:stroke endarrow="block"/>
              </v:line>
            </w:pict>
          </mc:Fallback>
        </mc:AlternateContent>
      </w:r>
      <w:r w:rsidRPr="001D4EBD">
        <w:rPr>
          <w:sz w:val="20"/>
          <w:szCs w:val="20"/>
        </w:rPr>
        <mc:AlternateContent>
          <mc:Choice Requires="wps">
            <w:drawing>
              <wp:anchor distT="0" distB="0" distL="114300" distR="114300" simplePos="0" relativeHeight="252873728" behindDoc="0" locked="0" layoutInCell="0" allowOverlap="1">
                <wp:simplePos x="0" y="0"/>
                <wp:positionH relativeFrom="column">
                  <wp:posOffset>119380</wp:posOffset>
                </wp:positionH>
                <wp:positionV relativeFrom="paragraph">
                  <wp:posOffset>163830</wp:posOffset>
                </wp:positionV>
                <wp:extent cx="270510" cy="0"/>
                <wp:effectExtent l="8890" t="56515" r="15875" b="57785"/>
                <wp:wrapNone/>
                <wp:docPr id="2160" name="Прямая соединительная линия 21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051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2160" o:spid="_x0000_s1026" style="position:absolute;z-index:252873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4pt,12.9pt" to="30.7pt,1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" o:allowincell="f">
                <v:stroke endarrow="block"/>
              </v:line>
            </w:pict>
          </mc:Fallback>
        </mc:AlternateContent>
      </w:r>
      <w:r w:rsidRPr="001D4EBD">
        <w:rPr>
          <w:sz w:val="20"/>
          <w:szCs w:val="20"/>
        </w:rPr>
        <w:t xml:space="preserve">                                                                                       </w:t>
      </w:r>
      <w:r w:rsidRPr="001D4EBD">
        <w:rPr>
          <w:sz w:val="20"/>
          <w:szCs w:val="20"/>
          <w:lang w:val="en-US"/>
        </w:rPr>
        <w:sym w:font="Symbol" w:char="F065"/>
      </w:r>
      <w:r w:rsidRPr="001D4EBD">
        <w:rPr>
          <w:sz w:val="20"/>
          <w:szCs w:val="20"/>
        </w:rPr>
        <w:t xml:space="preserve">                  </w:t>
      </w:r>
      <w:r w:rsidRPr="001D4EBD">
        <w:rPr>
          <w:sz w:val="20"/>
          <w:szCs w:val="20"/>
          <w:lang w:val="en-US"/>
        </w:rPr>
        <w:sym w:font="Symbol" w:char="F065"/>
      </w:r>
    </w:p>
    <w:p w:rsidR="001D4EBD" w:rsidRPr="001D4EBD" w:rsidRDefault="001D4EBD" w:rsidP="001D4EBD">
      <w:pPr>
        <w:spacing w:after="0" w:line="240" w:lineRule="auto"/>
        <w:rPr>
          <w:sz w:val="20"/>
          <w:szCs w:val="20"/>
        </w:rPr>
      </w:pPr>
      <w:r w:rsidRPr="001D4EBD">
        <w:rPr>
          <w:sz w:val="20"/>
          <w:szCs w:val="20"/>
        </w:rPr>
        <mc:AlternateContent>
          <mc:Choice Requires="wps">
            <w:drawing>
              <wp:anchor distT="0" distB="0" distL="114300" distR="114300" simplePos="0" relativeHeight="252876800" behindDoc="0" locked="0" layoutInCell="0" allowOverlap="1">
                <wp:simplePos x="0" y="0"/>
                <wp:positionH relativeFrom="column">
                  <wp:posOffset>3629025</wp:posOffset>
                </wp:positionH>
                <wp:positionV relativeFrom="paragraph">
                  <wp:posOffset>132715</wp:posOffset>
                </wp:positionV>
                <wp:extent cx="333375" cy="180975"/>
                <wp:effectExtent l="13335" t="59690" r="43815" b="6985"/>
                <wp:wrapNone/>
                <wp:docPr id="2159" name="Полилиния 21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33375" cy="180975"/>
                        </a:xfrm>
                        <a:custGeom>
                          <a:avLst/>
                          <a:gdLst>
                            <a:gd name="T0" fmla="*/ 0 w 525"/>
                            <a:gd name="T1" fmla="*/ 285 h 285"/>
                            <a:gd name="T2" fmla="*/ 525 w 525"/>
                            <a:gd name="T3" fmla="*/ 0 h 285"/>
                          </a:gdLst>
                          <a:ahLst/>
                          <a:cxnLst>
                            <a:cxn ang="0">
                              <a:pos x="T0" y="T1"/>
                            </a:cxn>
                            <a:cxn ang="0">
                              <a:pos x="T2" y="T3"/>
                            </a:cxn>
                          </a:cxnLst>
                          <a:rect l="0" t="0" r="r" b="b"/>
                          <a:pathLst>
                            <a:path w="525" h="285">
                              <a:moveTo>
                                <a:pt x="0" y="285"/>
                              </a:moveTo>
                              <a:lnTo>
                                <a:pt x="525" y="0"/>
                              </a:lnTo>
                            </a:path>
                          </a:pathLst>
                        </a:custGeom>
                        <a:noFill/>
                        <a:ln w="9525">
                          <a:solidFill>
                            <a:srgbClr val="000000"/>
                          </a:solidFill>
                          <a:round/>
                          <a:headEn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id="Полилиния 2159" o:spid="_x0000_s1026" style="position:absolute;z-index:252876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285.75pt,24.7pt,312pt,10.45pt" coordsize="525,2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" o:allowincell="f" filled="f">
                <v:stroke endarrow="block"/>
                <v:path arrowok="t" o:connecttype="custom" o:connectlocs="0,180975;333375,0" o:connectangles="0,0"/>
              </v:polyline>
            </w:pict>
          </mc:Fallback>
        </mc:AlternateContent>
      </w:r>
      <w:r w:rsidRPr="001D4EBD">
        <w:rPr>
          <w:sz w:val="20"/>
          <w:szCs w:val="20"/>
        </w:rPr>
        <mc:AlternateContent>
          <mc:Choice Requires="wps">
            <w:drawing>
              <wp:anchor distT="0" distB="0" distL="114300" distR="114300" simplePos="0" relativeHeight="252875776" behindDoc="0" locked="0" layoutInCell="0" allowOverlap="1">
                <wp:simplePos x="0" y="0"/>
                <wp:positionH relativeFrom="column">
                  <wp:posOffset>750570</wp:posOffset>
                </wp:positionH>
                <wp:positionV relativeFrom="paragraph">
                  <wp:posOffset>75565</wp:posOffset>
                </wp:positionV>
                <wp:extent cx="360680" cy="270510"/>
                <wp:effectExtent l="11430" t="12065" r="46990" b="50800"/>
                <wp:wrapNone/>
                <wp:docPr id="2158" name="Прямая соединительная линия 21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0680" cy="27051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2158" o:spid="_x0000_s1026" style="position:absolute;z-index:252875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9.1pt,5.95pt" to="87.5pt,2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" o:allowincell="f">
                <v:stroke endarrow="block"/>
              </v:line>
            </w:pict>
          </mc:Fallback>
        </mc:AlternateContent>
      </w:r>
      <w:r w:rsidRPr="001D4EBD">
        <w:rPr>
          <w:sz w:val="20"/>
          <w:szCs w:val="20"/>
        </w:rPr>
        <mc:AlternateContent>
          <mc:Choice Requires="wps">
            <w:drawing>
              <wp:anchor distT="0" distB="0" distL="114300" distR="114300" simplePos="0" relativeHeight="252884992" behindDoc="0" locked="0" layoutInCell="0" allowOverlap="1">
                <wp:simplePos x="0" y="0"/>
                <wp:positionH relativeFrom="column">
                  <wp:posOffset>3185160</wp:posOffset>
                </wp:positionH>
                <wp:positionV relativeFrom="paragraph">
                  <wp:posOffset>165735</wp:posOffset>
                </wp:positionV>
                <wp:extent cx="450850" cy="450850"/>
                <wp:effectExtent l="7620" t="6985" r="8255" b="8890"/>
                <wp:wrapNone/>
                <wp:docPr id="2157" name="Овал 21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0850" cy="45085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Овал 2157" o:spid="_x0000_s1026" style="position:absolute;margin-left:250.8pt;margin-top:13.05pt;width:35.5pt;height:35.5pt;z-index:252884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" o:allowincell="f"/>
            </w:pict>
          </mc:Fallback>
        </mc:AlternateContent>
      </w:r>
      <w:r w:rsidRPr="001D4EBD">
        <w:rPr>
          <w:sz w:val="20"/>
          <w:szCs w:val="20"/>
        </w:rPr>
        <mc:AlternateContent>
          <mc:Choice Requires="wps">
            <w:drawing>
              <wp:anchor distT="0" distB="0" distL="114300" distR="114300" simplePos="0" relativeHeight="252874752" behindDoc="0" locked="0" layoutInCell="0" allowOverlap="1">
                <wp:simplePos x="0" y="0"/>
                <wp:positionH relativeFrom="column">
                  <wp:posOffset>1111250</wp:posOffset>
                </wp:positionH>
                <wp:positionV relativeFrom="paragraph">
                  <wp:posOffset>165735</wp:posOffset>
                </wp:positionV>
                <wp:extent cx="450850" cy="450850"/>
                <wp:effectExtent l="10160" t="6985" r="5715" b="8890"/>
                <wp:wrapNone/>
                <wp:docPr id="2156" name="Прямоугольник 21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0850" cy="450850"/>
                        </a:xfrm>
                        <a:prstGeom prst="rect">
                          <a:avLst/>
                        </a:prstGeom>
                        <a:solidFill>
                          <a:srgbClr val="FFFFFF"/>
                        </a:solidFill>
                        <a:ln w="9525">
                          <a:solidFill>
                            <a:srgbClr val="000000"/>
                          </a:solidFill>
                          <a:miter lim="800000"/>
                          <a:headEnd/>
                          <a:tailEnd/>
                        </a:ln>
                      </wps:spPr>
                      <wps:txbx>
                        <w:txbxContent>
                          <w:p w:rsidR="00054219" w:rsidRPr="00C47EF5" w:rsidRDefault="00054219" w:rsidP="001D4EBD">
                            <w:pPr>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Прямоугольник 2156" o:spid="_x0000_s1408" style="position:absolute;margin-left:87.5pt;margin-top:13.05pt;width:35.5pt;height:35.5pt;z-index:252874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" o:allowincell="f">
                <v:textbox>
                  <w:txbxContent>
                    <w:p w:rsidR="00054219" w:rsidRPr="00C47EF5" w:rsidRDefault="00054219" w:rsidP="001D4EBD">
                      <w:pPr>
                        <w:rPr>
                          <w:sz w:val="20"/>
                          <w:szCs w:val="20"/>
                        </w:rPr>
                      </w:pPr>
                    </w:p>
                  </w:txbxContent>
                </v:textbox>
              </v:rect>
            </w:pict>
          </mc:Fallback>
        </mc:AlternateContent>
      </w:r>
      <w:r w:rsidRPr="001D4EBD">
        <w:rPr>
          <w:sz w:val="20"/>
          <w:szCs w:val="20"/>
        </w:rPr>
        <mc:AlternateContent>
          <mc:Choice Requires="wps">
            <w:drawing>
              <wp:anchor distT="0" distB="0" distL="114300" distR="114300" simplePos="0" relativeHeight="252880896" behindDoc="0" locked="0" layoutInCell="0" allowOverlap="1">
                <wp:simplePos x="0" y="0"/>
                <wp:positionH relativeFrom="column">
                  <wp:posOffset>5168900</wp:posOffset>
                </wp:positionH>
                <wp:positionV relativeFrom="paragraph">
                  <wp:posOffset>31115</wp:posOffset>
                </wp:positionV>
                <wp:extent cx="360680" cy="0"/>
                <wp:effectExtent l="10160" t="53340" r="19685" b="60960"/>
                <wp:wrapNone/>
                <wp:docPr id="2155" name="Прямая соединительная линия 21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068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2155" o:spid="_x0000_s1026" style="position:absolute;z-index:25288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07pt,2.45pt" to="435.4pt,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" o:allowincell="f">
                <v:stroke endarrow="block"/>
              </v:line>
            </w:pict>
          </mc:Fallback>
        </mc:AlternateContent>
      </w:r>
      <w:r w:rsidRPr="001D4EBD">
        <w:rPr>
          <w:sz w:val="20"/>
          <w:szCs w:val="20"/>
        </w:rPr>
        <w:t xml:space="preserve">                                                                      ц</w:t>
      </w:r>
    </w:p>
    <w:p w:rsidR="001D4EBD" w:rsidRPr="001D4EBD" w:rsidRDefault="001D4EBD" w:rsidP="001D4EBD">
      <w:pPr>
        <w:spacing w:after="0" w:line="240" w:lineRule="auto"/>
        <w:rPr>
          <w:sz w:val="20"/>
          <w:szCs w:val="20"/>
        </w:rPr>
      </w:pPr>
      <w:r w:rsidRPr="001D4EBD">
        <w:rPr>
          <w:sz w:val="20"/>
          <w:szCs w:val="20"/>
        </w:rPr>
        <mc:AlternateContent>
          <mc:Choice Requires="wps">
            <w:drawing>
              <wp:anchor distT="0" distB="0" distL="114300" distR="114300" simplePos="0" relativeHeight="252898304" behindDoc="0" locked="0" layoutInCell="0" allowOverlap="1">
                <wp:simplePos x="0" y="0"/>
                <wp:positionH relativeFrom="column">
                  <wp:posOffset>1922780</wp:posOffset>
                </wp:positionH>
                <wp:positionV relativeFrom="paragraph">
                  <wp:posOffset>22225</wp:posOffset>
                </wp:positionV>
                <wp:extent cx="450850" cy="450850"/>
                <wp:effectExtent l="12065" t="10160" r="13335" b="5715"/>
                <wp:wrapNone/>
                <wp:docPr id="2154" name="Овал 21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0850" cy="45085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Овал 2154" o:spid="_x0000_s1026" style="position:absolute;margin-left:151.4pt;margin-top:1.75pt;width:35.5pt;height:35.5pt;z-index:25289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" o:allowincell="f"/>
            </w:pict>
          </mc:Fallback>
        </mc:AlternateContent>
      </w:r>
      <w:r w:rsidRPr="001D4EBD">
        <w:rPr>
          <w:sz w:val="20"/>
          <w:szCs w:val="20"/>
        </w:rPr>
        <w:t xml:space="preserve">                                                .</w:t>
      </w:r>
    </w:p>
    <w:p w:rsidR="001D4EBD" w:rsidRPr="001D4EBD" w:rsidRDefault="001D4EBD" w:rsidP="001D4EBD">
      <w:pPr>
        <w:spacing w:after="0" w:line="240" w:lineRule="auto"/>
        <w:rPr>
          <w:sz w:val="20"/>
          <w:szCs w:val="20"/>
        </w:rPr>
      </w:pPr>
      <w:r w:rsidRPr="001D4EBD">
        <w:rPr>
          <w:sz w:val="20"/>
          <w:szCs w:val="20"/>
        </w:rPr>
        <mc:AlternateContent>
          <mc:Choice Requires="wps">
            <w:drawing>
              <wp:anchor distT="0" distB="0" distL="114300" distR="114300" simplePos="0" relativeHeight="252899328" behindDoc="0" locked="0" layoutInCell="0" allowOverlap="1">
                <wp:simplePos x="0" y="0"/>
                <wp:positionH relativeFrom="column">
                  <wp:posOffset>1562100</wp:posOffset>
                </wp:positionH>
                <wp:positionV relativeFrom="paragraph">
                  <wp:posOffset>-1905</wp:posOffset>
                </wp:positionV>
                <wp:extent cx="360680" cy="0"/>
                <wp:effectExtent l="13335" t="56515" r="16510" b="57785"/>
                <wp:wrapNone/>
                <wp:docPr id="2153" name="Прямая соединительная линия 21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068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2153" o:spid="_x0000_s1026" style="position:absolute;z-index:25289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3pt,-.15pt" to="151.4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" o:allowincell="f">
                <v:stroke endarrow="block"/>
              </v:line>
            </w:pict>
          </mc:Fallback>
        </mc:AlternateContent>
      </w:r>
      <w:r w:rsidRPr="001D4EBD">
        <w:rPr>
          <w:sz w:val="20"/>
          <w:szCs w:val="20"/>
        </w:rPr>
        <mc:AlternateContent>
          <mc:Choice Requires="wps">
            <w:drawing>
              <wp:anchor distT="0" distB="0" distL="114300" distR="114300" simplePos="0" relativeHeight="252887040" behindDoc="0" locked="0" layoutInCell="0" allowOverlap="1">
                <wp:simplePos x="0" y="0"/>
                <wp:positionH relativeFrom="column">
                  <wp:posOffset>2373630</wp:posOffset>
                </wp:positionH>
                <wp:positionV relativeFrom="paragraph">
                  <wp:posOffset>-1905</wp:posOffset>
                </wp:positionV>
                <wp:extent cx="811530" cy="0"/>
                <wp:effectExtent l="5715" t="56515" r="20955" b="57785"/>
                <wp:wrapNone/>
                <wp:docPr id="2152" name="Прямая соединительная линия 21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1153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2152" o:spid="_x0000_s1026" style="position:absolute;z-index:252887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6.9pt,-.15pt" to="250.8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" o:allowincell="f">
                <v:stroke endarrow="block"/>
              </v:line>
            </w:pict>
          </mc:Fallback>
        </mc:AlternateContent>
      </w:r>
      <w:r w:rsidRPr="001D4EBD">
        <w:rPr>
          <w:sz w:val="20"/>
          <w:szCs w:val="20"/>
        </w:rPr>
        <mc:AlternateContent>
          <mc:Choice Requires="wps">
            <w:drawing>
              <wp:anchor distT="0" distB="0" distL="114300" distR="114300" simplePos="0" relativeHeight="252895232" behindDoc="0" locked="0" layoutInCell="0" allowOverlap="1">
                <wp:simplePos x="0" y="0"/>
                <wp:positionH relativeFrom="column">
                  <wp:posOffset>3185160</wp:posOffset>
                </wp:positionH>
                <wp:positionV relativeFrom="paragraph">
                  <wp:posOffset>180975</wp:posOffset>
                </wp:positionV>
                <wp:extent cx="100965" cy="103505"/>
                <wp:effectExtent l="7620" t="48895" r="53340" b="9525"/>
                <wp:wrapNone/>
                <wp:docPr id="2151" name="Полилиния 215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0965" cy="103505"/>
                        </a:xfrm>
                        <a:custGeom>
                          <a:avLst/>
                          <a:gdLst>
                            <a:gd name="T0" fmla="*/ 0 w 159"/>
                            <a:gd name="T1" fmla="*/ 163 h 163"/>
                            <a:gd name="T2" fmla="*/ 159 w 159"/>
                            <a:gd name="T3" fmla="*/ 0 h 163"/>
                          </a:gdLst>
                          <a:ahLst/>
                          <a:cxnLst>
                            <a:cxn ang="0">
                              <a:pos x="T0" y="T1"/>
                            </a:cxn>
                            <a:cxn ang="0">
                              <a:pos x="T2" y="T3"/>
                            </a:cxn>
                          </a:cxnLst>
                          <a:rect l="0" t="0" r="r" b="b"/>
                          <a:pathLst>
                            <a:path w="159" h="163">
                              <a:moveTo>
                                <a:pt x="0" y="163"/>
                              </a:moveTo>
                              <a:lnTo>
                                <a:pt x="159" y="0"/>
                              </a:lnTo>
                            </a:path>
                          </a:pathLst>
                        </a:custGeom>
                        <a:noFill/>
                        <a:ln w="9525">
                          <a:solidFill>
                            <a:srgbClr val="000000"/>
                          </a:solidFill>
                          <a:round/>
                          <a:headEnd type="non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id="Полилиния 2151" o:spid="_x0000_s1026" style="position:absolute;z-index:25289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250.8pt,22.4pt,258.75pt,14.25pt" coordsize="159,1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" o:allowincell="f" filled="f">
                <v:stroke endarrow="block"/>
                <v:path arrowok="t" o:connecttype="custom" o:connectlocs="0,103505;100965,0" o:connectangles="0,0"/>
              </v:polyline>
            </w:pict>
          </mc:Fallback>
        </mc:AlternateContent>
      </w:r>
      <w:r w:rsidRPr="001D4EBD">
        <w:rPr>
          <w:sz w:val="20"/>
          <w:szCs w:val="20"/>
        </w:rPr>
        <w:t xml:space="preserve">                                </w:t>
      </w:r>
    </w:p>
    <w:p w:rsidR="001D4EBD" w:rsidRPr="001D4EBD" w:rsidRDefault="001D4EBD" w:rsidP="001D4EBD">
      <w:pPr>
        <w:spacing w:after="0" w:line="240" w:lineRule="auto"/>
        <w:rPr>
          <w:sz w:val="20"/>
          <w:szCs w:val="20"/>
        </w:rPr>
      </w:pPr>
      <w:r w:rsidRPr="001D4EBD">
        <w:rPr>
          <w:sz w:val="20"/>
          <w:szCs w:val="20"/>
        </w:rPr>
        <w:t xml:space="preserve">       .</w:t>
      </w:r>
    </w:p>
    <w:p w:rsidR="001D4EBD" w:rsidRPr="001D4EBD" w:rsidRDefault="001D4EBD" w:rsidP="001D4EBD">
      <w:pPr>
        <w:spacing w:after="0" w:line="240" w:lineRule="auto"/>
        <w:rPr>
          <w:sz w:val="20"/>
          <w:szCs w:val="20"/>
        </w:rPr>
      </w:pPr>
    </w:p>
    <w:p w:rsidR="001D4EBD" w:rsidRPr="001D4EBD" w:rsidRDefault="001D4EBD" w:rsidP="001D4EBD">
      <w:pPr>
        <w:spacing w:after="0" w:line="240" w:lineRule="auto"/>
        <w:rPr>
          <w:sz w:val="20"/>
          <w:szCs w:val="20"/>
        </w:rPr>
      </w:pPr>
    </w:p>
    <w:p w:rsidR="001D4EBD" w:rsidRPr="001D4EBD" w:rsidRDefault="001D4EBD" w:rsidP="001D4EBD">
      <w:pPr>
        <w:spacing w:after="0" w:line="240" w:lineRule="auto"/>
        <w:rPr>
          <w:sz w:val="20"/>
          <w:szCs w:val="20"/>
        </w:rPr>
      </w:pPr>
      <w:r w:rsidRPr="001D4EBD">
        <w:rPr>
          <w:sz w:val="20"/>
          <w:szCs w:val="20"/>
        </w:rPr>
        <w:t xml:space="preserve">7. Регулярное выражение  </w:t>
      </w:r>
      <w:r w:rsidRPr="001D4EBD">
        <w:rPr>
          <w:sz w:val="20"/>
          <w:szCs w:val="20"/>
          <w:lang w:val="en-US"/>
        </w:rPr>
        <w:t>r</w:t>
      </w:r>
      <w:r w:rsidRPr="001D4EBD">
        <w:rPr>
          <w:sz w:val="20"/>
          <w:szCs w:val="20"/>
        </w:rPr>
        <w:t xml:space="preserve">14  представим как  </w:t>
      </w:r>
      <w:r w:rsidRPr="001D4EBD">
        <w:rPr>
          <w:sz w:val="20"/>
          <w:szCs w:val="20"/>
          <w:lang w:val="en-US"/>
        </w:rPr>
        <w:t>r</w:t>
      </w:r>
      <w:r w:rsidRPr="001D4EBD">
        <w:rPr>
          <w:sz w:val="20"/>
          <w:szCs w:val="20"/>
        </w:rPr>
        <w:t>14=</w:t>
      </w:r>
      <w:r w:rsidRPr="001D4EBD">
        <w:rPr>
          <w:sz w:val="20"/>
          <w:szCs w:val="20"/>
          <w:lang w:val="en-US"/>
        </w:rPr>
        <w:t>r</w:t>
      </w:r>
      <w:r w:rsidRPr="001D4EBD">
        <w:rPr>
          <w:sz w:val="20"/>
          <w:szCs w:val="20"/>
        </w:rPr>
        <w:t>17</w:t>
      </w:r>
      <w:r w:rsidRPr="001D4EBD">
        <w:rPr>
          <w:sz w:val="20"/>
          <w:szCs w:val="20"/>
          <w:lang w:val="en-US"/>
        </w:rPr>
        <w:t>r</w:t>
      </w:r>
      <w:r w:rsidRPr="001D4EBD">
        <w:rPr>
          <w:sz w:val="20"/>
          <w:szCs w:val="20"/>
        </w:rPr>
        <w:t>18, где</w:t>
      </w:r>
    </w:p>
    <w:p w:rsidR="001D4EBD" w:rsidRPr="001D4EBD" w:rsidRDefault="001D4EBD" w:rsidP="001D4EBD">
      <w:pPr>
        <w:spacing w:after="0" w:line="240" w:lineRule="auto"/>
        <w:rPr>
          <w:sz w:val="20"/>
          <w:szCs w:val="20"/>
        </w:rPr>
      </w:pPr>
      <w:r w:rsidRPr="001D4EBD">
        <w:rPr>
          <w:sz w:val="20"/>
          <w:szCs w:val="20"/>
        </w:rPr>
        <w:t xml:space="preserve">    </w:t>
      </w:r>
      <w:r w:rsidRPr="001D4EBD">
        <w:rPr>
          <w:sz w:val="20"/>
          <w:szCs w:val="20"/>
          <w:lang w:val="en-US"/>
        </w:rPr>
        <w:t>r</w:t>
      </w:r>
      <w:r w:rsidRPr="001D4EBD">
        <w:rPr>
          <w:sz w:val="20"/>
          <w:szCs w:val="20"/>
        </w:rPr>
        <w:t>17=</w:t>
      </w:r>
      <w:r w:rsidRPr="001D4EBD">
        <w:rPr>
          <w:sz w:val="20"/>
          <w:szCs w:val="20"/>
          <w:u w:val="single"/>
        </w:rPr>
        <w:t>+</w:t>
      </w:r>
      <w:r w:rsidRPr="001D4EBD">
        <w:rPr>
          <w:sz w:val="20"/>
          <w:szCs w:val="20"/>
        </w:rPr>
        <w:t xml:space="preserve"> + -</w:t>
      </w:r>
    </w:p>
    <w:p w:rsidR="001D4EBD" w:rsidRPr="001D4EBD" w:rsidRDefault="001D4EBD" w:rsidP="001D4EBD">
      <w:pPr>
        <w:spacing w:after="0" w:line="240" w:lineRule="auto"/>
        <w:rPr>
          <w:sz w:val="20"/>
          <w:szCs w:val="20"/>
        </w:rPr>
      </w:pPr>
      <w:r w:rsidRPr="001D4EBD">
        <w:rPr>
          <w:sz w:val="20"/>
          <w:szCs w:val="20"/>
        </w:rPr>
        <w:t xml:space="preserve">    </w:t>
      </w:r>
      <w:r w:rsidRPr="001D4EBD">
        <w:rPr>
          <w:sz w:val="20"/>
          <w:szCs w:val="20"/>
          <w:lang w:val="en-US"/>
        </w:rPr>
        <w:t>r</w:t>
      </w:r>
      <w:r w:rsidRPr="001D4EBD">
        <w:rPr>
          <w:sz w:val="20"/>
          <w:szCs w:val="20"/>
        </w:rPr>
        <w:t>18=ц</w:t>
      </w:r>
    </w:p>
    <w:p w:rsidR="001D4EBD" w:rsidRPr="001D4EBD" w:rsidRDefault="001D4EBD" w:rsidP="001D4EBD">
      <w:pPr>
        <w:spacing w:after="0" w:line="240" w:lineRule="auto"/>
        <w:rPr>
          <w:sz w:val="20"/>
          <w:szCs w:val="20"/>
        </w:rPr>
      </w:pPr>
    </w:p>
    <w:p w:rsidR="001D4EBD" w:rsidRPr="001D4EBD" w:rsidRDefault="001D4EBD" w:rsidP="001D4EBD">
      <w:pPr>
        <w:spacing w:after="0" w:line="240" w:lineRule="auto"/>
        <w:rPr>
          <w:sz w:val="20"/>
          <w:szCs w:val="20"/>
        </w:rPr>
      </w:pPr>
      <w:r w:rsidRPr="001D4EBD">
        <w:rPr>
          <w:sz w:val="20"/>
          <w:szCs w:val="20"/>
        </w:rPr>
        <w:t xml:space="preserve">Применяя правила 5, 4 и 3 к прямоугольнику с меткой </w:t>
      </w:r>
      <w:r w:rsidRPr="001D4EBD">
        <w:rPr>
          <w:sz w:val="20"/>
          <w:szCs w:val="20"/>
          <w:lang w:val="en-US"/>
        </w:rPr>
        <w:t>r</w:t>
      </w:r>
      <w:r w:rsidRPr="001D4EBD">
        <w:rPr>
          <w:sz w:val="20"/>
          <w:szCs w:val="20"/>
        </w:rPr>
        <w:t xml:space="preserve">14 и правила 4 и 3 к прямоугольнику с меткой </w:t>
      </w:r>
      <w:r w:rsidRPr="001D4EBD">
        <w:rPr>
          <w:sz w:val="20"/>
          <w:szCs w:val="20"/>
          <w:lang w:val="en-US"/>
        </w:rPr>
        <w:t>r</w:t>
      </w:r>
      <w:r w:rsidRPr="001D4EBD">
        <w:rPr>
          <w:sz w:val="20"/>
          <w:szCs w:val="20"/>
        </w:rPr>
        <w:t>12, получаем недетерминированный конечный распознаватель:</w:t>
      </w:r>
    </w:p>
    <w:p w:rsidR="001D4EBD" w:rsidRPr="001D4EBD" w:rsidRDefault="001D4EBD" w:rsidP="001D4EBD">
      <w:pPr>
        <w:spacing w:after="0" w:line="240" w:lineRule="auto"/>
        <w:rPr>
          <w:sz w:val="20"/>
          <w:szCs w:val="20"/>
        </w:rPr>
      </w:pPr>
    </w:p>
    <w:p w:rsidR="001D4EBD" w:rsidRPr="001D4EBD" w:rsidRDefault="001D4EBD" w:rsidP="001D4EBD">
      <w:pPr>
        <w:spacing w:after="0" w:line="240" w:lineRule="auto"/>
        <w:rPr>
          <w:sz w:val="20"/>
          <w:szCs w:val="20"/>
        </w:rPr>
      </w:pPr>
      <w:r w:rsidRPr="001D4EBD">
        <w:rPr>
          <w:sz w:val="20"/>
          <w:szCs w:val="20"/>
        </w:rPr>
        <w:t xml:space="preserve">                                                ц</w:t>
      </w:r>
    </w:p>
    <w:p w:rsidR="001D4EBD" w:rsidRPr="001D4EBD" w:rsidRDefault="001D4EBD" w:rsidP="001D4EBD">
      <w:pPr>
        <w:spacing w:after="0" w:line="240" w:lineRule="auto"/>
        <w:rPr>
          <w:sz w:val="20"/>
          <w:szCs w:val="20"/>
        </w:rPr>
      </w:pPr>
      <w:r w:rsidRPr="001D4EBD">
        <w:rPr>
          <w:sz w:val="20"/>
          <w:szCs w:val="20"/>
        </w:rPr>
        <mc:AlternateContent>
          <mc:Choice Requires="wps">
            <w:drawing>
              <wp:anchor distT="0" distB="0" distL="114300" distR="114300" simplePos="0" relativeHeight="252921856" behindDoc="0" locked="0" layoutInCell="0" allowOverlap="1">
                <wp:simplePos x="0" y="0"/>
                <wp:positionH relativeFrom="column">
                  <wp:posOffset>2373630</wp:posOffset>
                </wp:positionH>
                <wp:positionV relativeFrom="paragraph">
                  <wp:posOffset>53340</wp:posOffset>
                </wp:positionV>
                <wp:extent cx="631190" cy="447040"/>
                <wp:effectExtent l="5715" t="9525" r="10795" b="10160"/>
                <wp:wrapNone/>
                <wp:docPr id="2150" name="Полилиния 21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1190" cy="447040"/>
                        </a:xfrm>
                        <a:custGeom>
                          <a:avLst/>
                          <a:gdLst>
                            <a:gd name="G0" fmla="+- 21600 0 0"/>
                            <a:gd name="G1" fmla="+- 21600 0 0"/>
                            <a:gd name="G2" fmla="+- 21600 0 0"/>
                            <a:gd name="T0" fmla="*/ 8176 w 43200"/>
                            <a:gd name="T1" fmla="*/ 38522 h 38522"/>
                            <a:gd name="T2" fmla="*/ 35029 w 43200"/>
                            <a:gd name="T3" fmla="*/ 38518 h 38522"/>
                            <a:gd name="T4" fmla="*/ 21600 w 43200"/>
                            <a:gd name="T5" fmla="*/ 21600 h 38522"/>
                          </a:gdLst>
                          <a:ahLst/>
                          <a:cxnLst>
                            <a:cxn ang="0">
                              <a:pos x="T0" y="T1"/>
                            </a:cxn>
                            <a:cxn ang="0">
                              <a:pos x="T2" y="T3"/>
                            </a:cxn>
                            <a:cxn ang="0">
                              <a:pos x="T4" y="T5"/>
                            </a:cxn>
                          </a:cxnLst>
                          <a:rect l="0" t="0" r="r" b="b"/>
                          <a:pathLst>
                            <a:path w="43200" h="38522" fill="none" extrusionOk="0">
                              <a:moveTo>
                                <a:pt x="8175" y="38522"/>
                              </a:moveTo>
                              <a:cubicBezTo>
                                <a:pt x="3010" y="34424"/>
                                <a:pt x="0" y="28192"/>
                                <a:pt x="0" y="21600"/>
                              </a:cubicBezTo>
                              <a:cubicBezTo>
                                <a:pt x="0" y="9670"/>
                                <a:pt x="9670" y="0"/>
                                <a:pt x="21600" y="0"/>
                              </a:cubicBezTo>
                              <a:cubicBezTo>
                                <a:pt x="33529" y="0"/>
                                <a:pt x="43200" y="9670"/>
                                <a:pt x="43200" y="21600"/>
                              </a:cubicBezTo>
                              <a:cubicBezTo>
                                <a:pt x="43200" y="28190"/>
                                <a:pt x="40191" y="34420"/>
                                <a:pt x="35029" y="38518"/>
                              </a:cubicBezTo>
                            </a:path>
                            <a:path w="43200" h="38522" stroke="0" extrusionOk="0">
                              <a:moveTo>
                                <a:pt x="8175" y="38522"/>
                              </a:moveTo>
                              <a:cubicBezTo>
                                <a:pt x="3010" y="34424"/>
                                <a:pt x="0" y="28192"/>
                                <a:pt x="0" y="21600"/>
                              </a:cubicBezTo>
                              <a:cubicBezTo>
                                <a:pt x="0" y="9670"/>
                                <a:pt x="9670" y="0"/>
                                <a:pt x="21600" y="0"/>
                              </a:cubicBezTo>
                              <a:cubicBezTo>
                                <a:pt x="33529" y="0"/>
                                <a:pt x="43200" y="9670"/>
                                <a:pt x="43200" y="21600"/>
                              </a:cubicBezTo>
                              <a:cubicBezTo>
                                <a:pt x="43200" y="28190"/>
                                <a:pt x="40191" y="34420"/>
                                <a:pt x="35029" y="38518"/>
                              </a:cubicBezTo>
                              <a:lnTo>
                                <a:pt x="2160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Полилиния 2150" o:spid="_x0000_s1026" style="position:absolute;margin-left:186.9pt;margin-top:4.2pt;width:49.7pt;height:35.2pt;z-index:25292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43200,385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" o:allowincell="f" path="m8175,38522nfc3010,34424,,28192,,21600,,9670,9670,,21600,,33529,,43200,9670,43200,21600v,6590,-3009,12820,-8171,16918em8175,38522nsc3010,34424,,28192,,21600,,9670,9670,,21600,,33529,,43200,9670,43200,21600v,6590,-3009,12820,-8171,16918l21600,21600,8175,38522xe" filled="f">
                <v:path arrowok="t" o:extrusionok="f" o:connecttype="custom" o:connectlocs="119459,447040;511805,446994;315595,250664" o:connectangles="0,0,0"/>
              </v:shape>
            </w:pict>
          </mc:Fallback>
        </mc:AlternateContent>
      </w:r>
    </w:p>
    <w:p w:rsidR="001D4EBD" w:rsidRPr="001D4EBD" w:rsidRDefault="001D4EBD" w:rsidP="001D4EBD">
      <w:pPr>
        <w:spacing w:after="0" w:line="240" w:lineRule="auto"/>
        <w:rPr>
          <w:sz w:val="20"/>
          <w:szCs w:val="20"/>
        </w:rPr>
      </w:pPr>
    </w:p>
    <w:p w:rsidR="001D4EBD" w:rsidRPr="001D4EBD" w:rsidRDefault="001D4EBD" w:rsidP="001D4EBD">
      <w:pPr>
        <w:spacing w:after="0" w:line="240" w:lineRule="auto"/>
        <w:rPr>
          <w:sz w:val="20"/>
          <w:szCs w:val="20"/>
        </w:rPr>
      </w:pPr>
      <w:r w:rsidRPr="001D4EBD">
        <w:rPr>
          <w:sz w:val="20"/>
          <w:szCs w:val="20"/>
        </w:rPr>
        <w:lastRenderedPageBreak/>
        <mc:AlternateContent>
          <mc:Choice Requires="wps">
            <w:drawing>
              <wp:anchor distT="0" distB="0" distL="114300" distR="114300" simplePos="0" relativeHeight="252930048" behindDoc="0" locked="0" layoutInCell="0" allowOverlap="1">
                <wp:simplePos x="0" y="0"/>
                <wp:positionH relativeFrom="column">
                  <wp:posOffset>1111250</wp:posOffset>
                </wp:positionH>
                <wp:positionV relativeFrom="paragraph">
                  <wp:posOffset>161290</wp:posOffset>
                </wp:positionV>
                <wp:extent cx="450850" cy="450850"/>
                <wp:effectExtent l="10160" t="10795" r="5715" b="5080"/>
                <wp:wrapNone/>
                <wp:docPr id="2149" name="Овал 21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0850" cy="45085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Овал 2149" o:spid="_x0000_s1026" style="position:absolute;margin-left:87.5pt;margin-top:12.7pt;width:35.5pt;height:35.5pt;z-index:25293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" o:allowincell="f"/>
            </w:pict>
          </mc:Fallback>
        </mc:AlternateContent>
      </w:r>
      <w:r w:rsidRPr="001D4EBD">
        <w:rPr>
          <w:sz w:val="20"/>
          <w:szCs w:val="20"/>
        </w:rPr>
        <mc:AlternateContent>
          <mc:Choice Requires="wps">
            <w:drawing>
              <wp:anchor distT="0" distB="0" distL="114300" distR="114300" simplePos="0" relativeHeight="252926976" behindDoc="0" locked="0" layoutInCell="0" allowOverlap="1">
                <wp:simplePos x="0" y="0"/>
                <wp:positionH relativeFrom="column">
                  <wp:posOffset>1638300</wp:posOffset>
                </wp:positionH>
                <wp:positionV relativeFrom="paragraph">
                  <wp:posOffset>91440</wp:posOffset>
                </wp:positionV>
                <wp:extent cx="152400" cy="635"/>
                <wp:effectExtent l="13335" t="55245" r="15240" b="58420"/>
                <wp:wrapNone/>
                <wp:docPr id="2148" name="Полилиния 21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35"/>
                        </a:xfrm>
                        <a:custGeom>
                          <a:avLst/>
                          <a:gdLst>
                            <a:gd name="T0" fmla="*/ 0 w 240"/>
                            <a:gd name="T1" fmla="*/ 0 h 1"/>
                            <a:gd name="T2" fmla="*/ 240 w 240"/>
                            <a:gd name="T3" fmla="*/ 0 h 1"/>
                          </a:gdLst>
                          <a:ahLst/>
                          <a:cxnLst>
                            <a:cxn ang="0">
                              <a:pos x="T0" y="T1"/>
                            </a:cxn>
                            <a:cxn ang="0">
                              <a:pos x="T2" y="T3"/>
                            </a:cxn>
                          </a:cxnLst>
                          <a:rect l="0" t="0" r="r" b="b"/>
                          <a:pathLst>
                            <a:path w="240" h="1">
                              <a:moveTo>
                                <a:pt x="0" y="0"/>
                              </a:moveTo>
                              <a:lnTo>
                                <a:pt x="240" y="0"/>
                              </a:lnTo>
                            </a:path>
                          </a:pathLst>
                        </a:custGeom>
                        <a:noFill/>
                        <a:ln w="9525">
                          <a:solidFill>
                            <a:srgbClr val="000000"/>
                          </a:solidFill>
                          <a:round/>
                          <a:headEnd type="non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id="Полилиния 2148" o:spid="_x0000_s1026" style="position:absolute;z-index:25292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129pt,7.2pt,141pt,7.2pt" coordsize="24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" o:allowincell="f" filled="f">
                <v:stroke endarrow="block"/>
                <v:path arrowok="t" o:connecttype="custom" o:connectlocs="0,0;152400,0" o:connectangles="0,0"/>
              </v:polyline>
            </w:pict>
          </mc:Fallback>
        </mc:AlternateContent>
      </w:r>
      <w:r w:rsidRPr="001D4EBD">
        <w:rPr>
          <w:sz w:val="20"/>
          <w:szCs w:val="20"/>
        </w:rPr>
        <mc:AlternateContent>
          <mc:Choice Requires="wps">
            <w:drawing>
              <wp:anchor distT="0" distB="0" distL="114300" distR="114300" simplePos="0" relativeHeight="252925952" behindDoc="0" locked="0" layoutInCell="0" allowOverlap="1">
                <wp:simplePos x="0" y="0"/>
                <wp:positionH relativeFrom="column">
                  <wp:posOffset>582295</wp:posOffset>
                </wp:positionH>
                <wp:positionV relativeFrom="paragraph">
                  <wp:posOffset>80010</wp:posOffset>
                </wp:positionV>
                <wp:extent cx="1170940" cy="554990"/>
                <wp:effectExtent l="5080" t="5715" r="5080" b="0"/>
                <wp:wrapNone/>
                <wp:docPr id="2147" name="Полилиния 21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70940" cy="554990"/>
                        </a:xfrm>
                        <a:custGeom>
                          <a:avLst/>
                          <a:gdLst>
                            <a:gd name="G0" fmla="+- 21240 0 0"/>
                            <a:gd name="G1" fmla="+- 21600 0 0"/>
                            <a:gd name="G2" fmla="+- 21600 0 0"/>
                            <a:gd name="T0" fmla="*/ 0 w 27656"/>
                            <a:gd name="T1" fmla="*/ 17674 h 21600"/>
                            <a:gd name="T2" fmla="*/ 27656 w 27656"/>
                            <a:gd name="T3" fmla="*/ 975 h 21600"/>
                            <a:gd name="T4" fmla="*/ 21240 w 27656"/>
                            <a:gd name="T5" fmla="*/ 21600 h 21600"/>
                          </a:gdLst>
                          <a:ahLst/>
                          <a:cxnLst>
                            <a:cxn ang="0">
                              <a:pos x="T0" y="T1"/>
                            </a:cxn>
                            <a:cxn ang="0">
                              <a:pos x="T2" y="T3"/>
                            </a:cxn>
                            <a:cxn ang="0">
                              <a:pos x="T4" y="T5"/>
                            </a:cxn>
                          </a:cxnLst>
                          <a:rect l="0" t="0" r="r" b="b"/>
                          <a:pathLst>
                            <a:path w="27656" h="21600" fill="none" extrusionOk="0">
                              <a:moveTo>
                                <a:pt x="-1" y="17673"/>
                              </a:moveTo>
                              <a:cubicBezTo>
                                <a:pt x="1892" y="7432"/>
                                <a:pt x="10824" y="-1"/>
                                <a:pt x="21240" y="0"/>
                              </a:cubicBezTo>
                              <a:cubicBezTo>
                                <a:pt x="23415" y="0"/>
                                <a:pt x="25578" y="328"/>
                                <a:pt x="27656" y="974"/>
                              </a:cubicBezTo>
                            </a:path>
                            <a:path w="27656" h="21600" stroke="0" extrusionOk="0">
                              <a:moveTo>
                                <a:pt x="-1" y="17673"/>
                              </a:moveTo>
                              <a:cubicBezTo>
                                <a:pt x="1892" y="7432"/>
                                <a:pt x="10824" y="-1"/>
                                <a:pt x="21240" y="0"/>
                              </a:cubicBezTo>
                              <a:cubicBezTo>
                                <a:pt x="23415" y="0"/>
                                <a:pt x="25578" y="328"/>
                                <a:pt x="27656" y="974"/>
                              </a:cubicBezTo>
                              <a:lnTo>
                                <a:pt x="2124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Полилиния 2147" o:spid="_x0000_s1026" style="position:absolute;margin-left:45.85pt;margin-top:6.3pt;width:92.2pt;height:43.7pt;z-index:25292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7656,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" o:allowincell="f" path="m-1,17673nfc1892,7432,10824,-1,21240,v2175,,4338,328,6416,974em-1,17673nsc1892,7432,10824,-1,21240,v2175,,4338,328,6416,974l21240,21600,-1,17673xe" filled="f">
                <v:path arrowok="t" o:extrusionok="f" o:connecttype="custom" o:connectlocs="0,454115;1170940,25052;899290,554990" o:connectangles="0,0,0"/>
              </v:shape>
            </w:pict>
          </mc:Fallback>
        </mc:AlternateContent>
      </w:r>
      <w:r w:rsidRPr="001D4EBD">
        <w:rPr>
          <w:sz w:val="20"/>
          <w:szCs w:val="20"/>
        </w:rPr>
        <mc:AlternateContent>
          <mc:Choice Requires="wps">
            <w:drawing>
              <wp:anchor distT="0" distB="0" distL="114300" distR="114300" simplePos="0" relativeHeight="252922880" behindDoc="0" locked="0" layoutInCell="0" allowOverlap="1">
                <wp:simplePos x="0" y="0"/>
                <wp:positionH relativeFrom="column">
                  <wp:posOffset>2463800</wp:posOffset>
                </wp:positionH>
                <wp:positionV relativeFrom="paragraph">
                  <wp:posOffset>14605</wp:posOffset>
                </wp:positionV>
                <wp:extent cx="76200" cy="80645"/>
                <wp:effectExtent l="10160" t="6985" r="46990" b="45720"/>
                <wp:wrapNone/>
                <wp:docPr id="2146" name="Полилиния 21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6200" cy="80645"/>
                        </a:xfrm>
                        <a:custGeom>
                          <a:avLst/>
                          <a:gdLst>
                            <a:gd name="T0" fmla="*/ 0 w 120"/>
                            <a:gd name="T1" fmla="*/ 0 h 127"/>
                            <a:gd name="T2" fmla="*/ 120 w 120"/>
                            <a:gd name="T3" fmla="*/ 127 h 127"/>
                          </a:gdLst>
                          <a:ahLst/>
                          <a:cxnLst>
                            <a:cxn ang="0">
                              <a:pos x="T0" y="T1"/>
                            </a:cxn>
                            <a:cxn ang="0">
                              <a:pos x="T2" y="T3"/>
                            </a:cxn>
                          </a:cxnLst>
                          <a:rect l="0" t="0" r="r" b="b"/>
                          <a:pathLst>
                            <a:path w="120" h="127">
                              <a:moveTo>
                                <a:pt x="0" y="0"/>
                              </a:moveTo>
                              <a:lnTo>
                                <a:pt x="120" y="127"/>
                              </a:lnTo>
                            </a:path>
                          </a:pathLst>
                        </a:custGeom>
                        <a:noFill/>
                        <a:ln w="9525">
                          <a:solidFill>
                            <a:srgbClr val="000000"/>
                          </a:solidFill>
                          <a:round/>
                          <a:headEnd type="non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id="Полилиния 2146" o:spid="_x0000_s1026" style="position:absolute;z-index:25292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194pt,1.15pt,200pt,7.5pt" coordsize="120,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" o:allowincell="f" filled="f">
                <v:stroke endarrow="block"/>
                <v:path arrowok="t" o:connecttype="custom" o:connectlocs="0,0;76200,80645" o:connectangles="0,0"/>
              </v:polyline>
            </w:pict>
          </mc:Fallback>
        </mc:AlternateContent>
      </w:r>
      <w:r w:rsidRPr="001D4EBD">
        <w:rPr>
          <w:sz w:val="20"/>
          <w:szCs w:val="20"/>
        </w:rPr>
        <mc:AlternateContent>
          <mc:Choice Requires="wps">
            <w:drawing>
              <wp:anchor distT="0" distB="0" distL="114300" distR="114300" simplePos="0" relativeHeight="252917760" behindDoc="0" locked="0" layoutInCell="0" allowOverlap="1">
                <wp:simplePos x="0" y="0"/>
                <wp:positionH relativeFrom="column">
                  <wp:posOffset>1742440</wp:posOffset>
                </wp:positionH>
                <wp:positionV relativeFrom="paragraph">
                  <wp:posOffset>5080</wp:posOffset>
                </wp:positionV>
                <wp:extent cx="450850" cy="450850"/>
                <wp:effectExtent l="12700" t="6985" r="12700" b="8890"/>
                <wp:wrapNone/>
                <wp:docPr id="2145" name="Овал 21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0850" cy="45085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Овал 2145" o:spid="_x0000_s1026" style="position:absolute;margin-left:137.2pt;margin-top:.4pt;width:35.5pt;height:35.5pt;z-index:25291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" o:allowincell="f"/>
            </w:pict>
          </mc:Fallback>
        </mc:AlternateContent>
      </w:r>
      <w:r w:rsidRPr="001D4EBD">
        <w:rPr>
          <w:sz w:val="20"/>
          <w:szCs w:val="20"/>
        </w:rPr>
        <mc:AlternateContent>
          <mc:Choice Requires="wps">
            <w:drawing>
              <wp:anchor distT="0" distB="0" distL="114300" distR="114300" simplePos="0" relativeHeight="252918784" behindDoc="0" locked="0" layoutInCell="0" allowOverlap="1">
                <wp:simplePos x="0" y="0"/>
                <wp:positionH relativeFrom="column">
                  <wp:posOffset>2463800</wp:posOffset>
                </wp:positionH>
                <wp:positionV relativeFrom="paragraph">
                  <wp:posOffset>5080</wp:posOffset>
                </wp:positionV>
                <wp:extent cx="450850" cy="450850"/>
                <wp:effectExtent l="10160" t="6985" r="5715" b="8890"/>
                <wp:wrapNone/>
                <wp:docPr id="2144" name="Овал 21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0850" cy="45085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Овал 2144" o:spid="_x0000_s1026" style="position:absolute;margin-left:194pt;margin-top:.4pt;width:35.5pt;height:35.5pt;z-index:25291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" o:allowincell="f"/>
            </w:pict>
          </mc:Fallback>
        </mc:AlternateContent>
      </w:r>
      <w:r w:rsidRPr="001D4EBD">
        <w:rPr>
          <w:sz w:val="20"/>
          <w:szCs w:val="20"/>
        </w:rPr>
        <mc:AlternateContent>
          <mc:Choice Requires="wps">
            <w:drawing>
              <wp:anchor distT="0" distB="0" distL="114300" distR="114300" simplePos="0" relativeHeight="252913664" behindDoc="0" locked="0" layoutInCell="0" allowOverlap="1">
                <wp:simplePos x="0" y="0"/>
                <wp:positionH relativeFrom="column">
                  <wp:posOffset>3185160</wp:posOffset>
                </wp:positionH>
                <wp:positionV relativeFrom="paragraph">
                  <wp:posOffset>5080</wp:posOffset>
                </wp:positionV>
                <wp:extent cx="450850" cy="450850"/>
                <wp:effectExtent l="7620" t="6985" r="8255" b="8890"/>
                <wp:wrapNone/>
                <wp:docPr id="2143" name="Овал 21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0850" cy="45085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Овал 2143" o:spid="_x0000_s1026" style="position:absolute;margin-left:250.8pt;margin-top:.4pt;width:35.5pt;height:35.5pt;z-index:25291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" o:allowincell="f"/>
            </w:pict>
          </mc:Fallback>
        </mc:AlternateContent>
      </w:r>
      <w:r w:rsidRPr="001D4EBD">
        <w:rPr>
          <w:sz w:val="20"/>
          <w:szCs w:val="20"/>
        </w:rPr>
        <w:t xml:space="preserve">     ц                               </w:t>
      </w:r>
      <w:r w:rsidRPr="001D4EBD">
        <w:rPr>
          <w:sz w:val="20"/>
          <w:szCs w:val="20"/>
          <w:lang w:val="en-US"/>
        </w:rPr>
        <w:sym w:font="Symbol" w:char="F065"/>
      </w:r>
      <w:r w:rsidRPr="001D4EBD">
        <w:rPr>
          <w:sz w:val="20"/>
          <w:szCs w:val="20"/>
        </w:rPr>
        <w:t xml:space="preserve">                </w:t>
      </w:r>
      <w:r w:rsidRPr="001D4EBD">
        <w:rPr>
          <w:sz w:val="20"/>
          <w:szCs w:val="20"/>
          <w:lang w:val="en-US"/>
        </w:rPr>
        <w:sym w:font="Symbol" w:char="F065"/>
      </w:r>
      <w:r w:rsidRPr="001D4EBD">
        <w:rPr>
          <w:sz w:val="20"/>
          <w:szCs w:val="20"/>
        </w:rPr>
        <w:t xml:space="preserve">                                        ц</w:t>
      </w:r>
    </w:p>
    <w:p w:rsidR="001D4EBD" w:rsidRPr="001D4EBD" w:rsidRDefault="001D4EBD" w:rsidP="001D4EBD">
      <w:pPr>
        <w:spacing w:after="0" w:line="240" w:lineRule="auto"/>
        <w:rPr>
          <w:sz w:val="20"/>
          <w:szCs w:val="20"/>
        </w:rPr>
      </w:pPr>
      <w:r w:rsidRPr="001D4EBD">
        <w:rPr>
          <w:sz w:val="20"/>
          <w:szCs w:val="20"/>
        </w:rPr>
        <mc:AlternateContent>
          <mc:Choice Requires="wps">
            <w:drawing>
              <wp:anchor distT="0" distB="0" distL="114300" distR="114300" simplePos="0" relativeHeight="252902400" behindDoc="0" locked="0" layoutInCell="0" allowOverlap="1">
                <wp:simplePos x="0" y="0"/>
                <wp:positionH relativeFrom="column">
                  <wp:posOffset>750570</wp:posOffset>
                </wp:positionH>
                <wp:positionV relativeFrom="paragraph">
                  <wp:posOffset>123825</wp:posOffset>
                </wp:positionV>
                <wp:extent cx="360680" cy="180340"/>
                <wp:effectExtent l="11430" t="55245" r="37465" b="12065"/>
                <wp:wrapNone/>
                <wp:docPr id="2142" name="Прямая соединительная линия 21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60680" cy="1803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2142" o:spid="_x0000_s1026" style="position:absolute;flip:y;z-index:25290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9.1pt,9.75pt" to="87.5pt,2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" o:allowincell="f">
                <v:stroke endarrow="block"/>
              </v:line>
            </w:pict>
          </mc:Fallback>
        </mc:AlternateContent>
      </w:r>
      <w:r w:rsidRPr="001D4EBD">
        <w:rPr>
          <w:sz w:val="20"/>
          <w:szCs w:val="20"/>
        </w:rPr>
        <mc:AlternateContent>
          <mc:Choice Requires="wps">
            <w:drawing>
              <wp:anchor distT="0" distB="0" distL="114300" distR="114300" simplePos="0" relativeHeight="252903424" behindDoc="0" locked="0" layoutInCell="0" allowOverlap="1">
                <wp:simplePos x="0" y="0"/>
                <wp:positionH relativeFrom="column">
                  <wp:posOffset>3600450</wp:posOffset>
                </wp:positionH>
                <wp:positionV relativeFrom="paragraph">
                  <wp:posOffset>140335</wp:posOffset>
                </wp:positionV>
                <wp:extent cx="396240" cy="291465"/>
                <wp:effectExtent l="13335" t="5080" r="47625" b="55880"/>
                <wp:wrapNone/>
                <wp:docPr id="2141" name="Полилиния 21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96240" cy="291465"/>
                        </a:xfrm>
                        <a:custGeom>
                          <a:avLst/>
                          <a:gdLst>
                            <a:gd name="T0" fmla="*/ 0 w 624"/>
                            <a:gd name="T1" fmla="*/ 0 h 459"/>
                            <a:gd name="T2" fmla="*/ 624 w 624"/>
                            <a:gd name="T3" fmla="*/ 459 h 459"/>
                          </a:gdLst>
                          <a:ahLst/>
                          <a:cxnLst>
                            <a:cxn ang="0">
                              <a:pos x="T0" y="T1"/>
                            </a:cxn>
                            <a:cxn ang="0">
                              <a:pos x="T2" y="T3"/>
                            </a:cxn>
                          </a:cxnLst>
                          <a:rect l="0" t="0" r="r" b="b"/>
                          <a:pathLst>
                            <a:path w="624" h="459">
                              <a:moveTo>
                                <a:pt x="0" y="0"/>
                              </a:moveTo>
                              <a:lnTo>
                                <a:pt x="624" y="459"/>
                              </a:lnTo>
                            </a:path>
                          </a:pathLst>
                        </a:custGeom>
                        <a:noFill/>
                        <a:ln w="9525">
                          <a:solidFill>
                            <a:srgbClr val="000000"/>
                          </a:solidFill>
                          <a:round/>
                          <a:headEn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id="Полилиния 2141" o:spid="_x0000_s1026" style="position:absolute;z-index:25290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283.5pt,11.05pt,314.7pt,34pt" coordsize="624,4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" o:allowincell="f" filled="f">
                <v:stroke endarrow="block"/>
                <v:path arrowok="t" o:connecttype="custom" o:connectlocs="0,0;396240,291465" o:connectangles="0,0"/>
              </v:polyline>
            </w:pict>
          </mc:Fallback>
        </mc:AlternateContent>
      </w:r>
      <w:r w:rsidRPr="001D4EBD">
        <w:rPr>
          <w:sz w:val="20"/>
          <w:szCs w:val="20"/>
        </w:rPr>
        <mc:AlternateContent>
          <mc:Choice Requires="wps">
            <w:drawing>
              <wp:anchor distT="0" distB="0" distL="114300" distR="114300" simplePos="0" relativeHeight="252920832" behindDoc="0" locked="0" layoutInCell="0" allowOverlap="1">
                <wp:simplePos x="0" y="0"/>
                <wp:positionH relativeFrom="column">
                  <wp:posOffset>2193290</wp:posOffset>
                </wp:positionH>
                <wp:positionV relativeFrom="paragraph">
                  <wp:posOffset>71120</wp:posOffset>
                </wp:positionV>
                <wp:extent cx="270510" cy="0"/>
                <wp:effectExtent l="6350" t="59690" r="18415" b="54610"/>
                <wp:wrapNone/>
                <wp:docPr id="2140" name="Прямая соединительная линия 21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051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2140" o:spid="_x0000_s1026" style="position:absolute;z-index:25292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2.7pt,5.6pt" to="194pt,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" o:allowincell="f">
                <v:stroke endarrow="block"/>
              </v:line>
            </w:pict>
          </mc:Fallback>
        </mc:AlternateContent>
      </w:r>
      <w:r w:rsidRPr="001D4EBD">
        <w:rPr>
          <w:sz w:val="20"/>
          <w:szCs w:val="20"/>
        </w:rPr>
        <mc:AlternateContent>
          <mc:Choice Requires="wps">
            <w:drawing>
              <wp:anchor distT="0" distB="0" distL="114300" distR="114300" simplePos="0" relativeHeight="252915712" behindDoc="0" locked="0" layoutInCell="0" allowOverlap="1">
                <wp:simplePos x="0" y="0"/>
                <wp:positionH relativeFrom="column">
                  <wp:posOffset>2914650</wp:posOffset>
                </wp:positionH>
                <wp:positionV relativeFrom="paragraph">
                  <wp:posOffset>71120</wp:posOffset>
                </wp:positionV>
                <wp:extent cx="270510" cy="0"/>
                <wp:effectExtent l="13335" t="59690" r="20955" b="54610"/>
                <wp:wrapNone/>
                <wp:docPr id="2139" name="Прямая соединительная линия 21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051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2139" o:spid="_x0000_s1026" style="position:absolute;z-index:25291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9.5pt,5.6pt" to="250.8pt,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" o:allowincell="f">
                <v:stroke endarrow="block"/>
              </v:line>
            </w:pict>
          </mc:Fallback>
        </mc:AlternateContent>
      </w:r>
      <w:r w:rsidRPr="001D4EBD">
        <w:rPr>
          <w:sz w:val="20"/>
          <w:szCs w:val="20"/>
        </w:rPr>
        <mc:AlternateContent>
          <mc:Choice Requires="wps">
            <w:drawing>
              <wp:anchor distT="0" distB="0" distL="114300" distR="114300" simplePos="0" relativeHeight="252911616" behindDoc="0" locked="0" layoutInCell="0" allowOverlap="1">
                <wp:simplePos x="0" y="0"/>
                <wp:positionH relativeFrom="column">
                  <wp:posOffset>4629150</wp:posOffset>
                </wp:positionH>
                <wp:positionV relativeFrom="paragraph">
                  <wp:posOffset>27940</wp:posOffset>
                </wp:positionV>
                <wp:extent cx="631190" cy="447040"/>
                <wp:effectExtent l="13335" t="6985" r="12700" b="12700"/>
                <wp:wrapNone/>
                <wp:docPr id="2138" name="Полилиния 21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1190" cy="447040"/>
                        </a:xfrm>
                        <a:custGeom>
                          <a:avLst/>
                          <a:gdLst>
                            <a:gd name="G0" fmla="+- 21600 0 0"/>
                            <a:gd name="G1" fmla="+- 21600 0 0"/>
                            <a:gd name="G2" fmla="+- 21600 0 0"/>
                            <a:gd name="T0" fmla="*/ 8176 w 43200"/>
                            <a:gd name="T1" fmla="*/ 38522 h 38522"/>
                            <a:gd name="T2" fmla="*/ 35029 w 43200"/>
                            <a:gd name="T3" fmla="*/ 38518 h 38522"/>
                            <a:gd name="T4" fmla="*/ 21600 w 43200"/>
                            <a:gd name="T5" fmla="*/ 21600 h 38522"/>
                          </a:gdLst>
                          <a:ahLst/>
                          <a:cxnLst>
                            <a:cxn ang="0">
                              <a:pos x="T0" y="T1"/>
                            </a:cxn>
                            <a:cxn ang="0">
                              <a:pos x="T2" y="T3"/>
                            </a:cxn>
                            <a:cxn ang="0">
                              <a:pos x="T4" y="T5"/>
                            </a:cxn>
                          </a:cxnLst>
                          <a:rect l="0" t="0" r="r" b="b"/>
                          <a:pathLst>
                            <a:path w="43200" h="38522" fill="none" extrusionOk="0">
                              <a:moveTo>
                                <a:pt x="8175" y="38522"/>
                              </a:moveTo>
                              <a:cubicBezTo>
                                <a:pt x="3010" y="34424"/>
                                <a:pt x="0" y="28192"/>
                                <a:pt x="0" y="21600"/>
                              </a:cubicBezTo>
                              <a:cubicBezTo>
                                <a:pt x="0" y="9670"/>
                                <a:pt x="9670" y="0"/>
                                <a:pt x="21600" y="0"/>
                              </a:cubicBezTo>
                              <a:cubicBezTo>
                                <a:pt x="33529" y="0"/>
                                <a:pt x="43200" y="9670"/>
                                <a:pt x="43200" y="21600"/>
                              </a:cubicBezTo>
                              <a:cubicBezTo>
                                <a:pt x="43200" y="28190"/>
                                <a:pt x="40191" y="34420"/>
                                <a:pt x="35029" y="38518"/>
                              </a:cubicBezTo>
                            </a:path>
                            <a:path w="43200" h="38522" stroke="0" extrusionOk="0">
                              <a:moveTo>
                                <a:pt x="8175" y="38522"/>
                              </a:moveTo>
                              <a:cubicBezTo>
                                <a:pt x="3010" y="34424"/>
                                <a:pt x="0" y="28192"/>
                                <a:pt x="0" y="21600"/>
                              </a:cubicBezTo>
                              <a:cubicBezTo>
                                <a:pt x="0" y="9670"/>
                                <a:pt x="9670" y="0"/>
                                <a:pt x="21600" y="0"/>
                              </a:cubicBezTo>
                              <a:cubicBezTo>
                                <a:pt x="33529" y="0"/>
                                <a:pt x="43200" y="9670"/>
                                <a:pt x="43200" y="21600"/>
                              </a:cubicBezTo>
                              <a:cubicBezTo>
                                <a:pt x="43200" y="28190"/>
                                <a:pt x="40191" y="34420"/>
                                <a:pt x="35029" y="38518"/>
                              </a:cubicBezTo>
                              <a:lnTo>
                                <a:pt x="2160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Полилиния 2138" o:spid="_x0000_s1026" style="position:absolute;margin-left:364.5pt;margin-top:2.2pt;width:49.7pt;height:35.2pt;z-index:25291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43200,385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" o:allowincell="f" path="m8175,38522nfc3010,34424,,28192,,21600,,9670,9670,,21600,,33529,,43200,9670,43200,21600v,6590,-3009,12820,-8171,16918em8175,38522nsc3010,34424,,28192,,21600,,9670,9670,,21600,,33529,,43200,9670,43200,21600v,6590,-3009,12820,-8171,16918l21600,21600,8175,38522xe" filled="f">
                <v:path arrowok="t" o:extrusionok="f" o:connecttype="custom" o:connectlocs="119459,447040;511805,446994;315595,250664" o:connectangles="0,0,0"/>
              </v:shape>
            </w:pict>
          </mc:Fallback>
        </mc:AlternateContent>
      </w:r>
      <w:r w:rsidRPr="001D4EBD">
        <w:rPr>
          <w:sz w:val="20"/>
          <w:szCs w:val="20"/>
        </w:rPr>
        <w:t xml:space="preserve">       </w:t>
      </w:r>
      <w:r w:rsidRPr="001D4EBD">
        <w:rPr>
          <w:sz w:val="20"/>
          <w:szCs w:val="20"/>
          <w:u w:val="single"/>
        </w:rPr>
        <w:t>+</w:t>
      </w:r>
      <w:r w:rsidRPr="001D4EBD">
        <w:rPr>
          <w:sz w:val="20"/>
          <w:szCs w:val="20"/>
        </w:rPr>
        <w:t xml:space="preserve">               ц                                                        </w:t>
      </w:r>
    </w:p>
    <w:p w:rsidR="001D4EBD" w:rsidRPr="001D4EBD" w:rsidRDefault="001D4EBD" w:rsidP="001D4EBD">
      <w:pPr>
        <w:spacing w:after="0" w:line="240" w:lineRule="auto"/>
        <w:rPr>
          <w:sz w:val="20"/>
          <w:szCs w:val="20"/>
        </w:rPr>
      </w:pPr>
      <w:r w:rsidRPr="001D4EBD">
        <w:rPr>
          <w:sz w:val="20"/>
          <w:szCs w:val="20"/>
        </w:rPr>
        <mc:AlternateContent>
          <mc:Choice Requires="wps">
            <w:drawing>
              <wp:anchor distT="0" distB="0" distL="114300" distR="114300" simplePos="0" relativeHeight="252931072" behindDoc="0" locked="0" layoutInCell="0" allowOverlap="1">
                <wp:simplePos x="0" y="0"/>
                <wp:positionH relativeFrom="column">
                  <wp:posOffset>840740</wp:posOffset>
                </wp:positionH>
                <wp:positionV relativeFrom="paragraph">
                  <wp:posOffset>99695</wp:posOffset>
                </wp:positionV>
                <wp:extent cx="360680" cy="180340"/>
                <wp:effectExtent l="6350" t="53975" r="42545" b="13335"/>
                <wp:wrapNone/>
                <wp:docPr id="2137" name="Прямая соединительная линия 21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60680" cy="1803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2137" o:spid="_x0000_s1026" style="position:absolute;flip:y;z-index:25293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6.2pt,7.85pt" to="94.6pt,2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" o:allowincell="f">
                <v:stroke endarrow="block"/>
              </v:line>
            </w:pict>
          </mc:Fallback>
        </mc:AlternateContent>
      </w:r>
      <w:r w:rsidRPr="001D4EBD">
        <w:rPr>
          <w:sz w:val="20"/>
          <w:szCs w:val="20"/>
        </w:rPr>
        <mc:AlternateContent>
          <mc:Choice Requires="wps">
            <w:drawing>
              <wp:anchor distT="0" distB="0" distL="114300" distR="114300" simplePos="0" relativeHeight="252919808" behindDoc="0" locked="0" layoutInCell="0" allowOverlap="1">
                <wp:simplePos x="0" y="0"/>
                <wp:positionH relativeFrom="column">
                  <wp:posOffset>1562100</wp:posOffset>
                </wp:positionH>
                <wp:positionV relativeFrom="paragraph">
                  <wp:posOffset>-1905</wp:posOffset>
                </wp:positionV>
                <wp:extent cx="276225" cy="635"/>
                <wp:effectExtent l="13335" t="57150" r="15240" b="56515"/>
                <wp:wrapNone/>
                <wp:docPr id="2136" name="Полилиния 21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76225" cy="635"/>
                        </a:xfrm>
                        <a:custGeom>
                          <a:avLst/>
                          <a:gdLst>
                            <a:gd name="T0" fmla="*/ 0 w 435"/>
                            <a:gd name="T1" fmla="*/ 0 h 1"/>
                            <a:gd name="T2" fmla="*/ 435 w 435"/>
                            <a:gd name="T3" fmla="*/ 0 h 1"/>
                          </a:gdLst>
                          <a:ahLst/>
                          <a:cxnLst>
                            <a:cxn ang="0">
                              <a:pos x="T0" y="T1"/>
                            </a:cxn>
                            <a:cxn ang="0">
                              <a:pos x="T2" y="T3"/>
                            </a:cxn>
                          </a:cxnLst>
                          <a:rect l="0" t="0" r="r" b="b"/>
                          <a:pathLst>
                            <a:path w="435" h="1">
                              <a:moveTo>
                                <a:pt x="0" y="0"/>
                              </a:moveTo>
                              <a:lnTo>
                                <a:pt x="435" y="0"/>
                              </a:lnTo>
                            </a:path>
                          </a:pathLst>
                        </a:custGeom>
                        <a:noFill/>
                        <a:ln w="9525">
                          <a:solidFill>
                            <a:srgbClr val="000000"/>
                          </a:solidFill>
                          <a:round/>
                          <a:headEnd type="non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id="Полилиния 2136" o:spid="_x0000_s1026" style="position:absolute;z-index:25291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123pt,-.15pt,144.75pt,-.15pt" coordsize="43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" o:allowincell="f" filled="f">
                <v:stroke endarrow="block"/>
                <v:path arrowok="t" o:connecttype="custom" o:connectlocs="0,0;276225,0" o:connectangles="0,0"/>
              </v:polyline>
            </w:pict>
          </mc:Fallback>
        </mc:AlternateContent>
      </w:r>
      <w:r w:rsidRPr="001D4EBD">
        <w:rPr>
          <w:sz w:val="20"/>
          <w:szCs w:val="20"/>
        </w:rPr>
        <mc:AlternateContent>
          <mc:Choice Requires="wps">
            <w:drawing>
              <wp:anchor distT="0" distB="0" distL="114300" distR="114300" simplePos="0" relativeHeight="252907520" behindDoc="0" locked="0" layoutInCell="0" allowOverlap="1">
                <wp:simplePos x="0" y="0"/>
                <wp:positionH relativeFrom="column">
                  <wp:posOffset>3906520</wp:posOffset>
                </wp:positionH>
                <wp:positionV relativeFrom="paragraph">
                  <wp:posOffset>182880</wp:posOffset>
                </wp:positionV>
                <wp:extent cx="450850" cy="450850"/>
                <wp:effectExtent l="5080" t="13335" r="10795" b="12065"/>
                <wp:wrapNone/>
                <wp:docPr id="2135" name="Овал 21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0850" cy="45085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Овал 2135" o:spid="_x0000_s1026" style="position:absolute;margin-left:307.6pt;margin-top:14.4pt;width:35.5pt;height:35.5pt;z-index:25290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" o:allowincell="f"/>
            </w:pict>
          </mc:Fallback>
        </mc:AlternateContent>
      </w:r>
      <w:r w:rsidRPr="001D4EBD">
        <w:rPr>
          <w:sz w:val="20"/>
          <w:szCs w:val="20"/>
        </w:rPr>
        <mc:AlternateContent>
          <mc:Choice Requires="wps">
            <w:drawing>
              <wp:anchor distT="0" distB="0" distL="114300" distR="114300" simplePos="0" relativeHeight="252912640" behindDoc="0" locked="0" layoutInCell="0" allowOverlap="1">
                <wp:simplePos x="0" y="0"/>
                <wp:positionH relativeFrom="column">
                  <wp:posOffset>4662805</wp:posOffset>
                </wp:positionH>
                <wp:positionV relativeFrom="paragraph">
                  <wp:posOffset>186055</wp:posOffset>
                </wp:positionV>
                <wp:extent cx="76200" cy="80645"/>
                <wp:effectExtent l="8890" t="6985" r="48260" b="45720"/>
                <wp:wrapNone/>
                <wp:docPr id="2134" name="Полилиния 21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6200" cy="80645"/>
                        </a:xfrm>
                        <a:custGeom>
                          <a:avLst/>
                          <a:gdLst>
                            <a:gd name="T0" fmla="*/ 0 w 120"/>
                            <a:gd name="T1" fmla="*/ 0 h 127"/>
                            <a:gd name="T2" fmla="*/ 120 w 120"/>
                            <a:gd name="T3" fmla="*/ 127 h 127"/>
                          </a:gdLst>
                          <a:ahLst/>
                          <a:cxnLst>
                            <a:cxn ang="0">
                              <a:pos x="T0" y="T1"/>
                            </a:cxn>
                            <a:cxn ang="0">
                              <a:pos x="T2" y="T3"/>
                            </a:cxn>
                          </a:cxnLst>
                          <a:rect l="0" t="0" r="r" b="b"/>
                          <a:pathLst>
                            <a:path w="120" h="127">
                              <a:moveTo>
                                <a:pt x="0" y="0"/>
                              </a:moveTo>
                              <a:lnTo>
                                <a:pt x="120" y="127"/>
                              </a:lnTo>
                            </a:path>
                          </a:pathLst>
                        </a:custGeom>
                        <a:noFill/>
                        <a:ln w="9525">
                          <a:solidFill>
                            <a:srgbClr val="000000"/>
                          </a:solidFill>
                          <a:round/>
                          <a:headEnd type="non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id="Полилиния 2134" o:spid="_x0000_s1026" style="position:absolute;z-index:25291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367.15pt,14.65pt,373.15pt,21pt" coordsize="120,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" o:allowincell="f" filled="f">
                <v:stroke endarrow="block"/>
                <v:path arrowok="t" o:connecttype="custom" o:connectlocs="0,0;76200,80645" o:connectangles="0,0"/>
              </v:polyline>
            </w:pict>
          </mc:Fallback>
        </mc:AlternateContent>
      </w:r>
      <w:r w:rsidRPr="001D4EBD">
        <w:rPr>
          <w:sz w:val="20"/>
          <w:szCs w:val="20"/>
        </w:rPr>
        <mc:AlternateContent>
          <mc:Choice Requires="wps">
            <w:drawing>
              <wp:anchor distT="0" distB="0" distL="114300" distR="114300" simplePos="0" relativeHeight="252908544" behindDoc="0" locked="0" layoutInCell="0" allowOverlap="1">
                <wp:simplePos x="0" y="0"/>
                <wp:positionH relativeFrom="column">
                  <wp:posOffset>4718050</wp:posOffset>
                </wp:positionH>
                <wp:positionV relativeFrom="paragraph">
                  <wp:posOffset>154940</wp:posOffset>
                </wp:positionV>
                <wp:extent cx="450850" cy="450850"/>
                <wp:effectExtent l="6985" t="13970" r="8890" b="11430"/>
                <wp:wrapNone/>
                <wp:docPr id="2133" name="Овал 21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0850" cy="45085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Овал 2133" o:spid="_x0000_s1026" style="position:absolute;margin-left:371.5pt;margin-top:12.2pt;width:35.5pt;height:35.5pt;z-index:25290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" o:allowincell="f"/>
            </w:pict>
          </mc:Fallback>
        </mc:AlternateContent>
      </w:r>
      <w:r w:rsidRPr="001D4EBD">
        <w:rPr>
          <w:sz w:val="20"/>
          <w:szCs w:val="20"/>
        </w:rPr>
        <mc:AlternateContent>
          <mc:Choice Requires="wps">
            <w:drawing>
              <wp:anchor distT="0" distB="0" distL="114300" distR="114300" simplePos="0" relativeHeight="252901376" behindDoc="0" locked="0" layoutInCell="0" allowOverlap="1">
                <wp:simplePos x="0" y="0"/>
                <wp:positionH relativeFrom="column">
                  <wp:posOffset>5529580</wp:posOffset>
                </wp:positionH>
                <wp:positionV relativeFrom="paragraph">
                  <wp:posOffset>154940</wp:posOffset>
                </wp:positionV>
                <wp:extent cx="450850" cy="450850"/>
                <wp:effectExtent l="18415" t="13970" r="16510" b="20955"/>
                <wp:wrapNone/>
                <wp:docPr id="2132" name="Овал 21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0850" cy="450850"/>
                        </a:xfrm>
                        <a:prstGeom prst="ellipse">
                          <a:avLst/>
                        </a:prstGeom>
                        <a:solidFill>
                          <a:srgbClr val="FFFFFF"/>
                        </a:solidFill>
                        <a:ln w="25400">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Овал 2132" o:spid="_x0000_s1026" style="position:absolute;margin-left:435.4pt;margin-top:12.2pt;width:35.5pt;height:35.5pt;z-index:25290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" o:allowincell="f" strokeweight="2pt"/>
            </w:pict>
          </mc:Fallback>
        </mc:AlternateContent>
      </w:r>
      <w:r w:rsidRPr="001D4EBD">
        <w:rPr>
          <w:sz w:val="20"/>
          <w:szCs w:val="20"/>
        </w:rPr>
        <mc:AlternateContent>
          <mc:Choice Requires="wps">
            <w:drawing>
              <wp:anchor distT="0" distB="0" distL="114300" distR="114300" simplePos="0" relativeHeight="252900352" behindDoc="0" locked="0" layoutInCell="0" allowOverlap="1">
                <wp:simplePos x="0" y="0"/>
                <wp:positionH relativeFrom="column">
                  <wp:posOffset>389890</wp:posOffset>
                </wp:positionH>
                <wp:positionV relativeFrom="paragraph">
                  <wp:posOffset>97790</wp:posOffset>
                </wp:positionV>
                <wp:extent cx="450850" cy="450850"/>
                <wp:effectExtent l="12700" t="13970" r="12700" b="11430"/>
                <wp:wrapNone/>
                <wp:docPr id="2131" name="Овал 21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0850" cy="45085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Овал 2131" o:spid="_x0000_s1026" style="position:absolute;margin-left:30.7pt;margin-top:7.7pt;width:35.5pt;height:35.5pt;z-index:25290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" o:allowincell="f"/>
            </w:pict>
          </mc:Fallback>
        </mc:AlternateContent>
      </w:r>
      <w:r w:rsidRPr="001D4EBD">
        <w:rPr>
          <w:sz w:val="20"/>
          <w:szCs w:val="20"/>
        </w:rPr>
        <w:t xml:space="preserve">         -                                                              .</w:t>
      </w:r>
    </w:p>
    <w:p w:rsidR="001D4EBD" w:rsidRPr="001D4EBD" w:rsidRDefault="001D4EBD" w:rsidP="001D4EBD">
      <w:pPr>
        <w:spacing w:after="0" w:line="240" w:lineRule="auto"/>
        <w:rPr>
          <w:sz w:val="20"/>
          <w:szCs w:val="20"/>
        </w:rPr>
      </w:pPr>
      <w:r w:rsidRPr="001D4EBD">
        <w:rPr>
          <w:sz w:val="20"/>
          <w:szCs w:val="20"/>
        </w:rPr>
        <mc:AlternateContent>
          <mc:Choice Requires="wps">
            <w:drawing>
              <wp:anchor distT="0" distB="0" distL="114300" distR="114300" simplePos="0" relativeHeight="252905472" behindDoc="0" locked="0" layoutInCell="0" allowOverlap="1">
                <wp:simplePos x="0" y="0"/>
                <wp:positionH relativeFrom="column">
                  <wp:posOffset>840740</wp:posOffset>
                </wp:positionH>
                <wp:positionV relativeFrom="paragraph">
                  <wp:posOffset>165735</wp:posOffset>
                </wp:positionV>
                <wp:extent cx="360680" cy="360680"/>
                <wp:effectExtent l="6350" t="9525" r="52070" b="48895"/>
                <wp:wrapNone/>
                <wp:docPr id="2130" name="Прямая соединительная линия 21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0680" cy="3606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2130" o:spid="_x0000_s1026" style="position:absolute;z-index:25290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6.2pt,13.05pt" to="94.6pt,4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" o:allowincell="f">
                <v:stroke endarrow="block"/>
              </v:line>
            </w:pict>
          </mc:Fallback>
        </mc:AlternateContent>
      </w:r>
      <w:r w:rsidRPr="001D4EBD">
        <w:rPr>
          <w:sz w:val="20"/>
          <w:szCs w:val="20"/>
        </w:rPr>
        <mc:AlternateContent>
          <mc:Choice Requires="wps">
            <w:drawing>
              <wp:anchor distT="0" distB="0" distL="114300" distR="114300" simplePos="0" relativeHeight="252923904" behindDoc="0" locked="0" layoutInCell="0" allowOverlap="1">
                <wp:simplePos x="0" y="0"/>
                <wp:positionH relativeFrom="column">
                  <wp:posOffset>567055</wp:posOffset>
                </wp:positionH>
                <wp:positionV relativeFrom="paragraph">
                  <wp:posOffset>177165</wp:posOffset>
                </wp:positionV>
                <wp:extent cx="2713355" cy="1094740"/>
                <wp:effectExtent l="8890" t="0" r="11430" b="8255"/>
                <wp:wrapNone/>
                <wp:docPr id="2129" name="Полилиния 21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713355" cy="1094740"/>
                        </a:xfrm>
                        <a:custGeom>
                          <a:avLst/>
                          <a:gdLst>
                            <a:gd name="G0" fmla="+- 21362 0 0"/>
                            <a:gd name="G1" fmla="+- 0 0 0"/>
                            <a:gd name="G2" fmla="+- 21600 0 0"/>
                            <a:gd name="T0" fmla="*/ 38547 w 38547"/>
                            <a:gd name="T1" fmla="*/ 13085 h 21600"/>
                            <a:gd name="T2" fmla="*/ 0 w 38547"/>
                            <a:gd name="T3" fmla="*/ 3201 h 21600"/>
                            <a:gd name="T4" fmla="*/ 21362 w 38547"/>
                            <a:gd name="T5" fmla="*/ 0 h 21600"/>
                          </a:gdLst>
                          <a:ahLst/>
                          <a:cxnLst>
                            <a:cxn ang="0">
                              <a:pos x="T0" y="T1"/>
                            </a:cxn>
                            <a:cxn ang="0">
                              <a:pos x="T2" y="T3"/>
                            </a:cxn>
                            <a:cxn ang="0">
                              <a:pos x="T4" y="T5"/>
                            </a:cxn>
                          </a:cxnLst>
                          <a:rect l="0" t="0" r="r" b="b"/>
                          <a:pathLst>
                            <a:path w="38547" h="21600" fill="none" extrusionOk="0">
                              <a:moveTo>
                                <a:pt x="38547" y="13085"/>
                              </a:moveTo>
                              <a:cubicBezTo>
                                <a:pt x="34462" y="18450"/>
                                <a:pt x="28105" y="21599"/>
                                <a:pt x="21362" y="21600"/>
                              </a:cubicBezTo>
                              <a:cubicBezTo>
                                <a:pt x="10668" y="21600"/>
                                <a:pt x="1585" y="13776"/>
                                <a:pt x="0" y="3200"/>
                              </a:cubicBezTo>
                            </a:path>
                            <a:path w="38547" h="21600" stroke="0" extrusionOk="0">
                              <a:moveTo>
                                <a:pt x="38547" y="13085"/>
                              </a:moveTo>
                              <a:cubicBezTo>
                                <a:pt x="34462" y="18450"/>
                                <a:pt x="28105" y="21599"/>
                                <a:pt x="21362" y="21600"/>
                              </a:cubicBezTo>
                              <a:cubicBezTo>
                                <a:pt x="10668" y="21600"/>
                                <a:pt x="1585" y="13776"/>
                                <a:pt x="0" y="3200"/>
                              </a:cubicBezTo>
                              <a:lnTo>
                                <a:pt x="21362" y="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Полилиния 2129" o:spid="_x0000_s1026" style="position:absolute;margin-left:44.65pt;margin-top:13.95pt;width:213.65pt;height:86.2pt;z-index:25292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38547,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" o:allowincell="f" path="m38547,13085nfc34462,18450,28105,21599,21362,21600,10668,21600,1585,13776,,3200em38547,13085nsc34462,18450,28105,21599,21362,21600,10668,21600,1585,13776,,3200l21362,,38547,13085xe" filled="f">
                <v:path arrowok="t" o:extrusionok="f" o:connecttype="custom" o:connectlocs="2713355,663179;0,162234;1503689,0" o:connectangles="0,0,0"/>
              </v:shape>
            </w:pict>
          </mc:Fallback>
        </mc:AlternateContent>
      </w:r>
      <w:r w:rsidRPr="001D4EBD">
        <w:rPr>
          <w:sz w:val="20"/>
          <w:szCs w:val="20"/>
        </w:rPr>
        <mc:AlternateContent>
          <mc:Choice Requires="wps">
            <w:drawing>
              <wp:anchor distT="0" distB="0" distL="114300" distR="114300" simplePos="0" relativeHeight="252909568" behindDoc="0" locked="0" layoutInCell="0" allowOverlap="1">
                <wp:simplePos x="0" y="0"/>
                <wp:positionH relativeFrom="column">
                  <wp:posOffset>4357370</wp:posOffset>
                </wp:positionH>
                <wp:positionV relativeFrom="paragraph">
                  <wp:posOffset>203200</wp:posOffset>
                </wp:positionV>
                <wp:extent cx="360680" cy="0"/>
                <wp:effectExtent l="8255" t="56515" r="21590" b="57785"/>
                <wp:wrapNone/>
                <wp:docPr id="2128" name="Прямая соединительная линия 21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068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2128" o:spid="_x0000_s1026" style="position:absolute;z-index:25290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3.1pt,16pt" to="371.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" o:allowincell="f">
                <v:stroke endarrow="block"/>
              </v:line>
            </w:pict>
          </mc:Fallback>
        </mc:AlternateContent>
      </w:r>
      <w:r w:rsidRPr="001D4EBD">
        <w:rPr>
          <w:sz w:val="20"/>
          <w:szCs w:val="20"/>
        </w:rPr>
        <mc:AlternateContent>
          <mc:Choice Requires="wps">
            <w:drawing>
              <wp:anchor distT="0" distB="0" distL="114300" distR="114300" simplePos="0" relativeHeight="252904448" behindDoc="0" locked="0" layoutInCell="0" allowOverlap="1">
                <wp:simplePos x="0" y="0"/>
                <wp:positionH relativeFrom="column">
                  <wp:posOffset>119380</wp:posOffset>
                </wp:positionH>
                <wp:positionV relativeFrom="paragraph">
                  <wp:posOffset>163830</wp:posOffset>
                </wp:positionV>
                <wp:extent cx="270510" cy="0"/>
                <wp:effectExtent l="8890" t="55245" r="15875" b="59055"/>
                <wp:wrapNone/>
                <wp:docPr id="2127" name="Прямая соединительная линия 21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051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2127" o:spid="_x0000_s1026" style="position:absolute;z-index:25290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4pt,12.9pt" to="30.7pt,1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" o:allowincell="f">
                <v:stroke endarrow="block"/>
              </v:line>
            </w:pict>
          </mc:Fallback>
        </mc:AlternateContent>
      </w:r>
      <w:r w:rsidRPr="001D4EBD">
        <w:rPr>
          <w:sz w:val="20"/>
          <w:szCs w:val="20"/>
        </w:rPr>
        <w:t xml:space="preserve">                                                                                       </w:t>
      </w:r>
      <w:r w:rsidRPr="001D4EBD">
        <w:rPr>
          <w:sz w:val="20"/>
          <w:szCs w:val="20"/>
          <w:lang w:val="en-US"/>
        </w:rPr>
        <w:sym w:font="Symbol" w:char="F065"/>
      </w:r>
      <w:r w:rsidRPr="001D4EBD">
        <w:rPr>
          <w:sz w:val="20"/>
          <w:szCs w:val="20"/>
        </w:rPr>
        <w:t xml:space="preserve">                  </w:t>
      </w:r>
      <w:r w:rsidRPr="001D4EBD">
        <w:rPr>
          <w:sz w:val="20"/>
          <w:szCs w:val="20"/>
          <w:lang w:val="en-US"/>
        </w:rPr>
        <w:sym w:font="Symbol" w:char="F065"/>
      </w:r>
    </w:p>
    <w:p w:rsidR="001D4EBD" w:rsidRPr="001D4EBD" w:rsidRDefault="001D4EBD" w:rsidP="001D4EBD">
      <w:pPr>
        <w:spacing w:after="0" w:line="240" w:lineRule="auto"/>
        <w:rPr>
          <w:sz w:val="20"/>
          <w:szCs w:val="20"/>
        </w:rPr>
      </w:pPr>
      <w:r w:rsidRPr="001D4EBD">
        <w:rPr>
          <w:sz w:val="20"/>
          <w:szCs w:val="20"/>
        </w:rPr>
        <mc:AlternateContent>
          <mc:Choice Requires="wps">
            <w:drawing>
              <wp:anchor distT="0" distB="0" distL="114300" distR="114300" simplePos="0" relativeHeight="252929024" behindDoc="0" locked="0" layoutInCell="0" allowOverlap="1">
                <wp:simplePos x="0" y="0"/>
                <wp:positionH relativeFrom="column">
                  <wp:posOffset>750570</wp:posOffset>
                </wp:positionH>
                <wp:positionV relativeFrom="paragraph">
                  <wp:posOffset>128270</wp:posOffset>
                </wp:positionV>
                <wp:extent cx="360680" cy="360680"/>
                <wp:effectExtent l="11430" t="6350" r="46990" b="52070"/>
                <wp:wrapNone/>
                <wp:docPr id="2126" name="Прямая соединительная линия 21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0680" cy="3606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2126" o:spid="_x0000_s1026" style="position:absolute;z-index:25292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9.1pt,10.1pt" to="87.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" o:allowincell="f">
                <v:stroke endarrow="block"/>
              </v:line>
            </w:pict>
          </mc:Fallback>
        </mc:AlternateContent>
      </w:r>
      <w:r w:rsidRPr="001D4EBD">
        <w:rPr>
          <w:sz w:val="20"/>
          <w:szCs w:val="20"/>
        </w:rPr>
        <mc:AlternateContent>
          <mc:Choice Requires="wps">
            <w:drawing>
              <wp:anchor distT="0" distB="0" distL="114300" distR="114300" simplePos="0" relativeHeight="252906496" behindDoc="0" locked="0" layoutInCell="0" allowOverlap="1">
                <wp:simplePos x="0" y="0"/>
                <wp:positionH relativeFrom="column">
                  <wp:posOffset>3629025</wp:posOffset>
                </wp:positionH>
                <wp:positionV relativeFrom="paragraph">
                  <wp:posOffset>132715</wp:posOffset>
                </wp:positionV>
                <wp:extent cx="333375" cy="180975"/>
                <wp:effectExtent l="13335" t="58420" r="43815" b="8255"/>
                <wp:wrapNone/>
                <wp:docPr id="2125" name="Полилиния 21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33375" cy="180975"/>
                        </a:xfrm>
                        <a:custGeom>
                          <a:avLst/>
                          <a:gdLst>
                            <a:gd name="T0" fmla="*/ 0 w 525"/>
                            <a:gd name="T1" fmla="*/ 285 h 285"/>
                            <a:gd name="T2" fmla="*/ 525 w 525"/>
                            <a:gd name="T3" fmla="*/ 0 h 285"/>
                          </a:gdLst>
                          <a:ahLst/>
                          <a:cxnLst>
                            <a:cxn ang="0">
                              <a:pos x="T0" y="T1"/>
                            </a:cxn>
                            <a:cxn ang="0">
                              <a:pos x="T2" y="T3"/>
                            </a:cxn>
                          </a:cxnLst>
                          <a:rect l="0" t="0" r="r" b="b"/>
                          <a:pathLst>
                            <a:path w="525" h="285">
                              <a:moveTo>
                                <a:pt x="0" y="285"/>
                              </a:moveTo>
                              <a:lnTo>
                                <a:pt x="525" y="0"/>
                              </a:lnTo>
                            </a:path>
                          </a:pathLst>
                        </a:custGeom>
                        <a:noFill/>
                        <a:ln w="9525">
                          <a:solidFill>
                            <a:srgbClr val="000000"/>
                          </a:solidFill>
                          <a:round/>
                          <a:headEn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id="Полилиния 2125" o:spid="_x0000_s1026" style="position:absolute;z-index:25290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285.75pt,24.7pt,312pt,10.45pt" coordsize="525,2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" o:allowincell="f" filled="f">
                <v:stroke endarrow="block"/>
                <v:path arrowok="t" o:connecttype="custom" o:connectlocs="0,180975;333375,0" o:connectangles="0,0"/>
              </v:polyline>
            </w:pict>
          </mc:Fallback>
        </mc:AlternateContent>
      </w:r>
      <w:r w:rsidRPr="001D4EBD">
        <w:rPr>
          <w:sz w:val="20"/>
          <w:szCs w:val="20"/>
        </w:rPr>
        <mc:AlternateContent>
          <mc:Choice Requires="wps">
            <w:drawing>
              <wp:anchor distT="0" distB="0" distL="114300" distR="114300" simplePos="0" relativeHeight="252914688" behindDoc="0" locked="0" layoutInCell="0" allowOverlap="1">
                <wp:simplePos x="0" y="0"/>
                <wp:positionH relativeFrom="column">
                  <wp:posOffset>3185160</wp:posOffset>
                </wp:positionH>
                <wp:positionV relativeFrom="paragraph">
                  <wp:posOffset>165735</wp:posOffset>
                </wp:positionV>
                <wp:extent cx="450850" cy="450850"/>
                <wp:effectExtent l="7620" t="5715" r="8255" b="10160"/>
                <wp:wrapNone/>
                <wp:docPr id="2124" name="Овал 21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0850" cy="45085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Овал 2124" o:spid="_x0000_s1026" style="position:absolute;margin-left:250.8pt;margin-top:13.05pt;width:35.5pt;height:35.5pt;z-index:25291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" o:allowincell="f"/>
            </w:pict>
          </mc:Fallback>
        </mc:AlternateContent>
      </w:r>
      <w:r w:rsidRPr="001D4EBD">
        <w:rPr>
          <w:sz w:val="20"/>
          <w:szCs w:val="20"/>
        </w:rPr>
        <mc:AlternateContent>
          <mc:Choice Requires="wps">
            <w:drawing>
              <wp:anchor distT="0" distB="0" distL="114300" distR="114300" simplePos="0" relativeHeight="252910592" behindDoc="0" locked="0" layoutInCell="0" allowOverlap="1">
                <wp:simplePos x="0" y="0"/>
                <wp:positionH relativeFrom="column">
                  <wp:posOffset>5168900</wp:posOffset>
                </wp:positionH>
                <wp:positionV relativeFrom="paragraph">
                  <wp:posOffset>31115</wp:posOffset>
                </wp:positionV>
                <wp:extent cx="360680" cy="0"/>
                <wp:effectExtent l="10160" t="61595" r="19685" b="52705"/>
                <wp:wrapNone/>
                <wp:docPr id="2123" name="Прямая соединительная линия 21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068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2123" o:spid="_x0000_s1026" style="position:absolute;z-index:25291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07pt,2.45pt" to="435.4pt,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" o:allowincell="f">
                <v:stroke endarrow="block"/>
              </v:line>
            </w:pict>
          </mc:Fallback>
        </mc:AlternateContent>
      </w:r>
      <w:r w:rsidRPr="001D4EBD">
        <w:rPr>
          <w:sz w:val="20"/>
          <w:szCs w:val="20"/>
        </w:rPr>
        <w:t xml:space="preserve">            </w:t>
      </w:r>
      <w:r w:rsidRPr="001D4EBD">
        <w:rPr>
          <w:sz w:val="20"/>
          <w:szCs w:val="20"/>
          <w:u w:val="single"/>
        </w:rPr>
        <w:t>+</w:t>
      </w:r>
      <w:r w:rsidRPr="001D4EBD">
        <w:rPr>
          <w:sz w:val="20"/>
          <w:szCs w:val="20"/>
        </w:rPr>
        <w:t xml:space="preserve">                                                          ц</w:t>
      </w:r>
    </w:p>
    <w:p w:rsidR="001D4EBD" w:rsidRPr="001D4EBD" w:rsidRDefault="001D4EBD" w:rsidP="001D4EBD">
      <w:pPr>
        <w:spacing w:after="0" w:line="240" w:lineRule="auto"/>
        <w:rPr>
          <w:sz w:val="20"/>
          <w:szCs w:val="20"/>
        </w:rPr>
      </w:pPr>
      <w:r w:rsidRPr="001D4EBD">
        <w:rPr>
          <w:sz w:val="20"/>
          <w:szCs w:val="20"/>
        </w:rPr>
        <mc:AlternateContent>
          <mc:Choice Requires="wps">
            <w:drawing>
              <wp:anchor distT="0" distB="0" distL="114300" distR="114300" simplePos="0" relativeHeight="252928000" behindDoc="0" locked="0" layoutInCell="0" allowOverlap="1">
                <wp:simplePos x="0" y="0"/>
                <wp:positionH relativeFrom="column">
                  <wp:posOffset>1111250</wp:posOffset>
                </wp:positionH>
                <wp:positionV relativeFrom="paragraph">
                  <wp:posOffset>104140</wp:posOffset>
                </wp:positionV>
                <wp:extent cx="450850" cy="450850"/>
                <wp:effectExtent l="10160" t="5080" r="5715" b="10795"/>
                <wp:wrapNone/>
                <wp:docPr id="2122" name="Овал 21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0850" cy="45085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Овал 2122" o:spid="_x0000_s1026" style="position:absolute;margin-left:87.5pt;margin-top:8.2pt;width:35.5pt;height:35.5pt;z-index:25292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" o:allowincell="f"/>
            </w:pict>
          </mc:Fallback>
        </mc:AlternateContent>
      </w:r>
      <w:r w:rsidRPr="001D4EBD">
        <w:rPr>
          <w:sz w:val="20"/>
          <w:szCs w:val="20"/>
        </w:rPr>
        <w:t xml:space="preserve">      -                            .</w:t>
      </w:r>
    </w:p>
    <w:p w:rsidR="001D4EBD" w:rsidRPr="001D4EBD" w:rsidRDefault="001D4EBD" w:rsidP="001D4EBD">
      <w:pPr>
        <w:spacing w:after="0" w:line="240" w:lineRule="auto"/>
        <w:rPr>
          <w:sz w:val="20"/>
          <w:szCs w:val="20"/>
        </w:rPr>
      </w:pPr>
      <w:r w:rsidRPr="001D4EBD">
        <w:rPr>
          <w:sz w:val="20"/>
          <w:szCs w:val="20"/>
        </w:rPr>
        <mc:AlternateContent>
          <mc:Choice Requires="wps">
            <w:drawing>
              <wp:anchor distT="0" distB="0" distL="114300" distR="114300" simplePos="0" relativeHeight="252916736" behindDoc="0" locked="0" layoutInCell="0" allowOverlap="1">
                <wp:simplePos x="0" y="0"/>
                <wp:positionH relativeFrom="column">
                  <wp:posOffset>1562100</wp:posOffset>
                </wp:positionH>
                <wp:positionV relativeFrom="paragraph">
                  <wp:posOffset>-1905</wp:posOffset>
                </wp:positionV>
                <wp:extent cx="1623060" cy="81915"/>
                <wp:effectExtent l="13335" t="55245" r="20955" b="5715"/>
                <wp:wrapNone/>
                <wp:docPr id="2121" name="Прямая соединительная линия 21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623060" cy="8191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2121" o:spid="_x0000_s1026" style="position:absolute;flip:y;z-index:25291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3pt,-.15pt" to="250.8pt,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" o:allowincell="f">
                <v:stroke endarrow="block"/>
              </v:line>
            </w:pict>
          </mc:Fallback>
        </mc:AlternateContent>
      </w:r>
      <w:r w:rsidRPr="001D4EBD">
        <w:rPr>
          <w:sz w:val="20"/>
          <w:szCs w:val="20"/>
        </w:rPr>
        <mc:AlternateContent>
          <mc:Choice Requires="wps">
            <w:drawing>
              <wp:anchor distT="0" distB="0" distL="114300" distR="114300" simplePos="0" relativeHeight="252924928" behindDoc="0" locked="0" layoutInCell="0" allowOverlap="1">
                <wp:simplePos x="0" y="0"/>
                <wp:positionH relativeFrom="column">
                  <wp:posOffset>3185160</wp:posOffset>
                </wp:positionH>
                <wp:positionV relativeFrom="paragraph">
                  <wp:posOffset>180975</wp:posOffset>
                </wp:positionV>
                <wp:extent cx="100965" cy="103505"/>
                <wp:effectExtent l="7620" t="47625" r="53340" b="10795"/>
                <wp:wrapNone/>
                <wp:docPr id="2120" name="Полилиния 21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0965" cy="103505"/>
                        </a:xfrm>
                        <a:custGeom>
                          <a:avLst/>
                          <a:gdLst>
                            <a:gd name="T0" fmla="*/ 0 w 159"/>
                            <a:gd name="T1" fmla="*/ 163 h 163"/>
                            <a:gd name="T2" fmla="*/ 159 w 159"/>
                            <a:gd name="T3" fmla="*/ 0 h 163"/>
                          </a:gdLst>
                          <a:ahLst/>
                          <a:cxnLst>
                            <a:cxn ang="0">
                              <a:pos x="T0" y="T1"/>
                            </a:cxn>
                            <a:cxn ang="0">
                              <a:pos x="T2" y="T3"/>
                            </a:cxn>
                          </a:cxnLst>
                          <a:rect l="0" t="0" r="r" b="b"/>
                          <a:pathLst>
                            <a:path w="159" h="163">
                              <a:moveTo>
                                <a:pt x="0" y="163"/>
                              </a:moveTo>
                              <a:lnTo>
                                <a:pt x="159" y="0"/>
                              </a:lnTo>
                            </a:path>
                          </a:pathLst>
                        </a:custGeom>
                        <a:noFill/>
                        <a:ln w="9525">
                          <a:solidFill>
                            <a:srgbClr val="000000"/>
                          </a:solidFill>
                          <a:round/>
                          <a:headEnd type="non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id="Полилиния 2120" o:spid="_x0000_s1026" style="position:absolute;z-index:25292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250.8pt,22.4pt,258.75pt,14.25pt" coordsize="159,1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" o:allowincell="f" filled="f">
                <v:stroke endarrow="block"/>
                <v:path arrowok="t" o:connecttype="custom" o:connectlocs="0,103505;100965,0" o:connectangles="0,0"/>
              </v:polyline>
            </w:pict>
          </mc:Fallback>
        </mc:AlternateContent>
      </w:r>
      <w:r w:rsidRPr="001D4EBD">
        <w:rPr>
          <w:sz w:val="20"/>
          <w:szCs w:val="20"/>
        </w:rPr>
        <w:t xml:space="preserve">                                </w:t>
      </w:r>
    </w:p>
    <w:p w:rsidR="001D4EBD" w:rsidRPr="001D4EBD" w:rsidRDefault="001D4EBD" w:rsidP="001D4EBD">
      <w:pPr>
        <w:spacing w:after="0" w:line="240" w:lineRule="auto"/>
        <w:rPr>
          <w:sz w:val="20"/>
          <w:szCs w:val="20"/>
        </w:rPr>
      </w:pPr>
      <w:r w:rsidRPr="001D4EBD">
        <w:rPr>
          <w:sz w:val="20"/>
          <w:szCs w:val="20"/>
        </w:rPr>
        <w:t xml:space="preserve">       .</w:t>
      </w:r>
    </w:p>
    <w:p w:rsidR="001D4EBD" w:rsidRPr="001D4EBD" w:rsidRDefault="001D4EBD" w:rsidP="001D4EBD">
      <w:pPr>
        <w:spacing w:after="0" w:line="240" w:lineRule="auto"/>
        <w:rPr>
          <w:sz w:val="20"/>
          <w:szCs w:val="20"/>
        </w:rPr>
      </w:pPr>
    </w:p>
    <w:p w:rsidR="001D4EBD" w:rsidRPr="001D4EBD" w:rsidRDefault="001D4EBD" w:rsidP="001D4EBD">
      <w:pPr>
        <w:spacing w:after="0" w:line="240" w:lineRule="auto"/>
        <w:rPr>
          <w:sz w:val="20"/>
          <w:szCs w:val="20"/>
        </w:rPr>
      </w:pPr>
    </w:p>
    <w:p w:rsidR="001D4EBD" w:rsidRPr="001D4EBD" w:rsidRDefault="001D4EBD" w:rsidP="001D4EBD">
      <w:pPr>
        <w:spacing w:after="0" w:line="240" w:lineRule="auto"/>
        <w:rPr>
          <w:sz w:val="20"/>
          <w:szCs w:val="20"/>
        </w:rPr>
      </w:pPr>
      <w:r w:rsidRPr="001D4EBD">
        <w:rPr>
          <w:sz w:val="20"/>
          <w:szCs w:val="20"/>
        </w:rPr>
        <w:t>После преобразования недетерминированного конечного распознавателя в детерминированный получим:</w:t>
      </w:r>
    </w:p>
    <w:p w:rsidR="001D4EBD" w:rsidRPr="001D4EBD" w:rsidRDefault="001D4EBD" w:rsidP="001D4EBD">
      <w:pPr>
        <w:spacing w:after="0" w:line="240" w:lineRule="auto"/>
        <w:rPr>
          <w:sz w:val="20"/>
          <w:szCs w:val="20"/>
        </w:rPr>
      </w:pPr>
      <w:r w:rsidRPr="001D4EBD">
        <w:rPr>
          <w:sz w:val="20"/>
          <w:szCs w:val="20"/>
        </w:rPr>
        <mc:AlternateContent>
          <mc:Choice Requires="wps">
            <w:drawing>
              <wp:anchor distT="0" distB="0" distL="114300" distR="114300" simplePos="0" relativeHeight="252952576" behindDoc="0" locked="0" layoutInCell="0" allowOverlap="1">
                <wp:simplePos x="0" y="0"/>
                <wp:positionH relativeFrom="column">
                  <wp:posOffset>3636010</wp:posOffset>
                </wp:positionH>
                <wp:positionV relativeFrom="paragraph">
                  <wp:posOffset>92075</wp:posOffset>
                </wp:positionV>
                <wp:extent cx="360680" cy="464820"/>
                <wp:effectExtent l="10795" t="10160" r="9525" b="10795"/>
                <wp:wrapNone/>
                <wp:docPr id="2119" name="Полилиния 21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60680" cy="464820"/>
                        </a:xfrm>
                        <a:custGeom>
                          <a:avLst/>
                          <a:gdLst>
                            <a:gd name="G0" fmla="+- 20914 0 0"/>
                            <a:gd name="G1" fmla="+- 21600 0 0"/>
                            <a:gd name="G2" fmla="+- 21600 0 0"/>
                            <a:gd name="T0" fmla="*/ 0 w 42514"/>
                            <a:gd name="T1" fmla="*/ 16198 h 41689"/>
                            <a:gd name="T2" fmla="*/ 28852 w 42514"/>
                            <a:gd name="T3" fmla="*/ 41689 h 41689"/>
                            <a:gd name="T4" fmla="*/ 20914 w 42514"/>
                            <a:gd name="T5" fmla="*/ 21600 h 41689"/>
                          </a:gdLst>
                          <a:ahLst/>
                          <a:cxnLst>
                            <a:cxn ang="0">
                              <a:pos x="T0" y="T1"/>
                            </a:cxn>
                            <a:cxn ang="0">
                              <a:pos x="T2" y="T3"/>
                            </a:cxn>
                            <a:cxn ang="0">
                              <a:pos x="T4" y="T5"/>
                            </a:cxn>
                          </a:cxnLst>
                          <a:rect l="0" t="0" r="r" b="b"/>
                          <a:pathLst>
                            <a:path w="42514" h="41689" fill="none" extrusionOk="0">
                              <a:moveTo>
                                <a:pt x="0" y="16198"/>
                              </a:moveTo>
                              <a:cubicBezTo>
                                <a:pt x="2463" y="6662"/>
                                <a:pt x="11065" y="-1"/>
                                <a:pt x="20914" y="0"/>
                              </a:cubicBezTo>
                              <a:cubicBezTo>
                                <a:pt x="32843" y="0"/>
                                <a:pt x="42514" y="9670"/>
                                <a:pt x="42514" y="21600"/>
                              </a:cubicBezTo>
                              <a:cubicBezTo>
                                <a:pt x="42514" y="30465"/>
                                <a:pt x="37096" y="38430"/>
                                <a:pt x="28851" y="41688"/>
                              </a:cubicBezTo>
                            </a:path>
                            <a:path w="42514" h="41689" stroke="0" extrusionOk="0">
                              <a:moveTo>
                                <a:pt x="0" y="16198"/>
                              </a:moveTo>
                              <a:cubicBezTo>
                                <a:pt x="2463" y="6662"/>
                                <a:pt x="11065" y="-1"/>
                                <a:pt x="20914" y="0"/>
                              </a:cubicBezTo>
                              <a:cubicBezTo>
                                <a:pt x="32843" y="0"/>
                                <a:pt x="42514" y="9670"/>
                                <a:pt x="42514" y="21600"/>
                              </a:cubicBezTo>
                              <a:cubicBezTo>
                                <a:pt x="42514" y="30465"/>
                                <a:pt x="37096" y="38430"/>
                                <a:pt x="28851" y="41688"/>
                              </a:cubicBezTo>
                              <a:lnTo>
                                <a:pt x="20914"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Полилиния 2119" o:spid="_x0000_s1026" style="position:absolute;margin-left:286.3pt;margin-top:7.25pt;width:28.4pt;height:36.6pt;z-index:25295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42514,416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" o:allowincell="f" path="m,16198nfc2463,6662,11065,-1,20914,,32843,,42514,9670,42514,21600v,8865,-5418,16830,-13663,20088em,16198nsc2463,6662,11065,-1,20914,,32843,,42514,9670,42514,21600v,8865,-5418,16830,-13663,20088l20914,21600,,16198xe" filled="f">
                <v:path arrowok="t" o:extrusionok="f" o:connecttype="custom" o:connectlocs="0,180603;244774,464820;177430,240834" o:connectangles="0,0,0"/>
              </v:shape>
            </w:pict>
          </mc:Fallback>
        </mc:AlternateContent>
      </w:r>
    </w:p>
    <w:p w:rsidR="001D4EBD" w:rsidRPr="001D4EBD" w:rsidRDefault="001D4EBD" w:rsidP="001D4EBD">
      <w:pPr>
        <w:spacing w:after="0" w:line="240" w:lineRule="auto"/>
        <w:rPr>
          <w:sz w:val="20"/>
          <w:szCs w:val="20"/>
        </w:rPr>
      </w:pPr>
      <w:r w:rsidRPr="001D4EBD">
        <w:rPr>
          <w:sz w:val="20"/>
          <w:szCs w:val="20"/>
        </w:rPr>
        <mc:AlternateContent>
          <mc:Choice Requires="wps">
            <w:drawing>
              <wp:anchor distT="0" distB="0" distL="114300" distR="114300" simplePos="0" relativeHeight="252946432" behindDoc="0" locked="0" layoutInCell="0" allowOverlap="1">
                <wp:simplePos x="0" y="0"/>
                <wp:positionH relativeFrom="column">
                  <wp:posOffset>3636010</wp:posOffset>
                </wp:positionH>
                <wp:positionV relativeFrom="paragraph">
                  <wp:posOffset>64770</wp:posOffset>
                </wp:positionV>
                <wp:extent cx="0" cy="180340"/>
                <wp:effectExtent l="58420" t="5715" r="55880" b="23495"/>
                <wp:wrapNone/>
                <wp:docPr id="2118" name="Прямая соединительная линия 21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03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2118" o:spid="_x0000_s1026" style="position:absolute;z-index:25294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6.3pt,5.1pt" to="286.3pt,1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" o:allowincell="f">
                <v:stroke endarrow="block"/>
              </v:line>
            </w:pict>
          </mc:Fallback>
        </mc:AlternateContent>
      </w:r>
      <w:r w:rsidRPr="001D4EBD">
        <w:rPr>
          <w:sz w:val="20"/>
          <w:szCs w:val="20"/>
        </w:rPr>
        <w:t xml:space="preserve">                                                                               ц</w:t>
      </w:r>
    </w:p>
    <w:p w:rsidR="001D4EBD" w:rsidRPr="001D4EBD" w:rsidRDefault="001D4EBD" w:rsidP="001D4EBD">
      <w:pPr>
        <w:spacing w:after="0" w:line="240" w:lineRule="auto"/>
        <w:rPr>
          <w:sz w:val="20"/>
          <w:szCs w:val="20"/>
        </w:rPr>
      </w:pPr>
      <w:r w:rsidRPr="001D4EBD">
        <w:rPr>
          <w:sz w:val="20"/>
          <w:szCs w:val="20"/>
        </w:rPr>
        <mc:AlternateContent>
          <mc:Choice Requires="wps">
            <w:drawing>
              <wp:anchor distT="0" distB="0" distL="114300" distR="114300" simplePos="0" relativeHeight="252941312" behindDoc="0" locked="0" layoutInCell="0" allowOverlap="1">
                <wp:simplePos x="0" y="0"/>
                <wp:positionH relativeFrom="column">
                  <wp:posOffset>3114675</wp:posOffset>
                </wp:positionH>
                <wp:positionV relativeFrom="paragraph">
                  <wp:posOffset>140970</wp:posOffset>
                </wp:positionV>
                <wp:extent cx="390525" cy="635"/>
                <wp:effectExtent l="13335" t="57150" r="15240" b="56515"/>
                <wp:wrapNone/>
                <wp:docPr id="2117" name="Полилиния 21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90525" cy="635"/>
                        </a:xfrm>
                        <a:custGeom>
                          <a:avLst/>
                          <a:gdLst>
                            <a:gd name="T0" fmla="*/ 0 w 615"/>
                            <a:gd name="T1" fmla="*/ 0 h 1"/>
                            <a:gd name="T2" fmla="*/ 615 w 615"/>
                            <a:gd name="T3" fmla="*/ 0 h 1"/>
                          </a:gdLst>
                          <a:ahLst/>
                          <a:cxnLst>
                            <a:cxn ang="0">
                              <a:pos x="T0" y="T1"/>
                            </a:cxn>
                            <a:cxn ang="0">
                              <a:pos x="T2" y="T3"/>
                            </a:cxn>
                          </a:cxnLst>
                          <a:rect l="0" t="0" r="r" b="b"/>
                          <a:pathLst>
                            <a:path w="615" h="1">
                              <a:moveTo>
                                <a:pt x="0" y="0"/>
                              </a:moveTo>
                              <a:lnTo>
                                <a:pt x="615" y="0"/>
                              </a:lnTo>
                            </a:path>
                          </a:pathLst>
                        </a:custGeom>
                        <a:noFill/>
                        <a:ln w="9525">
                          <a:solidFill>
                            <a:srgbClr val="000000"/>
                          </a:solidFill>
                          <a:round/>
                          <a:headEnd type="non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id="Полилиния 2117" o:spid="_x0000_s1026" style="position:absolute;z-index:25294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245.25pt,11.1pt,276pt,11.1pt" coordsize="61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" o:allowincell="f" filled="f">
                <v:stroke endarrow="block"/>
                <v:path arrowok="t" o:connecttype="custom" o:connectlocs="0,0;390525,0" o:connectangles="0,0"/>
              </v:polyline>
            </w:pict>
          </mc:Fallback>
        </mc:AlternateContent>
      </w:r>
      <w:r w:rsidRPr="001D4EBD">
        <w:rPr>
          <w:sz w:val="20"/>
          <w:szCs w:val="20"/>
        </w:rPr>
        <mc:AlternateContent>
          <mc:Choice Requires="wps">
            <w:drawing>
              <wp:anchor distT="0" distB="0" distL="114300" distR="114300" simplePos="0" relativeHeight="252948480" behindDoc="0" locked="0" layoutInCell="0" allowOverlap="1">
                <wp:simplePos x="0" y="0"/>
                <wp:positionH relativeFrom="column">
                  <wp:posOffset>918210</wp:posOffset>
                </wp:positionH>
                <wp:positionV relativeFrom="paragraph">
                  <wp:posOffset>132080</wp:posOffset>
                </wp:positionV>
                <wp:extent cx="2447290" cy="720725"/>
                <wp:effectExtent l="7620" t="10160" r="0" b="0"/>
                <wp:wrapNone/>
                <wp:docPr id="2116" name="Полилиния 21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447290" cy="720725"/>
                        </a:xfrm>
                        <a:custGeom>
                          <a:avLst/>
                          <a:gdLst>
                            <a:gd name="G0" fmla="+- 21522 0 0"/>
                            <a:gd name="G1" fmla="+- 21523 0 0"/>
                            <a:gd name="G2" fmla="+- 21600 0 0"/>
                            <a:gd name="T0" fmla="*/ 0 w 21522"/>
                            <a:gd name="T1" fmla="*/ 19692 h 21523"/>
                            <a:gd name="T2" fmla="*/ 19695 w 21522"/>
                            <a:gd name="T3" fmla="*/ 0 h 21523"/>
                            <a:gd name="T4" fmla="*/ 21522 w 21522"/>
                            <a:gd name="T5" fmla="*/ 21523 h 21523"/>
                          </a:gdLst>
                          <a:ahLst/>
                          <a:cxnLst>
                            <a:cxn ang="0">
                              <a:pos x="T0" y="T1"/>
                            </a:cxn>
                            <a:cxn ang="0">
                              <a:pos x="T2" y="T3"/>
                            </a:cxn>
                            <a:cxn ang="0">
                              <a:pos x="T4" y="T5"/>
                            </a:cxn>
                          </a:cxnLst>
                          <a:rect l="0" t="0" r="r" b="b"/>
                          <a:pathLst>
                            <a:path w="21522" h="21523" fill="none" extrusionOk="0">
                              <a:moveTo>
                                <a:pt x="-1" y="19691"/>
                              </a:moveTo>
                              <a:cubicBezTo>
                                <a:pt x="891" y="9206"/>
                                <a:pt x="9209" y="890"/>
                                <a:pt x="19695" y="0"/>
                              </a:cubicBezTo>
                            </a:path>
                            <a:path w="21522" h="21523" stroke="0" extrusionOk="0">
                              <a:moveTo>
                                <a:pt x="-1" y="19691"/>
                              </a:moveTo>
                              <a:cubicBezTo>
                                <a:pt x="891" y="9206"/>
                                <a:pt x="9209" y="890"/>
                                <a:pt x="19695" y="0"/>
                              </a:cubicBezTo>
                              <a:lnTo>
                                <a:pt x="21522" y="21523"/>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Полилиния 2116" o:spid="_x0000_s1026" style="position:absolute;margin-left:72.3pt;margin-top:10.4pt;width:192.7pt;height:56.75pt;z-index:25294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522,215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" o:allowincell="f" path="m-1,19691nfc891,9206,9209,890,19695,em-1,19691nsc891,9206,9209,890,19695,r1827,21523l-1,19691xe" filled="f">
                <v:path arrowok="t" o:extrusionok="f" o:connecttype="custom" o:connectlocs="0,659412;2239540,0;2447290,720725" o:connectangles="0,0,0"/>
              </v:shape>
            </w:pict>
          </mc:Fallback>
        </mc:AlternateContent>
      </w:r>
      <w:r w:rsidRPr="001D4EBD">
        <w:rPr>
          <w:sz w:val="20"/>
          <w:szCs w:val="20"/>
        </w:rPr>
        <mc:AlternateContent>
          <mc:Choice Requires="wps">
            <w:drawing>
              <wp:anchor distT="0" distB="0" distL="114300" distR="114300" simplePos="0" relativeHeight="252935168" behindDoc="0" locked="0" layoutInCell="0" allowOverlap="1">
                <wp:simplePos x="0" y="0"/>
                <wp:positionH relativeFrom="column">
                  <wp:posOffset>3455670</wp:posOffset>
                </wp:positionH>
                <wp:positionV relativeFrom="paragraph">
                  <wp:posOffset>40640</wp:posOffset>
                </wp:positionV>
                <wp:extent cx="450850" cy="450850"/>
                <wp:effectExtent l="11430" t="13970" r="13970" b="11430"/>
                <wp:wrapNone/>
                <wp:docPr id="2115" name="Овал 21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0850" cy="450850"/>
                        </a:xfrm>
                        <a:prstGeom prst="ellipse">
                          <a:avLst/>
                        </a:prstGeom>
                        <a:solidFill>
                          <a:srgbClr val="FFFFFF"/>
                        </a:solidFill>
                        <a:ln w="9525">
                          <a:solidFill>
                            <a:srgbClr val="000000"/>
                          </a:solidFill>
                          <a:round/>
                          <a:headEnd/>
                          <a:tailEnd/>
                        </a:ln>
                      </wps:spPr>
                      <wps:txbx>
                        <w:txbxContent>
                          <w:p w:rsidR="00054219" w:rsidRPr="00C47EF5" w:rsidRDefault="00054219" w:rsidP="001D4EBD">
                            <w:pPr>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Овал 2115" o:spid="_x0000_s1409" style="position:absolute;margin-left:272.1pt;margin-top:3.2pt;width:35.5pt;height:35.5pt;z-index:25293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" o:allowincell="f">
                <v:textbox>
                  <w:txbxContent>
                    <w:p w:rsidR="00054219" w:rsidRPr="00C47EF5" w:rsidRDefault="00054219" w:rsidP="001D4EBD">
                      <w:pPr>
                        <w:rPr>
                          <w:sz w:val="20"/>
                          <w:szCs w:val="20"/>
                        </w:rPr>
                      </w:pPr>
                    </w:p>
                  </w:txbxContent>
                </v:textbox>
              </v:oval>
            </w:pict>
          </mc:Fallback>
        </mc:AlternateContent>
      </w:r>
      <w:r w:rsidRPr="001D4EBD">
        <w:rPr>
          <w:sz w:val="20"/>
          <w:szCs w:val="20"/>
        </w:rPr>
        <w:t xml:space="preserve">                                  ц </w:t>
      </w:r>
    </w:p>
    <w:p w:rsidR="001D4EBD" w:rsidRPr="001D4EBD" w:rsidRDefault="001D4EBD" w:rsidP="001D4EBD">
      <w:pPr>
        <w:spacing w:after="0" w:line="240" w:lineRule="auto"/>
        <w:rPr>
          <w:sz w:val="20"/>
          <w:szCs w:val="20"/>
        </w:rPr>
      </w:pPr>
      <w:r w:rsidRPr="001D4EBD">
        <w:rPr>
          <w:sz w:val="20"/>
          <w:szCs w:val="20"/>
        </w:rPr>
        <mc:AlternateContent>
          <mc:Choice Requires="wps">
            <w:drawing>
              <wp:anchor distT="0" distB="0" distL="114300" distR="114300" simplePos="0" relativeHeight="252943360" behindDoc="0" locked="0" layoutInCell="0" allowOverlap="1">
                <wp:simplePos x="0" y="0"/>
                <wp:positionH relativeFrom="column">
                  <wp:posOffset>3906520</wp:posOffset>
                </wp:positionH>
                <wp:positionV relativeFrom="paragraph">
                  <wp:posOffset>106680</wp:posOffset>
                </wp:positionV>
                <wp:extent cx="1017905" cy="658495"/>
                <wp:effectExtent l="5080" t="7620" r="43815" b="57785"/>
                <wp:wrapNone/>
                <wp:docPr id="2114" name="Полилиния 21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17905" cy="658495"/>
                        </a:xfrm>
                        <a:custGeom>
                          <a:avLst/>
                          <a:gdLst>
                            <a:gd name="T0" fmla="*/ 0 w 1603"/>
                            <a:gd name="T1" fmla="*/ 0 h 1037"/>
                            <a:gd name="T2" fmla="*/ 1603 w 1603"/>
                            <a:gd name="T3" fmla="*/ 1037 h 1037"/>
                          </a:gdLst>
                          <a:ahLst/>
                          <a:cxnLst>
                            <a:cxn ang="0">
                              <a:pos x="T0" y="T1"/>
                            </a:cxn>
                            <a:cxn ang="0">
                              <a:pos x="T2" y="T3"/>
                            </a:cxn>
                          </a:cxnLst>
                          <a:rect l="0" t="0" r="r" b="b"/>
                          <a:pathLst>
                            <a:path w="1603" h="1037">
                              <a:moveTo>
                                <a:pt x="0" y="0"/>
                              </a:moveTo>
                              <a:lnTo>
                                <a:pt x="1603" y="1037"/>
                              </a:lnTo>
                            </a:path>
                          </a:pathLst>
                        </a:custGeom>
                        <a:noFill/>
                        <a:ln w="9525">
                          <a:solidFill>
                            <a:srgbClr val="000000"/>
                          </a:solidFill>
                          <a:round/>
                          <a:headEnd type="non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id="Полилиния 2114" o:spid="_x0000_s1026" style="position:absolute;z-index:25294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307.6pt,8.4pt,387.75pt,60.25pt" coordsize="1603,10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" o:allowincell="f" filled="f">
                <v:stroke endarrow="block"/>
                <v:path arrowok="t" o:connecttype="custom" o:connectlocs="0,0;1017905,658495" o:connectangles="0,0"/>
              </v:polyline>
            </w:pict>
          </mc:Fallback>
        </mc:AlternateContent>
      </w:r>
      <w:r w:rsidRPr="001D4EBD">
        <w:rPr>
          <w:sz w:val="20"/>
          <w:szCs w:val="20"/>
        </w:rPr>
        <mc:AlternateContent>
          <mc:Choice Requires="wps">
            <w:drawing>
              <wp:anchor distT="0" distB="0" distL="114300" distR="114300" simplePos="0" relativeHeight="252939264" behindDoc="0" locked="0" layoutInCell="0" allowOverlap="1">
                <wp:simplePos x="0" y="0"/>
                <wp:positionH relativeFrom="column">
                  <wp:posOffset>2524125</wp:posOffset>
                </wp:positionH>
                <wp:positionV relativeFrom="paragraph">
                  <wp:posOffset>174625</wp:posOffset>
                </wp:positionV>
                <wp:extent cx="952500" cy="581025"/>
                <wp:effectExtent l="13335" t="56515" r="43815" b="10160"/>
                <wp:wrapNone/>
                <wp:docPr id="2113" name="Полилиния 21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52500" cy="581025"/>
                        </a:xfrm>
                        <a:custGeom>
                          <a:avLst/>
                          <a:gdLst>
                            <a:gd name="T0" fmla="*/ 0 w 1500"/>
                            <a:gd name="T1" fmla="*/ 915 h 915"/>
                            <a:gd name="T2" fmla="*/ 1500 w 1500"/>
                            <a:gd name="T3" fmla="*/ 0 h 915"/>
                          </a:gdLst>
                          <a:ahLst/>
                          <a:cxnLst>
                            <a:cxn ang="0">
                              <a:pos x="T0" y="T1"/>
                            </a:cxn>
                            <a:cxn ang="0">
                              <a:pos x="T2" y="T3"/>
                            </a:cxn>
                          </a:cxnLst>
                          <a:rect l="0" t="0" r="r" b="b"/>
                          <a:pathLst>
                            <a:path w="1500" h="915">
                              <a:moveTo>
                                <a:pt x="0" y="915"/>
                              </a:moveTo>
                              <a:lnTo>
                                <a:pt x="1500" y="0"/>
                              </a:lnTo>
                            </a:path>
                          </a:pathLst>
                        </a:custGeom>
                        <a:noFill/>
                        <a:ln w="9525">
                          <a:solidFill>
                            <a:srgbClr val="000000"/>
                          </a:solidFill>
                          <a:round/>
                          <a:headEnd type="non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id="Полилиния 2113" o:spid="_x0000_s1026" style="position:absolute;z-index:25293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198.75pt,59.5pt,273.75pt,13.75pt" coordsize="1500,9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" o:allowincell="f" filled="f">
                <v:stroke endarrow="block"/>
                <v:path arrowok="t" o:connecttype="custom" o:connectlocs="0,581025;952500,0" o:connectangles="0,0"/>
              </v:polyline>
            </w:pict>
          </mc:Fallback>
        </mc:AlternateContent>
      </w:r>
    </w:p>
    <w:p w:rsidR="001D4EBD" w:rsidRPr="001D4EBD" w:rsidRDefault="001D4EBD" w:rsidP="001D4EBD">
      <w:pPr>
        <w:spacing w:after="0" w:line="240" w:lineRule="auto"/>
        <w:rPr>
          <w:sz w:val="20"/>
          <w:szCs w:val="20"/>
        </w:rPr>
      </w:pPr>
      <w:r w:rsidRPr="001D4EBD">
        <w:rPr>
          <w:sz w:val="20"/>
          <w:szCs w:val="20"/>
        </w:rPr>
        <mc:AlternateContent>
          <mc:Choice Requires="wps">
            <w:drawing>
              <wp:anchor distT="0" distB="0" distL="114300" distR="114300" simplePos="0" relativeHeight="252953600" behindDoc="0" locked="0" layoutInCell="0" allowOverlap="1">
                <wp:simplePos x="0" y="0"/>
                <wp:positionH relativeFrom="column">
                  <wp:posOffset>5074920</wp:posOffset>
                </wp:positionH>
                <wp:positionV relativeFrom="paragraph">
                  <wp:posOffset>68580</wp:posOffset>
                </wp:positionV>
                <wp:extent cx="364490" cy="464820"/>
                <wp:effectExtent l="11430" t="11430" r="5080" b="9525"/>
                <wp:wrapNone/>
                <wp:docPr id="2112" name="Полилиния 21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64490" cy="464820"/>
                        </a:xfrm>
                        <a:custGeom>
                          <a:avLst/>
                          <a:gdLst>
                            <a:gd name="G0" fmla="+- 21400 0 0"/>
                            <a:gd name="G1" fmla="+- 21600 0 0"/>
                            <a:gd name="G2" fmla="+- 21600 0 0"/>
                            <a:gd name="T0" fmla="*/ 0 w 43000"/>
                            <a:gd name="T1" fmla="*/ 18670 h 41689"/>
                            <a:gd name="T2" fmla="*/ 29338 w 43000"/>
                            <a:gd name="T3" fmla="*/ 41689 h 41689"/>
                            <a:gd name="T4" fmla="*/ 21400 w 43000"/>
                            <a:gd name="T5" fmla="*/ 21600 h 41689"/>
                          </a:gdLst>
                          <a:ahLst/>
                          <a:cxnLst>
                            <a:cxn ang="0">
                              <a:pos x="T0" y="T1"/>
                            </a:cxn>
                            <a:cxn ang="0">
                              <a:pos x="T2" y="T3"/>
                            </a:cxn>
                            <a:cxn ang="0">
                              <a:pos x="T4" y="T5"/>
                            </a:cxn>
                          </a:cxnLst>
                          <a:rect l="0" t="0" r="r" b="b"/>
                          <a:pathLst>
                            <a:path w="43000" h="41689" fill="none" extrusionOk="0">
                              <a:moveTo>
                                <a:pt x="-1" y="18669"/>
                              </a:moveTo>
                              <a:cubicBezTo>
                                <a:pt x="1464" y="7972"/>
                                <a:pt x="10602" y="-1"/>
                                <a:pt x="21400" y="0"/>
                              </a:cubicBezTo>
                              <a:cubicBezTo>
                                <a:pt x="33329" y="0"/>
                                <a:pt x="43000" y="9670"/>
                                <a:pt x="43000" y="21600"/>
                              </a:cubicBezTo>
                              <a:cubicBezTo>
                                <a:pt x="43000" y="30465"/>
                                <a:pt x="37582" y="38430"/>
                                <a:pt x="29337" y="41688"/>
                              </a:cubicBezTo>
                            </a:path>
                            <a:path w="43000" h="41689" stroke="0" extrusionOk="0">
                              <a:moveTo>
                                <a:pt x="-1" y="18669"/>
                              </a:moveTo>
                              <a:cubicBezTo>
                                <a:pt x="1464" y="7972"/>
                                <a:pt x="10602" y="-1"/>
                                <a:pt x="21400" y="0"/>
                              </a:cubicBezTo>
                              <a:cubicBezTo>
                                <a:pt x="33329" y="0"/>
                                <a:pt x="43000" y="9670"/>
                                <a:pt x="43000" y="21600"/>
                              </a:cubicBezTo>
                              <a:cubicBezTo>
                                <a:pt x="43000" y="30465"/>
                                <a:pt x="37582" y="38430"/>
                                <a:pt x="29337" y="41688"/>
                              </a:cubicBezTo>
                              <a:lnTo>
                                <a:pt x="2140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Полилиния 2112" o:spid="_x0000_s1026" style="position:absolute;margin-left:399.6pt;margin-top:5.4pt;width:28.7pt;height:36.6pt;z-index:25295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43000,416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" o:allowincell="f" path="m-1,18669nfc1464,7972,10602,-1,21400,,33329,,43000,9670,43000,21600v,8865,-5418,16830,-13663,20088em-1,18669nsc1464,7972,10602,-1,21400,,33329,,43000,9670,43000,21600v,8865,-5418,16830,-13663,20088l21400,21600,-1,18669xe" filled="f">
                <v:path arrowok="t" o:extrusionok="f" o:connecttype="custom" o:connectlocs="0,208165;248684,464820;181397,240834" o:connectangles="0,0,0"/>
              </v:shape>
            </w:pict>
          </mc:Fallback>
        </mc:AlternateContent>
      </w:r>
      <w:r w:rsidRPr="001D4EBD">
        <w:rPr>
          <w:sz w:val="20"/>
          <w:szCs w:val="20"/>
        </w:rPr>
        <w:t xml:space="preserve">                                                      ц                              .                       ц</w:t>
      </w:r>
    </w:p>
    <w:p w:rsidR="001D4EBD" w:rsidRPr="001D4EBD" w:rsidRDefault="001D4EBD" w:rsidP="001D4EBD">
      <w:pPr>
        <w:spacing w:after="0" w:line="240" w:lineRule="auto"/>
        <w:rPr>
          <w:sz w:val="20"/>
          <w:szCs w:val="20"/>
          <w:u w:val="single"/>
        </w:rPr>
      </w:pPr>
      <w:r w:rsidRPr="001D4EBD">
        <w:rPr>
          <w:sz w:val="20"/>
          <w:szCs w:val="20"/>
        </w:rPr>
        <mc:AlternateContent>
          <mc:Choice Requires="wps">
            <w:drawing>
              <wp:anchor distT="0" distB="0" distL="114300" distR="114300" simplePos="0" relativeHeight="252947456" behindDoc="0" locked="0" layoutInCell="0" allowOverlap="1">
                <wp:simplePos x="0" y="0"/>
                <wp:positionH relativeFrom="column">
                  <wp:posOffset>5076825</wp:posOffset>
                </wp:positionH>
                <wp:positionV relativeFrom="paragraph">
                  <wp:posOffset>60960</wp:posOffset>
                </wp:positionV>
                <wp:extent cx="2540" cy="177800"/>
                <wp:effectExtent l="51435" t="7620" r="60325" b="24130"/>
                <wp:wrapNone/>
                <wp:docPr id="2111" name="Полилиния 21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540" cy="177800"/>
                        </a:xfrm>
                        <a:custGeom>
                          <a:avLst/>
                          <a:gdLst>
                            <a:gd name="T0" fmla="*/ 0 w 4"/>
                            <a:gd name="T1" fmla="*/ 0 h 280"/>
                            <a:gd name="T2" fmla="*/ 4 w 4"/>
                            <a:gd name="T3" fmla="*/ 280 h 280"/>
                          </a:gdLst>
                          <a:ahLst/>
                          <a:cxnLst>
                            <a:cxn ang="0">
                              <a:pos x="T0" y="T1"/>
                            </a:cxn>
                            <a:cxn ang="0">
                              <a:pos x="T2" y="T3"/>
                            </a:cxn>
                          </a:cxnLst>
                          <a:rect l="0" t="0" r="r" b="b"/>
                          <a:pathLst>
                            <a:path w="4" h="280">
                              <a:moveTo>
                                <a:pt x="0" y="0"/>
                              </a:moveTo>
                              <a:lnTo>
                                <a:pt x="4" y="280"/>
                              </a:lnTo>
                            </a:path>
                          </a:pathLst>
                        </a:custGeom>
                        <a:noFill/>
                        <a:ln w="9525">
                          <a:solidFill>
                            <a:srgbClr val="000000"/>
                          </a:solidFill>
                          <a:round/>
                          <a:headEnd type="non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id="Полилиния 2111" o:spid="_x0000_s1026" style="position:absolute;z-index:25294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399.75pt,4.8pt,399.95pt,18.8pt" coordsize="4,2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" o:allowincell="f" filled="f">
                <v:stroke endarrow="block"/>
                <v:path arrowok="t" o:connecttype="custom" o:connectlocs="0,0;2540,177800" o:connectangles="0,0"/>
              </v:polyline>
            </w:pict>
          </mc:Fallback>
        </mc:AlternateContent>
      </w:r>
      <w:r w:rsidRPr="001D4EBD">
        <w:rPr>
          <w:sz w:val="20"/>
          <w:szCs w:val="20"/>
        </w:rPr>
        <mc:AlternateContent>
          <mc:Choice Requires="wps">
            <w:drawing>
              <wp:anchor distT="0" distB="0" distL="114300" distR="114300" simplePos="0" relativeHeight="252949504" behindDoc="0" locked="0" layoutInCell="0" allowOverlap="1">
                <wp:simplePos x="0" y="0"/>
                <wp:positionH relativeFrom="column">
                  <wp:posOffset>1021080</wp:posOffset>
                </wp:positionH>
                <wp:positionV relativeFrom="paragraph">
                  <wp:posOffset>149860</wp:posOffset>
                </wp:positionV>
                <wp:extent cx="901700" cy="914400"/>
                <wp:effectExtent l="5715" t="10795" r="6985" b="0"/>
                <wp:wrapNone/>
                <wp:docPr id="2110" name="Полилиния 21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01700" cy="914400"/>
                        </a:xfrm>
                        <a:custGeom>
                          <a:avLst/>
                          <a:gdLst>
                            <a:gd name="G0" fmla="+- 9927 0 0"/>
                            <a:gd name="G1" fmla="+- 21600 0 0"/>
                            <a:gd name="G2" fmla="+- 21600 0 0"/>
                            <a:gd name="T0" fmla="*/ 0 w 18834"/>
                            <a:gd name="T1" fmla="*/ 2416 h 21600"/>
                            <a:gd name="T2" fmla="*/ 18834 w 18834"/>
                            <a:gd name="T3" fmla="*/ 1922 h 21600"/>
                            <a:gd name="T4" fmla="*/ 9927 w 18834"/>
                            <a:gd name="T5" fmla="*/ 21600 h 21600"/>
                          </a:gdLst>
                          <a:ahLst/>
                          <a:cxnLst>
                            <a:cxn ang="0">
                              <a:pos x="T0" y="T1"/>
                            </a:cxn>
                            <a:cxn ang="0">
                              <a:pos x="T2" y="T3"/>
                            </a:cxn>
                            <a:cxn ang="0">
                              <a:pos x="T4" y="T5"/>
                            </a:cxn>
                          </a:cxnLst>
                          <a:rect l="0" t="0" r="r" b="b"/>
                          <a:pathLst>
                            <a:path w="18834" h="21600" fill="none" extrusionOk="0">
                              <a:moveTo>
                                <a:pt x="0" y="2416"/>
                              </a:moveTo>
                              <a:cubicBezTo>
                                <a:pt x="3068" y="828"/>
                                <a:pt x="6472" y="-1"/>
                                <a:pt x="9927" y="0"/>
                              </a:cubicBezTo>
                              <a:cubicBezTo>
                                <a:pt x="12998" y="0"/>
                                <a:pt x="16035" y="655"/>
                                <a:pt x="18834" y="1921"/>
                              </a:cubicBezTo>
                            </a:path>
                            <a:path w="18834" h="21600" stroke="0" extrusionOk="0">
                              <a:moveTo>
                                <a:pt x="0" y="2416"/>
                              </a:moveTo>
                              <a:cubicBezTo>
                                <a:pt x="3068" y="828"/>
                                <a:pt x="6472" y="-1"/>
                                <a:pt x="9927" y="0"/>
                              </a:cubicBezTo>
                              <a:cubicBezTo>
                                <a:pt x="12998" y="0"/>
                                <a:pt x="16035" y="655"/>
                                <a:pt x="18834" y="1921"/>
                              </a:cubicBezTo>
                              <a:lnTo>
                                <a:pt x="9927"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Полилиния 2110" o:spid="_x0000_s1026" style="position:absolute;margin-left:80.4pt;margin-top:11.8pt;width:71pt;height:1in;z-index:25294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8834,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" o:allowincell="f" path="m,2416nfc3068,828,6472,-1,9927,v3071,,6108,655,8907,1921em,2416nsc3068,828,6472,-1,9927,v3071,,6108,655,8907,1921l9927,21600,,2416xe" filled="f">
                <v:path arrowok="t" o:extrusionok="f" o:connecttype="custom" o:connectlocs="0,102277;901700,81365;475267,914400" o:connectangles="0,0,0"/>
              </v:shape>
            </w:pict>
          </mc:Fallback>
        </mc:AlternateContent>
      </w:r>
      <w:r w:rsidRPr="001D4EBD">
        <w:rPr>
          <w:sz w:val="20"/>
          <w:szCs w:val="20"/>
        </w:rPr>
        <mc:AlternateContent>
          <mc:Choice Requires="wps">
            <w:drawing>
              <wp:anchor distT="0" distB="0" distL="114300" distR="114300" simplePos="0" relativeHeight="252932096" behindDoc="0" locked="0" layoutInCell="0" allowOverlap="1">
                <wp:simplePos x="0" y="0"/>
                <wp:positionH relativeFrom="column">
                  <wp:posOffset>660400</wp:posOffset>
                </wp:positionH>
                <wp:positionV relativeFrom="paragraph">
                  <wp:posOffset>196850</wp:posOffset>
                </wp:positionV>
                <wp:extent cx="450850" cy="450850"/>
                <wp:effectExtent l="6985" t="10160" r="8890" b="5715"/>
                <wp:wrapNone/>
                <wp:docPr id="2109" name="Овал 21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0850" cy="450850"/>
                        </a:xfrm>
                        <a:prstGeom prst="ellipse">
                          <a:avLst/>
                        </a:prstGeom>
                        <a:solidFill>
                          <a:srgbClr val="FFFFFF"/>
                        </a:solidFill>
                        <a:ln w="9525">
                          <a:solidFill>
                            <a:srgbClr val="000000"/>
                          </a:solidFill>
                          <a:round/>
                          <a:headEnd/>
                          <a:tailEnd/>
                        </a:ln>
                      </wps:spPr>
                      <wps:txbx>
                        <w:txbxContent>
                          <w:p w:rsidR="00054219" w:rsidRPr="00C47EF5" w:rsidRDefault="00054219" w:rsidP="001D4EBD">
                            <w:pPr>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Овал 2109" o:spid="_x0000_s1410" style="position:absolute;margin-left:52pt;margin-top:15.5pt;width:35.5pt;height:35.5pt;z-index:25293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" o:allowincell="f">
                <v:textbox>
                  <w:txbxContent>
                    <w:p w:rsidR="00054219" w:rsidRPr="00C47EF5" w:rsidRDefault="00054219" w:rsidP="001D4EBD">
                      <w:pPr>
                        <w:rPr>
                          <w:sz w:val="20"/>
                          <w:szCs w:val="20"/>
                        </w:rPr>
                      </w:pPr>
                    </w:p>
                  </w:txbxContent>
                </v:textbox>
              </v:oval>
            </w:pict>
          </mc:Fallback>
        </mc:AlternateContent>
      </w:r>
      <w:r w:rsidRPr="001D4EBD">
        <w:rPr>
          <w:sz w:val="20"/>
          <w:szCs w:val="20"/>
        </w:rPr>
        <w:t xml:space="preserve">                            </w:t>
      </w:r>
      <w:r w:rsidRPr="001D4EBD">
        <w:rPr>
          <w:sz w:val="20"/>
          <w:szCs w:val="20"/>
          <w:u w:val="single"/>
        </w:rPr>
        <w:t xml:space="preserve">+     </w:t>
      </w:r>
    </w:p>
    <w:p w:rsidR="001D4EBD" w:rsidRPr="001D4EBD" w:rsidRDefault="001D4EBD" w:rsidP="001D4EBD">
      <w:pPr>
        <w:spacing w:after="0" w:line="240" w:lineRule="auto"/>
        <w:rPr>
          <w:sz w:val="20"/>
          <w:szCs w:val="20"/>
        </w:rPr>
      </w:pPr>
      <w:r w:rsidRPr="001D4EBD">
        <w:rPr>
          <w:sz w:val="20"/>
          <w:szCs w:val="20"/>
        </w:rPr>
        <mc:AlternateContent>
          <mc:Choice Requires="wps">
            <w:drawing>
              <wp:anchor distT="0" distB="0" distL="114300" distR="114300" simplePos="0" relativeHeight="252937216" behindDoc="0" locked="0" layoutInCell="0" allowOverlap="1">
                <wp:simplePos x="0" y="0"/>
                <wp:positionH relativeFrom="column">
                  <wp:posOffset>1922780</wp:posOffset>
                </wp:positionH>
                <wp:positionV relativeFrom="paragraph">
                  <wp:posOffset>34290</wp:posOffset>
                </wp:positionV>
                <wp:extent cx="201295" cy="107950"/>
                <wp:effectExtent l="12065" t="13335" r="43815" b="59690"/>
                <wp:wrapNone/>
                <wp:docPr id="2108" name="Полилиния 210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01295" cy="107950"/>
                        </a:xfrm>
                        <a:custGeom>
                          <a:avLst/>
                          <a:gdLst>
                            <a:gd name="T0" fmla="*/ 0 w 317"/>
                            <a:gd name="T1" fmla="*/ 0 h 170"/>
                            <a:gd name="T2" fmla="*/ 317 w 317"/>
                            <a:gd name="T3" fmla="*/ 170 h 170"/>
                          </a:gdLst>
                          <a:ahLst/>
                          <a:cxnLst>
                            <a:cxn ang="0">
                              <a:pos x="T0" y="T1"/>
                            </a:cxn>
                            <a:cxn ang="0">
                              <a:pos x="T2" y="T3"/>
                            </a:cxn>
                          </a:cxnLst>
                          <a:rect l="0" t="0" r="r" b="b"/>
                          <a:pathLst>
                            <a:path w="317" h="170">
                              <a:moveTo>
                                <a:pt x="0" y="0"/>
                              </a:moveTo>
                              <a:lnTo>
                                <a:pt x="317" y="170"/>
                              </a:lnTo>
                            </a:path>
                          </a:pathLst>
                        </a:custGeom>
                        <a:noFill/>
                        <a:ln w="9525">
                          <a:solidFill>
                            <a:srgbClr val="000000"/>
                          </a:solidFill>
                          <a:round/>
                          <a:headEnd type="non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id="Полилиния 2108" o:spid="_x0000_s1026" style="position:absolute;z-index:25293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151.4pt,2.7pt,167.25pt,11.2pt" coordsize="317,1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" o:allowincell="f" filled="f">
                <v:stroke endarrow="block"/>
                <v:path arrowok="t" o:connecttype="custom" o:connectlocs="0,0;201295,107950" o:connectangles="0,0"/>
              </v:polyline>
            </w:pict>
          </mc:Fallback>
        </mc:AlternateContent>
      </w:r>
      <w:r w:rsidRPr="001D4EBD">
        <w:rPr>
          <w:sz w:val="20"/>
          <w:szCs w:val="20"/>
        </w:rPr>
        <mc:AlternateContent>
          <mc:Choice Requires="wps">
            <w:drawing>
              <wp:anchor distT="0" distB="0" distL="114300" distR="114300" simplePos="0" relativeHeight="252936192" behindDoc="0" locked="0" layoutInCell="0" allowOverlap="1">
                <wp:simplePos x="0" y="0"/>
                <wp:positionH relativeFrom="column">
                  <wp:posOffset>4896485</wp:posOffset>
                </wp:positionH>
                <wp:positionV relativeFrom="paragraph">
                  <wp:posOffset>36195</wp:posOffset>
                </wp:positionV>
                <wp:extent cx="450850" cy="450850"/>
                <wp:effectExtent l="23495" t="24765" r="20955" b="19685"/>
                <wp:wrapNone/>
                <wp:docPr id="2107" name="Овал 21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0850" cy="450850"/>
                        </a:xfrm>
                        <a:prstGeom prst="ellipse">
                          <a:avLst/>
                        </a:prstGeom>
                        <a:solidFill>
                          <a:srgbClr val="FFFFFF"/>
                        </a:solidFill>
                        <a:ln w="31750">
                          <a:solidFill>
                            <a:srgbClr val="000000"/>
                          </a:solidFill>
                          <a:round/>
                          <a:headEnd/>
                          <a:tailEnd/>
                        </a:ln>
                      </wps:spPr>
                      <wps:txbx>
                        <w:txbxContent>
                          <w:p w:rsidR="00054219" w:rsidRPr="00C47EF5" w:rsidRDefault="00054219" w:rsidP="001D4EBD">
                            <w:pPr>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Овал 2107" o:spid="_x0000_s1411" style="position:absolute;margin-left:385.55pt;margin-top:2.85pt;width:35.5pt;height:35.5pt;z-index:25293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" o:allowincell="f" strokeweight="2.5pt">
                <v:textbox>
                  <w:txbxContent>
                    <w:p w:rsidR="00054219" w:rsidRPr="00C47EF5" w:rsidRDefault="00054219" w:rsidP="001D4EBD">
                      <w:pPr>
                        <w:rPr>
                          <w:sz w:val="20"/>
                          <w:szCs w:val="20"/>
                        </w:rPr>
                      </w:pPr>
                    </w:p>
                  </w:txbxContent>
                </v:textbox>
              </v:oval>
            </w:pict>
          </mc:Fallback>
        </mc:AlternateContent>
      </w:r>
      <w:r w:rsidRPr="001D4EBD">
        <w:rPr>
          <w:sz w:val="20"/>
          <w:szCs w:val="20"/>
        </w:rPr>
        <mc:AlternateContent>
          <mc:Choice Requires="wps">
            <w:drawing>
              <wp:anchor distT="0" distB="0" distL="114300" distR="114300" simplePos="0" relativeHeight="252933120" behindDoc="0" locked="0" layoutInCell="0" allowOverlap="1">
                <wp:simplePos x="0" y="0"/>
                <wp:positionH relativeFrom="column">
                  <wp:posOffset>2103120</wp:posOffset>
                </wp:positionH>
                <wp:positionV relativeFrom="paragraph">
                  <wp:posOffset>34290</wp:posOffset>
                </wp:positionV>
                <wp:extent cx="450850" cy="450850"/>
                <wp:effectExtent l="11430" t="13335" r="13970" b="12065"/>
                <wp:wrapNone/>
                <wp:docPr id="2106" name="Овал 21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0850" cy="450850"/>
                        </a:xfrm>
                        <a:prstGeom prst="ellipse">
                          <a:avLst/>
                        </a:prstGeom>
                        <a:solidFill>
                          <a:srgbClr val="FFFFFF"/>
                        </a:solidFill>
                        <a:ln w="9525">
                          <a:solidFill>
                            <a:srgbClr val="000000"/>
                          </a:solidFill>
                          <a:round/>
                          <a:headEnd/>
                          <a:tailEnd/>
                        </a:ln>
                      </wps:spPr>
                      <wps:txbx>
                        <w:txbxContent>
                          <w:p w:rsidR="00054219" w:rsidRPr="00C47EF5" w:rsidRDefault="00054219" w:rsidP="001D4EBD">
                            <w:pPr>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Овал 2106" o:spid="_x0000_s1412" style="position:absolute;margin-left:165.6pt;margin-top:2.7pt;width:35.5pt;height:35.5pt;z-index:25293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" o:allowincell="f">
                <v:textbox>
                  <w:txbxContent>
                    <w:p w:rsidR="00054219" w:rsidRPr="00C47EF5" w:rsidRDefault="00054219" w:rsidP="001D4EBD">
                      <w:pPr>
                        <w:rPr>
                          <w:sz w:val="20"/>
                          <w:szCs w:val="20"/>
                        </w:rPr>
                      </w:pPr>
                    </w:p>
                  </w:txbxContent>
                </v:textbox>
              </v:oval>
            </w:pict>
          </mc:Fallback>
        </mc:AlternateContent>
      </w:r>
      <w:r w:rsidRPr="001D4EBD">
        <w:rPr>
          <w:sz w:val="20"/>
          <w:szCs w:val="20"/>
        </w:rPr>
        <w:t xml:space="preserve">                      </w:t>
      </w:r>
    </w:p>
    <w:p w:rsidR="001D4EBD" w:rsidRPr="001D4EBD" w:rsidRDefault="001D4EBD" w:rsidP="001D4EBD">
      <w:pPr>
        <w:spacing w:after="0" w:line="240" w:lineRule="auto"/>
        <w:rPr>
          <w:sz w:val="20"/>
          <w:szCs w:val="20"/>
        </w:rPr>
      </w:pPr>
      <w:r w:rsidRPr="001D4EBD">
        <w:rPr>
          <w:sz w:val="20"/>
          <w:szCs w:val="20"/>
        </w:rPr>
        <mc:AlternateContent>
          <mc:Choice Requires="wps">
            <w:drawing>
              <wp:anchor distT="0" distB="0" distL="114300" distR="114300" simplePos="0" relativeHeight="252951552" behindDoc="0" locked="0" layoutInCell="0" allowOverlap="1">
                <wp:simplePos x="0" y="0"/>
                <wp:positionH relativeFrom="column">
                  <wp:posOffset>840740</wp:posOffset>
                </wp:positionH>
                <wp:positionV relativeFrom="paragraph">
                  <wp:posOffset>190500</wp:posOffset>
                </wp:positionV>
                <wp:extent cx="2254250" cy="721360"/>
                <wp:effectExtent l="6350" t="0" r="6350" b="10160"/>
                <wp:wrapNone/>
                <wp:docPr id="2105" name="Полилиния 210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254250" cy="721360"/>
                        </a:xfrm>
                        <a:custGeom>
                          <a:avLst/>
                          <a:gdLst>
                            <a:gd name="G0" fmla="+- 21568 0 0"/>
                            <a:gd name="G1" fmla="+- 0 0 0"/>
                            <a:gd name="G2" fmla="+- 21600 0 0"/>
                            <a:gd name="T0" fmla="*/ 24367 w 24367"/>
                            <a:gd name="T1" fmla="*/ 21418 h 21600"/>
                            <a:gd name="T2" fmla="*/ 0 w 24367"/>
                            <a:gd name="T3" fmla="*/ 1172 h 21600"/>
                            <a:gd name="T4" fmla="*/ 21568 w 24367"/>
                            <a:gd name="T5" fmla="*/ 0 h 21600"/>
                          </a:gdLst>
                          <a:ahLst/>
                          <a:cxnLst>
                            <a:cxn ang="0">
                              <a:pos x="T0" y="T1"/>
                            </a:cxn>
                            <a:cxn ang="0">
                              <a:pos x="T2" y="T3"/>
                            </a:cxn>
                            <a:cxn ang="0">
                              <a:pos x="T4" y="T5"/>
                            </a:cxn>
                          </a:cxnLst>
                          <a:rect l="0" t="0" r="r" b="b"/>
                          <a:pathLst>
                            <a:path w="24367" h="21600" fill="none" extrusionOk="0">
                              <a:moveTo>
                                <a:pt x="24366" y="21417"/>
                              </a:moveTo>
                              <a:cubicBezTo>
                                <a:pt x="23438" y="21539"/>
                                <a:pt x="22503" y="21599"/>
                                <a:pt x="21568" y="21600"/>
                              </a:cubicBezTo>
                              <a:cubicBezTo>
                                <a:pt x="10094" y="21600"/>
                                <a:pt x="622" y="12629"/>
                                <a:pt x="-1" y="1172"/>
                              </a:cubicBezTo>
                            </a:path>
                            <a:path w="24367" h="21600" stroke="0" extrusionOk="0">
                              <a:moveTo>
                                <a:pt x="24366" y="21417"/>
                              </a:moveTo>
                              <a:cubicBezTo>
                                <a:pt x="23438" y="21539"/>
                                <a:pt x="22503" y="21599"/>
                                <a:pt x="21568" y="21600"/>
                              </a:cubicBezTo>
                              <a:cubicBezTo>
                                <a:pt x="10094" y="21600"/>
                                <a:pt x="622" y="12629"/>
                                <a:pt x="-1" y="1172"/>
                              </a:cubicBezTo>
                              <a:lnTo>
                                <a:pt x="21568" y="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Полилиния 2105" o:spid="_x0000_s1026" style="position:absolute;margin-left:66.2pt;margin-top:15pt;width:177.5pt;height:56.8pt;z-index:25295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4367,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" o:allowincell="f" path="m24366,21417nfc23438,21539,22503,21599,21568,21600,10094,21600,622,12629,-1,1172em24366,21417nsc23438,21539,22503,21599,21568,21600,10094,21600,622,12629,-1,1172l21568,r2798,21417xe" filled="f">
                <v:path arrowok="t" o:extrusionok="f" o:connecttype="custom" o:connectlocs="2254250,715282;0,39140;1995308,0" o:connectangles="0,0,0"/>
              </v:shape>
            </w:pict>
          </mc:Fallback>
        </mc:AlternateContent>
      </w:r>
      <w:r w:rsidRPr="001D4EBD">
        <w:rPr>
          <w:sz w:val="20"/>
          <w:szCs w:val="20"/>
        </w:rPr>
        <mc:AlternateContent>
          <mc:Choice Requires="wps">
            <w:drawing>
              <wp:anchor distT="0" distB="0" distL="114300" distR="114300" simplePos="0" relativeHeight="252938240" behindDoc="0" locked="0" layoutInCell="0" allowOverlap="1">
                <wp:simplePos x="0" y="0"/>
                <wp:positionH relativeFrom="column">
                  <wp:posOffset>1943100</wp:posOffset>
                </wp:positionH>
                <wp:positionV relativeFrom="paragraph">
                  <wp:posOffset>147320</wp:posOffset>
                </wp:positionV>
                <wp:extent cx="152400" cy="123825"/>
                <wp:effectExtent l="13335" t="53975" r="43815" b="12700"/>
                <wp:wrapNone/>
                <wp:docPr id="2104" name="Полилиния 210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123825"/>
                        </a:xfrm>
                        <a:custGeom>
                          <a:avLst/>
                          <a:gdLst>
                            <a:gd name="T0" fmla="*/ 0 w 240"/>
                            <a:gd name="T1" fmla="*/ 195 h 195"/>
                            <a:gd name="T2" fmla="*/ 240 w 240"/>
                            <a:gd name="T3" fmla="*/ 0 h 195"/>
                          </a:gdLst>
                          <a:ahLst/>
                          <a:cxnLst>
                            <a:cxn ang="0">
                              <a:pos x="T0" y="T1"/>
                            </a:cxn>
                            <a:cxn ang="0">
                              <a:pos x="T2" y="T3"/>
                            </a:cxn>
                          </a:cxnLst>
                          <a:rect l="0" t="0" r="r" b="b"/>
                          <a:pathLst>
                            <a:path w="240" h="195">
                              <a:moveTo>
                                <a:pt x="0" y="195"/>
                              </a:moveTo>
                              <a:lnTo>
                                <a:pt x="240" y="0"/>
                              </a:lnTo>
                            </a:path>
                          </a:pathLst>
                        </a:custGeom>
                        <a:noFill/>
                        <a:ln w="9525">
                          <a:solidFill>
                            <a:srgbClr val="000000"/>
                          </a:solidFill>
                          <a:round/>
                          <a:headEnd type="non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id="Полилиния 2104" o:spid="_x0000_s1026" style="position:absolute;z-index:25293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153pt,21.35pt,165pt,11.6pt" coordsize="240,1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" o:allowincell="f" filled="f">
                <v:stroke endarrow="block"/>
                <v:path arrowok="t" o:connecttype="custom" o:connectlocs="0,123825;152400,0" o:connectangles="0,0"/>
              </v:polyline>
            </w:pict>
          </mc:Fallback>
        </mc:AlternateContent>
      </w:r>
      <w:r w:rsidRPr="001D4EBD">
        <w:rPr>
          <w:sz w:val="20"/>
          <w:szCs w:val="20"/>
        </w:rPr>
        <mc:AlternateContent>
          <mc:Choice Requires="wps">
            <w:drawing>
              <wp:anchor distT="0" distB="0" distL="114300" distR="114300" simplePos="0" relativeHeight="252950528" behindDoc="0" locked="0" layoutInCell="0" allowOverlap="1">
                <wp:simplePos x="0" y="0"/>
                <wp:positionH relativeFrom="column">
                  <wp:posOffset>1021080</wp:posOffset>
                </wp:positionH>
                <wp:positionV relativeFrom="paragraph">
                  <wp:posOffset>46355</wp:posOffset>
                </wp:positionV>
                <wp:extent cx="949325" cy="324485"/>
                <wp:effectExtent l="5715" t="0" r="6985" b="8255"/>
                <wp:wrapNone/>
                <wp:docPr id="2103" name="Полилиния 210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49325" cy="324485"/>
                        </a:xfrm>
                        <a:custGeom>
                          <a:avLst/>
                          <a:gdLst>
                            <a:gd name="G0" fmla="+- 19805 0 0"/>
                            <a:gd name="G1" fmla="+- 0 0 0"/>
                            <a:gd name="G2" fmla="+- 21600 0 0"/>
                            <a:gd name="T0" fmla="*/ 36323 w 36323"/>
                            <a:gd name="T1" fmla="*/ 13918 h 21600"/>
                            <a:gd name="T2" fmla="*/ 0 w 36323"/>
                            <a:gd name="T3" fmla="*/ 8622 h 21600"/>
                            <a:gd name="T4" fmla="*/ 19805 w 36323"/>
                            <a:gd name="T5" fmla="*/ 0 h 21600"/>
                          </a:gdLst>
                          <a:ahLst/>
                          <a:cxnLst>
                            <a:cxn ang="0">
                              <a:pos x="T0" y="T1"/>
                            </a:cxn>
                            <a:cxn ang="0">
                              <a:pos x="T2" y="T3"/>
                            </a:cxn>
                            <a:cxn ang="0">
                              <a:pos x="T4" y="T5"/>
                            </a:cxn>
                          </a:cxnLst>
                          <a:rect l="0" t="0" r="r" b="b"/>
                          <a:pathLst>
                            <a:path w="36323" h="21600" fill="none" extrusionOk="0">
                              <a:moveTo>
                                <a:pt x="36323" y="13918"/>
                              </a:moveTo>
                              <a:cubicBezTo>
                                <a:pt x="32218" y="18788"/>
                                <a:pt x="26174" y="21599"/>
                                <a:pt x="19805" y="21600"/>
                              </a:cubicBezTo>
                              <a:cubicBezTo>
                                <a:pt x="11209" y="21600"/>
                                <a:pt x="3431" y="16503"/>
                                <a:pt x="0" y="8621"/>
                              </a:cubicBezTo>
                            </a:path>
                            <a:path w="36323" h="21600" stroke="0" extrusionOk="0">
                              <a:moveTo>
                                <a:pt x="36323" y="13918"/>
                              </a:moveTo>
                              <a:cubicBezTo>
                                <a:pt x="32218" y="18788"/>
                                <a:pt x="26174" y="21599"/>
                                <a:pt x="19805" y="21600"/>
                              </a:cubicBezTo>
                              <a:cubicBezTo>
                                <a:pt x="11209" y="21600"/>
                                <a:pt x="3431" y="16503"/>
                                <a:pt x="0" y="8621"/>
                              </a:cubicBezTo>
                              <a:lnTo>
                                <a:pt x="19805" y="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Полилиния 2103" o:spid="_x0000_s1026" style="position:absolute;margin-left:80.4pt;margin-top:3.65pt;width:74.75pt;height:25.55pt;z-index:25295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36323,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" o:allowincell="f" path="m36323,13918nfc32218,18788,26174,21599,19805,21600,11209,21600,3431,16503,,8621em36323,13918nsc32218,18788,26174,21599,19805,21600,11209,21600,3431,16503,,8621l19805,,36323,13918xe" filled="f">
                <v:path arrowok="t" o:extrusionok="f" o:connecttype="custom" o:connectlocs="949325,209083;0,129524;517616,0" o:connectangles="0,0,0"/>
              </v:shape>
            </w:pict>
          </mc:Fallback>
        </mc:AlternateContent>
      </w:r>
      <w:r w:rsidRPr="001D4EBD">
        <w:rPr>
          <w:sz w:val="20"/>
          <w:szCs w:val="20"/>
        </w:rPr>
        <mc:AlternateContent>
          <mc:Choice Requires="wps">
            <w:drawing>
              <wp:anchor distT="0" distB="0" distL="114300" distR="114300" simplePos="0" relativeHeight="252945408" behindDoc="0" locked="0" layoutInCell="0" allowOverlap="1">
                <wp:simplePos x="0" y="0"/>
                <wp:positionH relativeFrom="column">
                  <wp:posOffset>389890</wp:posOffset>
                </wp:positionH>
                <wp:positionV relativeFrom="paragraph">
                  <wp:posOffset>10160</wp:posOffset>
                </wp:positionV>
                <wp:extent cx="270510" cy="0"/>
                <wp:effectExtent l="12700" t="59690" r="21590" b="54610"/>
                <wp:wrapNone/>
                <wp:docPr id="2102" name="Прямая соединительная линия 21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051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2102" o:spid="_x0000_s1026" style="position:absolute;z-index:25294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7pt,.8pt" to="52pt,.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" o:allowincell="f">
                <v:stroke endarrow="block"/>
              </v:line>
            </w:pict>
          </mc:Fallback>
        </mc:AlternateContent>
      </w:r>
      <w:r w:rsidRPr="001D4EBD">
        <w:rPr>
          <w:sz w:val="20"/>
          <w:szCs w:val="20"/>
        </w:rPr>
        <mc:AlternateContent>
          <mc:Choice Requires="wps">
            <w:drawing>
              <wp:anchor distT="0" distB="0" distL="114300" distR="114300" simplePos="0" relativeHeight="252944384" behindDoc="0" locked="0" layoutInCell="0" allowOverlap="1">
                <wp:simplePos x="0" y="0"/>
                <wp:positionH relativeFrom="column">
                  <wp:posOffset>3906520</wp:posOffset>
                </wp:positionH>
                <wp:positionV relativeFrom="paragraph">
                  <wp:posOffset>166370</wp:posOffset>
                </wp:positionV>
                <wp:extent cx="1008380" cy="655320"/>
                <wp:effectExtent l="5080" t="53975" r="43815" b="5080"/>
                <wp:wrapNone/>
                <wp:docPr id="2101" name="Полилиния 210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08380" cy="655320"/>
                        </a:xfrm>
                        <a:custGeom>
                          <a:avLst/>
                          <a:gdLst>
                            <a:gd name="T0" fmla="*/ 0 w 1588"/>
                            <a:gd name="T1" fmla="*/ 1032 h 1032"/>
                            <a:gd name="T2" fmla="*/ 1588 w 1588"/>
                            <a:gd name="T3" fmla="*/ 0 h 1032"/>
                          </a:gdLst>
                          <a:ahLst/>
                          <a:cxnLst>
                            <a:cxn ang="0">
                              <a:pos x="T0" y="T1"/>
                            </a:cxn>
                            <a:cxn ang="0">
                              <a:pos x="T2" y="T3"/>
                            </a:cxn>
                          </a:cxnLst>
                          <a:rect l="0" t="0" r="r" b="b"/>
                          <a:pathLst>
                            <a:path w="1588" h="1032">
                              <a:moveTo>
                                <a:pt x="0" y="1032"/>
                              </a:moveTo>
                              <a:lnTo>
                                <a:pt x="1588" y="0"/>
                              </a:lnTo>
                            </a:path>
                          </a:pathLst>
                        </a:custGeom>
                        <a:noFill/>
                        <a:ln w="9525">
                          <a:solidFill>
                            <a:srgbClr val="000000"/>
                          </a:solidFill>
                          <a:round/>
                          <a:headEnd type="non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id="Полилиния 2101" o:spid="_x0000_s1026" style="position:absolute;z-index:25294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307.6pt,64.7pt,387pt,13.1pt" coordsize="1588,10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" o:allowincell="f" filled="f">
                <v:stroke endarrow="block"/>
                <v:path arrowok="t" o:connecttype="custom" o:connectlocs="0,655320;1008380,0" o:connectangles="0,0"/>
              </v:polyline>
            </w:pict>
          </mc:Fallback>
        </mc:AlternateContent>
      </w:r>
      <w:r w:rsidRPr="001D4EBD">
        <w:rPr>
          <w:sz w:val="20"/>
          <w:szCs w:val="20"/>
        </w:rPr>
        <mc:AlternateContent>
          <mc:Choice Requires="wps">
            <w:drawing>
              <wp:anchor distT="0" distB="0" distL="114300" distR="114300" simplePos="0" relativeHeight="252940288" behindDoc="0" locked="0" layoutInCell="0" allowOverlap="1">
                <wp:simplePos x="0" y="0"/>
                <wp:positionH relativeFrom="column">
                  <wp:posOffset>2514600</wp:posOffset>
                </wp:positionH>
                <wp:positionV relativeFrom="paragraph">
                  <wp:posOffset>175895</wp:posOffset>
                </wp:positionV>
                <wp:extent cx="981075" cy="571500"/>
                <wp:effectExtent l="13335" t="6350" r="43815" b="50800"/>
                <wp:wrapNone/>
                <wp:docPr id="2100" name="Полилиния 210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81075" cy="571500"/>
                        </a:xfrm>
                        <a:custGeom>
                          <a:avLst/>
                          <a:gdLst>
                            <a:gd name="T0" fmla="*/ 0 w 1545"/>
                            <a:gd name="T1" fmla="*/ 0 h 900"/>
                            <a:gd name="T2" fmla="*/ 1545 w 1545"/>
                            <a:gd name="T3" fmla="*/ 900 h 900"/>
                          </a:gdLst>
                          <a:ahLst/>
                          <a:cxnLst>
                            <a:cxn ang="0">
                              <a:pos x="T0" y="T1"/>
                            </a:cxn>
                            <a:cxn ang="0">
                              <a:pos x="T2" y="T3"/>
                            </a:cxn>
                          </a:cxnLst>
                          <a:rect l="0" t="0" r="r" b="b"/>
                          <a:pathLst>
                            <a:path w="1545" h="900">
                              <a:moveTo>
                                <a:pt x="0" y="0"/>
                              </a:moveTo>
                              <a:lnTo>
                                <a:pt x="1545" y="900"/>
                              </a:lnTo>
                            </a:path>
                          </a:pathLst>
                        </a:custGeom>
                        <a:noFill/>
                        <a:ln w="9525">
                          <a:solidFill>
                            <a:srgbClr val="000000"/>
                          </a:solidFill>
                          <a:round/>
                          <a:headEnd type="non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id="Полилиния 2100" o:spid="_x0000_s1026" style="position:absolute;z-index:25294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198pt,13.85pt,275.25pt,58.85pt" coordsize="1545,9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" o:allowincell="f" filled="f">
                <v:stroke endarrow="block"/>
                <v:path arrowok="t" o:connecttype="custom" o:connectlocs="0,0;981075,571500" o:connectangles="0,0"/>
              </v:polyline>
            </w:pict>
          </mc:Fallback>
        </mc:AlternateContent>
      </w:r>
      <w:r w:rsidRPr="001D4EBD">
        <w:rPr>
          <w:sz w:val="20"/>
          <w:szCs w:val="20"/>
        </w:rPr>
        <w:t xml:space="preserve">                                                                                     </w:t>
      </w:r>
    </w:p>
    <w:p w:rsidR="001D4EBD" w:rsidRPr="001D4EBD" w:rsidRDefault="001D4EBD" w:rsidP="001D4EBD">
      <w:pPr>
        <w:spacing w:after="0" w:line="240" w:lineRule="auto"/>
        <w:rPr>
          <w:sz w:val="20"/>
          <w:szCs w:val="20"/>
        </w:rPr>
      </w:pPr>
      <w:r w:rsidRPr="001D4EBD">
        <w:rPr>
          <w:sz w:val="20"/>
          <w:szCs w:val="20"/>
        </w:rPr>
        <w:t xml:space="preserve">                      -                              .                                 </w:t>
      </w:r>
    </w:p>
    <w:p w:rsidR="001D4EBD" w:rsidRPr="001D4EBD" w:rsidRDefault="001D4EBD" w:rsidP="001D4EBD">
      <w:pPr>
        <w:spacing w:after="0" w:line="240" w:lineRule="auto"/>
        <w:rPr>
          <w:sz w:val="20"/>
          <w:szCs w:val="20"/>
        </w:rPr>
      </w:pPr>
      <w:r w:rsidRPr="001D4EBD">
        <w:rPr>
          <w:sz w:val="20"/>
          <w:szCs w:val="20"/>
        </w:rPr>
        <mc:AlternateContent>
          <mc:Choice Requires="wps">
            <w:drawing>
              <wp:anchor distT="0" distB="0" distL="114300" distR="114300" simplePos="0" relativeHeight="252934144" behindDoc="0" locked="0" layoutInCell="0" allowOverlap="1">
                <wp:simplePos x="0" y="0"/>
                <wp:positionH relativeFrom="column">
                  <wp:posOffset>3455670</wp:posOffset>
                </wp:positionH>
                <wp:positionV relativeFrom="paragraph">
                  <wp:posOffset>232410</wp:posOffset>
                </wp:positionV>
                <wp:extent cx="450850" cy="450850"/>
                <wp:effectExtent l="11430" t="13335" r="13970" b="12065"/>
                <wp:wrapNone/>
                <wp:docPr id="2099" name="Овал 20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0850" cy="450850"/>
                        </a:xfrm>
                        <a:prstGeom prst="ellipse">
                          <a:avLst/>
                        </a:prstGeom>
                        <a:solidFill>
                          <a:srgbClr val="FFFFFF"/>
                        </a:solidFill>
                        <a:ln w="9525">
                          <a:solidFill>
                            <a:srgbClr val="000000"/>
                          </a:solidFill>
                          <a:round/>
                          <a:headEnd/>
                          <a:tailEnd/>
                        </a:ln>
                      </wps:spPr>
                      <wps:txbx>
                        <w:txbxContent>
                          <w:p w:rsidR="00054219" w:rsidRPr="00C47EF5" w:rsidRDefault="00054219" w:rsidP="001D4EBD">
                            <w:pPr>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Овал 2099" o:spid="_x0000_s1413" style="position:absolute;margin-left:272.1pt;margin-top:18.3pt;width:35.5pt;height:35.5pt;z-index:25293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" o:allowincell="f">
                <v:textbox>
                  <w:txbxContent>
                    <w:p w:rsidR="00054219" w:rsidRPr="00C47EF5" w:rsidRDefault="00054219" w:rsidP="001D4EBD">
                      <w:pPr>
                        <w:rPr>
                          <w:sz w:val="20"/>
                          <w:szCs w:val="20"/>
                        </w:rPr>
                      </w:pPr>
                    </w:p>
                  </w:txbxContent>
                </v:textbox>
              </v:oval>
            </w:pict>
          </mc:Fallback>
        </mc:AlternateContent>
      </w:r>
      <w:r w:rsidRPr="001D4EBD">
        <w:rPr>
          <w:sz w:val="20"/>
          <w:szCs w:val="20"/>
        </w:rPr>
        <w:t xml:space="preserve">                                                                                ц</w:t>
      </w:r>
    </w:p>
    <w:p w:rsidR="001D4EBD" w:rsidRPr="001D4EBD" w:rsidRDefault="001D4EBD" w:rsidP="001D4EBD">
      <w:pPr>
        <w:spacing w:after="0" w:line="240" w:lineRule="auto"/>
        <w:rPr>
          <w:sz w:val="20"/>
          <w:szCs w:val="20"/>
        </w:rPr>
      </w:pPr>
      <w:r w:rsidRPr="001D4EBD">
        <w:rPr>
          <w:sz w:val="20"/>
          <w:szCs w:val="20"/>
        </w:rPr>
        <w:t xml:space="preserve">                               .</w:t>
      </w:r>
    </w:p>
    <w:p w:rsidR="001D4EBD" w:rsidRPr="001D4EBD" w:rsidRDefault="001D4EBD" w:rsidP="001D4EBD">
      <w:pPr>
        <w:spacing w:after="0" w:line="240" w:lineRule="auto"/>
        <w:rPr>
          <w:sz w:val="20"/>
          <w:szCs w:val="20"/>
        </w:rPr>
      </w:pPr>
      <w:r w:rsidRPr="001D4EBD">
        <w:rPr>
          <w:sz w:val="20"/>
          <w:szCs w:val="20"/>
        </w:rPr>
        <mc:AlternateContent>
          <mc:Choice Requires="wps">
            <w:drawing>
              <wp:anchor distT="0" distB="0" distL="114300" distR="114300" simplePos="0" relativeHeight="252942336" behindDoc="0" locked="0" layoutInCell="0" allowOverlap="1">
                <wp:simplePos x="0" y="0"/>
                <wp:positionH relativeFrom="column">
                  <wp:posOffset>3094990</wp:posOffset>
                </wp:positionH>
                <wp:positionV relativeFrom="paragraph">
                  <wp:posOffset>93980</wp:posOffset>
                </wp:positionV>
                <wp:extent cx="360680" cy="0"/>
                <wp:effectExtent l="12700" t="53340" r="17145" b="60960"/>
                <wp:wrapNone/>
                <wp:docPr id="2098" name="Прямая соединительная линия 20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068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2098" o:spid="_x0000_s1026" style="position:absolute;z-index:25294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3.7pt,7.4pt" to="272.1pt,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" o:allowincell="f">
                <v:stroke endarrow="block"/>
              </v:line>
            </w:pict>
          </mc:Fallback>
        </mc:AlternateContent>
      </w:r>
    </w:p>
    <w:p w:rsidR="001D4EBD" w:rsidRPr="001D4EBD" w:rsidRDefault="001D4EBD" w:rsidP="001D4EBD">
      <w:pPr>
        <w:spacing w:after="0" w:line="240" w:lineRule="auto"/>
        <w:rPr>
          <w:sz w:val="20"/>
          <w:szCs w:val="20"/>
        </w:rPr>
      </w:pPr>
    </w:p>
    <w:p w:rsidR="001D4EBD" w:rsidRPr="001D4EBD" w:rsidRDefault="001D4EBD" w:rsidP="001D4EBD">
      <w:pPr>
        <w:spacing w:after="0" w:line="240" w:lineRule="auto"/>
        <w:rPr>
          <w:sz w:val="20"/>
          <w:szCs w:val="20"/>
        </w:rPr>
      </w:pPr>
    </w:p>
    <w:p w:rsidR="001D4EBD" w:rsidRPr="001D4EBD" w:rsidRDefault="001D4EBD" w:rsidP="001D4EBD">
      <w:pPr>
        <w:spacing w:after="0" w:line="240" w:lineRule="auto"/>
        <w:rPr>
          <w:b/>
          <w:sz w:val="20"/>
          <w:szCs w:val="20"/>
        </w:rPr>
      </w:pPr>
      <w:r w:rsidRPr="001D4EBD">
        <w:rPr>
          <w:b/>
          <w:sz w:val="20"/>
          <w:szCs w:val="20"/>
        </w:rPr>
        <w:t>Конечные распознаватели и регулярные грамматики</w:t>
      </w:r>
    </w:p>
    <w:p w:rsidR="001D4EBD" w:rsidRPr="001D4EBD" w:rsidRDefault="001D4EBD" w:rsidP="001D4EBD">
      <w:pPr>
        <w:spacing w:after="0" w:line="240" w:lineRule="auto"/>
        <w:rPr>
          <w:sz w:val="20"/>
          <w:szCs w:val="20"/>
        </w:rPr>
      </w:pPr>
    </w:p>
    <w:p w:rsidR="001D4EBD" w:rsidRPr="001D4EBD" w:rsidRDefault="001D4EBD" w:rsidP="001D4EBD">
      <w:pPr>
        <w:spacing w:after="0" w:line="240" w:lineRule="auto"/>
        <w:rPr>
          <w:sz w:val="20"/>
          <w:szCs w:val="20"/>
        </w:rPr>
      </w:pPr>
      <w:r w:rsidRPr="001D4EBD">
        <w:rPr>
          <w:sz w:val="20"/>
          <w:szCs w:val="20"/>
        </w:rPr>
        <w:t>Любой регулярный язык порождается регулярной грамматикой и может быть распознан конечным распознавателем, следовательно для каждого конечного распознавателя существует регулярная грамматика, порождающая тот язык, который допускается распознавателем, и, обратно, для регулярной грамматики существует конечный распознаватель, который допускает только то множество цепочек, которое порождает регулярная грамматика. Далее рассмотрим алгоритмы получения грамматик, порождающих множество цепочек, допускаемых заданным конечным распознавателем и алгоритмы построения конечного распознавателя, допускающего множество цепочек, порождаемое заданной регулярной грамматикой.</w:t>
      </w:r>
    </w:p>
    <w:p w:rsidR="001D4EBD" w:rsidRPr="001D4EBD" w:rsidRDefault="001D4EBD" w:rsidP="001D4EBD">
      <w:pPr>
        <w:spacing w:after="0" w:line="240" w:lineRule="auto"/>
        <w:rPr>
          <w:sz w:val="20"/>
          <w:szCs w:val="20"/>
        </w:rPr>
      </w:pPr>
    </w:p>
    <w:p w:rsidR="001D4EBD" w:rsidRPr="001D4EBD" w:rsidRDefault="001D4EBD" w:rsidP="001D4EBD">
      <w:pPr>
        <w:spacing w:after="0" w:line="240" w:lineRule="auto"/>
        <w:rPr>
          <w:b/>
          <w:sz w:val="20"/>
          <w:szCs w:val="20"/>
        </w:rPr>
      </w:pPr>
      <w:r w:rsidRPr="001D4EBD">
        <w:rPr>
          <w:b/>
          <w:sz w:val="20"/>
          <w:szCs w:val="20"/>
        </w:rPr>
        <w:t>Получение грамматики из конечного распознавателя</w:t>
      </w:r>
    </w:p>
    <w:p w:rsidR="001D4EBD" w:rsidRPr="001D4EBD" w:rsidRDefault="001D4EBD" w:rsidP="001D4EBD">
      <w:pPr>
        <w:spacing w:after="0" w:line="240" w:lineRule="auto"/>
        <w:rPr>
          <w:sz w:val="20"/>
          <w:szCs w:val="20"/>
        </w:rPr>
      </w:pPr>
    </w:p>
    <w:p w:rsidR="001D4EBD" w:rsidRPr="001D4EBD" w:rsidRDefault="001D4EBD" w:rsidP="001D4EBD">
      <w:pPr>
        <w:spacing w:after="0" w:line="240" w:lineRule="auto"/>
        <w:rPr>
          <w:sz w:val="20"/>
          <w:szCs w:val="20"/>
        </w:rPr>
      </w:pPr>
      <w:r w:rsidRPr="001D4EBD">
        <w:rPr>
          <w:sz w:val="20"/>
          <w:szCs w:val="20"/>
        </w:rPr>
        <w:lastRenderedPageBreak/>
        <w:t>Пусть задан конечный распознаватель. Поставим в соответствие множеству входных символов распознавателя множество терминалов, а множеству состояний – множество нетерминалов. Дадим нетерминалу S</w:t>
      </w:r>
      <w:r w:rsidRPr="001D4EBD">
        <w:rPr>
          <w:sz w:val="20"/>
          <w:szCs w:val="20"/>
          <w:vertAlign w:val="subscript"/>
        </w:rPr>
        <w:t>i</w:t>
      </w:r>
      <w:r w:rsidRPr="001D4EBD">
        <w:rPr>
          <w:sz w:val="20"/>
          <w:szCs w:val="20"/>
        </w:rPr>
        <w:t>, соответствующему состоянию s</w:t>
      </w:r>
      <w:r w:rsidRPr="001D4EBD">
        <w:rPr>
          <w:sz w:val="20"/>
          <w:szCs w:val="20"/>
          <w:vertAlign w:val="subscript"/>
        </w:rPr>
        <w:t>i</w:t>
      </w:r>
      <w:r w:rsidRPr="001D4EBD">
        <w:rPr>
          <w:sz w:val="20"/>
          <w:szCs w:val="20"/>
        </w:rPr>
        <w:t xml:space="preserve"> такую интерпретацию:</w:t>
      </w:r>
    </w:p>
    <w:p w:rsidR="001D4EBD" w:rsidRPr="001D4EBD" w:rsidRDefault="001D4EBD" w:rsidP="001D4EBD">
      <w:pPr>
        <w:spacing w:after="0" w:line="240" w:lineRule="auto"/>
        <w:rPr>
          <w:sz w:val="20"/>
          <w:szCs w:val="20"/>
        </w:rPr>
      </w:pPr>
      <w:r w:rsidRPr="001D4EBD">
        <w:rPr>
          <w:sz w:val="20"/>
          <w:szCs w:val="20"/>
        </w:rPr>
        <w:t>&lt;цепочки, допускаемые состоянием s</w:t>
      </w:r>
      <w:r w:rsidRPr="001D4EBD">
        <w:rPr>
          <w:sz w:val="20"/>
          <w:szCs w:val="20"/>
          <w:vertAlign w:val="subscript"/>
        </w:rPr>
        <w:t>i</w:t>
      </w:r>
      <w:r w:rsidRPr="001D4EBD">
        <w:rPr>
          <w:sz w:val="20"/>
          <w:szCs w:val="20"/>
        </w:rPr>
        <w:t xml:space="preserve"> &gt;</w:t>
      </w:r>
    </w:p>
    <w:p w:rsidR="001D4EBD" w:rsidRPr="001D4EBD" w:rsidRDefault="001D4EBD" w:rsidP="001D4EBD">
      <w:pPr>
        <w:spacing w:after="0" w:line="240" w:lineRule="auto"/>
        <w:rPr>
          <w:sz w:val="20"/>
          <w:szCs w:val="20"/>
        </w:rPr>
      </w:pPr>
      <w:r w:rsidRPr="001D4EBD">
        <w:rPr>
          <w:sz w:val="20"/>
          <w:szCs w:val="20"/>
        </w:rPr>
        <w:t>Если в распознавателе существует переход из состояния s</w:t>
      </w:r>
      <w:r w:rsidRPr="001D4EBD">
        <w:rPr>
          <w:sz w:val="20"/>
          <w:szCs w:val="20"/>
          <w:vertAlign w:val="subscript"/>
        </w:rPr>
        <w:t>i</w:t>
      </w:r>
      <w:r w:rsidRPr="001D4EBD">
        <w:rPr>
          <w:sz w:val="20"/>
          <w:szCs w:val="20"/>
        </w:rPr>
        <w:t xml:space="preserve"> в s</w:t>
      </w:r>
      <w:r w:rsidRPr="001D4EBD">
        <w:rPr>
          <w:sz w:val="20"/>
          <w:szCs w:val="20"/>
          <w:vertAlign w:val="subscript"/>
        </w:rPr>
        <w:t>j</w:t>
      </w:r>
      <w:r w:rsidRPr="001D4EBD">
        <w:rPr>
          <w:sz w:val="20"/>
          <w:szCs w:val="20"/>
        </w:rPr>
        <w:t xml:space="preserve"> под действием входного символа  x , &lt;цепочки, допускаемые состоянием s</w:t>
      </w:r>
      <w:r w:rsidRPr="001D4EBD">
        <w:rPr>
          <w:sz w:val="20"/>
          <w:szCs w:val="20"/>
          <w:vertAlign w:val="subscript"/>
        </w:rPr>
        <w:t xml:space="preserve">i </w:t>
      </w:r>
      <w:r w:rsidRPr="001D4EBD">
        <w:rPr>
          <w:sz w:val="20"/>
          <w:szCs w:val="20"/>
        </w:rPr>
        <w:t>&gt; могут начинаться символом (терминалом)  x , за которым следуют &lt;цепочки, допускаемые состоянием s</w:t>
      </w:r>
      <w:r w:rsidRPr="001D4EBD">
        <w:rPr>
          <w:sz w:val="20"/>
          <w:szCs w:val="20"/>
          <w:vertAlign w:val="subscript"/>
          <w:lang w:val="en-US"/>
        </w:rPr>
        <w:t>j</w:t>
      </w:r>
      <w:r w:rsidRPr="001D4EBD">
        <w:rPr>
          <w:sz w:val="20"/>
          <w:szCs w:val="20"/>
          <w:vertAlign w:val="subscript"/>
        </w:rPr>
        <w:t xml:space="preserve"> </w:t>
      </w:r>
      <w:r w:rsidRPr="001D4EBD">
        <w:rPr>
          <w:sz w:val="20"/>
          <w:szCs w:val="20"/>
        </w:rPr>
        <w:t>&gt;, т.е. получаем правило: S</w:t>
      </w:r>
      <w:r w:rsidRPr="001D4EBD">
        <w:rPr>
          <w:sz w:val="20"/>
          <w:szCs w:val="20"/>
          <w:vertAlign w:val="subscript"/>
        </w:rPr>
        <w:t xml:space="preserve">i </w:t>
      </w:r>
      <w:r w:rsidRPr="001D4EBD">
        <w:rPr>
          <w:sz w:val="20"/>
          <w:szCs w:val="20"/>
        </w:rPr>
        <w:sym w:font="Symbol" w:char="F0AE"/>
      </w:r>
      <w:r w:rsidRPr="001D4EBD">
        <w:rPr>
          <w:sz w:val="20"/>
          <w:szCs w:val="20"/>
        </w:rPr>
        <w:t xml:space="preserve"> </w:t>
      </w:r>
      <w:r w:rsidRPr="001D4EBD">
        <w:rPr>
          <w:sz w:val="20"/>
          <w:szCs w:val="20"/>
          <w:lang w:val="en-US"/>
        </w:rPr>
        <w:t>x</w:t>
      </w:r>
      <w:r w:rsidRPr="001D4EBD">
        <w:rPr>
          <w:sz w:val="20"/>
          <w:szCs w:val="20"/>
        </w:rPr>
        <w:t xml:space="preserve"> S</w:t>
      </w:r>
      <w:r w:rsidRPr="001D4EBD">
        <w:rPr>
          <w:sz w:val="20"/>
          <w:szCs w:val="20"/>
          <w:vertAlign w:val="subscript"/>
          <w:lang w:val="en-US"/>
        </w:rPr>
        <w:t>j</w:t>
      </w:r>
      <w:r w:rsidRPr="001D4EBD">
        <w:rPr>
          <w:sz w:val="20"/>
          <w:szCs w:val="20"/>
          <w:vertAlign w:val="subscript"/>
        </w:rPr>
        <w:t xml:space="preserve"> </w:t>
      </w:r>
      <w:r w:rsidRPr="001D4EBD">
        <w:rPr>
          <w:sz w:val="20"/>
          <w:szCs w:val="20"/>
        </w:rPr>
        <w:t>.</w:t>
      </w:r>
    </w:p>
    <w:p w:rsidR="001D4EBD" w:rsidRPr="001D4EBD" w:rsidRDefault="001D4EBD" w:rsidP="001D4EBD">
      <w:pPr>
        <w:spacing w:after="0" w:line="240" w:lineRule="auto"/>
        <w:rPr>
          <w:sz w:val="20"/>
          <w:szCs w:val="20"/>
        </w:rPr>
      </w:pPr>
      <w:r w:rsidRPr="001D4EBD">
        <w:rPr>
          <w:sz w:val="20"/>
          <w:szCs w:val="20"/>
        </w:rPr>
        <w:t xml:space="preserve">Если же в распознавателе есть </w:t>
      </w:r>
      <w:r w:rsidRPr="001D4EBD">
        <w:rPr>
          <w:sz w:val="20"/>
          <w:szCs w:val="20"/>
          <w:lang w:val="en-US"/>
        </w:rPr>
        <w:sym w:font="Symbol" w:char="F065"/>
      </w:r>
      <w:r w:rsidRPr="001D4EBD">
        <w:rPr>
          <w:sz w:val="20"/>
          <w:szCs w:val="20"/>
        </w:rPr>
        <w:t>-переход из состояния s</w:t>
      </w:r>
      <w:r w:rsidRPr="001D4EBD">
        <w:rPr>
          <w:sz w:val="20"/>
          <w:szCs w:val="20"/>
          <w:vertAlign w:val="subscript"/>
        </w:rPr>
        <w:t>i</w:t>
      </w:r>
      <w:r w:rsidRPr="001D4EBD">
        <w:rPr>
          <w:sz w:val="20"/>
          <w:szCs w:val="20"/>
        </w:rPr>
        <w:t xml:space="preserve"> в s</w:t>
      </w:r>
      <w:r w:rsidRPr="001D4EBD">
        <w:rPr>
          <w:sz w:val="20"/>
          <w:szCs w:val="20"/>
          <w:vertAlign w:val="subscript"/>
        </w:rPr>
        <w:t xml:space="preserve">j </w:t>
      </w:r>
      <w:r w:rsidRPr="001D4EBD">
        <w:rPr>
          <w:sz w:val="20"/>
          <w:szCs w:val="20"/>
        </w:rPr>
        <w:t>, то &lt;цепочки, допускаемые состоянием s</w:t>
      </w:r>
      <w:r w:rsidRPr="001D4EBD">
        <w:rPr>
          <w:sz w:val="20"/>
          <w:szCs w:val="20"/>
          <w:vertAlign w:val="subscript"/>
        </w:rPr>
        <w:t xml:space="preserve">i </w:t>
      </w:r>
      <w:r w:rsidRPr="001D4EBD">
        <w:rPr>
          <w:sz w:val="20"/>
          <w:szCs w:val="20"/>
        </w:rPr>
        <w:t>&gt; представляют собой &lt;цепочки, допускаемые состоянием s</w:t>
      </w:r>
      <w:r w:rsidRPr="001D4EBD">
        <w:rPr>
          <w:sz w:val="20"/>
          <w:szCs w:val="20"/>
          <w:vertAlign w:val="subscript"/>
          <w:lang w:val="en-US"/>
        </w:rPr>
        <w:t>j</w:t>
      </w:r>
      <w:r w:rsidRPr="001D4EBD">
        <w:rPr>
          <w:sz w:val="20"/>
          <w:szCs w:val="20"/>
          <w:vertAlign w:val="subscript"/>
        </w:rPr>
        <w:t xml:space="preserve"> </w:t>
      </w:r>
      <w:r w:rsidRPr="001D4EBD">
        <w:rPr>
          <w:sz w:val="20"/>
          <w:szCs w:val="20"/>
        </w:rPr>
        <w:t>&gt; , т.е. получаем правило  S</w:t>
      </w:r>
      <w:r w:rsidRPr="001D4EBD">
        <w:rPr>
          <w:sz w:val="20"/>
          <w:szCs w:val="20"/>
          <w:vertAlign w:val="subscript"/>
        </w:rPr>
        <w:t xml:space="preserve">i </w:t>
      </w:r>
      <w:r w:rsidRPr="001D4EBD">
        <w:rPr>
          <w:sz w:val="20"/>
          <w:szCs w:val="20"/>
        </w:rPr>
        <w:sym w:font="Symbol" w:char="F0AE"/>
      </w:r>
      <w:r w:rsidRPr="001D4EBD">
        <w:rPr>
          <w:sz w:val="20"/>
          <w:szCs w:val="20"/>
        </w:rPr>
        <w:t xml:space="preserve"> S</w:t>
      </w:r>
      <w:r w:rsidRPr="001D4EBD">
        <w:rPr>
          <w:sz w:val="20"/>
          <w:szCs w:val="20"/>
          <w:vertAlign w:val="subscript"/>
          <w:lang w:val="en-US"/>
        </w:rPr>
        <w:t>j</w:t>
      </w:r>
      <w:r w:rsidRPr="001D4EBD">
        <w:rPr>
          <w:sz w:val="20"/>
          <w:szCs w:val="20"/>
          <w:vertAlign w:val="subscript"/>
        </w:rPr>
        <w:t xml:space="preserve"> </w:t>
      </w:r>
      <w:r w:rsidRPr="001D4EBD">
        <w:rPr>
          <w:sz w:val="20"/>
          <w:szCs w:val="20"/>
        </w:rPr>
        <w:t xml:space="preserve"> .</w:t>
      </w:r>
    </w:p>
    <w:p w:rsidR="001D4EBD" w:rsidRPr="001D4EBD" w:rsidRDefault="001D4EBD" w:rsidP="001D4EBD">
      <w:pPr>
        <w:spacing w:after="0" w:line="240" w:lineRule="auto"/>
        <w:rPr>
          <w:sz w:val="20"/>
          <w:szCs w:val="20"/>
        </w:rPr>
      </w:pPr>
      <w:r w:rsidRPr="001D4EBD">
        <w:rPr>
          <w:sz w:val="20"/>
          <w:szCs w:val="20"/>
        </w:rPr>
        <w:t>Если в распознавателе состояние s</w:t>
      </w:r>
      <w:r w:rsidRPr="001D4EBD">
        <w:rPr>
          <w:sz w:val="20"/>
          <w:szCs w:val="20"/>
          <w:vertAlign w:val="subscript"/>
        </w:rPr>
        <w:t>i</w:t>
      </w:r>
      <w:r w:rsidRPr="001D4EBD">
        <w:rPr>
          <w:sz w:val="20"/>
          <w:szCs w:val="20"/>
        </w:rPr>
        <w:t xml:space="preserve"> допускающее, то  &lt;цепочка, допускаемая состоянием s</w:t>
      </w:r>
      <w:r w:rsidRPr="001D4EBD">
        <w:rPr>
          <w:sz w:val="20"/>
          <w:szCs w:val="20"/>
          <w:vertAlign w:val="subscript"/>
        </w:rPr>
        <w:t xml:space="preserve">i </w:t>
      </w:r>
      <w:r w:rsidRPr="001D4EBD">
        <w:rPr>
          <w:sz w:val="20"/>
          <w:szCs w:val="20"/>
        </w:rPr>
        <w:t>&gt; может быть пустой, т.е. получаем правило: S</w:t>
      </w:r>
      <w:r w:rsidRPr="001D4EBD">
        <w:rPr>
          <w:sz w:val="20"/>
          <w:szCs w:val="20"/>
          <w:vertAlign w:val="subscript"/>
        </w:rPr>
        <w:t xml:space="preserve">i </w:t>
      </w:r>
      <w:r w:rsidRPr="001D4EBD">
        <w:rPr>
          <w:sz w:val="20"/>
          <w:szCs w:val="20"/>
        </w:rPr>
        <w:sym w:font="Symbol" w:char="F0AE"/>
      </w:r>
      <w:r w:rsidRPr="001D4EBD">
        <w:rPr>
          <w:sz w:val="20"/>
          <w:szCs w:val="20"/>
        </w:rPr>
        <w:t xml:space="preserve"> </w:t>
      </w:r>
      <w:r w:rsidRPr="001D4EBD">
        <w:rPr>
          <w:sz w:val="20"/>
          <w:szCs w:val="20"/>
          <w:lang w:val="en-US"/>
        </w:rPr>
        <w:sym w:font="Symbol" w:char="F065"/>
      </w:r>
      <w:r w:rsidRPr="001D4EBD">
        <w:rPr>
          <w:sz w:val="20"/>
          <w:szCs w:val="20"/>
          <w:vertAlign w:val="subscript"/>
        </w:rPr>
        <w:t xml:space="preserve"> </w:t>
      </w:r>
      <w:r w:rsidRPr="001D4EBD">
        <w:rPr>
          <w:sz w:val="20"/>
          <w:szCs w:val="20"/>
        </w:rPr>
        <w:t>.</w:t>
      </w:r>
    </w:p>
    <w:p w:rsidR="001D4EBD" w:rsidRPr="001D4EBD" w:rsidRDefault="001D4EBD" w:rsidP="001D4EBD">
      <w:pPr>
        <w:spacing w:after="0" w:line="240" w:lineRule="auto"/>
        <w:rPr>
          <w:sz w:val="20"/>
          <w:szCs w:val="20"/>
        </w:rPr>
      </w:pPr>
      <w:r w:rsidRPr="001D4EBD">
        <w:rPr>
          <w:sz w:val="20"/>
          <w:szCs w:val="20"/>
        </w:rPr>
        <w:t>Если каждому переходу и каждому допускающему состоянию распознавателя сопоставить полученные вше правила, то получим автоматную правостороннюю грамматику (правостороннюю грамматику специального вида), возможно, с цепными правилами.</w:t>
      </w:r>
    </w:p>
    <w:p w:rsidR="001D4EBD" w:rsidRPr="001D4EBD" w:rsidRDefault="001D4EBD" w:rsidP="001D4EBD">
      <w:pPr>
        <w:spacing w:after="0" w:line="240" w:lineRule="auto"/>
        <w:rPr>
          <w:sz w:val="20"/>
          <w:szCs w:val="20"/>
        </w:rPr>
      </w:pPr>
    </w:p>
    <w:p w:rsidR="001D4EBD" w:rsidRPr="001D4EBD" w:rsidRDefault="001D4EBD" w:rsidP="001D4EBD">
      <w:pPr>
        <w:spacing w:after="0" w:line="240" w:lineRule="auto"/>
        <w:rPr>
          <w:sz w:val="20"/>
          <w:szCs w:val="20"/>
        </w:rPr>
      </w:pPr>
      <w:r w:rsidRPr="001D4EBD">
        <w:rPr>
          <w:i/>
          <w:sz w:val="20"/>
          <w:szCs w:val="20"/>
        </w:rPr>
        <w:t>Алгоритм получения автоматной правосторонней грамматики из конечного распознавателя</w:t>
      </w:r>
      <w:r w:rsidRPr="001D4EBD">
        <w:rPr>
          <w:sz w:val="20"/>
          <w:szCs w:val="20"/>
        </w:rPr>
        <w:t>.</w:t>
      </w:r>
    </w:p>
    <w:p w:rsidR="001D4EBD" w:rsidRPr="001D4EBD" w:rsidRDefault="001D4EBD" w:rsidP="001D4EBD">
      <w:pPr>
        <w:spacing w:after="0" w:line="240" w:lineRule="auto"/>
        <w:rPr>
          <w:sz w:val="20"/>
          <w:szCs w:val="20"/>
        </w:rPr>
      </w:pPr>
      <w:r w:rsidRPr="001D4EBD">
        <w:rPr>
          <w:sz w:val="20"/>
          <w:szCs w:val="20"/>
        </w:rPr>
        <w:t>1. Множеством терминалов грамматики сделать множество входных символов распознавателя.</w:t>
      </w:r>
    </w:p>
    <w:p w:rsidR="001D4EBD" w:rsidRPr="001D4EBD" w:rsidRDefault="001D4EBD" w:rsidP="001D4EBD">
      <w:pPr>
        <w:spacing w:after="0" w:line="240" w:lineRule="auto"/>
        <w:rPr>
          <w:sz w:val="20"/>
          <w:szCs w:val="20"/>
        </w:rPr>
      </w:pPr>
      <w:r w:rsidRPr="001D4EBD">
        <w:rPr>
          <w:sz w:val="20"/>
          <w:szCs w:val="20"/>
        </w:rPr>
        <w:t>2. Множеством нетерминалов грамматики сделать множество состояний распознавателя, а начальным нетерминалом – его начальное состояние.</w:t>
      </w:r>
    </w:p>
    <w:p w:rsidR="001D4EBD" w:rsidRPr="001D4EBD" w:rsidRDefault="001D4EBD" w:rsidP="001D4EBD">
      <w:pPr>
        <w:spacing w:after="0" w:line="240" w:lineRule="auto"/>
        <w:rPr>
          <w:sz w:val="20"/>
          <w:szCs w:val="20"/>
        </w:rPr>
      </w:pPr>
      <w:r w:rsidRPr="001D4EBD">
        <w:rPr>
          <w:sz w:val="20"/>
          <w:szCs w:val="20"/>
        </w:rPr>
        <w:t>3. Если в распознавателе есть переход из состояния s</w:t>
      </w:r>
      <w:r w:rsidRPr="001D4EBD">
        <w:rPr>
          <w:sz w:val="20"/>
          <w:szCs w:val="20"/>
          <w:vertAlign w:val="subscript"/>
        </w:rPr>
        <w:t>i</w:t>
      </w:r>
      <w:r w:rsidRPr="001D4EBD">
        <w:rPr>
          <w:sz w:val="20"/>
          <w:szCs w:val="20"/>
        </w:rPr>
        <w:t xml:space="preserve"> в s</w:t>
      </w:r>
      <w:r w:rsidRPr="001D4EBD">
        <w:rPr>
          <w:sz w:val="20"/>
          <w:szCs w:val="20"/>
          <w:vertAlign w:val="subscript"/>
        </w:rPr>
        <w:t>j</w:t>
      </w:r>
      <w:r w:rsidRPr="001D4EBD">
        <w:rPr>
          <w:sz w:val="20"/>
          <w:szCs w:val="20"/>
        </w:rPr>
        <w:t xml:space="preserve"> под действием входного символа  x , то в грамматику ввести правило: S</w:t>
      </w:r>
      <w:r w:rsidRPr="001D4EBD">
        <w:rPr>
          <w:sz w:val="20"/>
          <w:szCs w:val="20"/>
          <w:vertAlign w:val="subscript"/>
        </w:rPr>
        <w:t xml:space="preserve">i </w:t>
      </w:r>
      <w:r w:rsidRPr="001D4EBD">
        <w:rPr>
          <w:sz w:val="20"/>
          <w:szCs w:val="20"/>
        </w:rPr>
        <w:sym w:font="Symbol" w:char="F0AE"/>
      </w:r>
      <w:r w:rsidRPr="001D4EBD">
        <w:rPr>
          <w:sz w:val="20"/>
          <w:szCs w:val="20"/>
        </w:rPr>
        <w:t xml:space="preserve"> </w:t>
      </w:r>
      <w:r w:rsidRPr="001D4EBD">
        <w:rPr>
          <w:sz w:val="20"/>
          <w:szCs w:val="20"/>
          <w:lang w:val="en-US"/>
        </w:rPr>
        <w:t>x</w:t>
      </w:r>
      <w:r w:rsidRPr="001D4EBD">
        <w:rPr>
          <w:sz w:val="20"/>
          <w:szCs w:val="20"/>
        </w:rPr>
        <w:t xml:space="preserve"> S</w:t>
      </w:r>
      <w:r w:rsidRPr="001D4EBD">
        <w:rPr>
          <w:sz w:val="20"/>
          <w:szCs w:val="20"/>
          <w:vertAlign w:val="subscript"/>
          <w:lang w:val="en-US"/>
        </w:rPr>
        <w:t>j</w:t>
      </w:r>
      <w:r w:rsidRPr="001D4EBD">
        <w:rPr>
          <w:sz w:val="20"/>
          <w:szCs w:val="20"/>
          <w:vertAlign w:val="subscript"/>
        </w:rPr>
        <w:t xml:space="preserve"> </w:t>
      </w:r>
      <w:r w:rsidRPr="001D4EBD">
        <w:rPr>
          <w:sz w:val="20"/>
          <w:szCs w:val="20"/>
        </w:rPr>
        <w:t>.</w:t>
      </w:r>
    </w:p>
    <w:p w:rsidR="001D4EBD" w:rsidRPr="001D4EBD" w:rsidRDefault="001D4EBD" w:rsidP="001D4EBD">
      <w:pPr>
        <w:spacing w:after="0" w:line="240" w:lineRule="auto"/>
        <w:rPr>
          <w:sz w:val="20"/>
          <w:szCs w:val="20"/>
        </w:rPr>
      </w:pPr>
      <w:r w:rsidRPr="001D4EBD">
        <w:rPr>
          <w:sz w:val="20"/>
          <w:szCs w:val="20"/>
        </w:rPr>
        <w:t xml:space="preserve">4. Если в распознавателе есть </w:t>
      </w:r>
      <w:r w:rsidRPr="001D4EBD">
        <w:rPr>
          <w:sz w:val="20"/>
          <w:szCs w:val="20"/>
          <w:lang w:val="en-US"/>
        </w:rPr>
        <w:sym w:font="Symbol" w:char="F065"/>
      </w:r>
      <w:r w:rsidRPr="001D4EBD">
        <w:rPr>
          <w:sz w:val="20"/>
          <w:szCs w:val="20"/>
        </w:rPr>
        <w:t>-переход из состояния s</w:t>
      </w:r>
      <w:r w:rsidRPr="001D4EBD">
        <w:rPr>
          <w:sz w:val="20"/>
          <w:szCs w:val="20"/>
          <w:vertAlign w:val="subscript"/>
        </w:rPr>
        <w:t>i</w:t>
      </w:r>
      <w:r w:rsidRPr="001D4EBD">
        <w:rPr>
          <w:sz w:val="20"/>
          <w:szCs w:val="20"/>
        </w:rPr>
        <w:t xml:space="preserve"> в s</w:t>
      </w:r>
      <w:r w:rsidRPr="001D4EBD">
        <w:rPr>
          <w:sz w:val="20"/>
          <w:szCs w:val="20"/>
          <w:vertAlign w:val="subscript"/>
        </w:rPr>
        <w:t xml:space="preserve">j </w:t>
      </w:r>
      <w:r w:rsidRPr="001D4EBD">
        <w:rPr>
          <w:sz w:val="20"/>
          <w:szCs w:val="20"/>
        </w:rPr>
        <w:t>, то в грамматику нужно ввести правило  S</w:t>
      </w:r>
      <w:r w:rsidRPr="001D4EBD">
        <w:rPr>
          <w:sz w:val="20"/>
          <w:szCs w:val="20"/>
          <w:vertAlign w:val="subscript"/>
        </w:rPr>
        <w:t xml:space="preserve">i </w:t>
      </w:r>
      <w:r w:rsidRPr="001D4EBD">
        <w:rPr>
          <w:sz w:val="20"/>
          <w:szCs w:val="20"/>
        </w:rPr>
        <w:sym w:font="Symbol" w:char="F0AE"/>
      </w:r>
      <w:r w:rsidRPr="001D4EBD">
        <w:rPr>
          <w:sz w:val="20"/>
          <w:szCs w:val="20"/>
        </w:rPr>
        <w:t xml:space="preserve"> S</w:t>
      </w:r>
      <w:r w:rsidRPr="001D4EBD">
        <w:rPr>
          <w:sz w:val="20"/>
          <w:szCs w:val="20"/>
          <w:vertAlign w:val="subscript"/>
          <w:lang w:val="en-US"/>
        </w:rPr>
        <w:t>j</w:t>
      </w:r>
      <w:r w:rsidRPr="001D4EBD">
        <w:rPr>
          <w:sz w:val="20"/>
          <w:szCs w:val="20"/>
          <w:vertAlign w:val="subscript"/>
        </w:rPr>
        <w:t xml:space="preserve"> </w:t>
      </w:r>
      <w:r w:rsidRPr="001D4EBD">
        <w:rPr>
          <w:sz w:val="20"/>
          <w:szCs w:val="20"/>
        </w:rPr>
        <w:t xml:space="preserve"> .</w:t>
      </w:r>
    </w:p>
    <w:p w:rsidR="001D4EBD" w:rsidRPr="001D4EBD" w:rsidRDefault="001D4EBD" w:rsidP="001D4EBD">
      <w:pPr>
        <w:spacing w:after="0" w:line="240" w:lineRule="auto"/>
        <w:rPr>
          <w:sz w:val="20"/>
          <w:szCs w:val="20"/>
        </w:rPr>
      </w:pPr>
      <w:r w:rsidRPr="001D4EBD">
        <w:rPr>
          <w:sz w:val="20"/>
          <w:szCs w:val="20"/>
        </w:rPr>
        <w:t>5. Если в распознавателе состояние s</w:t>
      </w:r>
      <w:r w:rsidRPr="001D4EBD">
        <w:rPr>
          <w:sz w:val="20"/>
          <w:szCs w:val="20"/>
          <w:vertAlign w:val="subscript"/>
        </w:rPr>
        <w:t>i</w:t>
      </w:r>
      <w:r w:rsidRPr="001D4EBD">
        <w:rPr>
          <w:sz w:val="20"/>
          <w:szCs w:val="20"/>
        </w:rPr>
        <w:t xml:space="preserve"> допускающее, то в грамматику ввести правило: S</w:t>
      </w:r>
      <w:r w:rsidRPr="001D4EBD">
        <w:rPr>
          <w:sz w:val="20"/>
          <w:szCs w:val="20"/>
          <w:vertAlign w:val="subscript"/>
        </w:rPr>
        <w:t xml:space="preserve">i </w:t>
      </w:r>
      <w:r w:rsidRPr="001D4EBD">
        <w:rPr>
          <w:sz w:val="20"/>
          <w:szCs w:val="20"/>
        </w:rPr>
        <w:sym w:font="Symbol" w:char="F0AE"/>
      </w:r>
      <w:r w:rsidRPr="001D4EBD">
        <w:rPr>
          <w:sz w:val="20"/>
          <w:szCs w:val="20"/>
        </w:rPr>
        <w:t xml:space="preserve"> </w:t>
      </w:r>
      <w:r w:rsidRPr="001D4EBD">
        <w:rPr>
          <w:sz w:val="20"/>
          <w:szCs w:val="20"/>
          <w:lang w:val="en-US"/>
        </w:rPr>
        <w:sym w:font="Symbol" w:char="F065"/>
      </w:r>
      <w:r w:rsidRPr="001D4EBD">
        <w:rPr>
          <w:sz w:val="20"/>
          <w:szCs w:val="20"/>
          <w:vertAlign w:val="subscript"/>
        </w:rPr>
        <w:t xml:space="preserve"> </w:t>
      </w:r>
      <w:r w:rsidRPr="001D4EBD">
        <w:rPr>
          <w:sz w:val="20"/>
          <w:szCs w:val="20"/>
        </w:rPr>
        <w:t>.</w:t>
      </w:r>
    </w:p>
    <w:p w:rsidR="001D4EBD" w:rsidRPr="001D4EBD" w:rsidRDefault="001D4EBD" w:rsidP="001D4EBD">
      <w:pPr>
        <w:spacing w:after="0" w:line="240" w:lineRule="auto"/>
        <w:rPr>
          <w:sz w:val="20"/>
          <w:szCs w:val="20"/>
        </w:rPr>
      </w:pPr>
      <w:r w:rsidRPr="001D4EBD">
        <w:rPr>
          <w:sz w:val="20"/>
          <w:szCs w:val="20"/>
        </w:rPr>
        <w:t>6. Устранить цепные правила.</w:t>
      </w:r>
    </w:p>
    <w:p w:rsidR="001D4EBD" w:rsidRPr="001D4EBD" w:rsidRDefault="001D4EBD" w:rsidP="001D4EBD">
      <w:pPr>
        <w:spacing w:after="0" w:line="240" w:lineRule="auto"/>
        <w:rPr>
          <w:sz w:val="20"/>
          <w:szCs w:val="20"/>
        </w:rPr>
      </w:pPr>
    </w:p>
    <w:p w:rsidR="001D4EBD" w:rsidRPr="001D4EBD" w:rsidRDefault="001D4EBD" w:rsidP="001D4EBD">
      <w:pPr>
        <w:spacing w:after="0" w:line="240" w:lineRule="auto"/>
        <w:rPr>
          <w:sz w:val="20"/>
          <w:szCs w:val="20"/>
        </w:rPr>
      </w:pPr>
      <w:r w:rsidRPr="001D4EBD">
        <w:rPr>
          <w:sz w:val="20"/>
          <w:szCs w:val="20"/>
        </w:rPr>
        <w:t xml:space="preserve">Если применять алгоритм к детерминированному или недетерминированному конечному распознавателю без </w:t>
      </w:r>
      <w:r w:rsidRPr="001D4EBD">
        <w:rPr>
          <w:sz w:val="20"/>
          <w:szCs w:val="20"/>
          <w:lang w:val="en-US"/>
        </w:rPr>
        <w:sym w:font="Symbol" w:char="F065"/>
      </w:r>
      <w:r w:rsidRPr="001D4EBD">
        <w:rPr>
          <w:sz w:val="20"/>
          <w:szCs w:val="20"/>
        </w:rPr>
        <w:t>-переходов, то п.4 и п.6 не выполняются.</w:t>
      </w:r>
    </w:p>
    <w:p w:rsidR="001D4EBD" w:rsidRPr="001D4EBD" w:rsidRDefault="001D4EBD" w:rsidP="001D4EBD">
      <w:pPr>
        <w:spacing w:after="0" w:line="240" w:lineRule="auto"/>
        <w:rPr>
          <w:sz w:val="20"/>
          <w:szCs w:val="20"/>
        </w:rPr>
      </w:pPr>
    </w:p>
    <w:p w:rsidR="001D4EBD" w:rsidRPr="001D4EBD" w:rsidRDefault="001D4EBD" w:rsidP="001D4EBD">
      <w:pPr>
        <w:spacing w:after="0" w:line="240" w:lineRule="auto"/>
        <w:rPr>
          <w:sz w:val="20"/>
          <w:szCs w:val="20"/>
        </w:rPr>
      </w:pPr>
    </w:p>
    <w:p w:rsidR="001D4EBD" w:rsidRPr="001D4EBD" w:rsidRDefault="001D4EBD" w:rsidP="001D4EBD">
      <w:pPr>
        <w:spacing w:after="0" w:line="240" w:lineRule="auto"/>
        <w:rPr>
          <w:sz w:val="20"/>
          <w:szCs w:val="20"/>
        </w:rPr>
      </w:pPr>
    </w:p>
    <w:p w:rsidR="001D4EBD" w:rsidRPr="001D4EBD" w:rsidRDefault="001D4EBD" w:rsidP="001D4EBD">
      <w:pPr>
        <w:spacing w:after="0" w:line="240" w:lineRule="auto"/>
        <w:rPr>
          <w:sz w:val="20"/>
          <w:szCs w:val="20"/>
          <w:lang w:val="en-US"/>
        </w:rPr>
      </w:pPr>
    </w:p>
    <w:p w:rsidR="001D4EBD" w:rsidRPr="001D4EBD" w:rsidRDefault="001D4EBD" w:rsidP="001D4EBD">
      <w:pPr>
        <w:spacing w:after="0" w:line="240" w:lineRule="auto"/>
        <w:rPr>
          <w:sz w:val="20"/>
          <w:szCs w:val="20"/>
        </w:rPr>
      </w:pPr>
      <w:r w:rsidRPr="001D4EBD">
        <w:rPr>
          <w:b/>
          <w:sz w:val="20"/>
          <w:szCs w:val="20"/>
        </w:rPr>
        <w:t>Пример</w:t>
      </w:r>
      <w:r w:rsidRPr="001D4EBD">
        <w:rPr>
          <w:sz w:val="20"/>
          <w:szCs w:val="20"/>
        </w:rPr>
        <w:t>.</w:t>
      </w:r>
    </w:p>
    <w:p w:rsidR="001D4EBD" w:rsidRPr="001D4EBD" w:rsidRDefault="001D4EBD" w:rsidP="001D4EBD">
      <w:pPr>
        <w:spacing w:after="0" w:line="240" w:lineRule="auto"/>
        <w:rPr>
          <w:sz w:val="20"/>
          <w:szCs w:val="20"/>
        </w:rPr>
      </w:pPr>
      <w:r w:rsidRPr="001D4EBD">
        <w:rPr>
          <w:sz w:val="20"/>
          <w:szCs w:val="20"/>
        </w:rPr>
        <w:t xml:space="preserve">Граф конечного распознавателя. </w:t>
      </w:r>
    </w:p>
    <w:p w:rsidR="001D4EBD" w:rsidRPr="001D4EBD" w:rsidRDefault="001D4EBD" w:rsidP="001D4EBD">
      <w:pPr>
        <w:spacing w:after="0" w:line="240" w:lineRule="auto"/>
        <w:rPr>
          <w:sz w:val="20"/>
          <w:szCs w:val="20"/>
        </w:rPr>
      </w:pPr>
      <w:r w:rsidRPr="001D4EBD">
        <w:rPr>
          <w:sz w:val="20"/>
          <w:szCs w:val="20"/>
        </w:rPr>
        <w:lastRenderedPageBreak/>
        <mc:AlternateContent>
          <mc:Choice Requires="wps">
            <w:drawing>
              <wp:anchor distT="0" distB="0" distL="114300" distR="114300" simplePos="0" relativeHeight="252975104" behindDoc="0" locked="0" layoutInCell="0" allowOverlap="1">
                <wp:simplePos x="0" y="0"/>
                <wp:positionH relativeFrom="column">
                  <wp:posOffset>3636010</wp:posOffset>
                </wp:positionH>
                <wp:positionV relativeFrom="paragraph">
                  <wp:posOffset>92075</wp:posOffset>
                </wp:positionV>
                <wp:extent cx="360680" cy="464820"/>
                <wp:effectExtent l="10795" t="13970" r="9525" b="6985"/>
                <wp:wrapNone/>
                <wp:docPr id="2097" name="Полилиния 209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60680" cy="464820"/>
                        </a:xfrm>
                        <a:custGeom>
                          <a:avLst/>
                          <a:gdLst>
                            <a:gd name="G0" fmla="+- 20914 0 0"/>
                            <a:gd name="G1" fmla="+- 21600 0 0"/>
                            <a:gd name="G2" fmla="+- 21600 0 0"/>
                            <a:gd name="T0" fmla="*/ 0 w 42514"/>
                            <a:gd name="T1" fmla="*/ 16198 h 41689"/>
                            <a:gd name="T2" fmla="*/ 28852 w 42514"/>
                            <a:gd name="T3" fmla="*/ 41689 h 41689"/>
                            <a:gd name="T4" fmla="*/ 20914 w 42514"/>
                            <a:gd name="T5" fmla="*/ 21600 h 41689"/>
                          </a:gdLst>
                          <a:ahLst/>
                          <a:cxnLst>
                            <a:cxn ang="0">
                              <a:pos x="T0" y="T1"/>
                            </a:cxn>
                            <a:cxn ang="0">
                              <a:pos x="T2" y="T3"/>
                            </a:cxn>
                            <a:cxn ang="0">
                              <a:pos x="T4" y="T5"/>
                            </a:cxn>
                          </a:cxnLst>
                          <a:rect l="0" t="0" r="r" b="b"/>
                          <a:pathLst>
                            <a:path w="42514" h="41689" fill="none" extrusionOk="0">
                              <a:moveTo>
                                <a:pt x="0" y="16198"/>
                              </a:moveTo>
                              <a:cubicBezTo>
                                <a:pt x="2463" y="6662"/>
                                <a:pt x="11065" y="-1"/>
                                <a:pt x="20914" y="0"/>
                              </a:cubicBezTo>
                              <a:cubicBezTo>
                                <a:pt x="32843" y="0"/>
                                <a:pt x="42514" y="9670"/>
                                <a:pt x="42514" y="21600"/>
                              </a:cubicBezTo>
                              <a:cubicBezTo>
                                <a:pt x="42514" y="30465"/>
                                <a:pt x="37096" y="38430"/>
                                <a:pt x="28851" y="41688"/>
                              </a:cubicBezTo>
                            </a:path>
                            <a:path w="42514" h="41689" stroke="0" extrusionOk="0">
                              <a:moveTo>
                                <a:pt x="0" y="16198"/>
                              </a:moveTo>
                              <a:cubicBezTo>
                                <a:pt x="2463" y="6662"/>
                                <a:pt x="11065" y="-1"/>
                                <a:pt x="20914" y="0"/>
                              </a:cubicBezTo>
                              <a:cubicBezTo>
                                <a:pt x="32843" y="0"/>
                                <a:pt x="42514" y="9670"/>
                                <a:pt x="42514" y="21600"/>
                              </a:cubicBezTo>
                              <a:cubicBezTo>
                                <a:pt x="42514" y="30465"/>
                                <a:pt x="37096" y="38430"/>
                                <a:pt x="28851" y="41688"/>
                              </a:cubicBezTo>
                              <a:lnTo>
                                <a:pt x="20914"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Полилиния 2097" o:spid="_x0000_s1026" style="position:absolute;margin-left:286.3pt;margin-top:7.25pt;width:28.4pt;height:36.6pt;z-index:25297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42514,416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" o:allowincell="f" path="m,16198nfc2463,6662,11065,-1,20914,,32843,,42514,9670,42514,21600v,8865,-5418,16830,-13663,20088em,16198nsc2463,6662,11065,-1,20914,,32843,,42514,9670,42514,21600v,8865,-5418,16830,-13663,20088l20914,21600,,16198xe" filled="f">
                <v:path arrowok="t" o:extrusionok="f" o:connecttype="custom" o:connectlocs="0,180603;244774,464820;177430,240834" o:connectangles="0,0,0"/>
              </v:shape>
            </w:pict>
          </mc:Fallback>
        </mc:AlternateContent>
      </w:r>
    </w:p>
    <w:p w:rsidR="001D4EBD" w:rsidRPr="001D4EBD" w:rsidRDefault="001D4EBD" w:rsidP="001D4EBD">
      <w:pPr>
        <w:spacing w:after="0" w:line="240" w:lineRule="auto"/>
        <w:rPr>
          <w:sz w:val="20"/>
          <w:szCs w:val="20"/>
        </w:rPr>
      </w:pPr>
      <w:r w:rsidRPr="001D4EBD">
        <w:rPr>
          <w:sz w:val="20"/>
          <w:szCs w:val="20"/>
        </w:rPr>
        <mc:AlternateContent>
          <mc:Choice Requires="wps">
            <w:drawing>
              <wp:anchor distT="0" distB="0" distL="114300" distR="114300" simplePos="0" relativeHeight="252968960" behindDoc="0" locked="0" layoutInCell="0" allowOverlap="1">
                <wp:simplePos x="0" y="0"/>
                <wp:positionH relativeFrom="column">
                  <wp:posOffset>3636010</wp:posOffset>
                </wp:positionH>
                <wp:positionV relativeFrom="paragraph">
                  <wp:posOffset>64770</wp:posOffset>
                </wp:positionV>
                <wp:extent cx="0" cy="180340"/>
                <wp:effectExtent l="58420" t="9525" r="55880" b="19685"/>
                <wp:wrapNone/>
                <wp:docPr id="2096" name="Прямая соединительная линия 20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03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2096" o:spid="_x0000_s1026" style="position:absolute;z-index:25296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6.3pt,5.1pt" to="286.3pt,1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" o:allowincell="f">
                <v:stroke endarrow="block"/>
              </v:line>
            </w:pict>
          </mc:Fallback>
        </mc:AlternateContent>
      </w:r>
      <w:r w:rsidRPr="001D4EBD">
        <w:rPr>
          <w:sz w:val="20"/>
          <w:szCs w:val="20"/>
        </w:rPr>
        <w:t xml:space="preserve">                                                                               ц</w:t>
      </w:r>
    </w:p>
    <w:p w:rsidR="001D4EBD" w:rsidRPr="001D4EBD" w:rsidRDefault="001D4EBD" w:rsidP="001D4EBD">
      <w:pPr>
        <w:spacing w:after="0" w:line="240" w:lineRule="auto"/>
        <w:rPr>
          <w:sz w:val="20"/>
          <w:szCs w:val="20"/>
        </w:rPr>
      </w:pPr>
      <w:r w:rsidRPr="001D4EBD">
        <w:rPr>
          <w:sz w:val="20"/>
          <w:szCs w:val="20"/>
        </w:rPr>
        <mc:AlternateContent>
          <mc:Choice Requires="wps">
            <w:drawing>
              <wp:anchor distT="0" distB="0" distL="114300" distR="114300" simplePos="0" relativeHeight="252963840" behindDoc="0" locked="0" layoutInCell="0" allowOverlap="1">
                <wp:simplePos x="0" y="0"/>
                <wp:positionH relativeFrom="column">
                  <wp:posOffset>3114675</wp:posOffset>
                </wp:positionH>
                <wp:positionV relativeFrom="paragraph">
                  <wp:posOffset>140970</wp:posOffset>
                </wp:positionV>
                <wp:extent cx="390525" cy="635"/>
                <wp:effectExtent l="13335" t="60960" r="15240" b="52705"/>
                <wp:wrapNone/>
                <wp:docPr id="2095" name="Полилиния 209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90525" cy="635"/>
                        </a:xfrm>
                        <a:custGeom>
                          <a:avLst/>
                          <a:gdLst>
                            <a:gd name="T0" fmla="*/ 0 w 615"/>
                            <a:gd name="T1" fmla="*/ 0 h 1"/>
                            <a:gd name="T2" fmla="*/ 615 w 615"/>
                            <a:gd name="T3" fmla="*/ 0 h 1"/>
                          </a:gdLst>
                          <a:ahLst/>
                          <a:cxnLst>
                            <a:cxn ang="0">
                              <a:pos x="T0" y="T1"/>
                            </a:cxn>
                            <a:cxn ang="0">
                              <a:pos x="T2" y="T3"/>
                            </a:cxn>
                          </a:cxnLst>
                          <a:rect l="0" t="0" r="r" b="b"/>
                          <a:pathLst>
                            <a:path w="615" h="1">
                              <a:moveTo>
                                <a:pt x="0" y="0"/>
                              </a:moveTo>
                              <a:lnTo>
                                <a:pt x="615" y="0"/>
                              </a:lnTo>
                            </a:path>
                          </a:pathLst>
                        </a:custGeom>
                        <a:noFill/>
                        <a:ln w="9525">
                          <a:solidFill>
                            <a:srgbClr val="000000"/>
                          </a:solidFill>
                          <a:round/>
                          <a:headEnd type="non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id="Полилиния 2095" o:spid="_x0000_s1026" style="position:absolute;z-index:25296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245.25pt,11.1pt,276pt,11.1pt" coordsize="61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" o:allowincell="f" filled="f">
                <v:stroke endarrow="block"/>
                <v:path arrowok="t" o:connecttype="custom" o:connectlocs="0,0;390525,0" o:connectangles="0,0"/>
              </v:polyline>
            </w:pict>
          </mc:Fallback>
        </mc:AlternateContent>
      </w:r>
      <w:r w:rsidRPr="001D4EBD">
        <w:rPr>
          <w:sz w:val="20"/>
          <w:szCs w:val="20"/>
        </w:rPr>
        <mc:AlternateContent>
          <mc:Choice Requires="wps">
            <w:drawing>
              <wp:anchor distT="0" distB="0" distL="114300" distR="114300" simplePos="0" relativeHeight="252971008" behindDoc="0" locked="0" layoutInCell="0" allowOverlap="1">
                <wp:simplePos x="0" y="0"/>
                <wp:positionH relativeFrom="column">
                  <wp:posOffset>918210</wp:posOffset>
                </wp:positionH>
                <wp:positionV relativeFrom="paragraph">
                  <wp:posOffset>132080</wp:posOffset>
                </wp:positionV>
                <wp:extent cx="2447290" cy="720725"/>
                <wp:effectExtent l="7620" t="13970" r="0" b="0"/>
                <wp:wrapNone/>
                <wp:docPr id="2094" name="Полилиния 209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447290" cy="720725"/>
                        </a:xfrm>
                        <a:custGeom>
                          <a:avLst/>
                          <a:gdLst>
                            <a:gd name="G0" fmla="+- 21522 0 0"/>
                            <a:gd name="G1" fmla="+- 21523 0 0"/>
                            <a:gd name="G2" fmla="+- 21600 0 0"/>
                            <a:gd name="T0" fmla="*/ 0 w 21522"/>
                            <a:gd name="T1" fmla="*/ 19692 h 21523"/>
                            <a:gd name="T2" fmla="*/ 19695 w 21522"/>
                            <a:gd name="T3" fmla="*/ 0 h 21523"/>
                            <a:gd name="T4" fmla="*/ 21522 w 21522"/>
                            <a:gd name="T5" fmla="*/ 21523 h 21523"/>
                          </a:gdLst>
                          <a:ahLst/>
                          <a:cxnLst>
                            <a:cxn ang="0">
                              <a:pos x="T0" y="T1"/>
                            </a:cxn>
                            <a:cxn ang="0">
                              <a:pos x="T2" y="T3"/>
                            </a:cxn>
                            <a:cxn ang="0">
                              <a:pos x="T4" y="T5"/>
                            </a:cxn>
                          </a:cxnLst>
                          <a:rect l="0" t="0" r="r" b="b"/>
                          <a:pathLst>
                            <a:path w="21522" h="21523" fill="none" extrusionOk="0">
                              <a:moveTo>
                                <a:pt x="-1" y="19691"/>
                              </a:moveTo>
                              <a:cubicBezTo>
                                <a:pt x="891" y="9206"/>
                                <a:pt x="9209" y="890"/>
                                <a:pt x="19695" y="0"/>
                              </a:cubicBezTo>
                            </a:path>
                            <a:path w="21522" h="21523" stroke="0" extrusionOk="0">
                              <a:moveTo>
                                <a:pt x="-1" y="19691"/>
                              </a:moveTo>
                              <a:cubicBezTo>
                                <a:pt x="891" y="9206"/>
                                <a:pt x="9209" y="890"/>
                                <a:pt x="19695" y="0"/>
                              </a:cubicBezTo>
                              <a:lnTo>
                                <a:pt x="21522" y="21523"/>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Полилиния 2094" o:spid="_x0000_s1026" style="position:absolute;margin-left:72.3pt;margin-top:10.4pt;width:192.7pt;height:56.75pt;z-index:25297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522,215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" o:allowincell="f" path="m-1,19691nfc891,9206,9209,890,19695,em-1,19691nsc891,9206,9209,890,19695,r1827,21523l-1,19691xe" filled="f">
                <v:path arrowok="t" o:extrusionok="f" o:connecttype="custom" o:connectlocs="0,659412;2239540,0;2447290,720725" o:connectangles="0,0,0"/>
              </v:shape>
            </w:pict>
          </mc:Fallback>
        </mc:AlternateContent>
      </w:r>
      <w:r w:rsidRPr="001D4EBD">
        <w:rPr>
          <w:sz w:val="20"/>
          <w:szCs w:val="20"/>
        </w:rPr>
        <mc:AlternateContent>
          <mc:Choice Requires="wps">
            <w:drawing>
              <wp:anchor distT="0" distB="0" distL="114300" distR="114300" simplePos="0" relativeHeight="252957696" behindDoc="0" locked="0" layoutInCell="0" allowOverlap="1">
                <wp:simplePos x="0" y="0"/>
                <wp:positionH relativeFrom="column">
                  <wp:posOffset>3455670</wp:posOffset>
                </wp:positionH>
                <wp:positionV relativeFrom="paragraph">
                  <wp:posOffset>40640</wp:posOffset>
                </wp:positionV>
                <wp:extent cx="450850" cy="450850"/>
                <wp:effectExtent l="11430" t="8255" r="13970" b="7620"/>
                <wp:wrapNone/>
                <wp:docPr id="2093" name="Овал 20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0850" cy="450850"/>
                        </a:xfrm>
                        <a:prstGeom prst="ellipse">
                          <a:avLst/>
                        </a:prstGeom>
                        <a:solidFill>
                          <a:srgbClr val="FFFFFF"/>
                        </a:solidFill>
                        <a:ln w="9525">
                          <a:solidFill>
                            <a:srgbClr val="000000"/>
                          </a:solidFill>
                          <a:round/>
                          <a:headEnd/>
                          <a:tailEnd/>
                        </a:ln>
                      </wps:spPr>
                      <wps:txbx>
                        <w:txbxContent>
                          <w:p w:rsidR="00054219" w:rsidRPr="00C47EF5" w:rsidRDefault="00054219" w:rsidP="001D4EBD">
                            <w:pPr>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Овал 2093" o:spid="_x0000_s1414" style="position:absolute;margin-left:272.1pt;margin-top:3.2pt;width:35.5pt;height:35.5pt;z-index:25295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" o:allowincell="f">
                <v:textbox>
                  <w:txbxContent>
                    <w:p w:rsidR="00054219" w:rsidRPr="00C47EF5" w:rsidRDefault="00054219" w:rsidP="001D4EBD">
                      <w:pPr>
                        <w:rPr>
                          <w:sz w:val="20"/>
                          <w:szCs w:val="20"/>
                        </w:rPr>
                      </w:pPr>
                    </w:p>
                  </w:txbxContent>
                </v:textbox>
              </v:oval>
            </w:pict>
          </mc:Fallback>
        </mc:AlternateContent>
      </w:r>
      <w:r w:rsidRPr="001D4EBD">
        <w:rPr>
          <w:sz w:val="20"/>
          <w:szCs w:val="20"/>
        </w:rPr>
        <w:t xml:space="preserve">                                  ц </w:t>
      </w:r>
    </w:p>
    <w:p w:rsidR="001D4EBD" w:rsidRPr="001D4EBD" w:rsidRDefault="001D4EBD" w:rsidP="001D4EBD">
      <w:pPr>
        <w:spacing w:after="0" w:line="240" w:lineRule="auto"/>
        <w:rPr>
          <w:sz w:val="20"/>
          <w:szCs w:val="20"/>
        </w:rPr>
      </w:pPr>
      <w:r w:rsidRPr="001D4EBD">
        <w:rPr>
          <w:sz w:val="20"/>
          <w:szCs w:val="20"/>
        </w:rPr>
        <mc:AlternateContent>
          <mc:Choice Requires="wps">
            <w:drawing>
              <wp:anchor distT="0" distB="0" distL="114300" distR="114300" simplePos="0" relativeHeight="252965888" behindDoc="0" locked="0" layoutInCell="0" allowOverlap="1">
                <wp:simplePos x="0" y="0"/>
                <wp:positionH relativeFrom="column">
                  <wp:posOffset>3906520</wp:posOffset>
                </wp:positionH>
                <wp:positionV relativeFrom="paragraph">
                  <wp:posOffset>106680</wp:posOffset>
                </wp:positionV>
                <wp:extent cx="1017905" cy="658495"/>
                <wp:effectExtent l="5080" t="11430" r="43815" b="53975"/>
                <wp:wrapNone/>
                <wp:docPr id="2092" name="Полилиния 209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17905" cy="658495"/>
                        </a:xfrm>
                        <a:custGeom>
                          <a:avLst/>
                          <a:gdLst>
                            <a:gd name="T0" fmla="*/ 0 w 1603"/>
                            <a:gd name="T1" fmla="*/ 0 h 1037"/>
                            <a:gd name="T2" fmla="*/ 1603 w 1603"/>
                            <a:gd name="T3" fmla="*/ 1037 h 1037"/>
                          </a:gdLst>
                          <a:ahLst/>
                          <a:cxnLst>
                            <a:cxn ang="0">
                              <a:pos x="T0" y="T1"/>
                            </a:cxn>
                            <a:cxn ang="0">
                              <a:pos x="T2" y="T3"/>
                            </a:cxn>
                          </a:cxnLst>
                          <a:rect l="0" t="0" r="r" b="b"/>
                          <a:pathLst>
                            <a:path w="1603" h="1037">
                              <a:moveTo>
                                <a:pt x="0" y="0"/>
                              </a:moveTo>
                              <a:lnTo>
                                <a:pt x="1603" y="1037"/>
                              </a:lnTo>
                            </a:path>
                          </a:pathLst>
                        </a:custGeom>
                        <a:noFill/>
                        <a:ln w="9525">
                          <a:solidFill>
                            <a:srgbClr val="000000"/>
                          </a:solidFill>
                          <a:round/>
                          <a:headEnd type="non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id="Полилиния 2092" o:spid="_x0000_s1026" style="position:absolute;z-index:25296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307.6pt,8.4pt,387.75pt,60.25pt" coordsize="1603,10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" o:allowincell="f" filled="f">
                <v:stroke endarrow="block"/>
                <v:path arrowok="t" o:connecttype="custom" o:connectlocs="0,0;1017905,658495" o:connectangles="0,0"/>
              </v:polyline>
            </w:pict>
          </mc:Fallback>
        </mc:AlternateContent>
      </w:r>
      <w:r w:rsidRPr="001D4EBD">
        <w:rPr>
          <w:sz w:val="20"/>
          <w:szCs w:val="20"/>
        </w:rPr>
        <mc:AlternateContent>
          <mc:Choice Requires="wps">
            <w:drawing>
              <wp:anchor distT="0" distB="0" distL="114300" distR="114300" simplePos="0" relativeHeight="252961792" behindDoc="0" locked="0" layoutInCell="0" allowOverlap="1">
                <wp:simplePos x="0" y="0"/>
                <wp:positionH relativeFrom="column">
                  <wp:posOffset>2524125</wp:posOffset>
                </wp:positionH>
                <wp:positionV relativeFrom="paragraph">
                  <wp:posOffset>174625</wp:posOffset>
                </wp:positionV>
                <wp:extent cx="952500" cy="581025"/>
                <wp:effectExtent l="13335" t="50800" r="43815" b="6350"/>
                <wp:wrapNone/>
                <wp:docPr id="2091" name="Полилиния 209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52500" cy="581025"/>
                        </a:xfrm>
                        <a:custGeom>
                          <a:avLst/>
                          <a:gdLst>
                            <a:gd name="T0" fmla="*/ 0 w 1500"/>
                            <a:gd name="T1" fmla="*/ 915 h 915"/>
                            <a:gd name="T2" fmla="*/ 1500 w 1500"/>
                            <a:gd name="T3" fmla="*/ 0 h 915"/>
                          </a:gdLst>
                          <a:ahLst/>
                          <a:cxnLst>
                            <a:cxn ang="0">
                              <a:pos x="T0" y="T1"/>
                            </a:cxn>
                            <a:cxn ang="0">
                              <a:pos x="T2" y="T3"/>
                            </a:cxn>
                          </a:cxnLst>
                          <a:rect l="0" t="0" r="r" b="b"/>
                          <a:pathLst>
                            <a:path w="1500" h="915">
                              <a:moveTo>
                                <a:pt x="0" y="915"/>
                              </a:moveTo>
                              <a:lnTo>
                                <a:pt x="1500" y="0"/>
                              </a:lnTo>
                            </a:path>
                          </a:pathLst>
                        </a:custGeom>
                        <a:noFill/>
                        <a:ln w="9525">
                          <a:solidFill>
                            <a:srgbClr val="000000"/>
                          </a:solidFill>
                          <a:round/>
                          <a:headEnd type="non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id="Полилиния 2091" o:spid="_x0000_s1026" style="position:absolute;z-index:25296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198.75pt,59.5pt,273.75pt,13.75pt" coordsize="1500,9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" o:allowincell="f" filled="f">
                <v:stroke endarrow="block"/>
                <v:path arrowok="t" o:connecttype="custom" o:connectlocs="0,581025;952500,0" o:connectangles="0,0"/>
              </v:polyline>
            </w:pict>
          </mc:Fallback>
        </mc:AlternateContent>
      </w:r>
    </w:p>
    <w:p w:rsidR="001D4EBD" w:rsidRPr="001D4EBD" w:rsidRDefault="001D4EBD" w:rsidP="001D4EBD">
      <w:pPr>
        <w:spacing w:after="0" w:line="240" w:lineRule="auto"/>
        <w:rPr>
          <w:sz w:val="20"/>
          <w:szCs w:val="20"/>
        </w:rPr>
      </w:pPr>
      <w:r w:rsidRPr="001D4EBD">
        <w:rPr>
          <w:sz w:val="20"/>
          <w:szCs w:val="20"/>
        </w:rPr>
        <mc:AlternateContent>
          <mc:Choice Requires="wps">
            <w:drawing>
              <wp:anchor distT="0" distB="0" distL="114300" distR="114300" simplePos="0" relativeHeight="252976128" behindDoc="0" locked="0" layoutInCell="0" allowOverlap="1">
                <wp:simplePos x="0" y="0"/>
                <wp:positionH relativeFrom="column">
                  <wp:posOffset>5074920</wp:posOffset>
                </wp:positionH>
                <wp:positionV relativeFrom="paragraph">
                  <wp:posOffset>68580</wp:posOffset>
                </wp:positionV>
                <wp:extent cx="364490" cy="464820"/>
                <wp:effectExtent l="11430" t="5715" r="5080" b="5715"/>
                <wp:wrapNone/>
                <wp:docPr id="2090" name="Полилиния 20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64490" cy="464820"/>
                        </a:xfrm>
                        <a:custGeom>
                          <a:avLst/>
                          <a:gdLst>
                            <a:gd name="G0" fmla="+- 21400 0 0"/>
                            <a:gd name="G1" fmla="+- 21600 0 0"/>
                            <a:gd name="G2" fmla="+- 21600 0 0"/>
                            <a:gd name="T0" fmla="*/ 0 w 43000"/>
                            <a:gd name="T1" fmla="*/ 18670 h 41689"/>
                            <a:gd name="T2" fmla="*/ 29338 w 43000"/>
                            <a:gd name="T3" fmla="*/ 41689 h 41689"/>
                            <a:gd name="T4" fmla="*/ 21400 w 43000"/>
                            <a:gd name="T5" fmla="*/ 21600 h 41689"/>
                          </a:gdLst>
                          <a:ahLst/>
                          <a:cxnLst>
                            <a:cxn ang="0">
                              <a:pos x="T0" y="T1"/>
                            </a:cxn>
                            <a:cxn ang="0">
                              <a:pos x="T2" y="T3"/>
                            </a:cxn>
                            <a:cxn ang="0">
                              <a:pos x="T4" y="T5"/>
                            </a:cxn>
                          </a:cxnLst>
                          <a:rect l="0" t="0" r="r" b="b"/>
                          <a:pathLst>
                            <a:path w="43000" h="41689" fill="none" extrusionOk="0">
                              <a:moveTo>
                                <a:pt x="-1" y="18669"/>
                              </a:moveTo>
                              <a:cubicBezTo>
                                <a:pt x="1464" y="7972"/>
                                <a:pt x="10602" y="-1"/>
                                <a:pt x="21400" y="0"/>
                              </a:cubicBezTo>
                              <a:cubicBezTo>
                                <a:pt x="33329" y="0"/>
                                <a:pt x="43000" y="9670"/>
                                <a:pt x="43000" y="21600"/>
                              </a:cubicBezTo>
                              <a:cubicBezTo>
                                <a:pt x="43000" y="30465"/>
                                <a:pt x="37582" y="38430"/>
                                <a:pt x="29337" y="41688"/>
                              </a:cubicBezTo>
                            </a:path>
                            <a:path w="43000" h="41689" stroke="0" extrusionOk="0">
                              <a:moveTo>
                                <a:pt x="-1" y="18669"/>
                              </a:moveTo>
                              <a:cubicBezTo>
                                <a:pt x="1464" y="7972"/>
                                <a:pt x="10602" y="-1"/>
                                <a:pt x="21400" y="0"/>
                              </a:cubicBezTo>
                              <a:cubicBezTo>
                                <a:pt x="33329" y="0"/>
                                <a:pt x="43000" y="9670"/>
                                <a:pt x="43000" y="21600"/>
                              </a:cubicBezTo>
                              <a:cubicBezTo>
                                <a:pt x="43000" y="30465"/>
                                <a:pt x="37582" y="38430"/>
                                <a:pt x="29337" y="41688"/>
                              </a:cubicBezTo>
                              <a:lnTo>
                                <a:pt x="2140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Полилиния 2090" o:spid="_x0000_s1026" style="position:absolute;margin-left:399.6pt;margin-top:5.4pt;width:28.7pt;height:36.6pt;z-index:25297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43000,416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" o:allowincell="f" path="m-1,18669nfc1464,7972,10602,-1,21400,,33329,,43000,9670,43000,21600v,8865,-5418,16830,-13663,20088em-1,18669nsc1464,7972,10602,-1,21400,,33329,,43000,9670,43000,21600v,8865,-5418,16830,-13663,20088l21400,21600,-1,18669xe" filled="f">
                <v:path arrowok="t" o:extrusionok="f" o:connecttype="custom" o:connectlocs="0,208165;248684,464820;181397,240834" o:connectangles="0,0,0"/>
              </v:shape>
            </w:pict>
          </mc:Fallback>
        </mc:AlternateContent>
      </w:r>
      <w:r w:rsidRPr="001D4EBD">
        <w:rPr>
          <w:sz w:val="20"/>
          <w:szCs w:val="20"/>
        </w:rPr>
        <w:t xml:space="preserve">                                                      ц                              .                       ц</w:t>
      </w:r>
    </w:p>
    <w:p w:rsidR="001D4EBD" w:rsidRPr="001D4EBD" w:rsidRDefault="001D4EBD" w:rsidP="001D4EBD">
      <w:pPr>
        <w:spacing w:after="0" w:line="240" w:lineRule="auto"/>
        <w:rPr>
          <w:sz w:val="20"/>
          <w:szCs w:val="20"/>
          <w:u w:val="single"/>
        </w:rPr>
      </w:pPr>
      <w:r w:rsidRPr="001D4EBD">
        <w:rPr>
          <w:sz w:val="20"/>
          <w:szCs w:val="20"/>
        </w:rPr>
        <mc:AlternateContent>
          <mc:Choice Requires="wps">
            <w:drawing>
              <wp:anchor distT="0" distB="0" distL="114300" distR="114300" simplePos="0" relativeHeight="252969984" behindDoc="0" locked="0" layoutInCell="0" allowOverlap="1">
                <wp:simplePos x="0" y="0"/>
                <wp:positionH relativeFrom="column">
                  <wp:posOffset>5076825</wp:posOffset>
                </wp:positionH>
                <wp:positionV relativeFrom="paragraph">
                  <wp:posOffset>60960</wp:posOffset>
                </wp:positionV>
                <wp:extent cx="2540" cy="177800"/>
                <wp:effectExtent l="51435" t="11430" r="60325" b="20320"/>
                <wp:wrapNone/>
                <wp:docPr id="2089" name="Полилиния 208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540" cy="177800"/>
                        </a:xfrm>
                        <a:custGeom>
                          <a:avLst/>
                          <a:gdLst>
                            <a:gd name="T0" fmla="*/ 0 w 4"/>
                            <a:gd name="T1" fmla="*/ 0 h 280"/>
                            <a:gd name="T2" fmla="*/ 4 w 4"/>
                            <a:gd name="T3" fmla="*/ 280 h 280"/>
                          </a:gdLst>
                          <a:ahLst/>
                          <a:cxnLst>
                            <a:cxn ang="0">
                              <a:pos x="T0" y="T1"/>
                            </a:cxn>
                            <a:cxn ang="0">
                              <a:pos x="T2" y="T3"/>
                            </a:cxn>
                          </a:cxnLst>
                          <a:rect l="0" t="0" r="r" b="b"/>
                          <a:pathLst>
                            <a:path w="4" h="280">
                              <a:moveTo>
                                <a:pt x="0" y="0"/>
                              </a:moveTo>
                              <a:lnTo>
                                <a:pt x="4" y="280"/>
                              </a:lnTo>
                            </a:path>
                          </a:pathLst>
                        </a:custGeom>
                        <a:noFill/>
                        <a:ln w="9525">
                          <a:solidFill>
                            <a:srgbClr val="000000"/>
                          </a:solidFill>
                          <a:round/>
                          <a:headEnd type="non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id="Полилиния 2089" o:spid="_x0000_s1026" style="position:absolute;z-index:25296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399.75pt,4.8pt,399.95pt,18.8pt" coordsize="4,2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" o:allowincell="f" filled="f">
                <v:stroke endarrow="block"/>
                <v:path arrowok="t" o:connecttype="custom" o:connectlocs="0,0;2540,177800" o:connectangles="0,0"/>
              </v:polyline>
            </w:pict>
          </mc:Fallback>
        </mc:AlternateContent>
      </w:r>
      <w:r w:rsidRPr="001D4EBD">
        <w:rPr>
          <w:sz w:val="20"/>
          <w:szCs w:val="20"/>
        </w:rPr>
        <mc:AlternateContent>
          <mc:Choice Requires="wps">
            <w:drawing>
              <wp:anchor distT="0" distB="0" distL="114300" distR="114300" simplePos="0" relativeHeight="252972032" behindDoc="0" locked="0" layoutInCell="0" allowOverlap="1">
                <wp:simplePos x="0" y="0"/>
                <wp:positionH relativeFrom="column">
                  <wp:posOffset>1021080</wp:posOffset>
                </wp:positionH>
                <wp:positionV relativeFrom="paragraph">
                  <wp:posOffset>149860</wp:posOffset>
                </wp:positionV>
                <wp:extent cx="901700" cy="914400"/>
                <wp:effectExtent l="5715" t="5080" r="6985" b="0"/>
                <wp:wrapNone/>
                <wp:docPr id="2088" name="Полилиния 208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01700" cy="914400"/>
                        </a:xfrm>
                        <a:custGeom>
                          <a:avLst/>
                          <a:gdLst>
                            <a:gd name="G0" fmla="+- 9927 0 0"/>
                            <a:gd name="G1" fmla="+- 21600 0 0"/>
                            <a:gd name="G2" fmla="+- 21600 0 0"/>
                            <a:gd name="T0" fmla="*/ 0 w 18834"/>
                            <a:gd name="T1" fmla="*/ 2416 h 21600"/>
                            <a:gd name="T2" fmla="*/ 18834 w 18834"/>
                            <a:gd name="T3" fmla="*/ 1922 h 21600"/>
                            <a:gd name="T4" fmla="*/ 9927 w 18834"/>
                            <a:gd name="T5" fmla="*/ 21600 h 21600"/>
                          </a:gdLst>
                          <a:ahLst/>
                          <a:cxnLst>
                            <a:cxn ang="0">
                              <a:pos x="T0" y="T1"/>
                            </a:cxn>
                            <a:cxn ang="0">
                              <a:pos x="T2" y="T3"/>
                            </a:cxn>
                            <a:cxn ang="0">
                              <a:pos x="T4" y="T5"/>
                            </a:cxn>
                          </a:cxnLst>
                          <a:rect l="0" t="0" r="r" b="b"/>
                          <a:pathLst>
                            <a:path w="18834" h="21600" fill="none" extrusionOk="0">
                              <a:moveTo>
                                <a:pt x="0" y="2416"/>
                              </a:moveTo>
                              <a:cubicBezTo>
                                <a:pt x="3068" y="828"/>
                                <a:pt x="6472" y="-1"/>
                                <a:pt x="9927" y="0"/>
                              </a:cubicBezTo>
                              <a:cubicBezTo>
                                <a:pt x="12998" y="0"/>
                                <a:pt x="16035" y="655"/>
                                <a:pt x="18834" y="1921"/>
                              </a:cubicBezTo>
                            </a:path>
                            <a:path w="18834" h="21600" stroke="0" extrusionOk="0">
                              <a:moveTo>
                                <a:pt x="0" y="2416"/>
                              </a:moveTo>
                              <a:cubicBezTo>
                                <a:pt x="3068" y="828"/>
                                <a:pt x="6472" y="-1"/>
                                <a:pt x="9927" y="0"/>
                              </a:cubicBezTo>
                              <a:cubicBezTo>
                                <a:pt x="12998" y="0"/>
                                <a:pt x="16035" y="655"/>
                                <a:pt x="18834" y="1921"/>
                              </a:cubicBezTo>
                              <a:lnTo>
                                <a:pt x="9927"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Полилиния 2088" o:spid="_x0000_s1026" style="position:absolute;margin-left:80.4pt;margin-top:11.8pt;width:71pt;height:1in;z-index:25297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8834,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" o:allowincell="f" path="m,2416nfc3068,828,6472,-1,9927,v3071,,6108,655,8907,1921em,2416nsc3068,828,6472,-1,9927,v3071,,6108,655,8907,1921l9927,21600,,2416xe" filled="f">
                <v:path arrowok="t" o:extrusionok="f" o:connecttype="custom" o:connectlocs="0,102277;901700,81365;475267,914400" o:connectangles="0,0,0"/>
              </v:shape>
            </w:pict>
          </mc:Fallback>
        </mc:AlternateContent>
      </w:r>
      <w:r w:rsidRPr="001D4EBD">
        <w:rPr>
          <w:sz w:val="20"/>
          <w:szCs w:val="20"/>
        </w:rPr>
        <mc:AlternateContent>
          <mc:Choice Requires="wps">
            <w:drawing>
              <wp:anchor distT="0" distB="0" distL="114300" distR="114300" simplePos="0" relativeHeight="252954624" behindDoc="0" locked="0" layoutInCell="0" allowOverlap="1">
                <wp:simplePos x="0" y="0"/>
                <wp:positionH relativeFrom="column">
                  <wp:posOffset>660400</wp:posOffset>
                </wp:positionH>
                <wp:positionV relativeFrom="paragraph">
                  <wp:posOffset>196850</wp:posOffset>
                </wp:positionV>
                <wp:extent cx="450850" cy="450850"/>
                <wp:effectExtent l="6985" t="13970" r="8890" b="11430"/>
                <wp:wrapNone/>
                <wp:docPr id="2087" name="Овал 20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0850" cy="450850"/>
                        </a:xfrm>
                        <a:prstGeom prst="ellipse">
                          <a:avLst/>
                        </a:prstGeom>
                        <a:solidFill>
                          <a:srgbClr val="FFFFFF"/>
                        </a:solidFill>
                        <a:ln w="9525">
                          <a:solidFill>
                            <a:srgbClr val="000000"/>
                          </a:solidFill>
                          <a:round/>
                          <a:headEnd/>
                          <a:tailEnd/>
                        </a:ln>
                      </wps:spPr>
                      <wps:txbx>
                        <w:txbxContent>
                          <w:p w:rsidR="00054219" w:rsidRPr="00C47EF5" w:rsidRDefault="00054219" w:rsidP="001D4EBD">
                            <w:pPr>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Овал 2087" o:spid="_x0000_s1415" style="position:absolute;margin-left:52pt;margin-top:15.5pt;width:35.5pt;height:35.5pt;z-index:25295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" o:allowincell="f">
                <v:textbox>
                  <w:txbxContent>
                    <w:p w:rsidR="00054219" w:rsidRPr="00C47EF5" w:rsidRDefault="00054219" w:rsidP="001D4EBD">
                      <w:pPr>
                        <w:rPr>
                          <w:sz w:val="20"/>
                          <w:szCs w:val="20"/>
                        </w:rPr>
                      </w:pPr>
                    </w:p>
                  </w:txbxContent>
                </v:textbox>
              </v:oval>
            </w:pict>
          </mc:Fallback>
        </mc:AlternateContent>
      </w:r>
      <w:r w:rsidRPr="001D4EBD">
        <w:rPr>
          <w:sz w:val="20"/>
          <w:szCs w:val="20"/>
        </w:rPr>
        <w:t xml:space="preserve">                            </w:t>
      </w:r>
      <w:r w:rsidRPr="001D4EBD">
        <w:rPr>
          <w:sz w:val="20"/>
          <w:szCs w:val="20"/>
          <w:u w:val="single"/>
        </w:rPr>
        <w:t xml:space="preserve">+     </w:t>
      </w:r>
    </w:p>
    <w:p w:rsidR="001D4EBD" w:rsidRPr="001D4EBD" w:rsidRDefault="001D4EBD" w:rsidP="001D4EBD">
      <w:pPr>
        <w:spacing w:after="0" w:line="240" w:lineRule="auto"/>
        <w:rPr>
          <w:sz w:val="20"/>
          <w:szCs w:val="20"/>
        </w:rPr>
      </w:pPr>
      <w:r w:rsidRPr="001D4EBD">
        <w:rPr>
          <w:sz w:val="20"/>
          <w:szCs w:val="20"/>
        </w:rPr>
        <mc:AlternateContent>
          <mc:Choice Requires="wps">
            <w:drawing>
              <wp:anchor distT="0" distB="0" distL="114300" distR="114300" simplePos="0" relativeHeight="252959744" behindDoc="0" locked="0" layoutInCell="0" allowOverlap="1">
                <wp:simplePos x="0" y="0"/>
                <wp:positionH relativeFrom="column">
                  <wp:posOffset>1922780</wp:posOffset>
                </wp:positionH>
                <wp:positionV relativeFrom="paragraph">
                  <wp:posOffset>34290</wp:posOffset>
                </wp:positionV>
                <wp:extent cx="201295" cy="107950"/>
                <wp:effectExtent l="12065" t="7620" r="43815" b="55880"/>
                <wp:wrapNone/>
                <wp:docPr id="2086" name="Полилиния 208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01295" cy="107950"/>
                        </a:xfrm>
                        <a:custGeom>
                          <a:avLst/>
                          <a:gdLst>
                            <a:gd name="T0" fmla="*/ 0 w 317"/>
                            <a:gd name="T1" fmla="*/ 0 h 170"/>
                            <a:gd name="T2" fmla="*/ 317 w 317"/>
                            <a:gd name="T3" fmla="*/ 170 h 170"/>
                          </a:gdLst>
                          <a:ahLst/>
                          <a:cxnLst>
                            <a:cxn ang="0">
                              <a:pos x="T0" y="T1"/>
                            </a:cxn>
                            <a:cxn ang="0">
                              <a:pos x="T2" y="T3"/>
                            </a:cxn>
                          </a:cxnLst>
                          <a:rect l="0" t="0" r="r" b="b"/>
                          <a:pathLst>
                            <a:path w="317" h="170">
                              <a:moveTo>
                                <a:pt x="0" y="0"/>
                              </a:moveTo>
                              <a:lnTo>
                                <a:pt x="317" y="170"/>
                              </a:lnTo>
                            </a:path>
                          </a:pathLst>
                        </a:custGeom>
                        <a:noFill/>
                        <a:ln w="9525">
                          <a:solidFill>
                            <a:srgbClr val="000000"/>
                          </a:solidFill>
                          <a:round/>
                          <a:headEnd type="non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id="Полилиния 2086" o:spid="_x0000_s1026" style="position:absolute;z-index:25295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151.4pt,2.7pt,167.25pt,11.2pt" coordsize="317,1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" o:allowincell="f" filled="f">
                <v:stroke endarrow="block"/>
                <v:path arrowok="t" o:connecttype="custom" o:connectlocs="0,0;201295,107950" o:connectangles="0,0"/>
              </v:polyline>
            </w:pict>
          </mc:Fallback>
        </mc:AlternateContent>
      </w:r>
      <w:r w:rsidRPr="001D4EBD">
        <w:rPr>
          <w:sz w:val="20"/>
          <w:szCs w:val="20"/>
        </w:rPr>
        <mc:AlternateContent>
          <mc:Choice Requires="wps">
            <w:drawing>
              <wp:anchor distT="0" distB="0" distL="114300" distR="114300" simplePos="0" relativeHeight="252958720" behindDoc="0" locked="0" layoutInCell="0" allowOverlap="1">
                <wp:simplePos x="0" y="0"/>
                <wp:positionH relativeFrom="column">
                  <wp:posOffset>4896485</wp:posOffset>
                </wp:positionH>
                <wp:positionV relativeFrom="paragraph">
                  <wp:posOffset>36195</wp:posOffset>
                </wp:positionV>
                <wp:extent cx="450850" cy="450850"/>
                <wp:effectExtent l="23495" t="19050" r="20955" b="15875"/>
                <wp:wrapNone/>
                <wp:docPr id="2085" name="Овал 20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0850" cy="450850"/>
                        </a:xfrm>
                        <a:prstGeom prst="ellipse">
                          <a:avLst/>
                        </a:prstGeom>
                        <a:solidFill>
                          <a:srgbClr val="FFFFFF"/>
                        </a:solidFill>
                        <a:ln w="31750">
                          <a:solidFill>
                            <a:srgbClr val="000000"/>
                          </a:solidFill>
                          <a:round/>
                          <a:headEnd/>
                          <a:tailEnd/>
                        </a:ln>
                      </wps:spPr>
                      <wps:txbx>
                        <w:txbxContent>
                          <w:p w:rsidR="00054219" w:rsidRPr="00C47EF5" w:rsidRDefault="00054219" w:rsidP="001D4EBD">
                            <w:pPr>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Овал 2085" o:spid="_x0000_s1416" style="position:absolute;margin-left:385.55pt;margin-top:2.85pt;width:35.5pt;height:35.5pt;z-index:25295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" o:allowincell="f" strokeweight="2.5pt">
                <v:textbox>
                  <w:txbxContent>
                    <w:p w:rsidR="00054219" w:rsidRPr="00C47EF5" w:rsidRDefault="00054219" w:rsidP="001D4EBD">
                      <w:pPr>
                        <w:rPr>
                          <w:sz w:val="20"/>
                          <w:szCs w:val="20"/>
                        </w:rPr>
                      </w:pPr>
                    </w:p>
                  </w:txbxContent>
                </v:textbox>
              </v:oval>
            </w:pict>
          </mc:Fallback>
        </mc:AlternateContent>
      </w:r>
      <w:r w:rsidRPr="001D4EBD">
        <w:rPr>
          <w:sz w:val="20"/>
          <w:szCs w:val="20"/>
        </w:rPr>
        <mc:AlternateContent>
          <mc:Choice Requires="wps">
            <w:drawing>
              <wp:anchor distT="0" distB="0" distL="114300" distR="114300" simplePos="0" relativeHeight="252955648" behindDoc="0" locked="0" layoutInCell="0" allowOverlap="1">
                <wp:simplePos x="0" y="0"/>
                <wp:positionH relativeFrom="column">
                  <wp:posOffset>2103120</wp:posOffset>
                </wp:positionH>
                <wp:positionV relativeFrom="paragraph">
                  <wp:posOffset>34290</wp:posOffset>
                </wp:positionV>
                <wp:extent cx="450850" cy="450850"/>
                <wp:effectExtent l="11430" t="7620" r="13970" b="8255"/>
                <wp:wrapNone/>
                <wp:docPr id="2084" name="Овал 20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0850" cy="450850"/>
                        </a:xfrm>
                        <a:prstGeom prst="ellipse">
                          <a:avLst/>
                        </a:prstGeom>
                        <a:solidFill>
                          <a:srgbClr val="FFFFFF"/>
                        </a:solidFill>
                        <a:ln w="9525">
                          <a:solidFill>
                            <a:srgbClr val="000000"/>
                          </a:solidFill>
                          <a:round/>
                          <a:headEnd/>
                          <a:tailEnd/>
                        </a:ln>
                      </wps:spPr>
                      <wps:txbx>
                        <w:txbxContent>
                          <w:p w:rsidR="00054219" w:rsidRPr="00C47EF5" w:rsidRDefault="00054219" w:rsidP="001D4EBD">
                            <w:pPr>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Овал 2084" o:spid="_x0000_s1417" style="position:absolute;margin-left:165.6pt;margin-top:2.7pt;width:35.5pt;height:35.5pt;z-index:25295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" o:allowincell="f">
                <v:textbox>
                  <w:txbxContent>
                    <w:p w:rsidR="00054219" w:rsidRPr="00C47EF5" w:rsidRDefault="00054219" w:rsidP="001D4EBD">
                      <w:pPr>
                        <w:rPr>
                          <w:sz w:val="20"/>
                          <w:szCs w:val="20"/>
                        </w:rPr>
                      </w:pPr>
                    </w:p>
                  </w:txbxContent>
                </v:textbox>
              </v:oval>
            </w:pict>
          </mc:Fallback>
        </mc:AlternateContent>
      </w:r>
      <w:r w:rsidRPr="001D4EBD">
        <w:rPr>
          <w:sz w:val="20"/>
          <w:szCs w:val="20"/>
        </w:rPr>
        <w:t xml:space="preserve">                      </w:t>
      </w:r>
    </w:p>
    <w:p w:rsidR="001D4EBD" w:rsidRPr="001D4EBD" w:rsidRDefault="001D4EBD" w:rsidP="001D4EBD">
      <w:pPr>
        <w:spacing w:after="0" w:line="240" w:lineRule="auto"/>
        <w:rPr>
          <w:sz w:val="20"/>
          <w:szCs w:val="20"/>
        </w:rPr>
      </w:pPr>
      <w:r w:rsidRPr="001D4EBD">
        <w:rPr>
          <w:sz w:val="20"/>
          <w:szCs w:val="20"/>
        </w:rPr>
        <mc:AlternateContent>
          <mc:Choice Requires="wps">
            <w:drawing>
              <wp:anchor distT="0" distB="0" distL="114300" distR="114300" simplePos="0" relativeHeight="252974080" behindDoc="0" locked="0" layoutInCell="0" allowOverlap="1">
                <wp:simplePos x="0" y="0"/>
                <wp:positionH relativeFrom="column">
                  <wp:posOffset>840740</wp:posOffset>
                </wp:positionH>
                <wp:positionV relativeFrom="paragraph">
                  <wp:posOffset>190500</wp:posOffset>
                </wp:positionV>
                <wp:extent cx="2254250" cy="721360"/>
                <wp:effectExtent l="6350" t="0" r="6350" b="6350"/>
                <wp:wrapNone/>
                <wp:docPr id="2083" name="Полилиния 208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254250" cy="721360"/>
                        </a:xfrm>
                        <a:custGeom>
                          <a:avLst/>
                          <a:gdLst>
                            <a:gd name="G0" fmla="+- 21568 0 0"/>
                            <a:gd name="G1" fmla="+- 0 0 0"/>
                            <a:gd name="G2" fmla="+- 21600 0 0"/>
                            <a:gd name="T0" fmla="*/ 24367 w 24367"/>
                            <a:gd name="T1" fmla="*/ 21418 h 21600"/>
                            <a:gd name="T2" fmla="*/ 0 w 24367"/>
                            <a:gd name="T3" fmla="*/ 1172 h 21600"/>
                            <a:gd name="T4" fmla="*/ 21568 w 24367"/>
                            <a:gd name="T5" fmla="*/ 0 h 21600"/>
                          </a:gdLst>
                          <a:ahLst/>
                          <a:cxnLst>
                            <a:cxn ang="0">
                              <a:pos x="T0" y="T1"/>
                            </a:cxn>
                            <a:cxn ang="0">
                              <a:pos x="T2" y="T3"/>
                            </a:cxn>
                            <a:cxn ang="0">
                              <a:pos x="T4" y="T5"/>
                            </a:cxn>
                          </a:cxnLst>
                          <a:rect l="0" t="0" r="r" b="b"/>
                          <a:pathLst>
                            <a:path w="24367" h="21600" fill="none" extrusionOk="0">
                              <a:moveTo>
                                <a:pt x="24366" y="21417"/>
                              </a:moveTo>
                              <a:cubicBezTo>
                                <a:pt x="23438" y="21539"/>
                                <a:pt x="22503" y="21599"/>
                                <a:pt x="21568" y="21600"/>
                              </a:cubicBezTo>
                              <a:cubicBezTo>
                                <a:pt x="10094" y="21600"/>
                                <a:pt x="622" y="12629"/>
                                <a:pt x="-1" y="1172"/>
                              </a:cubicBezTo>
                            </a:path>
                            <a:path w="24367" h="21600" stroke="0" extrusionOk="0">
                              <a:moveTo>
                                <a:pt x="24366" y="21417"/>
                              </a:moveTo>
                              <a:cubicBezTo>
                                <a:pt x="23438" y="21539"/>
                                <a:pt x="22503" y="21599"/>
                                <a:pt x="21568" y="21600"/>
                              </a:cubicBezTo>
                              <a:cubicBezTo>
                                <a:pt x="10094" y="21600"/>
                                <a:pt x="622" y="12629"/>
                                <a:pt x="-1" y="1172"/>
                              </a:cubicBezTo>
                              <a:lnTo>
                                <a:pt x="21568" y="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Полилиния 2083" o:spid="_x0000_s1026" style="position:absolute;margin-left:66.2pt;margin-top:15pt;width:177.5pt;height:56.8pt;z-index:25297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4367,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" o:allowincell="f" path="m24366,21417nfc23438,21539,22503,21599,21568,21600,10094,21600,622,12629,-1,1172em24366,21417nsc23438,21539,22503,21599,21568,21600,10094,21600,622,12629,-1,1172l21568,r2798,21417xe" filled="f">
                <v:path arrowok="t" o:extrusionok="f" o:connecttype="custom" o:connectlocs="2254250,715282;0,39140;1995308,0" o:connectangles="0,0,0"/>
              </v:shape>
            </w:pict>
          </mc:Fallback>
        </mc:AlternateContent>
      </w:r>
      <w:r w:rsidRPr="001D4EBD">
        <w:rPr>
          <w:sz w:val="20"/>
          <w:szCs w:val="20"/>
        </w:rPr>
        <mc:AlternateContent>
          <mc:Choice Requires="wps">
            <w:drawing>
              <wp:anchor distT="0" distB="0" distL="114300" distR="114300" simplePos="0" relativeHeight="252960768" behindDoc="0" locked="0" layoutInCell="0" allowOverlap="1">
                <wp:simplePos x="0" y="0"/>
                <wp:positionH relativeFrom="column">
                  <wp:posOffset>1943100</wp:posOffset>
                </wp:positionH>
                <wp:positionV relativeFrom="paragraph">
                  <wp:posOffset>147320</wp:posOffset>
                </wp:positionV>
                <wp:extent cx="152400" cy="123825"/>
                <wp:effectExtent l="13335" t="48260" r="43815" b="8890"/>
                <wp:wrapNone/>
                <wp:docPr id="2082" name="Полилиния 208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123825"/>
                        </a:xfrm>
                        <a:custGeom>
                          <a:avLst/>
                          <a:gdLst>
                            <a:gd name="T0" fmla="*/ 0 w 240"/>
                            <a:gd name="T1" fmla="*/ 195 h 195"/>
                            <a:gd name="T2" fmla="*/ 240 w 240"/>
                            <a:gd name="T3" fmla="*/ 0 h 195"/>
                          </a:gdLst>
                          <a:ahLst/>
                          <a:cxnLst>
                            <a:cxn ang="0">
                              <a:pos x="T0" y="T1"/>
                            </a:cxn>
                            <a:cxn ang="0">
                              <a:pos x="T2" y="T3"/>
                            </a:cxn>
                          </a:cxnLst>
                          <a:rect l="0" t="0" r="r" b="b"/>
                          <a:pathLst>
                            <a:path w="240" h="195">
                              <a:moveTo>
                                <a:pt x="0" y="195"/>
                              </a:moveTo>
                              <a:lnTo>
                                <a:pt x="240" y="0"/>
                              </a:lnTo>
                            </a:path>
                          </a:pathLst>
                        </a:custGeom>
                        <a:noFill/>
                        <a:ln w="9525">
                          <a:solidFill>
                            <a:srgbClr val="000000"/>
                          </a:solidFill>
                          <a:round/>
                          <a:headEnd type="non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id="Полилиния 2082" o:spid="_x0000_s1026" style="position:absolute;z-index:25296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153pt,21.35pt,165pt,11.6pt" coordsize="240,1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" o:allowincell="f" filled="f">
                <v:stroke endarrow="block"/>
                <v:path arrowok="t" o:connecttype="custom" o:connectlocs="0,123825;152400,0" o:connectangles="0,0"/>
              </v:polyline>
            </w:pict>
          </mc:Fallback>
        </mc:AlternateContent>
      </w:r>
      <w:r w:rsidRPr="001D4EBD">
        <w:rPr>
          <w:sz w:val="20"/>
          <w:szCs w:val="20"/>
        </w:rPr>
        <mc:AlternateContent>
          <mc:Choice Requires="wps">
            <w:drawing>
              <wp:anchor distT="0" distB="0" distL="114300" distR="114300" simplePos="0" relativeHeight="252973056" behindDoc="0" locked="0" layoutInCell="0" allowOverlap="1">
                <wp:simplePos x="0" y="0"/>
                <wp:positionH relativeFrom="column">
                  <wp:posOffset>1021080</wp:posOffset>
                </wp:positionH>
                <wp:positionV relativeFrom="paragraph">
                  <wp:posOffset>46355</wp:posOffset>
                </wp:positionV>
                <wp:extent cx="949325" cy="324485"/>
                <wp:effectExtent l="5715" t="0" r="6985" b="13970"/>
                <wp:wrapNone/>
                <wp:docPr id="2081" name="Полилиния 208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49325" cy="324485"/>
                        </a:xfrm>
                        <a:custGeom>
                          <a:avLst/>
                          <a:gdLst>
                            <a:gd name="G0" fmla="+- 19805 0 0"/>
                            <a:gd name="G1" fmla="+- 0 0 0"/>
                            <a:gd name="G2" fmla="+- 21600 0 0"/>
                            <a:gd name="T0" fmla="*/ 36323 w 36323"/>
                            <a:gd name="T1" fmla="*/ 13918 h 21600"/>
                            <a:gd name="T2" fmla="*/ 0 w 36323"/>
                            <a:gd name="T3" fmla="*/ 8622 h 21600"/>
                            <a:gd name="T4" fmla="*/ 19805 w 36323"/>
                            <a:gd name="T5" fmla="*/ 0 h 21600"/>
                          </a:gdLst>
                          <a:ahLst/>
                          <a:cxnLst>
                            <a:cxn ang="0">
                              <a:pos x="T0" y="T1"/>
                            </a:cxn>
                            <a:cxn ang="0">
                              <a:pos x="T2" y="T3"/>
                            </a:cxn>
                            <a:cxn ang="0">
                              <a:pos x="T4" y="T5"/>
                            </a:cxn>
                          </a:cxnLst>
                          <a:rect l="0" t="0" r="r" b="b"/>
                          <a:pathLst>
                            <a:path w="36323" h="21600" fill="none" extrusionOk="0">
                              <a:moveTo>
                                <a:pt x="36323" y="13918"/>
                              </a:moveTo>
                              <a:cubicBezTo>
                                <a:pt x="32218" y="18788"/>
                                <a:pt x="26174" y="21599"/>
                                <a:pt x="19805" y="21600"/>
                              </a:cubicBezTo>
                              <a:cubicBezTo>
                                <a:pt x="11209" y="21600"/>
                                <a:pt x="3431" y="16503"/>
                                <a:pt x="0" y="8621"/>
                              </a:cubicBezTo>
                            </a:path>
                            <a:path w="36323" h="21600" stroke="0" extrusionOk="0">
                              <a:moveTo>
                                <a:pt x="36323" y="13918"/>
                              </a:moveTo>
                              <a:cubicBezTo>
                                <a:pt x="32218" y="18788"/>
                                <a:pt x="26174" y="21599"/>
                                <a:pt x="19805" y="21600"/>
                              </a:cubicBezTo>
                              <a:cubicBezTo>
                                <a:pt x="11209" y="21600"/>
                                <a:pt x="3431" y="16503"/>
                                <a:pt x="0" y="8621"/>
                              </a:cubicBezTo>
                              <a:lnTo>
                                <a:pt x="19805" y="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Полилиния 2081" o:spid="_x0000_s1026" style="position:absolute;margin-left:80.4pt;margin-top:3.65pt;width:74.75pt;height:25.55pt;z-index:25297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36323,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" o:allowincell="f" path="m36323,13918nfc32218,18788,26174,21599,19805,21600,11209,21600,3431,16503,,8621em36323,13918nsc32218,18788,26174,21599,19805,21600,11209,21600,3431,16503,,8621l19805,,36323,13918xe" filled="f">
                <v:path arrowok="t" o:extrusionok="f" o:connecttype="custom" o:connectlocs="949325,209083;0,129524;517616,0" o:connectangles="0,0,0"/>
              </v:shape>
            </w:pict>
          </mc:Fallback>
        </mc:AlternateContent>
      </w:r>
      <w:r w:rsidRPr="001D4EBD">
        <w:rPr>
          <w:sz w:val="20"/>
          <w:szCs w:val="20"/>
        </w:rPr>
        <mc:AlternateContent>
          <mc:Choice Requires="wps">
            <w:drawing>
              <wp:anchor distT="0" distB="0" distL="114300" distR="114300" simplePos="0" relativeHeight="252967936" behindDoc="0" locked="0" layoutInCell="0" allowOverlap="1">
                <wp:simplePos x="0" y="0"/>
                <wp:positionH relativeFrom="column">
                  <wp:posOffset>389890</wp:posOffset>
                </wp:positionH>
                <wp:positionV relativeFrom="paragraph">
                  <wp:posOffset>10160</wp:posOffset>
                </wp:positionV>
                <wp:extent cx="270510" cy="0"/>
                <wp:effectExtent l="12700" t="53975" r="21590" b="60325"/>
                <wp:wrapNone/>
                <wp:docPr id="2080" name="Прямая соединительная линия 20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051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2080" o:spid="_x0000_s1026" style="position:absolute;z-index:25296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7pt,.8pt" to="52pt,.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" o:allowincell="f">
                <v:stroke endarrow="block"/>
              </v:line>
            </w:pict>
          </mc:Fallback>
        </mc:AlternateContent>
      </w:r>
      <w:r w:rsidRPr="001D4EBD">
        <w:rPr>
          <w:sz w:val="20"/>
          <w:szCs w:val="20"/>
        </w:rPr>
        <mc:AlternateContent>
          <mc:Choice Requires="wps">
            <w:drawing>
              <wp:anchor distT="0" distB="0" distL="114300" distR="114300" simplePos="0" relativeHeight="252966912" behindDoc="0" locked="0" layoutInCell="0" allowOverlap="1">
                <wp:simplePos x="0" y="0"/>
                <wp:positionH relativeFrom="column">
                  <wp:posOffset>3906520</wp:posOffset>
                </wp:positionH>
                <wp:positionV relativeFrom="paragraph">
                  <wp:posOffset>166370</wp:posOffset>
                </wp:positionV>
                <wp:extent cx="1008380" cy="655320"/>
                <wp:effectExtent l="5080" t="57785" r="43815" b="10795"/>
                <wp:wrapNone/>
                <wp:docPr id="2079" name="Полилиния 207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08380" cy="655320"/>
                        </a:xfrm>
                        <a:custGeom>
                          <a:avLst/>
                          <a:gdLst>
                            <a:gd name="T0" fmla="*/ 0 w 1588"/>
                            <a:gd name="T1" fmla="*/ 1032 h 1032"/>
                            <a:gd name="T2" fmla="*/ 1588 w 1588"/>
                            <a:gd name="T3" fmla="*/ 0 h 1032"/>
                          </a:gdLst>
                          <a:ahLst/>
                          <a:cxnLst>
                            <a:cxn ang="0">
                              <a:pos x="T0" y="T1"/>
                            </a:cxn>
                            <a:cxn ang="0">
                              <a:pos x="T2" y="T3"/>
                            </a:cxn>
                          </a:cxnLst>
                          <a:rect l="0" t="0" r="r" b="b"/>
                          <a:pathLst>
                            <a:path w="1588" h="1032">
                              <a:moveTo>
                                <a:pt x="0" y="1032"/>
                              </a:moveTo>
                              <a:lnTo>
                                <a:pt x="1588" y="0"/>
                              </a:lnTo>
                            </a:path>
                          </a:pathLst>
                        </a:custGeom>
                        <a:noFill/>
                        <a:ln w="9525">
                          <a:solidFill>
                            <a:srgbClr val="000000"/>
                          </a:solidFill>
                          <a:round/>
                          <a:headEnd type="non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id="Полилиния 2079" o:spid="_x0000_s1026" style="position:absolute;z-index:25296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307.6pt,64.7pt,387pt,13.1pt" coordsize="1588,10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" o:allowincell="f" filled="f">
                <v:stroke endarrow="block"/>
                <v:path arrowok="t" o:connecttype="custom" o:connectlocs="0,655320;1008380,0" o:connectangles="0,0"/>
              </v:polyline>
            </w:pict>
          </mc:Fallback>
        </mc:AlternateContent>
      </w:r>
      <w:r w:rsidRPr="001D4EBD">
        <w:rPr>
          <w:sz w:val="20"/>
          <w:szCs w:val="20"/>
        </w:rPr>
        <mc:AlternateContent>
          <mc:Choice Requires="wps">
            <w:drawing>
              <wp:anchor distT="0" distB="0" distL="114300" distR="114300" simplePos="0" relativeHeight="252962816" behindDoc="0" locked="0" layoutInCell="0" allowOverlap="1">
                <wp:simplePos x="0" y="0"/>
                <wp:positionH relativeFrom="column">
                  <wp:posOffset>2514600</wp:posOffset>
                </wp:positionH>
                <wp:positionV relativeFrom="paragraph">
                  <wp:posOffset>175895</wp:posOffset>
                </wp:positionV>
                <wp:extent cx="981075" cy="571500"/>
                <wp:effectExtent l="13335" t="10160" r="43815" b="56515"/>
                <wp:wrapNone/>
                <wp:docPr id="2078" name="Полилиния 207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81075" cy="571500"/>
                        </a:xfrm>
                        <a:custGeom>
                          <a:avLst/>
                          <a:gdLst>
                            <a:gd name="T0" fmla="*/ 0 w 1545"/>
                            <a:gd name="T1" fmla="*/ 0 h 900"/>
                            <a:gd name="T2" fmla="*/ 1545 w 1545"/>
                            <a:gd name="T3" fmla="*/ 900 h 900"/>
                          </a:gdLst>
                          <a:ahLst/>
                          <a:cxnLst>
                            <a:cxn ang="0">
                              <a:pos x="T0" y="T1"/>
                            </a:cxn>
                            <a:cxn ang="0">
                              <a:pos x="T2" y="T3"/>
                            </a:cxn>
                          </a:cxnLst>
                          <a:rect l="0" t="0" r="r" b="b"/>
                          <a:pathLst>
                            <a:path w="1545" h="900">
                              <a:moveTo>
                                <a:pt x="0" y="0"/>
                              </a:moveTo>
                              <a:lnTo>
                                <a:pt x="1545" y="900"/>
                              </a:lnTo>
                            </a:path>
                          </a:pathLst>
                        </a:custGeom>
                        <a:noFill/>
                        <a:ln w="9525">
                          <a:solidFill>
                            <a:srgbClr val="000000"/>
                          </a:solidFill>
                          <a:round/>
                          <a:headEnd type="non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id="Полилиния 2078" o:spid="_x0000_s1026" style="position:absolute;z-index:25296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198pt,13.85pt,275.25pt,58.85pt" coordsize="1545,9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" o:allowincell="f" filled="f">
                <v:stroke endarrow="block"/>
                <v:path arrowok="t" o:connecttype="custom" o:connectlocs="0,0;981075,571500" o:connectangles="0,0"/>
              </v:polyline>
            </w:pict>
          </mc:Fallback>
        </mc:AlternateContent>
      </w:r>
      <w:r w:rsidRPr="001D4EBD">
        <w:rPr>
          <w:sz w:val="20"/>
          <w:szCs w:val="20"/>
        </w:rPr>
        <w:t xml:space="preserve">                                                                                     </w:t>
      </w:r>
    </w:p>
    <w:p w:rsidR="001D4EBD" w:rsidRPr="001D4EBD" w:rsidRDefault="001D4EBD" w:rsidP="001D4EBD">
      <w:pPr>
        <w:spacing w:after="0" w:line="240" w:lineRule="auto"/>
        <w:rPr>
          <w:sz w:val="20"/>
          <w:szCs w:val="20"/>
        </w:rPr>
      </w:pPr>
      <w:r w:rsidRPr="001D4EBD">
        <w:rPr>
          <w:sz w:val="20"/>
          <w:szCs w:val="20"/>
        </w:rPr>
        <w:t xml:space="preserve">                      -                              .                                 </w:t>
      </w:r>
    </w:p>
    <w:p w:rsidR="001D4EBD" w:rsidRPr="001D4EBD" w:rsidRDefault="001D4EBD" w:rsidP="001D4EBD">
      <w:pPr>
        <w:spacing w:after="0" w:line="240" w:lineRule="auto"/>
        <w:rPr>
          <w:sz w:val="20"/>
          <w:szCs w:val="20"/>
        </w:rPr>
      </w:pPr>
      <w:r w:rsidRPr="001D4EBD">
        <w:rPr>
          <w:sz w:val="20"/>
          <w:szCs w:val="20"/>
        </w:rPr>
        <mc:AlternateContent>
          <mc:Choice Requires="wps">
            <w:drawing>
              <wp:anchor distT="0" distB="0" distL="114300" distR="114300" simplePos="0" relativeHeight="252956672" behindDoc="0" locked="0" layoutInCell="0" allowOverlap="1">
                <wp:simplePos x="0" y="0"/>
                <wp:positionH relativeFrom="column">
                  <wp:posOffset>3455670</wp:posOffset>
                </wp:positionH>
                <wp:positionV relativeFrom="paragraph">
                  <wp:posOffset>232410</wp:posOffset>
                </wp:positionV>
                <wp:extent cx="450850" cy="450850"/>
                <wp:effectExtent l="11430" t="6985" r="13970" b="8890"/>
                <wp:wrapNone/>
                <wp:docPr id="2077" name="Овал 20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0850" cy="450850"/>
                        </a:xfrm>
                        <a:prstGeom prst="ellipse">
                          <a:avLst/>
                        </a:prstGeom>
                        <a:solidFill>
                          <a:srgbClr val="FFFFFF"/>
                        </a:solidFill>
                        <a:ln w="9525">
                          <a:solidFill>
                            <a:srgbClr val="000000"/>
                          </a:solidFill>
                          <a:round/>
                          <a:headEnd/>
                          <a:tailEnd/>
                        </a:ln>
                      </wps:spPr>
                      <wps:txbx>
                        <w:txbxContent>
                          <w:p w:rsidR="00054219" w:rsidRPr="00C47EF5" w:rsidRDefault="00054219" w:rsidP="001D4EBD">
                            <w:pPr>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Овал 2077" o:spid="_x0000_s1418" style="position:absolute;margin-left:272.1pt;margin-top:18.3pt;width:35.5pt;height:35.5pt;z-index:25295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" o:allowincell="f">
                <v:textbox>
                  <w:txbxContent>
                    <w:p w:rsidR="00054219" w:rsidRPr="00C47EF5" w:rsidRDefault="00054219" w:rsidP="001D4EBD">
                      <w:pPr>
                        <w:rPr>
                          <w:sz w:val="20"/>
                          <w:szCs w:val="20"/>
                        </w:rPr>
                      </w:pPr>
                    </w:p>
                  </w:txbxContent>
                </v:textbox>
              </v:oval>
            </w:pict>
          </mc:Fallback>
        </mc:AlternateContent>
      </w:r>
      <w:r w:rsidRPr="001D4EBD">
        <w:rPr>
          <w:sz w:val="20"/>
          <w:szCs w:val="20"/>
        </w:rPr>
        <w:t xml:space="preserve">                                                                                ц</w:t>
      </w:r>
    </w:p>
    <w:p w:rsidR="001D4EBD" w:rsidRPr="001D4EBD" w:rsidRDefault="001D4EBD" w:rsidP="001D4EBD">
      <w:pPr>
        <w:spacing w:after="0" w:line="240" w:lineRule="auto"/>
        <w:rPr>
          <w:sz w:val="20"/>
          <w:szCs w:val="20"/>
        </w:rPr>
      </w:pPr>
      <w:r w:rsidRPr="001D4EBD">
        <w:rPr>
          <w:sz w:val="20"/>
          <w:szCs w:val="20"/>
        </w:rPr>
        <w:t xml:space="preserve">                               .</w:t>
      </w:r>
    </w:p>
    <w:p w:rsidR="001D4EBD" w:rsidRPr="001D4EBD" w:rsidRDefault="001D4EBD" w:rsidP="001D4EBD">
      <w:pPr>
        <w:spacing w:after="0" w:line="240" w:lineRule="auto"/>
        <w:rPr>
          <w:sz w:val="20"/>
          <w:szCs w:val="20"/>
        </w:rPr>
      </w:pPr>
      <w:r w:rsidRPr="001D4EBD">
        <w:rPr>
          <w:sz w:val="20"/>
          <w:szCs w:val="20"/>
        </w:rPr>
        <mc:AlternateContent>
          <mc:Choice Requires="wps">
            <w:drawing>
              <wp:anchor distT="0" distB="0" distL="114300" distR="114300" simplePos="0" relativeHeight="252964864" behindDoc="0" locked="0" layoutInCell="0" allowOverlap="1">
                <wp:simplePos x="0" y="0"/>
                <wp:positionH relativeFrom="column">
                  <wp:posOffset>3094990</wp:posOffset>
                </wp:positionH>
                <wp:positionV relativeFrom="paragraph">
                  <wp:posOffset>93980</wp:posOffset>
                </wp:positionV>
                <wp:extent cx="360680" cy="0"/>
                <wp:effectExtent l="12700" t="57150" r="17145" b="57150"/>
                <wp:wrapNone/>
                <wp:docPr id="2076" name="Прямая соединительная линия 20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068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2076" o:spid="_x0000_s1026" style="position:absolute;z-index:25296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3.7pt,7.4pt" to="272.1pt,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" o:allowincell="f">
                <v:stroke endarrow="block"/>
              </v:line>
            </w:pict>
          </mc:Fallback>
        </mc:AlternateContent>
      </w:r>
    </w:p>
    <w:p w:rsidR="001D4EBD" w:rsidRPr="001D4EBD" w:rsidRDefault="001D4EBD" w:rsidP="001D4EBD">
      <w:pPr>
        <w:spacing w:after="0" w:line="240" w:lineRule="auto"/>
        <w:rPr>
          <w:sz w:val="20"/>
          <w:szCs w:val="20"/>
        </w:rPr>
      </w:pPr>
    </w:p>
    <w:p w:rsidR="001D4EBD" w:rsidRPr="001D4EBD" w:rsidRDefault="001D4EBD" w:rsidP="001D4EBD">
      <w:pPr>
        <w:spacing w:after="0" w:line="240" w:lineRule="auto"/>
        <w:rPr>
          <w:sz w:val="20"/>
          <w:szCs w:val="20"/>
        </w:rPr>
      </w:pPr>
    </w:p>
    <w:p w:rsidR="001D4EBD" w:rsidRPr="001D4EBD" w:rsidRDefault="001D4EBD" w:rsidP="001D4EBD">
      <w:pPr>
        <w:spacing w:after="0" w:line="240" w:lineRule="auto"/>
        <w:rPr>
          <w:sz w:val="20"/>
          <w:szCs w:val="20"/>
        </w:rPr>
      </w:pPr>
      <w:r w:rsidRPr="001D4EBD">
        <w:rPr>
          <w:sz w:val="20"/>
          <w:szCs w:val="20"/>
        </w:rPr>
        <w:t>Автоматная правосторонняя грамматика.</w:t>
      </w:r>
    </w:p>
    <w:p w:rsidR="001D4EBD" w:rsidRPr="001D4EBD" w:rsidRDefault="001D4EBD" w:rsidP="001D4EBD">
      <w:pPr>
        <w:spacing w:after="0" w:line="240" w:lineRule="auto"/>
        <w:rPr>
          <w:sz w:val="20"/>
          <w:szCs w:val="20"/>
        </w:rPr>
      </w:pPr>
    </w:p>
    <w:p w:rsidR="001D4EBD" w:rsidRPr="001D4EBD" w:rsidRDefault="001D4EBD" w:rsidP="001D4EBD">
      <w:pPr>
        <w:spacing w:after="0" w:line="240" w:lineRule="auto"/>
        <w:rPr>
          <w:sz w:val="20"/>
          <w:szCs w:val="20"/>
          <w:vertAlign w:val="subscript"/>
        </w:rPr>
      </w:pPr>
      <w:r w:rsidRPr="001D4EBD">
        <w:rPr>
          <w:sz w:val="20"/>
          <w:szCs w:val="20"/>
          <w:lang w:val="en-US"/>
        </w:rPr>
        <w:t>S</w:t>
      </w:r>
      <w:r w:rsidRPr="001D4EBD">
        <w:rPr>
          <w:sz w:val="20"/>
          <w:szCs w:val="20"/>
          <w:vertAlign w:val="subscript"/>
        </w:rPr>
        <w:t xml:space="preserve">0 </w:t>
      </w:r>
      <w:r w:rsidRPr="001D4EBD">
        <w:rPr>
          <w:sz w:val="20"/>
          <w:szCs w:val="20"/>
        </w:rPr>
        <w:sym w:font="Symbol" w:char="F0AE"/>
      </w:r>
      <w:r w:rsidRPr="001D4EBD">
        <w:rPr>
          <w:sz w:val="20"/>
          <w:szCs w:val="20"/>
        </w:rPr>
        <w:t xml:space="preserve"> + </w:t>
      </w:r>
      <w:r w:rsidRPr="001D4EBD">
        <w:rPr>
          <w:sz w:val="20"/>
          <w:szCs w:val="20"/>
          <w:lang w:val="en-US"/>
        </w:rPr>
        <w:t>S</w:t>
      </w:r>
      <w:r w:rsidRPr="001D4EBD">
        <w:rPr>
          <w:sz w:val="20"/>
          <w:szCs w:val="20"/>
          <w:vertAlign w:val="subscript"/>
        </w:rPr>
        <w:t>1</w:t>
      </w:r>
      <w:r w:rsidRPr="001D4EBD">
        <w:rPr>
          <w:sz w:val="20"/>
          <w:szCs w:val="20"/>
        </w:rPr>
        <w:t xml:space="preserve">                    </w:t>
      </w:r>
      <w:r w:rsidRPr="001D4EBD">
        <w:rPr>
          <w:sz w:val="20"/>
          <w:szCs w:val="20"/>
          <w:lang w:val="en-US"/>
        </w:rPr>
        <w:t>S</w:t>
      </w:r>
      <w:r w:rsidRPr="001D4EBD">
        <w:rPr>
          <w:sz w:val="20"/>
          <w:szCs w:val="20"/>
          <w:vertAlign w:val="subscript"/>
        </w:rPr>
        <w:t xml:space="preserve">1 </w:t>
      </w:r>
      <w:r w:rsidRPr="001D4EBD">
        <w:rPr>
          <w:sz w:val="20"/>
          <w:szCs w:val="20"/>
        </w:rPr>
        <w:sym w:font="Symbol" w:char="F0AE"/>
      </w:r>
      <w:r w:rsidRPr="001D4EBD">
        <w:rPr>
          <w:sz w:val="20"/>
          <w:szCs w:val="20"/>
        </w:rPr>
        <w:t xml:space="preserve"> ц </w:t>
      </w:r>
      <w:r w:rsidRPr="001D4EBD">
        <w:rPr>
          <w:sz w:val="20"/>
          <w:szCs w:val="20"/>
          <w:lang w:val="en-US"/>
        </w:rPr>
        <w:t>S</w:t>
      </w:r>
      <w:r w:rsidRPr="001D4EBD">
        <w:rPr>
          <w:sz w:val="20"/>
          <w:szCs w:val="20"/>
          <w:vertAlign w:val="subscript"/>
        </w:rPr>
        <w:t>2</w:t>
      </w:r>
      <w:r w:rsidRPr="001D4EBD">
        <w:rPr>
          <w:sz w:val="20"/>
          <w:szCs w:val="20"/>
        </w:rPr>
        <w:t xml:space="preserve">                     </w:t>
      </w:r>
      <w:r w:rsidRPr="001D4EBD">
        <w:rPr>
          <w:sz w:val="20"/>
          <w:szCs w:val="20"/>
          <w:lang w:val="en-US"/>
        </w:rPr>
        <w:t>S</w:t>
      </w:r>
      <w:r w:rsidRPr="001D4EBD">
        <w:rPr>
          <w:sz w:val="20"/>
          <w:szCs w:val="20"/>
          <w:vertAlign w:val="subscript"/>
        </w:rPr>
        <w:t xml:space="preserve">3 </w:t>
      </w:r>
      <w:r w:rsidRPr="001D4EBD">
        <w:rPr>
          <w:sz w:val="20"/>
          <w:szCs w:val="20"/>
        </w:rPr>
        <w:sym w:font="Symbol" w:char="F0AE"/>
      </w:r>
      <w:r w:rsidRPr="001D4EBD">
        <w:rPr>
          <w:sz w:val="20"/>
          <w:szCs w:val="20"/>
        </w:rPr>
        <w:t xml:space="preserve"> ц </w:t>
      </w:r>
      <w:r w:rsidRPr="001D4EBD">
        <w:rPr>
          <w:sz w:val="20"/>
          <w:szCs w:val="20"/>
          <w:lang w:val="en-US"/>
        </w:rPr>
        <w:t>S</w:t>
      </w:r>
      <w:r w:rsidRPr="001D4EBD">
        <w:rPr>
          <w:sz w:val="20"/>
          <w:szCs w:val="20"/>
          <w:vertAlign w:val="subscript"/>
        </w:rPr>
        <w:t>4</w:t>
      </w:r>
    </w:p>
    <w:p w:rsidR="001D4EBD" w:rsidRPr="001D4EBD" w:rsidRDefault="001D4EBD" w:rsidP="001D4EBD">
      <w:pPr>
        <w:spacing w:after="0" w:line="240" w:lineRule="auto"/>
        <w:rPr>
          <w:sz w:val="20"/>
          <w:szCs w:val="20"/>
          <w:vertAlign w:val="subscript"/>
          <w:lang w:val="en-US"/>
        </w:rPr>
      </w:pPr>
      <w:r w:rsidRPr="001D4EBD">
        <w:rPr>
          <w:sz w:val="20"/>
          <w:szCs w:val="20"/>
          <w:lang w:val="en-US"/>
        </w:rPr>
        <w:t>S</w:t>
      </w:r>
      <w:r w:rsidRPr="001D4EBD">
        <w:rPr>
          <w:sz w:val="20"/>
          <w:szCs w:val="20"/>
          <w:vertAlign w:val="subscript"/>
          <w:lang w:val="en-US"/>
        </w:rPr>
        <w:t xml:space="preserve">0 </w:t>
      </w:r>
      <w:r w:rsidRPr="001D4EBD">
        <w:rPr>
          <w:sz w:val="20"/>
          <w:szCs w:val="20"/>
        </w:rPr>
        <w:sym w:font="Symbol" w:char="F0AE"/>
      </w:r>
      <w:r w:rsidRPr="001D4EBD">
        <w:rPr>
          <w:sz w:val="20"/>
          <w:szCs w:val="20"/>
          <w:lang w:val="en-US"/>
        </w:rPr>
        <w:t xml:space="preserve"> - S</w:t>
      </w:r>
      <w:r w:rsidRPr="001D4EBD">
        <w:rPr>
          <w:sz w:val="20"/>
          <w:szCs w:val="20"/>
          <w:vertAlign w:val="subscript"/>
          <w:lang w:val="en-US"/>
        </w:rPr>
        <w:t>1</w:t>
      </w:r>
      <w:r w:rsidRPr="001D4EBD">
        <w:rPr>
          <w:sz w:val="20"/>
          <w:szCs w:val="20"/>
          <w:lang w:val="en-US"/>
        </w:rPr>
        <w:t xml:space="preserve">                     S</w:t>
      </w:r>
      <w:r w:rsidRPr="001D4EBD">
        <w:rPr>
          <w:sz w:val="20"/>
          <w:szCs w:val="20"/>
          <w:vertAlign w:val="subscript"/>
          <w:lang w:val="en-US"/>
        </w:rPr>
        <w:t xml:space="preserve">1 </w:t>
      </w:r>
      <w:r w:rsidRPr="001D4EBD">
        <w:rPr>
          <w:sz w:val="20"/>
          <w:szCs w:val="20"/>
        </w:rPr>
        <w:sym w:font="Symbol" w:char="F0AE"/>
      </w:r>
      <w:r w:rsidRPr="001D4EBD">
        <w:rPr>
          <w:sz w:val="20"/>
          <w:szCs w:val="20"/>
          <w:lang w:val="en-US"/>
        </w:rPr>
        <w:t xml:space="preserve"> . S</w:t>
      </w:r>
      <w:r w:rsidRPr="001D4EBD">
        <w:rPr>
          <w:sz w:val="20"/>
          <w:szCs w:val="20"/>
          <w:vertAlign w:val="subscript"/>
          <w:lang w:val="en-US"/>
        </w:rPr>
        <w:t>3</w:t>
      </w:r>
      <w:r w:rsidRPr="001D4EBD">
        <w:rPr>
          <w:sz w:val="20"/>
          <w:szCs w:val="20"/>
          <w:lang w:val="en-US"/>
        </w:rPr>
        <w:t xml:space="preserve">                      S</w:t>
      </w:r>
      <w:r w:rsidRPr="001D4EBD">
        <w:rPr>
          <w:sz w:val="20"/>
          <w:szCs w:val="20"/>
          <w:vertAlign w:val="subscript"/>
          <w:lang w:val="en-US"/>
        </w:rPr>
        <w:t xml:space="preserve">4 </w:t>
      </w:r>
      <w:r w:rsidRPr="001D4EBD">
        <w:rPr>
          <w:sz w:val="20"/>
          <w:szCs w:val="20"/>
        </w:rPr>
        <w:sym w:font="Symbol" w:char="F0AE"/>
      </w:r>
      <w:r w:rsidRPr="001D4EBD">
        <w:rPr>
          <w:sz w:val="20"/>
          <w:szCs w:val="20"/>
          <w:lang w:val="en-US"/>
        </w:rPr>
        <w:t xml:space="preserve"> ц S</w:t>
      </w:r>
      <w:r w:rsidRPr="001D4EBD">
        <w:rPr>
          <w:sz w:val="20"/>
          <w:szCs w:val="20"/>
          <w:vertAlign w:val="subscript"/>
          <w:lang w:val="en-US"/>
        </w:rPr>
        <w:t>4</w:t>
      </w:r>
    </w:p>
    <w:p w:rsidR="001D4EBD" w:rsidRPr="001D4EBD" w:rsidRDefault="001D4EBD" w:rsidP="001D4EBD">
      <w:pPr>
        <w:spacing w:after="0" w:line="240" w:lineRule="auto"/>
        <w:rPr>
          <w:sz w:val="20"/>
          <w:szCs w:val="20"/>
          <w:vertAlign w:val="subscript"/>
          <w:lang w:val="en-US"/>
        </w:rPr>
      </w:pPr>
      <w:r w:rsidRPr="001D4EBD">
        <w:rPr>
          <w:sz w:val="20"/>
          <w:szCs w:val="20"/>
          <w:lang w:val="en-US"/>
        </w:rPr>
        <w:t>S</w:t>
      </w:r>
      <w:r w:rsidRPr="001D4EBD">
        <w:rPr>
          <w:sz w:val="20"/>
          <w:szCs w:val="20"/>
          <w:vertAlign w:val="subscript"/>
          <w:lang w:val="en-US"/>
        </w:rPr>
        <w:t xml:space="preserve">0 </w:t>
      </w:r>
      <w:r w:rsidRPr="001D4EBD">
        <w:rPr>
          <w:sz w:val="20"/>
          <w:szCs w:val="20"/>
        </w:rPr>
        <w:sym w:font="Symbol" w:char="F0AE"/>
      </w:r>
      <w:r w:rsidRPr="001D4EBD">
        <w:rPr>
          <w:sz w:val="20"/>
          <w:szCs w:val="20"/>
          <w:lang w:val="en-US"/>
        </w:rPr>
        <w:t xml:space="preserve"> ц S</w:t>
      </w:r>
      <w:r w:rsidRPr="001D4EBD">
        <w:rPr>
          <w:sz w:val="20"/>
          <w:szCs w:val="20"/>
          <w:vertAlign w:val="subscript"/>
          <w:lang w:val="en-US"/>
        </w:rPr>
        <w:t>2</w:t>
      </w:r>
      <w:r w:rsidRPr="001D4EBD">
        <w:rPr>
          <w:sz w:val="20"/>
          <w:szCs w:val="20"/>
          <w:lang w:val="en-US"/>
        </w:rPr>
        <w:t xml:space="preserve">                    S</w:t>
      </w:r>
      <w:r w:rsidRPr="001D4EBD">
        <w:rPr>
          <w:sz w:val="20"/>
          <w:szCs w:val="20"/>
          <w:vertAlign w:val="subscript"/>
          <w:lang w:val="en-US"/>
        </w:rPr>
        <w:t xml:space="preserve">2 </w:t>
      </w:r>
      <w:r w:rsidRPr="001D4EBD">
        <w:rPr>
          <w:sz w:val="20"/>
          <w:szCs w:val="20"/>
        </w:rPr>
        <w:sym w:font="Symbol" w:char="F0AE"/>
      </w:r>
      <w:r w:rsidRPr="001D4EBD">
        <w:rPr>
          <w:sz w:val="20"/>
          <w:szCs w:val="20"/>
          <w:lang w:val="en-US"/>
        </w:rPr>
        <w:t xml:space="preserve"> ц S</w:t>
      </w:r>
      <w:r w:rsidRPr="001D4EBD">
        <w:rPr>
          <w:sz w:val="20"/>
          <w:szCs w:val="20"/>
          <w:vertAlign w:val="subscript"/>
          <w:lang w:val="en-US"/>
        </w:rPr>
        <w:t>2</w:t>
      </w:r>
      <w:r w:rsidRPr="001D4EBD">
        <w:rPr>
          <w:sz w:val="20"/>
          <w:szCs w:val="20"/>
          <w:lang w:val="en-US"/>
        </w:rPr>
        <w:t xml:space="preserve">                     S</w:t>
      </w:r>
      <w:r w:rsidRPr="001D4EBD">
        <w:rPr>
          <w:sz w:val="20"/>
          <w:szCs w:val="20"/>
          <w:vertAlign w:val="subscript"/>
          <w:lang w:val="en-US"/>
        </w:rPr>
        <w:t xml:space="preserve">4 </w:t>
      </w:r>
      <w:r w:rsidRPr="001D4EBD">
        <w:rPr>
          <w:sz w:val="20"/>
          <w:szCs w:val="20"/>
        </w:rPr>
        <w:sym w:font="Symbol" w:char="F0AE"/>
      </w:r>
      <w:r w:rsidRPr="001D4EBD">
        <w:rPr>
          <w:sz w:val="20"/>
          <w:szCs w:val="20"/>
          <w:lang w:val="en-US"/>
        </w:rPr>
        <w:t xml:space="preserve"> </w:t>
      </w:r>
      <w:r w:rsidRPr="001D4EBD">
        <w:rPr>
          <w:sz w:val="20"/>
          <w:szCs w:val="20"/>
          <w:lang w:val="en-US"/>
        </w:rPr>
        <w:sym w:font="Symbol" w:char="F065"/>
      </w:r>
    </w:p>
    <w:p w:rsidR="001D4EBD" w:rsidRPr="001D4EBD" w:rsidRDefault="001D4EBD" w:rsidP="001D4EBD">
      <w:pPr>
        <w:spacing w:after="0" w:line="240" w:lineRule="auto"/>
        <w:rPr>
          <w:sz w:val="20"/>
          <w:szCs w:val="20"/>
          <w:vertAlign w:val="subscript"/>
        </w:rPr>
      </w:pPr>
      <w:r w:rsidRPr="001D4EBD">
        <w:rPr>
          <w:sz w:val="20"/>
          <w:szCs w:val="20"/>
        </w:rPr>
        <w:t>S</w:t>
      </w:r>
      <w:r w:rsidRPr="001D4EBD">
        <w:rPr>
          <w:sz w:val="20"/>
          <w:szCs w:val="20"/>
          <w:vertAlign w:val="subscript"/>
        </w:rPr>
        <w:t xml:space="preserve">0 </w:t>
      </w:r>
      <w:r w:rsidRPr="001D4EBD">
        <w:rPr>
          <w:sz w:val="20"/>
          <w:szCs w:val="20"/>
        </w:rPr>
        <w:sym w:font="Symbol" w:char="F0AE"/>
      </w:r>
      <w:r w:rsidRPr="001D4EBD">
        <w:rPr>
          <w:sz w:val="20"/>
          <w:szCs w:val="20"/>
        </w:rPr>
        <w:t xml:space="preserve"> . S</w:t>
      </w:r>
      <w:r w:rsidRPr="001D4EBD">
        <w:rPr>
          <w:sz w:val="20"/>
          <w:szCs w:val="20"/>
          <w:vertAlign w:val="subscript"/>
        </w:rPr>
        <w:t>3</w:t>
      </w:r>
      <w:r w:rsidRPr="001D4EBD">
        <w:rPr>
          <w:sz w:val="20"/>
          <w:szCs w:val="20"/>
        </w:rPr>
        <w:t xml:space="preserve">                     S</w:t>
      </w:r>
      <w:r w:rsidRPr="001D4EBD">
        <w:rPr>
          <w:sz w:val="20"/>
          <w:szCs w:val="20"/>
          <w:vertAlign w:val="subscript"/>
        </w:rPr>
        <w:t xml:space="preserve">2 </w:t>
      </w:r>
      <w:r w:rsidRPr="001D4EBD">
        <w:rPr>
          <w:sz w:val="20"/>
          <w:szCs w:val="20"/>
        </w:rPr>
        <w:sym w:font="Symbol" w:char="F0AE"/>
      </w:r>
      <w:r w:rsidRPr="001D4EBD">
        <w:rPr>
          <w:sz w:val="20"/>
          <w:szCs w:val="20"/>
        </w:rPr>
        <w:t xml:space="preserve"> . S</w:t>
      </w:r>
      <w:r w:rsidRPr="001D4EBD">
        <w:rPr>
          <w:sz w:val="20"/>
          <w:szCs w:val="20"/>
          <w:vertAlign w:val="subscript"/>
        </w:rPr>
        <w:t>4</w:t>
      </w:r>
    </w:p>
    <w:p w:rsidR="001D4EBD" w:rsidRPr="001D4EBD" w:rsidRDefault="001D4EBD" w:rsidP="001D4EBD">
      <w:pPr>
        <w:spacing w:after="0" w:line="240" w:lineRule="auto"/>
        <w:rPr>
          <w:sz w:val="20"/>
          <w:szCs w:val="20"/>
        </w:rPr>
      </w:pPr>
    </w:p>
    <w:p w:rsidR="001D4EBD" w:rsidRPr="001D4EBD" w:rsidRDefault="001D4EBD" w:rsidP="001D4EBD">
      <w:pPr>
        <w:spacing w:after="0" w:line="240" w:lineRule="auto"/>
        <w:rPr>
          <w:sz w:val="20"/>
          <w:szCs w:val="20"/>
        </w:rPr>
      </w:pPr>
    </w:p>
    <w:p w:rsidR="001D4EBD" w:rsidRPr="001D4EBD" w:rsidRDefault="001D4EBD" w:rsidP="001D4EBD">
      <w:pPr>
        <w:spacing w:after="0" w:line="240" w:lineRule="auto"/>
        <w:rPr>
          <w:sz w:val="20"/>
          <w:szCs w:val="20"/>
        </w:rPr>
      </w:pPr>
      <w:r w:rsidRPr="001D4EBD">
        <w:rPr>
          <w:sz w:val="20"/>
          <w:szCs w:val="20"/>
        </w:rPr>
        <w:t>Нетерминалу S</w:t>
      </w:r>
      <w:r w:rsidRPr="001D4EBD">
        <w:rPr>
          <w:sz w:val="20"/>
          <w:szCs w:val="20"/>
          <w:vertAlign w:val="subscript"/>
        </w:rPr>
        <w:t>i</w:t>
      </w:r>
      <w:r w:rsidRPr="001D4EBD">
        <w:rPr>
          <w:sz w:val="20"/>
          <w:szCs w:val="20"/>
        </w:rPr>
        <w:t>, соответствующему состоянию s</w:t>
      </w:r>
      <w:r w:rsidRPr="001D4EBD">
        <w:rPr>
          <w:sz w:val="20"/>
          <w:szCs w:val="20"/>
          <w:vertAlign w:val="subscript"/>
        </w:rPr>
        <w:t>i</w:t>
      </w:r>
      <w:r w:rsidRPr="001D4EBD">
        <w:rPr>
          <w:sz w:val="20"/>
          <w:szCs w:val="20"/>
        </w:rPr>
        <w:t xml:space="preserve"> , можно дать другую интерпретацию:</w:t>
      </w:r>
    </w:p>
    <w:p w:rsidR="001D4EBD" w:rsidRPr="001D4EBD" w:rsidRDefault="001D4EBD" w:rsidP="001D4EBD">
      <w:pPr>
        <w:spacing w:after="0" w:line="240" w:lineRule="auto"/>
        <w:rPr>
          <w:sz w:val="20"/>
          <w:szCs w:val="20"/>
        </w:rPr>
      </w:pPr>
      <w:r w:rsidRPr="001D4EBD">
        <w:rPr>
          <w:sz w:val="20"/>
          <w:szCs w:val="20"/>
        </w:rPr>
        <w:t>&lt;цепочки, связывающие начальное состояние с состоянием s</w:t>
      </w:r>
      <w:r w:rsidRPr="001D4EBD">
        <w:rPr>
          <w:sz w:val="20"/>
          <w:szCs w:val="20"/>
          <w:vertAlign w:val="subscript"/>
        </w:rPr>
        <w:t>i</w:t>
      </w:r>
      <w:r w:rsidRPr="001D4EBD">
        <w:rPr>
          <w:sz w:val="20"/>
          <w:szCs w:val="20"/>
        </w:rPr>
        <w:t xml:space="preserve"> &gt;</w:t>
      </w:r>
    </w:p>
    <w:p w:rsidR="001D4EBD" w:rsidRPr="001D4EBD" w:rsidRDefault="001D4EBD" w:rsidP="001D4EBD">
      <w:pPr>
        <w:spacing w:after="0" w:line="240" w:lineRule="auto"/>
        <w:rPr>
          <w:sz w:val="20"/>
          <w:szCs w:val="20"/>
        </w:rPr>
      </w:pPr>
      <w:r w:rsidRPr="001D4EBD">
        <w:rPr>
          <w:sz w:val="20"/>
          <w:szCs w:val="20"/>
        </w:rPr>
        <w:t>Если в распознавателе существует переход в состояние s</w:t>
      </w:r>
      <w:r w:rsidRPr="001D4EBD">
        <w:rPr>
          <w:sz w:val="20"/>
          <w:szCs w:val="20"/>
          <w:vertAlign w:val="subscript"/>
          <w:lang w:val="en-US"/>
        </w:rPr>
        <w:t>j</w:t>
      </w:r>
      <w:r w:rsidRPr="001D4EBD">
        <w:rPr>
          <w:sz w:val="20"/>
          <w:szCs w:val="20"/>
        </w:rPr>
        <w:t xml:space="preserve"> из s</w:t>
      </w:r>
      <w:r w:rsidRPr="001D4EBD">
        <w:rPr>
          <w:sz w:val="20"/>
          <w:szCs w:val="20"/>
          <w:vertAlign w:val="subscript"/>
          <w:lang w:val="en-US"/>
        </w:rPr>
        <w:t>i</w:t>
      </w:r>
      <w:r w:rsidRPr="001D4EBD">
        <w:rPr>
          <w:sz w:val="20"/>
          <w:szCs w:val="20"/>
        </w:rPr>
        <w:t xml:space="preserve"> под действием входного символа  x , то  &lt;цепочки, связывающие начальное состояние с состоянием s</w:t>
      </w:r>
      <w:r w:rsidRPr="001D4EBD">
        <w:rPr>
          <w:sz w:val="20"/>
          <w:szCs w:val="20"/>
          <w:vertAlign w:val="subscript"/>
        </w:rPr>
        <w:t>i</w:t>
      </w:r>
      <w:r w:rsidRPr="001D4EBD">
        <w:rPr>
          <w:sz w:val="20"/>
          <w:szCs w:val="20"/>
        </w:rPr>
        <w:t xml:space="preserve"> &gt;  могут представлять собой  &lt;цепочки, связывающие начальное состояние с состоянием s</w:t>
      </w:r>
      <w:r w:rsidRPr="001D4EBD">
        <w:rPr>
          <w:sz w:val="20"/>
          <w:szCs w:val="20"/>
          <w:vertAlign w:val="subscript"/>
          <w:lang w:val="en-US"/>
        </w:rPr>
        <w:t>j</w:t>
      </w:r>
      <w:r w:rsidRPr="001D4EBD">
        <w:rPr>
          <w:sz w:val="20"/>
          <w:szCs w:val="20"/>
        </w:rPr>
        <w:t xml:space="preserve"> &gt;,  к которым приписан символ (терминал)  x , т.е. получаем правило: S</w:t>
      </w:r>
      <w:r w:rsidRPr="001D4EBD">
        <w:rPr>
          <w:sz w:val="20"/>
          <w:szCs w:val="20"/>
          <w:vertAlign w:val="subscript"/>
        </w:rPr>
        <w:t xml:space="preserve">i </w:t>
      </w:r>
      <w:r w:rsidRPr="001D4EBD">
        <w:rPr>
          <w:sz w:val="20"/>
          <w:szCs w:val="20"/>
        </w:rPr>
        <w:sym w:font="Symbol" w:char="F0AE"/>
      </w:r>
      <w:r w:rsidRPr="001D4EBD">
        <w:rPr>
          <w:sz w:val="20"/>
          <w:szCs w:val="20"/>
        </w:rPr>
        <w:t xml:space="preserve"> S</w:t>
      </w:r>
      <w:r w:rsidRPr="001D4EBD">
        <w:rPr>
          <w:sz w:val="20"/>
          <w:szCs w:val="20"/>
          <w:vertAlign w:val="subscript"/>
          <w:lang w:val="en-US"/>
        </w:rPr>
        <w:t>j</w:t>
      </w:r>
      <w:r w:rsidRPr="001D4EBD">
        <w:rPr>
          <w:sz w:val="20"/>
          <w:szCs w:val="20"/>
          <w:vertAlign w:val="subscript"/>
        </w:rPr>
        <w:t xml:space="preserve"> </w:t>
      </w:r>
      <w:r w:rsidRPr="001D4EBD">
        <w:rPr>
          <w:sz w:val="20"/>
          <w:szCs w:val="20"/>
          <w:lang w:val="en-US"/>
        </w:rPr>
        <w:t>x</w:t>
      </w:r>
      <w:r w:rsidRPr="001D4EBD">
        <w:rPr>
          <w:sz w:val="20"/>
          <w:szCs w:val="20"/>
        </w:rPr>
        <w:t xml:space="preserve"> .</w:t>
      </w:r>
    </w:p>
    <w:p w:rsidR="001D4EBD" w:rsidRPr="001D4EBD" w:rsidRDefault="001D4EBD" w:rsidP="001D4EBD">
      <w:pPr>
        <w:spacing w:after="0" w:line="240" w:lineRule="auto"/>
        <w:rPr>
          <w:sz w:val="20"/>
          <w:szCs w:val="20"/>
        </w:rPr>
      </w:pPr>
      <w:r w:rsidRPr="001D4EBD">
        <w:rPr>
          <w:sz w:val="20"/>
          <w:szCs w:val="20"/>
        </w:rPr>
        <w:t>Если в распознавателе в состояние s</w:t>
      </w:r>
      <w:r w:rsidRPr="001D4EBD">
        <w:rPr>
          <w:sz w:val="20"/>
          <w:szCs w:val="20"/>
          <w:vertAlign w:val="subscript"/>
          <w:lang w:val="en-US"/>
        </w:rPr>
        <w:t>j</w:t>
      </w:r>
      <w:r w:rsidRPr="001D4EBD">
        <w:rPr>
          <w:sz w:val="20"/>
          <w:szCs w:val="20"/>
        </w:rPr>
        <w:t xml:space="preserve"> существует </w:t>
      </w:r>
      <w:r w:rsidRPr="001D4EBD">
        <w:rPr>
          <w:sz w:val="20"/>
          <w:szCs w:val="20"/>
          <w:lang w:val="en-US"/>
        </w:rPr>
        <w:sym w:font="Symbol" w:char="F065"/>
      </w:r>
      <w:r w:rsidRPr="001D4EBD">
        <w:rPr>
          <w:sz w:val="20"/>
          <w:szCs w:val="20"/>
        </w:rPr>
        <w:t>-переход из s</w:t>
      </w:r>
      <w:r w:rsidRPr="001D4EBD">
        <w:rPr>
          <w:sz w:val="20"/>
          <w:szCs w:val="20"/>
          <w:vertAlign w:val="subscript"/>
          <w:lang w:val="en-US"/>
        </w:rPr>
        <w:t>i</w:t>
      </w:r>
      <w:r w:rsidRPr="001D4EBD">
        <w:rPr>
          <w:sz w:val="20"/>
          <w:szCs w:val="20"/>
          <w:vertAlign w:val="subscript"/>
        </w:rPr>
        <w:t xml:space="preserve"> </w:t>
      </w:r>
      <w:r w:rsidRPr="001D4EBD">
        <w:rPr>
          <w:sz w:val="20"/>
          <w:szCs w:val="20"/>
        </w:rPr>
        <w:t>, то  &lt;цепочки, связывающие начальное состояние с состоянием s</w:t>
      </w:r>
      <w:r w:rsidRPr="001D4EBD">
        <w:rPr>
          <w:sz w:val="20"/>
          <w:szCs w:val="20"/>
          <w:vertAlign w:val="subscript"/>
        </w:rPr>
        <w:t>i</w:t>
      </w:r>
      <w:r w:rsidRPr="001D4EBD">
        <w:rPr>
          <w:sz w:val="20"/>
          <w:szCs w:val="20"/>
        </w:rPr>
        <w:t xml:space="preserve"> &gt;   представляют собой  &lt;цепочки, связывающие начальное состояние с состоянием s</w:t>
      </w:r>
      <w:r w:rsidRPr="001D4EBD">
        <w:rPr>
          <w:sz w:val="20"/>
          <w:szCs w:val="20"/>
          <w:vertAlign w:val="subscript"/>
          <w:lang w:val="en-US"/>
        </w:rPr>
        <w:t>j</w:t>
      </w:r>
      <w:r w:rsidRPr="001D4EBD">
        <w:rPr>
          <w:sz w:val="20"/>
          <w:szCs w:val="20"/>
        </w:rPr>
        <w:t xml:space="preserve"> &gt;, т.е. получаем правило: S</w:t>
      </w:r>
      <w:r w:rsidRPr="001D4EBD">
        <w:rPr>
          <w:sz w:val="20"/>
          <w:szCs w:val="20"/>
          <w:vertAlign w:val="subscript"/>
        </w:rPr>
        <w:t xml:space="preserve">i </w:t>
      </w:r>
      <w:r w:rsidRPr="001D4EBD">
        <w:rPr>
          <w:sz w:val="20"/>
          <w:szCs w:val="20"/>
        </w:rPr>
        <w:sym w:font="Symbol" w:char="F0AE"/>
      </w:r>
      <w:r w:rsidRPr="001D4EBD">
        <w:rPr>
          <w:sz w:val="20"/>
          <w:szCs w:val="20"/>
        </w:rPr>
        <w:t xml:space="preserve"> S</w:t>
      </w:r>
      <w:r w:rsidRPr="001D4EBD">
        <w:rPr>
          <w:sz w:val="20"/>
          <w:szCs w:val="20"/>
          <w:vertAlign w:val="subscript"/>
          <w:lang w:val="en-US"/>
        </w:rPr>
        <w:t>j</w:t>
      </w:r>
      <w:r w:rsidRPr="001D4EBD">
        <w:rPr>
          <w:sz w:val="20"/>
          <w:szCs w:val="20"/>
        </w:rPr>
        <w:t xml:space="preserve"> .</w:t>
      </w:r>
    </w:p>
    <w:p w:rsidR="001D4EBD" w:rsidRPr="001D4EBD" w:rsidRDefault="001D4EBD" w:rsidP="001D4EBD">
      <w:pPr>
        <w:spacing w:after="0" w:line="240" w:lineRule="auto"/>
        <w:rPr>
          <w:sz w:val="20"/>
          <w:szCs w:val="20"/>
        </w:rPr>
      </w:pPr>
      <w:r w:rsidRPr="001D4EBD">
        <w:rPr>
          <w:sz w:val="20"/>
          <w:szCs w:val="20"/>
        </w:rPr>
        <w:t>Если в распознавателе состояние s</w:t>
      </w:r>
      <w:r w:rsidRPr="001D4EBD">
        <w:rPr>
          <w:sz w:val="20"/>
          <w:szCs w:val="20"/>
          <w:vertAlign w:val="subscript"/>
        </w:rPr>
        <w:t>i</w:t>
      </w:r>
      <w:r w:rsidRPr="001D4EBD">
        <w:rPr>
          <w:sz w:val="20"/>
          <w:szCs w:val="20"/>
        </w:rPr>
        <w:t xml:space="preserve"> начальное, то &lt;цепочка, связывающая начальное состояние с состоянием s</w:t>
      </w:r>
      <w:r w:rsidRPr="001D4EBD">
        <w:rPr>
          <w:sz w:val="20"/>
          <w:szCs w:val="20"/>
          <w:vertAlign w:val="subscript"/>
        </w:rPr>
        <w:t>i</w:t>
      </w:r>
      <w:r w:rsidRPr="001D4EBD">
        <w:rPr>
          <w:sz w:val="20"/>
          <w:szCs w:val="20"/>
        </w:rPr>
        <w:t xml:space="preserve"> &gt; представляет собой пустую цепочку, т.е. получаем правило: S</w:t>
      </w:r>
      <w:r w:rsidRPr="001D4EBD">
        <w:rPr>
          <w:sz w:val="20"/>
          <w:szCs w:val="20"/>
          <w:vertAlign w:val="subscript"/>
        </w:rPr>
        <w:t xml:space="preserve">i </w:t>
      </w:r>
      <w:r w:rsidRPr="001D4EBD">
        <w:rPr>
          <w:sz w:val="20"/>
          <w:szCs w:val="20"/>
        </w:rPr>
        <w:sym w:font="Symbol" w:char="F0AE"/>
      </w:r>
      <w:r w:rsidRPr="001D4EBD">
        <w:rPr>
          <w:sz w:val="20"/>
          <w:szCs w:val="20"/>
        </w:rPr>
        <w:t xml:space="preserve"> </w:t>
      </w:r>
      <w:r w:rsidRPr="001D4EBD">
        <w:rPr>
          <w:sz w:val="20"/>
          <w:szCs w:val="20"/>
          <w:lang w:val="en-US"/>
        </w:rPr>
        <w:sym w:font="Symbol" w:char="F065"/>
      </w:r>
      <w:r w:rsidRPr="001D4EBD">
        <w:rPr>
          <w:sz w:val="20"/>
          <w:szCs w:val="20"/>
          <w:vertAlign w:val="subscript"/>
        </w:rPr>
        <w:t xml:space="preserve"> </w:t>
      </w:r>
      <w:r w:rsidRPr="001D4EBD">
        <w:rPr>
          <w:sz w:val="20"/>
          <w:szCs w:val="20"/>
        </w:rPr>
        <w:t>.</w:t>
      </w:r>
    </w:p>
    <w:p w:rsidR="001D4EBD" w:rsidRPr="001D4EBD" w:rsidRDefault="001D4EBD" w:rsidP="001D4EBD">
      <w:pPr>
        <w:spacing w:after="0" w:line="240" w:lineRule="auto"/>
        <w:rPr>
          <w:sz w:val="20"/>
          <w:szCs w:val="20"/>
        </w:rPr>
      </w:pPr>
      <w:r w:rsidRPr="001D4EBD">
        <w:rPr>
          <w:sz w:val="20"/>
          <w:szCs w:val="20"/>
        </w:rPr>
        <w:t>Если в распознавателе состояние s</w:t>
      </w:r>
      <w:r w:rsidRPr="001D4EBD">
        <w:rPr>
          <w:sz w:val="20"/>
          <w:szCs w:val="20"/>
          <w:vertAlign w:val="subscript"/>
        </w:rPr>
        <w:t>i</w:t>
      </w:r>
      <w:r w:rsidRPr="001D4EBD">
        <w:rPr>
          <w:sz w:val="20"/>
          <w:szCs w:val="20"/>
        </w:rPr>
        <w:t xml:space="preserve"> допускающее, то &lt;цепочки, связывающие начальное состояние с состоянием s</w:t>
      </w:r>
      <w:r w:rsidRPr="001D4EBD">
        <w:rPr>
          <w:sz w:val="20"/>
          <w:szCs w:val="20"/>
          <w:vertAlign w:val="subscript"/>
        </w:rPr>
        <w:t>i</w:t>
      </w:r>
      <w:r w:rsidRPr="001D4EBD">
        <w:rPr>
          <w:sz w:val="20"/>
          <w:szCs w:val="20"/>
        </w:rPr>
        <w:t xml:space="preserve"> &gt; представляют собой цепочки, допускаемые распознавателем, поэтому S</w:t>
      </w:r>
      <w:r w:rsidRPr="001D4EBD">
        <w:rPr>
          <w:sz w:val="20"/>
          <w:szCs w:val="20"/>
          <w:vertAlign w:val="subscript"/>
        </w:rPr>
        <w:t xml:space="preserve">i </w:t>
      </w:r>
      <w:r w:rsidRPr="001D4EBD">
        <w:rPr>
          <w:sz w:val="20"/>
          <w:szCs w:val="20"/>
        </w:rPr>
        <w:t xml:space="preserve"> - начальный нетерминал. Если же в распознавателе </w:t>
      </w:r>
      <w:r w:rsidRPr="001D4EBD">
        <w:rPr>
          <w:sz w:val="20"/>
          <w:szCs w:val="20"/>
          <w:lang w:val="en-US"/>
        </w:rPr>
        <w:t>n</w:t>
      </w:r>
      <w:r w:rsidRPr="001D4EBD">
        <w:rPr>
          <w:sz w:val="20"/>
          <w:szCs w:val="20"/>
        </w:rPr>
        <w:t xml:space="preserve">&gt;1 допускающих состояний, то каждому допускающему состоянию должен </w:t>
      </w:r>
      <w:r w:rsidRPr="001D4EBD">
        <w:rPr>
          <w:sz w:val="20"/>
          <w:szCs w:val="20"/>
        </w:rPr>
        <w:lastRenderedPageBreak/>
        <w:t xml:space="preserve">соответствовать свой начальный нетерминал, но так как в грамматике должен быть только один начальный нетерминал, то необходимо ввести новый начальный нетерминал  </w:t>
      </w:r>
      <w:r w:rsidRPr="001D4EBD">
        <w:rPr>
          <w:sz w:val="20"/>
          <w:szCs w:val="20"/>
          <w:lang w:val="en-US"/>
        </w:rPr>
        <w:t>S</w:t>
      </w:r>
      <w:r w:rsidRPr="001D4EBD">
        <w:rPr>
          <w:sz w:val="20"/>
          <w:szCs w:val="20"/>
        </w:rPr>
        <w:t xml:space="preserve">  и  </w:t>
      </w:r>
      <w:r w:rsidRPr="001D4EBD">
        <w:rPr>
          <w:sz w:val="20"/>
          <w:szCs w:val="20"/>
          <w:lang w:val="en-US"/>
        </w:rPr>
        <w:t>n</w:t>
      </w:r>
      <w:r w:rsidRPr="001D4EBD">
        <w:rPr>
          <w:sz w:val="20"/>
          <w:szCs w:val="20"/>
        </w:rPr>
        <w:t xml:space="preserve">  правил вида  </w:t>
      </w:r>
      <w:r w:rsidRPr="001D4EBD">
        <w:rPr>
          <w:sz w:val="20"/>
          <w:szCs w:val="20"/>
          <w:lang w:val="en-US"/>
        </w:rPr>
        <w:t>S</w:t>
      </w:r>
      <w:r w:rsidRPr="001D4EBD">
        <w:rPr>
          <w:sz w:val="20"/>
          <w:szCs w:val="20"/>
          <w:vertAlign w:val="subscript"/>
        </w:rPr>
        <w:t xml:space="preserve"> </w:t>
      </w:r>
      <w:r w:rsidRPr="001D4EBD">
        <w:rPr>
          <w:sz w:val="20"/>
          <w:szCs w:val="20"/>
        </w:rPr>
        <w:sym w:font="Symbol" w:char="F0AE"/>
      </w:r>
      <w:r w:rsidRPr="001D4EBD">
        <w:rPr>
          <w:sz w:val="20"/>
          <w:szCs w:val="20"/>
        </w:rPr>
        <w:t xml:space="preserve"> S</w:t>
      </w:r>
      <w:r w:rsidRPr="001D4EBD">
        <w:rPr>
          <w:sz w:val="20"/>
          <w:szCs w:val="20"/>
          <w:vertAlign w:val="subscript"/>
          <w:lang w:val="en-US"/>
        </w:rPr>
        <w:t>i</w:t>
      </w:r>
      <w:r w:rsidRPr="001D4EBD">
        <w:rPr>
          <w:sz w:val="20"/>
          <w:szCs w:val="20"/>
          <w:vertAlign w:val="subscript"/>
        </w:rPr>
        <w:t xml:space="preserve"> </w:t>
      </w:r>
      <w:r w:rsidRPr="001D4EBD">
        <w:rPr>
          <w:sz w:val="20"/>
          <w:szCs w:val="20"/>
        </w:rPr>
        <w:t xml:space="preserve"> для каждого допускающего состояния s</w:t>
      </w:r>
      <w:r w:rsidRPr="001D4EBD">
        <w:rPr>
          <w:sz w:val="20"/>
          <w:szCs w:val="20"/>
          <w:vertAlign w:val="subscript"/>
        </w:rPr>
        <w:t>i</w:t>
      </w:r>
      <w:r w:rsidRPr="001D4EBD">
        <w:rPr>
          <w:sz w:val="20"/>
          <w:szCs w:val="20"/>
        </w:rPr>
        <w:t xml:space="preserve"> . </w:t>
      </w:r>
    </w:p>
    <w:p w:rsidR="001D4EBD" w:rsidRPr="001D4EBD" w:rsidRDefault="001D4EBD" w:rsidP="001D4EBD">
      <w:pPr>
        <w:spacing w:after="0" w:line="240" w:lineRule="auto"/>
        <w:rPr>
          <w:sz w:val="20"/>
          <w:szCs w:val="20"/>
        </w:rPr>
      </w:pPr>
      <w:r w:rsidRPr="001D4EBD">
        <w:rPr>
          <w:sz w:val="20"/>
          <w:szCs w:val="20"/>
        </w:rPr>
        <w:t>Сопоставив каждому переходу, начальному и допускающему состоянию распознавателя полученные выше правила, получим автоматную левостороннюю грамматику, возможно, с цепными правилами.</w:t>
      </w:r>
    </w:p>
    <w:p w:rsidR="001D4EBD" w:rsidRPr="001D4EBD" w:rsidRDefault="001D4EBD" w:rsidP="001D4EBD">
      <w:pPr>
        <w:spacing w:after="0" w:line="240" w:lineRule="auto"/>
        <w:rPr>
          <w:i/>
          <w:sz w:val="20"/>
          <w:szCs w:val="20"/>
        </w:rPr>
      </w:pPr>
    </w:p>
    <w:p w:rsidR="001D4EBD" w:rsidRPr="001D4EBD" w:rsidRDefault="001D4EBD" w:rsidP="001D4EBD">
      <w:pPr>
        <w:spacing w:after="0" w:line="240" w:lineRule="auto"/>
        <w:rPr>
          <w:sz w:val="20"/>
          <w:szCs w:val="20"/>
        </w:rPr>
      </w:pPr>
      <w:r w:rsidRPr="001D4EBD">
        <w:rPr>
          <w:i/>
          <w:sz w:val="20"/>
          <w:szCs w:val="20"/>
        </w:rPr>
        <w:t>Алгоритм получения автоматной левосторонней грамматики из конечного распознавателя</w:t>
      </w:r>
      <w:r w:rsidRPr="001D4EBD">
        <w:rPr>
          <w:sz w:val="20"/>
          <w:szCs w:val="20"/>
        </w:rPr>
        <w:t>.</w:t>
      </w:r>
    </w:p>
    <w:p w:rsidR="001D4EBD" w:rsidRPr="001D4EBD" w:rsidRDefault="001D4EBD" w:rsidP="001D4EBD">
      <w:pPr>
        <w:spacing w:after="0" w:line="240" w:lineRule="auto"/>
        <w:rPr>
          <w:sz w:val="20"/>
          <w:szCs w:val="20"/>
        </w:rPr>
      </w:pPr>
      <w:r w:rsidRPr="001D4EBD">
        <w:rPr>
          <w:sz w:val="20"/>
          <w:szCs w:val="20"/>
        </w:rPr>
        <w:t>1. Множеством терминалов грамматики сделать множество входных символов распознавателя.</w:t>
      </w:r>
    </w:p>
    <w:p w:rsidR="001D4EBD" w:rsidRPr="001D4EBD" w:rsidRDefault="001D4EBD" w:rsidP="001D4EBD">
      <w:pPr>
        <w:spacing w:after="0" w:line="240" w:lineRule="auto"/>
        <w:rPr>
          <w:sz w:val="20"/>
          <w:szCs w:val="20"/>
        </w:rPr>
      </w:pPr>
      <w:r w:rsidRPr="001D4EBD">
        <w:rPr>
          <w:sz w:val="20"/>
          <w:szCs w:val="20"/>
        </w:rPr>
        <w:t>2. Множеством нетерминалов грамматики сделать множество состояний распознавателя.</w:t>
      </w:r>
    </w:p>
    <w:p w:rsidR="001D4EBD" w:rsidRPr="001D4EBD" w:rsidRDefault="001D4EBD" w:rsidP="001D4EBD">
      <w:pPr>
        <w:spacing w:after="0" w:line="240" w:lineRule="auto"/>
        <w:rPr>
          <w:sz w:val="20"/>
          <w:szCs w:val="20"/>
        </w:rPr>
      </w:pPr>
      <w:r w:rsidRPr="001D4EBD">
        <w:rPr>
          <w:sz w:val="20"/>
          <w:szCs w:val="20"/>
        </w:rPr>
        <w:t>3. Если в распознавателе состояние s</w:t>
      </w:r>
      <w:r w:rsidRPr="001D4EBD">
        <w:rPr>
          <w:sz w:val="20"/>
          <w:szCs w:val="20"/>
          <w:vertAlign w:val="subscript"/>
        </w:rPr>
        <w:t>i</w:t>
      </w:r>
      <w:r w:rsidRPr="001D4EBD">
        <w:rPr>
          <w:sz w:val="20"/>
          <w:szCs w:val="20"/>
        </w:rPr>
        <w:t xml:space="preserve"> начальное, то в грамматику ввести правило: S</w:t>
      </w:r>
      <w:r w:rsidRPr="001D4EBD">
        <w:rPr>
          <w:sz w:val="20"/>
          <w:szCs w:val="20"/>
          <w:vertAlign w:val="subscript"/>
        </w:rPr>
        <w:t xml:space="preserve">i </w:t>
      </w:r>
      <w:r w:rsidRPr="001D4EBD">
        <w:rPr>
          <w:sz w:val="20"/>
          <w:szCs w:val="20"/>
        </w:rPr>
        <w:sym w:font="Symbol" w:char="F0AE"/>
      </w:r>
      <w:r w:rsidRPr="001D4EBD">
        <w:rPr>
          <w:sz w:val="20"/>
          <w:szCs w:val="20"/>
        </w:rPr>
        <w:t xml:space="preserve"> </w:t>
      </w:r>
      <w:r w:rsidRPr="001D4EBD">
        <w:rPr>
          <w:sz w:val="20"/>
          <w:szCs w:val="20"/>
          <w:lang w:val="en-US"/>
        </w:rPr>
        <w:sym w:font="Symbol" w:char="F065"/>
      </w:r>
      <w:r w:rsidRPr="001D4EBD">
        <w:rPr>
          <w:sz w:val="20"/>
          <w:szCs w:val="20"/>
          <w:vertAlign w:val="subscript"/>
        </w:rPr>
        <w:t xml:space="preserve"> </w:t>
      </w:r>
      <w:r w:rsidRPr="001D4EBD">
        <w:rPr>
          <w:sz w:val="20"/>
          <w:szCs w:val="20"/>
        </w:rPr>
        <w:t>.</w:t>
      </w:r>
    </w:p>
    <w:p w:rsidR="001D4EBD" w:rsidRPr="001D4EBD" w:rsidRDefault="001D4EBD" w:rsidP="001D4EBD">
      <w:pPr>
        <w:spacing w:after="0" w:line="240" w:lineRule="auto"/>
        <w:rPr>
          <w:sz w:val="20"/>
          <w:szCs w:val="20"/>
        </w:rPr>
      </w:pPr>
      <w:r w:rsidRPr="001D4EBD">
        <w:rPr>
          <w:sz w:val="20"/>
          <w:szCs w:val="20"/>
        </w:rPr>
        <w:t>4. Если в распознавателе есть переход в состояние s</w:t>
      </w:r>
      <w:r w:rsidRPr="001D4EBD">
        <w:rPr>
          <w:sz w:val="20"/>
          <w:szCs w:val="20"/>
          <w:vertAlign w:val="subscript"/>
        </w:rPr>
        <w:t>i</w:t>
      </w:r>
      <w:r w:rsidRPr="001D4EBD">
        <w:rPr>
          <w:sz w:val="20"/>
          <w:szCs w:val="20"/>
        </w:rPr>
        <w:t xml:space="preserve"> из s</w:t>
      </w:r>
      <w:r w:rsidRPr="001D4EBD">
        <w:rPr>
          <w:sz w:val="20"/>
          <w:szCs w:val="20"/>
          <w:vertAlign w:val="subscript"/>
        </w:rPr>
        <w:t>j</w:t>
      </w:r>
      <w:r w:rsidRPr="001D4EBD">
        <w:rPr>
          <w:sz w:val="20"/>
          <w:szCs w:val="20"/>
        </w:rPr>
        <w:t xml:space="preserve"> под действием входного символа  x , то в грамматику ввести правило: S</w:t>
      </w:r>
      <w:r w:rsidRPr="001D4EBD">
        <w:rPr>
          <w:sz w:val="20"/>
          <w:szCs w:val="20"/>
          <w:vertAlign w:val="subscript"/>
        </w:rPr>
        <w:t xml:space="preserve">i </w:t>
      </w:r>
      <w:r w:rsidRPr="001D4EBD">
        <w:rPr>
          <w:sz w:val="20"/>
          <w:szCs w:val="20"/>
        </w:rPr>
        <w:sym w:font="Symbol" w:char="F0AE"/>
      </w:r>
      <w:r w:rsidRPr="001D4EBD">
        <w:rPr>
          <w:sz w:val="20"/>
          <w:szCs w:val="20"/>
        </w:rPr>
        <w:t xml:space="preserve"> S</w:t>
      </w:r>
      <w:r w:rsidRPr="001D4EBD">
        <w:rPr>
          <w:sz w:val="20"/>
          <w:szCs w:val="20"/>
          <w:vertAlign w:val="subscript"/>
          <w:lang w:val="en-US"/>
        </w:rPr>
        <w:t>j</w:t>
      </w:r>
      <w:r w:rsidRPr="001D4EBD">
        <w:rPr>
          <w:sz w:val="20"/>
          <w:szCs w:val="20"/>
          <w:vertAlign w:val="subscript"/>
        </w:rPr>
        <w:t xml:space="preserve"> </w:t>
      </w:r>
      <w:r w:rsidRPr="001D4EBD">
        <w:rPr>
          <w:sz w:val="20"/>
          <w:szCs w:val="20"/>
        </w:rPr>
        <w:t>х.</w:t>
      </w:r>
    </w:p>
    <w:p w:rsidR="001D4EBD" w:rsidRPr="001D4EBD" w:rsidRDefault="001D4EBD" w:rsidP="001D4EBD">
      <w:pPr>
        <w:spacing w:after="0" w:line="240" w:lineRule="auto"/>
        <w:rPr>
          <w:sz w:val="20"/>
          <w:szCs w:val="20"/>
        </w:rPr>
      </w:pPr>
      <w:r w:rsidRPr="001D4EBD">
        <w:rPr>
          <w:sz w:val="20"/>
          <w:szCs w:val="20"/>
        </w:rPr>
        <w:t xml:space="preserve">5. Если в распознавателе есть </w:t>
      </w:r>
      <w:r w:rsidRPr="001D4EBD">
        <w:rPr>
          <w:sz w:val="20"/>
          <w:szCs w:val="20"/>
        </w:rPr>
        <w:sym w:font="Symbol" w:char="F065"/>
      </w:r>
      <w:r w:rsidRPr="001D4EBD">
        <w:rPr>
          <w:sz w:val="20"/>
          <w:szCs w:val="20"/>
        </w:rPr>
        <w:t>-переход в состояние s</w:t>
      </w:r>
      <w:r w:rsidRPr="001D4EBD">
        <w:rPr>
          <w:sz w:val="20"/>
          <w:szCs w:val="20"/>
          <w:vertAlign w:val="subscript"/>
        </w:rPr>
        <w:t>i</w:t>
      </w:r>
      <w:r w:rsidRPr="001D4EBD">
        <w:rPr>
          <w:sz w:val="20"/>
          <w:szCs w:val="20"/>
        </w:rPr>
        <w:t xml:space="preserve"> из s</w:t>
      </w:r>
      <w:r w:rsidRPr="001D4EBD">
        <w:rPr>
          <w:sz w:val="20"/>
          <w:szCs w:val="20"/>
          <w:vertAlign w:val="subscript"/>
        </w:rPr>
        <w:t>j</w:t>
      </w:r>
      <w:r w:rsidRPr="001D4EBD">
        <w:rPr>
          <w:sz w:val="20"/>
          <w:szCs w:val="20"/>
        </w:rPr>
        <w:t xml:space="preserve"> , то в грамматику ввести правило: S</w:t>
      </w:r>
      <w:r w:rsidRPr="001D4EBD">
        <w:rPr>
          <w:sz w:val="20"/>
          <w:szCs w:val="20"/>
          <w:vertAlign w:val="subscript"/>
        </w:rPr>
        <w:t xml:space="preserve">i </w:t>
      </w:r>
      <w:r w:rsidRPr="001D4EBD">
        <w:rPr>
          <w:sz w:val="20"/>
          <w:szCs w:val="20"/>
        </w:rPr>
        <w:sym w:font="Symbol" w:char="F0AE"/>
      </w:r>
      <w:r w:rsidRPr="001D4EBD">
        <w:rPr>
          <w:sz w:val="20"/>
          <w:szCs w:val="20"/>
        </w:rPr>
        <w:t xml:space="preserve"> S</w:t>
      </w:r>
      <w:r w:rsidRPr="001D4EBD">
        <w:rPr>
          <w:sz w:val="20"/>
          <w:szCs w:val="20"/>
          <w:vertAlign w:val="subscript"/>
          <w:lang w:val="en-US"/>
        </w:rPr>
        <w:t>j</w:t>
      </w:r>
      <w:r w:rsidRPr="001D4EBD">
        <w:rPr>
          <w:sz w:val="20"/>
          <w:szCs w:val="20"/>
          <w:vertAlign w:val="subscript"/>
        </w:rPr>
        <w:t xml:space="preserve"> </w:t>
      </w:r>
      <w:r w:rsidRPr="001D4EBD">
        <w:rPr>
          <w:sz w:val="20"/>
          <w:szCs w:val="20"/>
        </w:rPr>
        <w:t>.</w:t>
      </w:r>
    </w:p>
    <w:p w:rsidR="001D4EBD" w:rsidRPr="001D4EBD" w:rsidRDefault="001D4EBD" w:rsidP="001D4EBD">
      <w:pPr>
        <w:spacing w:after="0" w:line="240" w:lineRule="auto"/>
        <w:rPr>
          <w:sz w:val="20"/>
          <w:szCs w:val="20"/>
        </w:rPr>
      </w:pPr>
      <w:r w:rsidRPr="001D4EBD">
        <w:rPr>
          <w:sz w:val="20"/>
          <w:szCs w:val="20"/>
        </w:rPr>
        <w:t xml:space="preserve">6. Если в распознавателе </w:t>
      </w:r>
      <w:r w:rsidRPr="001D4EBD">
        <w:rPr>
          <w:sz w:val="20"/>
          <w:szCs w:val="20"/>
          <w:lang w:val="en-US"/>
        </w:rPr>
        <w:t>n</w:t>
      </w:r>
      <w:r w:rsidRPr="001D4EBD">
        <w:rPr>
          <w:sz w:val="20"/>
          <w:szCs w:val="20"/>
          <w:lang w:val="en-US"/>
        </w:rPr>
        <w:sym w:font="Symbol" w:char="F0B3"/>
      </w:r>
      <w:r w:rsidRPr="001D4EBD">
        <w:rPr>
          <w:sz w:val="20"/>
          <w:szCs w:val="20"/>
        </w:rPr>
        <w:t xml:space="preserve">1 допускающих состояний, то ввести новый начальный нетерминал  </w:t>
      </w:r>
      <w:r w:rsidRPr="001D4EBD">
        <w:rPr>
          <w:sz w:val="20"/>
          <w:szCs w:val="20"/>
          <w:lang w:val="en-US"/>
        </w:rPr>
        <w:t>S</w:t>
      </w:r>
      <w:r w:rsidRPr="001D4EBD">
        <w:rPr>
          <w:sz w:val="20"/>
          <w:szCs w:val="20"/>
        </w:rPr>
        <w:t xml:space="preserve">  и  </w:t>
      </w:r>
      <w:r w:rsidRPr="001D4EBD">
        <w:rPr>
          <w:sz w:val="20"/>
          <w:szCs w:val="20"/>
          <w:lang w:val="en-US"/>
        </w:rPr>
        <w:t>n</w:t>
      </w:r>
      <w:r w:rsidRPr="001D4EBD">
        <w:rPr>
          <w:sz w:val="20"/>
          <w:szCs w:val="20"/>
        </w:rPr>
        <w:t xml:space="preserve">  правил вида  </w:t>
      </w:r>
      <w:r w:rsidRPr="001D4EBD">
        <w:rPr>
          <w:sz w:val="20"/>
          <w:szCs w:val="20"/>
          <w:lang w:val="en-US"/>
        </w:rPr>
        <w:t>S</w:t>
      </w:r>
      <w:r w:rsidRPr="001D4EBD">
        <w:rPr>
          <w:sz w:val="20"/>
          <w:szCs w:val="20"/>
          <w:vertAlign w:val="subscript"/>
        </w:rPr>
        <w:t xml:space="preserve"> </w:t>
      </w:r>
      <w:r w:rsidRPr="001D4EBD">
        <w:rPr>
          <w:sz w:val="20"/>
          <w:szCs w:val="20"/>
        </w:rPr>
        <w:sym w:font="Symbol" w:char="F0AE"/>
      </w:r>
      <w:r w:rsidRPr="001D4EBD">
        <w:rPr>
          <w:sz w:val="20"/>
          <w:szCs w:val="20"/>
        </w:rPr>
        <w:t xml:space="preserve"> S</w:t>
      </w:r>
      <w:r w:rsidRPr="001D4EBD">
        <w:rPr>
          <w:sz w:val="20"/>
          <w:szCs w:val="20"/>
          <w:vertAlign w:val="subscript"/>
          <w:lang w:val="en-US"/>
        </w:rPr>
        <w:t>i</w:t>
      </w:r>
      <w:r w:rsidRPr="001D4EBD">
        <w:rPr>
          <w:sz w:val="20"/>
          <w:szCs w:val="20"/>
          <w:vertAlign w:val="subscript"/>
        </w:rPr>
        <w:t xml:space="preserve"> </w:t>
      </w:r>
      <w:r w:rsidRPr="001D4EBD">
        <w:rPr>
          <w:sz w:val="20"/>
          <w:szCs w:val="20"/>
        </w:rPr>
        <w:t xml:space="preserve"> для каждого допускающего состояния s</w:t>
      </w:r>
      <w:r w:rsidRPr="001D4EBD">
        <w:rPr>
          <w:sz w:val="20"/>
          <w:szCs w:val="20"/>
          <w:vertAlign w:val="subscript"/>
        </w:rPr>
        <w:t>i</w:t>
      </w:r>
      <w:r w:rsidRPr="001D4EBD">
        <w:rPr>
          <w:sz w:val="20"/>
          <w:szCs w:val="20"/>
        </w:rPr>
        <w:t xml:space="preserve"> . </w:t>
      </w:r>
    </w:p>
    <w:p w:rsidR="001D4EBD" w:rsidRPr="001D4EBD" w:rsidRDefault="001D4EBD" w:rsidP="001D4EBD">
      <w:pPr>
        <w:spacing w:after="0" w:line="240" w:lineRule="auto"/>
        <w:rPr>
          <w:sz w:val="20"/>
          <w:szCs w:val="20"/>
        </w:rPr>
      </w:pPr>
      <w:r w:rsidRPr="001D4EBD">
        <w:rPr>
          <w:sz w:val="20"/>
          <w:szCs w:val="20"/>
        </w:rPr>
        <w:t>7. Устранить цепные правила.</w:t>
      </w:r>
    </w:p>
    <w:p w:rsidR="001D4EBD" w:rsidRPr="001D4EBD" w:rsidRDefault="001D4EBD" w:rsidP="001D4EBD">
      <w:pPr>
        <w:spacing w:after="0" w:line="240" w:lineRule="auto"/>
        <w:rPr>
          <w:sz w:val="20"/>
          <w:szCs w:val="20"/>
        </w:rPr>
      </w:pPr>
    </w:p>
    <w:p w:rsidR="001D4EBD" w:rsidRPr="001D4EBD" w:rsidRDefault="001D4EBD" w:rsidP="001D4EBD">
      <w:pPr>
        <w:spacing w:after="0" w:line="240" w:lineRule="auto"/>
        <w:rPr>
          <w:sz w:val="20"/>
          <w:szCs w:val="20"/>
          <w:lang w:val="en-US"/>
        </w:rPr>
      </w:pPr>
      <w:r w:rsidRPr="001D4EBD">
        <w:rPr>
          <w:sz w:val="20"/>
          <w:szCs w:val="20"/>
        </w:rPr>
        <w:t xml:space="preserve">Если применять алгоритм к детерминированному или недетерминированному конечному распознавателю без </w:t>
      </w:r>
      <w:r w:rsidRPr="001D4EBD">
        <w:rPr>
          <w:sz w:val="20"/>
          <w:szCs w:val="20"/>
        </w:rPr>
        <w:sym w:font="Symbol" w:char="F065"/>
      </w:r>
      <w:r w:rsidRPr="001D4EBD">
        <w:rPr>
          <w:sz w:val="20"/>
          <w:szCs w:val="20"/>
        </w:rPr>
        <w:t>-переходов и с одним допускающим состоянием, то п.5-7 не выполняются и в качестве начального нетерминала нужно принять нетерминал, соответствующий допускающему состоянию.</w:t>
      </w:r>
    </w:p>
    <w:p w:rsidR="001D4EBD" w:rsidRPr="001D4EBD" w:rsidRDefault="001D4EBD" w:rsidP="001D4EBD">
      <w:pPr>
        <w:spacing w:after="0" w:line="240" w:lineRule="auto"/>
        <w:rPr>
          <w:sz w:val="20"/>
          <w:szCs w:val="20"/>
        </w:rPr>
      </w:pPr>
      <w:r w:rsidRPr="001D4EBD">
        <w:rPr>
          <w:b/>
          <w:sz w:val="20"/>
          <w:szCs w:val="20"/>
        </w:rPr>
        <w:t>Пример</w:t>
      </w:r>
      <w:r w:rsidRPr="001D4EBD">
        <w:rPr>
          <w:sz w:val="20"/>
          <w:szCs w:val="20"/>
        </w:rPr>
        <w:t>.</w:t>
      </w:r>
    </w:p>
    <w:p w:rsidR="001D4EBD" w:rsidRPr="001D4EBD" w:rsidRDefault="001D4EBD" w:rsidP="001D4EBD">
      <w:pPr>
        <w:spacing w:after="0" w:line="240" w:lineRule="auto"/>
        <w:rPr>
          <w:sz w:val="20"/>
          <w:szCs w:val="20"/>
        </w:rPr>
      </w:pPr>
      <w:r w:rsidRPr="001D4EBD">
        <w:rPr>
          <w:sz w:val="20"/>
          <w:szCs w:val="20"/>
        </w:rPr>
        <w:t>Автоматная левосторонняя грамматика, полученная из распознавателя (см. пример выше).</w:t>
      </w:r>
    </w:p>
    <w:p w:rsidR="001D4EBD" w:rsidRPr="001D4EBD" w:rsidRDefault="001D4EBD" w:rsidP="001D4EBD">
      <w:pPr>
        <w:spacing w:after="0" w:line="240" w:lineRule="auto"/>
        <w:rPr>
          <w:sz w:val="20"/>
          <w:szCs w:val="20"/>
        </w:rPr>
      </w:pPr>
    </w:p>
    <w:p w:rsidR="001D4EBD" w:rsidRPr="001D4EBD" w:rsidRDefault="001D4EBD" w:rsidP="001D4EBD">
      <w:pPr>
        <w:spacing w:after="0" w:line="240" w:lineRule="auto"/>
        <w:rPr>
          <w:sz w:val="20"/>
          <w:szCs w:val="20"/>
          <w:vertAlign w:val="subscript"/>
          <w:lang w:val="en-US"/>
        </w:rPr>
      </w:pPr>
      <w:r w:rsidRPr="001D4EBD">
        <w:rPr>
          <w:sz w:val="20"/>
          <w:szCs w:val="20"/>
          <w:lang w:val="en-US"/>
        </w:rPr>
        <w:t>S</w:t>
      </w:r>
      <w:r w:rsidRPr="001D4EBD">
        <w:rPr>
          <w:sz w:val="20"/>
          <w:szCs w:val="20"/>
          <w:vertAlign w:val="subscript"/>
          <w:lang w:val="en-US"/>
        </w:rPr>
        <w:t xml:space="preserve">4 </w:t>
      </w:r>
      <w:r w:rsidRPr="001D4EBD">
        <w:rPr>
          <w:sz w:val="20"/>
          <w:szCs w:val="20"/>
        </w:rPr>
        <w:sym w:font="Symbol" w:char="F0AE"/>
      </w:r>
      <w:r w:rsidRPr="001D4EBD">
        <w:rPr>
          <w:sz w:val="20"/>
          <w:szCs w:val="20"/>
          <w:lang w:val="en-US"/>
        </w:rPr>
        <w:t xml:space="preserve"> S</w:t>
      </w:r>
      <w:r w:rsidRPr="001D4EBD">
        <w:rPr>
          <w:sz w:val="20"/>
          <w:szCs w:val="20"/>
          <w:vertAlign w:val="subscript"/>
          <w:lang w:val="en-US"/>
        </w:rPr>
        <w:t>4</w:t>
      </w:r>
      <w:r w:rsidRPr="001D4EBD">
        <w:rPr>
          <w:sz w:val="20"/>
          <w:szCs w:val="20"/>
          <w:lang w:val="en-US"/>
        </w:rPr>
        <w:t xml:space="preserve"> </w:t>
      </w:r>
      <w:r w:rsidRPr="001D4EBD">
        <w:rPr>
          <w:sz w:val="20"/>
          <w:szCs w:val="20"/>
        </w:rPr>
        <w:t>ц</w:t>
      </w:r>
      <w:r w:rsidRPr="001D4EBD">
        <w:rPr>
          <w:sz w:val="20"/>
          <w:szCs w:val="20"/>
          <w:lang w:val="en-US"/>
        </w:rPr>
        <w:t xml:space="preserve">                   S</w:t>
      </w:r>
      <w:r w:rsidRPr="001D4EBD">
        <w:rPr>
          <w:sz w:val="20"/>
          <w:szCs w:val="20"/>
          <w:vertAlign w:val="subscript"/>
          <w:lang w:val="en-US"/>
        </w:rPr>
        <w:t xml:space="preserve">3 </w:t>
      </w:r>
      <w:r w:rsidRPr="001D4EBD">
        <w:rPr>
          <w:sz w:val="20"/>
          <w:szCs w:val="20"/>
        </w:rPr>
        <w:sym w:font="Symbol" w:char="F0AE"/>
      </w:r>
      <w:r w:rsidRPr="001D4EBD">
        <w:rPr>
          <w:sz w:val="20"/>
          <w:szCs w:val="20"/>
          <w:lang w:val="en-US"/>
        </w:rPr>
        <w:t xml:space="preserve"> S</w:t>
      </w:r>
      <w:r w:rsidRPr="001D4EBD">
        <w:rPr>
          <w:sz w:val="20"/>
          <w:szCs w:val="20"/>
          <w:vertAlign w:val="subscript"/>
          <w:lang w:val="en-US"/>
        </w:rPr>
        <w:t>0</w:t>
      </w:r>
      <w:r w:rsidRPr="001D4EBD">
        <w:rPr>
          <w:sz w:val="20"/>
          <w:szCs w:val="20"/>
          <w:lang w:val="en-US"/>
        </w:rPr>
        <w:t xml:space="preserve"> .                    S</w:t>
      </w:r>
      <w:r w:rsidRPr="001D4EBD">
        <w:rPr>
          <w:sz w:val="20"/>
          <w:szCs w:val="20"/>
          <w:vertAlign w:val="subscript"/>
          <w:lang w:val="en-US"/>
        </w:rPr>
        <w:t xml:space="preserve">1 </w:t>
      </w:r>
      <w:r w:rsidRPr="001D4EBD">
        <w:rPr>
          <w:sz w:val="20"/>
          <w:szCs w:val="20"/>
        </w:rPr>
        <w:sym w:font="Symbol" w:char="F0AE"/>
      </w:r>
      <w:r w:rsidRPr="001D4EBD">
        <w:rPr>
          <w:sz w:val="20"/>
          <w:szCs w:val="20"/>
          <w:lang w:val="en-US"/>
        </w:rPr>
        <w:t xml:space="preserve"> S</w:t>
      </w:r>
      <w:r w:rsidRPr="001D4EBD">
        <w:rPr>
          <w:sz w:val="20"/>
          <w:szCs w:val="20"/>
          <w:vertAlign w:val="subscript"/>
          <w:lang w:val="en-US"/>
        </w:rPr>
        <w:t xml:space="preserve">0 </w:t>
      </w:r>
      <w:r w:rsidRPr="001D4EBD">
        <w:rPr>
          <w:sz w:val="20"/>
          <w:szCs w:val="20"/>
          <w:lang w:val="en-US"/>
        </w:rPr>
        <w:t>+</w:t>
      </w:r>
    </w:p>
    <w:p w:rsidR="001D4EBD" w:rsidRPr="001D4EBD" w:rsidRDefault="001D4EBD" w:rsidP="001D4EBD">
      <w:pPr>
        <w:spacing w:after="0" w:line="240" w:lineRule="auto"/>
        <w:rPr>
          <w:sz w:val="20"/>
          <w:szCs w:val="20"/>
          <w:vertAlign w:val="subscript"/>
          <w:lang w:val="en-US"/>
        </w:rPr>
      </w:pPr>
      <w:r w:rsidRPr="001D4EBD">
        <w:rPr>
          <w:sz w:val="20"/>
          <w:szCs w:val="20"/>
          <w:lang w:val="en-US"/>
        </w:rPr>
        <w:t>S</w:t>
      </w:r>
      <w:r w:rsidRPr="001D4EBD">
        <w:rPr>
          <w:sz w:val="20"/>
          <w:szCs w:val="20"/>
          <w:vertAlign w:val="subscript"/>
          <w:lang w:val="en-US"/>
        </w:rPr>
        <w:t xml:space="preserve">4 </w:t>
      </w:r>
      <w:r w:rsidRPr="001D4EBD">
        <w:rPr>
          <w:sz w:val="20"/>
          <w:szCs w:val="20"/>
        </w:rPr>
        <w:sym w:font="Symbol" w:char="F0AE"/>
      </w:r>
      <w:r w:rsidRPr="001D4EBD">
        <w:rPr>
          <w:sz w:val="20"/>
          <w:szCs w:val="20"/>
          <w:lang w:val="en-US"/>
        </w:rPr>
        <w:t xml:space="preserve"> S</w:t>
      </w:r>
      <w:r w:rsidRPr="001D4EBD">
        <w:rPr>
          <w:sz w:val="20"/>
          <w:szCs w:val="20"/>
          <w:vertAlign w:val="subscript"/>
          <w:lang w:val="en-US"/>
        </w:rPr>
        <w:t>2</w:t>
      </w:r>
      <w:r w:rsidRPr="001D4EBD">
        <w:rPr>
          <w:sz w:val="20"/>
          <w:szCs w:val="20"/>
          <w:lang w:val="en-US"/>
        </w:rPr>
        <w:t xml:space="preserve"> .                    S</w:t>
      </w:r>
      <w:r w:rsidRPr="001D4EBD">
        <w:rPr>
          <w:sz w:val="20"/>
          <w:szCs w:val="20"/>
          <w:vertAlign w:val="subscript"/>
          <w:lang w:val="en-US"/>
        </w:rPr>
        <w:t xml:space="preserve">2 </w:t>
      </w:r>
      <w:r w:rsidRPr="001D4EBD">
        <w:rPr>
          <w:sz w:val="20"/>
          <w:szCs w:val="20"/>
        </w:rPr>
        <w:sym w:font="Symbol" w:char="F0AE"/>
      </w:r>
      <w:r w:rsidRPr="001D4EBD">
        <w:rPr>
          <w:sz w:val="20"/>
          <w:szCs w:val="20"/>
          <w:lang w:val="en-US"/>
        </w:rPr>
        <w:t xml:space="preserve"> S</w:t>
      </w:r>
      <w:r w:rsidRPr="001D4EBD">
        <w:rPr>
          <w:sz w:val="20"/>
          <w:szCs w:val="20"/>
          <w:vertAlign w:val="subscript"/>
          <w:lang w:val="en-US"/>
        </w:rPr>
        <w:t>0</w:t>
      </w:r>
      <w:r w:rsidRPr="001D4EBD">
        <w:rPr>
          <w:sz w:val="20"/>
          <w:szCs w:val="20"/>
          <w:lang w:val="en-US"/>
        </w:rPr>
        <w:t xml:space="preserve"> </w:t>
      </w:r>
      <w:r w:rsidRPr="001D4EBD">
        <w:rPr>
          <w:sz w:val="20"/>
          <w:szCs w:val="20"/>
        </w:rPr>
        <w:t>ц</w:t>
      </w:r>
      <w:r w:rsidRPr="001D4EBD">
        <w:rPr>
          <w:sz w:val="20"/>
          <w:szCs w:val="20"/>
          <w:lang w:val="en-US"/>
        </w:rPr>
        <w:t xml:space="preserve">                   S</w:t>
      </w:r>
      <w:r w:rsidRPr="001D4EBD">
        <w:rPr>
          <w:sz w:val="20"/>
          <w:szCs w:val="20"/>
          <w:vertAlign w:val="subscript"/>
          <w:lang w:val="en-US"/>
        </w:rPr>
        <w:t xml:space="preserve">1 </w:t>
      </w:r>
      <w:r w:rsidRPr="001D4EBD">
        <w:rPr>
          <w:sz w:val="20"/>
          <w:szCs w:val="20"/>
        </w:rPr>
        <w:sym w:font="Symbol" w:char="F0AE"/>
      </w:r>
      <w:r w:rsidRPr="001D4EBD">
        <w:rPr>
          <w:sz w:val="20"/>
          <w:szCs w:val="20"/>
          <w:lang w:val="en-US"/>
        </w:rPr>
        <w:t xml:space="preserve"> S</w:t>
      </w:r>
      <w:r w:rsidRPr="001D4EBD">
        <w:rPr>
          <w:sz w:val="20"/>
          <w:szCs w:val="20"/>
          <w:vertAlign w:val="subscript"/>
          <w:lang w:val="en-US"/>
        </w:rPr>
        <w:t xml:space="preserve">0 </w:t>
      </w:r>
      <w:r w:rsidRPr="001D4EBD">
        <w:rPr>
          <w:sz w:val="20"/>
          <w:szCs w:val="20"/>
          <w:lang w:val="en-US"/>
        </w:rPr>
        <w:t>-</w:t>
      </w:r>
    </w:p>
    <w:p w:rsidR="001D4EBD" w:rsidRPr="001D4EBD" w:rsidRDefault="001D4EBD" w:rsidP="001D4EBD">
      <w:pPr>
        <w:spacing w:after="0" w:line="240" w:lineRule="auto"/>
        <w:rPr>
          <w:sz w:val="20"/>
          <w:szCs w:val="20"/>
          <w:vertAlign w:val="subscript"/>
          <w:lang w:val="en-US"/>
        </w:rPr>
      </w:pPr>
      <w:r w:rsidRPr="001D4EBD">
        <w:rPr>
          <w:sz w:val="20"/>
          <w:szCs w:val="20"/>
          <w:lang w:val="en-US"/>
        </w:rPr>
        <w:t>S</w:t>
      </w:r>
      <w:r w:rsidRPr="001D4EBD">
        <w:rPr>
          <w:sz w:val="20"/>
          <w:szCs w:val="20"/>
          <w:vertAlign w:val="subscript"/>
          <w:lang w:val="en-US"/>
        </w:rPr>
        <w:t xml:space="preserve">4 </w:t>
      </w:r>
      <w:r w:rsidRPr="001D4EBD">
        <w:rPr>
          <w:sz w:val="20"/>
          <w:szCs w:val="20"/>
        </w:rPr>
        <w:sym w:font="Symbol" w:char="F0AE"/>
      </w:r>
      <w:r w:rsidRPr="001D4EBD">
        <w:rPr>
          <w:sz w:val="20"/>
          <w:szCs w:val="20"/>
          <w:lang w:val="en-US"/>
        </w:rPr>
        <w:t xml:space="preserve"> S</w:t>
      </w:r>
      <w:r w:rsidRPr="001D4EBD">
        <w:rPr>
          <w:sz w:val="20"/>
          <w:szCs w:val="20"/>
          <w:vertAlign w:val="subscript"/>
          <w:lang w:val="en-US"/>
        </w:rPr>
        <w:t>3</w:t>
      </w:r>
      <w:r w:rsidRPr="001D4EBD">
        <w:rPr>
          <w:sz w:val="20"/>
          <w:szCs w:val="20"/>
          <w:lang w:val="en-US"/>
        </w:rPr>
        <w:t xml:space="preserve"> </w:t>
      </w:r>
      <w:r w:rsidRPr="001D4EBD">
        <w:rPr>
          <w:sz w:val="20"/>
          <w:szCs w:val="20"/>
        </w:rPr>
        <w:t>ц</w:t>
      </w:r>
      <w:r w:rsidRPr="001D4EBD">
        <w:rPr>
          <w:sz w:val="20"/>
          <w:szCs w:val="20"/>
          <w:lang w:val="en-US"/>
        </w:rPr>
        <w:t xml:space="preserve">                   S</w:t>
      </w:r>
      <w:r w:rsidRPr="001D4EBD">
        <w:rPr>
          <w:sz w:val="20"/>
          <w:szCs w:val="20"/>
          <w:vertAlign w:val="subscript"/>
          <w:lang w:val="en-US"/>
        </w:rPr>
        <w:t xml:space="preserve">2 </w:t>
      </w:r>
      <w:r w:rsidRPr="001D4EBD">
        <w:rPr>
          <w:sz w:val="20"/>
          <w:szCs w:val="20"/>
        </w:rPr>
        <w:sym w:font="Symbol" w:char="F0AE"/>
      </w:r>
      <w:r w:rsidRPr="001D4EBD">
        <w:rPr>
          <w:sz w:val="20"/>
          <w:szCs w:val="20"/>
          <w:lang w:val="en-US"/>
        </w:rPr>
        <w:t xml:space="preserve"> S</w:t>
      </w:r>
      <w:r w:rsidRPr="001D4EBD">
        <w:rPr>
          <w:sz w:val="20"/>
          <w:szCs w:val="20"/>
          <w:vertAlign w:val="subscript"/>
          <w:lang w:val="en-US"/>
        </w:rPr>
        <w:t>1</w:t>
      </w:r>
      <w:r w:rsidRPr="001D4EBD">
        <w:rPr>
          <w:sz w:val="20"/>
          <w:szCs w:val="20"/>
          <w:lang w:val="en-US"/>
        </w:rPr>
        <w:t xml:space="preserve"> </w:t>
      </w:r>
      <w:r w:rsidRPr="001D4EBD">
        <w:rPr>
          <w:sz w:val="20"/>
          <w:szCs w:val="20"/>
        </w:rPr>
        <w:t>ц</w:t>
      </w:r>
      <w:r w:rsidRPr="001D4EBD">
        <w:rPr>
          <w:sz w:val="20"/>
          <w:szCs w:val="20"/>
          <w:lang w:val="en-US"/>
        </w:rPr>
        <w:t xml:space="preserve">                   S</w:t>
      </w:r>
      <w:r w:rsidRPr="001D4EBD">
        <w:rPr>
          <w:sz w:val="20"/>
          <w:szCs w:val="20"/>
          <w:vertAlign w:val="subscript"/>
          <w:lang w:val="en-US"/>
        </w:rPr>
        <w:t xml:space="preserve">0 </w:t>
      </w:r>
      <w:r w:rsidRPr="001D4EBD">
        <w:rPr>
          <w:sz w:val="20"/>
          <w:szCs w:val="20"/>
        </w:rPr>
        <w:sym w:font="Symbol" w:char="F0AE"/>
      </w:r>
      <w:r w:rsidRPr="001D4EBD">
        <w:rPr>
          <w:sz w:val="20"/>
          <w:szCs w:val="20"/>
          <w:lang w:val="en-US"/>
        </w:rPr>
        <w:t xml:space="preserve"> </w:t>
      </w:r>
      <w:r w:rsidRPr="001D4EBD">
        <w:rPr>
          <w:sz w:val="20"/>
          <w:szCs w:val="20"/>
          <w:lang w:val="en-US"/>
        </w:rPr>
        <w:sym w:font="Symbol" w:char="F065"/>
      </w:r>
    </w:p>
    <w:p w:rsidR="001D4EBD" w:rsidRPr="001D4EBD" w:rsidRDefault="001D4EBD" w:rsidP="001D4EBD">
      <w:pPr>
        <w:spacing w:after="0" w:line="240" w:lineRule="auto"/>
        <w:rPr>
          <w:sz w:val="20"/>
          <w:szCs w:val="20"/>
          <w:lang w:val="en-US"/>
        </w:rPr>
      </w:pPr>
      <w:r w:rsidRPr="001D4EBD">
        <w:rPr>
          <w:sz w:val="20"/>
          <w:szCs w:val="20"/>
          <w:lang w:val="en-US"/>
        </w:rPr>
        <w:t>S</w:t>
      </w:r>
      <w:r w:rsidRPr="001D4EBD">
        <w:rPr>
          <w:sz w:val="20"/>
          <w:szCs w:val="20"/>
          <w:vertAlign w:val="subscript"/>
          <w:lang w:val="en-US"/>
        </w:rPr>
        <w:t xml:space="preserve">3 </w:t>
      </w:r>
      <w:r w:rsidRPr="001D4EBD">
        <w:rPr>
          <w:sz w:val="20"/>
          <w:szCs w:val="20"/>
        </w:rPr>
        <w:sym w:font="Symbol" w:char="F0AE"/>
      </w:r>
      <w:r w:rsidRPr="001D4EBD">
        <w:rPr>
          <w:sz w:val="20"/>
          <w:szCs w:val="20"/>
          <w:lang w:val="en-US"/>
        </w:rPr>
        <w:t xml:space="preserve"> S</w:t>
      </w:r>
      <w:r w:rsidRPr="001D4EBD">
        <w:rPr>
          <w:sz w:val="20"/>
          <w:szCs w:val="20"/>
          <w:vertAlign w:val="subscript"/>
          <w:lang w:val="en-US"/>
        </w:rPr>
        <w:t>1</w:t>
      </w:r>
      <w:r w:rsidRPr="001D4EBD">
        <w:rPr>
          <w:sz w:val="20"/>
          <w:szCs w:val="20"/>
          <w:lang w:val="en-US"/>
        </w:rPr>
        <w:t xml:space="preserve"> .                    S</w:t>
      </w:r>
      <w:r w:rsidRPr="001D4EBD">
        <w:rPr>
          <w:sz w:val="20"/>
          <w:szCs w:val="20"/>
          <w:vertAlign w:val="subscript"/>
          <w:lang w:val="en-US"/>
        </w:rPr>
        <w:t xml:space="preserve">2 </w:t>
      </w:r>
      <w:r w:rsidRPr="001D4EBD">
        <w:rPr>
          <w:sz w:val="20"/>
          <w:szCs w:val="20"/>
        </w:rPr>
        <w:sym w:font="Symbol" w:char="F0AE"/>
      </w:r>
      <w:r w:rsidRPr="001D4EBD">
        <w:rPr>
          <w:sz w:val="20"/>
          <w:szCs w:val="20"/>
          <w:lang w:val="en-US"/>
        </w:rPr>
        <w:t xml:space="preserve"> S</w:t>
      </w:r>
      <w:r w:rsidRPr="001D4EBD">
        <w:rPr>
          <w:sz w:val="20"/>
          <w:szCs w:val="20"/>
          <w:vertAlign w:val="subscript"/>
          <w:lang w:val="en-US"/>
        </w:rPr>
        <w:t>2</w:t>
      </w:r>
      <w:r w:rsidRPr="001D4EBD">
        <w:rPr>
          <w:sz w:val="20"/>
          <w:szCs w:val="20"/>
          <w:lang w:val="en-US"/>
        </w:rPr>
        <w:t xml:space="preserve"> </w:t>
      </w:r>
      <w:r w:rsidRPr="001D4EBD">
        <w:rPr>
          <w:sz w:val="20"/>
          <w:szCs w:val="20"/>
        </w:rPr>
        <w:t>ц</w:t>
      </w:r>
    </w:p>
    <w:p w:rsidR="001D4EBD" w:rsidRPr="001D4EBD" w:rsidRDefault="001D4EBD" w:rsidP="001D4EBD">
      <w:pPr>
        <w:spacing w:after="0" w:line="240" w:lineRule="auto"/>
        <w:rPr>
          <w:sz w:val="20"/>
          <w:szCs w:val="20"/>
          <w:lang w:val="en-US"/>
        </w:rPr>
      </w:pPr>
    </w:p>
    <w:p w:rsidR="001D4EBD" w:rsidRPr="001D4EBD" w:rsidRDefault="001D4EBD" w:rsidP="001D4EBD">
      <w:pPr>
        <w:spacing w:after="0" w:line="240" w:lineRule="auto"/>
        <w:rPr>
          <w:sz w:val="20"/>
          <w:szCs w:val="20"/>
          <w:lang w:val="en-US"/>
        </w:rPr>
      </w:pPr>
    </w:p>
    <w:p w:rsidR="001D4EBD" w:rsidRPr="001D4EBD" w:rsidRDefault="001D4EBD" w:rsidP="001D4EBD">
      <w:pPr>
        <w:spacing w:after="0" w:line="240" w:lineRule="auto"/>
        <w:rPr>
          <w:sz w:val="20"/>
          <w:szCs w:val="20"/>
          <w:lang w:val="en-US"/>
        </w:rPr>
      </w:pPr>
    </w:p>
    <w:p w:rsidR="001D4EBD" w:rsidRPr="001D4EBD" w:rsidRDefault="001D4EBD" w:rsidP="001D4EBD">
      <w:pPr>
        <w:spacing w:after="0" w:line="240" w:lineRule="auto"/>
        <w:rPr>
          <w:b/>
          <w:sz w:val="20"/>
          <w:szCs w:val="20"/>
        </w:rPr>
      </w:pPr>
      <w:r w:rsidRPr="001D4EBD">
        <w:rPr>
          <w:b/>
          <w:sz w:val="20"/>
          <w:szCs w:val="20"/>
        </w:rPr>
        <w:t>Построение конечных распознавателей по регулярным грамматикам</w:t>
      </w:r>
    </w:p>
    <w:p w:rsidR="001D4EBD" w:rsidRPr="001D4EBD" w:rsidRDefault="001D4EBD" w:rsidP="001D4EBD">
      <w:pPr>
        <w:spacing w:after="0" w:line="240" w:lineRule="auto"/>
        <w:rPr>
          <w:sz w:val="20"/>
          <w:szCs w:val="20"/>
        </w:rPr>
      </w:pPr>
    </w:p>
    <w:p w:rsidR="001D4EBD" w:rsidRPr="001D4EBD" w:rsidRDefault="001D4EBD" w:rsidP="001D4EBD">
      <w:pPr>
        <w:spacing w:after="0" w:line="240" w:lineRule="auto"/>
        <w:rPr>
          <w:sz w:val="20"/>
          <w:szCs w:val="20"/>
        </w:rPr>
      </w:pPr>
      <w:r w:rsidRPr="001D4EBD">
        <w:rPr>
          <w:sz w:val="20"/>
          <w:szCs w:val="20"/>
        </w:rPr>
        <w:lastRenderedPageBreak/>
        <w:t>К регулярным грамматикам относятся право- и левосторонние грамматики, которые можно преобразовать в автоматные право- и левосторонние грамматики. По автоматным грамматикам можно построить конечные распознаватели, “обратив” алгоритмы получения автоматных грамматик из конечных распознавателей.</w:t>
      </w:r>
    </w:p>
    <w:p w:rsidR="001D4EBD" w:rsidRPr="001D4EBD" w:rsidRDefault="001D4EBD" w:rsidP="001D4EBD">
      <w:pPr>
        <w:spacing w:after="0" w:line="240" w:lineRule="auto"/>
        <w:rPr>
          <w:sz w:val="20"/>
          <w:szCs w:val="20"/>
        </w:rPr>
      </w:pPr>
    </w:p>
    <w:p w:rsidR="001D4EBD" w:rsidRPr="001D4EBD" w:rsidRDefault="001D4EBD" w:rsidP="001D4EBD">
      <w:pPr>
        <w:spacing w:after="0" w:line="240" w:lineRule="auto"/>
        <w:rPr>
          <w:i/>
          <w:sz w:val="20"/>
          <w:szCs w:val="20"/>
        </w:rPr>
      </w:pPr>
      <w:r w:rsidRPr="001D4EBD">
        <w:rPr>
          <w:i/>
          <w:sz w:val="20"/>
          <w:szCs w:val="20"/>
        </w:rPr>
        <w:t>Алгоритм построения конечного распознавателя по автоматной правосторонней грамматике.</w:t>
      </w:r>
    </w:p>
    <w:p w:rsidR="001D4EBD" w:rsidRPr="001D4EBD" w:rsidRDefault="001D4EBD" w:rsidP="001D4EBD">
      <w:pPr>
        <w:spacing w:after="0" w:line="240" w:lineRule="auto"/>
        <w:rPr>
          <w:sz w:val="20"/>
          <w:szCs w:val="20"/>
        </w:rPr>
      </w:pPr>
      <w:r w:rsidRPr="001D4EBD">
        <w:rPr>
          <w:sz w:val="20"/>
          <w:szCs w:val="20"/>
        </w:rPr>
        <w:t>1. Множеством входных символов распознавателя сделать множество терминалов грамматики.</w:t>
      </w:r>
    </w:p>
    <w:p w:rsidR="001D4EBD" w:rsidRPr="001D4EBD" w:rsidRDefault="001D4EBD" w:rsidP="001D4EBD">
      <w:pPr>
        <w:spacing w:after="0" w:line="240" w:lineRule="auto"/>
        <w:rPr>
          <w:sz w:val="20"/>
          <w:szCs w:val="20"/>
        </w:rPr>
      </w:pPr>
      <w:r w:rsidRPr="001D4EBD">
        <w:rPr>
          <w:sz w:val="20"/>
          <w:szCs w:val="20"/>
        </w:rPr>
        <w:t>2. Множеством состояний распознавателя сделать множество нетерминалов грамматики, а начальным состоянием – состояние, соответствующее начальному нетерминалу.</w:t>
      </w:r>
    </w:p>
    <w:p w:rsidR="001D4EBD" w:rsidRPr="001D4EBD" w:rsidRDefault="001D4EBD" w:rsidP="001D4EBD">
      <w:pPr>
        <w:spacing w:after="0" w:line="240" w:lineRule="auto"/>
        <w:rPr>
          <w:sz w:val="20"/>
          <w:szCs w:val="20"/>
        </w:rPr>
      </w:pPr>
      <w:r w:rsidRPr="001D4EBD">
        <w:rPr>
          <w:sz w:val="20"/>
          <w:szCs w:val="20"/>
        </w:rPr>
        <w:t>3. Если в грамматике есть правило  S</w:t>
      </w:r>
      <w:r w:rsidRPr="001D4EBD">
        <w:rPr>
          <w:sz w:val="20"/>
          <w:szCs w:val="20"/>
          <w:vertAlign w:val="subscript"/>
        </w:rPr>
        <w:t xml:space="preserve">i </w:t>
      </w:r>
      <w:r w:rsidRPr="001D4EBD">
        <w:rPr>
          <w:sz w:val="20"/>
          <w:szCs w:val="20"/>
        </w:rPr>
        <w:sym w:font="Symbol" w:char="F0AE"/>
      </w:r>
      <w:r w:rsidRPr="001D4EBD">
        <w:rPr>
          <w:sz w:val="20"/>
          <w:szCs w:val="20"/>
        </w:rPr>
        <w:t xml:space="preserve"> </w:t>
      </w:r>
      <w:r w:rsidRPr="001D4EBD">
        <w:rPr>
          <w:sz w:val="20"/>
          <w:szCs w:val="20"/>
          <w:lang w:val="en-US"/>
        </w:rPr>
        <w:t>x</w:t>
      </w:r>
      <w:r w:rsidRPr="001D4EBD">
        <w:rPr>
          <w:sz w:val="20"/>
          <w:szCs w:val="20"/>
        </w:rPr>
        <w:t xml:space="preserve"> S</w:t>
      </w:r>
      <w:r w:rsidRPr="001D4EBD">
        <w:rPr>
          <w:sz w:val="20"/>
          <w:szCs w:val="20"/>
          <w:vertAlign w:val="subscript"/>
          <w:lang w:val="en-US"/>
        </w:rPr>
        <w:t>j</w:t>
      </w:r>
      <w:r w:rsidRPr="001D4EBD">
        <w:rPr>
          <w:sz w:val="20"/>
          <w:szCs w:val="20"/>
          <w:vertAlign w:val="subscript"/>
        </w:rPr>
        <w:t xml:space="preserve"> </w:t>
      </w:r>
      <w:r w:rsidRPr="001D4EBD">
        <w:rPr>
          <w:sz w:val="20"/>
          <w:szCs w:val="20"/>
        </w:rPr>
        <w:t>, то в распознавателе ввести переход из состояния s</w:t>
      </w:r>
      <w:r w:rsidRPr="001D4EBD">
        <w:rPr>
          <w:sz w:val="20"/>
          <w:szCs w:val="20"/>
          <w:vertAlign w:val="subscript"/>
        </w:rPr>
        <w:t xml:space="preserve">i  </w:t>
      </w:r>
      <w:r w:rsidRPr="001D4EBD">
        <w:rPr>
          <w:sz w:val="20"/>
          <w:szCs w:val="20"/>
        </w:rPr>
        <w:t>в состояние s</w:t>
      </w:r>
      <w:r w:rsidRPr="001D4EBD">
        <w:rPr>
          <w:sz w:val="20"/>
          <w:szCs w:val="20"/>
          <w:vertAlign w:val="subscript"/>
          <w:lang w:val="en-US"/>
        </w:rPr>
        <w:t>j</w:t>
      </w:r>
      <w:r w:rsidRPr="001D4EBD">
        <w:rPr>
          <w:sz w:val="20"/>
          <w:szCs w:val="20"/>
          <w:vertAlign w:val="subscript"/>
        </w:rPr>
        <w:t xml:space="preserve">  </w:t>
      </w:r>
      <w:r w:rsidRPr="001D4EBD">
        <w:rPr>
          <w:sz w:val="20"/>
          <w:szCs w:val="20"/>
        </w:rPr>
        <w:t>под действием входного символа х.</w:t>
      </w:r>
    </w:p>
    <w:p w:rsidR="001D4EBD" w:rsidRPr="001D4EBD" w:rsidRDefault="001D4EBD" w:rsidP="001D4EBD">
      <w:pPr>
        <w:spacing w:after="0" w:line="240" w:lineRule="auto"/>
        <w:rPr>
          <w:sz w:val="20"/>
          <w:szCs w:val="20"/>
        </w:rPr>
      </w:pPr>
      <w:r w:rsidRPr="001D4EBD">
        <w:rPr>
          <w:sz w:val="20"/>
          <w:szCs w:val="20"/>
        </w:rPr>
        <w:t>4. Если в грамматике есть правило  S</w:t>
      </w:r>
      <w:r w:rsidRPr="001D4EBD">
        <w:rPr>
          <w:sz w:val="20"/>
          <w:szCs w:val="20"/>
          <w:vertAlign w:val="subscript"/>
        </w:rPr>
        <w:t xml:space="preserve">i </w:t>
      </w:r>
      <w:r w:rsidRPr="001D4EBD">
        <w:rPr>
          <w:sz w:val="20"/>
          <w:szCs w:val="20"/>
        </w:rPr>
        <w:sym w:font="Symbol" w:char="F0AE"/>
      </w:r>
      <w:r w:rsidRPr="001D4EBD">
        <w:rPr>
          <w:sz w:val="20"/>
          <w:szCs w:val="20"/>
        </w:rPr>
        <w:t xml:space="preserve"> </w:t>
      </w:r>
      <w:r w:rsidRPr="001D4EBD">
        <w:rPr>
          <w:sz w:val="20"/>
          <w:szCs w:val="20"/>
          <w:lang w:val="en-US"/>
        </w:rPr>
        <w:sym w:font="Symbol" w:char="F065"/>
      </w:r>
      <w:r w:rsidRPr="001D4EBD">
        <w:rPr>
          <w:sz w:val="20"/>
          <w:szCs w:val="20"/>
          <w:vertAlign w:val="subscript"/>
        </w:rPr>
        <w:t xml:space="preserve"> </w:t>
      </w:r>
      <w:r w:rsidRPr="001D4EBD">
        <w:rPr>
          <w:sz w:val="20"/>
          <w:szCs w:val="20"/>
        </w:rPr>
        <w:t xml:space="preserve">, то состояние </w:t>
      </w:r>
      <w:r w:rsidRPr="001D4EBD">
        <w:rPr>
          <w:sz w:val="20"/>
          <w:szCs w:val="20"/>
          <w:lang w:val="en-US"/>
        </w:rPr>
        <w:t>s</w:t>
      </w:r>
      <w:r w:rsidRPr="001D4EBD">
        <w:rPr>
          <w:sz w:val="20"/>
          <w:szCs w:val="20"/>
          <w:vertAlign w:val="subscript"/>
        </w:rPr>
        <w:t xml:space="preserve">i </w:t>
      </w:r>
      <w:r w:rsidRPr="001D4EBD">
        <w:rPr>
          <w:sz w:val="20"/>
          <w:szCs w:val="20"/>
        </w:rPr>
        <w:t>сделать допускающим.</w:t>
      </w:r>
    </w:p>
    <w:p w:rsidR="001D4EBD" w:rsidRPr="001D4EBD" w:rsidRDefault="001D4EBD" w:rsidP="001D4EBD">
      <w:pPr>
        <w:spacing w:after="0" w:line="240" w:lineRule="auto"/>
        <w:rPr>
          <w:sz w:val="20"/>
          <w:szCs w:val="20"/>
        </w:rPr>
      </w:pPr>
    </w:p>
    <w:p w:rsidR="001D4EBD" w:rsidRPr="001D4EBD" w:rsidRDefault="001D4EBD" w:rsidP="001D4EBD">
      <w:pPr>
        <w:spacing w:after="0" w:line="240" w:lineRule="auto"/>
        <w:rPr>
          <w:sz w:val="20"/>
          <w:szCs w:val="20"/>
        </w:rPr>
      </w:pPr>
      <w:r w:rsidRPr="001D4EBD">
        <w:rPr>
          <w:sz w:val="20"/>
          <w:szCs w:val="20"/>
        </w:rPr>
        <w:t xml:space="preserve">В результате выполнения алгоритма может быть получен детерминированный или недетерминированный распознаватель без </w:t>
      </w:r>
      <w:r w:rsidRPr="001D4EBD">
        <w:rPr>
          <w:sz w:val="20"/>
          <w:szCs w:val="20"/>
          <w:lang w:val="en-US"/>
        </w:rPr>
        <w:sym w:font="Symbol" w:char="F065"/>
      </w:r>
      <w:r w:rsidRPr="001D4EBD">
        <w:rPr>
          <w:sz w:val="20"/>
          <w:szCs w:val="20"/>
        </w:rPr>
        <w:t>-переходов с одним начальным состоянием.</w:t>
      </w:r>
    </w:p>
    <w:p w:rsidR="001D4EBD" w:rsidRPr="001D4EBD" w:rsidRDefault="001D4EBD" w:rsidP="001D4EBD">
      <w:pPr>
        <w:spacing w:after="0" w:line="240" w:lineRule="auto"/>
        <w:rPr>
          <w:i/>
          <w:sz w:val="20"/>
          <w:szCs w:val="20"/>
        </w:rPr>
      </w:pPr>
      <w:r w:rsidRPr="001D4EBD">
        <w:rPr>
          <w:i/>
          <w:sz w:val="20"/>
          <w:szCs w:val="20"/>
        </w:rPr>
        <w:t>Алгоритм построения конечного распознавателя по автоматной левосторонней грамматике.</w:t>
      </w:r>
    </w:p>
    <w:p w:rsidR="001D4EBD" w:rsidRPr="001D4EBD" w:rsidRDefault="001D4EBD" w:rsidP="001D4EBD">
      <w:pPr>
        <w:spacing w:after="0" w:line="240" w:lineRule="auto"/>
        <w:rPr>
          <w:sz w:val="20"/>
          <w:szCs w:val="20"/>
        </w:rPr>
      </w:pPr>
      <w:r w:rsidRPr="001D4EBD">
        <w:rPr>
          <w:sz w:val="20"/>
          <w:szCs w:val="20"/>
        </w:rPr>
        <w:t>1. Множеством входных символов распознавателя сделать множество терминалов грамматики.</w:t>
      </w:r>
    </w:p>
    <w:p w:rsidR="001D4EBD" w:rsidRPr="001D4EBD" w:rsidRDefault="001D4EBD" w:rsidP="001D4EBD">
      <w:pPr>
        <w:spacing w:after="0" w:line="240" w:lineRule="auto"/>
        <w:rPr>
          <w:sz w:val="20"/>
          <w:szCs w:val="20"/>
        </w:rPr>
      </w:pPr>
      <w:r w:rsidRPr="001D4EBD">
        <w:rPr>
          <w:sz w:val="20"/>
          <w:szCs w:val="20"/>
        </w:rPr>
        <w:t>2. Множеством состояний распознавателя сделать множество нетерминалов грамматики, а допускающим состоянием – состояние, соответствующее начальному нетерминалу.</w:t>
      </w:r>
    </w:p>
    <w:p w:rsidR="001D4EBD" w:rsidRPr="001D4EBD" w:rsidRDefault="001D4EBD" w:rsidP="001D4EBD">
      <w:pPr>
        <w:spacing w:after="0" w:line="240" w:lineRule="auto"/>
        <w:rPr>
          <w:sz w:val="20"/>
          <w:szCs w:val="20"/>
        </w:rPr>
      </w:pPr>
      <w:r w:rsidRPr="001D4EBD">
        <w:rPr>
          <w:sz w:val="20"/>
          <w:szCs w:val="20"/>
        </w:rPr>
        <w:t>3. Если в грамматике есть правило  S</w:t>
      </w:r>
      <w:r w:rsidRPr="001D4EBD">
        <w:rPr>
          <w:sz w:val="20"/>
          <w:szCs w:val="20"/>
          <w:vertAlign w:val="subscript"/>
        </w:rPr>
        <w:t xml:space="preserve">i </w:t>
      </w:r>
      <w:r w:rsidRPr="001D4EBD">
        <w:rPr>
          <w:sz w:val="20"/>
          <w:szCs w:val="20"/>
        </w:rPr>
        <w:sym w:font="Symbol" w:char="F0AE"/>
      </w:r>
      <w:r w:rsidRPr="001D4EBD">
        <w:rPr>
          <w:sz w:val="20"/>
          <w:szCs w:val="20"/>
        </w:rPr>
        <w:t xml:space="preserve"> S</w:t>
      </w:r>
      <w:r w:rsidRPr="001D4EBD">
        <w:rPr>
          <w:sz w:val="20"/>
          <w:szCs w:val="20"/>
          <w:vertAlign w:val="subscript"/>
          <w:lang w:val="en-US"/>
        </w:rPr>
        <w:t>j</w:t>
      </w:r>
      <w:r w:rsidRPr="001D4EBD">
        <w:rPr>
          <w:sz w:val="20"/>
          <w:szCs w:val="20"/>
          <w:vertAlign w:val="subscript"/>
        </w:rPr>
        <w:t xml:space="preserve"> </w:t>
      </w:r>
      <w:r w:rsidRPr="001D4EBD">
        <w:rPr>
          <w:sz w:val="20"/>
          <w:szCs w:val="20"/>
        </w:rPr>
        <w:t>х , то в распознавателе ввести переход в состояние s</w:t>
      </w:r>
      <w:r w:rsidRPr="001D4EBD">
        <w:rPr>
          <w:sz w:val="20"/>
          <w:szCs w:val="20"/>
          <w:vertAlign w:val="subscript"/>
        </w:rPr>
        <w:t xml:space="preserve">i  </w:t>
      </w:r>
      <w:r w:rsidRPr="001D4EBD">
        <w:rPr>
          <w:sz w:val="20"/>
          <w:szCs w:val="20"/>
        </w:rPr>
        <w:t>из состояния s</w:t>
      </w:r>
      <w:r w:rsidRPr="001D4EBD">
        <w:rPr>
          <w:sz w:val="20"/>
          <w:szCs w:val="20"/>
          <w:vertAlign w:val="subscript"/>
          <w:lang w:val="en-US"/>
        </w:rPr>
        <w:t>j</w:t>
      </w:r>
      <w:r w:rsidRPr="001D4EBD">
        <w:rPr>
          <w:sz w:val="20"/>
          <w:szCs w:val="20"/>
          <w:vertAlign w:val="subscript"/>
        </w:rPr>
        <w:t xml:space="preserve">  </w:t>
      </w:r>
      <w:r w:rsidRPr="001D4EBD">
        <w:rPr>
          <w:sz w:val="20"/>
          <w:szCs w:val="20"/>
        </w:rPr>
        <w:t>под действием входного символа х.</w:t>
      </w:r>
    </w:p>
    <w:p w:rsidR="001D4EBD" w:rsidRPr="001D4EBD" w:rsidRDefault="001D4EBD" w:rsidP="001D4EBD">
      <w:pPr>
        <w:spacing w:after="0" w:line="240" w:lineRule="auto"/>
        <w:rPr>
          <w:sz w:val="20"/>
          <w:szCs w:val="20"/>
        </w:rPr>
      </w:pPr>
      <w:r w:rsidRPr="001D4EBD">
        <w:rPr>
          <w:sz w:val="20"/>
          <w:szCs w:val="20"/>
        </w:rPr>
        <w:t>4. Если в грамматике есть правило  S</w:t>
      </w:r>
      <w:r w:rsidRPr="001D4EBD">
        <w:rPr>
          <w:sz w:val="20"/>
          <w:szCs w:val="20"/>
          <w:vertAlign w:val="subscript"/>
        </w:rPr>
        <w:t xml:space="preserve">i </w:t>
      </w:r>
      <w:r w:rsidRPr="001D4EBD">
        <w:rPr>
          <w:sz w:val="20"/>
          <w:szCs w:val="20"/>
        </w:rPr>
        <w:sym w:font="Symbol" w:char="F0AE"/>
      </w:r>
      <w:r w:rsidRPr="001D4EBD">
        <w:rPr>
          <w:sz w:val="20"/>
          <w:szCs w:val="20"/>
        </w:rPr>
        <w:t xml:space="preserve"> </w:t>
      </w:r>
      <w:r w:rsidRPr="001D4EBD">
        <w:rPr>
          <w:sz w:val="20"/>
          <w:szCs w:val="20"/>
          <w:lang w:val="en-US"/>
        </w:rPr>
        <w:sym w:font="Symbol" w:char="F065"/>
      </w:r>
      <w:r w:rsidRPr="001D4EBD">
        <w:rPr>
          <w:sz w:val="20"/>
          <w:szCs w:val="20"/>
          <w:vertAlign w:val="subscript"/>
        </w:rPr>
        <w:t xml:space="preserve"> </w:t>
      </w:r>
      <w:r w:rsidRPr="001D4EBD">
        <w:rPr>
          <w:sz w:val="20"/>
          <w:szCs w:val="20"/>
        </w:rPr>
        <w:t xml:space="preserve">, то состояние </w:t>
      </w:r>
      <w:r w:rsidRPr="001D4EBD">
        <w:rPr>
          <w:sz w:val="20"/>
          <w:szCs w:val="20"/>
          <w:lang w:val="en-US"/>
        </w:rPr>
        <w:t>s</w:t>
      </w:r>
      <w:r w:rsidRPr="001D4EBD">
        <w:rPr>
          <w:sz w:val="20"/>
          <w:szCs w:val="20"/>
          <w:vertAlign w:val="subscript"/>
        </w:rPr>
        <w:t xml:space="preserve">i </w:t>
      </w:r>
      <w:r w:rsidRPr="001D4EBD">
        <w:rPr>
          <w:sz w:val="20"/>
          <w:szCs w:val="20"/>
        </w:rPr>
        <w:t>сделать начальным.</w:t>
      </w:r>
    </w:p>
    <w:p w:rsidR="001D4EBD" w:rsidRPr="001D4EBD" w:rsidRDefault="001D4EBD" w:rsidP="001D4EBD">
      <w:pPr>
        <w:spacing w:after="0" w:line="240" w:lineRule="auto"/>
        <w:rPr>
          <w:sz w:val="20"/>
          <w:szCs w:val="20"/>
        </w:rPr>
      </w:pPr>
    </w:p>
    <w:p w:rsidR="001D4EBD" w:rsidRPr="001D4EBD" w:rsidRDefault="001D4EBD" w:rsidP="001D4EBD">
      <w:pPr>
        <w:spacing w:after="0" w:line="240" w:lineRule="auto"/>
        <w:rPr>
          <w:sz w:val="20"/>
          <w:szCs w:val="20"/>
        </w:rPr>
      </w:pPr>
      <w:r w:rsidRPr="001D4EBD">
        <w:rPr>
          <w:sz w:val="20"/>
          <w:szCs w:val="20"/>
        </w:rPr>
        <w:t xml:space="preserve">В результате выполнения алгоритма может быть получен детерминированный или недетерминированный распознаватель без </w:t>
      </w:r>
      <w:r w:rsidRPr="001D4EBD">
        <w:rPr>
          <w:sz w:val="20"/>
          <w:szCs w:val="20"/>
          <w:lang w:val="en-US"/>
        </w:rPr>
        <w:sym w:font="Symbol" w:char="F065"/>
      </w:r>
      <w:r w:rsidRPr="001D4EBD">
        <w:rPr>
          <w:sz w:val="20"/>
          <w:szCs w:val="20"/>
        </w:rPr>
        <w:t>-переходов с одним допускающим состоянием.</w:t>
      </w:r>
    </w:p>
    <w:p w:rsidR="001D4EBD" w:rsidRPr="001D4EBD" w:rsidRDefault="001D4EBD" w:rsidP="001D4EBD">
      <w:pPr>
        <w:spacing w:after="0" w:line="240" w:lineRule="auto"/>
        <w:rPr>
          <w:b/>
          <w:sz w:val="20"/>
          <w:szCs w:val="20"/>
        </w:rPr>
      </w:pPr>
    </w:p>
    <w:p w:rsidR="001D4EBD" w:rsidRPr="001D4EBD" w:rsidRDefault="001D4EBD" w:rsidP="001D4EBD">
      <w:pPr>
        <w:spacing w:after="0" w:line="240" w:lineRule="auto"/>
        <w:rPr>
          <w:b/>
          <w:bCs/>
          <w:i/>
          <w:iCs/>
          <w:sz w:val="20"/>
          <w:szCs w:val="20"/>
        </w:rPr>
      </w:pPr>
      <w:bookmarkStart w:id="33" w:name="_Toc255932964"/>
      <w:r w:rsidRPr="001D4EBD">
        <w:rPr>
          <w:b/>
          <w:bCs/>
          <w:i/>
          <w:iCs/>
          <w:sz w:val="20"/>
          <w:szCs w:val="20"/>
        </w:rPr>
        <w:t>18 Лексические анализаторы. Основные функции, проектирование и методы программной реализации</w:t>
      </w:r>
      <w:bookmarkEnd w:id="33"/>
    </w:p>
    <w:p w:rsidR="001D4EBD" w:rsidRPr="001D4EBD" w:rsidRDefault="001D4EBD" w:rsidP="001D4EBD">
      <w:pPr>
        <w:spacing w:after="0" w:line="240" w:lineRule="auto"/>
        <w:rPr>
          <w:sz w:val="20"/>
          <w:szCs w:val="20"/>
        </w:rPr>
      </w:pPr>
      <w:r w:rsidRPr="001D4EBD">
        <w:rPr>
          <w:sz w:val="20"/>
          <w:szCs w:val="20"/>
        </w:rPr>
        <w:t xml:space="preserve">ЛА-первая фаза программной обработки языков. Читает символы программы на исходном я зыке и строит лексемы (слова) исходного языка. Лексема – структурная единица языка, которая состоит из символов алфавита и не содержит в себе других </w:t>
      </w:r>
      <w:r w:rsidRPr="001D4EBD">
        <w:rPr>
          <w:sz w:val="20"/>
          <w:szCs w:val="20"/>
        </w:rPr>
        <w:lastRenderedPageBreak/>
        <w:t>структурных единиц языка. Лексемами языка программирования являются цепочки символов, представляющие собой идентификаторы, константы, ключевые слова, знаки операции и тд. Каждая лексема имеет тип и, возможно, значение, позволяющее отличить ее от другой лексемы того же типа. Последовательность типов лексем обрабатывается СА. Значением лексемы типа идентификатор может быть ссылка на элемент таблицы идентификаторов, которая хранит основные характеристики идентификаторов. Для переменной это может быть: имя, ее тип, область памяти ну и тп. Не все характеристики идентификаторов могут быть определены ЛА. Например, для переменной, ее имя может быть определено ЛА, а тип- нет. Тип может быть определен СА, а область памяти – ГК.</w:t>
      </w:r>
    </w:p>
    <w:p w:rsidR="001D4EBD" w:rsidRPr="001D4EBD" w:rsidRDefault="001D4EBD" w:rsidP="001D4EBD">
      <w:pPr>
        <w:spacing w:after="0" w:line="240" w:lineRule="auto"/>
        <w:rPr>
          <w:sz w:val="20"/>
          <w:szCs w:val="20"/>
        </w:rPr>
      </w:pPr>
      <w:r w:rsidRPr="001D4EBD">
        <w:rPr>
          <w:sz w:val="20"/>
          <w:szCs w:val="20"/>
        </w:rPr>
        <w:t>ЛА может представлять собой подпрограмму – функцию, которая возвращает тип очередной выделенной лексемы, а значение заносит в некоторую глобальную переменную. Подпрограмма ЛА может вызывать СА при параллельном взаимодействии, и тип, и значение сразу обрабатываются СА. При последовательном взаимодействии эта подпрограмма вызывается многократно, пока не будет обработан текст программы или не найдена ошибка. На каждом шаге тип лексем и ее значения заносятся в таблицу лексем. Порядок следования лексем в таблице такой же, как в исходной программе. Например, если ЛА обрабатывает цепочку for i:=15 to n*(m-k) do таблица лексем будет иметь следующий вид:</w:t>
      </w:r>
    </w:p>
    <w:p w:rsidR="001D4EBD" w:rsidRPr="001D4EBD" w:rsidRDefault="001D4EBD" w:rsidP="001D4EBD">
      <w:pPr>
        <w:spacing w:after="0" w:line="240" w:lineRule="auto"/>
        <w:rPr>
          <w:sz w:val="20"/>
          <w:szCs w:val="20"/>
        </w:rPr>
      </w:pPr>
    </w:p>
    <w:tbl>
      <w:tblPr>
        <w:tblW w:w="0" w:type="auto"/>
        <w:tblLook w:val="01E0" w:firstRow="1" w:lastRow="1" w:firstColumn="1" w:lastColumn="1" w:noHBand="0" w:noVBand="0"/>
      </w:tblPr>
      <w:tblGrid>
        <w:gridCol w:w="555"/>
        <w:gridCol w:w="779"/>
        <w:gridCol w:w="2262"/>
      </w:tblGrid>
      <w:tr w:rsidR="001D4EBD" w:rsidRPr="001D4EBD" w:rsidTr="00054219">
        <w:tc>
          <w:tcPr>
            <w:tcW w:w="0" w:type="auto"/>
          </w:tcPr>
          <w:p w:rsidR="001D4EBD" w:rsidRPr="001D4EBD" w:rsidRDefault="001D4EBD" w:rsidP="001D4EBD">
            <w:pPr>
              <w:spacing w:after="0" w:line="240" w:lineRule="auto"/>
              <w:rPr>
                <w:sz w:val="20"/>
                <w:szCs w:val="20"/>
              </w:rPr>
            </w:pPr>
            <w:r w:rsidRPr="001D4EBD">
              <w:rPr>
                <w:sz w:val="20"/>
                <w:szCs w:val="20"/>
              </w:rPr>
              <w:t xml:space="preserve">имя </w:t>
            </w:r>
          </w:p>
        </w:tc>
        <w:tc>
          <w:tcPr>
            <w:tcW w:w="0" w:type="auto"/>
          </w:tcPr>
          <w:p w:rsidR="001D4EBD" w:rsidRPr="001D4EBD" w:rsidRDefault="001D4EBD" w:rsidP="001D4EBD">
            <w:pPr>
              <w:spacing w:after="0" w:line="240" w:lineRule="auto"/>
              <w:rPr>
                <w:sz w:val="20"/>
                <w:szCs w:val="20"/>
              </w:rPr>
            </w:pPr>
            <w:r w:rsidRPr="001D4EBD">
              <w:rPr>
                <w:sz w:val="20"/>
                <w:szCs w:val="20"/>
              </w:rPr>
              <w:t>тип</w:t>
            </w:r>
          </w:p>
        </w:tc>
        <w:tc>
          <w:tcPr>
            <w:tcW w:w="0" w:type="auto"/>
          </w:tcPr>
          <w:p w:rsidR="001D4EBD" w:rsidRPr="001D4EBD" w:rsidRDefault="001D4EBD" w:rsidP="001D4EBD">
            <w:pPr>
              <w:spacing w:after="0" w:line="240" w:lineRule="auto"/>
              <w:rPr>
                <w:sz w:val="20"/>
                <w:szCs w:val="20"/>
              </w:rPr>
            </w:pPr>
            <w:r w:rsidRPr="001D4EBD">
              <w:rPr>
                <w:sz w:val="20"/>
                <w:szCs w:val="20"/>
              </w:rPr>
              <w:t>значение</w:t>
            </w:r>
          </w:p>
        </w:tc>
      </w:tr>
      <w:tr w:rsidR="001D4EBD" w:rsidRPr="001D4EBD" w:rsidTr="00054219">
        <w:tc>
          <w:tcPr>
            <w:tcW w:w="0" w:type="auto"/>
          </w:tcPr>
          <w:p w:rsidR="001D4EBD" w:rsidRPr="001D4EBD" w:rsidRDefault="001D4EBD" w:rsidP="001D4EBD">
            <w:pPr>
              <w:spacing w:after="0" w:line="240" w:lineRule="auto"/>
              <w:rPr>
                <w:sz w:val="20"/>
                <w:szCs w:val="20"/>
                <w:lang w:val="en-US"/>
              </w:rPr>
            </w:pPr>
            <w:r w:rsidRPr="001D4EBD">
              <w:rPr>
                <w:sz w:val="20"/>
                <w:szCs w:val="20"/>
                <w:lang w:val="en-US"/>
              </w:rPr>
              <w:t>for</w:t>
            </w:r>
          </w:p>
        </w:tc>
        <w:tc>
          <w:tcPr>
            <w:tcW w:w="0" w:type="auto"/>
          </w:tcPr>
          <w:p w:rsidR="001D4EBD" w:rsidRPr="001D4EBD" w:rsidRDefault="001D4EBD" w:rsidP="001D4EBD">
            <w:pPr>
              <w:spacing w:after="0" w:line="240" w:lineRule="auto"/>
              <w:rPr>
                <w:sz w:val="20"/>
                <w:szCs w:val="20"/>
                <w:lang w:val="en-US"/>
              </w:rPr>
            </w:pPr>
            <w:r w:rsidRPr="001D4EBD">
              <w:rPr>
                <w:sz w:val="20"/>
                <w:szCs w:val="20"/>
                <w:lang w:val="en-US"/>
              </w:rPr>
              <w:t>key for</w:t>
            </w:r>
          </w:p>
        </w:tc>
        <w:tc>
          <w:tcPr>
            <w:tcW w:w="0" w:type="auto"/>
          </w:tcPr>
          <w:p w:rsidR="001D4EBD" w:rsidRPr="001D4EBD" w:rsidRDefault="001D4EBD" w:rsidP="001D4EBD">
            <w:pPr>
              <w:spacing w:after="0" w:line="240" w:lineRule="auto"/>
              <w:rPr>
                <w:sz w:val="20"/>
                <w:szCs w:val="20"/>
                <w:lang w:val="en-US"/>
              </w:rPr>
            </w:pPr>
            <w:r w:rsidRPr="001D4EBD">
              <w:rPr>
                <w:sz w:val="20"/>
                <w:szCs w:val="20"/>
                <w:lang w:val="en-US"/>
              </w:rPr>
              <w:t>-</w:t>
            </w:r>
          </w:p>
        </w:tc>
      </w:tr>
      <w:tr w:rsidR="001D4EBD" w:rsidRPr="001D4EBD" w:rsidTr="00054219">
        <w:tc>
          <w:tcPr>
            <w:tcW w:w="0" w:type="auto"/>
          </w:tcPr>
          <w:p w:rsidR="001D4EBD" w:rsidRPr="001D4EBD" w:rsidRDefault="001D4EBD" w:rsidP="001D4EBD">
            <w:pPr>
              <w:spacing w:after="0" w:line="240" w:lineRule="auto"/>
              <w:rPr>
                <w:sz w:val="20"/>
                <w:szCs w:val="20"/>
                <w:lang w:val="en-US"/>
              </w:rPr>
            </w:pPr>
            <w:r w:rsidRPr="001D4EBD">
              <w:rPr>
                <w:sz w:val="20"/>
                <w:szCs w:val="20"/>
                <w:lang w:val="en-US"/>
              </w:rPr>
              <w:t>i</w:t>
            </w:r>
          </w:p>
        </w:tc>
        <w:tc>
          <w:tcPr>
            <w:tcW w:w="0" w:type="auto"/>
          </w:tcPr>
          <w:p w:rsidR="001D4EBD" w:rsidRPr="001D4EBD" w:rsidRDefault="001D4EBD" w:rsidP="001D4EBD">
            <w:pPr>
              <w:spacing w:after="0" w:line="240" w:lineRule="auto"/>
              <w:rPr>
                <w:sz w:val="20"/>
                <w:szCs w:val="20"/>
                <w:lang w:val="en-US"/>
              </w:rPr>
            </w:pPr>
            <w:r w:rsidRPr="001D4EBD">
              <w:rPr>
                <w:sz w:val="20"/>
                <w:szCs w:val="20"/>
                <w:lang w:val="en-US"/>
              </w:rPr>
              <w:t>id</w:t>
            </w:r>
          </w:p>
        </w:tc>
        <w:tc>
          <w:tcPr>
            <w:tcW w:w="0" w:type="auto"/>
          </w:tcPr>
          <w:p w:rsidR="001D4EBD" w:rsidRPr="001D4EBD" w:rsidRDefault="001D4EBD" w:rsidP="001D4EBD">
            <w:pPr>
              <w:spacing w:after="0" w:line="240" w:lineRule="auto"/>
              <w:rPr>
                <w:sz w:val="20"/>
                <w:szCs w:val="20"/>
              </w:rPr>
            </w:pPr>
            <w:r w:rsidRPr="001D4EBD">
              <w:rPr>
                <w:sz w:val="20"/>
                <w:szCs w:val="20"/>
              </w:rPr>
              <mc:AlternateContent>
                <mc:Choice Requires="wps">
                  <w:drawing>
                    <wp:anchor distT="0" distB="0" distL="114300" distR="114300" simplePos="0" relativeHeight="252978176" behindDoc="0" locked="0" layoutInCell="1" allowOverlap="1">
                      <wp:simplePos x="0" y="0"/>
                      <wp:positionH relativeFrom="column">
                        <wp:posOffset>1339850</wp:posOffset>
                      </wp:positionH>
                      <wp:positionV relativeFrom="paragraph">
                        <wp:posOffset>82550</wp:posOffset>
                      </wp:positionV>
                      <wp:extent cx="919480" cy="229870"/>
                      <wp:effectExtent l="6985" t="8890" r="26035" b="56515"/>
                      <wp:wrapNone/>
                      <wp:docPr id="2812" name="Прямая соединительная линия 28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9480" cy="22987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2812" o:spid="_x0000_s1026" style="position:absolute;z-index:25297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5.5pt,6.5pt" to="177.9pt,2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">
                      <v:stroke endarrow="block"/>
                    </v:line>
                  </w:pict>
                </mc:Fallback>
              </mc:AlternateContent>
            </w:r>
          </w:p>
        </w:tc>
      </w:tr>
      <w:tr w:rsidR="001D4EBD" w:rsidRPr="001D4EBD" w:rsidTr="00054219">
        <w:tc>
          <w:tcPr>
            <w:tcW w:w="0" w:type="auto"/>
          </w:tcPr>
          <w:p w:rsidR="001D4EBD" w:rsidRPr="001D4EBD" w:rsidRDefault="001D4EBD" w:rsidP="001D4EBD">
            <w:pPr>
              <w:spacing w:after="0" w:line="240" w:lineRule="auto"/>
              <w:rPr>
                <w:sz w:val="20"/>
                <w:szCs w:val="20"/>
                <w:lang w:val="en-US"/>
              </w:rPr>
            </w:pPr>
            <w:r w:rsidRPr="001D4EBD">
              <w:rPr>
                <w:sz w:val="20"/>
                <w:szCs w:val="20"/>
                <w:lang w:val="en-US"/>
              </w:rPr>
              <w:t>:=</w:t>
            </w:r>
          </w:p>
        </w:tc>
        <w:tc>
          <w:tcPr>
            <w:tcW w:w="0" w:type="auto"/>
          </w:tcPr>
          <w:p w:rsidR="001D4EBD" w:rsidRPr="001D4EBD" w:rsidRDefault="001D4EBD" w:rsidP="001D4EBD">
            <w:pPr>
              <w:spacing w:after="0" w:line="240" w:lineRule="auto"/>
              <w:rPr>
                <w:sz w:val="20"/>
                <w:szCs w:val="20"/>
                <w:lang w:val="en-US"/>
              </w:rPr>
            </w:pPr>
            <w:r w:rsidRPr="001D4EBD">
              <w:rPr>
                <w:sz w:val="20"/>
                <w:szCs w:val="20"/>
                <w:lang w:val="en-US"/>
              </w:rPr>
              <w:t>op :=</w:t>
            </w:r>
          </w:p>
        </w:tc>
        <w:tc>
          <w:tcPr>
            <w:tcW w:w="0" w:type="auto"/>
          </w:tcPr>
          <w:p w:rsidR="001D4EBD" w:rsidRPr="001D4EBD" w:rsidRDefault="001D4EBD" w:rsidP="001D4EBD">
            <w:pPr>
              <w:spacing w:after="0" w:line="240" w:lineRule="auto"/>
              <w:rPr>
                <w:sz w:val="20"/>
                <w:szCs w:val="20"/>
                <w:lang w:val="en-US"/>
              </w:rPr>
            </w:pPr>
            <w:r w:rsidRPr="001D4EBD">
              <w:rPr>
                <w:sz w:val="20"/>
                <w:szCs w:val="20"/>
                <w:lang w:val="en-US"/>
              </w:rPr>
              <w:t>-</w:t>
            </w:r>
          </w:p>
        </w:tc>
      </w:tr>
      <w:tr w:rsidR="001D4EBD" w:rsidRPr="001D4EBD" w:rsidTr="00054219">
        <w:tc>
          <w:tcPr>
            <w:tcW w:w="0" w:type="auto"/>
          </w:tcPr>
          <w:p w:rsidR="001D4EBD" w:rsidRPr="001D4EBD" w:rsidRDefault="001D4EBD" w:rsidP="001D4EBD">
            <w:pPr>
              <w:spacing w:after="0" w:line="240" w:lineRule="auto"/>
              <w:rPr>
                <w:sz w:val="20"/>
                <w:szCs w:val="20"/>
                <w:lang w:val="en-US"/>
              </w:rPr>
            </w:pPr>
            <w:r w:rsidRPr="001D4EBD">
              <w:rPr>
                <w:sz w:val="20"/>
                <w:szCs w:val="20"/>
                <w:lang w:val="en-US"/>
              </w:rPr>
              <w:t>15</w:t>
            </w:r>
          </w:p>
        </w:tc>
        <w:tc>
          <w:tcPr>
            <w:tcW w:w="0" w:type="auto"/>
          </w:tcPr>
          <w:p w:rsidR="001D4EBD" w:rsidRPr="001D4EBD" w:rsidRDefault="001D4EBD" w:rsidP="001D4EBD">
            <w:pPr>
              <w:spacing w:after="0" w:line="240" w:lineRule="auto"/>
              <w:rPr>
                <w:sz w:val="20"/>
                <w:szCs w:val="20"/>
                <w:lang w:val="en-US"/>
              </w:rPr>
            </w:pPr>
            <w:r w:rsidRPr="001D4EBD">
              <w:rPr>
                <w:sz w:val="20"/>
                <w:szCs w:val="20"/>
                <w:lang w:val="en-US"/>
              </w:rPr>
              <w:t>const</w:t>
            </w:r>
          </w:p>
        </w:tc>
        <w:tc>
          <w:tcPr>
            <w:tcW w:w="0" w:type="auto"/>
          </w:tcPr>
          <w:p w:rsidR="001D4EBD" w:rsidRPr="001D4EBD" w:rsidRDefault="001D4EBD" w:rsidP="001D4EBD">
            <w:pPr>
              <w:spacing w:after="0" w:line="240" w:lineRule="auto"/>
              <w:rPr>
                <w:sz w:val="20"/>
                <w:szCs w:val="20"/>
                <w:lang w:val="en-US"/>
              </w:rPr>
            </w:pPr>
            <w:r w:rsidRPr="001D4EBD">
              <w:rPr>
                <w:sz w:val="20"/>
                <w:szCs w:val="20"/>
              </w:rPr>
              <mc:AlternateContent>
                <mc:Choice Requires="wps">
                  <w:drawing>
                    <wp:anchor distT="0" distB="0" distL="114300" distR="114300" simplePos="0" relativeHeight="252979200" behindDoc="0" locked="0" layoutInCell="1" allowOverlap="1">
                      <wp:simplePos x="0" y="0"/>
                      <wp:positionH relativeFrom="column">
                        <wp:posOffset>1247140</wp:posOffset>
                      </wp:positionH>
                      <wp:positionV relativeFrom="paragraph">
                        <wp:posOffset>64135</wp:posOffset>
                      </wp:positionV>
                      <wp:extent cx="1012190" cy="459740"/>
                      <wp:effectExtent l="9525" t="55245" r="35560" b="8890"/>
                      <wp:wrapNone/>
                      <wp:docPr id="2811" name="Прямая соединительная линия 28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12190" cy="4597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2811" o:spid="_x0000_s1026" style="position:absolute;flip:y;z-index:25297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8.2pt,5.05pt" to="177.9pt,4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">
                      <v:stroke endarrow="block"/>
                    </v:line>
                  </w:pict>
                </mc:Fallback>
              </mc:AlternateContent>
            </w:r>
            <w:r w:rsidRPr="001D4EBD">
              <w:rPr>
                <w:sz w:val="20"/>
                <w:szCs w:val="20"/>
                <w:lang w:val="en-US"/>
              </w:rPr>
              <w:t>15</w:t>
            </w:r>
          </w:p>
        </w:tc>
      </w:tr>
      <w:tr w:rsidR="001D4EBD" w:rsidRPr="001D4EBD" w:rsidTr="00054219">
        <w:tc>
          <w:tcPr>
            <w:tcW w:w="0" w:type="auto"/>
          </w:tcPr>
          <w:p w:rsidR="001D4EBD" w:rsidRPr="001D4EBD" w:rsidRDefault="001D4EBD" w:rsidP="001D4EBD">
            <w:pPr>
              <w:spacing w:after="0" w:line="240" w:lineRule="auto"/>
              <w:rPr>
                <w:sz w:val="20"/>
                <w:szCs w:val="20"/>
                <w:lang w:val="en-US"/>
              </w:rPr>
            </w:pPr>
            <w:r w:rsidRPr="001D4EBD">
              <w:rPr>
                <w:sz w:val="20"/>
                <w:szCs w:val="20"/>
                <w:lang w:val="en-US"/>
              </w:rPr>
              <w:t>to</w:t>
            </w:r>
          </w:p>
        </w:tc>
        <w:tc>
          <w:tcPr>
            <w:tcW w:w="0" w:type="auto"/>
          </w:tcPr>
          <w:p w:rsidR="001D4EBD" w:rsidRPr="001D4EBD" w:rsidRDefault="001D4EBD" w:rsidP="001D4EBD">
            <w:pPr>
              <w:spacing w:after="0" w:line="240" w:lineRule="auto"/>
              <w:rPr>
                <w:sz w:val="20"/>
                <w:szCs w:val="20"/>
                <w:lang w:val="en-US"/>
              </w:rPr>
            </w:pPr>
            <w:r w:rsidRPr="001D4EBD">
              <w:rPr>
                <w:sz w:val="20"/>
                <w:szCs w:val="20"/>
                <w:lang w:val="en-US"/>
              </w:rPr>
              <w:t>key to</w:t>
            </w:r>
          </w:p>
        </w:tc>
        <w:tc>
          <w:tcPr>
            <w:tcW w:w="0" w:type="auto"/>
          </w:tcPr>
          <w:p w:rsidR="001D4EBD" w:rsidRPr="001D4EBD" w:rsidRDefault="001D4EBD" w:rsidP="001D4EBD">
            <w:pPr>
              <w:spacing w:after="0" w:line="240" w:lineRule="auto"/>
              <w:rPr>
                <w:sz w:val="20"/>
                <w:szCs w:val="20"/>
                <w:lang w:val="en-US"/>
              </w:rPr>
            </w:pPr>
            <w:r w:rsidRPr="001D4EBD">
              <w:rPr>
                <w:sz w:val="20"/>
                <w:szCs w:val="20"/>
              </w:rPr>
              <mc:AlternateContent>
                <mc:Choice Requires="wps">
                  <w:drawing>
                    <wp:anchor distT="0" distB="0" distL="114300" distR="114300" simplePos="0" relativeHeight="252980224" behindDoc="0" locked="0" layoutInCell="1" allowOverlap="1">
                      <wp:simplePos x="0" y="0"/>
                      <wp:positionH relativeFrom="column">
                        <wp:posOffset>1408430</wp:posOffset>
                      </wp:positionH>
                      <wp:positionV relativeFrom="paragraph">
                        <wp:posOffset>112395</wp:posOffset>
                      </wp:positionV>
                      <wp:extent cx="850900" cy="748665"/>
                      <wp:effectExtent l="8890" t="50165" r="45085" b="10795"/>
                      <wp:wrapNone/>
                      <wp:docPr id="2810" name="Прямая соединительная линия 28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850900" cy="74866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2810" o:spid="_x0000_s1026" style="position:absolute;flip:y;z-index:25298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0.9pt,8.85pt" to="177.9pt,6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">
                      <v:stroke endarrow="block"/>
                    </v:line>
                  </w:pict>
                </mc:Fallback>
              </mc:AlternateContent>
            </w:r>
            <w:r w:rsidRPr="001D4EBD">
              <w:rPr>
                <w:sz w:val="20"/>
                <w:szCs w:val="20"/>
                <w:lang w:val="en-US"/>
              </w:rPr>
              <w:t>-</w:t>
            </w:r>
          </w:p>
        </w:tc>
      </w:tr>
      <w:tr w:rsidR="001D4EBD" w:rsidRPr="001D4EBD" w:rsidTr="00054219">
        <w:tc>
          <w:tcPr>
            <w:tcW w:w="0" w:type="auto"/>
          </w:tcPr>
          <w:p w:rsidR="001D4EBD" w:rsidRPr="001D4EBD" w:rsidRDefault="001D4EBD" w:rsidP="001D4EBD">
            <w:pPr>
              <w:spacing w:after="0" w:line="240" w:lineRule="auto"/>
              <w:rPr>
                <w:sz w:val="20"/>
                <w:szCs w:val="20"/>
                <w:lang w:val="en-US"/>
              </w:rPr>
            </w:pPr>
            <w:r w:rsidRPr="001D4EBD">
              <w:rPr>
                <w:sz w:val="20"/>
                <w:szCs w:val="20"/>
                <w:lang w:val="en-US"/>
              </w:rPr>
              <w:t>n</w:t>
            </w:r>
          </w:p>
        </w:tc>
        <w:tc>
          <w:tcPr>
            <w:tcW w:w="0" w:type="auto"/>
          </w:tcPr>
          <w:p w:rsidR="001D4EBD" w:rsidRPr="001D4EBD" w:rsidRDefault="001D4EBD" w:rsidP="001D4EBD">
            <w:pPr>
              <w:spacing w:after="0" w:line="240" w:lineRule="auto"/>
              <w:rPr>
                <w:sz w:val="20"/>
                <w:szCs w:val="20"/>
                <w:lang w:val="en-US"/>
              </w:rPr>
            </w:pPr>
            <w:r w:rsidRPr="001D4EBD">
              <w:rPr>
                <w:sz w:val="20"/>
                <w:szCs w:val="20"/>
                <w:lang w:val="en-US"/>
              </w:rPr>
              <w:t>id</w:t>
            </w:r>
          </w:p>
        </w:tc>
        <w:tc>
          <w:tcPr>
            <w:tcW w:w="0" w:type="auto"/>
          </w:tcPr>
          <w:p w:rsidR="001D4EBD" w:rsidRPr="001D4EBD" w:rsidRDefault="001D4EBD" w:rsidP="001D4EBD">
            <w:pPr>
              <w:spacing w:after="0" w:line="240" w:lineRule="auto"/>
              <w:rPr>
                <w:sz w:val="20"/>
                <w:szCs w:val="20"/>
              </w:rPr>
            </w:pPr>
          </w:p>
        </w:tc>
      </w:tr>
      <w:tr w:rsidR="001D4EBD" w:rsidRPr="001D4EBD" w:rsidTr="00054219">
        <w:tc>
          <w:tcPr>
            <w:tcW w:w="0" w:type="auto"/>
          </w:tcPr>
          <w:p w:rsidR="001D4EBD" w:rsidRPr="001D4EBD" w:rsidRDefault="001D4EBD" w:rsidP="001D4EBD">
            <w:pPr>
              <w:spacing w:after="0" w:line="240" w:lineRule="auto"/>
              <w:rPr>
                <w:sz w:val="20"/>
                <w:szCs w:val="20"/>
                <w:lang w:val="en-US"/>
              </w:rPr>
            </w:pPr>
            <w:r w:rsidRPr="001D4EBD">
              <w:rPr>
                <w:sz w:val="20"/>
                <w:szCs w:val="20"/>
                <w:lang w:val="en-US"/>
              </w:rPr>
              <w:t>*</w:t>
            </w:r>
          </w:p>
        </w:tc>
        <w:tc>
          <w:tcPr>
            <w:tcW w:w="0" w:type="auto"/>
          </w:tcPr>
          <w:p w:rsidR="001D4EBD" w:rsidRPr="001D4EBD" w:rsidRDefault="001D4EBD" w:rsidP="001D4EBD">
            <w:pPr>
              <w:spacing w:after="0" w:line="240" w:lineRule="auto"/>
              <w:rPr>
                <w:sz w:val="20"/>
                <w:szCs w:val="20"/>
                <w:lang w:val="en-US"/>
              </w:rPr>
            </w:pPr>
            <w:r w:rsidRPr="001D4EBD">
              <w:rPr>
                <w:sz w:val="20"/>
                <w:szCs w:val="20"/>
                <w:lang w:val="en-US"/>
              </w:rPr>
              <w:t>mul</w:t>
            </w:r>
          </w:p>
        </w:tc>
        <w:tc>
          <w:tcPr>
            <w:tcW w:w="0" w:type="auto"/>
          </w:tcPr>
          <w:p w:rsidR="001D4EBD" w:rsidRPr="001D4EBD" w:rsidRDefault="001D4EBD" w:rsidP="001D4EBD">
            <w:pPr>
              <w:spacing w:after="0" w:line="240" w:lineRule="auto"/>
              <w:rPr>
                <w:sz w:val="20"/>
                <w:szCs w:val="20"/>
                <w:lang w:val="en-US"/>
              </w:rPr>
            </w:pPr>
            <w:r w:rsidRPr="001D4EBD">
              <w:rPr>
                <w:sz w:val="20"/>
                <w:szCs w:val="20"/>
              </w:rPr>
              <mc:AlternateContent>
                <mc:Choice Requires="wps">
                  <w:drawing>
                    <wp:anchor distT="0" distB="0" distL="114300" distR="114300" simplePos="0" relativeHeight="252981248" behindDoc="0" locked="0" layoutInCell="1" allowOverlap="1">
                      <wp:simplePos x="0" y="0"/>
                      <wp:positionH relativeFrom="column">
                        <wp:posOffset>1638300</wp:posOffset>
                      </wp:positionH>
                      <wp:positionV relativeFrom="paragraph">
                        <wp:posOffset>92710</wp:posOffset>
                      </wp:positionV>
                      <wp:extent cx="804545" cy="749935"/>
                      <wp:effectExtent l="10160" t="47625" r="52070" b="12065"/>
                      <wp:wrapNone/>
                      <wp:docPr id="2809" name="Прямая соединительная линия 28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804545" cy="7499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2809" o:spid="_x0000_s1026" style="position:absolute;flip:y;z-index:25298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9pt,7.3pt" to="192.35pt,6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">
                      <v:stroke endarrow="block"/>
                    </v:line>
                  </w:pict>
                </mc:Fallback>
              </mc:AlternateContent>
            </w:r>
            <w:r w:rsidRPr="001D4EBD">
              <w:rPr>
                <w:sz w:val="20"/>
                <w:szCs w:val="20"/>
                <w:lang w:val="en-US"/>
              </w:rPr>
              <w:t>1 (по номеру операции)</w:t>
            </w:r>
          </w:p>
        </w:tc>
      </w:tr>
      <w:tr w:rsidR="001D4EBD" w:rsidRPr="001D4EBD" w:rsidTr="00054219">
        <w:tc>
          <w:tcPr>
            <w:tcW w:w="0" w:type="auto"/>
          </w:tcPr>
          <w:p w:rsidR="001D4EBD" w:rsidRPr="001D4EBD" w:rsidRDefault="001D4EBD" w:rsidP="001D4EBD">
            <w:pPr>
              <w:spacing w:after="0" w:line="240" w:lineRule="auto"/>
              <w:rPr>
                <w:sz w:val="20"/>
                <w:szCs w:val="20"/>
                <w:lang w:val="en-US"/>
              </w:rPr>
            </w:pPr>
            <w:r w:rsidRPr="001D4EBD">
              <w:rPr>
                <w:sz w:val="20"/>
                <w:szCs w:val="20"/>
                <w:lang w:val="en-US"/>
              </w:rPr>
              <w:t>(</w:t>
            </w:r>
          </w:p>
        </w:tc>
        <w:tc>
          <w:tcPr>
            <w:tcW w:w="0" w:type="auto"/>
          </w:tcPr>
          <w:p w:rsidR="001D4EBD" w:rsidRPr="001D4EBD" w:rsidRDefault="001D4EBD" w:rsidP="001D4EBD">
            <w:pPr>
              <w:spacing w:after="0" w:line="240" w:lineRule="auto"/>
              <w:rPr>
                <w:sz w:val="20"/>
                <w:szCs w:val="20"/>
                <w:lang w:val="en-US"/>
              </w:rPr>
            </w:pPr>
            <w:r w:rsidRPr="001D4EBD">
              <w:rPr>
                <w:sz w:val="20"/>
                <w:szCs w:val="20"/>
                <w:lang w:val="en-US"/>
              </w:rPr>
              <w:t>(</w:t>
            </w:r>
          </w:p>
        </w:tc>
        <w:tc>
          <w:tcPr>
            <w:tcW w:w="0" w:type="auto"/>
          </w:tcPr>
          <w:p w:rsidR="001D4EBD" w:rsidRPr="001D4EBD" w:rsidRDefault="001D4EBD" w:rsidP="001D4EBD">
            <w:pPr>
              <w:spacing w:after="0" w:line="240" w:lineRule="auto"/>
              <w:rPr>
                <w:sz w:val="20"/>
                <w:szCs w:val="20"/>
                <w:lang w:val="en-US"/>
              </w:rPr>
            </w:pPr>
            <w:r w:rsidRPr="001D4EBD">
              <w:rPr>
                <w:sz w:val="20"/>
                <w:szCs w:val="20"/>
                <w:lang w:val="en-US"/>
              </w:rPr>
              <w:t>-</w:t>
            </w:r>
          </w:p>
        </w:tc>
      </w:tr>
      <w:tr w:rsidR="001D4EBD" w:rsidRPr="001D4EBD" w:rsidTr="00054219">
        <w:tc>
          <w:tcPr>
            <w:tcW w:w="0" w:type="auto"/>
          </w:tcPr>
          <w:p w:rsidR="001D4EBD" w:rsidRPr="001D4EBD" w:rsidRDefault="001D4EBD" w:rsidP="001D4EBD">
            <w:pPr>
              <w:spacing w:after="0" w:line="240" w:lineRule="auto"/>
              <w:rPr>
                <w:sz w:val="20"/>
                <w:szCs w:val="20"/>
                <w:lang w:val="en-US"/>
              </w:rPr>
            </w:pPr>
            <w:r w:rsidRPr="001D4EBD">
              <w:rPr>
                <w:sz w:val="20"/>
                <w:szCs w:val="20"/>
                <w:lang w:val="en-US"/>
              </w:rPr>
              <w:t>m</w:t>
            </w:r>
          </w:p>
        </w:tc>
        <w:tc>
          <w:tcPr>
            <w:tcW w:w="0" w:type="auto"/>
          </w:tcPr>
          <w:p w:rsidR="001D4EBD" w:rsidRPr="001D4EBD" w:rsidRDefault="001D4EBD" w:rsidP="001D4EBD">
            <w:pPr>
              <w:spacing w:after="0" w:line="240" w:lineRule="auto"/>
              <w:rPr>
                <w:sz w:val="20"/>
                <w:szCs w:val="20"/>
                <w:lang w:val="en-US"/>
              </w:rPr>
            </w:pPr>
            <w:r w:rsidRPr="001D4EBD">
              <w:rPr>
                <w:sz w:val="20"/>
                <w:szCs w:val="20"/>
                <w:lang w:val="en-US"/>
              </w:rPr>
              <w:t>id</w:t>
            </w:r>
          </w:p>
        </w:tc>
        <w:tc>
          <w:tcPr>
            <w:tcW w:w="0" w:type="auto"/>
          </w:tcPr>
          <w:p w:rsidR="001D4EBD" w:rsidRPr="001D4EBD" w:rsidRDefault="001D4EBD" w:rsidP="001D4EBD">
            <w:pPr>
              <w:spacing w:after="0" w:line="240" w:lineRule="auto"/>
              <w:rPr>
                <w:sz w:val="20"/>
                <w:szCs w:val="20"/>
              </w:rPr>
            </w:pPr>
          </w:p>
        </w:tc>
      </w:tr>
      <w:tr w:rsidR="001D4EBD" w:rsidRPr="001D4EBD" w:rsidTr="00054219">
        <w:tc>
          <w:tcPr>
            <w:tcW w:w="0" w:type="auto"/>
          </w:tcPr>
          <w:p w:rsidR="001D4EBD" w:rsidRPr="001D4EBD" w:rsidRDefault="001D4EBD" w:rsidP="001D4EBD">
            <w:pPr>
              <w:spacing w:after="0" w:line="240" w:lineRule="auto"/>
              <w:rPr>
                <w:sz w:val="20"/>
                <w:szCs w:val="20"/>
                <w:lang w:val="en-US"/>
              </w:rPr>
            </w:pPr>
            <w:r w:rsidRPr="001D4EBD">
              <w:rPr>
                <w:sz w:val="20"/>
                <w:szCs w:val="20"/>
                <w:lang w:val="en-US"/>
              </w:rPr>
              <w:t>-</w:t>
            </w:r>
          </w:p>
        </w:tc>
        <w:tc>
          <w:tcPr>
            <w:tcW w:w="0" w:type="auto"/>
          </w:tcPr>
          <w:p w:rsidR="001D4EBD" w:rsidRPr="001D4EBD" w:rsidRDefault="001D4EBD" w:rsidP="001D4EBD">
            <w:pPr>
              <w:spacing w:after="0" w:line="240" w:lineRule="auto"/>
              <w:rPr>
                <w:sz w:val="20"/>
                <w:szCs w:val="20"/>
                <w:lang w:val="en-US"/>
              </w:rPr>
            </w:pPr>
            <w:r w:rsidRPr="001D4EBD">
              <w:rPr>
                <w:sz w:val="20"/>
                <w:szCs w:val="20"/>
                <w:lang w:val="en-US"/>
              </w:rPr>
              <w:t>add</w:t>
            </w:r>
          </w:p>
        </w:tc>
        <w:tc>
          <w:tcPr>
            <w:tcW w:w="0" w:type="auto"/>
          </w:tcPr>
          <w:p w:rsidR="001D4EBD" w:rsidRPr="001D4EBD" w:rsidRDefault="001D4EBD" w:rsidP="001D4EBD">
            <w:pPr>
              <w:spacing w:after="0" w:line="240" w:lineRule="auto"/>
              <w:rPr>
                <w:sz w:val="20"/>
                <w:szCs w:val="20"/>
                <w:lang w:val="en-US"/>
              </w:rPr>
            </w:pPr>
            <w:r w:rsidRPr="001D4EBD">
              <w:rPr>
                <w:sz w:val="20"/>
                <w:szCs w:val="20"/>
                <w:lang w:val="en-US"/>
              </w:rPr>
              <w:t>2</w:t>
            </w:r>
          </w:p>
        </w:tc>
      </w:tr>
      <w:tr w:rsidR="001D4EBD" w:rsidRPr="001D4EBD" w:rsidTr="00054219">
        <w:tc>
          <w:tcPr>
            <w:tcW w:w="0" w:type="auto"/>
          </w:tcPr>
          <w:p w:rsidR="001D4EBD" w:rsidRPr="001D4EBD" w:rsidRDefault="001D4EBD" w:rsidP="001D4EBD">
            <w:pPr>
              <w:spacing w:after="0" w:line="240" w:lineRule="auto"/>
              <w:rPr>
                <w:sz w:val="20"/>
                <w:szCs w:val="20"/>
                <w:lang w:val="en-US"/>
              </w:rPr>
            </w:pPr>
            <w:r w:rsidRPr="001D4EBD">
              <w:rPr>
                <w:sz w:val="20"/>
                <w:szCs w:val="20"/>
                <w:lang w:val="en-US"/>
              </w:rPr>
              <w:t>k</w:t>
            </w:r>
          </w:p>
        </w:tc>
        <w:tc>
          <w:tcPr>
            <w:tcW w:w="0" w:type="auto"/>
          </w:tcPr>
          <w:p w:rsidR="001D4EBD" w:rsidRPr="001D4EBD" w:rsidRDefault="001D4EBD" w:rsidP="001D4EBD">
            <w:pPr>
              <w:spacing w:after="0" w:line="240" w:lineRule="auto"/>
              <w:rPr>
                <w:sz w:val="20"/>
                <w:szCs w:val="20"/>
                <w:lang w:val="en-US"/>
              </w:rPr>
            </w:pPr>
            <w:r w:rsidRPr="001D4EBD">
              <w:rPr>
                <w:sz w:val="20"/>
                <w:szCs w:val="20"/>
                <w:lang w:val="en-US"/>
              </w:rPr>
              <w:t>id</w:t>
            </w:r>
          </w:p>
        </w:tc>
        <w:tc>
          <w:tcPr>
            <w:tcW w:w="0" w:type="auto"/>
          </w:tcPr>
          <w:p w:rsidR="001D4EBD" w:rsidRPr="001D4EBD" w:rsidRDefault="001D4EBD" w:rsidP="001D4EBD">
            <w:pPr>
              <w:spacing w:after="0" w:line="240" w:lineRule="auto"/>
              <w:rPr>
                <w:sz w:val="20"/>
                <w:szCs w:val="20"/>
              </w:rPr>
            </w:pPr>
          </w:p>
        </w:tc>
      </w:tr>
      <w:tr w:rsidR="001D4EBD" w:rsidRPr="001D4EBD" w:rsidTr="00054219">
        <w:tc>
          <w:tcPr>
            <w:tcW w:w="0" w:type="auto"/>
          </w:tcPr>
          <w:p w:rsidR="001D4EBD" w:rsidRPr="001D4EBD" w:rsidRDefault="001D4EBD" w:rsidP="001D4EBD">
            <w:pPr>
              <w:spacing w:after="0" w:line="240" w:lineRule="auto"/>
              <w:rPr>
                <w:sz w:val="20"/>
                <w:szCs w:val="20"/>
                <w:lang w:val="en-US"/>
              </w:rPr>
            </w:pPr>
            <w:r w:rsidRPr="001D4EBD">
              <w:rPr>
                <w:sz w:val="20"/>
                <w:szCs w:val="20"/>
                <w:lang w:val="en-US"/>
              </w:rPr>
              <w:t>)</w:t>
            </w:r>
          </w:p>
        </w:tc>
        <w:tc>
          <w:tcPr>
            <w:tcW w:w="0" w:type="auto"/>
          </w:tcPr>
          <w:p w:rsidR="001D4EBD" w:rsidRPr="001D4EBD" w:rsidRDefault="001D4EBD" w:rsidP="001D4EBD">
            <w:pPr>
              <w:spacing w:after="0" w:line="240" w:lineRule="auto"/>
              <w:rPr>
                <w:sz w:val="20"/>
                <w:szCs w:val="20"/>
                <w:lang w:val="en-US"/>
              </w:rPr>
            </w:pPr>
            <w:r w:rsidRPr="001D4EBD">
              <w:rPr>
                <w:sz w:val="20"/>
                <w:szCs w:val="20"/>
                <w:lang w:val="en-US"/>
              </w:rPr>
              <w:t>)</w:t>
            </w:r>
          </w:p>
        </w:tc>
        <w:tc>
          <w:tcPr>
            <w:tcW w:w="0" w:type="auto"/>
          </w:tcPr>
          <w:p w:rsidR="001D4EBD" w:rsidRPr="001D4EBD" w:rsidRDefault="001D4EBD" w:rsidP="001D4EBD">
            <w:pPr>
              <w:spacing w:after="0" w:line="240" w:lineRule="auto"/>
              <w:rPr>
                <w:sz w:val="20"/>
                <w:szCs w:val="20"/>
                <w:lang w:val="en-US"/>
              </w:rPr>
            </w:pPr>
            <w:r w:rsidRPr="001D4EBD">
              <w:rPr>
                <w:sz w:val="20"/>
                <w:szCs w:val="20"/>
                <w:lang w:val="en-US"/>
              </w:rPr>
              <w:t>-</w:t>
            </w:r>
          </w:p>
        </w:tc>
      </w:tr>
    </w:tbl>
    <w:p w:rsidR="001D4EBD" w:rsidRPr="001D4EBD" w:rsidRDefault="001D4EBD" w:rsidP="001D4EBD">
      <w:pPr>
        <w:spacing w:after="0" w:line="240" w:lineRule="auto"/>
        <w:rPr>
          <w:vanish/>
          <w:sz w:val="20"/>
          <w:szCs w:val="20"/>
        </w:rPr>
      </w:pPr>
    </w:p>
    <w:tbl>
      <w:tblPr>
        <w:tblpPr w:leftFromText="180" w:rightFromText="180" w:vertAnchor="text" w:horzAnchor="page" w:tblpX="5596" w:tblpY="-3159"/>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50"/>
        <w:gridCol w:w="1990"/>
      </w:tblGrid>
      <w:tr w:rsidR="001D4EBD" w:rsidRPr="001D4EBD" w:rsidTr="00054219">
        <w:tblPrEx>
          <w:tblCellMar>
            <w:top w:w="0" w:type="dxa"/>
            <w:bottom w:w="0" w:type="dxa"/>
          </w:tblCellMar>
        </w:tblPrEx>
        <w:trPr>
          <w:trHeight w:val="180"/>
        </w:trPr>
        <w:tc>
          <w:tcPr>
            <w:tcW w:w="1450" w:type="dxa"/>
            <w:tcBorders>
              <w:left w:val="nil"/>
            </w:tcBorders>
          </w:tcPr>
          <w:p w:rsidR="001D4EBD" w:rsidRPr="001D4EBD" w:rsidRDefault="001D4EBD" w:rsidP="001D4EBD">
            <w:pPr>
              <w:spacing w:after="0" w:line="240" w:lineRule="auto"/>
              <w:rPr>
                <w:sz w:val="20"/>
                <w:szCs w:val="20"/>
              </w:rPr>
            </w:pPr>
            <w:r w:rsidRPr="001D4EBD">
              <w:rPr>
                <w:sz w:val="20"/>
                <w:szCs w:val="20"/>
              </w:rPr>
              <w:t>имя</w:t>
            </w:r>
          </w:p>
        </w:tc>
        <w:tc>
          <w:tcPr>
            <w:tcW w:w="1990" w:type="dxa"/>
            <w:tcBorders>
              <w:right w:val="nil"/>
            </w:tcBorders>
          </w:tcPr>
          <w:p w:rsidR="001D4EBD" w:rsidRPr="001D4EBD" w:rsidRDefault="001D4EBD" w:rsidP="001D4EBD">
            <w:pPr>
              <w:spacing w:after="0" w:line="240" w:lineRule="auto"/>
              <w:rPr>
                <w:sz w:val="20"/>
                <w:szCs w:val="20"/>
              </w:rPr>
            </w:pPr>
            <w:r w:rsidRPr="001D4EBD">
              <w:rPr>
                <w:sz w:val="20"/>
                <w:szCs w:val="20"/>
              </w:rPr>
              <w:t>параметры</w:t>
            </w:r>
          </w:p>
        </w:tc>
      </w:tr>
      <w:tr w:rsidR="001D4EBD" w:rsidRPr="001D4EBD" w:rsidTr="00054219">
        <w:tblPrEx>
          <w:tblBorders>
            <w:left w:val="none" w:sz="0" w:space="0" w:color="auto"/>
            <w:bottom w:val="none" w:sz="0" w:space="0" w:color="auto"/>
            <w:right w:val="none" w:sz="0" w:space="0" w:color="auto"/>
            <w:insideH w:val="none" w:sz="0" w:space="0" w:color="auto"/>
            <w:insideV w:val="none" w:sz="0" w:space="0" w:color="auto"/>
          </w:tblBorders>
          <w:tblCellMar>
            <w:top w:w="0" w:type="dxa"/>
            <w:bottom w:w="0" w:type="dxa"/>
          </w:tblCellMar>
        </w:tblPrEx>
        <w:trPr>
          <w:trHeight w:val="100"/>
        </w:trPr>
        <w:tc>
          <w:tcPr>
            <w:tcW w:w="1450" w:type="dxa"/>
            <w:tcBorders>
              <w:top w:val="single" w:sz="4" w:space="0" w:color="auto"/>
              <w:right w:val="single" w:sz="4" w:space="0" w:color="auto"/>
            </w:tcBorders>
          </w:tcPr>
          <w:p w:rsidR="001D4EBD" w:rsidRPr="001D4EBD" w:rsidRDefault="001D4EBD" w:rsidP="001D4EBD">
            <w:pPr>
              <w:spacing w:after="0" w:line="240" w:lineRule="auto"/>
              <w:rPr>
                <w:sz w:val="20"/>
                <w:szCs w:val="20"/>
              </w:rPr>
            </w:pPr>
            <w:r w:rsidRPr="001D4EBD">
              <w:rPr>
                <w:sz w:val="20"/>
                <w:szCs w:val="20"/>
                <w:lang w:val="en-US"/>
              </w:rPr>
              <w:t>i</w:t>
            </w:r>
          </w:p>
        </w:tc>
        <w:tc>
          <w:tcPr>
            <w:tcW w:w="1990" w:type="dxa"/>
            <w:tcBorders>
              <w:top w:val="single" w:sz="4" w:space="0" w:color="auto"/>
              <w:left w:val="single" w:sz="4" w:space="0" w:color="auto"/>
            </w:tcBorders>
          </w:tcPr>
          <w:p w:rsidR="001D4EBD" w:rsidRPr="001D4EBD" w:rsidRDefault="001D4EBD" w:rsidP="001D4EBD">
            <w:pPr>
              <w:spacing w:after="0" w:line="240" w:lineRule="auto"/>
              <w:rPr>
                <w:sz w:val="20"/>
                <w:szCs w:val="20"/>
              </w:rPr>
            </w:pPr>
          </w:p>
        </w:tc>
      </w:tr>
      <w:tr w:rsidR="001D4EBD" w:rsidRPr="001D4EBD" w:rsidTr="00054219">
        <w:tblPrEx>
          <w:tblCellMar>
            <w:top w:w="0" w:type="dxa"/>
            <w:bottom w:w="0" w:type="dxa"/>
          </w:tblCellMar>
        </w:tblPrEx>
        <w:trPr>
          <w:trHeight w:val="330"/>
        </w:trPr>
        <w:tc>
          <w:tcPr>
            <w:tcW w:w="1450" w:type="dxa"/>
            <w:tcBorders>
              <w:left w:val="nil"/>
            </w:tcBorders>
          </w:tcPr>
          <w:p w:rsidR="001D4EBD" w:rsidRPr="001D4EBD" w:rsidRDefault="001D4EBD" w:rsidP="001D4EBD">
            <w:pPr>
              <w:spacing w:after="0" w:line="240" w:lineRule="auto"/>
              <w:rPr>
                <w:sz w:val="20"/>
                <w:szCs w:val="20"/>
              </w:rPr>
            </w:pPr>
            <w:r w:rsidRPr="001D4EBD">
              <w:rPr>
                <w:sz w:val="20"/>
                <w:szCs w:val="20"/>
                <w:lang w:val="en-US"/>
              </w:rPr>
              <w:t>n</w:t>
            </w:r>
          </w:p>
        </w:tc>
        <w:tc>
          <w:tcPr>
            <w:tcW w:w="1990" w:type="dxa"/>
            <w:tcBorders>
              <w:right w:val="nil"/>
            </w:tcBorders>
          </w:tcPr>
          <w:p w:rsidR="001D4EBD" w:rsidRPr="001D4EBD" w:rsidRDefault="001D4EBD" w:rsidP="001D4EBD">
            <w:pPr>
              <w:spacing w:after="0" w:line="240" w:lineRule="auto"/>
              <w:rPr>
                <w:sz w:val="20"/>
                <w:szCs w:val="20"/>
              </w:rPr>
            </w:pPr>
          </w:p>
        </w:tc>
      </w:tr>
      <w:tr w:rsidR="001D4EBD" w:rsidRPr="001D4EBD" w:rsidTr="00054219">
        <w:tblPrEx>
          <w:tblCellMar>
            <w:top w:w="0" w:type="dxa"/>
            <w:bottom w:w="0" w:type="dxa"/>
          </w:tblCellMar>
        </w:tblPrEx>
        <w:trPr>
          <w:trHeight w:val="360"/>
        </w:trPr>
        <w:tc>
          <w:tcPr>
            <w:tcW w:w="1450" w:type="dxa"/>
            <w:tcBorders>
              <w:left w:val="nil"/>
            </w:tcBorders>
          </w:tcPr>
          <w:p w:rsidR="001D4EBD" w:rsidRPr="001D4EBD" w:rsidRDefault="001D4EBD" w:rsidP="001D4EBD">
            <w:pPr>
              <w:spacing w:after="0" w:line="240" w:lineRule="auto"/>
              <w:rPr>
                <w:sz w:val="20"/>
                <w:szCs w:val="20"/>
              </w:rPr>
            </w:pPr>
            <w:r w:rsidRPr="001D4EBD">
              <w:rPr>
                <w:sz w:val="20"/>
                <w:szCs w:val="20"/>
                <w:lang w:val="en-US"/>
              </w:rPr>
              <w:t>m</w:t>
            </w:r>
          </w:p>
        </w:tc>
        <w:tc>
          <w:tcPr>
            <w:tcW w:w="1990" w:type="dxa"/>
            <w:tcBorders>
              <w:right w:val="nil"/>
            </w:tcBorders>
          </w:tcPr>
          <w:p w:rsidR="001D4EBD" w:rsidRPr="001D4EBD" w:rsidRDefault="001D4EBD" w:rsidP="001D4EBD">
            <w:pPr>
              <w:spacing w:after="0" w:line="240" w:lineRule="auto"/>
              <w:rPr>
                <w:sz w:val="20"/>
                <w:szCs w:val="20"/>
              </w:rPr>
            </w:pPr>
          </w:p>
        </w:tc>
      </w:tr>
      <w:tr w:rsidR="001D4EBD" w:rsidRPr="001D4EBD" w:rsidTr="00054219">
        <w:tblPrEx>
          <w:tblCellMar>
            <w:top w:w="0" w:type="dxa"/>
            <w:bottom w:w="0" w:type="dxa"/>
          </w:tblCellMar>
        </w:tblPrEx>
        <w:trPr>
          <w:trHeight w:val="350"/>
        </w:trPr>
        <w:tc>
          <w:tcPr>
            <w:tcW w:w="1450" w:type="dxa"/>
            <w:tcBorders>
              <w:left w:val="nil"/>
            </w:tcBorders>
          </w:tcPr>
          <w:p w:rsidR="001D4EBD" w:rsidRPr="001D4EBD" w:rsidRDefault="001D4EBD" w:rsidP="001D4EBD">
            <w:pPr>
              <w:spacing w:after="0" w:line="240" w:lineRule="auto"/>
              <w:rPr>
                <w:sz w:val="20"/>
                <w:szCs w:val="20"/>
              </w:rPr>
            </w:pPr>
            <w:r w:rsidRPr="001D4EBD">
              <w:rPr>
                <w:sz w:val="20"/>
                <w:szCs w:val="20"/>
                <w:lang w:val="en-US"/>
              </w:rPr>
              <w:t>k</w:t>
            </w:r>
          </w:p>
        </w:tc>
        <w:tc>
          <w:tcPr>
            <w:tcW w:w="1990" w:type="dxa"/>
            <w:tcBorders>
              <w:right w:val="nil"/>
            </w:tcBorders>
          </w:tcPr>
          <w:p w:rsidR="001D4EBD" w:rsidRPr="001D4EBD" w:rsidRDefault="001D4EBD" w:rsidP="001D4EBD">
            <w:pPr>
              <w:spacing w:after="0" w:line="240" w:lineRule="auto"/>
              <w:rPr>
                <w:sz w:val="20"/>
                <w:szCs w:val="20"/>
              </w:rPr>
            </w:pPr>
          </w:p>
        </w:tc>
      </w:tr>
    </w:tbl>
    <w:p w:rsidR="001D4EBD" w:rsidRPr="001D4EBD" w:rsidRDefault="001D4EBD" w:rsidP="001D4EBD">
      <w:pPr>
        <w:spacing w:after="0" w:line="240" w:lineRule="auto"/>
        <w:rPr>
          <w:sz w:val="20"/>
          <w:szCs w:val="20"/>
        </w:rPr>
      </w:pPr>
      <w:r w:rsidRPr="001D4EBD">
        <w:rPr>
          <w:sz w:val="20"/>
          <w:szCs w:val="20"/>
        </w:rPr>
        <w:t xml:space="preserve">Ла может при его вызове из очередной последовательности символов создать лексемму. Такой анализатор называется прямым. Непрямому ЛА задается тип лексемы, которая определяет действие «распознать» на очередном шаге. Такой анализатор возвращает истину, если очередная последовательность обрабатываемых символов – есть лексемы заданного типа, и ложь иначе. Непрямой ЛА (НЛА) вызывается из СА. Если ЛА возвращает ложь, возможно, СА опять обратиться к ЛА с другим типом лексемы, тогда ЛА будет заново </w:t>
      </w:r>
      <w:r w:rsidRPr="001D4EBD">
        <w:rPr>
          <w:sz w:val="20"/>
          <w:szCs w:val="20"/>
        </w:rPr>
        <w:lastRenderedPageBreak/>
        <w:t xml:space="preserve">обрабатывать ту же последовательность символов с целью формирования лексемы другого типа. НЛА может быть использован при параллельном взаимодействии с СА, когда одна последовательность символов может представлять собой различные лексемы, в зависимости от ее окружения. Кроме основной задачи выделения лексем, ЛА выполняет также и другие задачи, например: удаление из исходной программы комментариев, удаление пустых символов и тп, также обнаружение ошибок (лексических и синтаксических), например: </w:t>
      </w:r>
    </w:p>
    <w:p w:rsidR="001D4EBD" w:rsidRPr="001D4EBD" w:rsidRDefault="001D4EBD" w:rsidP="001D4EBD">
      <w:pPr>
        <w:numPr>
          <w:ilvl w:val="1"/>
          <w:numId w:val="37"/>
        </w:numPr>
        <w:spacing w:after="0" w:line="240" w:lineRule="auto"/>
        <w:rPr>
          <w:sz w:val="20"/>
          <w:szCs w:val="20"/>
        </w:rPr>
      </w:pPr>
      <w:r w:rsidRPr="001D4EBD">
        <w:rPr>
          <w:sz w:val="20"/>
          <w:szCs w:val="20"/>
        </w:rPr>
        <w:t>ЛА проверяет парность лексем (if…</w:t>
      </w:r>
      <w:r w:rsidRPr="001D4EBD">
        <w:rPr>
          <w:sz w:val="20"/>
          <w:szCs w:val="20"/>
          <w:lang w:val="en-US"/>
        </w:rPr>
        <w:t>then</w:t>
      </w:r>
      <w:r w:rsidRPr="001D4EBD">
        <w:rPr>
          <w:sz w:val="20"/>
          <w:szCs w:val="20"/>
        </w:rPr>
        <w:t>, (), и тп). Для того, чтобы обнаружить такого типа ошибки, используется массив. Индекс массива соответствует паре лексем. Сначала все элементы массива равны 0, далее, если встречается первый элемент пары соответствующий элемент массива увеличивается на 1, если второй элемент пары -  уменьшается на 1. Если после обработки всего текста исходной программы все элементы такого массива равны 0, то этого типа синтаксических ошибок в программе нет, если хотя бы один элемент не равен нулю, то может быть выдано сообщение об ошибке, чего и сколько не хватает.</w:t>
      </w:r>
    </w:p>
    <w:p w:rsidR="001D4EBD" w:rsidRPr="001D4EBD" w:rsidRDefault="001D4EBD" w:rsidP="001D4EBD">
      <w:pPr>
        <w:numPr>
          <w:ilvl w:val="1"/>
          <w:numId w:val="37"/>
        </w:numPr>
        <w:spacing w:after="0" w:line="240" w:lineRule="auto"/>
        <w:rPr>
          <w:sz w:val="20"/>
          <w:szCs w:val="20"/>
        </w:rPr>
      </w:pPr>
      <w:r w:rsidRPr="001D4EBD">
        <w:rPr>
          <w:sz w:val="20"/>
          <w:szCs w:val="20"/>
        </w:rPr>
        <w:t xml:space="preserve">Сочетаемость/порядок ключевых слов. (за </w:t>
      </w:r>
      <w:r w:rsidRPr="001D4EBD">
        <w:rPr>
          <w:sz w:val="20"/>
          <w:szCs w:val="20"/>
          <w:lang w:val="en-US"/>
        </w:rPr>
        <w:t>for</w:t>
      </w:r>
      <w:r w:rsidRPr="001D4EBD">
        <w:rPr>
          <w:sz w:val="20"/>
          <w:szCs w:val="20"/>
        </w:rPr>
        <w:t xml:space="preserve"> – </w:t>
      </w:r>
      <w:r w:rsidRPr="001D4EBD">
        <w:rPr>
          <w:sz w:val="20"/>
          <w:szCs w:val="20"/>
          <w:lang w:val="en-US"/>
        </w:rPr>
        <w:t>to</w:t>
      </w:r>
      <w:r w:rsidRPr="001D4EBD">
        <w:rPr>
          <w:sz w:val="20"/>
          <w:szCs w:val="20"/>
        </w:rPr>
        <w:t xml:space="preserve">, за </w:t>
      </w:r>
      <w:r w:rsidRPr="001D4EBD">
        <w:rPr>
          <w:sz w:val="20"/>
          <w:szCs w:val="20"/>
          <w:lang w:val="en-US"/>
        </w:rPr>
        <w:t>while</w:t>
      </w:r>
      <w:r w:rsidRPr="001D4EBD">
        <w:rPr>
          <w:sz w:val="20"/>
          <w:szCs w:val="20"/>
        </w:rPr>
        <w:t xml:space="preserve"> – </w:t>
      </w:r>
      <w:r w:rsidRPr="001D4EBD">
        <w:rPr>
          <w:sz w:val="20"/>
          <w:szCs w:val="20"/>
          <w:lang w:val="en-US"/>
        </w:rPr>
        <w:t>do</w:t>
      </w:r>
      <w:r w:rsidRPr="001D4EBD">
        <w:rPr>
          <w:sz w:val="20"/>
          <w:szCs w:val="20"/>
        </w:rPr>
        <w:t xml:space="preserve"> и тп). Для обнаружения таких ошибок используется матрица, в которой строки и столбцы соответствуют ключевым словам. Если за </w:t>
      </w:r>
      <w:r w:rsidRPr="001D4EBD">
        <w:rPr>
          <w:sz w:val="20"/>
          <w:szCs w:val="20"/>
          <w:lang w:val="en-US"/>
        </w:rPr>
        <w:t>i</w:t>
      </w:r>
      <w:r w:rsidRPr="001D4EBD">
        <w:rPr>
          <w:sz w:val="20"/>
          <w:szCs w:val="20"/>
        </w:rPr>
        <w:t>-тым может следовать  j – ое ключевое слово, то табл[</w:t>
      </w:r>
      <w:r w:rsidRPr="001D4EBD">
        <w:rPr>
          <w:sz w:val="20"/>
          <w:szCs w:val="20"/>
          <w:lang w:val="en-US"/>
        </w:rPr>
        <w:t>i</w:t>
      </w:r>
      <w:r w:rsidRPr="001D4EBD">
        <w:rPr>
          <w:sz w:val="20"/>
          <w:szCs w:val="20"/>
        </w:rPr>
        <w:t>,</w:t>
      </w:r>
      <w:r w:rsidRPr="001D4EBD">
        <w:rPr>
          <w:sz w:val="20"/>
          <w:szCs w:val="20"/>
          <w:lang w:val="en-US"/>
        </w:rPr>
        <w:t>j</w:t>
      </w:r>
      <w:r w:rsidRPr="001D4EBD">
        <w:rPr>
          <w:sz w:val="20"/>
          <w:szCs w:val="20"/>
        </w:rPr>
        <w:t>] =1 и 0 иначе. Для того,чтобы обнаружить ошибку такого типа, нужно знать предыдущее ключевое слово. После прочтения очередного ключевого слова – обращение к элементу матрицы, и если он равен нулю – есть ошибка.</w:t>
      </w:r>
    </w:p>
    <w:p w:rsidR="001D4EBD" w:rsidRPr="001D4EBD" w:rsidRDefault="001D4EBD" w:rsidP="001D4EBD">
      <w:pPr>
        <w:numPr>
          <w:ilvl w:val="1"/>
          <w:numId w:val="37"/>
        </w:numPr>
        <w:spacing w:after="0" w:line="240" w:lineRule="auto"/>
        <w:rPr>
          <w:sz w:val="20"/>
          <w:szCs w:val="20"/>
        </w:rPr>
      </w:pPr>
      <w:r w:rsidRPr="001D4EBD">
        <w:rPr>
          <w:sz w:val="20"/>
          <w:szCs w:val="20"/>
        </w:rPr>
        <w:t>Сочетаемость рядом стоящих лексем. Например, после for может быть идентификатор, но не наоборот. Для обнаружения можно составить матрицу, как в 2.</w:t>
      </w:r>
    </w:p>
    <w:p w:rsidR="001D4EBD" w:rsidRPr="001D4EBD" w:rsidRDefault="001D4EBD" w:rsidP="001D4EBD">
      <w:pPr>
        <w:numPr>
          <w:ilvl w:val="1"/>
          <w:numId w:val="37"/>
        </w:numPr>
        <w:spacing w:after="0" w:line="240" w:lineRule="auto"/>
        <w:rPr>
          <w:sz w:val="20"/>
          <w:szCs w:val="20"/>
        </w:rPr>
      </w:pPr>
      <w:r w:rsidRPr="001D4EBD">
        <w:rPr>
          <w:sz w:val="20"/>
          <w:szCs w:val="20"/>
        </w:rPr>
        <w:t>Согласование местоположения ошибки, лексической или синтаксической и текста исходной программы.</w:t>
      </w:r>
    </w:p>
    <w:p w:rsidR="001D4EBD" w:rsidRPr="001D4EBD" w:rsidRDefault="001D4EBD" w:rsidP="001D4EBD">
      <w:pPr>
        <w:numPr>
          <w:ilvl w:val="1"/>
          <w:numId w:val="37"/>
        </w:numPr>
        <w:spacing w:after="0" w:line="240" w:lineRule="auto"/>
        <w:rPr>
          <w:sz w:val="20"/>
          <w:szCs w:val="20"/>
        </w:rPr>
      </w:pPr>
      <w:r w:rsidRPr="001D4EBD">
        <w:rPr>
          <w:sz w:val="20"/>
          <w:szCs w:val="20"/>
        </w:rPr>
        <w:t>Можно выполнить простейший синтаксический анализ. Например, распознавание унарного минуса, а не бинарного, так как с точки зрения ЛА – это одна и та же лексема.</w:t>
      </w:r>
    </w:p>
    <w:p w:rsidR="001D4EBD" w:rsidRPr="001D4EBD" w:rsidRDefault="001D4EBD" w:rsidP="001D4EBD">
      <w:pPr>
        <w:spacing w:after="0" w:line="240" w:lineRule="auto"/>
        <w:rPr>
          <w:sz w:val="20"/>
          <w:szCs w:val="20"/>
        </w:rPr>
      </w:pPr>
      <w:r w:rsidRPr="001D4EBD">
        <w:rPr>
          <w:sz w:val="20"/>
          <w:szCs w:val="20"/>
        </w:rPr>
        <w:t>Принципы построения ЛА.</w:t>
      </w:r>
    </w:p>
    <w:p w:rsidR="001D4EBD" w:rsidRPr="001D4EBD" w:rsidRDefault="001D4EBD" w:rsidP="001D4EBD">
      <w:pPr>
        <w:spacing w:after="0" w:line="240" w:lineRule="auto"/>
        <w:rPr>
          <w:sz w:val="20"/>
          <w:szCs w:val="20"/>
        </w:rPr>
      </w:pPr>
      <w:r w:rsidRPr="001D4EBD">
        <w:rPr>
          <w:sz w:val="20"/>
          <w:szCs w:val="20"/>
        </w:rPr>
        <w:t xml:space="preserve">Лексемы определенного типа представляют собой множество цепочек, то есть формально – язык.Такие языки являются регулярными языками (РЯ), поэтому каждый тип лексемы может быть распознан КР (конечным распознавателем). При реализации непрямого ЛА задается тип лексемы, который и обнаруживается на каждом шаге. По типу лексемы обращаются к КР и определяют, является ли очередная последовательность символов лексемой заданного типа. Если ЛА – прямой, тогда он должен представлять собой один КР, который обнаруживает все </w:t>
      </w:r>
      <w:r w:rsidRPr="001D4EBD">
        <w:rPr>
          <w:sz w:val="20"/>
          <w:szCs w:val="20"/>
        </w:rPr>
        <w:lastRenderedPageBreak/>
        <w:t xml:space="preserve">типы лексем. Множество КР можно рассматривать как один недетерминированный конечный распознаватель, и, для того, чтобы использовать, нужно преобразовать в детерминированный. Каждый из распознавателей определенного типа лексем представляет собой детерминированный КР, множество символов которых попарно не имеют пересечения. В распознавателе можно объединить в одно все начальные состояния, чтобы получить один детерминированный распознаватель. Задача ЛА – определение границ лексем. Решение этой задачи нужно начинать с разработки языка. Возможные варианты: </w:t>
      </w:r>
    </w:p>
    <w:p w:rsidR="001D4EBD" w:rsidRPr="001D4EBD" w:rsidRDefault="001D4EBD" w:rsidP="001D4EBD">
      <w:pPr>
        <w:numPr>
          <w:ilvl w:val="0"/>
          <w:numId w:val="40"/>
        </w:numPr>
        <w:spacing w:after="0" w:line="240" w:lineRule="auto"/>
        <w:rPr>
          <w:sz w:val="20"/>
          <w:szCs w:val="20"/>
        </w:rPr>
      </w:pPr>
      <w:r w:rsidRPr="001D4EBD">
        <w:rPr>
          <w:sz w:val="20"/>
          <w:szCs w:val="20"/>
        </w:rPr>
        <w:t>использовать в качестве границ незначащие символы – пробелы, табуляции и тп. Это требует установки незначащих символов после каждой лексемы. Часто обозначение границ лексем не ограничивается пробелами.</w:t>
      </w:r>
    </w:p>
    <w:p w:rsidR="001D4EBD" w:rsidRPr="001D4EBD" w:rsidRDefault="001D4EBD" w:rsidP="001D4EBD">
      <w:pPr>
        <w:numPr>
          <w:ilvl w:val="0"/>
          <w:numId w:val="40"/>
        </w:numPr>
        <w:spacing w:after="0" w:line="240" w:lineRule="auto"/>
        <w:rPr>
          <w:sz w:val="20"/>
          <w:szCs w:val="20"/>
        </w:rPr>
      </w:pPr>
      <w:r w:rsidRPr="001D4EBD">
        <w:rPr>
          <w:sz w:val="20"/>
          <w:szCs w:val="20"/>
        </w:rPr>
        <w:t>Использование принципа выбора лексемы наибольшей длины.</w:t>
      </w:r>
    </w:p>
    <w:p w:rsidR="001D4EBD" w:rsidRPr="001D4EBD" w:rsidRDefault="001D4EBD" w:rsidP="001D4EBD">
      <w:pPr>
        <w:spacing w:after="0" w:line="240" w:lineRule="auto"/>
        <w:rPr>
          <w:sz w:val="20"/>
          <w:szCs w:val="20"/>
        </w:rPr>
      </w:pPr>
      <w:r w:rsidRPr="001D4EBD">
        <w:rPr>
          <w:sz w:val="20"/>
          <w:szCs w:val="20"/>
        </w:rPr>
        <w:t>При обработке текста в переменную, в которой будет храниться имя лексемы, последовательно добавляются символы и если очередной символ может быть добавлен в лексему, он добавляется, иначе символ – граница лексемы и с этого символа дальше начинается следующая лексема. Это принцип не всегда правилен.</w:t>
      </w:r>
    </w:p>
    <w:p w:rsidR="001D4EBD" w:rsidRPr="001D4EBD" w:rsidRDefault="001D4EBD" w:rsidP="001D4EBD">
      <w:pPr>
        <w:spacing w:after="0" w:line="240" w:lineRule="auto"/>
        <w:rPr>
          <w:sz w:val="20"/>
          <w:szCs w:val="20"/>
        </w:rPr>
      </w:pPr>
      <w:r w:rsidRPr="001D4EBD">
        <w:rPr>
          <w:sz w:val="20"/>
          <w:szCs w:val="20"/>
        </w:rPr>
        <w:t>ЛА может в процессе работы выполнять некоторые действия, например, накапливать имя лексемы, значение константы может вычисляться в процессе анализа или после. Если взаимодействие СА и ЛА последовательное, то ЛА после определения очередной лексемы создает очередной элемент таблицы лексем. ЛА пропускает комментарии.</w:t>
      </w:r>
    </w:p>
    <w:p w:rsidR="001D4EBD" w:rsidRPr="001D4EBD" w:rsidRDefault="001D4EBD" w:rsidP="001D4EBD">
      <w:pPr>
        <w:spacing w:after="0" w:line="240" w:lineRule="auto"/>
        <w:rPr>
          <w:sz w:val="20"/>
          <w:szCs w:val="20"/>
        </w:rPr>
      </w:pPr>
      <w:r w:rsidRPr="001D4EBD">
        <w:rPr>
          <w:sz w:val="20"/>
          <w:szCs w:val="20"/>
        </w:rPr>
        <mc:AlternateContent>
          <mc:Choice Requires="wps">
            <w:drawing>
              <wp:anchor distT="0" distB="0" distL="114300" distR="114300" simplePos="0" relativeHeight="252982272" behindDoc="0" locked="0" layoutInCell="1" allowOverlap="1">
                <wp:simplePos x="0" y="0"/>
                <wp:positionH relativeFrom="column">
                  <wp:posOffset>919480</wp:posOffset>
                </wp:positionH>
                <wp:positionV relativeFrom="paragraph">
                  <wp:posOffset>0</wp:posOffset>
                </wp:positionV>
                <wp:extent cx="344805" cy="342900"/>
                <wp:effectExtent l="0" t="1905" r="0" b="0"/>
                <wp:wrapNone/>
                <wp:docPr id="2808" name="Поле 28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4805"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54219" w:rsidRPr="006272DB" w:rsidRDefault="00054219" w:rsidP="001D4EBD">
                            <w:pPr>
                              <w:rPr>
                                <w:lang w:val="en-US"/>
                              </w:rPr>
                            </w:pPr>
                            <w:r>
                              <w:t>'</w:t>
                            </w:r>
                            <w:r>
                              <w:rPr>
                                <w:lang w:val="en-US"/>
                              </w:rPr>
                              <w:t>{</w:t>
                            </w:r>
                            <w: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Поле 2808" o:spid="_x0000_s1419" type="#_x0000_t202" style="position:absolute;margin-left:72.4pt;margin-top:0;width:27.15pt;height:27pt;z-index:25298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" stroked="f">
                <v:textbox>
                  <w:txbxContent>
                    <w:p w:rsidR="00054219" w:rsidRPr="006272DB" w:rsidRDefault="00054219" w:rsidP="001D4EBD">
                      <w:pPr>
                        <w:rPr>
                          <w:lang w:val="en-US"/>
                        </w:rPr>
                      </w:pPr>
                      <w:r>
                        <w:t>'</w:t>
                      </w:r>
                      <w:r>
                        <w:rPr>
                          <w:lang w:val="en-US"/>
                        </w:rPr>
                        <w:t>{</w:t>
                      </w:r>
                      <w:r>
                        <w:t>'</w:t>
                      </w:r>
                    </w:p>
                  </w:txbxContent>
                </v:textbox>
              </v:shape>
            </w:pict>
          </mc:Fallback>
        </mc:AlternateContent>
      </w:r>
      <w:r w:rsidRPr="001D4EBD">
        <w:rPr>
          <w:sz w:val="20"/>
          <w:szCs w:val="20"/>
        </w:rPr>
        <mc:AlternateContent>
          <mc:Choice Requires="wpc">
            <w:drawing>
              <wp:inline distT="0" distB="0" distL="0" distR="0">
                <wp:extent cx="2068830" cy="1034415"/>
                <wp:effectExtent l="3810" t="1905" r="3810" b="1905"/>
                <wp:docPr id="2807" name="Полотно 280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802" name="Oval 2657"/>
                        <wps:cNvSpPr>
                          <a:spLocks noChangeArrowheads="1"/>
                        </wps:cNvSpPr>
                        <wps:spPr bwMode="auto">
                          <a:xfrm>
                            <a:off x="115261" y="345127"/>
                            <a:ext cx="689610" cy="345127"/>
                          </a:xfrm>
                          <a:prstGeom prst="ellipse">
                            <a:avLst/>
                          </a:prstGeom>
                          <a:solidFill>
                            <a:srgbClr val="FFFFFF"/>
                          </a:solidFill>
                          <a:ln w="9525">
                            <a:solidFill>
                              <a:srgbClr val="000000"/>
                            </a:solidFill>
                            <a:round/>
                            <a:headEnd/>
                            <a:tailEnd/>
                          </a:ln>
                        </wps:spPr>
                        <wps:txbx>
                          <w:txbxContent>
                            <w:p w:rsidR="00054219" w:rsidRPr="006272DB" w:rsidRDefault="00054219" w:rsidP="001D4EBD">
                              <w:pPr>
                                <w:rPr>
                                  <w:sz w:val="20"/>
                                  <w:szCs w:val="20"/>
                                </w:rPr>
                              </w:pPr>
                              <w:r w:rsidRPr="006272DB">
                                <w:rPr>
                                  <w:sz w:val="20"/>
                                  <w:szCs w:val="20"/>
                                </w:rPr>
                                <w:t>нач</w:t>
                              </w:r>
                            </w:p>
                          </w:txbxContent>
                        </wps:txbx>
                        <wps:bodyPr rot="0" vert="horz" wrap="square" lIns="91440" tIns="45720" rIns="91440" bIns="45720" anchor="t" anchorCtr="0" upright="1">
                          <a:noAutofit/>
                        </wps:bodyPr>
                      </wps:wsp>
                      <wps:wsp>
                        <wps:cNvPr id="2803" name="Oval 2658"/>
                        <wps:cNvSpPr>
                          <a:spLocks noChangeArrowheads="1"/>
                        </wps:cNvSpPr>
                        <wps:spPr bwMode="auto">
                          <a:xfrm>
                            <a:off x="1608764" y="345127"/>
                            <a:ext cx="344805" cy="34512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804" name="Line 2659"/>
                        <wps:cNvCnPr/>
                        <wps:spPr bwMode="auto">
                          <a:xfrm>
                            <a:off x="460066" y="345127"/>
                            <a:ext cx="1263959" cy="96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805" name="Line 2660"/>
                        <wps:cNvCnPr/>
                        <wps:spPr bwMode="auto">
                          <a:xfrm flipH="1">
                            <a:off x="460066" y="690254"/>
                            <a:ext cx="1263959" cy="96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806" name="Text Box 2661"/>
                        <wps:cNvSpPr txBox="1">
                          <a:spLocks noChangeArrowheads="1"/>
                        </wps:cNvSpPr>
                        <wps:spPr bwMode="auto">
                          <a:xfrm>
                            <a:off x="919154" y="690254"/>
                            <a:ext cx="344805" cy="34319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54219" w:rsidRPr="006272DB" w:rsidRDefault="00054219" w:rsidP="001D4EBD">
                              <w:pPr>
                                <w:rPr>
                                  <w:lang w:val="en-US"/>
                                </w:rPr>
                              </w:pPr>
                              <w:r>
                                <w:t>'</w:t>
                              </w:r>
                              <w:r>
                                <w:rPr>
                                  <w:lang w:val="en-US"/>
                                </w:rPr>
                                <w:t>}</w:t>
                              </w:r>
                              <w:r>
                                <w:t>'</w:t>
                              </w:r>
                            </w:p>
                          </w:txbxContent>
                        </wps:txbx>
                        <wps:bodyPr rot="0" vert="horz" wrap="square" lIns="91440" tIns="45720" rIns="91440" bIns="45720" anchor="t" anchorCtr="0" upright="1">
                          <a:noAutofit/>
                        </wps:bodyPr>
                      </wps:wsp>
                    </wpc:wpc>
                  </a:graphicData>
                </a:graphic>
              </wp:inline>
            </w:drawing>
          </mc:Choice>
          <mc:Fallback>
            <w:pict>
              <v:group id="Полотно 2807" o:spid="_x0000_s1420" editas="canvas" style="width:162.9pt;height:81.45pt;mso-position-horizontal-relative:char;mso-position-vertical-relative:line" coordsize="20688,103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">
                <v:shape id="_x0000_s1421" type="#_x0000_t75" style="position:absolute;width:20688;height:10344;visibility:visible;mso-wrap-style:square">
                  <v:fill o:detectmouseclick="t"/>
                  <v:path o:connecttype="none"/>
                </v:shape>
                <v:oval id="Oval 2657" o:spid="_x0000_s1422" style="position:absolute;left:1152;top:3451;width:6896;height:34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nHm8QA&#10;AADdAAAADwAAAGRycy9kb3ducmV2LnhtbESPQWvCQBSE74L/YXlCb7oxQZHUVaRSsAcPTdv7I/tM&#10;gtm3Ifsa4793C0KPw8x8w2z3o2vVQH1oPBtYLhJQxKW3DVcGvr/e5xtQQZAttp7JwJ0C7HfTyRZz&#10;62/8SUMhlYoQDjkaqEW6XOtQ1uQwLHxHHL2L7x1KlH2lbY+3CHetTpNkrR02HBdq7OitpvJa/DoD&#10;x+pQrAedySq7HE+yuv6cP7KlMS+z8fAKSmiU//CzfbIG0k2Swt+b+AT07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zJx5vEAAAA3QAAAA8AAAAAAAAAAAAAAAAAmAIAAGRycy9k&#10;b3ducmV2LnhtbFBLBQYAAAAABAAEAPUAAACJAwAAAAA=&#10;">
                  <v:textbox>
                    <w:txbxContent>
                      <w:p w:rsidR="00054219" w:rsidRPr="006272DB" w:rsidRDefault="00054219" w:rsidP="001D4EBD">
                        <w:pPr>
                          <w:rPr>
                            <w:sz w:val="20"/>
                            <w:szCs w:val="20"/>
                          </w:rPr>
                        </w:pPr>
                        <w:r w:rsidRPr="006272DB">
                          <w:rPr>
                            <w:sz w:val="20"/>
                            <w:szCs w:val="20"/>
                          </w:rPr>
                          <w:t>нач</w:t>
                        </w:r>
                      </w:p>
                    </w:txbxContent>
                  </v:textbox>
                </v:oval>
                <v:oval id="Oval 2658" o:spid="_x0000_s1423" style="position:absolute;left:16087;top:3451;width:3448;height:34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4ViAMQA&#10;AADdAAAADwAAAGRycy9kb3ducmV2LnhtbESPQWvCQBSE70L/w/IKvelGgxJSV5FKQQ89NNr7I/tM&#10;gtm3Ifsa4793hUKPw8x8w6y3o2vVQH1oPBuYzxJQxKW3DVcGzqfPaQYqCLLF1jMZuFOA7eZlssbc&#10;+ht/01BIpSKEQ44GapEu1zqUNTkMM98RR+/ie4cSZV9p2+Mtwl2rF0my0g4bjgs1dvRRU3ktfp2B&#10;fbUrVoNOZZle9gdZXn++juncmLfXcfcOSmiU//Bf+2ANLLIkheeb+AT05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OFYgDEAAAA3QAAAA8AAAAAAAAAAAAAAAAAmAIAAGRycy9k&#10;b3ducmV2LnhtbFBLBQYAAAAABAAEAPUAAACJAwAAAAA=&#10;"/>
                <v:line id="Line 2659" o:spid="_x0000_s1424" style="position:absolute;visibility:visible;mso-wrap-style:square" from="4600,3451" to="17240,34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G0+rsYAAADdAAAADwAAAGRycy9kb3ducmV2LnhtbESPT2sCMRTE74V+h/AK3mpWEf+sRild&#10;BA+2oBbPz81zs3TzsmzSNX57Uyj0OMzMb5jVJtpG9NT52rGC0TADQVw6XXOl4Ou0fZ2D8AFZY+OY&#10;FNzJw2b9/LTCXLsbH6g/hkokCPscFZgQ2lxKXxqy6IeuJU7e1XUWQ5JdJXWHtwS3jRxn2VRarDkt&#10;GGzp3VD5ffyxCmamOMiZLPanz6KvR4v4Ec+XhVKDl/i2BBEohv/wX3unFYzn2QR+36QnINc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xtPq7GAAAA3QAAAA8AAAAAAAAA&#10;AAAAAAAAoQIAAGRycy9kb3ducmV2LnhtbFBLBQYAAAAABAAEAPkAAACUAwAAAAA=&#10;">
                  <v:stroke endarrow="block"/>
                </v:line>
                <v:line id="Line 2660" o:spid="_x0000_s1425" style="position:absolute;flip:x;visibility:visible;mso-wrap-style:square" from="4600,6902" to="17240,69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I8DhMYAAADdAAAADwAAAGRycy9kb3ducmV2LnhtbESPT2vCQBDF7wW/wzKCl1B3q1Rs6ir1&#10;HxTEg7aHHofsNAnNzobsqOm37xYKPT7evN+bt1j1vlFX6mId2MLD2IAiLoKrubTw/ra/n4OKguyw&#10;CUwWvinCajm4W2Duwo1PdD1LqRKEY44WKpE21zoWFXmM49ASJ+8zdB4lya7UrsNbgvtGT4yZaY81&#10;p4YKW9pUVHydLz69sT/ydjrN1l5n2RPtPuRgtFg7GvYvz6CEevk//ku/OguTuXmE3zUJAXr5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iPA4TGAAAA3QAAAA8AAAAAAAAA&#10;AAAAAAAAoQIAAGRycy9kb3ducmV2LnhtbFBLBQYAAAAABAAEAPkAAACUAwAAAAA=&#10;">
                  <v:stroke endarrow="block"/>
                </v:line>
                <v:shape id="Text Box 2661" o:spid="_x0000_s1426" type="#_x0000_t202" style="position:absolute;left:9191;top:6902;width:3448;height:3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pQqcUA&#10;AADdAAAADwAAAGRycy9kb3ducmV2LnhtbESPzWrDMBCE74W+g9hCL6WRG1LHdSyHptCSa34eYG1t&#10;bBNrZSzFP29fBQo9DjPzDZNtJ9OKgXrXWFbwtohAEJdWN1wpOJ++XxMQziNrbC2TgpkcbPPHhwxT&#10;bUc+0HD0lQgQdikqqL3vUildWZNBt7AdcfAutjfog+wrqXscA9y0chlFsTTYcFiosaOvmsrr8WYU&#10;XPbjy/vHWPz48/qwinfYrAs7K/X8NH1uQHia/H/4r73XCpZJFMP9TXgCMv8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WlCpxQAAAN0AAAAPAAAAAAAAAAAAAAAAAJgCAABkcnMv&#10;ZG93bnJldi54bWxQSwUGAAAAAAQABAD1AAAAigMAAAAA&#10;" stroked="f">
                  <v:textbox>
                    <w:txbxContent>
                      <w:p w:rsidR="00054219" w:rsidRPr="006272DB" w:rsidRDefault="00054219" w:rsidP="001D4EBD">
                        <w:pPr>
                          <w:rPr>
                            <w:lang w:val="en-US"/>
                          </w:rPr>
                        </w:pPr>
                        <w:r>
                          <w:t>'</w:t>
                        </w:r>
                        <w:r>
                          <w:rPr>
                            <w:lang w:val="en-US"/>
                          </w:rPr>
                          <w:t>}</w:t>
                        </w:r>
                        <w:r>
                          <w:t>'</w:t>
                        </w:r>
                      </w:p>
                    </w:txbxContent>
                  </v:textbox>
                </v:shape>
                <w10:anchorlock/>
              </v:group>
            </w:pict>
          </mc:Fallback>
        </mc:AlternateContent>
      </w:r>
    </w:p>
    <w:p w:rsidR="001D4EBD" w:rsidRPr="001D4EBD" w:rsidRDefault="001D4EBD" w:rsidP="001D4EBD">
      <w:pPr>
        <w:spacing w:after="0" w:line="240" w:lineRule="auto"/>
        <w:rPr>
          <w:sz w:val="20"/>
          <w:szCs w:val="20"/>
        </w:rPr>
      </w:pPr>
      <w:r w:rsidRPr="001D4EBD">
        <w:rPr>
          <w:sz w:val="20"/>
          <w:szCs w:val="20"/>
        </w:rPr>
        <w:t>ЛА выделяет ключевые слова. Способы:</w:t>
      </w:r>
    </w:p>
    <w:p w:rsidR="001D4EBD" w:rsidRPr="001D4EBD" w:rsidRDefault="001D4EBD" w:rsidP="001D4EBD">
      <w:pPr>
        <w:spacing w:after="0" w:line="240" w:lineRule="auto"/>
        <w:rPr>
          <w:sz w:val="20"/>
          <w:szCs w:val="20"/>
        </w:rPr>
      </w:pPr>
      <w:r w:rsidRPr="001D4EBD">
        <w:rPr>
          <w:sz w:val="20"/>
          <w:szCs w:val="20"/>
        </w:rPr>
        <w:t>1) может составить таблицу ключевых слов</w:t>
      </w:r>
    </w:p>
    <w:p w:rsidR="001D4EBD" w:rsidRPr="001D4EBD" w:rsidRDefault="001D4EBD" w:rsidP="001D4EBD">
      <w:pPr>
        <w:spacing w:after="0" w:line="240" w:lineRule="auto"/>
        <w:rPr>
          <w:sz w:val="20"/>
          <w:szCs w:val="20"/>
        </w:rPr>
      </w:pPr>
      <w:r w:rsidRPr="001D4EBD">
        <w:rPr>
          <w:sz w:val="20"/>
          <w:szCs w:val="20"/>
        </w:rPr>
        <w:t>2) Множество ключевых слов образует регулярный язык, для распознавания которого можно построить КР.</w:t>
      </w:r>
    </w:p>
    <w:p w:rsidR="001D4EBD" w:rsidRPr="001D4EBD" w:rsidRDefault="001D4EBD" w:rsidP="001D4EBD">
      <w:pPr>
        <w:spacing w:after="0" w:line="240" w:lineRule="auto"/>
        <w:rPr>
          <w:sz w:val="20"/>
          <w:szCs w:val="20"/>
        </w:rPr>
      </w:pPr>
      <w:r w:rsidRPr="001D4EBD">
        <w:rPr>
          <w:sz w:val="20"/>
          <w:szCs w:val="20"/>
        </w:rPr>
        <w:t>Программная реализация ЛА.</w:t>
      </w:r>
    </w:p>
    <w:p w:rsidR="001D4EBD" w:rsidRPr="001D4EBD" w:rsidRDefault="001D4EBD" w:rsidP="001D4EBD">
      <w:pPr>
        <w:spacing w:after="0" w:line="240" w:lineRule="auto"/>
        <w:rPr>
          <w:sz w:val="20"/>
          <w:szCs w:val="20"/>
        </w:rPr>
      </w:pPr>
      <w:r w:rsidRPr="001D4EBD">
        <w:rPr>
          <w:sz w:val="20"/>
          <w:szCs w:val="20"/>
        </w:rPr>
        <w:t>Используются методы программной реализации КР. СА обрабатывает последовательность лексем и проверяет на соответствие их требованиям языка. Множество последовательностей лексем задают исходный язык, представляющий собой формальный язык. Для языков высокого уровня этот язык является не регулярным, а КС. Основными причинами регулярности таких языков являются наличие сбалансированных скобок и структурированных операторов. Для того, чтобы убедиться, что язык не является регулярным, можно использовать лемму «о накачке» или о разрастании языка.</w:t>
      </w:r>
    </w:p>
    <w:p w:rsidR="001D4EBD" w:rsidRPr="001D4EBD" w:rsidRDefault="001D4EBD" w:rsidP="001D4EBD">
      <w:pPr>
        <w:spacing w:after="0" w:line="240" w:lineRule="auto"/>
        <w:rPr>
          <w:sz w:val="20"/>
          <w:szCs w:val="20"/>
          <w:lang w:val="en-US"/>
        </w:rPr>
      </w:pPr>
      <w:r w:rsidRPr="001D4EBD">
        <w:rPr>
          <w:sz w:val="20"/>
          <w:szCs w:val="20"/>
        </w:rPr>
        <w:lastRenderedPageBreak/>
        <w:t>Пусть задан РЯ. Если язык содержит конечное число цепочек – точно регулярный. Для такого языка можно построить КР. Граф будет ациклическим, содержать конечный путь от начальной до завершающей вершины, соответствующий цепочкам исходного языка. Если язык содержит бесконечное число цепочек, то граф будет циклическим. Допустим, язык регулярный и КР языка содержит n состояний. Так как количество цепочек конечно, то распознаватель может допускать цепочки большой длины. Пусть КР обрабатывает цепочку, длина которой больше или равна количеству состояний. Тогда хотя бы одна из вершин при обработке встретится дважды. Нужно доказать регулярность языка.</w:t>
      </w:r>
      <w:r w:rsidRPr="001D4EBD">
        <w:rPr>
          <w:sz w:val="20"/>
          <w:szCs w:val="20"/>
          <w:lang w:val="en-US"/>
        </w:rPr>
        <w:t xml:space="preserve"> </w:t>
      </w:r>
    </w:p>
    <w:p w:rsidR="001D4EBD" w:rsidRPr="001D4EBD" w:rsidRDefault="001D4EBD" w:rsidP="001D4EBD">
      <w:pPr>
        <w:spacing w:after="0" w:line="240" w:lineRule="auto"/>
        <w:rPr>
          <w:sz w:val="20"/>
          <w:szCs w:val="20"/>
          <w:lang w:val="en-US"/>
        </w:rPr>
      </w:pPr>
      <w:r w:rsidRPr="001D4EBD">
        <w:rPr>
          <w:sz w:val="20"/>
          <w:szCs w:val="20"/>
        </w:rPr>
        <mc:AlternateContent>
          <mc:Choice Requires="wpc">
            <w:drawing>
              <wp:inline distT="0" distB="0" distL="0" distR="0">
                <wp:extent cx="3562985" cy="804545"/>
                <wp:effectExtent l="3810" t="635" r="0" b="4445"/>
                <wp:docPr id="2801" name="Полотно 280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g:wgp>
                        <wpg:cNvPr id="2788" name="Group 2664"/>
                        <wpg:cNvGrpSpPr>
                          <a:grpSpLocks/>
                        </wpg:cNvGrpSpPr>
                        <wpg:grpSpPr bwMode="auto">
                          <a:xfrm>
                            <a:off x="229586" y="0"/>
                            <a:ext cx="1953927" cy="687678"/>
                            <a:chOff x="2573" y="3476"/>
                            <a:chExt cx="2000" cy="712"/>
                          </a:xfrm>
                        </wpg:grpSpPr>
                        <wps:wsp>
                          <wps:cNvPr id="2789" name="Text Box 2665"/>
                          <wps:cNvSpPr txBox="1">
                            <a:spLocks noChangeArrowheads="1"/>
                          </wps:cNvSpPr>
                          <wps:spPr bwMode="auto">
                            <a:xfrm>
                              <a:off x="3515" y="3476"/>
                              <a:ext cx="234" cy="23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54219" w:rsidRPr="00A11FD8" w:rsidRDefault="00054219" w:rsidP="001D4EBD">
                                <w:pPr>
                                  <w:rPr>
                                    <w:sz w:val="20"/>
                                    <w:szCs w:val="20"/>
                                    <w:lang w:val="en-US"/>
                                  </w:rPr>
                                </w:pPr>
                                <w:r>
                                  <w:rPr>
                                    <w:sz w:val="20"/>
                                    <w:szCs w:val="20"/>
                                    <w:lang w:val="en-US"/>
                                  </w:rPr>
                                  <w:t>z</w:t>
                                </w:r>
                              </w:p>
                            </w:txbxContent>
                          </wps:txbx>
                          <wps:bodyPr rot="0" vert="horz" wrap="square" lIns="91440" tIns="45720" rIns="91440" bIns="45720" anchor="t" anchorCtr="0" upright="1">
                            <a:noAutofit/>
                          </wps:bodyPr>
                        </wps:wsp>
                        <wps:wsp>
                          <wps:cNvPr id="2790" name="Text Box 2666"/>
                          <wps:cNvSpPr txBox="1">
                            <a:spLocks noChangeArrowheads="1"/>
                          </wps:cNvSpPr>
                          <wps:spPr bwMode="auto">
                            <a:xfrm>
                              <a:off x="3750" y="3833"/>
                              <a:ext cx="236" cy="23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54219" w:rsidRPr="00A11FD8" w:rsidRDefault="00054219" w:rsidP="001D4EBD">
                                <w:pPr>
                                  <w:rPr>
                                    <w:sz w:val="20"/>
                                    <w:szCs w:val="20"/>
                                    <w:lang w:val="en-US"/>
                                  </w:rPr>
                                </w:pPr>
                                <w:r>
                                  <w:rPr>
                                    <w:sz w:val="20"/>
                                    <w:szCs w:val="20"/>
                                    <w:lang w:val="en-US"/>
                                  </w:rPr>
                                  <w:t>y</w:t>
                                </w:r>
                              </w:p>
                            </w:txbxContent>
                          </wps:txbx>
                          <wps:bodyPr rot="0" vert="horz" wrap="square" lIns="91440" tIns="45720" rIns="91440" bIns="45720" anchor="t" anchorCtr="0" upright="1">
                            <a:noAutofit/>
                          </wps:bodyPr>
                        </wps:wsp>
                        <wps:wsp>
                          <wps:cNvPr id="2791" name="Text Box 2667"/>
                          <wps:cNvSpPr txBox="1">
                            <a:spLocks noChangeArrowheads="1"/>
                          </wps:cNvSpPr>
                          <wps:spPr bwMode="auto">
                            <a:xfrm>
                              <a:off x="3044" y="3833"/>
                              <a:ext cx="236" cy="23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54219" w:rsidRPr="00A11FD8" w:rsidRDefault="00054219" w:rsidP="001D4EBD">
                                <w:pPr>
                                  <w:rPr>
                                    <w:sz w:val="20"/>
                                    <w:szCs w:val="20"/>
                                    <w:lang w:val="en-US"/>
                                  </w:rPr>
                                </w:pPr>
                                <w:r>
                                  <w:rPr>
                                    <w:sz w:val="20"/>
                                    <w:szCs w:val="20"/>
                                    <w:lang w:val="en-US"/>
                                  </w:rPr>
                                  <w:t>x</w:t>
                                </w:r>
                              </w:p>
                            </w:txbxContent>
                          </wps:txbx>
                          <wps:bodyPr rot="0" vert="horz" wrap="square" lIns="91440" tIns="45720" rIns="91440" bIns="45720" anchor="t" anchorCtr="0" upright="1">
                            <a:noAutofit/>
                          </wps:bodyPr>
                        </wps:wsp>
                        <wps:wsp>
                          <wps:cNvPr id="2792" name="Oval 2668"/>
                          <wps:cNvSpPr>
                            <a:spLocks noChangeArrowheads="1"/>
                          </wps:cNvSpPr>
                          <wps:spPr bwMode="auto">
                            <a:xfrm>
                              <a:off x="2809" y="3952"/>
                              <a:ext cx="235" cy="236"/>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793" name="Oval 2669"/>
                          <wps:cNvSpPr>
                            <a:spLocks noChangeArrowheads="1"/>
                          </wps:cNvSpPr>
                          <wps:spPr bwMode="auto">
                            <a:xfrm>
                              <a:off x="3397" y="3952"/>
                              <a:ext cx="235" cy="236"/>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794" name="Oval 2670"/>
                          <wps:cNvSpPr>
                            <a:spLocks noChangeArrowheads="1"/>
                          </wps:cNvSpPr>
                          <wps:spPr bwMode="auto">
                            <a:xfrm>
                              <a:off x="4103" y="3952"/>
                              <a:ext cx="234" cy="236"/>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795" name="Line 2671"/>
                          <wps:cNvCnPr/>
                          <wps:spPr bwMode="auto">
                            <a:xfrm>
                              <a:off x="3044" y="4071"/>
                              <a:ext cx="353"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96" name="Line 2672"/>
                          <wps:cNvCnPr/>
                          <wps:spPr bwMode="auto">
                            <a:xfrm>
                              <a:off x="3632" y="4071"/>
                              <a:ext cx="471"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97" name="AutoShape 2673"/>
                          <wps:cNvCnPr>
                            <a:cxnSpLocks noChangeShapeType="1"/>
                            <a:stCxn id="2796" idx="0"/>
                            <a:endCxn id="2793" idx="0"/>
                          </wps:cNvCnPr>
                          <wps:spPr bwMode="auto">
                            <a:xfrm rot="5400000" flipH="1">
                              <a:off x="3514" y="3953"/>
                              <a:ext cx="119" cy="117"/>
                            </a:xfrm>
                            <a:prstGeom prst="bentConnector3">
                              <a:avLst>
                                <a:gd name="adj1" fmla="val 298894"/>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2798" name="Text Box 2674"/>
                          <wps:cNvSpPr txBox="1">
                            <a:spLocks noChangeArrowheads="1"/>
                          </wps:cNvSpPr>
                          <wps:spPr bwMode="auto">
                            <a:xfrm>
                              <a:off x="2573" y="3714"/>
                              <a:ext cx="471" cy="23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54219" w:rsidRPr="00A11FD8" w:rsidRDefault="00054219" w:rsidP="001D4EBD">
                                <w:pPr>
                                  <w:rPr>
                                    <w:sz w:val="20"/>
                                    <w:szCs w:val="20"/>
                                  </w:rPr>
                                </w:pPr>
                                <w:r w:rsidRPr="00A11FD8">
                                  <w:rPr>
                                    <w:sz w:val="20"/>
                                    <w:szCs w:val="20"/>
                                  </w:rPr>
                                  <w:t>нач</w:t>
                                </w:r>
                              </w:p>
                            </w:txbxContent>
                          </wps:txbx>
                          <wps:bodyPr rot="0" vert="horz" wrap="square" lIns="91440" tIns="45720" rIns="91440" bIns="45720" anchor="t" anchorCtr="0" upright="1">
                            <a:noAutofit/>
                          </wps:bodyPr>
                        </wps:wsp>
                        <wps:wsp>
                          <wps:cNvPr id="2799" name="Text Box 2675"/>
                          <wps:cNvSpPr txBox="1">
                            <a:spLocks noChangeArrowheads="1"/>
                          </wps:cNvSpPr>
                          <wps:spPr bwMode="auto">
                            <a:xfrm>
                              <a:off x="4103" y="3714"/>
                              <a:ext cx="470" cy="23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54219" w:rsidRPr="00A11FD8" w:rsidRDefault="00054219" w:rsidP="001D4EBD">
                                <w:pPr>
                                  <w:rPr>
                                    <w:sz w:val="20"/>
                                    <w:szCs w:val="20"/>
                                  </w:rPr>
                                </w:pPr>
                                <w:r>
                                  <w:rPr>
                                    <w:sz w:val="20"/>
                                    <w:szCs w:val="20"/>
                                  </w:rPr>
                                  <w:t>кон</w:t>
                                </w:r>
                              </w:p>
                            </w:txbxContent>
                          </wps:txbx>
                          <wps:bodyPr rot="0" vert="horz" wrap="square" lIns="91440" tIns="45720" rIns="91440" bIns="45720" anchor="t" anchorCtr="0" upright="1">
                            <a:noAutofit/>
                          </wps:bodyPr>
                        </wps:wsp>
                      </wpg:wgp>
                      <wps:wsp>
                        <wps:cNvPr id="2800" name="Text Box 2676"/>
                        <wps:cNvSpPr txBox="1">
                          <a:spLocks noChangeArrowheads="1"/>
                        </wps:cNvSpPr>
                        <wps:spPr bwMode="auto">
                          <a:xfrm>
                            <a:off x="2414076" y="114935"/>
                            <a:ext cx="1033627" cy="574675"/>
                          </a:xfrm>
                          <a:prstGeom prst="rect">
                            <a:avLst/>
                          </a:prstGeom>
                          <a:solidFill>
                            <a:srgbClr val="FFFFFF"/>
                          </a:solidFill>
                          <a:ln w="9525">
                            <a:solidFill>
                              <a:srgbClr val="000000"/>
                            </a:solidFill>
                            <a:miter lim="800000"/>
                            <a:headEnd/>
                            <a:tailEnd/>
                          </a:ln>
                        </wps:spPr>
                        <wps:txbx>
                          <w:txbxContent>
                            <w:p w:rsidR="00054219" w:rsidRPr="00C47EF5" w:rsidRDefault="00054219" w:rsidP="001D4EBD">
                              <w:pPr>
                                <w:rPr>
                                  <w:sz w:val="20"/>
                                  <w:szCs w:val="20"/>
                                </w:rPr>
                              </w:pPr>
                            </w:p>
                          </w:txbxContent>
                        </wps:txbx>
                        <wps:bodyPr rot="0" vert="horz" wrap="square" lIns="91440" tIns="45720" rIns="91440" bIns="45720" anchor="t" anchorCtr="0" upright="1">
                          <a:noAutofit/>
                        </wps:bodyPr>
                      </wps:wsp>
                    </wpc:wpc>
                  </a:graphicData>
                </a:graphic>
              </wp:inline>
            </w:drawing>
          </mc:Choice>
          <mc:Fallback>
            <w:pict>
              <v:group id="Полотно 2801" o:spid="_x0000_s1427" editas="canvas" style="width:280.55pt;height:63.35pt;mso-position-horizontal-relative:char;mso-position-vertical-relative:line" coordsize="35629,80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">
                <v:shape id="_x0000_s1428" type="#_x0000_t75" style="position:absolute;width:35629;height:8045;visibility:visible;mso-wrap-style:square">
                  <v:fill o:detectmouseclick="t"/>
                  <v:path o:connecttype="none"/>
                </v:shape>
                <v:group id="Group 2664" o:spid="_x0000_s1429" style="position:absolute;left:2295;width:19540;height:6876" coordorigin="2573,3476" coordsize="2000,71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f/WS8QAAADdAAAA&#10;DwAAAAAAAAAAAAAAAACqAgAAZHJzL2Rvd25yZXYueG1sUEsFBgAAAAAEAAQA+gAAAJsDAAAAAA==&#10;">
                  <v:shape id="Text Box 2665" o:spid="_x0000_s1430" type="#_x0000_t202" style="position:absolute;left:3515;top:3476;width:234;height:2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6JT18QA&#10;AADdAAAADwAAAGRycy9kb3ducmV2LnhtbESP3YrCMBSE74V9h3AWvBGbrqi11Si7gou3/jzAsTm2&#10;xeakNFlb394IC14OM/MNs9r0phZ3al1lWcFXFIMgzq2uuFBwPu3GCxDOI2usLZOCBznYrD8GK8y0&#10;7fhA96MvRICwy1BB6X2TSenykgy6yDbEwbva1qAPsi2kbrELcFPLSRzPpcGKw0KJDW1Lym/HP6Pg&#10;uu9Gs7S7/PpzcpjOf7BKLvah1PCz/16C8NT7d/i/vdcKJskihdeb8ATk+gk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uiU9fEAAAA3QAAAA8AAAAAAAAAAAAAAAAAmAIAAGRycy9k&#10;b3ducmV2LnhtbFBLBQYAAAAABAAEAPUAAACJAwAAAAA=&#10;" stroked="f">
                    <v:textbox>
                      <w:txbxContent>
                        <w:p w:rsidR="00054219" w:rsidRPr="00A11FD8" w:rsidRDefault="00054219" w:rsidP="001D4EBD">
                          <w:pPr>
                            <w:rPr>
                              <w:sz w:val="20"/>
                              <w:szCs w:val="20"/>
                              <w:lang w:val="en-US"/>
                            </w:rPr>
                          </w:pPr>
                          <w:r>
                            <w:rPr>
                              <w:sz w:val="20"/>
                              <w:szCs w:val="20"/>
                              <w:lang w:val="en-US"/>
                            </w:rPr>
                            <w:t>z</w:t>
                          </w:r>
                        </w:p>
                      </w:txbxContent>
                    </v:textbox>
                  </v:shape>
                  <v:shape id="Text Box 2666" o:spid="_x0000_s1431" type="#_x0000_t202" style="position:absolute;left:3750;top:3833;width:236;height:2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0Fsl8IA&#10;AADdAAAADwAAAGRycy9kb3ducmV2LnhtbERPS27CMBDdI3EHa5DYoOIQUQIBg0olqmyhHGCIhyQi&#10;Hkexm8/t60WlLp/e/3AaTC06al1lWcFqGYEgzq2uuFBw/768bUE4j6yxtkwKRnJwOk4nB0y17flK&#10;3c0XIoSwS1FB6X2TSunykgy6pW2IA/e0rUEfYFtI3WIfwk0t4yjaSIMVh4YSG/osKX/dfoyCZ9Yv&#10;3nf948vfk+t6c8YqedhRqfls+NiD8DT4f/GfO9MK4mQX9oc34QnI4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WyXwgAAAN0AAAAPAAAAAAAAAAAAAAAAAJgCAABkcnMvZG93&#10;bnJldi54bWxQSwUGAAAAAAQABAD1AAAAhwMAAAAA&#10;" stroked="f">
                    <v:textbox>
                      <w:txbxContent>
                        <w:p w:rsidR="00054219" w:rsidRPr="00A11FD8" w:rsidRDefault="00054219" w:rsidP="001D4EBD">
                          <w:pPr>
                            <w:rPr>
                              <w:sz w:val="20"/>
                              <w:szCs w:val="20"/>
                              <w:lang w:val="en-US"/>
                            </w:rPr>
                          </w:pPr>
                          <w:r>
                            <w:rPr>
                              <w:sz w:val="20"/>
                              <w:szCs w:val="20"/>
                              <w:lang w:val="en-US"/>
                            </w:rPr>
                            <w:t>y</w:t>
                          </w:r>
                        </w:p>
                      </w:txbxContent>
                    </v:textbox>
                  </v:shape>
                  <v:shape id="Text Box 2667" o:spid="_x0000_s1432" type="#_x0000_t202" style="position:absolute;left:3044;top:3833;width:236;height:2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A3JDMQA&#10;AADdAAAADwAAAGRycy9kb3ducmV2LnhtbESP3YrCMBSE7xd8h3AEb5Y1VVxrq1FcQfFW1wc4Nqc/&#10;2JyUJmvr2xtB2MthZr5hVpve1OJOrassK5iMIxDEmdUVFwouv/uvBQjnkTXWlknBgxxs1oOPFaba&#10;dnyi+9kXIkDYpaig9L5JpXRZSQbd2DbEwctta9AH2RZSt9gFuKnlNIrm0mDFYaHEhnYlZbfzn1GQ&#10;H7vP76S7HvwlPs3mP1jFV/tQajTst0sQnnr/H363j1rBNE4m8HoTnoBcP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ANyQzEAAAA3QAAAA8AAAAAAAAAAAAAAAAAmAIAAGRycy9k&#10;b3ducmV2LnhtbFBLBQYAAAAABAAEAPUAAACJAwAAAAA=&#10;" stroked="f">
                    <v:textbox>
                      <w:txbxContent>
                        <w:p w:rsidR="00054219" w:rsidRPr="00A11FD8" w:rsidRDefault="00054219" w:rsidP="001D4EBD">
                          <w:pPr>
                            <w:rPr>
                              <w:sz w:val="20"/>
                              <w:szCs w:val="20"/>
                              <w:lang w:val="en-US"/>
                            </w:rPr>
                          </w:pPr>
                          <w:r>
                            <w:rPr>
                              <w:sz w:val="20"/>
                              <w:szCs w:val="20"/>
                              <w:lang w:val="en-US"/>
                            </w:rPr>
                            <w:t>x</w:t>
                          </w:r>
                        </w:p>
                      </w:txbxContent>
                    </v:textbox>
                  </v:shape>
                  <v:oval id="Oval 2668" o:spid="_x0000_s1433" style="position:absolute;left:2809;top:3952;width:235;height:2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fGSsUA&#10;AADdAAAADwAAAGRycy9kb3ducmV2LnhtbESPQWvCQBSE74X+h+UVeqsbE9SauopUCnrowVjvj+wz&#10;CWbfhuxrTP99tyD0OMzMN8xqM7pWDdSHxrOB6SQBRVx623Bl4Ov08fIKKgiyxdYzGfihAJv148MK&#10;c+tvfKShkEpFCIccDdQiXa51KGtyGCa+I47exfcOJcq+0rbHW4S7VqdJMtcOG44LNXb0XlN5Lb6d&#10;gV21LeaDzmSWXXZ7mV3Pn4dsaszz07h9AyU0yn/43t5bA+limcLfm/gE9P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d8ZKxQAAAN0AAAAPAAAAAAAAAAAAAAAAAJgCAABkcnMv&#10;ZG93bnJldi54bWxQSwUGAAAAAAQABAD1AAAAigMAAAAA&#10;"/>
                  <v:oval id="Oval 2669" o:spid="_x0000_s1434" style="position:absolute;left:3397;top:3952;width:235;height:2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tj0cUA&#10;AADdAAAADwAAAGRycy9kb3ducmV2LnhtbESPQWvCQBSE74X+h+UJ3upGg7ZGV5GKYA89mNb7I/tM&#10;gtm3IfuM8d93C4Ueh5n5hllvB9eonrpQezYwnSSgiAtvay4NfH8dXt5ABUG22HgmAw8KsN08P60x&#10;s/7OJ+pzKVWEcMjQQCXSZlqHoiKHYeJb4uhdfOdQouxKbTu8R7hr9CxJFtphzXGhwpbeKyqu+c0Z&#10;2Je7fNHrVObpZX+U+fX8+ZFOjRmPht0KlNAg/+G/9tEamL0uU/h9E5+A3v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O2PRxQAAAN0AAAAPAAAAAAAAAAAAAAAAAJgCAABkcnMv&#10;ZG93bnJldi54bWxQSwUGAAAAAAQABAD1AAAAigMAAAAA&#10;"/>
                  <v:oval id="Oval 2670" o:spid="_x0000_s1435" style="position:absolute;left:4103;top:3952;width:234;height:2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tL7pcYA&#10;AADdAAAADwAAAGRycy9kb3ducmV2LnhtbESPQWvCQBSE70L/w/IKvdWNpmqbuopUCvbgwaj3R/aZ&#10;BLNvQ/Y1pv++Wyh4HGbmG2a5HlyjeupC7dnAZJyAIi68rbk0cDp+Pr+CCoJssfFMBn4owHr1MFpi&#10;Zv2ND9TnUqoI4ZChgUqkzbQORUUOw9i3xNG7+M6hRNmV2nZ4i3DX6GmSzLXDmuNChS19VFRc829n&#10;YFtu8nmvU5mll+1OZtfz/iudGPP0OGzeQQkNcg//t3fWwHTx9gJ/b+IT0K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tL7pcYAAADdAAAADwAAAAAAAAAAAAAAAACYAgAAZHJz&#10;L2Rvd25yZXYueG1sUEsFBgAAAAAEAAQA9QAAAIsDAAAAAA==&#10;"/>
                  <v:line id="Line 2671" o:spid="_x0000_s1436" style="position:absolute;visibility:visible;mso-wrap-style:square" from="3044,4071" to="3397,40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Z+a5MYAAADdAAAADwAAAGRycy9kb3ducmV2LnhtbESPQWvCQBSE74X+h+UVeqsbhZomukpp&#10;KPRQC2rx/Mw+s6HZtyG7jdt/7woFj8PMfMMs19F2YqTBt44VTCcZCOLa6ZYbBd/796cXED4ga+wc&#10;k4I/8rBe3d8tsdTuzFsad6ERCcK+RAUmhL6U0teGLPqJ64mTd3KDxZDk0Eg94DnBbSdnWTaXFltO&#10;CwZ7ejNU/+x+rYLcVFuZy+pz/1WN7bSIm3g4Fko9PsTXBYhAMdzC/+0PrWCWF89wfZOegFx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2fmuTGAAAA3QAAAA8AAAAAAAAA&#10;AAAAAAAAoQIAAGRycy9kb3ducmV2LnhtbFBLBQYAAAAABAAEAPkAAACUAwAAAAA=&#10;">
                    <v:stroke endarrow="block"/>
                  </v:line>
                  <v:line id="Line 2672" o:spid="_x0000_s1437" style="position:absolute;visibility:visible;mso-wrap-style:square" from="3632,4071" to="4103,40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0Ek8YAAADdAAAADwAAAGRycy9kb3ducmV2LnhtbESPzWrDMBCE74W+g9hCbo2cHOLajRJK&#10;TSGHJJAfet5aW8vUWhlLcdS3rwKBHoeZ+YZZrqPtxEiDbx0rmE0zEMS10y03Cs6nj+cXED4ga+wc&#10;k4Jf8rBePT4ssdTuygcaj6ERCcK+RAUmhL6U0teGLPqp64mT9+0GiyHJoZF6wGuC207Os2whLbac&#10;Fgz29G6o/jlerILcVAeZy2p72ldjOyviLn5+FUpNnuLbK4hAMfyH7+2NVjDPiwXc3qQnIF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1NBJPGAAAA3QAAAA8AAAAAAAAA&#10;AAAAAAAAoQIAAGRycy9kb3ducmV2LnhtbFBLBQYAAAAABAAEAPkAAACUAwAAAAA=&#10;">
                    <v:stroke endarrow="block"/>
                  </v:lin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673" o:spid="_x0000_s1438" type="#_x0000_t34" style="position:absolute;left:3514;top:3953;width:119;height:117;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npXXsQAAADdAAAADwAAAGRycy9kb3ducmV2LnhtbESPT4vCMBTE7wt+h/CEva2pClarUURY&#10;3MNe/Hd/NM+22ryUJlujn34jCB6HmfkNs1gFU4uOWldZVjAcJCCIc6srLhQcD99fUxDOI2usLZOC&#10;OzlYLXsfC8y0vfGOur0vRISwy1BB6X2TSenykgy6gW2Io3e2rUEfZVtI3eItwk0tR0kykQYrjgsl&#10;NrQpKb/u/4yCcNl0j/w3PNLpZXbaTu71mE5DpT77YT0H4Sn4d/jV/tEKRuksheeb+ATk8h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eldexAAAAN0AAAAPAAAAAAAAAAAA&#10;AAAAAKECAABkcnMvZG93bnJldi54bWxQSwUGAAAAAAQABAD5AAAAkgMAAAAA&#10;" adj="64561">
                    <v:stroke endarrow="block"/>
                  </v:shape>
                  <v:shape id="Text Box 2674" o:spid="_x0000_s1439" type="#_x0000_t202" style="position:absolute;left:2573;top:3714;width:471;height:2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dgkcIA&#10;AADdAAAADwAAAGRycy9kb3ducmV2LnhtbERPS27CMBDdI3EHa5DYoOIQUQIBg0olqmyhHGCIhyQi&#10;Hkexm8/t60WlLp/e/3AaTC06al1lWcFqGYEgzq2uuFBw/768bUE4j6yxtkwKRnJwOk4nB0y17flK&#10;3c0XIoSwS1FB6X2TSunykgy6pW2IA/e0rUEfYFtI3WIfwk0t4yjaSIMVh4YSG/osKX/dfoyCZ9Yv&#10;3nf948vfk+t6c8YqedhRqfls+NiD8DT4f/GfO9MK4mQX5oY34QnI4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N2CRwgAAAN0AAAAPAAAAAAAAAAAAAAAAAJgCAABkcnMvZG93&#10;bnJldi54bWxQSwUGAAAAAAQABAD1AAAAhwMAAAAA&#10;" stroked="f">
                    <v:textbox>
                      <w:txbxContent>
                        <w:p w:rsidR="00054219" w:rsidRPr="00A11FD8" w:rsidRDefault="00054219" w:rsidP="001D4EBD">
                          <w:pPr>
                            <w:rPr>
                              <w:sz w:val="20"/>
                              <w:szCs w:val="20"/>
                            </w:rPr>
                          </w:pPr>
                          <w:r w:rsidRPr="00A11FD8">
                            <w:rPr>
                              <w:sz w:val="20"/>
                              <w:szCs w:val="20"/>
                            </w:rPr>
                            <w:t>нач</w:t>
                          </w:r>
                        </w:p>
                      </w:txbxContent>
                    </v:textbox>
                  </v:shape>
                  <v:shape id="Text Box 2675" o:spid="_x0000_s1440" type="#_x0000_t202" style="position:absolute;left:4103;top:3714;width:470;height:2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nvFCsUA&#10;AADdAAAADwAAAGRycy9kb3ducmV2LnhtbESPzWrDMBCE74W+g9hCLqWRa5q4dqKYNtCSq5M8wMba&#10;2CbWyliqf96+KhRyHGbmG2abT6YVA/WusazgdRmBIC6tbrhScD59vbyDcB5ZY2uZFMzkIN89Pmwx&#10;03bkgoajr0SAsMtQQe19l0npypoMuqXtiIN3tb1BH2RfSd3jGOCmlXEUraXBhsNCjR3taypvxx+j&#10;4HoYn1fpePn256R4W39ik1zsrNTiafrYgPA0+Xv4v33QCuIkTeHvTXgCcvc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e8UKxQAAAN0AAAAPAAAAAAAAAAAAAAAAAJgCAABkcnMv&#10;ZG93bnJldi54bWxQSwUGAAAAAAQABAD1AAAAigMAAAAA&#10;" stroked="f">
                    <v:textbox>
                      <w:txbxContent>
                        <w:p w:rsidR="00054219" w:rsidRPr="00A11FD8" w:rsidRDefault="00054219" w:rsidP="001D4EBD">
                          <w:pPr>
                            <w:rPr>
                              <w:sz w:val="20"/>
                              <w:szCs w:val="20"/>
                            </w:rPr>
                          </w:pPr>
                          <w:r>
                            <w:rPr>
                              <w:sz w:val="20"/>
                              <w:szCs w:val="20"/>
                            </w:rPr>
                            <w:t>кон</w:t>
                          </w:r>
                        </w:p>
                      </w:txbxContent>
                    </v:textbox>
                  </v:shape>
                </v:group>
                <v:shape id="Text Box 2676" o:spid="_x0000_s1441" type="#_x0000_t202" style="position:absolute;left:24140;top:1149;width:10337;height:57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szD8MA&#10;AADdAAAADwAAAGRycy9kb3ducmV2LnhtbERPy2rCQBTdF/yH4RbcFJ2oRWN0lCIodueLdnvJXJPQ&#10;zJ10Zozx751FocvDeS/XnalFS85XlhWMhgkI4tzqigsFl/N2kILwAVljbZkUPMjDetV7WWKm7Z2P&#10;1J5CIWII+wwVlCE0mZQ+L8mgH9qGOHJX6wyGCF0htcN7DDe1HCfJVBqsODaU2NCmpPzndDMK0vd9&#10;++0/J4evfHqt5+Ft1u5+nVL91+5jASJQF/7Ff+69VjBOk7g/volPQK6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MszD8MAAADdAAAADwAAAAAAAAAAAAAAAACYAgAAZHJzL2Rv&#10;d25yZXYueG1sUEsFBgAAAAAEAAQA9QAAAIgDAAAAAA==&#10;">
                  <v:textbox>
                    <w:txbxContent>
                      <w:p w:rsidR="00054219" w:rsidRPr="00C47EF5" w:rsidRDefault="00054219" w:rsidP="001D4EBD">
                        <w:pPr>
                          <w:rPr>
                            <w:sz w:val="20"/>
                            <w:szCs w:val="20"/>
                          </w:rPr>
                        </w:pPr>
                      </w:p>
                    </w:txbxContent>
                  </v:textbox>
                </v:shape>
                <w10:anchorlock/>
              </v:group>
            </w:pict>
          </mc:Fallback>
        </mc:AlternateContent>
      </w:r>
    </w:p>
    <w:p w:rsidR="001D4EBD" w:rsidRPr="001D4EBD" w:rsidRDefault="001D4EBD" w:rsidP="001D4EBD">
      <w:pPr>
        <w:spacing w:after="0" w:line="240" w:lineRule="auto"/>
        <w:rPr>
          <w:sz w:val="20"/>
          <w:szCs w:val="20"/>
        </w:rPr>
      </w:pPr>
      <w:r w:rsidRPr="001D4EBD">
        <w:rPr>
          <w:sz w:val="20"/>
          <w:szCs w:val="20"/>
        </w:rPr>
        <w:t xml:space="preserve">Выбираемую цепочку нужно разбить на 3 такие части (*). После разбиения определяем, принадлежат ли цепочки исходному языку. Если так разбить нельзя, то язык перерегулярный. </w:t>
      </w:r>
    </w:p>
    <w:p w:rsidR="001D4EBD" w:rsidRPr="001D4EBD" w:rsidRDefault="001D4EBD" w:rsidP="001D4EBD">
      <w:pPr>
        <w:spacing w:after="0" w:line="240" w:lineRule="auto"/>
        <w:rPr>
          <w:sz w:val="20"/>
          <w:szCs w:val="20"/>
        </w:rPr>
      </w:pPr>
      <w:r w:rsidRPr="001D4EBD">
        <w:rPr>
          <w:sz w:val="20"/>
          <w:szCs w:val="20"/>
          <w:lang w:val="en-US"/>
        </w:rPr>
        <w:t>L</w:t>
      </w:r>
      <w:r w:rsidRPr="001D4EBD">
        <w:rPr>
          <w:sz w:val="20"/>
          <w:szCs w:val="20"/>
        </w:rPr>
        <w:t>={0</w:t>
      </w:r>
      <w:r w:rsidRPr="001D4EBD">
        <w:rPr>
          <w:sz w:val="20"/>
          <w:szCs w:val="20"/>
          <w:vertAlign w:val="superscript"/>
          <w:lang w:val="en-US"/>
        </w:rPr>
        <w:t>n</w:t>
      </w:r>
      <w:r w:rsidRPr="001D4EBD">
        <w:rPr>
          <w:sz w:val="20"/>
          <w:szCs w:val="20"/>
        </w:rPr>
        <w:t>1</w:t>
      </w:r>
      <w:r w:rsidRPr="001D4EBD">
        <w:rPr>
          <w:sz w:val="20"/>
          <w:szCs w:val="20"/>
          <w:vertAlign w:val="superscript"/>
          <w:lang w:val="en-US"/>
        </w:rPr>
        <w:t>n</w:t>
      </w:r>
      <w:r w:rsidRPr="001D4EBD">
        <w:rPr>
          <w:sz w:val="20"/>
          <w:szCs w:val="20"/>
        </w:rPr>
        <w:t>|</w:t>
      </w:r>
      <w:r w:rsidRPr="001D4EBD">
        <w:rPr>
          <w:sz w:val="20"/>
          <w:szCs w:val="20"/>
          <w:lang w:val="en-US"/>
        </w:rPr>
        <w:t>n</w:t>
      </w:r>
      <w:r w:rsidRPr="001D4EBD">
        <w:rPr>
          <w:sz w:val="20"/>
          <w:szCs w:val="20"/>
        </w:rPr>
        <w:t>&gt;0}  000…0111…1</w:t>
      </w:r>
      <w:r w:rsidRPr="001D4EBD">
        <w:rPr>
          <w:sz w:val="20"/>
          <w:szCs w:val="20"/>
        </w:rPr>
        <w:tab/>
        <w:t>000…0111…1</w:t>
      </w:r>
      <w:r w:rsidRPr="001D4EBD">
        <w:rPr>
          <w:sz w:val="20"/>
          <w:szCs w:val="20"/>
        </w:rPr>
        <w:tab/>
        <w:t>000…0111…1 – разрастание, перерегулярный</w:t>
      </w:r>
    </w:p>
    <w:p w:rsidR="001D4EBD" w:rsidRPr="001D4EBD" w:rsidRDefault="001D4EBD" w:rsidP="001D4EBD">
      <w:pPr>
        <w:spacing w:after="0" w:line="240" w:lineRule="auto"/>
        <w:rPr>
          <w:sz w:val="20"/>
          <w:szCs w:val="20"/>
        </w:rPr>
      </w:pPr>
      <w:r w:rsidRPr="001D4EBD">
        <w:rPr>
          <w:sz w:val="20"/>
          <w:szCs w:val="20"/>
        </w:rPr>
        <w:t>Для распознавания КС языков используются распознаватели с кассетной памятью(МП-распознаватели)</w:t>
      </w:r>
    </w:p>
    <w:p w:rsidR="001D4EBD" w:rsidRPr="001D4EBD" w:rsidRDefault="001D4EBD" w:rsidP="001D4EBD">
      <w:pPr>
        <w:spacing w:after="0" w:line="240" w:lineRule="auto"/>
        <w:rPr>
          <w:sz w:val="20"/>
          <w:szCs w:val="20"/>
        </w:rPr>
      </w:pPr>
    </w:p>
    <w:p w:rsidR="001D4EBD" w:rsidRPr="001D4EBD" w:rsidRDefault="001D4EBD" w:rsidP="001D4EBD">
      <w:pPr>
        <w:spacing w:after="0" w:line="240" w:lineRule="auto"/>
        <w:rPr>
          <w:b/>
          <w:bCs/>
          <w:i/>
          <w:iCs/>
          <w:sz w:val="20"/>
          <w:szCs w:val="20"/>
        </w:rPr>
      </w:pPr>
      <w:r w:rsidRPr="001D4EBD">
        <w:rPr>
          <w:b/>
          <w:bCs/>
          <w:i/>
          <w:iCs/>
          <w:sz w:val="20"/>
          <w:szCs w:val="20"/>
        </w:rPr>
        <w:t>19 Нисходящий анализ методом рекурсивного спуска</w:t>
      </w:r>
    </w:p>
    <w:p w:rsidR="001D4EBD" w:rsidRPr="001D4EBD" w:rsidRDefault="001D4EBD" w:rsidP="001D4EBD">
      <w:pPr>
        <w:spacing w:after="0" w:line="240" w:lineRule="auto"/>
        <w:rPr>
          <w:sz w:val="20"/>
          <w:szCs w:val="20"/>
        </w:rPr>
      </w:pPr>
      <w:r w:rsidRPr="001D4EBD">
        <w:rPr>
          <w:sz w:val="20"/>
          <w:szCs w:val="20"/>
        </w:rPr>
        <w:t>Для СА (синтаксический анализатор) используется автомат с магазинной (стековой) памятью (сокращенно МП-автомат) – это кортеж из семи элементов P=(Q,T,Г,d,q</w:t>
      </w:r>
      <w:r w:rsidRPr="001D4EBD">
        <w:rPr>
          <w:sz w:val="20"/>
          <w:szCs w:val="20"/>
          <w:vertAlign w:val="subscript"/>
        </w:rPr>
        <w:t>0</w:t>
      </w:r>
      <w:r w:rsidRPr="001D4EBD">
        <w:rPr>
          <w:sz w:val="20"/>
          <w:szCs w:val="20"/>
        </w:rPr>
        <w:t>,Z</w:t>
      </w:r>
      <w:r w:rsidRPr="001D4EBD">
        <w:rPr>
          <w:sz w:val="20"/>
          <w:szCs w:val="20"/>
          <w:vertAlign w:val="subscript"/>
        </w:rPr>
        <w:t>0</w:t>
      </w:r>
      <w:r w:rsidRPr="001D4EBD">
        <w:rPr>
          <w:sz w:val="20"/>
          <w:szCs w:val="20"/>
        </w:rPr>
        <w:t>,F) , где</w:t>
      </w:r>
    </w:p>
    <w:p w:rsidR="001D4EBD" w:rsidRPr="001D4EBD" w:rsidRDefault="001D4EBD" w:rsidP="001D4EBD">
      <w:pPr>
        <w:spacing w:after="0" w:line="240" w:lineRule="auto"/>
        <w:rPr>
          <w:sz w:val="20"/>
          <w:szCs w:val="20"/>
        </w:rPr>
      </w:pPr>
      <w:r w:rsidRPr="001D4EBD">
        <w:rPr>
          <w:sz w:val="20"/>
          <w:szCs w:val="20"/>
        </w:rPr>
        <w:t xml:space="preserve">Q- конечное множество символов состояний, представляющих всевозможные состояния управляющего устройства; </w:t>
      </w:r>
    </w:p>
    <w:p w:rsidR="001D4EBD" w:rsidRPr="001D4EBD" w:rsidRDefault="001D4EBD" w:rsidP="001D4EBD">
      <w:pPr>
        <w:spacing w:after="0" w:line="240" w:lineRule="auto"/>
        <w:rPr>
          <w:sz w:val="20"/>
          <w:szCs w:val="20"/>
        </w:rPr>
      </w:pPr>
      <w:r w:rsidRPr="001D4EBD">
        <w:rPr>
          <w:sz w:val="20"/>
          <w:szCs w:val="20"/>
        </w:rPr>
        <w:t xml:space="preserve">T- конечный входной алфавит; </w:t>
      </w:r>
    </w:p>
    <w:p w:rsidR="001D4EBD" w:rsidRPr="001D4EBD" w:rsidRDefault="001D4EBD" w:rsidP="001D4EBD">
      <w:pPr>
        <w:spacing w:after="0" w:line="240" w:lineRule="auto"/>
        <w:rPr>
          <w:sz w:val="20"/>
          <w:szCs w:val="20"/>
        </w:rPr>
      </w:pPr>
      <w:r w:rsidRPr="001D4EBD">
        <w:rPr>
          <w:sz w:val="20"/>
          <w:szCs w:val="20"/>
        </w:rPr>
        <w:t xml:space="preserve">Г - конечный алфавит магазинных символов; </w:t>
      </w:r>
    </w:p>
    <w:p w:rsidR="001D4EBD" w:rsidRPr="001D4EBD" w:rsidRDefault="001D4EBD" w:rsidP="001D4EBD">
      <w:pPr>
        <w:spacing w:after="0" w:line="240" w:lineRule="auto"/>
        <w:rPr>
          <w:sz w:val="20"/>
          <w:szCs w:val="20"/>
        </w:rPr>
      </w:pPr>
      <w:r w:rsidRPr="001D4EBD">
        <w:rPr>
          <w:sz w:val="20"/>
          <w:szCs w:val="20"/>
        </w:rPr>
        <w:t>d- функция переходов - отображение множества Q x (T</w:t>
      </w:r>
      <w:r w:rsidRPr="001D4EBD">
        <w:rPr>
          <w:sz w:val="20"/>
          <w:szCs w:val="20"/>
        </w:rPr>
        <w:drawing>
          <wp:inline distT="0" distB="0" distL="0" distR="0">
            <wp:extent cx="95250" cy="66675"/>
            <wp:effectExtent l="0" t="0" r="0" b="9525"/>
            <wp:docPr id="2833" name="Рисунок 2833" desc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u"/>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95250" cy="66675"/>
                    </a:xfrm>
                    <a:prstGeom prst="rect">
                      <a:avLst/>
                    </a:prstGeom>
                    <a:noFill/>
                    <a:ln>
                      <a:noFill/>
                    </a:ln>
                  </pic:spPr>
                </pic:pic>
              </a:graphicData>
            </a:graphic>
          </wp:inline>
        </w:drawing>
      </w:r>
      <w:r w:rsidRPr="001D4EBD">
        <w:rPr>
          <w:sz w:val="20"/>
          <w:szCs w:val="20"/>
        </w:rPr>
        <w:t>{e}) x Г в множество конечных подмножеств Q x Г* , т.е.d:Q x (T</w:t>
      </w:r>
      <w:r w:rsidRPr="001D4EBD">
        <w:rPr>
          <w:sz w:val="20"/>
          <w:szCs w:val="20"/>
        </w:rPr>
        <w:drawing>
          <wp:inline distT="0" distB="0" distL="0" distR="0">
            <wp:extent cx="95250" cy="66675"/>
            <wp:effectExtent l="0" t="0" r="0" b="9525"/>
            <wp:docPr id="2832" name="Рисунок 2832" desc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descr="u"/>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95250" cy="66675"/>
                    </a:xfrm>
                    <a:prstGeom prst="rect">
                      <a:avLst/>
                    </a:prstGeom>
                    <a:noFill/>
                    <a:ln>
                      <a:noFill/>
                    </a:ln>
                  </pic:spPr>
                </pic:pic>
              </a:graphicData>
            </a:graphic>
          </wp:inline>
        </w:drawing>
      </w:r>
      <w:r w:rsidRPr="001D4EBD">
        <w:rPr>
          <w:sz w:val="20"/>
          <w:szCs w:val="20"/>
        </w:rPr>
        <w:t xml:space="preserve">{e}) x Г -&gt; {Q x Г*} ; </w:t>
      </w:r>
    </w:p>
    <w:p w:rsidR="001D4EBD" w:rsidRPr="001D4EBD" w:rsidRDefault="001D4EBD" w:rsidP="001D4EBD">
      <w:pPr>
        <w:spacing w:after="0" w:line="240" w:lineRule="auto"/>
        <w:rPr>
          <w:sz w:val="20"/>
          <w:szCs w:val="20"/>
        </w:rPr>
      </w:pPr>
      <w:r w:rsidRPr="001D4EBD">
        <w:rPr>
          <w:sz w:val="20"/>
          <w:szCs w:val="20"/>
        </w:rPr>
        <w:t>q</w:t>
      </w:r>
      <w:r w:rsidRPr="001D4EBD">
        <w:rPr>
          <w:sz w:val="20"/>
          <w:szCs w:val="20"/>
          <w:vertAlign w:val="subscript"/>
        </w:rPr>
        <w:t>0</w:t>
      </w:r>
      <w:r w:rsidRPr="001D4EBD">
        <w:rPr>
          <w:sz w:val="20"/>
          <w:szCs w:val="20"/>
        </w:rPr>
        <w:t xml:space="preserve"> </w:t>
      </w:r>
      <w:r w:rsidRPr="001D4EBD">
        <w:rPr>
          <w:sz w:val="20"/>
          <w:szCs w:val="20"/>
        </w:rPr>
        <w:drawing>
          <wp:inline distT="0" distB="0" distL="0" distR="0">
            <wp:extent cx="66675" cy="66675"/>
            <wp:effectExtent l="0" t="0" r="9525" b="9525"/>
            <wp:docPr id="2831" name="Рисунок 2831" desc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descr="e"/>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6675" cy="66675"/>
                    </a:xfrm>
                    <a:prstGeom prst="rect">
                      <a:avLst/>
                    </a:prstGeom>
                    <a:noFill/>
                    <a:ln>
                      <a:noFill/>
                    </a:ln>
                  </pic:spPr>
                </pic:pic>
              </a:graphicData>
            </a:graphic>
          </wp:inline>
        </w:drawing>
      </w:r>
      <w:r w:rsidRPr="001D4EBD">
        <w:rPr>
          <w:sz w:val="20"/>
          <w:szCs w:val="20"/>
        </w:rPr>
        <w:t xml:space="preserve">Q - начальное состояние управляющего устройства; </w:t>
      </w:r>
    </w:p>
    <w:p w:rsidR="001D4EBD" w:rsidRPr="001D4EBD" w:rsidRDefault="001D4EBD" w:rsidP="001D4EBD">
      <w:pPr>
        <w:spacing w:after="0" w:line="240" w:lineRule="auto"/>
        <w:rPr>
          <w:sz w:val="20"/>
          <w:szCs w:val="20"/>
        </w:rPr>
      </w:pPr>
      <w:r w:rsidRPr="001D4EBD">
        <w:rPr>
          <w:sz w:val="20"/>
          <w:szCs w:val="20"/>
        </w:rPr>
        <w:t>Z</w:t>
      </w:r>
      <w:r w:rsidRPr="001D4EBD">
        <w:rPr>
          <w:sz w:val="20"/>
          <w:szCs w:val="20"/>
          <w:vertAlign w:val="subscript"/>
        </w:rPr>
        <w:t>0</w:t>
      </w:r>
      <w:r w:rsidRPr="001D4EBD">
        <w:rPr>
          <w:sz w:val="20"/>
          <w:szCs w:val="20"/>
        </w:rPr>
        <w:t xml:space="preserve"> </w:t>
      </w:r>
      <w:r w:rsidRPr="001D4EBD">
        <w:rPr>
          <w:sz w:val="20"/>
          <w:szCs w:val="20"/>
        </w:rPr>
        <w:drawing>
          <wp:inline distT="0" distB="0" distL="0" distR="0">
            <wp:extent cx="66675" cy="66675"/>
            <wp:effectExtent l="0" t="0" r="9525" b="9525"/>
            <wp:docPr id="2830" name="Рисунок 2830" desc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descr="e"/>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6675" cy="66675"/>
                    </a:xfrm>
                    <a:prstGeom prst="rect">
                      <a:avLst/>
                    </a:prstGeom>
                    <a:noFill/>
                    <a:ln>
                      <a:noFill/>
                    </a:ln>
                  </pic:spPr>
                </pic:pic>
              </a:graphicData>
            </a:graphic>
          </wp:inline>
        </w:drawing>
      </w:r>
      <w:r w:rsidRPr="001D4EBD">
        <w:rPr>
          <w:sz w:val="20"/>
          <w:szCs w:val="20"/>
        </w:rPr>
        <w:t xml:space="preserve">Г- символ, находящийся в стеке в начальный момент (начальный символ); </w:t>
      </w:r>
    </w:p>
    <w:p w:rsidR="001D4EBD" w:rsidRPr="001D4EBD" w:rsidRDefault="001D4EBD" w:rsidP="001D4EBD">
      <w:pPr>
        <w:spacing w:after="0" w:line="240" w:lineRule="auto"/>
        <w:rPr>
          <w:sz w:val="20"/>
          <w:szCs w:val="20"/>
        </w:rPr>
      </w:pPr>
      <w:r w:rsidRPr="001D4EBD">
        <w:rPr>
          <w:sz w:val="20"/>
          <w:szCs w:val="20"/>
        </w:rPr>
        <w:t xml:space="preserve">F </w:t>
      </w:r>
      <w:r w:rsidRPr="001D4EBD">
        <w:rPr>
          <w:sz w:val="20"/>
          <w:szCs w:val="20"/>
        </w:rPr>
        <w:drawing>
          <wp:inline distT="0" distB="0" distL="0" distR="0">
            <wp:extent cx="95250" cy="66675"/>
            <wp:effectExtent l="0" t="0" r="0" b="9525"/>
            <wp:docPr id="2829" name="Рисунок 2829" desc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descr="c"/>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95250" cy="66675"/>
                    </a:xfrm>
                    <a:prstGeom prst="rect">
                      <a:avLst/>
                    </a:prstGeom>
                    <a:noFill/>
                    <a:ln>
                      <a:noFill/>
                    </a:ln>
                  </pic:spPr>
                </pic:pic>
              </a:graphicData>
            </a:graphic>
          </wp:inline>
        </w:drawing>
      </w:r>
      <w:r w:rsidRPr="001D4EBD">
        <w:rPr>
          <w:sz w:val="20"/>
          <w:szCs w:val="20"/>
        </w:rPr>
        <w:t xml:space="preserve">Q- множество заключительных состояний </w:t>
      </w:r>
    </w:p>
    <w:p w:rsidR="001D4EBD" w:rsidRPr="001D4EBD" w:rsidRDefault="001D4EBD" w:rsidP="001D4EBD">
      <w:pPr>
        <w:spacing w:after="0" w:line="240" w:lineRule="auto"/>
        <w:rPr>
          <w:sz w:val="20"/>
          <w:szCs w:val="20"/>
        </w:rPr>
      </w:pPr>
    </w:p>
    <w:p w:rsidR="001D4EBD" w:rsidRPr="001D4EBD" w:rsidRDefault="001D4EBD" w:rsidP="001D4EBD">
      <w:pPr>
        <w:spacing w:after="0" w:line="240" w:lineRule="auto"/>
        <w:rPr>
          <w:sz w:val="20"/>
          <w:szCs w:val="20"/>
        </w:rPr>
      </w:pPr>
      <w:r w:rsidRPr="001D4EBD">
        <w:rPr>
          <w:sz w:val="20"/>
          <w:szCs w:val="20"/>
        </w:rPr>
        <w:t xml:space="preserve">Конфигурацией (текущее состояние) МП-автомата называется тройка (q,w,u) </w:t>
      </w:r>
      <w:r w:rsidRPr="001D4EBD">
        <w:rPr>
          <w:sz w:val="20"/>
          <w:szCs w:val="20"/>
        </w:rPr>
        <w:drawing>
          <wp:inline distT="0" distB="0" distL="0" distR="0">
            <wp:extent cx="66675" cy="66675"/>
            <wp:effectExtent l="0" t="0" r="9525" b="9525"/>
            <wp:docPr id="2828" name="Рисунок 2828" desc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 descr="e"/>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6675" cy="66675"/>
                    </a:xfrm>
                    <a:prstGeom prst="rect">
                      <a:avLst/>
                    </a:prstGeom>
                    <a:noFill/>
                    <a:ln>
                      <a:noFill/>
                    </a:ln>
                  </pic:spPr>
                </pic:pic>
              </a:graphicData>
            </a:graphic>
          </wp:inline>
        </w:drawing>
      </w:r>
      <w:r w:rsidRPr="001D4EBD">
        <w:rPr>
          <w:sz w:val="20"/>
          <w:szCs w:val="20"/>
        </w:rPr>
        <w:t>Q x T* x Г* , где</w:t>
      </w:r>
    </w:p>
    <w:p w:rsidR="001D4EBD" w:rsidRPr="001D4EBD" w:rsidRDefault="001D4EBD" w:rsidP="001D4EBD">
      <w:pPr>
        <w:spacing w:after="0" w:line="240" w:lineRule="auto"/>
        <w:rPr>
          <w:sz w:val="20"/>
          <w:szCs w:val="20"/>
        </w:rPr>
      </w:pPr>
      <w:r w:rsidRPr="001D4EBD">
        <w:rPr>
          <w:sz w:val="20"/>
          <w:szCs w:val="20"/>
        </w:rPr>
        <w:t xml:space="preserve">q- текущее состояние управляющего устройства; </w:t>
      </w:r>
    </w:p>
    <w:p w:rsidR="001D4EBD" w:rsidRPr="001D4EBD" w:rsidRDefault="001D4EBD" w:rsidP="001D4EBD">
      <w:pPr>
        <w:spacing w:after="0" w:line="240" w:lineRule="auto"/>
        <w:rPr>
          <w:sz w:val="20"/>
          <w:szCs w:val="20"/>
        </w:rPr>
      </w:pPr>
      <w:r w:rsidRPr="001D4EBD">
        <w:rPr>
          <w:sz w:val="20"/>
          <w:szCs w:val="20"/>
        </w:rPr>
        <w:t xml:space="preserve">w- неиспользованная часть входной цепочки; первый символ цепочки w находится под входной головкой; если we, то считается, что вся вхоная лента прочитана; </w:t>
      </w:r>
    </w:p>
    <w:p w:rsidR="001D4EBD" w:rsidRPr="001D4EBD" w:rsidRDefault="001D4EBD" w:rsidP="001D4EBD">
      <w:pPr>
        <w:spacing w:after="0" w:line="240" w:lineRule="auto"/>
        <w:rPr>
          <w:sz w:val="20"/>
          <w:szCs w:val="20"/>
        </w:rPr>
      </w:pPr>
      <w:r w:rsidRPr="001D4EBD">
        <w:rPr>
          <w:sz w:val="20"/>
          <w:szCs w:val="20"/>
        </w:rPr>
        <w:drawing>
          <wp:anchor distT="0" distB="0" distL="114300" distR="114300" simplePos="0" relativeHeight="252984320" behindDoc="0" locked="0" layoutInCell="1" allowOverlap="1">
            <wp:simplePos x="0" y="0"/>
            <wp:positionH relativeFrom="column">
              <wp:posOffset>4457700</wp:posOffset>
            </wp:positionH>
            <wp:positionV relativeFrom="paragraph">
              <wp:posOffset>199390</wp:posOffset>
            </wp:positionV>
            <wp:extent cx="1724025" cy="1355725"/>
            <wp:effectExtent l="0" t="0" r="9525" b="0"/>
            <wp:wrapSquare wrapText="bothSides"/>
            <wp:docPr id="2836" name="Рисунок 2836" descr="http://www.citforum.ru/programming/theory/development/1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descr="http://www.citforum.ru/programming/theory/development/15.gif"/>
                    <pic:cNvPicPr>
                      <a:picLocks noChangeAspect="1" noChangeArrowheads="1"/>
                    </pic:cNvPicPr>
                  </pic:nvPicPr>
                  <pic:blipFill>
                    <a:blip r:embed="rId65" r:link="rId66">
                      <a:extLst>
                        <a:ext uri="{28A0092B-C50C-407E-A947-70E740481C1C}">
                          <a14:useLocalDpi xmlns:a14="http://schemas.microsoft.com/office/drawing/2010/main" val="0"/>
                        </a:ext>
                      </a:extLst>
                    </a:blip>
                    <a:srcRect/>
                    <a:stretch>
                      <a:fillRect/>
                    </a:stretch>
                  </pic:blipFill>
                  <pic:spPr bwMode="auto">
                    <a:xfrm>
                      <a:off x="0" y="0"/>
                      <a:ext cx="1724025" cy="13557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D4EBD">
        <w:rPr>
          <w:sz w:val="20"/>
          <w:szCs w:val="20"/>
        </w:rPr>
        <w:t xml:space="preserve">u- содержимое стека; самый левый символ цепочки u считается верним символом стека; если u=e, то стек считается пустым. </w:t>
      </w:r>
    </w:p>
    <w:p w:rsidR="001D4EBD" w:rsidRPr="001D4EBD" w:rsidRDefault="001D4EBD" w:rsidP="001D4EBD">
      <w:pPr>
        <w:spacing w:after="0" w:line="240" w:lineRule="auto"/>
        <w:rPr>
          <w:sz w:val="20"/>
          <w:szCs w:val="20"/>
        </w:rPr>
      </w:pPr>
    </w:p>
    <w:p w:rsidR="001D4EBD" w:rsidRPr="001D4EBD" w:rsidRDefault="001D4EBD" w:rsidP="001D4EBD">
      <w:pPr>
        <w:spacing w:after="0" w:line="240" w:lineRule="auto"/>
        <w:rPr>
          <w:sz w:val="20"/>
          <w:szCs w:val="20"/>
        </w:rPr>
      </w:pPr>
      <w:r w:rsidRPr="001D4EBD">
        <w:rPr>
          <w:sz w:val="20"/>
          <w:szCs w:val="20"/>
        </w:rPr>
        <w:t>Начальной конфигурацией МП-автомата P называется конфигурация вида (q</w:t>
      </w:r>
      <w:r w:rsidRPr="001D4EBD">
        <w:rPr>
          <w:sz w:val="20"/>
          <w:szCs w:val="20"/>
          <w:vertAlign w:val="subscript"/>
        </w:rPr>
        <w:t>0</w:t>
      </w:r>
      <w:r w:rsidRPr="001D4EBD">
        <w:rPr>
          <w:sz w:val="20"/>
          <w:szCs w:val="20"/>
        </w:rPr>
        <w:t>,w,Z</w:t>
      </w:r>
      <w:r w:rsidRPr="001D4EBD">
        <w:rPr>
          <w:sz w:val="20"/>
          <w:szCs w:val="20"/>
          <w:vertAlign w:val="subscript"/>
        </w:rPr>
        <w:t>0</w:t>
      </w:r>
      <w:r w:rsidRPr="001D4EBD">
        <w:rPr>
          <w:sz w:val="20"/>
          <w:szCs w:val="20"/>
        </w:rPr>
        <w:t>), где w</w:t>
      </w:r>
      <w:r w:rsidRPr="001D4EBD">
        <w:rPr>
          <w:sz w:val="20"/>
          <w:szCs w:val="20"/>
        </w:rPr>
        <w:drawing>
          <wp:inline distT="0" distB="0" distL="0" distR="0">
            <wp:extent cx="66675" cy="66675"/>
            <wp:effectExtent l="0" t="0" r="9525" b="9525"/>
            <wp:docPr id="2827" name="Рисунок 2827" desc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descr="e"/>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6675" cy="66675"/>
                    </a:xfrm>
                    <a:prstGeom prst="rect">
                      <a:avLst/>
                    </a:prstGeom>
                    <a:noFill/>
                    <a:ln>
                      <a:noFill/>
                    </a:ln>
                  </pic:spPr>
                </pic:pic>
              </a:graphicData>
            </a:graphic>
          </wp:inline>
        </w:drawing>
      </w:r>
      <w:r w:rsidRPr="001D4EBD">
        <w:rPr>
          <w:sz w:val="20"/>
          <w:szCs w:val="20"/>
        </w:rPr>
        <w:t>T* , т.е. управляющее устройство находится в начальном состоянии, входная лента содержит цепочку, которую нужно распознать, а в стеке есть только начальный символ Z</w:t>
      </w:r>
      <w:r w:rsidRPr="001D4EBD">
        <w:rPr>
          <w:sz w:val="20"/>
          <w:szCs w:val="20"/>
          <w:vertAlign w:val="subscript"/>
        </w:rPr>
        <w:t>0</w:t>
      </w:r>
      <w:r w:rsidRPr="001D4EBD">
        <w:rPr>
          <w:sz w:val="20"/>
          <w:szCs w:val="20"/>
        </w:rPr>
        <w:t xml:space="preserve"> (в лекциях мы как правило использовали символ </w:t>
      </w:r>
      <w:r w:rsidRPr="001D4EBD">
        <w:rPr>
          <w:sz w:val="20"/>
          <w:szCs w:val="20"/>
          <w:lang w:val="en-US"/>
        </w:rPr>
        <w:t>S</w:t>
      </w:r>
      <w:r w:rsidRPr="001D4EBD">
        <w:rPr>
          <w:sz w:val="20"/>
          <w:szCs w:val="20"/>
        </w:rPr>
        <w:t>). Заключительная конфигурация - это конфигурация вида (q,e,u), где q</w:t>
      </w:r>
      <w:r w:rsidRPr="001D4EBD">
        <w:rPr>
          <w:sz w:val="20"/>
          <w:szCs w:val="20"/>
        </w:rPr>
        <w:drawing>
          <wp:inline distT="0" distB="0" distL="0" distR="0">
            <wp:extent cx="66675" cy="66675"/>
            <wp:effectExtent l="0" t="0" r="9525" b="9525"/>
            <wp:docPr id="2826" name="Рисунок 2826" desc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 descr="e"/>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6675" cy="66675"/>
                    </a:xfrm>
                    <a:prstGeom prst="rect">
                      <a:avLst/>
                    </a:prstGeom>
                    <a:noFill/>
                    <a:ln>
                      <a:noFill/>
                    </a:ln>
                  </pic:spPr>
                </pic:pic>
              </a:graphicData>
            </a:graphic>
          </wp:inline>
        </w:drawing>
      </w:r>
      <w:r w:rsidRPr="001D4EBD">
        <w:rPr>
          <w:sz w:val="20"/>
          <w:szCs w:val="20"/>
        </w:rPr>
        <w:t>F, u</w:t>
      </w:r>
      <w:r w:rsidRPr="001D4EBD">
        <w:rPr>
          <w:sz w:val="20"/>
          <w:szCs w:val="20"/>
        </w:rPr>
        <w:drawing>
          <wp:inline distT="0" distB="0" distL="0" distR="0">
            <wp:extent cx="66675" cy="66675"/>
            <wp:effectExtent l="0" t="0" r="9525" b="9525"/>
            <wp:docPr id="2825" name="Рисунок 2825" desc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 descr="e"/>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6675" cy="66675"/>
                    </a:xfrm>
                    <a:prstGeom prst="rect">
                      <a:avLst/>
                    </a:prstGeom>
                    <a:noFill/>
                    <a:ln>
                      <a:noFill/>
                    </a:ln>
                  </pic:spPr>
                </pic:pic>
              </a:graphicData>
            </a:graphic>
          </wp:inline>
        </w:drawing>
      </w:r>
      <w:r w:rsidRPr="001D4EBD">
        <w:rPr>
          <w:sz w:val="20"/>
          <w:szCs w:val="20"/>
        </w:rPr>
        <w:t>Г* .</w:t>
      </w:r>
    </w:p>
    <w:p w:rsidR="001D4EBD" w:rsidRPr="001D4EBD" w:rsidRDefault="001D4EBD" w:rsidP="001D4EBD">
      <w:pPr>
        <w:spacing w:after="0" w:line="240" w:lineRule="auto"/>
        <w:rPr>
          <w:sz w:val="20"/>
          <w:szCs w:val="20"/>
        </w:rPr>
      </w:pPr>
      <w:r w:rsidRPr="001D4EBD">
        <w:rPr>
          <w:sz w:val="20"/>
          <w:szCs w:val="20"/>
        </w:rPr>
        <w:tab/>
      </w:r>
    </w:p>
    <w:p w:rsidR="001D4EBD" w:rsidRPr="001D4EBD" w:rsidRDefault="001D4EBD" w:rsidP="001D4EBD">
      <w:pPr>
        <w:spacing w:after="0" w:line="240" w:lineRule="auto"/>
        <w:rPr>
          <w:sz w:val="20"/>
          <w:szCs w:val="20"/>
        </w:rPr>
      </w:pPr>
      <w:r w:rsidRPr="001D4EBD">
        <w:rPr>
          <w:sz w:val="20"/>
          <w:szCs w:val="20"/>
        </w:rPr>
        <w:drawing>
          <wp:anchor distT="0" distB="0" distL="114300" distR="114300" simplePos="0" relativeHeight="252985344" behindDoc="0" locked="0" layoutInCell="1" allowOverlap="1" wp14:anchorId="0111FCD9" wp14:editId="2A1DCB21">
            <wp:simplePos x="0" y="0"/>
            <wp:positionH relativeFrom="column">
              <wp:posOffset>1882775</wp:posOffset>
            </wp:positionH>
            <wp:positionV relativeFrom="paragraph">
              <wp:posOffset>101600</wp:posOffset>
            </wp:positionV>
            <wp:extent cx="2286000" cy="1762125"/>
            <wp:effectExtent l="0" t="0" r="0" b="9525"/>
            <wp:wrapSquare wrapText="bothSides"/>
            <wp:docPr id="2835" name="Рисунок 2835" descr="http://www.citforum.ru/programming/theory/development/2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descr="http://www.citforum.ru/programming/theory/development/29.gif"/>
                    <pic:cNvPicPr>
                      <a:picLocks noChangeAspect="1" noChangeArrowheads="1"/>
                    </pic:cNvPicPr>
                  </pic:nvPicPr>
                  <pic:blipFill>
                    <a:blip r:embed="rId67" r:link="rId68">
                      <a:extLst>
                        <a:ext uri="{28A0092B-C50C-407E-A947-70E740481C1C}">
                          <a14:useLocalDpi xmlns:a14="http://schemas.microsoft.com/office/drawing/2010/main" val="0"/>
                        </a:ext>
                      </a:extLst>
                    </a:blip>
                    <a:srcRect/>
                    <a:stretch>
                      <a:fillRect/>
                    </a:stretch>
                  </pic:blipFill>
                  <pic:spPr bwMode="auto">
                    <a:xfrm>
                      <a:off x="0" y="0"/>
                      <a:ext cx="2286000" cy="17621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D4EBD">
        <w:rPr>
          <w:sz w:val="20"/>
          <w:szCs w:val="20"/>
        </w:rPr>
        <w:tab/>
        <w:t xml:space="preserve">В таком автомате определены операции: </w:t>
      </w:r>
    </w:p>
    <w:p w:rsidR="001D4EBD" w:rsidRPr="001D4EBD" w:rsidRDefault="001D4EBD" w:rsidP="001D4EBD">
      <w:pPr>
        <w:spacing w:after="0" w:line="240" w:lineRule="auto"/>
        <w:rPr>
          <w:sz w:val="20"/>
          <w:szCs w:val="20"/>
        </w:rPr>
      </w:pPr>
      <w:r w:rsidRPr="001D4EBD">
        <w:rPr>
          <w:sz w:val="20"/>
          <w:szCs w:val="20"/>
        </w:rPr>
        <w:tab/>
        <w:t>1) Над входной цепочкой:</w:t>
      </w:r>
    </w:p>
    <w:p w:rsidR="001D4EBD" w:rsidRPr="001D4EBD" w:rsidRDefault="001D4EBD" w:rsidP="001D4EBD">
      <w:pPr>
        <w:spacing w:after="0" w:line="240" w:lineRule="auto"/>
        <w:rPr>
          <w:sz w:val="20"/>
          <w:szCs w:val="20"/>
        </w:rPr>
      </w:pPr>
      <w:r w:rsidRPr="001D4EBD">
        <w:rPr>
          <w:sz w:val="20"/>
          <w:szCs w:val="20"/>
        </w:rPr>
        <w:tab/>
      </w:r>
      <w:r w:rsidRPr="001D4EBD">
        <w:rPr>
          <w:sz w:val="20"/>
          <w:szCs w:val="20"/>
        </w:rPr>
        <w:tab/>
        <w:t>- сдвиг</w:t>
      </w:r>
    </w:p>
    <w:p w:rsidR="001D4EBD" w:rsidRPr="001D4EBD" w:rsidRDefault="001D4EBD" w:rsidP="001D4EBD">
      <w:pPr>
        <w:spacing w:after="0" w:line="240" w:lineRule="auto"/>
        <w:rPr>
          <w:sz w:val="20"/>
          <w:szCs w:val="20"/>
        </w:rPr>
      </w:pPr>
      <w:r w:rsidRPr="001D4EBD">
        <w:rPr>
          <w:sz w:val="20"/>
          <w:szCs w:val="20"/>
        </w:rPr>
        <w:tab/>
      </w:r>
      <w:r w:rsidRPr="001D4EBD">
        <w:rPr>
          <w:sz w:val="20"/>
          <w:szCs w:val="20"/>
        </w:rPr>
        <w:tab/>
        <w:t>- держать</w:t>
      </w:r>
    </w:p>
    <w:p w:rsidR="001D4EBD" w:rsidRPr="001D4EBD" w:rsidRDefault="001D4EBD" w:rsidP="001D4EBD">
      <w:pPr>
        <w:spacing w:after="0" w:line="240" w:lineRule="auto"/>
        <w:rPr>
          <w:sz w:val="20"/>
          <w:szCs w:val="20"/>
        </w:rPr>
      </w:pPr>
      <w:r w:rsidRPr="001D4EBD">
        <w:rPr>
          <w:sz w:val="20"/>
          <w:szCs w:val="20"/>
        </w:rPr>
        <w:tab/>
        <w:t>2) Над магазином:</w:t>
      </w:r>
    </w:p>
    <w:p w:rsidR="001D4EBD" w:rsidRPr="001D4EBD" w:rsidRDefault="001D4EBD" w:rsidP="001D4EBD">
      <w:pPr>
        <w:spacing w:after="0" w:line="240" w:lineRule="auto"/>
        <w:rPr>
          <w:sz w:val="20"/>
          <w:szCs w:val="20"/>
        </w:rPr>
      </w:pPr>
      <w:r w:rsidRPr="001D4EBD">
        <w:rPr>
          <w:sz w:val="20"/>
          <w:szCs w:val="20"/>
        </w:rPr>
        <w:tab/>
      </w:r>
      <w:r w:rsidRPr="001D4EBD">
        <w:rPr>
          <w:sz w:val="20"/>
          <w:szCs w:val="20"/>
        </w:rPr>
        <w:tab/>
        <w:t>- втолкнуть</w:t>
      </w:r>
    </w:p>
    <w:p w:rsidR="001D4EBD" w:rsidRPr="001D4EBD" w:rsidRDefault="001D4EBD" w:rsidP="001D4EBD">
      <w:pPr>
        <w:spacing w:after="0" w:line="240" w:lineRule="auto"/>
        <w:rPr>
          <w:sz w:val="20"/>
          <w:szCs w:val="20"/>
        </w:rPr>
      </w:pPr>
      <w:r w:rsidRPr="001D4EBD">
        <w:rPr>
          <w:sz w:val="20"/>
          <w:szCs w:val="20"/>
        </w:rPr>
        <w:tab/>
      </w:r>
      <w:r w:rsidRPr="001D4EBD">
        <w:rPr>
          <w:sz w:val="20"/>
          <w:szCs w:val="20"/>
        </w:rPr>
        <w:tab/>
        <w:t>- вытолкнуть</w:t>
      </w:r>
    </w:p>
    <w:p w:rsidR="001D4EBD" w:rsidRPr="001D4EBD" w:rsidRDefault="001D4EBD" w:rsidP="001D4EBD">
      <w:pPr>
        <w:spacing w:after="0" w:line="240" w:lineRule="auto"/>
        <w:rPr>
          <w:sz w:val="20"/>
          <w:szCs w:val="20"/>
        </w:rPr>
      </w:pPr>
      <w:r w:rsidRPr="001D4EBD">
        <w:rPr>
          <w:sz w:val="20"/>
          <w:szCs w:val="20"/>
        </w:rPr>
        <w:tab/>
      </w:r>
      <w:r w:rsidRPr="001D4EBD">
        <w:rPr>
          <w:sz w:val="20"/>
          <w:szCs w:val="20"/>
        </w:rPr>
        <w:tab/>
        <w:t>- не изменять</w:t>
      </w:r>
    </w:p>
    <w:p w:rsidR="001D4EBD" w:rsidRPr="001D4EBD" w:rsidRDefault="001D4EBD" w:rsidP="001D4EBD">
      <w:pPr>
        <w:spacing w:after="0" w:line="240" w:lineRule="auto"/>
        <w:rPr>
          <w:sz w:val="20"/>
          <w:szCs w:val="20"/>
        </w:rPr>
      </w:pPr>
      <w:r w:rsidRPr="001D4EBD">
        <w:rPr>
          <w:sz w:val="20"/>
          <w:szCs w:val="20"/>
        </w:rPr>
        <w:tab/>
        <w:t>3) Над состоянием:</w:t>
      </w:r>
    </w:p>
    <w:p w:rsidR="001D4EBD" w:rsidRPr="001D4EBD" w:rsidRDefault="001D4EBD" w:rsidP="001D4EBD">
      <w:pPr>
        <w:spacing w:after="0" w:line="240" w:lineRule="auto"/>
        <w:rPr>
          <w:sz w:val="20"/>
          <w:szCs w:val="20"/>
        </w:rPr>
      </w:pPr>
      <w:r w:rsidRPr="001D4EBD">
        <w:rPr>
          <w:sz w:val="20"/>
          <w:szCs w:val="20"/>
        </w:rPr>
        <w:drawing>
          <wp:anchor distT="0" distB="0" distL="114300" distR="114300" simplePos="0" relativeHeight="252986368" behindDoc="0" locked="0" layoutInCell="1" allowOverlap="1" wp14:anchorId="5FF1A320" wp14:editId="540BE4A1">
            <wp:simplePos x="0" y="0"/>
            <wp:positionH relativeFrom="column">
              <wp:posOffset>2178050</wp:posOffset>
            </wp:positionH>
            <wp:positionV relativeFrom="paragraph">
              <wp:posOffset>158750</wp:posOffset>
            </wp:positionV>
            <wp:extent cx="2314575" cy="2924175"/>
            <wp:effectExtent l="0" t="0" r="9525" b="9525"/>
            <wp:wrapSquare wrapText="bothSides"/>
            <wp:docPr id="2834" name="Рисунок 2834" descr="http://www.citforum.ru/programming/theory/development/3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descr="http://www.citforum.ru/programming/theory/development/30.gif"/>
                    <pic:cNvPicPr>
                      <a:picLocks noChangeAspect="1" noChangeArrowheads="1"/>
                    </pic:cNvPicPr>
                  </pic:nvPicPr>
                  <pic:blipFill>
                    <a:blip r:embed="rId69" r:link="rId70">
                      <a:extLst>
                        <a:ext uri="{28A0092B-C50C-407E-A947-70E740481C1C}">
                          <a14:useLocalDpi xmlns:a14="http://schemas.microsoft.com/office/drawing/2010/main" val="0"/>
                        </a:ext>
                      </a:extLst>
                    </a:blip>
                    <a:srcRect/>
                    <a:stretch>
                      <a:fillRect/>
                    </a:stretch>
                  </pic:blipFill>
                  <pic:spPr bwMode="auto">
                    <a:xfrm>
                      <a:off x="0" y="0"/>
                      <a:ext cx="2314575" cy="29241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D4EBD">
        <w:rPr>
          <w:sz w:val="20"/>
          <w:szCs w:val="20"/>
        </w:rPr>
        <w:tab/>
      </w:r>
      <w:r w:rsidRPr="001D4EBD">
        <w:rPr>
          <w:sz w:val="20"/>
          <w:szCs w:val="20"/>
        </w:rPr>
        <w:tab/>
        <w:t>- перейти в новое состояние</w:t>
      </w:r>
    </w:p>
    <w:p w:rsidR="001D4EBD" w:rsidRPr="001D4EBD" w:rsidRDefault="001D4EBD" w:rsidP="001D4EBD">
      <w:pPr>
        <w:spacing w:after="0" w:line="240" w:lineRule="auto"/>
        <w:rPr>
          <w:sz w:val="20"/>
          <w:szCs w:val="20"/>
        </w:rPr>
      </w:pPr>
      <w:r w:rsidRPr="001D4EBD">
        <w:rPr>
          <w:sz w:val="20"/>
          <w:szCs w:val="20"/>
        </w:rPr>
        <w:tab/>
      </w:r>
      <w:r w:rsidRPr="001D4EBD">
        <w:rPr>
          <w:sz w:val="20"/>
          <w:szCs w:val="20"/>
        </w:rPr>
        <w:tab/>
        <w:t>- не изменять</w:t>
      </w:r>
    </w:p>
    <w:p w:rsidR="001D4EBD" w:rsidRPr="001D4EBD" w:rsidRDefault="001D4EBD" w:rsidP="001D4EBD">
      <w:pPr>
        <w:spacing w:after="0" w:line="240" w:lineRule="auto"/>
        <w:rPr>
          <w:sz w:val="20"/>
          <w:szCs w:val="20"/>
        </w:rPr>
      </w:pPr>
    </w:p>
    <w:p w:rsidR="001D4EBD" w:rsidRPr="001D4EBD" w:rsidRDefault="001D4EBD" w:rsidP="001D4EBD">
      <w:pPr>
        <w:spacing w:after="0" w:line="240" w:lineRule="auto"/>
        <w:rPr>
          <w:sz w:val="20"/>
          <w:szCs w:val="20"/>
        </w:rPr>
      </w:pPr>
      <w:r w:rsidRPr="001D4EBD">
        <w:rPr>
          <w:sz w:val="20"/>
          <w:szCs w:val="20"/>
        </w:rPr>
        <w:tab/>
        <w:t xml:space="preserve">Рассмотрим работу нисходящего распознавателя: входную цепочку можно представить в виде 2 частей:  </w:t>
      </w:r>
      <w:r w:rsidRPr="001D4EBD">
        <w:rPr>
          <w:sz w:val="20"/>
          <w:szCs w:val="20"/>
          <w:lang w:val="en-US"/>
        </w:rPr>
        <w:t>a</w:t>
      </w:r>
      <w:r w:rsidRPr="001D4EBD">
        <w:rPr>
          <w:sz w:val="20"/>
          <w:szCs w:val="20"/>
        </w:rPr>
        <w:t xml:space="preserve"> </w:t>
      </w:r>
      <w:r w:rsidRPr="001D4EBD">
        <w:rPr>
          <w:sz w:val="20"/>
          <w:szCs w:val="20"/>
          <w:lang w:val="en-US"/>
        </w:rPr>
        <w:t>b</w:t>
      </w:r>
      <w:r w:rsidRPr="001D4EBD">
        <w:rPr>
          <w:sz w:val="20"/>
          <w:szCs w:val="20"/>
        </w:rPr>
        <w:t xml:space="preserve"> -|, где </w:t>
      </w:r>
    </w:p>
    <w:p w:rsidR="001D4EBD" w:rsidRPr="001D4EBD" w:rsidRDefault="001D4EBD" w:rsidP="001D4EBD">
      <w:pPr>
        <w:spacing w:after="0" w:line="240" w:lineRule="auto"/>
        <w:rPr>
          <w:sz w:val="20"/>
          <w:szCs w:val="20"/>
        </w:rPr>
      </w:pPr>
      <w:r w:rsidRPr="001D4EBD">
        <w:rPr>
          <w:sz w:val="20"/>
          <w:szCs w:val="20"/>
        </w:rPr>
        <w:tab/>
      </w:r>
      <w:r w:rsidRPr="001D4EBD">
        <w:rPr>
          <w:sz w:val="20"/>
          <w:szCs w:val="20"/>
        </w:rPr>
        <w:tab/>
      </w:r>
      <w:r w:rsidRPr="001D4EBD">
        <w:rPr>
          <w:sz w:val="20"/>
          <w:szCs w:val="20"/>
          <w:lang w:val="en-US"/>
        </w:rPr>
        <w:t>a</w:t>
      </w:r>
      <w:r w:rsidRPr="001D4EBD">
        <w:rPr>
          <w:sz w:val="20"/>
          <w:szCs w:val="20"/>
        </w:rPr>
        <w:t xml:space="preserve"> - обработанная часть цепочки (изначально пустая)</w:t>
      </w:r>
    </w:p>
    <w:p w:rsidR="001D4EBD" w:rsidRPr="001D4EBD" w:rsidRDefault="001D4EBD" w:rsidP="001D4EBD">
      <w:pPr>
        <w:spacing w:after="0" w:line="240" w:lineRule="auto"/>
        <w:rPr>
          <w:sz w:val="20"/>
          <w:szCs w:val="20"/>
        </w:rPr>
      </w:pPr>
      <w:r w:rsidRPr="001D4EBD">
        <w:rPr>
          <w:sz w:val="20"/>
          <w:szCs w:val="20"/>
        </w:rPr>
        <w:tab/>
      </w:r>
      <w:r w:rsidRPr="001D4EBD">
        <w:rPr>
          <w:sz w:val="20"/>
          <w:szCs w:val="20"/>
        </w:rPr>
        <w:tab/>
      </w:r>
      <w:r w:rsidRPr="001D4EBD">
        <w:rPr>
          <w:sz w:val="20"/>
          <w:szCs w:val="20"/>
          <w:lang w:val="en-US"/>
        </w:rPr>
        <w:t>b</w:t>
      </w:r>
      <w:r w:rsidRPr="001D4EBD">
        <w:rPr>
          <w:sz w:val="20"/>
          <w:szCs w:val="20"/>
        </w:rPr>
        <w:t xml:space="preserve"> – необработанная часть</w:t>
      </w:r>
    </w:p>
    <w:p w:rsidR="001D4EBD" w:rsidRPr="001D4EBD" w:rsidRDefault="001D4EBD" w:rsidP="001D4EBD">
      <w:pPr>
        <w:spacing w:after="0" w:line="240" w:lineRule="auto"/>
        <w:rPr>
          <w:sz w:val="20"/>
          <w:szCs w:val="20"/>
        </w:rPr>
      </w:pPr>
      <w:r w:rsidRPr="001D4EBD">
        <w:rPr>
          <w:sz w:val="20"/>
          <w:szCs w:val="20"/>
        </w:rPr>
        <w:tab/>
        <w:t xml:space="preserve">Магазин содержит цепочку </w:t>
      </w:r>
      <w:r w:rsidRPr="001D4EBD">
        <w:rPr>
          <w:sz w:val="20"/>
          <w:szCs w:val="20"/>
          <w:lang w:val="en-US"/>
        </w:rPr>
        <w:t>j</w:t>
      </w:r>
      <w:r w:rsidRPr="001D4EBD">
        <w:rPr>
          <w:sz w:val="20"/>
          <w:szCs w:val="20"/>
        </w:rPr>
        <w:t xml:space="preserve">, которая представляет собой символы языка и считается что </w:t>
      </w:r>
      <w:r w:rsidRPr="001D4EBD">
        <w:rPr>
          <w:sz w:val="20"/>
          <w:szCs w:val="20"/>
          <w:lang w:val="en-US"/>
        </w:rPr>
        <w:t>j</w:t>
      </w:r>
      <w:r w:rsidRPr="001D4EBD">
        <w:rPr>
          <w:sz w:val="20"/>
          <w:szCs w:val="20"/>
        </w:rPr>
        <w:t xml:space="preserve"> =&gt; *</w:t>
      </w:r>
      <w:r w:rsidRPr="001D4EBD">
        <w:rPr>
          <w:sz w:val="20"/>
          <w:szCs w:val="20"/>
          <w:lang w:val="en-US"/>
        </w:rPr>
        <w:t>b</w:t>
      </w:r>
      <w:r w:rsidRPr="001D4EBD">
        <w:rPr>
          <w:sz w:val="20"/>
          <w:szCs w:val="20"/>
        </w:rPr>
        <w:t xml:space="preserve"> (если так то считается что цепочка допускается). В начальный момент в </w:t>
      </w:r>
      <w:r w:rsidRPr="001D4EBD">
        <w:rPr>
          <w:sz w:val="20"/>
          <w:szCs w:val="20"/>
        </w:rPr>
        <w:lastRenderedPageBreak/>
        <w:t>магазине находится начальный нетерминал (</w:t>
      </w:r>
      <w:r w:rsidRPr="001D4EBD">
        <w:rPr>
          <w:sz w:val="20"/>
          <w:szCs w:val="20"/>
          <w:lang w:val="en-US"/>
        </w:rPr>
        <w:t>S</w:t>
      </w:r>
      <w:r w:rsidRPr="001D4EBD">
        <w:rPr>
          <w:sz w:val="20"/>
          <w:szCs w:val="20"/>
        </w:rPr>
        <w:t>), и символ дна $.</w:t>
      </w:r>
    </w:p>
    <w:p w:rsidR="001D4EBD" w:rsidRPr="001D4EBD" w:rsidRDefault="001D4EBD" w:rsidP="001D4EBD">
      <w:pPr>
        <w:spacing w:after="0" w:line="240" w:lineRule="auto"/>
        <w:rPr>
          <w:sz w:val="20"/>
          <w:szCs w:val="20"/>
        </w:rPr>
      </w:pPr>
      <w:r w:rsidRPr="001D4EBD">
        <w:rPr>
          <w:sz w:val="20"/>
          <w:szCs w:val="20"/>
        </w:rPr>
        <w:tab/>
        <w:t xml:space="preserve">Цепочку </w:t>
      </w:r>
      <w:r w:rsidRPr="001D4EBD">
        <w:rPr>
          <w:sz w:val="20"/>
          <w:szCs w:val="20"/>
          <w:lang w:val="en-US"/>
        </w:rPr>
        <w:t>b</w:t>
      </w:r>
      <w:r w:rsidRPr="001D4EBD">
        <w:rPr>
          <w:sz w:val="20"/>
          <w:szCs w:val="20"/>
        </w:rPr>
        <w:t xml:space="preserve"> можно представить в виде: </w:t>
      </w:r>
      <w:r w:rsidRPr="001D4EBD">
        <w:rPr>
          <w:sz w:val="20"/>
          <w:szCs w:val="20"/>
          <w:lang w:val="en-US"/>
        </w:rPr>
        <w:t>t</w:t>
      </w:r>
      <w:r w:rsidRPr="001D4EBD">
        <w:rPr>
          <w:sz w:val="20"/>
          <w:szCs w:val="20"/>
        </w:rPr>
        <w:t xml:space="preserve">1 </w:t>
      </w:r>
      <w:r w:rsidRPr="001D4EBD">
        <w:rPr>
          <w:sz w:val="20"/>
          <w:szCs w:val="20"/>
          <w:lang w:val="en-US"/>
        </w:rPr>
        <w:t>b</w:t>
      </w:r>
      <w:r w:rsidRPr="001D4EBD">
        <w:rPr>
          <w:sz w:val="20"/>
          <w:szCs w:val="20"/>
        </w:rPr>
        <w:t>’ -|</w:t>
      </w:r>
    </w:p>
    <w:p w:rsidR="001D4EBD" w:rsidRPr="001D4EBD" w:rsidRDefault="001D4EBD" w:rsidP="001D4EBD">
      <w:pPr>
        <w:spacing w:after="0" w:line="240" w:lineRule="auto"/>
        <w:rPr>
          <w:sz w:val="20"/>
          <w:szCs w:val="20"/>
        </w:rPr>
      </w:pPr>
      <w:r w:rsidRPr="001D4EBD">
        <w:rPr>
          <w:sz w:val="20"/>
          <w:szCs w:val="20"/>
        </w:rPr>
        <w:tab/>
        <w:t xml:space="preserve">Магазин можно представить в виде: </w:t>
      </w:r>
      <w:r w:rsidRPr="001D4EBD">
        <w:rPr>
          <w:sz w:val="20"/>
          <w:szCs w:val="20"/>
          <w:lang w:val="en-US"/>
        </w:rPr>
        <w:t>t</w:t>
      </w:r>
      <w:r w:rsidRPr="001D4EBD">
        <w:rPr>
          <w:sz w:val="20"/>
          <w:szCs w:val="20"/>
        </w:rPr>
        <w:t xml:space="preserve">2 </w:t>
      </w:r>
      <w:r w:rsidRPr="001D4EBD">
        <w:rPr>
          <w:sz w:val="20"/>
          <w:szCs w:val="20"/>
          <w:lang w:val="en-US"/>
        </w:rPr>
        <w:t>j</w:t>
      </w:r>
      <w:r w:rsidRPr="001D4EBD">
        <w:rPr>
          <w:sz w:val="20"/>
          <w:szCs w:val="20"/>
        </w:rPr>
        <w:t>’ $</w:t>
      </w:r>
    </w:p>
    <w:p w:rsidR="001D4EBD" w:rsidRPr="001D4EBD" w:rsidRDefault="001D4EBD" w:rsidP="001D4EBD">
      <w:pPr>
        <w:spacing w:after="0" w:line="240" w:lineRule="auto"/>
        <w:rPr>
          <w:sz w:val="20"/>
          <w:szCs w:val="20"/>
        </w:rPr>
      </w:pPr>
      <w:r w:rsidRPr="001D4EBD">
        <w:rPr>
          <w:sz w:val="20"/>
          <w:szCs w:val="20"/>
        </w:rPr>
        <w:tab/>
        <w:t xml:space="preserve">Если </w:t>
      </w:r>
      <w:r w:rsidRPr="001D4EBD">
        <w:rPr>
          <w:sz w:val="20"/>
          <w:szCs w:val="20"/>
          <w:lang w:val="en-US"/>
        </w:rPr>
        <w:t>t</w:t>
      </w:r>
      <w:r w:rsidRPr="001D4EBD">
        <w:rPr>
          <w:sz w:val="20"/>
          <w:szCs w:val="20"/>
        </w:rPr>
        <w:t>1=</w:t>
      </w:r>
      <w:r w:rsidRPr="001D4EBD">
        <w:rPr>
          <w:sz w:val="20"/>
          <w:szCs w:val="20"/>
          <w:lang w:val="en-US"/>
        </w:rPr>
        <w:t>t</w:t>
      </w:r>
      <w:r w:rsidRPr="001D4EBD">
        <w:rPr>
          <w:sz w:val="20"/>
          <w:szCs w:val="20"/>
        </w:rPr>
        <w:t xml:space="preserve">2, то </w:t>
      </w:r>
      <w:r w:rsidRPr="001D4EBD">
        <w:rPr>
          <w:sz w:val="20"/>
          <w:szCs w:val="20"/>
          <w:lang w:val="en-US"/>
        </w:rPr>
        <w:t>t</w:t>
      </w:r>
      <w:r w:rsidRPr="001D4EBD">
        <w:rPr>
          <w:sz w:val="20"/>
          <w:szCs w:val="20"/>
        </w:rPr>
        <w:t xml:space="preserve">1 и </w:t>
      </w:r>
      <w:r w:rsidRPr="001D4EBD">
        <w:rPr>
          <w:sz w:val="20"/>
          <w:szCs w:val="20"/>
          <w:lang w:val="en-US"/>
        </w:rPr>
        <w:t>t</w:t>
      </w:r>
      <w:r w:rsidRPr="001D4EBD">
        <w:rPr>
          <w:sz w:val="20"/>
          <w:szCs w:val="20"/>
        </w:rPr>
        <w:t xml:space="preserve">2 считаются обработанными и отбрасываются. Если </w:t>
      </w:r>
      <w:r w:rsidRPr="001D4EBD">
        <w:rPr>
          <w:sz w:val="20"/>
          <w:szCs w:val="20"/>
          <w:lang w:val="en-US"/>
        </w:rPr>
        <w:t>t</w:t>
      </w:r>
      <w:r w:rsidRPr="001D4EBD">
        <w:rPr>
          <w:sz w:val="20"/>
          <w:szCs w:val="20"/>
        </w:rPr>
        <w:t xml:space="preserve">2 – нетерминал то его надо заменить на правую часть правила грамматики, которое определяет этот нетерминал.    </w:t>
      </w:r>
    </w:p>
    <w:p w:rsidR="001D4EBD" w:rsidRPr="001D4EBD" w:rsidRDefault="001D4EBD" w:rsidP="001D4EBD">
      <w:pPr>
        <w:spacing w:after="0" w:line="240" w:lineRule="auto"/>
        <w:rPr>
          <w:sz w:val="20"/>
          <w:szCs w:val="20"/>
        </w:rPr>
      </w:pPr>
    </w:p>
    <w:p w:rsidR="001D4EBD" w:rsidRPr="001D4EBD" w:rsidRDefault="001D4EBD" w:rsidP="001D4EBD">
      <w:pPr>
        <w:spacing w:after="0" w:line="240" w:lineRule="auto"/>
        <w:rPr>
          <w:sz w:val="20"/>
          <w:szCs w:val="20"/>
        </w:rPr>
      </w:pPr>
      <w:r w:rsidRPr="001D4EBD">
        <w:rPr>
          <w:sz w:val="20"/>
          <w:szCs w:val="20"/>
        </w:rPr>
        <w:t xml:space="preserve">Можно предложить вариант предсказывающего анализатра, когда каждому нетерминалу сопоставляется, вообще говоря, рекурсивная процедура и стек образуется неявно при вызовах этих процедур. </w:t>
      </w:r>
    </w:p>
    <w:p w:rsidR="001D4EBD" w:rsidRPr="001D4EBD" w:rsidRDefault="001D4EBD" w:rsidP="001D4EBD">
      <w:pPr>
        <w:spacing w:after="0" w:line="240" w:lineRule="auto"/>
        <w:rPr>
          <w:sz w:val="20"/>
          <w:szCs w:val="20"/>
        </w:rPr>
      </w:pPr>
      <w:r w:rsidRPr="001D4EBD">
        <w:rPr>
          <w:sz w:val="20"/>
          <w:szCs w:val="20"/>
        </w:rPr>
        <w:t>Процедуры рекурсивного спуска могут быть записаны, как это изображено на рисунке. В процедуре N для случая, когда имеется альтернатива N -&gt; u</w:t>
      </w:r>
      <w:r w:rsidRPr="001D4EBD">
        <w:rPr>
          <w:sz w:val="20"/>
          <w:szCs w:val="20"/>
          <w:vertAlign w:val="subscript"/>
        </w:rPr>
        <w:t>i</w:t>
      </w:r>
      <w:r w:rsidRPr="001D4EBD">
        <w:rPr>
          <w:sz w:val="20"/>
          <w:szCs w:val="20"/>
        </w:rPr>
        <w:t xml:space="preserve"> -&gt; *e (не может быть более одной альтернативы, из которой выводится e), приведены два варианта 1.1 и 1.2. В варианте 1.1 делается проверка, принадлежит ли следующий входной символ FOLLOW(N). Если нет - выдается ошибка. Во втором варианте этого не делается, так что анализ ошибки откладывается на процедуру, вызвавшую N.</w:t>
      </w:r>
    </w:p>
    <w:p w:rsidR="001D4EBD" w:rsidRPr="001D4EBD" w:rsidRDefault="001D4EBD" w:rsidP="001D4EBD">
      <w:pPr>
        <w:spacing w:after="0" w:line="240" w:lineRule="auto"/>
        <w:rPr>
          <w:sz w:val="20"/>
          <w:szCs w:val="20"/>
        </w:rPr>
      </w:pPr>
    </w:p>
    <w:p w:rsidR="001D4EBD" w:rsidRPr="001D4EBD" w:rsidRDefault="001D4EBD" w:rsidP="001D4EBD">
      <w:pPr>
        <w:spacing w:after="0" w:line="240" w:lineRule="auto"/>
        <w:rPr>
          <w:b/>
          <w:sz w:val="20"/>
          <w:szCs w:val="20"/>
        </w:rPr>
      </w:pPr>
      <w:r w:rsidRPr="001D4EBD">
        <w:rPr>
          <w:b/>
          <w:sz w:val="20"/>
          <w:szCs w:val="20"/>
        </w:rPr>
        <w:t>Блок 2. Вопрос 2. Системы баз данных. Архитектура систем баз данных. Современные СУБД</w:t>
      </w:r>
    </w:p>
    <w:p w:rsidR="001D4EBD" w:rsidRPr="001D4EBD" w:rsidRDefault="001D4EBD" w:rsidP="001D4EBD">
      <w:pPr>
        <w:spacing w:after="0" w:line="240" w:lineRule="auto"/>
        <w:rPr>
          <w:sz w:val="20"/>
          <w:szCs w:val="20"/>
        </w:rPr>
      </w:pPr>
      <w:r w:rsidRPr="001D4EBD">
        <w:rPr>
          <w:sz w:val="20"/>
          <w:szCs w:val="20"/>
        </w:rPr>
        <w:t>Система БД – компьютеризированная система хранения записей. Саму БД можно рассматривать как подобие электронной картотеки, т.е. хранилище или контейнер для некоторого набора занесённых в компьютер файлов данных. Пользователям этой системы предоставляется возможность выполнять следующие операции:</w:t>
      </w:r>
    </w:p>
    <w:p w:rsidR="001D4EBD" w:rsidRPr="001D4EBD" w:rsidRDefault="001D4EBD" w:rsidP="001D4EBD">
      <w:pPr>
        <w:spacing w:after="0" w:line="240" w:lineRule="auto"/>
        <w:rPr>
          <w:sz w:val="20"/>
          <w:szCs w:val="20"/>
        </w:rPr>
      </w:pPr>
      <w:r w:rsidRPr="001D4EBD">
        <w:rPr>
          <w:sz w:val="20"/>
          <w:szCs w:val="20"/>
        </w:rPr>
        <w:t>- добавлять пустые файлы в БД;</w:t>
      </w:r>
    </w:p>
    <w:p w:rsidR="001D4EBD" w:rsidRPr="001D4EBD" w:rsidRDefault="001D4EBD" w:rsidP="001D4EBD">
      <w:pPr>
        <w:spacing w:after="0" w:line="240" w:lineRule="auto"/>
        <w:rPr>
          <w:sz w:val="20"/>
          <w:szCs w:val="20"/>
        </w:rPr>
      </w:pPr>
      <w:r w:rsidRPr="001D4EBD">
        <w:rPr>
          <w:sz w:val="20"/>
          <w:szCs w:val="20"/>
        </w:rPr>
        <w:t>- вставлять новые данные в существующие файлы;</w:t>
      </w:r>
    </w:p>
    <w:p w:rsidR="001D4EBD" w:rsidRPr="001D4EBD" w:rsidRDefault="001D4EBD" w:rsidP="001D4EBD">
      <w:pPr>
        <w:spacing w:after="0" w:line="240" w:lineRule="auto"/>
        <w:rPr>
          <w:sz w:val="20"/>
          <w:szCs w:val="20"/>
        </w:rPr>
      </w:pPr>
      <w:r w:rsidRPr="001D4EBD">
        <w:rPr>
          <w:sz w:val="20"/>
          <w:szCs w:val="20"/>
        </w:rPr>
        <w:t>- получать данные из существующих файлов;</w:t>
      </w:r>
    </w:p>
    <w:p w:rsidR="001D4EBD" w:rsidRPr="001D4EBD" w:rsidRDefault="001D4EBD" w:rsidP="001D4EBD">
      <w:pPr>
        <w:spacing w:after="0" w:line="240" w:lineRule="auto"/>
        <w:rPr>
          <w:sz w:val="20"/>
          <w:szCs w:val="20"/>
        </w:rPr>
      </w:pPr>
      <w:r w:rsidRPr="001D4EBD">
        <w:rPr>
          <w:sz w:val="20"/>
          <w:szCs w:val="20"/>
        </w:rPr>
        <w:t>- изменять данные в существующих файлах;</w:t>
      </w:r>
    </w:p>
    <w:p w:rsidR="001D4EBD" w:rsidRPr="001D4EBD" w:rsidRDefault="001D4EBD" w:rsidP="001D4EBD">
      <w:pPr>
        <w:spacing w:after="0" w:line="240" w:lineRule="auto"/>
        <w:rPr>
          <w:sz w:val="20"/>
          <w:szCs w:val="20"/>
        </w:rPr>
      </w:pPr>
      <w:r w:rsidRPr="001D4EBD">
        <w:rPr>
          <w:sz w:val="20"/>
          <w:szCs w:val="20"/>
        </w:rPr>
        <w:t>- удалять данные из существующих файлов;</w:t>
      </w:r>
    </w:p>
    <w:p w:rsidR="001D4EBD" w:rsidRPr="001D4EBD" w:rsidRDefault="001D4EBD" w:rsidP="001D4EBD">
      <w:pPr>
        <w:spacing w:after="0" w:line="240" w:lineRule="auto"/>
        <w:rPr>
          <w:sz w:val="20"/>
          <w:szCs w:val="20"/>
        </w:rPr>
      </w:pPr>
      <w:r w:rsidRPr="001D4EBD">
        <w:rPr>
          <w:sz w:val="20"/>
          <w:szCs w:val="20"/>
        </w:rPr>
        <w:t>- удалять существующие файлы из БД;</w:t>
      </w:r>
    </w:p>
    <w:p w:rsidR="001D4EBD" w:rsidRPr="001D4EBD" w:rsidRDefault="001D4EBD" w:rsidP="001D4EBD">
      <w:pPr>
        <w:spacing w:after="0" w:line="240" w:lineRule="auto"/>
        <w:rPr>
          <w:sz w:val="20"/>
          <w:szCs w:val="20"/>
        </w:rPr>
      </w:pPr>
      <w:r w:rsidRPr="001D4EBD">
        <w:rPr>
          <w:sz w:val="20"/>
          <w:szCs w:val="20"/>
        </w:rPr>
        <w:t xml:space="preserve">СБД существуют как на малых компьютерах, так и на крупных. Системы на больших машинах, как правило, многопользовательские, на малых – однопользовательские. </w:t>
      </w:r>
    </w:p>
    <w:p w:rsidR="001D4EBD" w:rsidRPr="001D4EBD" w:rsidRDefault="001D4EBD" w:rsidP="001D4EBD">
      <w:pPr>
        <w:spacing w:after="0" w:line="240" w:lineRule="auto"/>
        <w:rPr>
          <w:sz w:val="20"/>
          <w:szCs w:val="20"/>
        </w:rPr>
      </w:pPr>
      <w:r w:rsidRPr="001D4EBD">
        <w:rPr>
          <w:sz w:val="20"/>
          <w:szCs w:val="20"/>
        </w:rPr>
        <w:t xml:space="preserve">Однопользовательская система – это система, в которой одновременно может получить доступ к базе данных не более одного человека. </w:t>
      </w:r>
    </w:p>
    <w:p w:rsidR="001D4EBD" w:rsidRPr="001D4EBD" w:rsidRDefault="001D4EBD" w:rsidP="001D4EBD">
      <w:pPr>
        <w:spacing w:after="0" w:line="240" w:lineRule="auto"/>
        <w:rPr>
          <w:sz w:val="20"/>
          <w:szCs w:val="20"/>
        </w:rPr>
      </w:pPr>
      <w:r w:rsidRPr="001D4EBD">
        <w:rPr>
          <w:sz w:val="20"/>
          <w:szCs w:val="20"/>
        </w:rPr>
        <w:t xml:space="preserve">Многопользовательская система – система, в которой к базе данных могут получить доступ сразу несколько пользователей. </w:t>
      </w:r>
    </w:p>
    <w:p w:rsidR="001D4EBD" w:rsidRPr="001D4EBD" w:rsidRDefault="001D4EBD" w:rsidP="001D4EBD">
      <w:pPr>
        <w:spacing w:after="0" w:line="240" w:lineRule="auto"/>
        <w:rPr>
          <w:sz w:val="20"/>
          <w:szCs w:val="20"/>
        </w:rPr>
      </w:pPr>
      <w:r w:rsidRPr="001D4EBD">
        <w:rPr>
          <w:sz w:val="20"/>
          <w:szCs w:val="20"/>
        </w:rPr>
        <w:t xml:space="preserve">Данные в БД являются интегрированными и разделяемыми. </w:t>
      </w:r>
    </w:p>
    <w:p w:rsidR="001D4EBD" w:rsidRPr="001D4EBD" w:rsidRDefault="001D4EBD" w:rsidP="001D4EBD">
      <w:pPr>
        <w:spacing w:after="0" w:line="240" w:lineRule="auto"/>
        <w:rPr>
          <w:sz w:val="20"/>
          <w:szCs w:val="20"/>
        </w:rPr>
      </w:pPr>
      <w:r w:rsidRPr="001D4EBD">
        <w:rPr>
          <w:sz w:val="20"/>
          <w:szCs w:val="20"/>
        </w:rPr>
        <w:t xml:space="preserve">Под понятием интегрированности данных подразумевается возможность представить БД как объединение нескольких отдельных файлов данных, полностью или частично исключающее избыточность хранения информации. </w:t>
      </w:r>
    </w:p>
    <w:p w:rsidR="001D4EBD" w:rsidRPr="001D4EBD" w:rsidRDefault="001D4EBD" w:rsidP="001D4EBD">
      <w:pPr>
        <w:spacing w:after="0" w:line="240" w:lineRule="auto"/>
        <w:rPr>
          <w:sz w:val="20"/>
          <w:szCs w:val="20"/>
        </w:rPr>
      </w:pPr>
      <w:r w:rsidRPr="001D4EBD">
        <w:rPr>
          <w:sz w:val="20"/>
          <w:szCs w:val="20"/>
        </w:rPr>
        <w:lastRenderedPageBreak/>
        <w:t xml:space="preserve">Под понятием разделяемости данных подразумевается возможность использования отдельных элементов, хранимых в БД несколькими различными пользователями. </w:t>
      </w:r>
    </w:p>
    <w:p w:rsidR="001D4EBD" w:rsidRPr="001D4EBD" w:rsidRDefault="001D4EBD" w:rsidP="001D4EBD">
      <w:pPr>
        <w:spacing w:after="0" w:line="240" w:lineRule="auto"/>
        <w:rPr>
          <w:sz w:val="20"/>
          <w:szCs w:val="20"/>
        </w:rPr>
      </w:pPr>
      <w:r w:rsidRPr="001D4EBD">
        <w:rPr>
          <w:sz w:val="20"/>
          <w:szCs w:val="20"/>
        </w:rPr>
        <w:t>К аппаратному обеспечению системы относится следующее:</w:t>
      </w:r>
    </w:p>
    <w:p w:rsidR="001D4EBD" w:rsidRPr="001D4EBD" w:rsidRDefault="001D4EBD" w:rsidP="001D4EBD">
      <w:pPr>
        <w:spacing w:after="0" w:line="240" w:lineRule="auto"/>
        <w:rPr>
          <w:sz w:val="20"/>
          <w:szCs w:val="20"/>
        </w:rPr>
      </w:pPr>
      <w:r w:rsidRPr="001D4EBD">
        <w:rPr>
          <w:sz w:val="20"/>
          <w:szCs w:val="20"/>
        </w:rPr>
        <w:t>- тома вторичной (внешней) памяти, используемые для хранения информации, а также соответствующие устройства ввода-вывода, контроллеры устройств, каналы ввода-вывода и т.д.</w:t>
      </w:r>
    </w:p>
    <w:p w:rsidR="001D4EBD" w:rsidRPr="001D4EBD" w:rsidRDefault="001D4EBD" w:rsidP="001D4EBD">
      <w:pPr>
        <w:spacing w:after="0" w:line="240" w:lineRule="auto"/>
        <w:rPr>
          <w:sz w:val="20"/>
          <w:szCs w:val="20"/>
        </w:rPr>
      </w:pPr>
      <w:r w:rsidRPr="001D4EBD">
        <w:rPr>
          <w:sz w:val="20"/>
          <w:szCs w:val="20"/>
        </w:rPr>
        <w:t xml:space="preserve">- аппаратный процессор (или процессоры) вместе с основной (первичной) памятью, предназначенные для поддержки работы программного обеспечения системы БД. </w:t>
      </w:r>
    </w:p>
    <w:p w:rsidR="001D4EBD" w:rsidRPr="001D4EBD" w:rsidRDefault="001D4EBD" w:rsidP="001D4EBD">
      <w:pPr>
        <w:spacing w:after="0" w:line="240" w:lineRule="auto"/>
        <w:rPr>
          <w:sz w:val="20"/>
          <w:szCs w:val="20"/>
        </w:rPr>
      </w:pPr>
    </w:p>
    <w:p w:rsidR="001D4EBD" w:rsidRPr="001D4EBD" w:rsidRDefault="001D4EBD" w:rsidP="001D4EBD">
      <w:pPr>
        <w:spacing w:after="0" w:line="240" w:lineRule="auto"/>
        <w:rPr>
          <w:b/>
          <w:sz w:val="20"/>
          <w:szCs w:val="20"/>
        </w:rPr>
      </w:pPr>
      <w:r w:rsidRPr="001D4EBD">
        <w:rPr>
          <w:b/>
          <w:sz w:val="20"/>
          <w:szCs w:val="20"/>
        </w:rPr>
        <w:t>Архитектура СБД. Три уровня архитектуры.</w:t>
      </w:r>
    </w:p>
    <w:p w:rsidR="001D4EBD" w:rsidRPr="001D4EBD" w:rsidRDefault="001D4EBD" w:rsidP="001D4EBD">
      <w:pPr>
        <w:spacing w:after="0" w:line="240" w:lineRule="auto"/>
        <w:rPr>
          <w:b/>
          <w:sz w:val="20"/>
          <w:szCs w:val="20"/>
        </w:rPr>
      </w:pPr>
      <w:r w:rsidRPr="001D4EBD">
        <w:rPr>
          <w:sz w:val="20"/>
          <w:szCs w:val="20"/>
        </w:rPr>
        <w:drawing>
          <wp:inline distT="0" distB="0" distL="0" distR="0" wp14:anchorId="4616F648" wp14:editId="79F2FC26">
            <wp:extent cx="2859849" cy="2085975"/>
            <wp:effectExtent l="0" t="0" r="0" b="0"/>
            <wp:docPr id="2839" name="Рисунок 28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864396" cy="2089291"/>
                    </a:xfrm>
                    <a:prstGeom prst="rect">
                      <a:avLst/>
                    </a:prstGeom>
                  </pic:spPr>
                </pic:pic>
              </a:graphicData>
            </a:graphic>
          </wp:inline>
        </w:drawing>
      </w:r>
    </w:p>
    <w:p w:rsidR="001D4EBD" w:rsidRPr="001D4EBD" w:rsidRDefault="001D4EBD" w:rsidP="001D4EBD">
      <w:pPr>
        <w:spacing w:after="0" w:line="240" w:lineRule="auto"/>
        <w:rPr>
          <w:sz w:val="20"/>
          <w:szCs w:val="20"/>
        </w:rPr>
      </w:pPr>
      <w:r w:rsidRPr="001D4EBD">
        <w:rPr>
          <w:sz w:val="20"/>
          <w:szCs w:val="20"/>
        </w:rPr>
        <w:t>1. Внутренний уровень (физический)</w:t>
      </w:r>
    </w:p>
    <w:p w:rsidR="001D4EBD" w:rsidRPr="001D4EBD" w:rsidRDefault="001D4EBD" w:rsidP="001D4EBD">
      <w:pPr>
        <w:spacing w:after="0" w:line="240" w:lineRule="auto"/>
        <w:rPr>
          <w:sz w:val="20"/>
          <w:szCs w:val="20"/>
        </w:rPr>
      </w:pPr>
      <w:r w:rsidRPr="001D4EBD">
        <w:rPr>
          <w:sz w:val="20"/>
          <w:szCs w:val="20"/>
        </w:rPr>
        <w:t>Наиболее близок к физическому хранилищу информации, т.е. связан со способом сохранения информации на физическом устройстве. Внутреннее представление отделено от физического уровня, поиском в нем рассматриваемой физической записи.</w:t>
      </w:r>
    </w:p>
    <w:p w:rsidR="001D4EBD" w:rsidRPr="001D4EBD" w:rsidRDefault="001D4EBD" w:rsidP="00F01306">
      <w:pPr>
        <w:numPr>
          <w:ilvl w:val="0"/>
          <w:numId w:val="42"/>
        </w:numPr>
        <w:spacing w:after="0" w:line="240" w:lineRule="auto"/>
        <w:rPr>
          <w:sz w:val="20"/>
          <w:szCs w:val="20"/>
        </w:rPr>
      </w:pPr>
      <w:r w:rsidRPr="001D4EBD">
        <w:rPr>
          <w:sz w:val="20"/>
          <w:szCs w:val="20"/>
        </w:rPr>
        <w:t>Концептуальный уровень (общ лог)</w:t>
      </w:r>
    </w:p>
    <w:p w:rsidR="001D4EBD" w:rsidRPr="001D4EBD" w:rsidRDefault="001D4EBD" w:rsidP="001D4EBD">
      <w:pPr>
        <w:spacing w:after="0" w:line="240" w:lineRule="auto"/>
        <w:rPr>
          <w:sz w:val="20"/>
          <w:szCs w:val="20"/>
        </w:rPr>
      </w:pPr>
      <w:r w:rsidRPr="001D4EBD">
        <w:rPr>
          <w:sz w:val="20"/>
          <w:szCs w:val="20"/>
        </w:rPr>
        <w:t>Промежуточный уровень между внешним и внутренним. Связан с обобщенным представлением пользователя о структуре бд. Концепт представление – представление всей инф БД в более абстракт форме по сравнению с физическим способом хранения. Оно определяется с помощью концептуальной схемы, которая включает определенные для каждого существующего типа концептуальные записи.</w:t>
      </w:r>
    </w:p>
    <w:p w:rsidR="001D4EBD" w:rsidRPr="001D4EBD" w:rsidRDefault="001D4EBD" w:rsidP="00F01306">
      <w:pPr>
        <w:numPr>
          <w:ilvl w:val="0"/>
          <w:numId w:val="42"/>
        </w:numPr>
        <w:spacing w:after="0" w:line="240" w:lineRule="auto"/>
        <w:rPr>
          <w:sz w:val="20"/>
          <w:szCs w:val="20"/>
        </w:rPr>
      </w:pPr>
      <w:r w:rsidRPr="001D4EBD">
        <w:rPr>
          <w:sz w:val="20"/>
          <w:szCs w:val="20"/>
        </w:rPr>
        <w:t>Внешний уровень (пользоват логич)</w:t>
      </w:r>
    </w:p>
    <w:p w:rsidR="001D4EBD" w:rsidRPr="001D4EBD" w:rsidRDefault="001D4EBD" w:rsidP="001D4EBD">
      <w:pPr>
        <w:spacing w:after="0" w:line="240" w:lineRule="auto"/>
        <w:rPr>
          <w:sz w:val="20"/>
          <w:szCs w:val="20"/>
        </w:rPr>
      </w:pPr>
      <w:r w:rsidRPr="001D4EBD">
        <w:rPr>
          <w:sz w:val="20"/>
          <w:szCs w:val="20"/>
        </w:rPr>
        <w:t>Наиболее близок к пользовательскому, т.е. связан со способом представления данных для отдельного пользователя. Система управления данными поддерживает языки управления данными.</w:t>
      </w:r>
    </w:p>
    <w:p w:rsidR="001D4EBD" w:rsidRPr="001D4EBD" w:rsidRDefault="001D4EBD" w:rsidP="001D4EBD">
      <w:pPr>
        <w:spacing w:after="0" w:line="240" w:lineRule="auto"/>
        <w:rPr>
          <w:sz w:val="20"/>
          <w:szCs w:val="20"/>
        </w:rPr>
      </w:pPr>
      <w:r w:rsidRPr="001D4EBD">
        <w:rPr>
          <w:sz w:val="20"/>
          <w:szCs w:val="20"/>
        </w:rPr>
        <w:t>Существует отображение одного уровня на другой:</w:t>
      </w:r>
    </w:p>
    <w:p w:rsidR="001D4EBD" w:rsidRPr="001D4EBD" w:rsidRDefault="001D4EBD" w:rsidP="00F01306">
      <w:pPr>
        <w:numPr>
          <w:ilvl w:val="0"/>
          <w:numId w:val="43"/>
        </w:numPr>
        <w:spacing w:after="0" w:line="240" w:lineRule="auto"/>
        <w:rPr>
          <w:sz w:val="20"/>
          <w:szCs w:val="20"/>
        </w:rPr>
      </w:pPr>
      <w:r w:rsidRPr="001D4EBD">
        <w:rPr>
          <w:sz w:val="20"/>
          <w:szCs w:val="20"/>
        </w:rPr>
        <w:t>Концепт внутр.</w:t>
      </w:r>
    </w:p>
    <w:p w:rsidR="001D4EBD" w:rsidRPr="001D4EBD" w:rsidRDefault="001D4EBD" w:rsidP="001D4EBD">
      <w:pPr>
        <w:spacing w:after="0" w:line="240" w:lineRule="auto"/>
        <w:rPr>
          <w:sz w:val="20"/>
          <w:szCs w:val="20"/>
        </w:rPr>
      </w:pPr>
      <w:r w:rsidRPr="001D4EBD">
        <w:rPr>
          <w:sz w:val="20"/>
          <w:szCs w:val="20"/>
        </w:rPr>
        <w:lastRenderedPageBreak/>
        <w:t>Устанавливает соответствие между концептуальным уровнем и хранимой бд. Чтобы обеспечить независимость данных, результаты внесения любых изменений в схему хранения не должны быть видны на концептуальном уровне.</w:t>
      </w:r>
    </w:p>
    <w:p w:rsidR="001D4EBD" w:rsidRPr="001D4EBD" w:rsidRDefault="001D4EBD" w:rsidP="00F01306">
      <w:pPr>
        <w:numPr>
          <w:ilvl w:val="0"/>
          <w:numId w:val="43"/>
        </w:numPr>
        <w:spacing w:after="0" w:line="240" w:lineRule="auto"/>
        <w:rPr>
          <w:sz w:val="20"/>
          <w:szCs w:val="20"/>
        </w:rPr>
      </w:pPr>
      <w:r w:rsidRPr="001D4EBD">
        <w:rPr>
          <w:sz w:val="20"/>
          <w:szCs w:val="20"/>
        </w:rPr>
        <w:t>Внешний-концепт</w:t>
      </w:r>
    </w:p>
    <w:p w:rsidR="001D4EBD" w:rsidRPr="001D4EBD" w:rsidRDefault="001D4EBD" w:rsidP="001D4EBD">
      <w:pPr>
        <w:spacing w:after="0" w:line="240" w:lineRule="auto"/>
        <w:rPr>
          <w:sz w:val="20"/>
          <w:szCs w:val="20"/>
        </w:rPr>
      </w:pPr>
      <w:r w:rsidRPr="001D4EBD">
        <w:rPr>
          <w:sz w:val="20"/>
          <w:szCs w:val="20"/>
        </w:rPr>
        <w:t>Определяет соответствие между внешним и концептуальным уровнем. При этом в одно и то же время может существовать несколько представлений. Одно и то же представление может принадлежать нескольким пользователям.</w:t>
      </w:r>
    </w:p>
    <w:p w:rsidR="001D4EBD" w:rsidRPr="001D4EBD" w:rsidRDefault="001D4EBD" w:rsidP="001D4EBD">
      <w:pPr>
        <w:spacing w:after="0" w:line="240" w:lineRule="auto"/>
        <w:rPr>
          <w:sz w:val="20"/>
          <w:szCs w:val="20"/>
          <w:lang w:val="en-US"/>
        </w:rPr>
      </w:pPr>
    </w:p>
    <w:p w:rsidR="001D4EBD" w:rsidRPr="001D4EBD" w:rsidRDefault="001D4EBD" w:rsidP="001D4EBD">
      <w:pPr>
        <w:spacing w:after="0" w:line="240" w:lineRule="auto"/>
        <w:rPr>
          <w:b/>
          <w:sz w:val="20"/>
          <w:szCs w:val="20"/>
        </w:rPr>
      </w:pPr>
      <w:r w:rsidRPr="001D4EBD">
        <w:rPr>
          <w:sz w:val="20"/>
          <w:szCs w:val="20"/>
        </w:rPr>
        <w:t xml:space="preserve"> </w:t>
      </w:r>
      <w:r w:rsidRPr="001D4EBD">
        <w:rPr>
          <w:b/>
          <w:sz w:val="20"/>
          <w:szCs w:val="20"/>
        </w:rPr>
        <w:t>Архитектура «клиент-сервер»</w:t>
      </w:r>
    </w:p>
    <w:p w:rsidR="001D4EBD" w:rsidRPr="001D4EBD" w:rsidRDefault="001D4EBD" w:rsidP="001D4EBD">
      <w:pPr>
        <w:spacing w:after="0" w:line="240" w:lineRule="auto"/>
        <w:rPr>
          <w:sz w:val="20"/>
          <w:szCs w:val="20"/>
        </w:rPr>
      </w:pPr>
      <w:r w:rsidRPr="001D4EBD">
        <w:rPr>
          <w:sz w:val="20"/>
          <w:szCs w:val="20"/>
        </w:rPr>
        <w:t>На высоком уровне систему БД можно рассматривать как систему с очень простой структурой, состоящей из двух частей – сервера и набора клиентов (внешний компьютер или внешний интерфейс).</w:t>
      </w:r>
    </w:p>
    <w:p w:rsidR="001D4EBD" w:rsidRPr="001D4EBD" w:rsidRDefault="001D4EBD" w:rsidP="001D4EBD">
      <w:pPr>
        <w:spacing w:after="0" w:line="240" w:lineRule="auto"/>
        <w:rPr>
          <w:sz w:val="20"/>
          <w:szCs w:val="20"/>
        </w:rPr>
      </w:pPr>
      <w:r w:rsidRPr="001D4EBD">
        <w:rPr>
          <w:sz w:val="20"/>
          <w:szCs w:val="20"/>
        </w:rPr>
        <w:t>Сервер – сама СУБД. Он поддерживает все основные функции субд, а именно определение данных, обработку данных, защиту данных, поддержание целостности и т.д. В частности он предоставляет полную поддержку внешн, концепт и внутр уровней.</w:t>
      </w:r>
    </w:p>
    <w:p w:rsidR="001D4EBD" w:rsidRPr="001D4EBD" w:rsidRDefault="001D4EBD" w:rsidP="001D4EBD">
      <w:pPr>
        <w:spacing w:after="0" w:line="240" w:lineRule="auto"/>
        <w:rPr>
          <w:sz w:val="20"/>
          <w:szCs w:val="20"/>
        </w:rPr>
      </w:pPr>
      <w:r w:rsidRPr="001D4EBD">
        <w:rPr>
          <w:sz w:val="20"/>
          <w:szCs w:val="20"/>
        </w:rPr>
        <w:drawing>
          <wp:anchor distT="0" distB="0" distL="114300" distR="114300" simplePos="0" relativeHeight="252988416" behindDoc="0" locked="0" layoutInCell="1" allowOverlap="1" wp14:anchorId="1DB9C959" wp14:editId="7B6E1686">
            <wp:simplePos x="0" y="0"/>
            <wp:positionH relativeFrom="margin">
              <wp:align>left</wp:align>
            </wp:positionH>
            <wp:positionV relativeFrom="paragraph">
              <wp:posOffset>250190</wp:posOffset>
            </wp:positionV>
            <wp:extent cx="1619250" cy="2998470"/>
            <wp:effectExtent l="0" t="0" r="0" b="0"/>
            <wp:wrapSquare wrapText="bothSides"/>
            <wp:docPr id="2840" name="Рисунок 2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1622078" cy="3004158"/>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D4EBD">
        <w:rPr>
          <w:sz w:val="20"/>
          <w:szCs w:val="20"/>
        </w:rPr>
        <w:t>Клиент – различные приложения, которые выполняются поверх субд (напис польз, встроенн прилож,  сторонн поставщ ПО).</w:t>
      </w:r>
    </w:p>
    <w:p w:rsidR="001D4EBD" w:rsidRPr="001D4EBD" w:rsidRDefault="001D4EBD" w:rsidP="001D4EBD">
      <w:pPr>
        <w:spacing w:after="0" w:line="240" w:lineRule="auto"/>
        <w:rPr>
          <w:sz w:val="20"/>
          <w:szCs w:val="20"/>
        </w:rPr>
      </w:pPr>
      <w:r w:rsidRPr="001D4EBD">
        <w:rPr>
          <w:sz w:val="20"/>
          <w:szCs w:val="20"/>
        </w:rPr>
        <w:t>Распределенная обработка – разные машины можно соединить в коммуникационную сеть. Клиент и сервер могут выполнять и зачастую на отдельных машинах, обеспечивая таким образом простой вариант распределения обработки данных. В общем случае каждый сервер может обслуживать много клиентов, а каждый клиент может работать с многими серверами. Если система обеспечивает полную прозрачность доступа (т.е. клиент работает так, как будто он имеет дело с одним сервером на единственной машине) – в таком случая мы имеем настоящую распределенную систему БД.</w:t>
      </w:r>
    </w:p>
    <w:p w:rsidR="001D4EBD" w:rsidRPr="001D4EBD" w:rsidRDefault="001D4EBD" w:rsidP="001D4EBD">
      <w:pPr>
        <w:spacing w:after="0" w:line="240" w:lineRule="auto"/>
        <w:rPr>
          <w:b/>
          <w:sz w:val="20"/>
          <w:szCs w:val="20"/>
        </w:rPr>
      </w:pPr>
      <w:r w:rsidRPr="001D4EBD">
        <w:rPr>
          <w:b/>
          <w:sz w:val="20"/>
          <w:szCs w:val="20"/>
        </w:rPr>
        <w:t xml:space="preserve">СУБД - </w:t>
      </w:r>
      <w:r w:rsidRPr="001D4EBD">
        <w:rPr>
          <w:sz w:val="20"/>
          <w:szCs w:val="20"/>
        </w:rPr>
        <w:t>Программное обеспечение, которое управляет всем доступом к БД.</w:t>
      </w:r>
    </w:p>
    <w:p w:rsidR="001D4EBD" w:rsidRPr="001D4EBD" w:rsidRDefault="001D4EBD" w:rsidP="00F01306">
      <w:pPr>
        <w:numPr>
          <w:ilvl w:val="0"/>
          <w:numId w:val="44"/>
        </w:numPr>
        <w:spacing w:after="0" w:line="240" w:lineRule="auto"/>
        <w:rPr>
          <w:sz w:val="20"/>
          <w:szCs w:val="20"/>
        </w:rPr>
      </w:pPr>
      <w:r w:rsidRPr="001D4EBD">
        <w:rPr>
          <w:sz w:val="20"/>
          <w:szCs w:val="20"/>
        </w:rPr>
        <w:t>Пользователь выдает запрос на доступ к данным, применяя определенный подъязык данных.</w:t>
      </w:r>
    </w:p>
    <w:p w:rsidR="001D4EBD" w:rsidRPr="001D4EBD" w:rsidRDefault="001D4EBD" w:rsidP="00F01306">
      <w:pPr>
        <w:numPr>
          <w:ilvl w:val="0"/>
          <w:numId w:val="44"/>
        </w:numPr>
        <w:spacing w:after="0" w:line="240" w:lineRule="auto"/>
        <w:rPr>
          <w:sz w:val="20"/>
          <w:szCs w:val="20"/>
        </w:rPr>
      </w:pPr>
      <w:r w:rsidRPr="001D4EBD">
        <w:rPr>
          <w:sz w:val="20"/>
          <w:szCs w:val="20"/>
        </w:rPr>
        <w:t>Субд перехватывает запрос и анализирует его</w:t>
      </w:r>
    </w:p>
    <w:p w:rsidR="001D4EBD" w:rsidRPr="001D4EBD" w:rsidRDefault="001D4EBD" w:rsidP="00F01306">
      <w:pPr>
        <w:numPr>
          <w:ilvl w:val="0"/>
          <w:numId w:val="44"/>
        </w:numPr>
        <w:spacing w:after="0" w:line="240" w:lineRule="auto"/>
        <w:rPr>
          <w:sz w:val="20"/>
          <w:szCs w:val="20"/>
        </w:rPr>
      </w:pPr>
      <w:r w:rsidRPr="001D4EBD">
        <w:rPr>
          <w:sz w:val="20"/>
          <w:szCs w:val="20"/>
        </w:rPr>
        <w:t>Субд просматривает внешние сходства для этого польз, соответственно отображается внешн-концепт, концепт схож, отображается концепт-внутр и определяется структура хранения.</w:t>
      </w:r>
    </w:p>
    <w:p w:rsidR="001D4EBD" w:rsidRPr="001D4EBD" w:rsidRDefault="001D4EBD" w:rsidP="00F01306">
      <w:pPr>
        <w:numPr>
          <w:ilvl w:val="0"/>
          <w:numId w:val="44"/>
        </w:numPr>
        <w:spacing w:after="0" w:line="240" w:lineRule="auto"/>
        <w:rPr>
          <w:sz w:val="20"/>
          <w:szCs w:val="20"/>
        </w:rPr>
      </w:pPr>
      <w:r w:rsidRPr="001D4EBD">
        <w:rPr>
          <w:sz w:val="20"/>
          <w:szCs w:val="20"/>
        </w:rPr>
        <w:t>Выполняет необходимые операции в хранилище бд.</w:t>
      </w:r>
    </w:p>
    <w:p w:rsidR="001D4EBD" w:rsidRPr="001D4EBD" w:rsidRDefault="001D4EBD" w:rsidP="001D4EBD">
      <w:pPr>
        <w:spacing w:after="0" w:line="240" w:lineRule="auto"/>
        <w:rPr>
          <w:sz w:val="20"/>
          <w:szCs w:val="20"/>
        </w:rPr>
      </w:pPr>
      <w:r w:rsidRPr="001D4EBD">
        <w:rPr>
          <w:sz w:val="20"/>
          <w:szCs w:val="20"/>
        </w:rPr>
        <w:lastRenderedPageBreak/>
        <w:t>Функции СУБД.</w:t>
      </w:r>
    </w:p>
    <w:p w:rsidR="001D4EBD" w:rsidRPr="001D4EBD" w:rsidRDefault="001D4EBD" w:rsidP="00F01306">
      <w:pPr>
        <w:numPr>
          <w:ilvl w:val="0"/>
          <w:numId w:val="45"/>
        </w:numPr>
        <w:spacing w:after="0" w:line="240" w:lineRule="auto"/>
        <w:rPr>
          <w:sz w:val="20"/>
          <w:szCs w:val="20"/>
        </w:rPr>
      </w:pPr>
      <w:r w:rsidRPr="001D4EBD">
        <w:rPr>
          <w:sz w:val="20"/>
          <w:szCs w:val="20"/>
        </w:rPr>
        <w:t>Определение данных – в структуру СУБД входит процессор языка определения данных.</w:t>
      </w:r>
    </w:p>
    <w:p w:rsidR="001D4EBD" w:rsidRPr="001D4EBD" w:rsidRDefault="001D4EBD" w:rsidP="00F01306">
      <w:pPr>
        <w:numPr>
          <w:ilvl w:val="0"/>
          <w:numId w:val="45"/>
        </w:numPr>
        <w:spacing w:after="0" w:line="240" w:lineRule="auto"/>
        <w:rPr>
          <w:sz w:val="20"/>
          <w:szCs w:val="20"/>
        </w:rPr>
      </w:pPr>
      <w:r w:rsidRPr="001D4EBD">
        <w:rPr>
          <w:sz w:val="20"/>
          <w:szCs w:val="20"/>
        </w:rPr>
        <w:t>Обработка данных – субд обрабатывает запрос пользователя на выбор, изменение, удаление существующих данных или добавление новых. Эти функции выполняет процессор языка манипуляции данных (или компилятор).</w:t>
      </w:r>
    </w:p>
    <w:p w:rsidR="001D4EBD" w:rsidRPr="001D4EBD" w:rsidRDefault="001D4EBD" w:rsidP="00F01306">
      <w:pPr>
        <w:numPr>
          <w:ilvl w:val="0"/>
          <w:numId w:val="45"/>
        </w:numPr>
        <w:spacing w:after="0" w:line="240" w:lineRule="auto"/>
        <w:rPr>
          <w:sz w:val="20"/>
          <w:szCs w:val="20"/>
        </w:rPr>
      </w:pPr>
      <w:r w:rsidRPr="001D4EBD">
        <w:rPr>
          <w:sz w:val="20"/>
          <w:szCs w:val="20"/>
        </w:rPr>
        <w:t>Оптимизация и выполнение – в состав субд входит оптимизатор – предназначен для выполнения запросов. Оптимизированные запросы выполняются подоправ менеджера времен управления.</w:t>
      </w:r>
    </w:p>
    <w:p w:rsidR="001D4EBD" w:rsidRPr="001D4EBD" w:rsidRDefault="001D4EBD" w:rsidP="00F01306">
      <w:pPr>
        <w:numPr>
          <w:ilvl w:val="0"/>
          <w:numId w:val="45"/>
        </w:numPr>
        <w:spacing w:after="0" w:line="240" w:lineRule="auto"/>
        <w:rPr>
          <w:sz w:val="20"/>
          <w:szCs w:val="20"/>
        </w:rPr>
      </w:pPr>
      <w:r w:rsidRPr="001D4EBD">
        <w:rPr>
          <w:sz w:val="20"/>
          <w:szCs w:val="20"/>
        </w:rPr>
        <w:t>Защита и сохранность целостности данных</w:t>
      </w:r>
    </w:p>
    <w:p w:rsidR="001D4EBD" w:rsidRPr="001D4EBD" w:rsidRDefault="001D4EBD" w:rsidP="00F01306">
      <w:pPr>
        <w:numPr>
          <w:ilvl w:val="0"/>
          <w:numId w:val="45"/>
        </w:numPr>
        <w:spacing w:after="0" w:line="240" w:lineRule="auto"/>
        <w:rPr>
          <w:sz w:val="20"/>
          <w:szCs w:val="20"/>
        </w:rPr>
      </w:pPr>
      <w:r w:rsidRPr="001D4EBD">
        <w:rPr>
          <w:sz w:val="20"/>
          <w:szCs w:val="20"/>
        </w:rPr>
        <w:t>Восстановление данных при поддержке параллельных схем.(менеджер транзакций).</w:t>
      </w:r>
    </w:p>
    <w:p w:rsidR="001D4EBD" w:rsidRPr="001D4EBD" w:rsidRDefault="001D4EBD" w:rsidP="00F01306">
      <w:pPr>
        <w:numPr>
          <w:ilvl w:val="0"/>
          <w:numId w:val="45"/>
        </w:numPr>
        <w:spacing w:after="0" w:line="240" w:lineRule="auto"/>
        <w:rPr>
          <w:sz w:val="20"/>
          <w:szCs w:val="20"/>
        </w:rPr>
      </w:pPr>
      <w:r w:rsidRPr="001D4EBD">
        <w:rPr>
          <w:sz w:val="20"/>
          <w:szCs w:val="20"/>
        </w:rPr>
        <w:t>Словарь данных. Метаданные – данные о данных, определяющие объект БД.</w:t>
      </w:r>
    </w:p>
    <w:p w:rsidR="001D4EBD" w:rsidRPr="001D4EBD" w:rsidRDefault="001D4EBD" w:rsidP="00F01306">
      <w:pPr>
        <w:numPr>
          <w:ilvl w:val="0"/>
          <w:numId w:val="45"/>
        </w:numPr>
        <w:spacing w:after="0" w:line="240" w:lineRule="auto"/>
        <w:rPr>
          <w:sz w:val="20"/>
          <w:szCs w:val="20"/>
        </w:rPr>
      </w:pPr>
      <w:r w:rsidRPr="001D4EBD">
        <w:rPr>
          <w:sz w:val="20"/>
          <w:szCs w:val="20"/>
        </w:rPr>
        <w:t>Производит. – максим возможность оптимизации.</w:t>
      </w:r>
    </w:p>
    <w:p w:rsidR="001D4EBD" w:rsidRPr="001D4EBD" w:rsidRDefault="001D4EBD" w:rsidP="001D4EBD">
      <w:pPr>
        <w:spacing w:after="0" w:line="240" w:lineRule="auto"/>
        <w:rPr>
          <w:sz w:val="20"/>
          <w:szCs w:val="20"/>
        </w:rPr>
      </w:pPr>
    </w:p>
    <w:p w:rsidR="001D4EBD" w:rsidRPr="001D4EBD" w:rsidRDefault="001D4EBD" w:rsidP="001D4EBD">
      <w:pPr>
        <w:spacing w:after="0" w:line="240" w:lineRule="auto"/>
        <w:rPr>
          <w:sz w:val="20"/>
          <w:szCs w:val="20"/>
        </w:rPr>
      </w:pPr>
      <w:r w:rsidRPr="001D4EBD">
        <w:rPr>
          <w:sz w:val="20"/>
          <w:szCs w:val="20"/>
        </w:rPr>
        <w:t>Основное назначение субд = предоставление пользователю интерфейса для управления БД.</w:t>
      </w:r>
    </w:p>
    <w:p w:rsidR="001D4EBD" w:rsidRPr="001D4EBD" w:rsidRDefault="001D4EBD" w:rsidP="001D4EBD">
      <w:pPr>
        <w:spacing w:after="0" w:line="240" w:lineRule="auto"/>
        <w:rPr>
          <w:sz w:val="20"/>
          <w:szCs w:val="20"/>
        </w:rPr>
      </w:pPr>
    </w:p>
    <w:p w:rsidR="003E6252" w:rsidRPr="003E6252" w:rsidRDefault="003E6252" w:rsidP="003E6252">
      <w:pPr>
        <w:spacing w:after="0" w:line="240" w:lineRule="auto"/>
        <w:rPr>
          <w:b/>
          <w:sz w:val="20"/>
          <w:szCs w:val="20"/>
        </w:rPr>
      </w:pPr>
      <w:r w:rsidRPr="003E6252">
        <w:rPr>
          <w:b/>
          <w:sz w:val="20"/>
          <w:szCs w:val="20"/>
        </w:rPr>
        <w:t>Блок 2. Вопрос 4. Инфологическая модель данных. Диаграмма «Сущность-связь»</w:t>
      </w:r>
    </w:p>
    <w:p w:rsidR="003E6252" w:rsidRPr="003E6252" w:rsidRDefault="003E6252" w:rsidP="003E6252">
      <w:pPr>
        <w:spacing w:after="0" w:line="240" w:lineRule="auto"/>
        <w:rPr>
          <w:b/>
          <w:bCs/>
          <w:sz w:val="20"/>
          <w:szCs w:val="20"/>
        </w:rPr>
      </w:pPr>
      <w:bookmarkStart w:id="34" w:name="_Toc31896994"/>
      <w:r w:rsidRPr="003E6252">
        <w:rPr>
          <w:b/>
          <w:bCs/>
          <w:sz w:val="20"/>
          <w:szCs w:val="20"/>
        </w:rPr>
        <w:t>Этапы проектирования базы данных</w:t>
      </w:r>
      <w:bookmarkEnd w:id="34"/>
    </w:p>
    <w:p w:rsidR="003E6252" w:rsidRPr="003E6252" w:rsidRDefault="003E6252" w:rsidP="003E6252">
      <w:pPr>
        <w:spacing w:after="0" w:line="240" w:lineRule="auto"/>
        <w:rPr>
          <w:sz w:val="20"/>
          <w:szCs w:val="20"/>
        </w:rPr>
      </w:pPr>
      <w:r w:rsidRPr="003E6252">
        <w:rPr>
          <w:b/>
          <w:iCs/>
          <w:sz w:val="20"/>
          <w:szCs w:val="20"/>
        </w:rPr>
        <w:t>Инфологическая модель данных</w:t>
      </w:r>
      <w:r w:rsidRPr="003E6252">
        <w:rPr>
          <w:b/>
          <w:sz w:val="20"/>
          <w:szCs w:val="20"/>
        </w:rPr>
        <w:t xml:space="preserve"> – </w:t>
      </w:r>
      <w:r w:rsidRPr="003E6252">
        <w:rPr>
          <w:sz w:val="20"/>
          <w:szCs w:val="20"/>
        </w:rPr>
        <w:t>описание предметной области, выполняемое с использованием естественного языка, математических формул, таблиц, графиков и других средств, понятных всем людям, работающих над проектированием БД (обобщенное неформальное описание данных). Выполняется на первом этапе проектирования.</w:t>
      </w:r>
    </w:p>
    <w:p w:rsidR="003E6252" w:rsidRPr="003E6252" w:rsidRDefault="003E6252" w:rsidP="003E6252">
      <w:pPr>
        <w:spacing w:after="0" w:line="240" w:lineRule="auto"/>
        <w:rPr>
          <w:sz w:val="20"/>
          <w:szCs w:val="20"/>
        </w:rPr>
      </w:pPr>
      <w:r w:rsidRPr="003E6252">
        <w:rPr>
          <w:sz w:val="20"/>
          <w:szCs w:val="20"/>
        </w:rPr>
        <w:t>Инфологическая модель данных является человеко-ориентированной моделью и полностью независима от физических параметров среды хранения данных. Такой средой хранения данных может быть память человека, а не компьютер. Поэтому инфологическая модель не изменяется до тех пор, пока какие-то изменения в реальном мире не потребуют внесения в нее соответствующих изменений так, чтобы эта модель продолжала отражать предметную область.</w:t>
      </w:r>
    </w:p>
    <w:p w:rsidR="003E6252" w:rsidRPr="003E6252" w:rsidRDefault="003E6252" w:rsidP="003E6252">
      <w:pPr>
        <w:spacing w:after="0" w:line="240" w:lineRule="auto"/>
        <w:rPr>
          <w:sz w:val="20"/>
          <w:szCs w:val="20"/>
        </w:rPr>
      </w:pPr>
      <w:r w:rsidRPr="003E6252">
        <w:rPr>
          <w:sz w:val="20"/>
          <w:szCs w:val="20"/>
        </w:rPr>
        <w:t xml:space="preserve">Цель инфологического этапа проектирования состоит в получении семантических (концептуальных) моделей, отражающих предметную область и информационные потребности пользователей. Поэтому этот этап называют еще как </w:t>
      </w:r>
      <w:r w:rsidRPr="003E6252">
        <w:rPr>
          <w:b/>
          <w:sz w:val="20"/>
          <w:szCs w:val="20"/>
        </w:rPr>
        <w:t>семантическое моделирование</w:t>
      </w:r>
      <w:r w:rsidRPr="003E6252">
        <w:rPr>
          <w:sz w:val="20"/>
          <w:szCs w:val="20"/>
        </w:rPr>
        <w:t xml:space="preserve">. Семантическое моделирование представляет собой моделирование структуры данных, опираясь на смысл этих данных. </w:t>
      </w:r>
    </w:p>
    <w:p w:rsidR="003E6252" w:rsidRPr="003E6252" w:rsidRDefault="003E6252" w:rsidP="003E6252">
      <w:pPr>
        <w:spacing w:after="0" w:line="240" w:lineRule="auto"/>
        <w:rPr>
          <w:sz w:val="20"/>
          <w:szCs w:val="20"/>
        </w:rPr>
      </w:pPr>
      <w:r w:rsidRPr="003E6252">
        <w:rPr>
          <w:sz w:val="20"/>
          <w:szCs w:val="20"/>
        </w:rPr>
        <w:t xml:space="preserve">Понятие </w:t>
      </w:r>
      <w:r w:rsidRPr="003E6252">
        <w:rPr>
          <w:b/>
          <w:bCs/>
          <w:sz w:val="20"/>
          <w:szCs w:val="20"/>
        </w:rPr>
        <w:t>“Предметная область”</w:t>
      </w:r>
      <w:r w:rsidRPr="003E6252">
        <w:rPr>
          <w:sz w:val="20"/>
          <w:szCs w:val="20"/>
        </w:rPr>
        <w:t xml:space="preserve"> - базисное в теории БД и не имеет строгого определения. Оно вытекает из понятий “объект” и “предмет”. </w:t>
      </w:r>
      <w:r w:rsidRPr="003E6252">
        <w:rPr>
          <w:bCs/>
          <w:i/>
          <w:sz w:val="20"/>
          <w:szCs w:val="20"/>
        </w:rPr>
        <w:t>Предметная область</w:t>
      </w:r>
      <w:r w:rsidRPr="003E6252">
        <w:rPr>
          <w:b/>
          <w:bCs/>
          <w:sz w:val="20"/>
          <w:szCs w:val="20"/>
        </w:rPr>
        <w:t xml:space="preserve"> (ПО)</w:t>
      </w:r>
      <w:r w:rsidRPr="003E6252">
        <w:rPr>
          <w:sz w:val="20"/>
          <w:szCs w:val="20"/>
        </w:rPr>
        <w:t xml:space="preserve"> – часть реального мира, подлежащая изучению с целью организации управления и, в конечном итоге, автоматизации. ПО представляется множеством</w:t>
      </w:r>
      <w:r w:rsidRPr="003E6252">
        <w:rPr>
          <w:i/>
          <w:sz w:val="20"/>
          <w:szCs w:val="20"/>
        </w:rPr>
        <w:t xml:space="preserve"> фрагментов</w:t>
      </w:r>
      <w:r w:rsidRPr="003E6252">
        <w:rPr>
          <w:sz w:val="20"/>
          <w:szCs w:val="20"/>
        </w:rPr>
        <w:t xml:space="preserve">, которые характеризуются множеством </w:t>
      </w:r>
      <w:r w:rsidRPr="003E6252">
        <w:rPr>
          <w:i/>
          <w:sz w:val="20"/>
          <w:szCs w:val="20"/>
        </w:rPr>
        <w:t>объектов</w:t>
      </w:r>
      <w:r w:rsidRPr="003E6252">
        <w:rPr>
          <w:sz w:val="20"/>
          <w:szCs w:val="20"/>
        </w:rPr>
        <w:t xml:space="preserve">, множеством </w:t>
      </w:r>
      <w:r w:rsidRPr="003E6252">
        <w:rPr>
          <w:sz w:val="20"/>
          <w:szCs w:val="20"/>
        </w:rPr>
        <w:lastRenderedPageBreak/>
        <w:t>процессов, использующих объекты, а также множеством пользователей, характеризуемых единым взглядом на предметную область.</w:t>
      </w:r>
    </w:p>
    <w:p w:rsidR="003E6252" w:rsidRPr="003E6252" w:rsidRDefault="003E6252" w:rsidP="003E6252">
      <w:pPr>
        <w:spacing w:after="0" w:line="240" w:lineRule="auto"/>
        <w:rPr>
          <w:sz w:val="20"/>
          <w:szCs w:val="20"/>
        </w:rPr>
      </w:pPr>
      <w:r w:rsidRPr="003E6252">
        <w:rPr>
          <w:i/>
          <w:iCs/>
          <w:sz w:val="20"/>
          <w:szCs w:val="20"/>
        </w:rPr>
        <w:t>Объектом</w:t>
      </w:r>
      <w:r w:rsidRPr="003E6252">
        <w:rPr>
          <w:sz w:val="20"/>
          <w:szCs w:val="20"/>
        </w:rPr>
        <w:t xml:space="preserve"> называется явление внешнего мира. Это либо нечто реально существующее - человек, товар, изделие, либо процесс - учет рождаемости, получение товаров, выпуск изделий. Каждый объект обладает огромным количеством свойств. </w:t>
      </w:r>
    </w:p>
    <w:p w:rsidR="003E6252" w:rsidRPr="003E6252" w:rsidRDefault="003E6252" w:rsidP="003E6252">
      <w:pPr>
        <w:spacing w:after="0" w:line="240" w:lineRule="auto"/>
        <w:rPr>
          <w:sz w:val="20"/>
          <w:szCs w:val="20"/>
          <w:u w:val="single"/>
        </w:rPr>
      </w:pPr>
      <w:r w:rsidRPr="003E6252">
        <w:rPr>
          <w:sz w:val="20"/>
          <w:szCs w:val="20"/>
          <w:u w:val="single"/>
        </w:rPr>
        <w:t xml:space="preserve">Примеры. </w:t>
      </w:r>
    </w:p>
    <w:p w:rsidR="003E6252" w:rsidRPr="003E6252" w:rsidRDefault="003E6252" w:rsidP="003E6252">
      <w:pPr>
        <w:spacing w:after="0" w:line="240" w:lineRule="auto"/>
        <w:rPr>
          <w:sz w:val="20"/>
          <w:szCs w:val="20"/>
        </w:rPr>
      </w:pPr>
      <w:r w:rsidRPr="003E6252">
        <w:rPr>
          <w:sz w:val="20"/>
          <w:szCs w:val="20"/>
        </w:rPr>
        <w:t>Объект "</w:t>
      </w:r>
      <w:r w:rsidRPr="003E6252">
        <w:rPr>
          <w:i/>
          <w:iCs/>
          <w:sz w:val="20"/>
          <w:szCs w:val="20"/>
        </w:rPr>
        <w:t>Человек</w:t>
      </w:r>
      <w:r w:rsidRPr="003E6252">
        <w:rPr>
          <w:sz w:val="20"/>
          <w:szCs w:val="20"/>
        </w:rPr>
        <w:t xml:space="preserve">" обладает свойствами: рост, имя, дата рождения … , </w:t>
      </w:r>
    </w:p>
    <w:p w:rsidR="003E6252" w:rsidRPr="003E6252" w:rsidRDefault="003E6252" w:rsidP="003E6252">
      <w:pPr>
        <w:spacing w:after="0" w:line="240" w:lineRule="auto"/>
        <w:rPr>
          <w:sz w:val="20"/>
          <w:szCs w:val="20"/>
        </w:rPr>
      </w:pPr>
      <w:r w:rsidRPr="003E6252">
        <w:rPr>
          <w:sz w:val="20"/>
          <w:szCs w:val="20"/>
        </w:rPr>
        <w:t>объект - "</w:t>
      </w:r>
      <w:r w:rsidRPr="003E6252">
        <w:rPr>
          <w:i/>
          <w:iCs/>
          <w:sz w:val="20"/>
          <w:szCs w:val="20"/>
        </w:rPr>
        <w:t>Изделие</w:t>
      </w:r>
      <w:r w:rsidRPr="003E6252">
        <w:rPr>
          <w:sz w:val="20"/>
          <w:szCs w:val="20"/>
        </w:rPr>
        <w:t>" обладает свойствами: качество, дата изготовления, внешний вид….</w:t>
      </w:r>
    </w:p>
    <w:p w:rsidR="003E6252" w:rsidRPr="003E6252" w:rsidRDefault="003E6252" w:rsidP="003E6252">
      <w:pPr>
        <w:spacing w:after="0" w:line="240" w:lineRule="auto"/>
        <w:rPr>
          <w:sz w:val="20"/>
          <w:szCs w:val="20"/>
        </w:rPr>
      </w:pPr>
      <w:r w:rsidRPr="003E6252">
        <w:rPr>
          <w:sz w:val="20"/>
          <w:szCs w:val="20"/>
        </w:rPr>
        <w:t>Между объектами существуют многочисленные связи. Например:</w:t>
      </w:r>
    </w:p>
    <w:p w:rsidR="003E6252" w:rsidRPr="003E6252" w:rsidRDefault="003E6252" w:rsidP="00F01306">
      <w:pPr>
        <w:numPr>
          <w:ilvl w:val="0"/>
          <w:numId w:val="46"/>
        </w:numPr>
        <w:spacing w:after="0" w:line="240" w:lineRule="auto"/>
        <w:rPr>
          <w:sz w:val="20"/>
          <w:szCs w:val="20"/>
        </w:rPr>
      </w:pPr>
      <w:r w:rsidRPr="003E6252">
        <w:rPr>
          <w:i/>
          <w:iCs/>
          <w:sz w:val="20"/>
          <w:szCs w:val="20"/>
        </w:rPr>
        <w:t>Человек</w:t>
      </w:r>
      <w:r w:rsidRPr="003E6252">
        <w:rPr>
          <w:sz w:val="20"/>
          <w:szCs w:val="20"/>
        </w:rPr>
        <w:t xml:space="preserve"> покупает, продает, производит </w:t>
      </w:r>
      <w:r w:rsidRPr="003E6252">
        <w:rPr>
          <w:i/>
          <w:iCs/>
          <w:sz w:val="20"/>
          <w:szCs w:val="20"/>
        </w:rPr>
        <w:t>Изделие</w:t>
      </w:r>
      <w:r w:rsidRPr="003E6252">
        <w:rPr>
          <w:sz w:val="20"/>
          <w:szCs w:val="20"/>
        </w:rPr>
        <w:t xml:space="preserve"> </w:t>
      </w:r>
    </w:p>
    <w:p w:rsidR="003E6252" w:rsidRPr="003E6252" w:rsidRDefault="003E6252" w:rsidP="00F01306">
      <w:pPr>
        <w:numPr>
          <w:ilvl w:val="0"/>
          <w:numId w:val="46"/>
        </w:numPr>
        <w:spacing w:after="0" w:line="240" w:lineRule="auto"/>
        <w:rPr>
          <w:sz w:val="20"/>
          <w:szCs w:val="20"/>
        </w:rPr>
      </w:pPr>
      <w:r w:rsidRPr="003E6252">
        <w:rPr>
          <w:i/>
          <w:iCs/>
          <w:sz w:val="20"/>
          <w:szCs w:val="20"/>
        </w:rPr>
        <w:t>Изделие</w:t>
      </w:r>
      <w:r w:rsidRPr="003E6252">
        <w:rPr>
          <w:sz w:val="20"/>
          <w:szCs w:val="20"/>
        </w:rPr>
        <w:t xml:space="preserve"> создается, покупается, продается </w:t>
      </w:r>
      <w:r w:rsidRPr="003E6252">
        <w:rPr>
          <w:i/>
          <w:iCs/>
          <w:sz w:val="20"/>
          <w:szCs w:val="20"/>
        </w:rPr>
        <w:t>Человеком</w:t>
      </w:r>
      <w:r w:rsidRPr="003E6252">
        <w:rPr>
          <w:sz w:val="20"/>
          <w:szCs w:val="20"/>
        </w:rPr>
        <w:t xml:space="preserve">. </w:t>
      </w:r>
    </w:p>
    <w:p w:rsidR="003E6252" w:rsidRPr="003E6252" w:rsidRDefault="003E6252" w:rsidP="003E6252">
      <w:pPr>
        <w:spacing w:after="0" w:line="240" w:lineRule="auto"/>
        <w:rPr>
          <w:b/>
          <w:bCs/>
          <w:i/>
          <w:iCs/>
          <w:sz w:val="20"/>
          <w:szCs w:val="20"/>
        </w:rPr>
      </w:pPr>
    </w:p>
    <w:p w:rsidR="003E6252" w:rsidRPr="003E6252" w:rsidRDefault="003E6252" w:rsidP="003E6252">
      <w:pPr>
        <w:spacing w:after="0" w:line="240" w:lineRule="auto"/>
        <w:rPr>
          <w:sz w:val="20"/>
          <w:szCs w:val="20"/>
        </w:rPr>
      </w:pPr>
      <w:r w:rsidRPr="003E6252">
        <w:rPr>
          <w:b/>
          <w:bCs/>
          <w:i/>
          <w:iCs/>
          <w:sz w:val="20"/>
          <w:szCs w:val="20"/>
        </w:rPr>
        <w:t>Предмет</w:t>
      </w:r>
      <w:r w:rsidRPr="003E6252">
        <w:rPr>
          <w:sz w:val="20"/>
          <w:szCs w:val="20"/>
        </w:rPr>
        <w:t xml:space="preserve"> – модель реального объекта, в котором зафиксированы лишь выделенные для ИС свойства и связи. Совокупность отобранных предметов образует </w:t>
      </w:r>
      <w:r w:rsidRPr="003E6252">
        <w:rPr>
          <w:b/>
          <w:bCs/>
          <w:i/>
          <w:iCs/>
          <w:sz w:val="20"/>
          <w:szCs w:val="20"/>
        </w:rPr>
        <w:t>объектное ядро</w:t>
      </w:r>
      <w:r w:rsidRPr="003E6252">
        <w:rPr>
          <w:sz w:val="20"/>
          <w:szCs w:val="20"/>
        </w:rPr>
        <w:t xml:space="preserve"> предметной области, а совокупность их взаимосвязей - </w:t>
      </w:r>
      <w:r w:rsidRPr="003E6252">
        <w:rPr>
          <w:b/>
          <w:bCs/>
          <w:i/>
          <w:iCs/>
          <w:sz w:val="20"/>
          <w:szCs w:val="20"/>
        </w:rPr>
        <w:t>структуру фрагмента действительности</w:t>
      </w:r>
      <w:r w:rsidRPr="003E6252">
        <w:rPr>
          <w:sz w:val="20"/>
          <w:szCs w:val="20"/>
        </w:rPr>
        <w:t>. Т.о. понятие “Предметная область” соответствует точке зрения потребителя на объектное ядро: в ней выделены только те объекты, свойства объектов и связи между объектами, которые представляют ценность для ИС и должны быть сохранены в БД.</w:t>
      </w:r>
    </w:p>
    <w:p w:rsidR="003E6252" w:rsidRPr="003E6252" w:rsidRDefault="003E6252" w:rsidP="003E6252">
      <w:pPr>
        <w:spacing w:after="0" w:line="240" w:lineRule="auto"/>
        <w:rPr>
          <w:sz w:val="20"/>
          <w:szCs w:val="20"/>
        </w:rPr>
      </w:pPr>
    </w:p>
    <w:p w:rsidR="003E6252" w:rsidRPr="003E6252" w:rsidRDefault="003E6252" w:rsidP="003E6252">
      <w:pPr>
        <w:spacing w:after="0" w:line="240" w:lineRule="auto"/>
        <w:rPr>
          <w:sz w:val="20"/>
          <w:szCs w:val="20"/>
        </w:rPr>
      </w:pPr>
      <w:r w:rsidRPr="003E6252">
        <w:rPr>
          <w:sz w:val="20"/>
          <w:szCs w:val="20"/>
        </w:rPr>
        <w:t>Все действия по выявлению ядра предметной области производятся на этапе анализа ИС.</w:t>
      </w:r>
    </w:p>
    <w:p w:rsidR="003E6252" w:rsidRPr="003E6252" w:rsidRDefault="003E6252" w:rsidP="003E6252">
      <w:pPr>
        <w:spacing w:after="0" w:line="240" w:lineRule="auto"/>
        <w:rPr>
          <w:sz w:val="20"/>
          <w:szCs w:val="20"/>
        </w:rPr>
      </w:pPr>
      <w:r w:rsidRPr="003E6252">
        <w:rPr>
          <w:sz w:val="20"/>
          <w:szCs w:val="20"/>
        </w:rPr>
        <w:t xml:space="preserve">Объектное ядро системы в течение ЖЦ ИС не остается постоянным: пропадают и возникают объекты, меняются их свойства и взаимосвязи. Зафиксированные во времени цепочки этих изменений называются </w:t>
      </w:r>
      <w:r w:rsidRPr="003E6252">
        <w:rPr>
          <w:i/>
          <w:iCs/>
          <w:sz w:val="20"/>
          <w:szCs w:val="20"/>
        </w:rPr>
        <w:t>траекториями предметной области,</w:t>
      </w:r>
      <w:r w:rsidRPr="003E6252">
        <w:rPr>
          <w:sz w:val="20"/>
          <w:szCs w:val="20"/>
        </w:rPr>
        <w:t xml:space="preserve"> а совокупность общих свойств траекторией – </w:t>
      </w:r>
      <w:r w:rsidRPr="003E6252">
        <w:rPr>
          <w:i/>
          <w:iCs/>
          <w:sz w:val="20"/>
          <w:szCs w:val="20"/>
        </w:rPr>
        <w:t>семантикой предметной области</w:t>
      </w:r>
    </w:p>
    <w:p w:rsidR="003E6252" w:rsidRPr="003E6252" w:rsidRDefault="003E6252" w:rsidP="003E6252">
      <w:pPr>
        <w:spacing w:after="0" w:line="240" w:lineRule="auto"/>
        <w:rPr>
          <w:sz w:val="20"/>
          <w:szCs w:val="20"/>
        </w:rPr>
      </w:pPr>
    </w:p>
    <w:p w:rsidR="003E6252" w:rsidRPr="003E6252" w:rsidRDefault="003E6252" w:rsidP="003E6252">
      <w:pPr>
        <w:spacing w:after="0" w:line="240" w:lineRule="auto"/>
        <w:rPr>
          <w:sz w:val="20"/>
          <w:szCs w:val="20"/>
        </w:rPr>
      </w:pPr>
      <w:r w:rsidRPr="003E6252">
        <w:rPr>
          <w:sz w:val="20"/>
          <w:szCs w:val="20"/>
        </w:rPr>
        <w:t xml:space="preserve">Имеется целый ряд методик моделирования предметной области. Одна из наиболее популярных в настоящее время методик базируется на использовании графических диаграмм, включающих небольшое число разнородных компонентов ERD (Entity-Relationship Diagrams). В русскоязычной литературе эти диаграммы называют "объект – отношение" либо "сущность - связь". </w:t>
      </w:r>
    </w:p>
    <w:p w:rsidR="003E6252" w:rsidRPr="003E6252" w:rsidRDefault="003E6252" w:rsidP="003E6252">
      <w:pPr>
        <w:spacing w:after="0" w:line="240" w:lineRule="auto"/>
        <w:rPr>
          <w:sz w:val="20"/>
          <w:szCs w:val="20"/>
        </w:rPr>
      </w:pPr>
      <w:r w:rsidRPr="003E6252">
        <w:rPr>
          <w:sz w:val="20"/>
          <w:szCs w:val="20"/>
        </w:rPr>
        <w:t xml:space="preserve">Модель ERD была предложена в 1976 г. </w:t>
      </w:r>
      <w:r w:rsidRPr="003E6252">
        <w:rPr>
          <w:b/>
          <w:sz w:val="20"/>
          <w:szCs w:val="20"/>
        </w:rPr>
        <w:t>Питером Пин-Шэн Ченом</w:t>
      </w:r>
      <w:r w:rsidRPr="003E6252">
        <w:rPr>
          <w:sz w:val="20"/>
          <w:szCs w:val="20"/>
        </w:rPr>
        <w:t>. В дальнейшем многими авторами были разработаны свои варианты подобных моделей: нотация (</w:t>
      </w:r>
      <w:r w:rsidRPr="003E6252">
        <w:rPr>
          <w:sz w:val="20"/>
          <w:szCs w:val="20"/>
          <w:lang w:val="en-US"/>
        </w:rPr>
        <w:t>notation</w:t>
      </w:r>
      <w:r w:rsidRPr="003E6252">
        <w:rPr>
          <w:sz w:val="20"/>
          <w:szCs w:val="20"/>
        </w:rPr>
        <w:t xml:space="preserve"> – система обозначения, записи) Мартина, нотация IDEF1X, нотация Баркера), но все они базируются на графических диаграммах, предложенных Ченом.</w:t>
      </w:r>
    </w:p>
    <w:p w:rsidR="003E6252" w:rsidRPr="003E6252" w:rsidRDefault="003E6252" w:rsidP="003E6252">
      <w:pPr>
        <w:spacing w:after="0" w:line="240" w:lineRule="auto"/>
        <w:rPr>
          <w:sz w:val="20"/>
          <w:szCs w:val="20"/>
        </w:rPr>
      </w:pPr>
      <w:r w:rsidRPr="003E6252">
        <w:rPr>
          <w:sz w:val="20"/>
          <w:szCs w:val="20"/>
        </w:rPr>
        <w:lastRenderedPageBreak/>
        <w:t>На использовании разновидностей ER-модели основано большинство современных подходов к проектированию реляционных баз данных.</w:t>
      </w:r>
    </w:p>
    <w:p w:rsidR="003E6252" w:rsidRPr="003E6252" w:rsidRDefault="003E6252" w:rsidP="003E6252">
      <w:pPr>
        <w:spacing w:after="0" w:line="240" w:lineRule="auto"/>
        <w:rPr>
          <w:sz w:val="20"/>
          <w:szCs w:val="20"/>
        </w:rPr>
      </w:pPr>
      <w:r w:rsidRPr="003E6252">
        <w:rPr>
          <w:sz w:val="20"/>
          <w:szCs w:val="20"/>
        </w:rPr>
        <w:t xml:space="preserve">По сути, все варианты диаграмм сущность-связь исходят из одной идеи - рисунок всегда нагляднее текстового описания. Все такие диаграммы используют графическое изображение сущностей предметной области, их свойств (атрибутов), и взаимосвязей между сущностями. </w:t>
      </w:r>
    </w:p>
    <w:p w:rsidR="003E6252" w:rsidRPr="003E6252" w:rsidRDefault="003E6252" w:rsidP="003E6252">
      <w:pPr>
        <w:spacing w:after="0" w:line="240" w:lineRule="auto"/>
        <w:rPr>
          <w:sz w:val="20"/>
          <w:szCs w:val="20"/>
        </w:rPr>
      </w:pPr>
      <w:r w:rsidRPr="003E6252">
        <w:rPr>
          <w:sz w:val="20"/>
          <w:szCs w:val="20"/>
        </w:rPr>
        <w:t xml:space="preserve">Мы познакомимся с ER-диаграммами в нотации Баркера, как довольно легкой в понимании основных идей. </w:t>
      </w:r>
    </w:p>
    <w:p w:rsidR="003E6252" w:rsidRPr="003E6252" w:rsidRDefault="003E6252" w:rsidP="003E6252">
      <w:pPr>
        <w:spacing w:after="0" w:line="240" w:lineRule="auto"/>
        <w:rPr>
          <w:i/>
          <w:iCs/>
          <w:sz w:val="20"/>
          <w:szCs w:val="20"/>
        </w:rPr>
      </w:pPr>
      <w:r w:rsidRPr="003E6252">
        <w:rPr>
          <w:i/>
          <w:iCs/>
          <w:sz w:val="20"/>
          <w:szCs w:val="20"/>
        </w:rPr>
        <w:t>Основные понятия ER-диаграмм</w:t>
      </w:r>
    </w:p>
    <w:p w:rsidR="003E6252" w:rsidRPr="003E6252" w:rsidRDefault="003E6252" w:rsidP="003E6252">
      <w:pPr>
        <w:spacing w:after="0" w:line="240" w:lineRule="auto"/>
        <w:rPr>
          <w:sz w:val="20"/>
          <w:szCs w:val="20"/>
        </w:rPr>
      </w:pPr>
      <w:r w:rsidRPr="003E6252">
        <w:rPr>
          <w:sz w:val="20"/>
          <w:szCs w:val="20"/>
        </w:rPr>
        <w:t xml:space="preserve">Основными понятиями ER-модели являются сущность, связь и атрибут. </w:t>
      </w:r>
    </w:p>
    <w:p w:rsidR="003E6252" w:rsidRPr="003E6252" w:rsidRDefault="003E6252" w:rsidP="003E6252">
      <w:pPr>
        <w:spacing w:after="0" w:line="240" w:lineRule="auto"/>
        <w:rPr>
          <w:sz w:val="20"/>
          <w:szCs w:val="20"/>
        </w:rPr>
      </w:pPr>
      <w:r w:rsidRPr="003E6252">
        <w:rPr>
          <w:sz w:val="20"/>
          <w:szCs w:val="20"/>
        </w:rPr>
        <w:t xml:space="preserve">Для большей выразительности и лучшего понимания имя сущности может сопровождаться примерами конкретных объектов этого типа. </w:t>
      </w:r>
    </w:p>
    <w:p w:rsidR="003E6252" w:rsidRPr="003E6252" w:rsidRDefault="003E6252" w:rsidP="003E6252">
      <w:pPr>
        <w:spacing w:after="0" w:line="240" w:lineRule="auto"/>
        <w:rPr>
          <w:sz w:val="20"/>
          <w:szCs w:val="20"/>
        </w:rPr>
      </w:pPr>
      <w:r w:rsidRPr="003E6252">
        <w:rPr>
          <w:i/>
          <w:iCs/>
          <w:sz w:val="20"/>
          <w:szCs w:val="20"/>
        </w:rPr>
        <w:t>Определение 1</w:t>
      </w:r>
      <w:r w:rsidRPr="003E6252">
        <w:rPr>
          <w:sz w:val="20"/>
          <w:szCs w:val="20"/>
        </w:rPr>
        <w:t xml:space="preserve">. </w:t>
      </w:r>
      <w:r w:rsidRPr="003E6252">
        <w:rPr>
          <w:b/>
          <w:bCs/>
          <w:i/>
          <w:iCs/>
          <w:sz w:val="20"/>
          <w:szCs w:val="20"/>
        </w:rPr>
        <w:t>Сущность</w:t>
      </w:r>
      <w:r w:rsidRPr="003E6252">
        <w:rPr>
          <w:sz w:val="20"/>
          <w:szCs w:val="20"/>
        </w:rPr>
        <w:t xml:space="preserve"> -  это реальный или представляемый объект, информация о котором должна сохраняться и быть доступна. Сущностями могут быть люди, места, самолеты, рейсы, вкус, цвет и т.д.</w:t>
      </w:r>
    </w:p>
    <w:p w:rsidR="003E6252" w:rsidRPr="003E6252" w:rsidRDefault="003E6252" w:rsidP="003E6252">
      <w:pPr>
        <w:spacing w:after="0" w:line="240" w:lineRule="auto"/>
        <w:rPr>
          <w:sz w:val="20"/>
          <w:szCs w:val="20"/>
        </w:rPr>
      </w:pPr>
    </w:p>
    <w:p w:rsidR="003E6252" w:rsidRPr="003E6252" w:rsidRDefault="003E6252" w:rsidP="003E6252">
      <w:pPr>
        <w:spacing w:after="0" w:line="240" w:lineRule="auto"/>
        <w:rPr>
          <w:sz w:val="20"/>
          <w:szCs w:val="20"/>
        </w:rPr>
      </w:pPr>
      <w:r w:rsidRPr="003E6252">
        <w:rPr>
          <w:sz w:val="20"/>
          <w:szCs w:val="20"/>
        </w:rPr>
        <w:t>Каждая сущность должна иметь наименование, выраженное существительным в единственном числе. При этом имя сущности - это имя типа, а не некоторого конкретного экземпляра этого типа. Понятие тип сущности относится к набору однородных личностей, предметов, событий или идей, выступающих как целое.</w:t>
      </w:r>
    </w:p>
    <w:p w:rsidR="003E6252" w:rsidRPr="003E6252" w:rsidRDefault="003E6252" w:rsidP="003E6252">
      <w:pPr>
        <w:spacing w:after="0" w:line="240" w:lineRule="auto"/>
        <w:rPr>
          <w:sz w:val="20"/>
          <w:szCs w:val="20"/>
        </w:rPr>
      </w:pPr>
    </w:p>
    <w:p w:rsidR="003E6252" w:rsidRPr="003E6252" w:rsidRDefault="003E6252" w:rsidP="003E6252">
      <w:pPr>
        <w:spacing w:after="0" w:line="240" w:lineRule="auto"/>
        <w:rPr>
          <w:sz w:val="20"/>
          <w:szCs w:val="20"/>
        </w:rPr>
      </w:pPr>
      <w:r w:rsidRPr="003E6252">
        <w:rPr>
          <w:sz w:val="20"/>
          <w:szCs w:val="20"/>
        </w:rPr>
        <w:t xml:space="preserve">Примерами сущностей могут быть такие классы объектов как "Поставщик", "Сотрудник", "Накладная". </w:t>
      </w:r>
    </w:p>
    <w:p w:rsidR="003E6252" w:rsidRPr="003E6252" w:rsidRDefault="003E6252" w:rsidP="003E6252">
      <w:pPr>
        <w:spacing w:after="0" w:line="240" w:lineRule="auto"/>
        <w:rPr>
          <w:sz w:val="20"/>
          <w:szCs w:val="20"/>
        </w:rPr>
      </w:pPr>
    </w:p>
    <w:p w:rsidR="003E6252" w:rsidRPr="003E6252" w:rsidRDefault="003E6252" w:rsidP="003E6252">
      <w:pPr>
        <w:spacing w:after="0" w:line="240" w:lineRule="auto"/>
        <w:rPr>
          <w:sz w:val="20"/>
          <w:szCs w:val="20"/>
        </w:rPr>
      </w:pPr>
      <w:r w:rsidRPr="003E6252">
        <w:rPr>
          <w:sz w:val="20"/>
          <w:szCs w:val="20"/>
        </w:rPr>
        <w:t xml:space="preserve">Каждая сущность в модели изображается в виде прямоугольника, содержащего имя сущности: </w:t>
      </w:r>
    </w:p>
    <w:p w:rsidR="003E6252" w:rsidRPr="003E6252" w:rsidRDefault="003E6252" w:rsidP="003E6252">
      <w:pPr>
        <w:spacing w:after="0" w:line="240" w:lineRule="auto"/>
        <w:rPr>
          <w:sz w:val="20"/>
          <w:szCs w:val="20"/>
        </w:rPr>
      </w:pPr>
      <w:r w:rsidRPr="003E6252">
        <w:rPr>
          <w:sz w:val="20"/>
          <w:szCs w:val="20"/>
        </w:rPr>
        <w:drawing>
          <wp:inline distT="0" distB="0" distL="0" distR="0" wp14:anchorId="1B20CB37" wp14:editId="5420CA4E">
            <wp:extent cx="952500" cy="666750"/>
            <wp:effectExtent l="0" t="0" r="0" b="0"/>
            <wp:docPr id="2847" name="Рисунок 2847" descr="image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335"/>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952500" cy="666750"/>
                    </a:xfrm>
                    <a:prstGeom prst="rect">
                      <a:avLst/>
                    </a:prstGeom>
                    <a:noFill/>
                    <a:ln>
                      <a:noFill/>
                    </a:ln>
                  </pic:spPr>
                </pic:pic>
              </a:graphicData>
            </a:graphic>
          </wp:inline>
        </w:drawing>
      </w:r>
    </w:p>
    <w:p w:rsidR="003E6252" w:rsidRPr="003E6252" w:rsidRDefault="003E6252" w:rsidP="003E6252">
      <w:pPr>
        <w:spacing w:after="0" w:line="240" w:lineRule="auto"/>
        <w:rPr>
          <w:sz w:val="20"/>
          <w:szCs w:val="20"/>
        </w:rPr>
      </w:pPr>
      <w:r w:rsidRPr="003E6252">
        <w:rPr>
          <w:i/>
          <w:iCs/>
          <w:sz w:val="20"/>
          <w:szCs w:val="20"/>
        </w:rPr>
        <w:t>Определение 2</w:t>
      </w:r>
      <w:r w:rsidRPr="003E6252">
        <w:rPr>
          <w:sz w:val="20"/>
          <w:szCs w:val="20"/>
        </w:rPr>
        <w:t xml:space="preserve">. </w:t>
      </w:r>
      <w:r w:rsidRPr="003E6252">
        <w:rPr>
          <w:b/>
          <w:bCs/>
          <w:i/>
          <w:iCs/>
          <w:sz w:val="20"/>
          <w:szCs w:val="20"/>
        </w:rPr>
        <w:t>Экземпляр сущности</w:t>
      </w:r>
      <w:r w:rsidRPr="003E6252">
        <w:rPr>
          <w:sz w:val="20"/>
          <w:szCs w:val="20"/>
        </w:rPr>
        <w:t xml:space="preserve"> - это конкретный представитель данной сущности. </w:t>
      </w:r>
    </w:p>
    <w:p w:rsidR="003E6252" w:rsidRPr="003E6252" w:rsidRDefault="003E6252" w:rsidP="003E6252">
      <w:pPr>
        <w:spacing w:after="0" w:line="240" w:lineRule="auto"/>
        <w:rPr>
          <w:sz w:val="20"/>
          <w:szCs w:val="20"/>
        </w:rPr>
      </w:pPr>
      <w:r w:rsidRPr="003E6252">
        <w:rPr>
          <w:sz w:val="20"/>
          <w:szCs w:val="20"/>
        </w:rPr>
        <w:t xml:space="preserve">Например, представителем сущности "Сотрудник" может быть "Сотрудник Иванов". </w:t>
      </w:r>
    </w:p>
    <w:p w:rsidR="003E6252" w:rsidRPr="003E6252" w:rsidRDefault="003E6252" w:rsidP="003E6252">
      <w:pPr>
        <w:spacing w:after="0" w:line="240" w:lineRule="auto"/>
        <w:rPr>
          <w:sz w:val="20"/>
          <w:szCs w:val="20"/>
        </w:rPr>
      </w:pPr>
      <w:r w:rsidRPr="003E6252">
        <w:rPr>
          <w:sz w:val="20"/>
          <w:szCs w:val="20"/>
        </w:rPr>
        <w:t xml:space="preserve">Экземпляры сущностей должны быть </w:t>
      </w:r>
      <w:r w:rsidRPr="003E6252">
        <w:rPr>
          <w:i/>
          <w:iCs/>
          <w:sz w:val="20"/>
          <w:szCs w:val="20"/>
        </w:rPr>
        <w:t>различимы</w:t>
      </w:r>
      <w:r w:rsidRPr="003E6252">
        <w:rPr>
          <w:sz w:val="20"/>
          <w:szCs w:val="20"/>
        </w:rPr>
        <w:t xml:space="preserve">, т.е. сущности должны иметь некоторые свойства, уникальные для каждого экземпляра этой сущности. </w:t>
      </w:r>
    </w:p>
    <w:p w:rsidR="003E6252" w:rsidRPr="003E6252" w:rsidRDefault="003E6252" w:rsidP="003E6252">
      <w:pPr>
        <w:spacing w:after="0" w:line="240" w:lineRule="auto"/>
        <w:rPr>
          <w:sz w:val="20"/>
          <w:szCs w:val="20"/>
        </w:rPr>
      </w:pPr>
      <w:r w:rsidRPr="003E6252">
        <w:rPr>
          <w:i/>
          <w:iCs/>
          <w:sz w:val="20"/>
          <w:szCs w:val="20"/>
        </w:rPr>
        <w:t>Определение 3</w:t>
      </w:r>
      <w:r w:rsidRPr="003E6252">
        <w:rPr>
          <w:sz w:val="20"/>
          <w:szCs w:val="20"/>
        </w:rPr>
        <w:t xml:space="preserve">. </w:t>
      </w:r>
      <w:r w:rsidRPr="003E6252">
        <w:rPr>
          <w:b/>
          <w:bCs/>
          <w:i/>
          <w:iCs/>
          <w:sz w:val="20"/>
          <w:szCs w:val="20"/>
        </w:rPr>
        <w:t>Атрибут сущности</w:t>
      </w:r>
      <w:r w:rsidRPr="003E6252">
        <w:rPr>
          <w:sz w:val="20"/>
          <w:szCs w:val="20"/>
        </w:rPr>
        <w:t xml:space="preserve"> - это поименованная характеристика сущности. Его наименование должно быть уникальным для конкретного типа сущности, но может быть одинаковым для различного типа сущностей (например, ЦВЕТ может быть определен для многих сущностей: СОБАКА, АВТОМОБИЛЬ, КРАСКА и т.д.). Атрибуты используются для определения того, какая информация </w:t>
      </w:r>
      <w:r w:rsidRPr="003E6252">
        <w:rPr>
          <w:sz w:val="20"/>
          <w:szCs w:val="20"/>
        </w:rPr>
        <w:lastRenderedPageBreak/>
        <w:t xml:space="preserve">должна быть собрана о сущности. Примерами атрибутов для сущности АВТОМОБИЛЬ являются ТИП, МАРКА, НОМЕРНОЙ ЗНАК, ЦВЕТ и т.д. </w:t>
      </w:r>
    </w:p>
    <w:p w:rsidR="003E6252" w:rsidRPr="003E6252" w:rsidRDefault="003E6252" w:rsidP="003E6252">
      <w:pPr>
        <w:spacing w:after="0" w:line="240" w:lineRule="auto"/>
        <w:rPr>
          <w:sz w:val="20"/>
          <w:szCs w:val="20"/>
        </w:rPr>
      </w:pPr>
      <w:r w:rsidRPr="003E6252">
        <w:rPr>
          <w:sz w:val="20"/>
          <w:szCs w:val="20"/>
        </w:rPr>
        <w:t>Здесь также существует различие между типом атрибута и экземпляром. Тип атрибута ЦВЕТ имеет много экземпляров или значений: Красный, Синий, Банановый, Белая ночь и т.д., однако каждому экземпляру сущности присваивается только одно значение атрибута.</w:t>
      </w:r>
    </w:p>
    <w:p w:rsidR="003E6252" w:rsidRPr="003E6252" w:rsidRDefault="003E6252" w:rsidP="003E6252">
      <w:pPr>
        <w:spacing w:after="0" w:line="240" w:lineRule="auto"/>
        <w:rPr>
          <w:sz w:val="20"/>
          <w:szCs w:val="20"/>
        </w:rPr>
      </w:pPr>
      <w:r w:rsidRPr="003E6252">
        <w:rPr>
          <w:sz w:val="20"/>
          <w:szCs w:val="20"/>
        </w:rPr>
        <w:t>Абсолютное различие между типами сущностей и атрибутами отсутствует. Атрибут является таковым только в связи с типом сущности. В другом контексте атрибут может выступать как самостоятельная сущность. Например, для автомобильного завода цвет – это только атрибут продукта производства, а для лакокрасочной фабрики цвет – тип сущности.</w:t>
      </w:r>
    </w:p>
    <w:p w:rsidR="003E6252" w:rsidRPr="003E6252" w:rsidRDefault="003E6252" w:rsidP="003E6252">
      <w:pPr>
        <w:spacing w:after="0" w:line="240" w:lineRule="auto"/>
        <w:rPr>
          <w:sz w:val="20"/>
          <w:szCs w:val="20"/>
        </w:rPr>
      </w:pPr>
      <w:r w:rsidRPr="003E6252">
        <w:rPr>
          <w:sz w:val="20"/>
          <w:szCs w:val="20"/>
        </w:rPr>
        <w:t xml:space="preserve">Каждый атрибут обеспечивается именем, уникальным в пределах сущности. Наименование атрибута должно быть выражено существительным в единственном числе (возможно, с характеризующими прилагательными). </w:t>
      </w:r>
    </w:p>
    <w:p w:rsidR="003E6252" w:rsidRPr="003E6252" w:rsidRDefault="003E6252" w:rsidP="003E6252">
      <w:pPr>
        <w:spacing w:after="0" w:line="240" w:lineRule="auto"/>
        <w:rPr>
          <w:sz w:val="20"/>
          <w:szCs w:val="20"/>
        </w:rPr>
      </w:pPr>
      <w:r w:rsidRPr="003E6252">
        <w:rPr>
          <w:sz w:val="20"/>
          <w:szCs w:val="20"/>
        </w:rPr>
        <w:t xml:space="preserve">Примерами атрибутов сущности "Сотрудник" могут быть такие атрибуты как "Табельный номер", "Фамилия", "Имя", "Отчество", "Должность", "Зарплата" и т.п. </w:t>
      </w:r>
    </w:p>
    <w:p w:rsidR="003E6252" w:rsidRPr="003E6252" w:rsidRDefault="003E6252" w:rsidP="003E6252">
      <w:pPr>
        <w:spacing w:after="0" w:line="240" w:lineRule="auto"/>
        <w:rPr>
          <w:sz w:val="20"/>
          <w:szCs w:val="20"/>
        </w:rPr>
      </w:pPr>
      <w:r w:rsidRPr="003E6252">
        <w:rPr>
          <w:sz w:val="20"/>
          <w:szCs w:val="20"/>
        </w:rPr>
        <w:t xml:space="preserve">Атрибуты изображаются в пределах прямоугольника, определяющего сущность: </w:t>
      </w:r>
    </w:p>
    <w:p w:rsidR="003E6252" w:rsidRPr="003E6252" w:rsidRDefault="003E6252" w:rsidP="003E6252">
      <w:pPr>
        <w:spacing w:after="0" w:line="240" w:lineRule="auto"/>
        <w:rPr>
          <w:sz w:val="20"/>
          <w:szCs w:val="20"/>
        </w:rPr>
      </w:pPr>
      <w:r w:rsidRPr="003E6252">
        <w:rPr>
          <w:sz w:val="20"/>
          <w:szCs w:val="20"/>
        </w:rPr>
        <w:drawing>
          <wp:inline distT="0" distB="0" distL="0" distR="0" wp14:anchorId="08FDFD90" wp14:editId="12F52E05">
            <wp:extent cx="1704975" cy="1295400"/>
            <wp:effectExtent l="0" t="0" r="9525" b="0"/>
            <wp:docPr id="2848" name="Рисунок 2848" descr="image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336"/>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704975" cy="1295400"/>
                    </a:xfrm>
                    <a:prstGeom prst="rect">
                      <a:avLst/>
                    </a:prstGeom>
                    <a:noFill/>
                    <a:ln>
                      <a:noFill/>
                    </a:ln>
                  </pic:spPr>
                </pic:pic>
              </a:graphicData>
            </a:graphic>
          </wp:inline>
        </w:drawing>
      </w:r>
    </w:p>
    <w:p w:rsidR="003E6252" w:rsidRPr="003E6252" w:rsidRDefault="003E6252" w:rsidP="003E6252">
      <w:pPr>
        <w:spacing w:after="0" w:line="240" w:lineRule="auto"/>
        <w:rPr>
          <w:sz w:val="20"/>
          <w:szCs w:val="20"/>
        </w:rPr>
      </w:pPr>
      <w:r w:rsidRPr="003E6252">
        <w:rPr>
          <w:sz w:val="20"/>
          <w:szCs w:val="20"/>
        </w:rPr>
        <w:t xml:space="preserve">Атрибуты могут классифицироваться по принадлежности к одному из трех различных типов: описательные, указывающие, вспомогательные. </w:t>
      </w:r>
    </w:p>
    <w:p w:rsidR="003E6252" w:rsidRPr="003E6252" w:rsidRDefault="003E6252" w:rsidP="003E6252">
      <w:pPr>
        <w:spacing w:after="0" w:line="240" w:lineRule="auto"/>
        <w:rPr>
          <w:sz w:val="20"/>
          <w:szCs w:val="20"/>
        </w:rPr>
      </w:pPr>
      <w:r w:rsidRPr="003E6252">
        <w:rPr>
          <w:i/>
          <w:sz w:val="20"/>
          <w:szCs w:val="20"/>
          <w:u w:val="single"/>
        </w:rPr>
        <w:t>Описательные</w:t>
      </w:r>
      <w:r w:rsidRPr="003E6252">
        <w:rPr>
          <w:sz w:val="20"/>
          <w:szCs w:val="20"/>
        </w:rPr>
        <w:t xml:space="preserve"> атрибуты представляют факты, внутренне присущие каждому экземпляру сущности. </w:t>
      </w:r>
    </w:p>
    <w:p w:rsidR="003E6252" w:rsidRPr="003E6252" w:rsidRDefault="003E6252" w:rsidP="003E6252">
      <w:pPr>
        <w:spacing w:after="0" w:line="240" w:lineRule="auto"/>
        <w:rPr>
          <w:sz w:val="20"/>
          <w:szCs w:val="20"/>
        </w:rPr>
      </w:pPr>
      <w:r w:rsidRPr="003E6252">
        <w:rPr>
          <w:i/>
          <w:sz w:val="20"/>
          <w:szCs w:val="20"/>
          <w:u w:val="single"/>
        </w:rPr>
        <w:t>Указывающие</w:t>
      </w:r>
      <w:r w:rsidRPr="003E6252">
        <w:rPr>
          <w:sz w:val="20"/>
          <w:szCs w:val="20"/>
        </w:rPr>
        <w:t xml:space="preserve"> атрибуты используются для присвоения имени или обозначения экземплярам сущности. </w:t>
      </w:r>
    </w:p>
    <w:p w:rsidR="003E6252" w:rsidRPr="003E6252" w:rsidRDefault="003E6252" w:rsidP="003E6252">
      <w:pPr>
        <w:spacing w:after="0" w:line="240" w:lineRule="auto"/>
        <w:rPr>
          <w:sz w:val="20"/>
          <w:szCs w:val="20"/>
        </w:rPr>
      </w:pPr>
      <w:r w:rsidRPr="003E6252">
        <w:rPr>
          <w:i/>
          <w:sz w:val="20"/>
          <w:szCs w:val="20"/>
          <w:u w:val="single"/>
        </w:rPr>
        <w:t>Вспомогательные</w:t>
      </w:r>
      <w:r w:rsidRPr="003E6252">
        <w:rPr>
          <w:sz w:val="20"/>
          <w:szCs w:val="20"/>
        </w:rPr>
        <w:t xml:space="preserve"> атрибуты используются для связи экземпляра одной сущности с экземпляром другого. Атрибуты подчиняются строго определенным правилам.</w:t>
      </w:r>
    </w:p>
    <w:p w:rsidR="003E6252" w:rsidRPr="003E6252" w:rsidRDefault="003E6252" w:rsidP="003E6252">
      <w:pPr>
        <w:spacing w:after="0" w:line="240" w:lineRule="auto"/>
        <w:rPr>
          <w:sz w:val="20"/>
          <w:szCs w:val="20"/>
        </w:rPr>
      </w:pPr>
      <w:r w:rsidRPr="003E6252">
        <w:rPr>
          <w:i/>
          <w:iCs/>
          <w:sz w:val="20"/>
          <w:szCs w:val="20"/>
        </w:rPr>
        <w:t>Определение 4</w:t>
      </w:r>
      <w:r w:rsidRPr="003E6252">
        <w:rPr>
          <w:sz w:val="20"/>
          <w:szCs w:val="20"/>
        </w:rPr>
        <w:t xml:space="preserve">. </w:t>
      </w:r>
      <w:r w:rsidRPr="003E6252">
        <w:rPr>
          <w:b/>
          <w:bCs/>
          <w:i/>
          <w:iCs/>
          <w:sz w:val="20"/>
          <w:szCs w:val="20"/>
        </w:rPr>
        <w:t>Ключ сущности</w:t>
      </w:r>
      <w:r w:rsidRPr="003E6252">
        <w:rPr>
          <w:sz w:val="20"/>
          <w:szCs w:val="20"/>
        </w:rPr>
        <w:t xml:space="preserve"> - минимальный набор атрибутов, по значениям которых можно однозначно найти требуемый экземпляр сущности. Минимальность означает, что исключение из набора любого атрибута не позволяет идентифицировать сущность по оставшимся.</w:t>
      </w:r>
    </w:p>
    <w:p w:rsidR="003E6252" w:rsidRPr="003E6252" w:rsidRDefault="003E6252" w:rsidP="003E6252">
      <w:pPr>
        <w:spacing w:after="0" w:line="240" w:lineRule="auto"/>
        <w:rPr>
          <w:sz w:val="20"/>
          <w:szCs w:val="20"/>
        </w:rPr>
      </w:pPr>
      <w:r w:rsidRPr="003E6252">
        <w:rPr>
          <w:sz w:val="20"/>
          <w:szCs w:val="20"/>
        </w:rPr>
        <w:t xml:space="preserve">Например, для сущности </w:t>
      </w:r>
      <w:r w:rsidRPr="003E6252">
        <w:rPr>
          <w:i/>
          <w:sz w:val="20"/>
          <w:szCs w:val="20"/>
        </w:rPr>
        <w:t>Расписание</w:t>
      </w:r>
      <w:r w:rsidRPr="003E6252">
        <w:rPr>
          <w:sz w:val="20"/>
          <w:szCs w:val="20"/>
        </w:rPr>
        <w:t xml:space="preserve"> ключом является атрибут </w:t>
      </w:r>
      <w:r w:rsidRPr="003E6252">
        <w:rPr>
          <w:i/>
          <w:sz w:val="20"/>
          <w:szCs w:val="20"/>
        </w:rPr>
        <w:t>Номер_рейса</w:t>
      </w:r>
      <w:r w:rsidRPr="003E6252">
        <w:rPr>
          <w:sz w:val="20"/>
          <w:szCs w:val="20"/>
        </w:rPr>
        <w:t xml:space="preserve"> или набор: </w:t>
      </w:r>
      <w:r w:rsidRPr="003E6252">
        <w:rPr>
          <w:i/>
          <w:sz w:val="20"/>
          <w:szCs w:val="20"/>
        </w:rPr>
        <w:t>Пункт_отправления</w:t>
      </w:r>
      <w:r w:rsidRPr="003E6252">
        <w:rPr>
          <w:sz w:val="20"/>
          <w:szCs w:val="20"/>
        </w:rPr>
        <w:t xml:space="preserve">, </w:t>
      </w:r>
      <w:r w:rsidRPr="003E6252">
        <w:rPr>
          <w:i/>
          <w:sz w:val="20"/>
          <w:szCs w:val="20"/>
        </w:rPr>
        <w:t>Время_вылета</w:t>
      </w:r>
      <w:r w:rsidRPr="003E6252">
        <w:rPr>
          <w:sz w:val="20"/>
          <w:szCs w:val="20"/>
        </w:rPr>
        <w:t xml:space="preserve"> и </w:t>
      </w:r>
      <w:r w:rsidRPr="003E6252">
        <w:rPr>
          <w:i/>
          <w:sz w:val="20"/>
          <w:szCs w:val="20"/>
        </w:rPr>
        <w:t>Пункт_назначения</w:t>
      </w:r>
      <w:r w:rsidRPr="003E6252">
        <w:rPr>
          <w:sz w:val="20"/>
          <w:szCs w:val="20"/>
        </w:rPr>
        <w:t xml:space="preserve"> (при условии, что из пункта в пункт вылетает в каждый момент времени один самолет).</w:t>
      </w:r>
    </w:p>
    <w:p w:rsidR="003E6252" w:rsidRPr="003E6252" w:rsidRDefault="003E6252" w:rsidP="003E6252">
      <w:pPr>
        <w:spacing w:after="0" w:line="240" w:lineRule="auto"/>
        <w:rPr>
          <w:sz w:val="20"/>
          <w:szCs w:val="20"/>
        </w:rPr>
      </w:pPr>
      <w:r w:rsidRPr="003E6252">
        <w:rPr>
          <w:sz w:val="20"/>
          <w:szCs w:val="20"/>
        </w:rPr>
        <w:t xml:space="preserve">Сущность может иметь несколько различных ключей. </w:t>
      </w:r>
    </w:p>
    <w:p w:rsidR="003E6252" w:rsidRPr="003E6252" w:rsidRDefault="003E6252" w:rsidP="003E6252">
      <w:pPr>
        <w:spacing w:after="0" w:line="240" w:lineRule="auto"/>
        <w:rPr>
          <w:sz w:val="20"/>
          <w:szCs w:val="20"/>
        </w:rPr>
      </w:pPr>
      <w:r w:rsidRPr="003E6252">
        <w:rPr>
          <w:sz w:val="20"/>
          <w:szCs w:val="20"/>
        </w:rPr>
        <w:lastRenderedPageBreak/>
        <w:t xml:space="preserve">Ключевые атрибуты изображаются на диаграмме подчеркиванием: </w:t>
      </w:r>
    </w:p>
    <w:p w:rsidR="003E6252" w:rsidRPr="003E6252" w:rsidRDefault="003E6252" w:rsidP="003E6252">
      <w:pPr>
        <w:spacing w:after="0" w:line="240" w:lineRule="auto"/>
        <w:rPr>
          <w:sz w:val="20"/>
          <w:szCs w:val="20"/>
        </w:rPr>
      </w:pPr>
      <w:r w:rsidRPr="003E6252">
        <w:rPr>
          <w:sz w:val="20"/>
          <w:szCs w:val="20"/>
        </w:rPr>
        <w:drawing>
          <wp:inline distT="0" distB="0" distL="0" distR="0" wp14:anchorId="62F32BD7" wp14:editId="25E5AF86">
            <wp:extent cx="1714500" cy="1276350"/>
            <wp:effectExtent l="0" t="0" r="0" b="0"/>
            <wp:docPr id="2849" name="Рисунок 2849" descr="image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337"/>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714500" cy="1276350"/>
                    </a:xfrm>
                    <a:prstGeom prst="rect">
                      <a:avLst/>
                    </a:prstGeom>
                    <a:noFill/>
                    <a:ln>
                      <a:noFill/>
                    </a:ln>
                  </pic:spPr>
                </pic:pic>
              </a:graphicData>
            </a:graphic>
          </wp:inline>
        </w:drawing>
      </w:r>
    </w:p>
    <w:p w:rsidR="003E6252" w:rsidRPr="003E6252" w:rsidRDefault="003E6252" w:rsidP="003E6252">
      <w:pPr>
        <w:spacing w:after="0" w:line="240" w:lineRule="auto"/>
        <w:rPr>
          <w:sz w:val="20"/>
          <w:szCs w:val="20"/>
        </w:rPr>
      </w:pPr>
      <w:r w:rsidRPr="003E6252">
        <w:rPr>
          <w:i/>
          <w:iCs/>
          <w:sz w:val="20"/>
          <w:szCs w:val="20"/>
        </w:rPr>
        <w:t>Определение 5</w:t>
      </w:r>
      <w:r w:rsidRPr="003E6252">
        <w:rPr>
          <w:sz w:val="20"/>
          <w:szCs w:val="20"/>
        </w:rPr>
        <w:t xml:space="preserve">. </w:t>
      </w:r>
      <w:r w:rsidRPr="003E6252">
        <w:rPr>
          <w:b/>
          <w:bCs/>
          <w:i/>
          <w:iCs/>
          <w:sz w:val="20"/>
          <w:szCs w:val="20"/>
        </w:rPr>
        <w:t>Связь</w:t>
      </w:r>
      <w:r w:rsidRPr="003E6252">
        <w:rPr>
          <w:sz w:val="20"/>
          <w:szCs w:val="20"/>
        </w:rPr>
        <w:t xml:space="preserve"> - это некоторая ассоциация между </w:t>
      </w:r>
      <w:r w:rsidRPr="003E6252">
        <w:rPr>
          <w:i/>
          <w:iCs/>
          <w:sz w:val="20"/>
          <w:szCs w:val="20"/>
        </w:rPr>
        <w:t>двумя</w:t>
      </w:r>
      <w:r w:rsidRPr="003E6252">
        <w:rPr>
          <w:sz w:val="20"/>
          <w:szCs w:val="20"/>
        </w:rPr>
        <w:t xml:space="preserve"> сущностями. Одна сущность может быть связана с другой сущностью или сама с собою. Связи позволяют по одной сущности находить другие сущности, связанные с нею.</w:t>
      </w:r>
    </w:p>
    <w:p w:rsidR="003E6252" w:rsidRPr="003E6252" w:rsidRDefault="003E6252" w:rsidP="003E6252">
      <w:pPr>
        <w:spacing w:after="0" w:line="240" w:lineRule="auto"/>
        <w:rPr>
          <w:sz w:val="20"/>
          <w:szCs w:val="20"/>
        </w:rPr>
      </w:pPr>
      <w:r w:rsidRPr="003E6252">
        <w:rPr>
          <w:sz w:val="20"/>
          <w:szCs w:val="20"/>
        </w:rPr>
        <w:t>Если бы назначением базы данных было только хранение отдельных, не связанных между собой данных, то ее структура могла бы быть очень простой. Однако одно из основных требований к организации базы данных – это обеспечение возможности отыскания одних сущностей по значениям других, для чего необходимо установить между ними определенные связи. А так как в реальных базах данных нередко содержатся сотни или даже тысячи сущностей, то теоретически между ними может быть установлено более миллиона связей. Наличие такого множества связей и определяет сложность инфологических моделей.</w:t>
      </w:r>
    </w:p>
    <w:p w:rsidR="003E6252" w:rsidRPr="003E6252" w:rsidRDefault="003E6252" w:rsidP="003E6252">
      <w:pPr>
        <w:spacing w:after="0" w:line="240" w:lineRule="auto"/>
        <w:rPr>
          <w:sz w:val="20"/>
          <w:szCs w:val="20"/>
        </w:rPr>
      </w:pPr>
      <w:r w:rsidRPr="003E6252">
        <w:rPr>
          <w:sz w:val="20"/>
          <w:szCs w:val="20"/>
        </w:rPr>
        <w:t xml:space="preserve">Например, связи между сущностями могут выражаться следующими фразами - "СОТРУДНИК может иметь несколько ДЕТЕЙ", "каждый СОТРУДНИК обязан числиться ровно в одном ОТДЕЛЕ". </w:t>
      </w:r>
    </w:p>
    <w:p w:rsidR="003E6252" w:rsidRPr="003E6252" w:rsidRDefault="003E6252" w:rsidP="003E6252">
      <w:pPr>
        <w:spacing w:after="0" w:line="240" w:lineRule="auto"/>
        <w:rPr>
          <w:sz w:val="20"/>
          <w:szCs w:val="20"/>
        </w:rPr>
      </w:pPr>
      <w:r w:rsidRPr="003E6252">
        <w:rPr>
          <w:sz w:val="20"/>
          <w:szCs w:val="20"/>
        </w:rPr>
        <w:t xml:space="preserve">Графически связь изображается линией, соединяющей две сущности: </w:t>
      </w:r>
    </w:p>
    <w:p w:rsidR="003E6252" w:rsidRPr="003E6252" w:rsidRDefault="003E6252" w:rsidP="003E6252">
      <w:pPr>
        <w:spacing w:after="0" w:line="240" w:lineRule="auto"/>
        <w:rPr>
          <w:b/>
          <w:bCs/>
          <w:sz w:val="20"/>
          <w:szCs w:val="20"/>
        </w:rPr>
      </w:pPr>
      <w:r w:rsidRPr="003E6252">
        <w:rPr>
          <w:b/>
          <w:bCs/>
          <w:sz w:val="20"/>
          <w:szCs w:val="20"/>
        </w:rPr>
        <w:drawing>
          <wp:inline distT="0" distB="0" distL="0" distR="0" wp14:anchorId="778B680A" wp14:editId="3A2348F6">
            <wp:extent cx="3343275" cy="952500"/>
            <wp:effectExtent l="0" t="0" r="9525" b="0"/>
            <wp:docPr id="2850" name="Рисунок 2850" descr="image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age338"/>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343275" cy="952500"/>
                    </a:xfrm>
                    <a:prstGeom prst="rect">
                      <a:avLst/>
                    </a:prstGeom>
                    <a:noFill/>
                    <a:ln>
                      <a:noFill/>
                    </a:ln>
                  </pic:spPr>
                </pic:pic>
              </a:graphicData>
            </a:graphic>
          </wp:inline>
        </w:drawing>
      </w:r>
    </w:p>
    <w:p w:rsidR="003E6252" w:rsidRPr="003E6252" w:rsidRDefault="003E6252" w:rsidP="003E6252">
      <w:pPr>
        <w:spacing w:after="0" w:line="240" w:lineRule="auto"/>
        <w:rPr>
          <w:sz w:val="20"/>
          <w:szCs w:val="20"/>
        </w:rPr>
      </w:pPr>
      <w:r w:rsidRPr="003E6252">
        <w:rPr>
          <w:sz w:val="20"/>
          <w:szCs w:val="20"/>
        </w:rPr>
        <w:t xml:space="preserve">Каждая связь имеет два конца и одно или два наименования. Наименование обычно выражается в неопределенной глагольной форме: "иметь", "принадлежать" и т.п. Каждое из наименований относится к своему концу связи. Иногда наименования не пишутся ввиду их очевидности. </w:t>
      </w:r>
    </w:p>
    <w:p w:rsidR="003E6252" w:rsidRPr="003E6252" w:rsidRDefault="003E6252" w:rsidP="003E6252">
      <w:pPr>
        <w:spacing w:after="0" w:line="240" w:lineRule="auto"/>
        <w:rPr>
          <w:sz w:val="20"/>
          <w:szCs w:val="20"/>
        </w:rPr>
      </w:pPr>
      <w:r w:rsidRPr="003E6252">
        <w:rPr>
          <w:sz w:val="20"/>
          <w:szCs w:val="20"/>
        </w:rPr>
        <w:t xml:space="preserve">Каждая связь может иметь один из следующих </w:t>
      </w:r>
      <w:r w:rsidRPr="003E6252">
        <w:rPr>
          <w:b/>
          <w:bCs/>
          <w:i/>
          <w:iCs/>
          <w:sz w:val="20"/>
          <w:szCs w:val="20"/>
        </w:rPr>
        <w:t>типов связи</w:t>
      </w:r>
      <w:r w:rsidRPr="003E6252">
        <w:rPr>
          <w:sz w:val="20"/>
          <w:szCs w:val="20"/>
        </w:rPr>
        <w:t xml:space="preserve">: </w:t>
      </w:r>
    </w:p>
    <w:p w:rsidR="003E6252" w:rsidRPr="003E6252" w:rsidRDefault="003E6252" w:rsidP="003E6252">
      <w:pPr>
        <w:spacing w:after="0" w:line="240" w:lineRule="auto"/>
        <w:rPr>
          <w:sz w:val="20"/>
          <w:szCs w:val="20"/>
        </w:rPr>
      </w:pPr>
      <w:r w:rsidRPr="003E6252">
        <w:rPr>
          <w:sz w:val="20"/>
          <w:szCs w:val="20"/>
        </w:rPr>
        <w:lastRenderedPageBreak/>
        <w:drawing>
          <wp:inline distT="0" distB="0" distL="0" distR="0" wp14:anchorId="76B2CC79" wp14:editId="445B2642">
            <wp:extent cx="2019300" cy="1104900"/>
            <wp:effectExtent l="0" t="0" r="0" b="0"/>
            <wp:docPr id="2851" name="Рисунок 2851" descr="image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339"/>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019300" cy="1104900"/>
                    </a:xfrm>
                    <a:prstGeom prst="rect">
                      <a:avLst/>
                    </a:prstGeom>
                    <a:noFill/>
                    <a:ln>
                      <a:noFill/>
                    </a:ln>
                  </pic:spPr>
                </pic:pic>
              </a:graphicData>
            </a:graphic>
          </wp:inline>
        </w:drawing>
      </w:r>
    </w:p>
    <w:p w:rsidR="003E6252" w:rsidRPr="003E6252" w:rsidRDefault="003E6252" w:rsidP="003E6252">
      <w:pPr>
        <w:spacing w:after="0" w:line="240" w:lineRule="auto"/>
        <w:rPr>
          <w:sz w:val="20"/>
          <w:szCs w:val="20"/>
        </w:rPr>
      </w:pPr>
      <w:r w:rsidRPr="003E6252">
        <w:rPr>
          <w:sz w:val="20"/>
          <w:szCs w:val="20"/>
        </w:rPr>
        <w:t xml:space="preserve">Связь типа </w:t>
      </w:r>
      <w:r w:rsidRPr="003E6252">
        <w:rPr>
          <w:b/>
          <w:bCs/>
          <w:i/>
          <w:iCs/>
          <w:sz w:val="20"/>
          <w:szCs w:val="20"/>
        </w:rPr>
        <w:t>один-к-одному</w:t>
      </w:r>
      <w:r w:rsidRPr="003E6252">
        <w:rPr>
          <w:sz w:val="20"/>
          <w:szCs w:val="20"/>
        </w:rPr>
        <w:t xml:space="preserve"> означает, что один экземпляр первой сущности (левой) связан с одним экземпляром второй сущности (правой). Связь один-к-одному чаще всего свидетельствует о том, что на самом деле мы имеем всего одну сущность, неправильно разделенную на две. </w:t>
      </w:r>
    </w:p>
    <w:p w:rsidR="003E6252" w:rsidRPr="003E6252" w:rsidRDefault="003E6252" w:rsidP="003E6252">
      <w:pPr>
        <w:spacing w:after="0" w:line="240" w:lineRule="auto"/>
        <w:rPr>
          <w:sz w:val="20"/>
          <w:szCs w:val="20"/>
        </w:rPr>
      </w:pPr>
      <w:r w:rsidRPr="003E6252">
        <w:rPr>
          <w:sz w:val="20"/>
          <w:szCs w:val="20"/>
        </w:rPr>
        <w:t xml:space="preserve">Связь типа </w:t>
      </w:r>
      <w:r w:rsidRPr="003E6252">
        <w:rPr>
          <w:b/>
          <w:bCs/>
          <w:i/>
          <w:iCs/>
          <w:sz w:val="20"/>
          <w:szCs w:val="20"/>
        </w:rPr>
        <w:t>один-ко-многим</w:t>
      </w:r>
      <w:r w:rsidRPr="003E6252">
        <w:rPr>
          <w:sz w:val="20"/>
          <w:szCs w:val="20"/>
        </w:rPr>
        <w:t xml:space="preserve"> означает, что один экземпляр первой сущности (левой) связан с несколькими экземплярами второй сущности (правой). Это наиболее часто используемый тип связи. Левая сущность (со стороны "один") называется </w:t>
      </w:r>
      <w:r w:rsidRPr="003E6252">
        <w:rPr>
          <w:b/>
          <w:bCs/>
          <w:i/>
          <w:iCs/>
          <w:sz w:val="20"/>
          <w:szCs w:val="20"/>
        </w:rPr>
        <w:t>родительской</w:t>
      </w:r>
      <w:r w:rsidRPr="003E6252">
        <w:rPr>
          <w:sz w:val="20"/>
          <w:szCs w:val="20"/>
        </w:rPr>
        <w:t xml:space="preserve">, правая (со стороны "много") - </w:t>
      </w:r>
      <w:r w:rsidRPr="003E6252">
        <w:rPr>
          <w:b/>
          <w:bCs/>
          <w:i/>
          <w:iCs/>
          <w:sz w:val="20"/>
          <w:szCs w:val="20"/>
        </w:rPr>
        <w:t>дочерней</w:t>
      </w:r>
      <w:r w:rsidRPr="003E6252">
        <w:rPr>
          <w:sz w:val="20"/>
          <w:szCs w:val="20"/>
        </w:rPr>
        <w:t>. (см. рис. графического изображения связи)</w:t>
      </w:r>
    </w:p>
    <w:p w:rsidR="003E6252" w:rsidRPr="003E6252" w:rsidRDefault="003E6252" w:rsidP="003E6252">
      <w:pPr>
        <w:spacing w:after="0" w:line="240" w:lineRule="auto"/>
        <w:rPr>
          <w:sz w:val="20"/>
          <w:szCs w:val="20"/>
        </w:rPr>
      </w:pPr>
      <w:r w:rsidRPr="003E6252">
        <w:rPr>
          <w:sz w:val="20"/>
          <w:szCs w:val="20"/>
        </w:rPr>
        <w:t xml:space="preserve">Связь типа </w:t>
      </w:r>
      <w:r w:rsidRPr="003E6252">
        <w:rPr>
          <w:b/>
          <w:bCs/>
          <w:i/>
          <w:iCs/>
          <w:sz w:val="20"/>
          <w:szCs w:val="20"/>
        </w:rPr>
        <w:t>много-ко-многим</w:t>
      </w:r>
      <w:r w:rsidRPr="003E6252">
        <w:rPr>
          <w:sz w:val="20"/>
          <w:szCs w:val="20"/>
        </w:rPr>
        <w:t xml:space="preserve"> означает, что каждый экземпляр первой сущности может быть связан с несколькими экземплярами второй сущности, и каждый экземпляр второй сущности может быть связан с несколькими экземплярами первой сущности. Тип связи много-ко-многим является </w:t>
      </w:r>
      <w:r w:rsidRPr="003E6252">
        <w:rPr>
          <w:i/>
          <w:iCs/>
          <w:sz w:val="20"/>
          <w:szCs w:val="20"/>
        </w:rPr>
        <w:t>временным</w:t>
      </w:r>
      <w:r w:rsidRPr="003E6252">
        <w:rPr>
          <w:sz w:val="20"/>
          <w:szCs w:val="20"/>
        </w:rPr>
        <w:t xml:space="preserve"> типом связи, допустимым на ранних этапах разработки модели. В дальнейшем этот тип связи должен быть заменен двумя связями типа один-ко-многим путем создания промежуточной сущности. </w:t>
      </w:r>
    </w:p>
    <w:p w:rsidR="003E6252" w:rsidRPr="003E6252" w:rsidRDefault="003E6252" w:rsidP="003E6252">
      <w:pPr>
        <w:spacing w:after="0" w:line="240" w:lineRule="auto"/>
        <w:rPr>
          <w:sz w:val="20"/>
          <w:szCs w:val="20"/>
        </w:rPr>
      </w:pPr>
      <w:r w:rsidRPr="003E6252">
        <w:rPr>
          <w:sz w:val="20"/>
          <w:szCs w:val="20"/>
        </w:rPr>
        <w:t xml:space="preserve">Каждая связь может иметь одну из двух </w:t>
      </w:r>
      <w:r w:rsidRPr="003E6252">
        <w:rPr>
          <w:b/>
          <w:bCs/>
          <w:i/>
          <w:iCs/>
          <w:sz w:val="20"/>
          <w:szCs w:val="20"/>
        </w:rPr>
        <w:t>модальностей связи</w:t>
      </w:r>
      <w:r w:rsidRPr="003E6252">
        <w:rPr>
          <w:sz w:val="20"/>
          <w:szCs w:val="20"/>
        </w:rPr>
        <w:t xml:space="preserve">: </w:t>
      </w:r>
    </w:p>
    <w:p w:rsidR="003E6252" w:rsidRPr="003E6252" w:rsidRDefault="003E6252" w:rsidP="003E6252">
      <w:pPr>
        <w:spacing w:after="0" w:line="240" w:lineRule="auto"/>
        <w:rPr>
          <w:sz w:val="20"/>
          <w:szCs w:val="20"/>
        </w:rPr>
      </w:pPr>
      <w:r w:rsidRPr="003E6252">
        <w:rPr>
          <w:sz w:val="20"/>
          <w:szCs w:val="20"/>
        </w:rPr>
        <w:drawing>
          <wp:inline distT="0" distB="0" distL="0" distR="0" wp14:anchorId="77D785D1" wp14:editId="2235ACF2">
            <wp:extent cx="1019175" cy="723900"/>
            <wp:effectExtent l="0" t="0" r="9525" b="0"/>
            <wp:docPr id="2852" name="Рисунок 2852" descr="image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age340"/>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019175" cy="723900"/>
                    </a:xfrm>
                    <a:prstGeom prst="rect">
                      <a:avLst/>
                    </a:prstGeom>
                    <a:noFill/>
                    <a:ln>
                      <a:noFill/>
                    </a:ln>
                  </pic:spPr>
                </pic:pic>
              </a:graphicData>
            </a:graphic>
          </wp:inline>
        </w:drawing>
      </w:r>
    </w:p>
    <w:p w:rsidR="003E6252" w:rsidRPr="003E6252" w:rsidRDefault="003E6252" w:rsidP="003E6252">
      <w:pPr>
        <w:spacing w:after="0" w:line="240" w:lineRule="auto"/>
        <w:rPr>
          <w:sz w:val="20"/>
          <w:szCs w:val="20"/>
        </w:rPr>
      </w:pPr>
      <w:r w:rsidRPr="003E6252">
        <w:rPr>
          <w:sz w:val="20"/>
          <w:szCs w:val="20"/>
        </w:rPr>
        <w:t>Модальность "</w:t>
      </w:r>
      <w:r w:rsidRPr="003E6252">
        <w:rPr>
          <w:b/>
          <w:bCs/>
          <w:i/>
          <w:iCs/>
          <w:sz w:val="20"/>
          <w:szCs w:val="20"/>
        </w:rPr>
        <w:t>может</w:t>
      </w:r>
      <w:r w:rsidRPr="003E6252">
        <w:rPr>
          <w:sz w:val="20"/>
          <w:szCs w:val="20"/>
        </w:rPr>
        <w:t xml:space="preserve">" означает, что экземпляр одной сущности </w:t>
      </w:r>
      <w:r w:rsidRPr="003E6252">
        <w:rPr>
          <w:i/>
          <w:iCs/>
          <w:sz w:val="20"/>
          <w:szCs w:val="20"/>
        </w:rPr>
        <w:t>может быть связан</w:t>
      </w:r>
      <w:r w:rsidRPr="003E6252">
        <w:rPr>
          <w:sz w:val="20"/>
          <w:szCs w:val="20"/>
        </w:rPr>
        <w:t xml:space="preserve"> с одним или несколькими экземплярами другой сущности, </w:t>
      </w:r>
      <w:r w:rsidRPr="003E6252">
        <w:rPr>
          <w:i/>
          <w:iCs/>
          <w:sz w:val="20"/>
          <w:szCs w:val="20"/>
        </w:rPr>
        <w:t>а может быть и не связан</w:t>
      </w:r>
      <w:r w:rsidRPr="003E6252">
        <w:rPr>
          <w:sz w:val="20"/>
          <w:szCs w:val="20"/>
        </w:rPr>
        <w:t xml:space="preserve"> ни с одним экземпляром. </w:t>
      </w:r>
    </w:p>
    <w:p w:rsidR="003E6252" w:rsidRPr="003E6252" w:rsidRDefault="003E6252" w:rsidP="003E6252">
      <w:pPr>
        <w:spacing w:after="0" w:line="240" w:lineRule="auto"/>
        <w:rPr>
          <w:sz w:val="20"/>
          <w:szCs w:val="20"/>
        </w:rPr>
      </w:pPr>
      <w:r w:rsidRPr="003E6252">
        <w:rPr>
          <w:sz w:val="20"/>
          <w:szCs w:val="20"/>
        </w:rPr>
        <w:t>Модальность "</w:t>
      </w:r>
      <w:r w:rsidRPr="003E6252">
        <w:rPr>
          <w:b/>
          <w:bCs/>
          <w:i/>
          <w:iCs/>
          <w:sz w:val="20"/>
          <w:szCs w:val="20"/>
        </w:rPr>
        <w:t>должен</w:t>
      </w:r>
      <w:r w:rsidRPr="003E6252">
        <w:rPr>
          <w:sz w:val="20"/>
          <w:szCs w:val="20"/>
        </w:rPr>
        <w:t xml:space="preserve">" означает, что экземпляр одной сущности </w:t>
      </w:r>
      <w:r w:rsidRPr="003E6252">
        <w:rPr>
          <w:i/>
          <w:iCs/>
          <w:sz w:val="20"/>
          <w:szCs w:val="20"/>
        </w:rPr>
        <w:t>обязан быть связан не менее чем с одним</w:t>
      </w:r>
      <w:r w:rsidRPr="003E6252">
        <w:rPr>
          <w:sz w:val="20"/>
          <w:szCs w:val="20"/>
        </w:rPr>
        <w:t xml:space="preserve"> экземпляром другой сущности. </w:t>
      </w:r>
    </w:p>
    <w:p w:rsidR="003E6252" w:rsidRPr="003E6252" w:rsidRDefault="003E6252" w:rsidP="003E6252">
      <w:pPr>
        <w:spacing w:after="0" w:line="240" w:lineRule="auto"/>
        <w:rPr>
          <w:sz w:val="20"/>
          <w:szCs w:val="20"/>
        </w:rPr>
      </w:pPr>
      <w:r w:rsidRPr="003E6252">
        <w:rPr>
          <w:sz w:val="20"/>
          <w:szCs w:val="20"/>
        </w:rPr>
        <w:t xml:space="preserve">Связь может иметь </w:t>
      </w:r>
      <w:r w:rsidRPr="003E6252">
        <w:rPr>
          <w:i/>
          <w:iCs/>
          <w:sz w:val="20"/>
          <w:szCs w:val="20"/>
        </w:rPr>
        <w:t>разную модальность</w:t>
      </w:r>
      <w:r w:rsidRPr="003E6252">
        <w:rPr>
          <w:sz w:val="20"/>
          <w:szCs w:val="20"/>
        </w:rPr>
        <w:t xml:space="preserve"> с разных концов. </w:t>
      </w:r>
    </w:p>
    <w:p w:rsidR="003E6252" w:rsidRPr="003E6252" w:rsidRDefault="003E6252" w:rsidP="003E6252">
      <w:pPr>
        <w:spacing w:after="0" w:line="240" w:lineRule="auto"/>
        <w:rPr>
          <w:sz w:val="20"/>
          <w:szCs w:val="20"/>
        </w:rPr>
      </w:pPr>
      <w:r w:rsidRPr="003E6252">
        <w:rPr>
          <w:sz w:val="20"/>
          <w:szCs w:val="20"/>
        </w:rPr>
        <w:t xml:space="preserve">Описанный графический синтаксис позволяет </w:t>
      </w:r>
      <w:r w:rsidRPr="003E6252">
        <w:rPr>
          <w:i/>
          <w:iCs/>
          <w:sz w:val="20"/>
          <w:szCs w:val="20"/>
        </w:rPr>
        <w:t>однозначно</w:t>
      </w:r>
      <w:r w:rsidRPr="003E6252">
        <w:rPr>
          <w:sz w:val="20"/>
          <w:szCs w:val="20"/>
        </w:rPr>
        <w:t xml:space="preserve"> читать диаграммы, пользуясь следующей схемой построения фраз: </w:t>
      </w:r>
    </w:p>
    <w:p w:rsidR="003E6252" w:rsidRPr="003E6252" w:rsidRDefault="003E6252" w:rsidP="003E6252">
      <w:pPr>
        <w:spacing w:after="0" w:line="240" w:lineRule="auto"/>
        <w:rPr>
          <w:sz w:val="20"/>
          <w:szCs w:val="20"/>
        </w:rPr>
      </w:pPr>
      <w:r w:rsidRPr="003E6252">
        <w:rPr>
          <w:sz w:val="20"/>
          <w:szCs w:val="20"/>
        </w:rPr>
        <w:t xml:space="preserve">&lt;Каждый экземпляр СУЩНОСТИ 1&gt; &lt;МОДАЛЬНОСТЬ СВЯЗИ&gt; &lt;НАИМЕНОВАНИЕ СВЯЗИ&gt; &lt;ТИП СВЯЗИ&gt; &lt;экземпляр СУЩНОСТИ 2&gt;. </w:t>
      </w:r>
    </w:p>
    <w:p w:rsidR="003E6252" w:rsidRPr="003E6252" w:rsidRDefault="003E6252" w:rsidP="003E6252">
      <w:pPr>
        <w:spacing w:after="0" w:line="240" w:lineRule="auto"/>
        <w:rPr>
          <w:sz w:val="20"/>
          <w:szCs w:val="20"/>
        </w:rPr>
      </w:pPr>
      <w:r w:rsidRPr="003E6252">
        <w:rPr>
          <w:sz w:val="20"/>
          <w:szCs w:val="20"/>
        </w:rPr>
        <w:t xml:space="preserve">Каждая связь может быть прочитана как слева направо, так и справа налево. Например, связь, представленная на рисунке выше 4 читается так: </w:t>
      </w:r>
    </w:p>
    <w:p w:rsidR="003E6252" w:rsidRPr="003E6252" w:rsidRDefault="003E6252" w:rsidP="003E6252">
      <w:pPr>
        <w:spacing w:after="0" w:line="240" w:lineRule="auto"/>
        <w:rPr>
          <w:sz w:val="20"/>
          <w:szCs w:val="20"/>
        </w:rPr>
      </w:pPr>
      <w:r w:rsidRPr="003E6252">
        <w:rPr>
          <w:sz w:val="20"/>
          <w:szCs w:val="20"/>
        </w:rPr>
        <w:lastRenderedPageBreak/>
        <w:t xml:space="preserve">Слева направо: "каждый сотрудник может иметь несколько детей". </w:t>
      </w:r>
    </w:p>
    <w:p w:rsidR="003E6252" w:rsidRPr="003E6252" w:rsidRDefault="003E6252" w:rsidP="003E6252">
      <w:pPr>
        <w:spacing w:after="0" w:line="240" w:lineRule="auto"/>
        <w:rPr>
          <w:sz w:val="20"/>
          <w:szCs w:val="20"/>
        </w:rPr>
      </w:pPr>
      <w:r w:rsidRPr="003E6252">
        <w:rPr>
          <w:sz w:val="20"/>
          <w:szCs w:val="20"/>
        </w:rPr>
        <w:t xml:space="preserve">Справа налево: "Каждый ребенок обязан принадлежать ровно одному сотруднику". </w:t>
      </w:r>
    </w:p>
    <w:p w:rsidR="003E6252" w:rsidRPr="003E6252" w:rsidRDefault="003E6252" w:rsidP="003E6252">
      <w:pPr>
        <w:spacing w:after="0" w:line="240" w:lineRule="auto"/>
        <w:rPr>
          <w:i/>
          <w:iCs/>
          <w:sz w:val="20"/>
          <w:szCs w:val="20"/>
        </w:rPr>
      </w:pPr>
      <w:bookmarkStart w:id="35" w:name="_2_3_2_3"/>
      <w:bookmarkStart w:id="36" w:name="_2_3_2_5"/>
    </w:p>
    <w:p w:rsidR="003E6252" w:rsidRPr="003E6252" w:rsidRDefault="003E6252" w:rsidP="003E6252">
      <w:pPr>
        <w:spacing w:after="0" w:line="240" w:lineRule="auto"/>
        <w:rPr>
          <w:i/>
          <w:iCs/>
          <w:sz w:val="20"/>
          <w:szCs w:val="20"/>
          <w:lang w:val="en-US"/>
        </w:rPr>
      </w:pPr>
      <w:r w:rsidRPr="003E6252">
        <w:rPr>
          <w:i/>
          <w:iCs/>
          <w:sz w:val="20"/>
          <w:szCs w:val="20"/>
        </w:rPr>
        <w:t>Нормальные формы ER-схем</w:t>
      </w:r>
      <w:bookmarkEnd w:id="35"/>
    </w:p>
    <w:p w:rsidR="003E6252" w:rsidRPr="003E6252" w:rsidRDefault="003E6252" w:rsidP="003E6252">
      <w:pPr>
        <w:spacing w:after="0" w:line="240" w:lineRule="auto"/>
        <w:rPr>
          <w:sz w:val="20"/>
          <w:szCs w:val="20"/>
        </w:rPr>
      </w:pPr>
      <w:r w:rsidRPr="003E6252">
        <w:rPr>
          <w:sz w:val="20"/>
          <w:szCs w:val="20"/>
        </w:rPr>
        <w:t xml:space="preserve">Как и в реляционных схемах баз данных, в ER-диаграмах вводится понятие нормальных форм, причем их смысл очень близко соответствует смыслу реляционных нормальных форм. Приведем только очень краткие и неформальные определения трех первых нормальных форм. </w:t>
      </w:r>
    </w:p>
    <w:p w:rsidR="003E6252" w:rsidRPr="003E6252" w:rsidRDefault="003E6252" w:rsidP="003E6252">
      <w:pPr>
        <w:spacing w:after="0" w:line="240" w:lineRule="auto"/>
        <w:rPr>
          <w:sz w:val="20"/>
          <w:szCs w:val="20"/>
        </w:rPr>
      </w:pPr>
      <w:r w:rsidRPr="003E6252">
        <w:rPr>
          <w:sz w:val="20"/>
          <w:szCs w:val="20"/>
        </w:rPr>
        <w:t xml:space="preserve">В </w:t>
      </w:r>
      <w:r w:rsidRPr="003E6252">
        <w:rPr>
          <w:i/>
          <w:sz w:val="20"/>
          <w:szCs w:val="20"/>
          <w:u w:val="single"/>
        </w:rPr>
        <w:t>первой нормальной</w:t>
      </w:r>
      <w:r w:rsidRPr="003E6252">
        <w:rPr>
          <w:sz w:val="20"/>
          <w:szCs w:val="20"/>
        </w:rPr>
        <w:t xml:space="preserve"> форме ER-диаграммы устраняются повторяющиеся атрибуты или группы атрибутов, т.е. производится выявление неявных сущностей, "замаскированных" под атрибуты. </w:t>
      </w:r>
    </w:p>
    <w:p w:rsidR="003E6252" w:rsidRPr="003E6252" w:rsidRDefault="003E6252" w:rsidP="003E6252">
      <w:pPr>
        <w:spacing w:after="0" w:line="240" w:lineRule="auto"/>
        <w:rPr>
          <w:sz w:val="20"/>
          <w:szCs w:val="20"/>
        </w:rPr>
      </w:pPr>
      <w:r w:rsidRPr="003E6252">
        <w:rPr>
          <w:sz w:val="20"/>
          <w:szCs w:val="20"/>
        </w:rPr>
        <w:t xml:space="preserve">Во </w:t>
      </w:r>
      <w:r w:rsidRPr="003E6252">
        <w:rPr>
          <w:i/>
          <w:sz w:val="20"/>
          <w:szCs w:val="20"/>
          <w:u w:val="single"/>
        </w:rPr>
        <w:t>второй нормальной</w:t>
      </w:r>
      <w:r w:rsidRPr="003E6252">
        <w:rPr>
          <w:sz w:val="20"/>
          <w:szCs w:val="20"/>
        </w:rPr>
        <w:t xml:space="preserve"> форме устраняются атрибуты, зависящие только от части уникального идентификатора (ключа сущности). Эта часть уникального идентификатора определяет отдельную сущность. </w:t>
      </w:r>
    </w:p>
    <w:p w:rsidR="003E6252" w:rsidRPr="003E6252" w:rsidRDefault="003E6252" w:rsidP="003E6252">
      <w:pPr>
        <w:spacing w:after="0" w:line="240" w:lineRule="auto"/>
        <w:rPr>
          <w:sz w:val="20"/>
          <w:szCs w:val="20"/>
        </w:rPr>
      </w:pPr>
      <w:r w:rsidRPr="003E6252">
        <w:rPr>
          <w:sz w:val="20"/>
          <w:szCs w:val="20"/>
        </w:rPr>
        <w:t xml:space="preserve">В </w:t>
      </w:r>
      <w:r w:rsidRPr="003E6252">
        <w:rPr>
          <w:i/>
          <w:sz w:val="20"/>
          <w:szCs w:val="20"/>
          <w:u w:val="single"/>
        </w:rPr>
        <w:t>третьей нормальной</w:t>
      </w:r>
      <w:r w:rsidRPr="003E6252">
        <w:rPr>
          <w:sz w:val="20"/>
          <w:szCs w:val="20"/>
        </w:rPr>
        <w:t xml:space="preserve"> форме устраняются атрибуты, зависящие от атрибутов, не входящих в уникальный идентификатор (ключ сущности). Эти атрибуты являются основой отдельной сущности. </w:t>
      </w:r>
    </w:p>
    <w:p w:rsidR="003E6252" w:rsidRPr="003E6252" w:rsidRDefault="003E6252" w:rsidP="003E6252">
      <w:pPr>
        <w:spacing w:after="0" w:line="240" w:lineRule="auto"/>
        <w:rPr>
          <w:sz w:val="20"/>
          <w:szCs w:val="20"/>
        </w:rPr>
      </w:pPr>
      <w:r w:rsidRPr="003E6252">
        <w:rPr>
          <w:sz w:val="20"/>
          <w:szCs w:val="20"/>
        </w:rPr>
        <w:t xml:space="preserve">При правильном определении сущностей, полученные таблицы будут сразу находиться в 3НФ. Основное достоинство метода состоит в том, модель строится методом последовательных уточнений первоначальных диаграмм. </w:t>
      </w:r>
    </w:p>
    <w:bookmarkEnd w:id="36"/>
    <w:p w:rsidR="003E6252" w:rsidRPr="003E6252" w:rsidRDefault="003E6252" w:rsidP="003E6252">
      <w:pPr>
        <w:spacing w:after="0" w:line="240" w:lineRule="auto"/>
        <w:rPr>
          <w:vanish/>
          <w:sz w:val="20"/>
          <w:szCs w:val="20"/>
        </w:rPr>
      </w:pPr>
    </w:p>
    <w:p w:rsidR="003E6252" w:rsidRPr="003E6252" w:rsidRDefault="003E6252" w:rsidP="003E6252">
      <w:pPr>
        <w:spacing w:after="0" w:line="240" w:lineRule="auto"/>
        <w:rPr>
          <w:vanish/>
          <w:sz w:val="20"/>
          <w:szCs w:val="20"/>
        </w:rPr>
      </w:pPr>
    </w:p>
    <w:p w:rsidR="003E6252" w:rsidRPr="003E6252" w:rsidRDefault="003E6252" w:rsidP="003E6252">
      <w:pPr>
        <w:spacing w:after="0" w:line="240" w:lineRule="auto"/>
        <w:rPr>
          <w:vanish/>
          <w:sz w:val="20"/>
          <w:szCs w:val="20"/>
        </w:rPr>
      </w:pPr>
    </w:p>
    <w:p w:rsidR="003E6252" w:rsidRPr="003E6252" w:rsidRDefault="003E6252" w:rsidP="003E6252">
      <w:pPr>
        <w:spacing w:after="0" w:line="240" w:lineRule="auto"/>
        <w:rPr>
          <w:sz w:val="20"/>
          <w:szCs w:val="20"/>
        </w:rPr>
      </w:pPr>
    </w:p>
    <w:p w:rsidR="003E6252" w:rsidRPr="003E6252" w:rsidRDefault="003E6252" w:rsidP="003E6252">
      <w:pPr>
        <w:spacing w:after="0" w:line="240" w:lineRule="auto"/>
        <w:rPr>
          <w:b/>
          <w:bCs/>
          <w:sz w:val="20"/>
          <w:szCs w:val="20"/>
        </w:rPr>
      </w:pPr>
      <w:r w:rsidRPr="003E6252">
        <w:rPr>
          <w:b/>
          <w:bCs/>
          <w:sz w:val="20"/>
          <w:szCs w:val="20"/>
        </w:rPr>
        <w:t>Блок 2. Вопрос 7. Поиск информации в БД. Полнотекстовый поиск</w:t>
      </w:r>
    </w:p>
    <w:p w:rsidR="003E6252" w:rsidRPr="003E6252" w:rsidRDefault="003E6252" w:rsidP="003E6252">
      <w:pPr>
        <w:spacing w:after="0" w:line="240" w:lineRule="auto"/>
        <w:rPr>
          <w:sz w:val="20"/>
          <w:szCs w:val="20"/>
        </w:rPr>
      </w:pPr>
      <w:r w:rsidRPr="003E6252">
        <w:rPr>
          <w:b/>
          <w:bCs/>
          <w:sz w:val="20"/>
          <w:szCs w:val="20"/>
        </w:rPr>
        <w:t>Поиск информации в базах данных</w:t>
      </w:r>
      <w:r w:rsidRPr="003E6252">
        <w:rPr>
          <w:sz w:val="20"/>
          <w:szCs w:val="20"/>
        </w:rPr>
        <w:t> – это процесс отбора из них множества описаний объектов, удовлетворяющих сформулированным в запросе условиям. При этом в качестве результатов поиска могут выдаваться не все признаки объектов, а только часть их – в соответствии с условиями запроса. Объект может выбираться из массива по значению одного идентифицирующего его (ключевого) признака или по сочетанию значений нескольких ключевых признаков. Он может также выбираться по сочетанию любых других (неключевых) признаков, если это сочетание однозначно выделяет его из множества всех объектов массива.</w:t>
      </w:r>
    </w:p>
    <w:p w:rsidR="003E6252" w:rsidRPr="003E6252" w:rsidRDefault="003E6252" w:rsidP="003E6252">
      <w:pPr>
        <w:spacing w:after="0" w:line="240" w:lineRule="auto"/>
        <w:rPr>
          <w:sz w:val="20"/>
          <w:szCs w:val="20"/>
        </w:rPr>
      </w:pPr>
      <w:r w:rsidRPr="003E6252">
        <w:rPr>
          <w:sz w:val="20"/>
          <w:szCs w:val="20"/>
        </w:rPr>
        <w:t xml:space="preserve">Различаются первичные и производные (в частности, обобщенные) признаки объектов. Первичные признаки назначаются при первоначальном описании объектов, а производные являются функциями первичных. Поиск может вестись как по первичным, так и по производным признакам. Чаще всего в процессе поиска информации выбирается не один объект, а множество объектов. Оно может быть задано различными способами: </w:t>
      </w:r>
    </w:p>
    <w:p w:rsidR="003E6252" w:rsidRPr="003E6252" w:rsidRDefault="003E6252" w:rsidP="003E6252">
      <w:pPr>
        <w:spacing w:after="0" w:line="240" w:lineRule="auto"/>
        <w:rPr>
          <w:sz w:val="20"/>
          <w:szCs w:val="20"/>
        </w:rPr>
      </w:pPr>
      <w:r w:rsidRPr="003E6252">
        <w:rPr>
          <w:sz w:val="20"/>
          <w:szCs w:val="20"/>
        </w:rPr>
        <w:t>1) перечнем значений ключевых признаков или сочетаний ключевых признаков;</w:t>
      </w:r>
    </w:p>
    <w:p w:rsidR="003E6252" w:rsidRPr="003E6252" w:rsidRDefault="003E6252" w:rsidP="003E6252">
      <w:pPr>
        <w:spacing w:after="0" w:line="240" w:lineRule="auto"/>
        <w:rPr>
          <w:sz w:val="20"/>
          <w:szCs w:val="20"/>
        </w:rPr>
      </w:pPr>
      <w:r w:rsidRPr="003E6252">
        <w:rPr>
          <w:sz w:val="20"/>
          <w:szCs w:val="20"/>
        </w:rPr>
        <w:t xml:space="preserve"> 2) значением или интервалом (перечнем) значений одного неключевого признака;</w:t>
      </w:r>
    </w:p>
    <w:p w:rsidR="003E6252" w:rsidRPr="003E6252" w:rsidRDefault="003E6252" w:rsidP="003E6252">
      <w:pPr>
        <w:spacing w:after="0" w:line="240" w:lineRule="auto"/>
        <w:rPr>
          <w:sz w:val="20"/>
          <w:szCs w:val="20"/>
        </w:rPr>
      </w:pPr>
      <w:r w:rsidRPr="003E6252">
        <w:rPr>
          <w:sz w:val="20"/>
          <w:szCs w:val="20"/>
        </w:rPr>
        <w:t xml:space="preserve"> 3) булевой функцией значений или интервалов (перечней) значений любых признаков объекта (как ключевых, так и неключевых);</w:t>
      </w:r>
    </w:p>
    <w:p w:rsidR="003E6252" w:rsidRPr="003E6252" w:rsidRDefault="003E6252" w:rsidP="003E6252">
      <w:pPr>
        <w:spacing w:after="0" w:line="240" w:lineRule="auto"/>
        <w:rPr>
          <w:b/>
          <w:bCs/>
          <w:sz w:val="20"/>
          <w:szCs w:val="20"/>
        </w:rPr>
      </w:pPr>
      <w:r w:rsidRPr="003E6252">
        <w:rPr>
          <w:sz w:val="20"/>
          <w:szCs w:val="20"/>
        </w:rPr>
        <w:lastRenderedPageBreak/>
        <w:t xml:space="preserve"> 4) отношением между признаками, выраженным с помощью арифметических и логических операции (операций типа “И”, “ИЛИ”, “НЕ”), а также отношений =, &gt;, &lt; и их отрицаний. Условия выборки признаков у найденных объектов задаются в виде перечней наименований этих признаков.</w:t>
      </w:r>
    </w:p>
    <w:p w:rsidR="003E6252" w:rsidRPr="003E6252" w:rsidRDefault="003E6252" w:rsidP="003E6252">
      <w:pPr>
        <w:spacing w:after="0" w:line="240" w:lineRule="auto"/>
        <w:rPr>
          <w:b/>
          <w:bCs/>
          <w:sz w:val="20"/>
          <w:szCs w:val="20"/>
        </w:rPr>
      </w:pPr>
      <w:r w:rsidRPr="003E6252">
        <w:rPr>
          <w:sz w:val="20"/>
          <w:szCs w:val="20"/>
        </w:rPr>
        <w:t xml:space="preserve">Важной проблемой, возникающей при реализации процедур поиска информации, является проблема отождествления признаков объектов и установления парадигматических отношений между ними (отношений типа род-вид, целое-часть и др.). Общее решение этой проблемы связано с возможностью распознавания смыслового тождества и парадигматических отношений различных форм наименований понятий на основе их морфологического, синтаксического и семантического анализа. </w:t>
      </w:r>
    </w:p>
    <w:p w:rsidR="003E6252" w:rsidRPr="003E6252" w:rsidRDefault="003E6252" w:rsidP="003E6252">
      <w:pPr>
        <w:spacing w:after="0" w:line="240" w:lineRule="auto"/>
        <w:rPr>
          <w:b/>
          <w:bCs/>
          <w:sz w:val="20"/>
          <w:szCs w:val="20"/>
        </w:rPr>
      </w:pPr>
      <w:r w:rsidRPr="003E6252">
        <w:rPr>
          <w:sz w:val="20"/>
          <w:szCs w:val="20"/>
        </w:rPr>
        <w:t>Поиск информации может выполняться за один или несколько шагов. В первом случае он ведется по одному запросу, во втором – по серии запросов. При многошаговом поиске возможны три основных способа организации процесса выполнения запросов:  </w:t>
      </w:r>
      <w:r w:rsidRPr="003E6252">
        <w:rPr>
          <w:sz w:val="20"/>
          <w:szCs w:val="20"/>
        </w:rPr>
        <w:br/>
        <w:t>·         композиция запросов – запросы выполняются в строго определенной последовательности, а результаты поиска по предыдущему запросу используются в качестве исходных данных для формирования следующего за ним запроса. При этом первый запрос в серии запросов определяется полностью, а остальные – не полностью и доопределяются в процессе поиска.</w:t>
      </w:r>
      <w:r w:rsidRPr="003E6252">
        <w:rPr>
          <w:sz w:val="20"/>
          <w:szCs w:val="20"/>
        </w:rPr>
        <w:br/>
        <w:t>·          объединение запросов</w:t>
      </w:r>
      <w:r w:rsidRPr="003E6252">
        <w:rPr>
          <w:i/>
          <w:iCs/>
          <w:sz w:val="20"/>
          <w:szCs w:val="20"/>
        </w:rPr>
        <w:t> </w:t>
      </w:r>
      <w:r w:rsidRPr="003E6252">
        <w:rPr>
          <w:sz w:val="20"/>
          <w:szCs w:val="20"/>
        </w:rPr>
        <w:t>– когда результаты поиска по нескольким запросам объединяются в одну общую выдачу.</w:t>
      </w:r>
      <w:r w:rsidRPr="003E6252">
        <w:rPr>
          <w:sz w:val="20"/>
          <w:szCs w:val="20"/>
        </w:rPr>
        <w:br/>
        <w:t>·          разветвление запросов – когда после выполнения очередного запроса есть возможность перехода к одному из нескольких запросов в зависимости от выполнения тех или иных условий. Перечисленные способы организации  процесса выполнения запросов могут применяться в различных сочетаниях, что позволяет строить различные процедуры многошагового поиска.</w:t>
      </w:r>
    </w:p>
    <w:p w:rsidR="003E6252" w:rsidRPr="003E6252" w:rsidRDefault="003E6252" w:rsidP="003E6252">
      <w:pPr>
        <w:spacing w:after="0" w:line="240" w:lineRule="auto"/>
        <w:rPr>
          <w:sz w:val="20"/>
          <w:szCs w:val="20"/>
        </w:rPr>
      </w:pPr>
      <w:r w:rsidRPr="003E6252">
        <w:rPr>
          <w:sz w:val="20"/>
          <w:szCs w:val="20"/>
          <w:lang w:val="en-US"/>
        </w:rPr>
        <w:t>SQL</w:t>
      </w:r>
      <w:r w:rsidRPr="003E6252">
        <w:rPr>
          <w:sz w:val="20"/>
          <w:szCs w:val="20"/>
        </w:rPr>
        <w:t xml:space="preserve">использует специальные операторы </w:t>
      </w:r>
      <w:r w:rsidRPr="003E6252">
        <w:rPr>
          <w:sz w:val="20"/>
          <w:szCs w:val="20"/>
          <w:lang w:val="en-US"/>
        </w:rPr>
        <w:t>IN</w:t>
      </w:r>
      <w:r w:rsidRPr="003E6252">
        <w:rPr>
          <w:sz w:val="20"/>
          <w:szCs w:val="20"/>
        </w:rPr>
        <w:t xml:space="preserve">, </w:t>
      </w:r>
      <w:r w:rsidRPr="003E6252">
        <w:rPr>
          <w:sz w:val="20"/>
          <w:szCs w:val="20"/>
          <w:lang w:val="en-US"/>
        </w:rPr>
        <w:t>BETWEEN</w:t>
      </w:r>
      <w:r w:rsidRPr="003E6252">
        <w:rPr>
          <w:sz w:val="20"/>
          <w:szCs w:val="20"/>
        </w:rPr>
        <w:t xml:space="preserve">, </w:t>
      </w:r>
      <w:r w:rsidRPr="003E6252">
        <w:rPr>
          <w:sz w:val="20"/>
          <w:szCs w:val="20"/>
          <w:lang w:val="en-US"/>
        </w:rPr>
        <w:t>LIKE</w:t>
      </w:r>
      <w:r w:rsidRPr="003E6252">
        <w:rPr>
          <w:sz w:val="20"/>
          <w:szCs w:val="20"/>
        </w:rPr>
        <w:t>, и</w:t>
      </w:r>
      <w:r w:rsidRPr="003E6252">
        <w:rPr>
          <w:sz w:val="20"/>
          <w:szCs w:val="20"/>
          <w:lang w:val="en-US"/>
        </w:rPr>
        <w:t>ISNULL</w:t>
      </w:r>
      <w:r w:rsidRPr="003E6252">
        <w:rPr>
          <w:sz w:val="20"/>
          <w:szCs w:val="20"/>
        </w:rPr>
        <w:t>.</w:t>
      </w:r>
    </w:p>
    <w:p w:rsidR="003E6252" w:rsidRPr="003E6252" w:rsidRDefault="003E6252" w:rsidP="003E6252">
      <w:pPr>
        <w:spacing w:after="0" w:line="240" w:lineRule="auto"/>
        <w:rPr>
          <w:sz w:val="20"/>
          <w:szCs w:val="20"/>
        </w:rPr>
      </w:pPr>
      <w:bookmarkStart w:id="37" w:name="5.1"/>
      <w:r w:rsidRPr="003E6252">
        <w:rPr>
          <w:sz w:val="20"/>
          <w:szCs w:val="20"/>
        </w:rPr>
        <w:t>Оператор IN определяет набор значений, в котором данное значение может или не может быть включ</w:t>
      </w:r>
      <w:bookmarkEnd w:id="37"/>
      <w:r w:rsidRPr="003E6252">
        <w:rPr>
          <w:sz w:val="20"/>
          <w:szCs w:val="20"/>
        </w:rPr>
        <w:t>ено</w:t>
      </w:r>
    </w:p>
    <w:p w:rsidR="003E6252" w:rsidRPr="003E6252" w:rsidRDefault="003E6252" w:rsidP="003E6252">
      <w:pPr>
        <w:spacing w:after="0" w:line="240" w:lineRule="auto"/>
        <w:rPr>
          <w:sz w:val="20"/>
          <w:szCs w:val="20"/>
          <w:lang w:val="en-US"/>
        </w:rPr>
      </w:pPr>
      <w:r w:rsidRPr="003E6252">
        <w:rPr>
          <w:sz w:val="20"/>
          <w:szCs w:val="20"/>
        </w:rPr>
        <w:tab/>
      </w:r>
      <w:r w:rsidRPr="003E6252">
        <w:rPr>
          <w:sz w:val="20"/>
          <w:szCs w:val="20"/>
          <w:lang w:val="en-US"/>
        </w:rPr>
        <w:t xml:space="preserve">SELECT * </w:t>
      </w:r>
    </w:p>
    <w:p w:rsidR="003E6252" w:rsidRPr="003E6252" w:rsidRDefault="003E6252" w:rsidP="003E6252">
      <w:pPr>
        <w:spacing w:after="0" w:line="240" w:lineRule="auto"/>
        <w:rPr>
          <w:sz w:val="20"/>
          <w:szCs w:val="20"/>
          <w:lang w:val="en-US"/>
        </w:rPr>
      </w:pPr>
      <w:r w:rsidRPr="003E6252">
        <w:rPr>
          <w:sz w:val="20"/>
          <w:szCs w:val="20"/>
          <w:lang w:val="en-US"/>
        </w:rPr>
        <w:t xml:space="preserve">          FROM Salespeople </w:t>
      </w:r>
    </w:p>
    <w:p w:rsidR="003E6252" w:rsidRPr="003E6252" w:rsidRDefault="003E6252" w:rsidP="003E6252">
      <w:pPr>
        <w:spacing w:after="0" w:line="240" w:lineRule="auto"/>
        <w:rPr>
          <w:sz w:val="20"/>
          <w:szCs w:val="20"/>
          <w:lang w:val="en-US"/>
        </w:rPr>
      </w:pPr>
      <w:r w:rsidRPr="003E6252">
        <w:rPr>
          <w:sz w:val="20"/>
          <w:szCs w:val="20"/>
          <w:lang w:val="en-US"/>
        </w:rPr>
        <w:t xml:space="preserve">          WHERE city IN ('Barcelona','London'); </w:t>
      </w:r>
    </w:p>
    <w:p w:rsidR="003E6252" w:rsidRPr="003E6252" w:rsidRDefault="003E6252" w:rsidP="003E6252">
      <w:pPr>
        <w:spacing w:after="0" w:line="240" w:lineRule="auto"/>
        <w:rPr>
          <w:sz w:val="20"/>
          <w:szCs w:val="20"/>
        </w:rPr>
      </w:pPr>
      <w:r w:rsidRPr="003E6252">
        <w:rPr>
          <w:sz w:val="20"/>
          <w:szCs w:val="20"/>
        </w:rPr>
        <w:t xml:space="preserve">BETWEEN определяет диапазон, значений. Вы должны ввести ключ слово BETWEEN с начальным значением, ключ AND и конечное значение. </w:t>
      </w:r>
    </w:p>
    <w:p w:rsidR="003E6252" w:rsidRPr="003E6252" w:rsidRDefault="003E6252" w:rsidP="003E6252">
      <w:pPr>
        <w:spacing w:after="0" w:line="240" w:lineRule="auto"/>
        <w:rPr>
          <w:sz w:val="20"/>
          <w:szCs w:val="20"/>
          <w:lang w:val="en-US"/>
        </w:rPr>
      </w:pPr>
      <w:r w:rsidRPr="003E6252">
        <w:rPr>
          <w:sz w:val="20"/>
          <w:szCs w:val="20"/>
          <w:lang w:val="en-US"/>
        </w:rPr>
        <w:t xml:space="preserve">SELECT * FROM Salespeople </w:t>
      </w:r>
    </w:p>
    <w:p w:rsidR="003E6252" w:rsidRPr="003E6252" w:rsidRDefault="003E6252" w:rsidP="003E6252">
      <w:pPr>
        <w:spacing w:after="0" w:line="240" w:lineRule="auto"/>
        <w:rPr>
          <w:sz w:val="20"/>
          <w:szCs w:val="20"/>
          <w:lang w:val="en-US"/>
        </w:rPr>
      </w:pPr>
      <w:r w:rsidRPr="003E6252">
        <w:rPr>
          <w:sz w:val="20"/>
          <w:szCs w:val="20"/>
          <w:lang w:val="en-US"/>
        </w:rPr>
        <w:t xml:space="preserve">             WHERE comm BETWEEN .10 AND .12; </w:t>
      </w:r>
    </w:p>
    <w:p w:rsidR="003E6252" w:rsidRPr="003E6252" w:rsidRDefault="003E6252" w:rsidP="003E6252">
      <w:pPr>
        <w:spacing w:after="0" w:line="240" w:lineRule="auto"/>
        <w:rPr>
          <w:sz w:val="20"/>
          <w:szCs w:val="20"/>
          <w:lang w:val="en-US"/>
        </w:rPr>
      </w:pPr>
    </w:p>
    <w:p w:rsidR="003E6252" w:rsidRPr="003E6252" w:rsidRDefault="003E6252" w:rsidP="003E6252">
      <w:pPr>
        <w:spacing w:after="0" w:line="240" w:lineRule="auto"/>
        <w:rPr>
          <w:sz w:val="20"/>
          <w:szCs w:val="20"/>
        </w:rPr>
      </w:pPr>
      <w:r w:rsidRPr="003E6252">
        <w:rPr>
          <w:sz w:val="20"/>
          <w:szCs w:val="20"/>
        </w:rPr>
        <w:t xml:space="preserve">ОПЕРАТОР LIKE применим только к полям типа CHAR или VARCHAR. Он ищет поле символов, чтобы видеть, совпадает ли с условием часть его строки. Имеются два типа групп символов использования с LIKE:  </w:t>
      </w:r>
    </w:p>
    <w:p w:rsidR="003E6252" w:rsidRPr="003E6252" w:rsidRDefault="003E6252" w:rsidP="00F01306">
      <w:pPr>
        <w:numPr>
          <w:ilvl w:val="0"/>
          <w:numId w:val="47"/>
        </w:numPr>
        <w:spacing w:after="0" w:line="240" w:lineRule="auto"/>
        <w:rPr>
          <w:sz w:val="20"/>
          <w:szCs w:val="20"/>
        </w:rPr>
      </w:pPr>
      <w:r w:rsidRPr="003E6252">
        <w:rPr>
          <w:sz w:val="20"/>
          <w:szCs w:val="20"/>
        </w:rPr>
        <w:lastRenderedPageBreak/>
        <w:t xml:space="preserve">символ подчерк ( _ ) замещает любой одиночный символ. </w:t>
      </w:r>
    </w:p>
    <w:p w:rsidR="003E6252" w:rsidRPr="003E6252" w:rsidRDefault="003E6252" w:rsidP="00F01306">
      <w:pPr>
        <w:numPr>
          <w:ilvl w:val="0"/>
          <w:numId w:val="47"/>
        </w:numPr>
        <w:spacing w:after="0" w:line="240" w:lineRule="auto"/>
        <w:rPr>
          <w:sz w:val="20"/>
          <w:szCs w:val="20"/>
        </w:rPr>
      </w:pPr>
      <w:r w:rsidRPr="003E6252">
        <w:rPr>
          <w:sz w:val="20"/>
          <w:szCs w:val="20"/>
        </w:rPr>
        <w:t xml:space="preserve"> знак процента (%) замещает последов люб числа символов.</w:t>
      </w:r>
    </w:p>
    <w:p w:rsidR="003E6252" w:rsidRPr="003E6252" w:rsidRDefault="003E6252" w:rsidP="003E6252">
      <w:pPr>
        <w:spacing w:after="0" w:line="240" w:lineRule="auto"/>
        <w:rPr>
          <w:sz w:val="20"/>
          <w:szCs w:val="20"/>
          <w:lang w:val="en-US"/>
        </w:rPr>
      </w:pPr>
      <w:r w:rsidRPr="003E6252">
        <w:rPr>
          <w:sz w:val="20"/>
          <w:szCs w:val="20"/>
        </w:rPr>
        <w:t>Пример</w:t>
      </w:r>
      <w:r w:rsidRPr="003E6252">
        <w:rPr>
          <w:sz w:val="20"/>
          <w:szCs w:val="20"/>
          <w:lang w:val="en-US"/>
        </w:rPr>
        <w:t>:</w:t>
      </w:r>
      <w:bookmarkStart w:id="38" w:name="5.3"/>
      <w:r w:rsidRPr="003E6252">
        <w:rPr>
          <w:sz w:val="20"/>
          <w:szCs w:val="20"/>
          <w:lang w:val="en-US"/>
        </w:rPr>
        <w:t xml:space="preserve">SELECT </w:t>
      </w:r>
    </w:p>
    <w:p w:rsidR="003E6252" w:rsidRPr="003E6252" w:rsidRDefault="003E6252" w:rsidP="003E6252">
      <w:pPr>
        <w:spacing w:after="0" w:line="240" w:lineRule="auto"/>
        <w:rPr>
          <w:sz w:val="20"/>
          <w:szCs w:val="20"/>
          <w:lang w:val="en-US"/>
        </w:rPr>
      </w:pPr>
      <w:r w:rsidRPr="003E6252">
        <w:rPr>
          <w:sz w:val="20"/>
          <w:szCs w:val="20"/>
          <w:lang w:val="en-US"/>
        </w:rPr>
        <w:t xml:space="preserve">          FROM Customers </w:t>
      </w:r>
    </w:p>
    <w:p w:rsidR="003E6252" w:rsidRPr="003E6252" w:rsidRDefault="003E6252" w:rsidP="003E6252">
      <w:pPr>
        <w:spacing w:after="0" w:line="240" w:lineRule="auto"/>
        <w:rPr>
          <w:sz w:val="20"/>
          <w:szCs w:val="20"/>
          <w:lang w:val="en-US"/>
        </w:rPr>
      </w:pPr>
      <w:r w:rsidRPr="003E6252">
        <w:rPr>
          <w:sz w:val="20"/>
          <w:szCs w:val="20"/>
          <w:lang w:val="en-US"/>
        </w:rPr>
        <w:t xml:space="preserve">          WHERE cname LIKE 'G%'; </w:t>
      </w:r>
    </w:p>
    <w:p w:rsidR="003E6252" w:rsidRPr="003E6252" w:rsidRDefault="003E6252" w:rsidP="003E6252">
      <w:pPr>
        <w:spacing w:after="0" w:line="240" w:lineRule="auto"/>
        <w:rPr>
          <w:b/>
          <w:sz w:val="20"/>
          <w:szCs w:val="20"/>
        </w:rPr>
      </w:pPr>
      <w:r w:rsidRPr="003E6252">
        <w:rPr>
          <w:b/>
          <w:sz w:val="20"/>
          <w:szCs w:val="20"/>
        </w:rPr>
        <w:t>Полнотекстовый поиск.</w:t>
      </w:r>
    </w:p>
    <w:p w:rsidR="003E6252" w:rsidRPr="003E6252" w:rsidRDefault="003E6252" w:rsidP="003E6252">
      <w:pPr>
        <w:spacing w:after="0" w:line="240" w:lineRule="auto"/>
        <w:rPr>
          <w:sz w:val="20"/>
          <w:szCs w:val="20"/>
        </w:rPr>
      </w:pPr>
      <w:r w:rsidRPr="003E6252">
        <w:rPr>
          <w:sz w:val="20"/>
          <w:szCs w:val="20"/>
        </w:rPr>
        <w:t xml:space="preserve">Полнотекстовые индексы обозначаются как индексы типа FULLTEXT. Эти индексы могут быть созданы в столбцах VARCHAR и TEXT во время создания таблицы командой CREATE TABLE или добавлении позже с помощью команды ALTER TABLE или CREATE INDEX. Загрузка больших массивов данных в таблицу будет происходить намного быстрее, если таблица не содержит индекс FULLTEXT, который затем создается командой ALTER TABLE (или CREATE INDEX). Загрузка данных в таблицу, уже имеющей индекс FULLTEXT, будет более медленной. </w:t>
      </w:r>
    </w:p>
    <w:p w:rsidR="003E6252" w:rsidRPr="003E6252" w:rsidRDefault="003E6252" w:rsidP="003E6252">
      <w:pPr>
        <w:spacing w:after="0" w:line="240" w:lineRule="auto"/>
        <w:rPr>
          <w:sz w:val="20"/>
          <w:szCs w:val="20"/>
        </w:rPr>
      </w:pPr>
      <w:r w:rsidRPr="003E6252">
        <w:rPr>
          <w:sz w:val="20"/>
          <w:szCs w:val="20"/>
        </w:rPr>
        <w:t xml:space="preserve">Полнотекстовый поиск выполняется с помощью ф-ции MATCH(). </w:t>
      </w:r>
    </w:p>
    <w:p w:rsidR="003E6252" w:rsidRPr="003E6252" w:rsidRDefault="003E6252" w:rsidP="003E6252">
      <w:pPr>
        <w:spacing w:after="0" w:line="240" w:lineRule="auto"/>
        <w:rPr>
          <w:sz w:val="20"/>
          <w:szCs w:val="20"/>
          <w:lang w:val="en-US"/>
        </w:rPr>
      </w:pPr>
      <w:r w:rsidRPr="003E6252">
        <w:rPr>
          <w:sz w:val="20"/>
          <w:szCs w:val="20"/>
          <w:lang w:val="en-US"/>
        </w:rPr>
        <w:t>CREATE TABLE articles (</w:t>
      </w:r>
    </w:p>
    <w:p w:rsidR="003E6252" w:rsidRPr="003E6252" w:rsidRDefault="003E6252" w:rsidP="003E6252">
      <w:pPr>
        <w:spacing w:after="0" w:line="240" w:lineRule="auto"/>
        <w:rPr>
          <w:sz w:val="20"/>
          <w:szCs w:val="20"/>
          <w:lang w:val="en-US"/>
        </w:rPr>
      </w:pPr>
      <w:r w:rsidRPr="003E6252">
        <w:rPr>
          <w:sz w:val="20"/>
          <w:szCs w:val="20"/>
          <w:lang w:val="en-US"/>
        </w:rPr>
        <w:t xml:space="preserve">        id INT UNSIGNED AUTO_INCREMENT NOT NULL PRIMARY KEY,</w:t>
      </w:r>
    </w:p>
    <w:p w:rsidR="003E6252" w:rsidRPr="003E6252" w:rsidRDefault="003E6252" w:rsidP="003E6252">
      <w:pPr>
        <w:spacing w:after="0" w:line="240" w:lineRule="auto"/>
        <w:rPr>
          <w:sz w:val="20"/>
          <w:szCs w:val="20"/>
          <w:lang w:val="en-US"/>
        </w:rPr>
      </w:pPr>
      <w:r w:rsidRPr="003E6252">
        <w:rPr>
          <w:sz w:val="20"/>
          <w:szCs w:val="20"/>
          <w:lang w:val="en-US"/>
        </w:rPr>
        <w:t xml:space="preserve">        title VARCHAR(200),</w:t>
      </w:r>
    </w:p>
    <w:p w:rsidR="003E6252" w:rsidRPr="003E6252" w:rsidRDefault="003E6252" w:rsidP="003E6252">
      <w:pPr>
        <w:spacing w:after="0" w:line="240" w:lineRule="auto"/>
        <w:rPr>
          <w:sz w:val="20"/>
          <w:szCs w:val="20"/>
          <w:lang w:val="en-US"/>
        </w:rPr>
      </w:pPr>
      <w:r w:rsidRPr="003E6252">
        <w:rPr>
          <w:sz w:val="20"/>
          <w:szCs w:val="20"/>
          <w:lang w:val="en-US"/>
        </w:rPr>
        <w:t xml:space="preserve">        body TEXT,</w:t>
      </w:r>
    </w:p>
    <w:p w:rsidR="003E6252" w:rsidRPr="003E6252" w:rsidRDefault="003E6252" w:rsidP="003E6252">
      <w:pPr>
        <w:spacing w:after="0" w:line="240" w:lineRule="auto"/>
        <w:rPr>
          <w:sz w:val="20"/>
          <w:szCs w:val="20"/>
          <w:lang w:val="en-US"/>
        </w:rPr>
      </w:pPr>
      <w:r w:rsidRPr="003E6252">
        <w:rPr>
          <w:sz w:val="20"/>
          <w:szCs w:val="20"/>
          <w:lang w:val="en-US"/>
        </w:rPr>
        <w:t xml:space="preserve">        FULLTEXT (title,body)</w:t>
      </w:r>
    </w:p>
    <w:p w:rsidR="003E6252" w:rsidRPr="003E6252" w:rsidRDefault="003E6252" w:rsidP="003E6252">
      <w:pPr>
        <w:spacing w:after="0" w:line="240" w:lineRule="auto"/>
        <w:rPr>
          <w:sz w:val="20"/>
          <w:szCs w:val="20"/>
          <w:lang w:val="en-US"/>
        </w:rPr>
      </w:pPr>
      <w:r w:rsidRPr="003E6252">
        <w:rPr>
          <w:sz w:val="20"/>
          <w:szCs w:val="20"/>
          <w:lang w:val="en-US"/>
        </w:rPr>
        <w:t xml:space="preserve">        );</w:t>
      </w:r>
    </w:p>
    <w:p w:rsidR="003E6252" w:rsidRPr="003E6252" w:rsidRDefault="003E6252" w:rsidP="003E6252">
      <w:pPr>
        <w:spacing w:after="0" w:line="240" w:lineRule="auto"/>
        <w:rPr>
          <w:sz w:val="20"/>
          <w:szCs w:val="20"/>
          <w:lang w:val="en-US"/>
        </w:rPr>
      </w:pPr>
      <w:r w:rsidRPr="003E6252">
        <w:rPr>
          <w:sz w:val="20"/>
          <w:szCs w:val="20"/>
          <w:lang w:val="en-US"/>
        </w:rPr>
        <w:t>SELECT * FROM articles</w:t>
      </w:r>
    </w:p>
    <w:p w:rsidR="003E6252" w:rsidRPr="003E6252" w:rsidRDefault="003E6252" w:rsidP="003E6252">
      <w:pPr>
        <w:spacing w:after="0" w:line="240" w:lineRule="auto"/>
        <w:rPr>
          <w:sz w:val="20"/>
          <w:szCs w:val="20"/>
          <w:lang w:val="en-US"/>
        </w:rPr>
      </w:pPr>
      <w:r w:rsidRPr="003E6252">
        <w:rPr>
          <w:sz w:val="20"/>
          <w:szCs w:val="20"/>
          <w:lang w:val="en-US"/>
        </w:rPr>
        <w:t xml:space="preserve">        WHERE MATCH (title,body) AGAINST ('database');</w:t>
      </w:r>
    </w:p>
    <w:p w:rsidR="003E6252" w:rsidRPr="003E6252" w:rsidRDefault="003E6252" w:rsidP="003E6252">
      <w:pPr>
        <w:spacing w:after="0" w:line="240" w:lineRule="auto"/>
        <w:rPr>
          <w:sz w:val="20"/>
          <w:szCs w:val="20"/>
        </w:rPr>
      </w:pPr>
      <w:r w:rsidRPr="003E6252">
        <w:rPr>
          <w:sz w:val="20"/>
          <w:szCs w:val="20"/>
        </w:rPr>
        <w:t xml:space="preserve">Ф-ция MATCH() выполняет поиск в естественном языке, сравнивая строку с содержанием текста (совокупность одного или более столбцов, включенных в индекс FULLTEXT). Строка поиска задается как аргумент в выражении AGAINST(). Поиск выполняется без учета регистра символов. </w:t>
      </w:r>
    </w:p>
    <w:p w:rsidR="003E6252" w:rsidRPr="003E6252" w:rsidRDefault="003E6252" w:rsidP="003E6252">
      <w:pPr>
        <w:spacing w:after="0" w:line="240" w:lineRule="auto"/>
        <w:rPr>
          <w:sz w:val="20"/>
          <w:szCs w:val="20"/>
        </w:rPr>
      </w:pPr>
      <w:r w:rsidRPr="003E6252">
        <w:rPr>
          <w:sz w:val="20"/>
          <w:szCs w:val="20"/>
        </w:rPr>
        <w:t>В логическом режиме полнотекстового поиска поддерживаются след операторы:</w:t>
      </w:r>
    </w:p>
    <w:p w:rsidR="003E6252" w:rsidRPr="003E6252" w:rsidRDefault="003E6252" w:rsidP="003E6252">
      <w:pPr>
        <w:spacing w:after="0" w:line="240" w:lineRule="auto"/>
        <w:rPr>
          <w:sz w:val="20"/>
          <w:szCs w:val="20"/>
        </w:rPr>
      </w:pPr>
      <w:r w:rsidRPr="003E6252">
        <w:rPr>
          <w:sz w:val="20"/>
          <w:szCs w:val="20"/>
        </w:rPr>
        <w:t xml:space="preserve">+ это слово должно присут. </w:t>
      </w:r>
    </w:p>
    <w:p w:rsidR="003E6252" w:rsidRPr="003E6252" w:rsidRDefault="003E6252" w:rsidP="003E6252">
      <w:pPr>
        <w:spacing w:after="0" w:line="240" w:lineRule="auto"/>
        <w:rPr>
          <w:sz w:val="20"/>
          <w:szCs w:val="20"/>
        </w:rPr>
      </w:pPr>
      <w:r w:rsidRPr="003E6252">
        <w:rPr>
          <w:sz w:val="20"/>
          <w:szCs w:val="20"/>
        </w:rPr>
        <w:t xml:space="preserve">- что это слово не должно присут </w:t>
      </w:r>
    </w:p>
    <w:p w:rsidR="003E6252" w:rsidRPr="003E6252" w:rsidRDefault="003E6252" w:rsidP="003E6252">
      <w:pPr>
        <w:spacing w:after="0" w:line="240" w:lineRule="auto"/>
        <w:rPr>
          <w:sz w:val="20"/>
          <w:szCs w:val="20"/>
        </w:rPr>
      </w:pPr>
      <w:r w:rsidRPr="003E6252">
        <w:rPr>
          <w:sz w:val="20"/>
          <w:szCs w:val="20"/>
        </w:rPr>
        <w:t xml:space="preserve">( ) группирует слова в подвыражения. </w:t>
      </w:r>
    </w:p>
    <w:p w:rsidR="003E6252" w:rsidRPr="003E6252" w:rsidRDefault="003E6252" w:rsidP="003E6252">
      <w:pPr>
        <w:spacing w:after="0" w:line="240" w:lineRule="auto"/>
        <w:rPr>
          <w:sz w:val="20"/>
          <w:szCs w:val="20"/>
        </w:rPr>
      </w:pPr>
      <w:r w:rsidRPr="003E6252">
        <w:rPr>
          <w:sz w:val="20"/>
          <w:szCs w:val="20"/>
        </w:rPr>
        <w:t xml:space="preserve">~ воздейстует как оператор отрицания, обуславливает негативный вклад данного слова в релевантность строки. Им отмечают нежелательные слова. </w:t>
      </w:r>
    </w:p>
    <w:p w:rsidR="003E6252" w:rsidRPr="003E6252" w:rsidRDefault="003E6252" w:rsidP="003E6252">
      <w:pPr>
        <w:spacing w:after="0" w:line="240" w:lineRule="auto"/>
        <w:rPr>
          <w:sz w:val="20"/>
          <w:szCs w:val="20"/>
        </w:rPr>
      </w:pPr>
      <w:r w:rsidRPr="003E6252">
        <w:rPr>
          <w:sz w:val="20"/>
          <w:szCs w:val="20"/>
        </w:rPr>
        <w:t>* оператор усечения. Он должен добавляться в конце слова.</w:t>
      </w:r>
    </w:p>
    <w:p w:rsidR="003E6252" w:rsidRPr="003E6252" w:rsidRDefault="003E6252" w:rsidP="003E6252">
      <w:pPr>
        <w:spacing w:after="0" w:line="240" w:lineRule="auto"/>
        <w:rPr>
          <w:sz w:val="20"/>
          <w:szCs w:val="20"/>
        </w:rPr>
      </w:pPr>
      <w:r w:rsidRPr="003E6252">
        <w:rPr>
          <w:sz w:val="20"/>
          <w:szCs w:val="20"/>
        </w:rPr>
        <w:t>"  соответствует только строкам, содержащим эту фразу, написанную буквально.</w:t>
      </w:r>
    </w:p>
    <w:bookmarkEnd w:id="38"/>
    <w:p w:rsidR="003E6252" w:rsidRPr="003E6252" w:rsidRDefault="003E6252" w:rsidP="003E6252">
      <w:pPr>
        <w:spacing w:after="0" w:line="240" w:lineRule="auto"/>
        <w:rPr>
          <w:sz w:val="20"/>
          <w:szCs w:val="20"/>
        </w:rPr>
      </w:pPr>
    </w:p>
    <w:p w:rsidR="003E6252" w:rsidRPr="003E6252" w:rsidRDefault="003E6252" w:rsidP="003E6252">
      <w:pPr>
        <w:spacing w:after="0" w:line="240" w:lineRule="auto"/>
        <w:rPr>
          <w:sz w:val="20"/>
          <w:szCs w:val="20"/>
        </w:rPr>
      </w:pPr>
    </w:p>
    <w:p w:rsidR="003E6252" w:rsidRPr="003E6252" w:rsidRDefault="003E6252" w:rsidP="003E6252">
      <w:pPr>
        <w:spacing w:after="0" w:line="240" w:lineRule="auto"/>
        <w:rPr>
          <w:vanish/>
          <w:sz w:val="20"/>
          <w:szCs w:val="20"/>
        </w:rPr>
      </w:pPr>
      <w:bookmarkStart w:id="39" w:name="_GoBack"/>
      <w:bookmarkEnd w:id="39"/>
    </w:p>
    <w:p w:rsidR="003E6252" w:rsidRPr="003E6252" w:rsidRDefault="003E6252" w:rsidP="003E6252">
      <w:pPr>
        <w:spacing w:after="0" w:line="240" w:lineRule="auto"/>
        <w:rPr>
          <w:vanish/>
          <w:sz w:val="20"/>
          <w:szCs w:val="20"/>
        </w:rPr>
      </w:pPr>
    </w:p>
    <w:p w:rsidR="003E6252" w:rsidRPr="003E6252" w:rsidRDefault="003E6252" w:rsidP="003E6252">
      <w:pPr>
        <w:spacing w:after="0" w:line="240" w:lineRule="auto"/>
        <w:rPr>
          <w:vanish/>
          <w:sz w:val="20"/>
          <w:szCs w:val="20"/>
        </w:rPr>
      </w:pPr>
    </w:p>
    <w:p w:rsidR="003E6252" w:rsidRPr="003E6252" w:rsidRDefault="003E6252" w:rsidP="003E6252">
      <w:pPr>
        <w:spacing w:after="0" w:line="240" w:lineRule="auto"/>
        <w:rPr>
          <w:vanish/>
          <w:sz w:val="20"/>
          <w:szCs w:val="20"/>
        </w:rPr>
      </w:pPr>
    </w:p>
    <w:p w:rsidR="003E6252" w:rsidRPr="003E6252" w:rsidRDefault="003E6252" w:rsidP="003E6252">
      <w:pPr>
        <w:spacing w:after="0" w:line="240" w:lineRule="auto"/>
        <w:rPr>
          <w:vanish/>
          <w:sz w:val="20"/>
          <w:szCs w:val="20"/>
        </w:rPr>
      </w:pPr>
    </w:p>
    <w:p w:rsidR="003E6252" w:rsidRPr="003E6252" w:rsidRDefault="003E6252" w:rsidP="003E6252">
      <w:pPr>
        <w:spacing w:after="0" w:line="240" w:lineRule="auto"/>
        <w:rPr>
          <w:vanish/>
          <w:sz w:val="20"/>
          <w:szCs w:val="20"/>
        </w:rPr>
      </w:pPr>
    </w:p>
    <w:p w:rsidR="003E6252" w:rsidRPr="003E6252" w:rsidRDefault="003E6252" w:rsidP="003E6252">
      <w:pPr>
        <w:spacing w:after="0" w:line="240" w:lineRule="auto"/>
        <w:rPr>
          <w:vanish/>
          <w:sz w:val="20"/>
          <w:szCs w:val="20"/>
        </w:rPr>
      </w:pPr>
    </w:p>
    <w:p w:rsidR="003E6252" w:rsidRPr="003E6252" w:rsidRDefault="003E6252" w:rsidP="003E6252">
      <w:pPr>
        <w:spacing w:after="0" w:line="240" w:lineRule="auto"/>
        <w:rPr>
          <w:vanish/>
          <w:sz w:val="20"/>
          <w:szCs w:val="20"/>
        </w:rPr>
      </w:pPr>
    </w:p>
    <w:p w:rsidR="001D4EBD" w:rsidRPr="00787184" w:rsidRDefault="001D4EBD" w:rsidP="00650ECF">
      <w:pPr>
        <w:spacing w:after="0" w:line="240" w:lineRule="auto"/>
        <w:rPr>
          <w:sz w:val="20"/>
          <w:szCs w:val="20"/>
          <w:lang w:val="en-US"/>
        </w:rPr>
      </w:pPr>
    </w:p>
    <w:sectPr w:rsidR="001D4EBD" w:rsidRPr="00787184" w:rsidSect="00650ECF">
      <w:pgSz w:w="16838" w:h="11906" w:orient="landscape"/>
      <w:pgMar w:top="851" w:right="851" w:bottom="851" w:left="851" w:header="709" w:footer="709" w:gutter="0"/>
      <w:cols w:num="2"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Arial">
    <w:panose1 w:val="020B0604020202020204"/>
    <w:charset w:val="CC"/>
    <w:family w:val="swiss"/>
    <w:pitch w:val="variable"/>
    <w:sig w:usb0="E0002A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nsid w:val="00000002"/>
    <w:multiLevelType w:val="singleLevel"/>
    <w:tmpl w:val="00000002"/>
    <w:name w:val="WW8Num29"/>
    <w:lvl w:ilvl="0">
      <w:start w:val="1"/>
      <w:numFmt w:val="decimal"/>
      <w:lvlText w:val="%1."/>
      <w:lvlJc w:val="left"/>
      <w:pPr>
        <w:tabs>
          <w:tab w:val="num" w:pos="720"/>
        </w:tabs>
        <w:ind w:left="720" w:hanging="360"/>
      </w:pPr>
    </w:lvl>
  </w:abstractNum>
  <w:abstractNum w:abstractNumId="2">
    <w:nsid w:val="00000003"/>
    <w:multiLevelType w:val="singleLevel"/>
    <w:tmpl w:val="00000003"/>
    <w:name w:val="WW8Num12"/>
    <w:lvl w:ilvl="0">
      <w:start w:val="1"/>
      <w:numFmt w:val="bullet"/>
      <w:lvlText w:val=""/>
      <w:lvlJc w:val="left"/>
      <w:pPr>
        <w:tabs>
          <w:tab w:val="num" w:pos="1069"/>
        </w:tabs>
        <w:ind w:left="1069" w:hanging="360"/>
      </w:pPr>
      <w:rPr>
        <w:rFonts w:ascii="Symbol" w:hAnsi="Symbol" w:cs="Symbol"/>
      </w:rPr>
    </w:lvl>
  </w:abstractNum>
  <w:abstractNum w:abstractNumId="3">
    <w:nsid w:val="00000004"/>
    <w:multiLevelType w:val="singleLevel"/>
    <w:tmpl w:val="00000004"/>
    <w:name w:val="WW8Num1"/>
    <w:lvl w:ilvl="0">
      <w:start w:val="1"/>
      <w:numFmt w:val="decimal"/>
      <w:lvlText w:val="%1)"/>
      <w:lvlJc w:val="left"/>
      <w:pPr>
        <w:tabs>
          <w:tab w:val="num" w:pos="927"/>
        </w:tabs>
        <w:ind w:left="927" w:hanging="360"/>
      </w:pPr>
    </w:lvl>
  </w:abstractNum>
  <w:abstractNum w:abstractNumId="4">
    <w:nsid w:val="00000005"/>
    <w:multiLevelType w:val="singleLevel"/>
    <w:tmpl w:val="00000005"/>
    <w:name w:val="WW8Num2"/>
    <w:lvl w:ilvl="0">
      <w:start w:val="1"/>
      <w:numFmt w:val="decimal"/>
      <w:lvlText w:val="%1."/>
      <w:lvlJc w:val="left"/>
      <w:pPr>
        <w:tabs>
          <w:tab w:val="num" w:pos="644"/>
        </w:tabs>
        <w:ind w:left="644" w:hanging="360"/>
      </w:pPr>
    </w:lvl>
  </w:abstractNum>
  <w:abstractNum w:abstractNumId="5">
    <w:nsid w:val="00000006"/>
    <w:multiLevelType w:val="singleLevel"/>
    <w:tmpl w:val="00000006"/>
    <w:name w:val="WW8Num40"/>
    <w:lvl w:ilvl="0">
      <w:start w:val="1"/>
      <w:numFmt w:val="decimal"/>
      <w:lvlText w:val="%1."/>
      <w:lvlJc w:val="left"/>
      <w:pPr>
        <w:tabs>
          <w:tab w:val="num" w:pos="643"/>
        </w:tabs>
        <w:ind w:left="643" w:hanging="360"/>
      </w:pPr>
    </w:lvl>
  </w:abstractNum>
  <w:abstractNum w:abstractNumId="6">
    <w:nsid w:val="046D69BA"/>
    <w:multiLevelType w:val="hybridMultilevel"/>
    <w:tmpl w:val="B274C42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nsid w:val="074B092F"/>
    <w:multiLevelType w:val="hybridMultilevel"/>
    <w:tmpl w:val="E0A4A272"/>
    <w:lvl w:ilvl="0" w:tplc="0419000F">
      <w:start w:val="1"/>
      <w:numFmt w:val="decimal"/>
      <w:lvlText w:val="%1."/>
      <w:lvlJc w:val="left"/>
      <w:pPr>
        <w:tabs>
          <w:tab w:val="num" w:pos="720"/>
        </w:tabs>
        <w:ind w:left="720" w:hanging="360"/>
      </w:pPr>
    </w:lvl>
    <w:lvl w:ilvl="1" w:tplc="739A614E">
      <w:start w:val="1"/>
      <w:numFmt w:val="decimal"/>
      <w:lvlText w:val="%2)"/>
      <w:lvlJc w:val="left"/>
      <w:pPr>
        <w:tabs>
          <w:tab w:val="num" w:pos="1440"/>
        </w:tabs>
        <w:ind w:left="1440" w:hanging="360"/>
      </w:pPr>
      <w:rPr>
        <w:rFonts w:hint="default"/>
      </w:r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8">
    <w:nsid w:val="08794BB7"/>
    <w:multiLevelType w:val="hybridMultilevel"/>
    <w:tmpl w:val="97F0374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nsid w:val="09BE5CE6"/>
    <w:multiLevelType w:val="hybridMultilevel"/>
    <w:tmpl w:val="81483356"/>
    <w:lvl w:ilvl="0" w:tplc="0419000F">
      <w:start w:val="1"/>
      <w:numFmt w:val="decimal"/>
      <w:lvlText w:val="%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10">
    <w:nsid w:val="0D1937D2"/>
    <w:multiLevelType w:val="hybridMultilevel"/>
    <w:tmpl w:val="66F68C6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nsid w:val="0E82438E"/>
    <w:multiLevelType w:val="hybridMultilevel"/>
    <w:tmpl w:val="B5FC39B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nsid w:val="18A40FB3"/>
    <w:multiLevelType w:val="hybridMultilevel"/>
    <w:tmpl w:val="F79CA1FC"/>
    <w:lvl w:ilvl="0" w:tplc="04190005">
      <w:start w:val="1"/>
      <w:numFmt w:val="bullet"/>
      <w:lvlText w:val=""/>
      <w:lvlJc w:val="left"/>
      <w:pPr>
        <w:tabs>
          <w:tab w:val="num" w:pos="720"/>
        </w:tabs>
        <w:ind w:left="720" w:hanging="360"/>
      </w:pPr>
      <w:rPr>
        <w:rFonts w:ascii="Wingdings" w:hAnsi="Wingdings"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3">
    <w:nsid w:val="192D7CCE"/>
    <w:multiLevelType w:val="hybridMultilevel"/>
    <w:tmpl w:val="6EAE85AC"/>
    <w:lvl w:ilvl="0" w:tplc="04190005">
      <w:start w:val="1"/>
      <w:numFmt w:val="bullet"/>
      <w:lvlText w:val=""/>
      <w:lvlJc w:val="left"/>
      <w:pPr>
        <w:tabs>
          <w:tab w:val="num" w:pos="720"/>
        </w:tabs>
        <w:ind w:left="720" w:hanging="360"/>
      </w:pPr>
      <w:rPr>
        <w:rFonts w:ascii="Wingdings" w:hAnsi="Wingdings"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4">
    <w:nsid w:val="19864E68"/>
    <w:multiLevelType w:val="hybridMultilevel"/>
    <w:tmpl w:val="5C00E9D8"/>
    <w:lvl w:ilvl="0" w:tplc="0419000F">
      <w:start w:val="1"/>
      <w:numFmt w:val="decimal"/>
      <w:lvlText w:val="%1."/>
      <w:lvlJc w:val="left"/>
      <w:pPr>
        <w:tabs>
          <w:tab w:val="num" w:pos="720"/>
        </w:tabs>
        <w:ind w:left="72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5">
    <w:nsid w:val="1B4C674C"/>
    <w:multiLevelType w:val="hybridMultilevel"/>
    <w:tmpl w:val="ABB4A682"/>
    <w:lvl w:ilvl="0" w:tplc="04190011">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6">
    <w:nsid w:val="1D795BC0"/>
    <w:multiLevelType w:val="hybridMultilevel"/>
    <w:tmpl w:val="16AADC98"/>
    <w:lvl w:ilvl="0" w:tplc="0419000F">
      <w:start w:val="1"/>
      <w:numFmt w:val="decimal"/>
      <w:lvlText w:val="%1."/>
      <w:lvlJc w:val="left"/>
      <w:pPr>
        <w:tabs>
          <w:tab w:val="num" w:pos="720"/>
        </w:tabs>
        <w:ind w:left="72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7">
    <w:nsid w:val="1E9B69CF"/>
    <w:multiLevelType w:val="hybridMultilevel"/>
    <w:tmpl w:val="13BA3D2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nsid w:val="20087970"/>
    <w:multiLevelType w:val="hybridMultilevel"/>
    <w:tmpl w:val="3654C4AE"/>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19">
    <w:nsid w:val="20B210D4"/>
    <w:multiLevelType w:val="hybridMultilevel"/>
    <w:tmpl w:val="AE50E5B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nsid w:val="218C2207"/>
    <w:multiLevelType w:val="multilevel"/>
    <w:tmpl w:val="3CE203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2DEB5BDF"/>
    <w:multiLevelType w:val="hybridMultilevel"/>
    <w:tmpl w:val="64F8EF3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nsid w:val="32604F91"/>
    <w:multiLevelType w:val="hybridMultilevel"/>
    <w:tmpl w:val="232CDA3A"/>
    <w:lvl w:ilvl="0" w:tplc="0419000F">
      <w:start w:val="1"/>
      <w:numFmt w:val="decimal"/>
      <w:lvlText w:val="%1."/>
      <w:lvlJc w:val="left"/>
      <w:pPr>
        <w:tabs>
          <w:tab w:val="num" w:pos="720"/>
        </w:tabs>
        <w:ind w:left="720" w:hanging="360"/>
      </w:pPr>
    </w:lvl>
    <w:lvl w:ilvl="1" w:tplc="04190005">
      <w:start w:val="1"/>
      <w:numFmt w:val="bullet"/>
      <w:lvlText w:val=""/>
      <w:lvlJc w:val="left"/>
      <w:pPr>
        <w:tabs>
          <w:tab w:val="num" w:pos="1440"/>
        </w:tabs>
        <w:ind w:left="1440" w:hanging="360"/>
      </w:pPr>
      <w:rPr>
        <w:rFonts w:ascii="Wingdings" w:hAnsi="Wingdings" w:hint="default"/>
      </w:rPr>
    </w:lvl>
    <w:lvl w:ilvl="2" w:tplc="0419000F">
      <w:start w:val="1"/>
      <w:numFmt w:val="decimal"/>
      <w:lvlText w:val="%3."/>
      <w:lvlJc w:val="left"/>
      <w:pPr>
        <w:tabs>
          <w:tab w:val="num" w:pos="2340"/>
        </w:tabs>
        <w:ind w:left="2340" w:hanging="36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3">
    <w:nsid w:val="33F02B90"/>
    <w:multiLevelType w:val="hybridMultilevel"/>
    <w:tmpl w:val="E9B66CE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nsid w:val="36190DB0"/>
    <w:multiLevelType w:val="hybridMultilevel"/>
    <w:tmpl w:val="09C2B648"/>
    <w:lvl w:ilvl="0" w:tplc="8BB2C5EE">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5">
    <w:nsid w:val="3A336C23"/>
    <w:multiLevelType w:val="hybridMultilevel"/>
    <w:tmpl w:val="76E46552"/>
    <w:lvl w:ilvl="0" w:tplc="04190005">
      <w:start w:val="1"/>
      <w:numFmt w:val="bullet"/>
      <w:lvlText w:val=""/>
      <w:lvlJc w:val="left"/>
      <w:pPr>
        <w:tabs>
          <w:tab w:val="num" w:pos="720"/>
        </w:tabs>
        <w:ind w:left="720" w:hanging="360"/>
      </w:pPr>
      <w:rPr>
        <w:rFonts w:ascii="Wingdings" w:hAnsi="Wingdings"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26">
    <w:nsid w:val="3B487C28"/>
    <w:multiLevelType w:val="hybridMultilevel"/>
    <w:tmpl w:val="9F180C3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nsid w:val="3E4B1655"/>
    <w:multiLevelType w:val="hybridMultilevel"/>
    <w:tmpl w:val="0518B8F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nsid w:val="42B56B6A"/>
    <w:multiLevelType w:val="multilevel"/>
    <w:tmpl w:val="FCC485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432B1C66"/>
    <w:multiLevelType w:val="hybridMultilevel"/>
    <w:tmpl w:val="5142C04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nsid w:val="48FF10CC"/>
    <w:multiLevelType w:val="hybridMultilevel"/>
    <w:tmpl w:val="12582678"/>
    <w:lvl w:ilvl="0" w:tplc="04190005">
      <w:start w:val="1"/>
      <w:numFmt w:val="bullet"/>
      <w:lvlText w:val=""/>
      <w:lvlJc w:val="left"/>
      <w:pPr>
        <w:tabs>
          <w:tab w:val="num" w:pos="720"/>
        </w:tabs>
        <w:ind w:left="720" w:hanging="360"/>
      </w:pPr>
      <w:rPr>
        <w:rFonts w:ascii="Wingdings" w:hAnsi="Wingdings"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31">
    <w:nsid w:val="4D5D21B3"/>
    <w:multiLevelType w:val="hybridMultilevel"/>
    <w:tmpl w:val="1256D532"/>
    <w:lvl w:ilvl="0" w:tplc="9624590E">
      <w:start w:val="1"/>
      <w:numFmt w:val="decimal"/>
      <w:lvlText w:val="%1."/>
      <w:lvlJc w:val="left"/>
      <w:pPr>
        <w:tabs>
          <w:tab w:val="num" w:pos="720"/>
        </w:tabs>
        <w:ind w:left="720" w:hanging="360"/>
      </w:pPr>
      <w:rPr>
        <w:b w:val="0"/>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32">
    <w:nsid w:val="4F095FF2"/>
    <w:multiLevelType w:val="hybridMultilevel"/>
    <w:tmpl w:val="87043232"/>
    <w:lvl w:ilvl="0" w:tplc="0419000F">
      <w:start w:val="1"/>
      <w:numFmt w:val="decimal"/>
      <w:lvlText w:val="%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33">
    <w:nsid w:val="4F0E7F16"/>
    <w:multiLevelType w:val="hybridMultilevel"/>
    <w:tmpl w:val="5C580BB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nsid w:val="4FA66C16"/>
    <w:multiLevelType w:val="hybridMultilevel"/>
    <w:tmpl w:val="D38A005C"/>
    <w:lvl w:ilvl="0" w:tplc="E9006C9E">
      <w:start w:val="1"/>
      <w:numFmt w:val="bullet"/>
      <w:lvlText w:val=""/>
      <w:lvlJc w:val="left"/>
      <w:pPr>
        <w:tabs>
          <w:tab w:val="num" w:pos="1800"/>
        </w:tabs>
        <w:ind w:left="1800" w:hanging="360"/>
      </w:pPr>
      <w:rPr>
        <w:rFonts w:ascii="Symbol" w:hAnsi="Symbol" w:hint="default"/>
      </w:rPr>
    </w:lvl>
    <w:lvl w:ilvl="1" w:tplc="04190003" w:tentative="1">
      <w:start w:val="1"/>
      <w:numFmt w:val="bullet"/>
      <w:lvlText w:val="o"/>
      <w:lvlJc w:val="left"/>
      <w:pPr>
        <w:tabs>
          <w:tab w:val="num" w:pos="1800"/>
        </w:tabs>
        <w:ind w:left="1800" w:hanging="360"/>
      </w:pPr>
      <w:rPr>
        <w:rFonts w:ascii="Courier New" w:hAnsi="Courier New" w:cs="Courier New" w:hint="default"/>
      </w:rPr>
    </w:lvl>
    <w:lvl w:ilvl="2" w:tplc="04190005" w:tentative="1">
      <w:start w:val="1"/>
      <w:numFmt w:val="bullet"/>
      <w:lvlText w:val=""/>
      <w:lvlJc w:val="left"/>
      <w:pPr>
        <w:tabs>
          <w:tab w:val="num" w:pos="2520"/>
        </w:tabs>
        <w:ind w:left="2520" w:hanging="360"/>
      </w:pPr>
      <w:rPr>
        <w:rFonts w:ascii="Wingdings" w:hAnsi="Wingdings" w:hint="default"/>
      </w:rPr>
    </w:lvl>
    <w:lvl w:ilvl="3" w:tplc="04190001" w:tentative="1">
      <w:start w:val="1"/>
      <w:numFmt w:val="bullet"/>
      <w:lvlText w:val=""/>
      <w:lvlJc w:val="left"/>
      <w:pPr>
        <w:tabs>
          <w:tab w:val="num" w:pos="3240"/>
        </w:tabs>
        <w:ind w:left="3240" w:hanging="360"/>
      </w:pPr>
      <w:rPr>
        <w:rFonts w:ascii="Symbol" w:hAnsi="Symbol" w:hint="default"/>
      </w:rPr>
    </w:lvl>
    <w:lvl w:ilvl="4" w:tplc="04190003" w:tentative="1">
      <w:start w:val="1"/>
      <w:numFmt w:val="bullet"/>
      <w:lvlText w:val="o"/>
      <w:lvlJc w:val="left"/>
      <w:pPr>
        <w:tabs>
          <w:tab w:val="num" w:pos="3960"/>
        </w:tabs>
        <w:ind w:left="3960" w:hanging="360"/>
      </w:pPr>
      <w:rPr>
        <w:rFonts w:ascii="Courier New" w:hAnsi="Courier New" w:cs="Courier New" w:hint="default"/>
      </w:rPr>
    </w:lvl>
    <w:lvl w:ilvl="5" w:tplc="04190005" w:tentative="1">
      <w:start w:val="1"/>
      <w:numFmt w:val="bullet"/>
      <w:lvlText w:val=""/>
      <w:lvlJc w:val="left"/>
      <w:pPr>
        <w:tabs>
          <w:tab w:val="num" w:pos="4680"/>
        </w:tabs>
        <w:ind w:left="4680" w:hanging="360"/>
      </w:pPr>
      <w:rPr>
        <w:rFonts w:ascii="Wingdings" w:hAnsi="Wingdings" w:hint="default"/>
      </w:rPr>
    </w:lvl>
    <w:lvl w:ilvl="6" w:tplc="04190001" w:tentative="1">
      <w:start w:val="1"/>
      <w:numFmt w:val="bullet"/>
      <w:lvlText w:val=""/>
      <w:lvlJc w:val="left"/>
      <w:pPr>
        <w:tabs>
          <w:tab w:val="num" w:pos="5400"/>
        </w:tabs>
        <w:ind w:left="5400" w:hanging="360"/>
      </w:pPr>
      <w:rPr>
        <w:rFonts w:ascii="Symbol" w:hAnsi="Symbol" w:hint="default"/>
      </w:rPr>
    </w:lvl>
    <w:lvl w:ilvl="7" w:tplc="04190003" w:tentative="1">
      <w:start w:val="1"/>
      <w:numFmt w:val="bullet"/>
      <w:lvlText w:val="o"/>
      <w:lvlJc w:val="left"/>
      <w:pPr>
        <w:tabs>
          <w:tab w:val="num" w:pos="6120"/>
        </w:tabs>
        <w:ind w:left="6120" w:hanging="360"/>
      </w:pPr>
      <w:rPr>
        <w:rFonts w:ascii="Courier New" w:hAnsi="Courier New" w:cs="Courier New" w:hint="default"/>
      </w:rPr>
    </w:lvl>
    <w:lvl w:ilvl="8" w:tplc="04190005" w:tentative="1">
      <w:start w:val="1"/>
      <w:numFmt w:val="bullet"/>
      <w:lvlText w:val=""/>
      <w:lvlJc w:val="left"/>
      <w:pPr>
        <w:tabs>
          <w:tab w:val="num" w:pos="6840"/>
        </w:tabs>
        <w:ind w:left="6840" w:hanging="360"/>
      </w:pPr>
      <w:rPr>
        <w:rFonts w:ascii="Wingdings" w:hAnsi="Wingdings" w:hint="default"/>
      </w:rPr>
    </w:lvl>
  </w:abstractNum>
  <w:abstractNum w:abstractNumId="35">
    <w:nsid w:val="5E0407CD"/>
    <w:multiLevelType w:val="hybridMultilevel"/>
    <w:tmpl w:val="0E18F02A"/>
    <w:lvl w:ilvl="0" w:tplc="04190003">
      <w:start w:val="1"/>
      <w:numFmt w:val="bullet"/>
      <w:lvlText w:val="o"/>
      <w:lvlJc w:val="left"/>
      <w:pPr>
        <w:ind w:left="720" w:hanging="360"/>
      </w:pPr>
      <w:rPr>
        <w:rFonts w:ascii="Courier New" w:hAnsi="Courier New" w:cs="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6">
    <w:nsid w:val="5ECD1D99"/>
    <w:multiLevelType w:val="multilevel"/>
    <w:tmpl w:val="4B78A1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6693642E"/>
    <w:multiLevelType w:val="hybridMultilevel"/>
    <w:tmpl w:val="25D6EA0A"/>
    <w:lvl w:ilvl="0" w:tplc="04190005">
      <w:start w:val="1"/>
      <w:numFmt w:val="bullet"/>
      <w:lvlText w:val=""/>
      <w:lvlJc w:val="left"/>
      <w:pPr>
        <w:tabs>
          <w:tab w:val="num" w:pos="720"/>
        </w:tabs>
        <w:ind w:left="720" w:hanging="360"/>
      </w:pPr>
      <w:rPr>
        <w:rFonts w:ascii="Wingdings" w:hAnsi="Wingdings"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38">
    <w:nsid w:val="69552705"/>
    <w:multiLevelType w:val="hybridMultilevel"/>
    <w:tmpl w:val="69C87E66"/>
    <w:lvl w:ilvl="0" w:tplc="E9006C9E">
      <w:start w:val="1"/>
      <w:numFmt w:val="bullet"/>
      <w:lvlText w:val=""/>
      <w:lvlJc w:val="left"/>
      <w:pPr>
        <w:tabs>
          <w:tab w:val="num" w:pos="1440"/>
        </w:tabs>
        <w:ind w:left="1440" w:hanging="360"/>
      </w:pPr>
      <w:rPr>
        <w:rFonts w:ascii="Symbol" w:hAnsi="Symbol" w:hint="default"/>
      </w:rPr>
    </w:lvl>
    <w:lvl w:ilvl="1" w:tplc="8BB2C5EE">
      <w:start w:val="1"/>
      <w:numFmt w:val="decimal"/>
      <w:lvlText w:val="%2."/>
      <w:lvlJc w:val="left"/>
      <w:pPr>
        <w:tabs>
          <w:tab w:val="num" w:pos="1440"/>
        </w:tabs>
        <w:ind w:left="1440" w:hanging="360"/>
      </w:pPr>
      <w:rPr>
        <w:rFonts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39">
    <w:nsid w:val="6A272FD4"/>
    <w:multiLevelType w:val="hybridMultilevel"/>
    <w:tmpl w:val="BC78D3C6"/>
    <w:lvl w:ilvl="0" w:tplc="0419000F">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40">
    <w:nsid w:val="6CFE1DE3"/>
    <w:multiLevelType w:val="hybridMultilevel"/>
    <w:tmpl w:val="916EB276"/>
    <w:lvl w:ilvl="0" w:tplc="04190003">
      <w:start w:val="1"/>
      <w:numFmt w:val="bullet"/>
      <w:lvlText w:val="o"/>
      <w:lvlJc w:val="left"/>
      <w:pPr>
        <w:ind w:left="720" w:hanging="360"/>
      </w:pPr>
      <w:rPr>
        <w:rFonts w:ascii="Courier New" w:hAnsi="Courier New" w:cs="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1">
    <w:nsid w:val="6DF468C8"/>
    <w:multiLevelType w:val="hybridMultilevel"/>
    <w:tmpl w:val="13145C10"/>
    <w:lvl w:ilvl="0" w:tplc="04190001">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42">
    <w:nsid w:val="6F35214D"/>
    <w:multiLevelType w:val="hybridMultilevel"/>
    <w:tmpl w:val="CE5E9C96"/>
    <w:lvl w:ilvl="0" w:tplc="9624590E">
      <w:start w:val="1"/>
      <w:numFmt w:val="decimal"/>
      <w:lvlText w:val="%1."/>
      <w:lvlJc w:val="left"/>
      <w:pPr>
        <w:tabs>
          <w:tab w:val="num" w:pos="720"/>
        </w:tabs>
        <w:ind w:left="720" w:hanging="360"/>
      </w:pPr>
      <w:rPr>
        <w:b w:val="0"/>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43">
    <w:nsid w:val="6FAB3FB8"/>
    <w:multiLevelType w:val="hybridMultilevel"/>
    <w:tmpl w:val="5B82E4F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4">
    <w:nsid w:val="72853565"/>
    <w:multiLevelType w:val="hybridMultilevel"/>
    <w:tmpl w:val="2604C04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5">
    <w:nsid w:val="7655786E"/>
    <w:multiLevelType w:val="hybridMultilevel"/>
    <w:tmpl w:val="103413DC"/>
    <w:lvl w:ilvl="0" w:tplc="0419000F">
      <w:start w:val="1"/>
      <w:numFmt w:val="decimal"/>
      <w:lvlText w:val="%1."/>
      <w:lvlJc w:val="left"/>
      <w:pPr>
        <w:tabs>
          <w:tab w:val="num" w:pos="720"/>
        </w:tabs>
        <w:ind w:left="720" w:hanging="360"/>
      </w:pPr>
    </w:lvl>
    <w:lvl w:ilvl="1" w:tplc="45706E22">
      <w:start w:val="1"/>
      <w:numFmt w:val="decimal"/>
      <w:lvlText w:val="%2)"/>
      <w:lvlJc w:val="left"/>
      <w:pPr>
        <w:tabs>
          <w:tab w:val="num" w:pos="1440"/>
        </w:tabs>
        <w:ind w:left="1440" w:hanging="360"/>
      </w:pPr>
      <w:rPr>
        <w:rFonts w:hint="default"/>
      </w:r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46">
    <w:nsid w:val="78633AFA"/>
    <w:multiLevelType w:val="hybridMultilevel"/>
    <w:tmpl w:val="ABAC72A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1"/>
  </w:num>
  <w:num w:numId="2">
    <w:abstractNumId w:val="13"/>
  </w:num>
  <w:num w:numId="3">
    <w:abstractNumId w:val="12"/>
  </w:num>
  <w:num w:numId="4">
    <w:abstractNumId w:val="25"/>
  </w:num>
  <w:num w:numId="5">
    <w:abstractNumId w:val="37"/>
  </w:num>
  <w:num w:numId="6">
    <w:abstractNumId w:val="0"/>
  </w:num>
  <w:num w:numId="7">
    <w:abstractNumId w:val="2"/>
  </w:num>
  <w:num w:numId="8">
    <w:abstractNumId w:val="3"/>
  </w:num>
  <w:num w:numId="9">
    <w:abstractNumId w:val="22"/>
  </w:num>
  <w:num w:numId="10">
    <w:abstractNumId w:val="44"/>
  </w:num>
  <w:num w:numId="11">
    <w:abstractNumId w:val="27"/>
  </w:num>
  <w:num w:numId="12">
    <w:abstractNumId w:val="16"/>
  </w:num>
  <w:num w:numId="13">
    <w:abstractNumId w:val="14"/>
  </w:num>
  <w:num w:numId="14">
    <w:abstractNumId w:val="4"/>
  </w:num>
  <w:num w:numId="15">
    <w:abstractNumId w:val="5"/>
  </w:num>
  <w:num w:numId="16">
    <w:abstractNumId w:val="34"/>
  </w:num>
  <w:num w:numId="17">
    <w:abstractNumId w:val="38"/>
  </w:num>
  <w:num w:numId="18">
    <w:abstractNumId w:val="24"/>
  </w:num>
  <w:num w:numId="19">
    <w:abstractNumId w:val="42"/>
  </w:num>
  <w:num w:numId="20">
    <w:abstractNumId w:val="31"/>
  </w:num>
  <w:num w:numId="21">
    <w:abstractNumId w:val="30"/>
  </w:num>
  <w:num w:numId="22">
    <w:abstractNumId w:val="18"/>
  </w:num>
  <w:num w:numId="23">
    <w:abstractNumId w:val="6"/>
  </w:num>
  <w:num w:numId="24">
    <w:abstractNumId w:val="11"/>
  </w:num>
  <w:num w:numId="25">
    <w:abstractNumId w:val="26"/>
  </w:num>
  <w:num w:numId="26">
    <w:abstractNumId w:val="40"/>
  </w:num>
  <w:num w:numId="27">
    <w:abstractNumId w:val="33"/>
  </w:num>
  <w:num w:numId="28">
    <w:abstractNumId w:val="35"/>
  </w:num>
  <w:num w:numId="29">
    <w:abstractNumId w:val="21"/>
  </w:num>
  <w:num w:numId="30">
    <w:abstractNumId w:val="17"/>
  </w:num>
  <w:num w:numId="31">
    <w:abstractNumId w:val="23"/>
  </w:num>
  <w:num w:numId="32">
    <w:abstractNumId w:val="46"/>
  </w:num>
  <w:num w:numId="33">
    <w:abstractNumId w:val="29"/>
  </w:num>
  <w:num w:numId="34">
    <w:abstractNumId w:val="10"/>
  </w:num>
  <w:num w:numId="35">
    <w:abstractNumId w:val="20"/>
  </w:num>
  <w:num w:numId="36">
    <w:abstractNumId w:val="28"/>
  </w:num>
  <w:num w:numId="37">
    <w:abstractNumId w:val="45"/>
  </w:num>
  <w:num w:numId="38">
    <w:abstractNumId w:val="7"/>
  </w:num>
  <w:num w:numId="39">
    <w:abstractNumId w:val="41"/>
  </w:num>
  <w:num w:numId="40">
    <w:abstractNumId w:val="15"/>
  </w:num>
  <w:num w:numId="41">
    <w:abstractNumId w:val="39"/>
  </w:num>
  <w:num w:numId="42">
    <w:abstractNumId w:val="8"/>
  </w:num>
  <w:num w:numId="43">
    <w:abstractNumId w:val="19"/>
  </w:num>
  <w:num w:numId="44">
    <w:abstractNumId w:val="9"/>
  </w:num>
  <w:num w:numId="45">
    <w:abstractNumId w:val="32"/>
  </w:num>
  <w:num w:numId="46">
    <w:abstractNumId w:val="36"/>
  </w:num>
  <w:num w:numId="47">
    <w:abstractNumId w:val="43"/>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50ECF"/>
    <w:rsid w:val="00054219"/>
    <w:rsid w:val="001D4EBD"/>
    <w:rsid w:val="003E6252"/>
    <w:rsid w:val="00650ECF"/>
    <w:rsid w:val="00787184"/>
    <w:rsid w:val="00B73624"/>
    <w:rsid w:val="00E713FA"/>
    <w:rsid w:val="00E93579"/>
    <w:rsid w:val="00F0130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metricconverter"/>
  <w:shapeDefaults>
    <o:shapedefaults v:ext="edit" spidmax="1054"/>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0"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2" w:uiPriority="0"/>
    <w:lsdException w:name="Body Text Indent 2" w:uiPriority="0"/>
    <w:lsdException w:name="Body Text Indent 3" w:uiPriority="0"/>
    <w:lsdException w:name="Hyperlink" w:uiPriority="0"/>
    <w:lsdException w:name="Strong" w:semiHidden="0" w:uiPriority="22" w:unhideWhenUsed="0" w:qFormat="1"/>
    <w:lsdException w:name="Emphasis" w:semiHidden="0" w:uiPriority="20" w:unhideWhenUsed="0" w:qFormat="1"/>
    <w:lsdException w:name="No Lis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0"/>
    <w:qFormat/>
    <w:rsid w:val="001D4EBD"/>
    <w:pPr>
      <w:keepNext/>
      <w:spacing w:before="240" w:after="60" w:line="240" w:lineRule="auto"/>
      <w:outlineLvl w:val="0"/>
    </w:pPr>
    <w:rPr>
      <w:rFonts w:ascii="Arial" w:eastAsia="Times New Roman" w:hAnsi="Arial" w:cs="Arial"/>
      <w:b/>
      <w:bCs/>
      <w:kern w:val="32"/>
      <w:sz w:val="32"/>
      <w:szCs w:val="32"/>
      <w:lang w:eastAsia="ru-RU"/>
    </w:rPr>
  </w:style>
  <w:style w:type="paragraph" w:styleId="2">
    <w:name w:val="heading 2"/>
    <w:basedOn w:val="a"/>
    <w:next w:val="a"/>
    <w:link w:val="20"/>
    <w:qFormat/>
    <w:rsid w:val="001D4EBD"/>
    <w:pPr>
      <w:keepNext/>
      <w:spacing w:before="240" w:after="60" w:line="240" w:lineRule="auto"/>
      <w:outlineLvl w:val="1"/>
    </w:pPr>
    <w:rPr>
      <w:rFonts w:ascii="Arial" w:eastAsia="Times New Roman" w:hAnsi="Arial" w:cs="Arial"/>
      <w:b/>
      <w:bCs/>
      <w:i/>
      <w:iCs/>
      <w:sz w:val="28"/>
      <w:szCs w:val="28"/>
      <w:lang w:eastAsia="ru-RU"/>
    </w:rPr>
  </w:style>
  <w:style w:type="paragraph" w:styleId="3">
    <w:name w:val="heading 3"/>
    <w:basedOn w:val="a"/>
    <w:next w:val="a"/>
    <w:link w:val="30"/>
    <w:qFormat/>
    <w:rsid w:val="001D4EBD"/>
    <w:pPr>
      <w:keepNext/>
      <w:spacing w:before="240" w:after="60" w:line="240" w:lineRule="auto"/>
      <w:outlineLvl w:val="2"/>
    </w:pPr>
    <w:rPr>
      <w:rFonts w:ascii="Arial" w:eastAsia="Times New Roman" w:hAnsi="Arial" w:cs="Arial"/>
      <w:b/>
      <w:bCs/>
      <w:sz w:val="26"/>
      <w:szCs w:val="26"/>
      <w:lang w:eastAsia="ru-RU"/>
    </w:rPr>
  </w:style>
  <w:style w:type="paragraph" w:styleId="4">
    <w:name w:val="heading 4"/>
    <w:basedOn w:val="a"/>
    <w:next w:val="a"/>
    <w:link w:val="40"/>
    <w:qFormat/>
    <w:rsid w:val="001D4EBD"/>
    <w:pPr>
      <w:keepNext/>
      <w:spacing w:before="240" w:after="60" w:line="240" w:lineRule="auto"/>
      <w:outlineLvl w:val="3"/>
    </w:pPr>
    <w:rPr>
      <w:rFonts w:ascii="Times New Roman" w:eastAsia="Times New Roman" w:hAnsi="Times New Roman" w:cs="Times New Roman"/>
      <w:b/>
      <w:bCs/>
      <w:sz w:val="28"/>
      <w:szCs w:val="28"/>
      <w:lang w:eastAsia="ru-RU"/>
    </w:rPr>
  </w:style>
  <w:style w:type="paragraph" w:styleId="5">
    <w:name w:val="heading 5"/>
    <w:basedOn w:val="a"/>
    <w:next w:val="a"/>
    <w:link w:val="50"/>
    <w:qFormat/>
    <w:rsid w:val="001D4EBD"/>
    <w:pPr>
      <w:spacing w:before="240" w:after="60" w:line="240" w:lineRule="auto"/>
      <w:outlineLvl w:val="4"/>
    </w:pPr>
    <w:rPr>
      <w:rFonts w:ascii="Times New Roman" w:eastAsia="Times New Roman" w:hAnsi="Times New Roman" w:cs="Times New Roman"/>
      <w:b/>
      <w:bCs/>
      <w:i/>
      <w:iCs/>
      <w:sz w:val="26"/>
      <w:szCs w:val="26"/>
      <w:lang w:eastAsia="ru-RU"/>
    </w:rPr>
  </w:style>
  <w:style w:type="paragraph" w:styleId="6">
    <w:name w:val="heading 6"/>
    <w:basedOn w:val="a"/>
    <w:next w:val="a"/>
    <w:link w:val="60"/>
    <w:qFormat/>
    <w:rsid w:val="001D4EBD"/>
    <w:pPr>
      <w:spacing w:before="240" w:after="60" w:line="240" w:lineRule="auto"/>
      <w:outlineLvl w:val="5"/>
    </w:pPr>
    <w:rPr>
      <w:rFonts w:ascii="Times New Roman" w:eastAsia="Times New Roman" w:hAnsi="Times New Roman" w:cs="Times New Roman"/>
      <w:b/>
      <w:bCs/>
      <w:lang w:eastAsia="ru-RU"/>
    </w:rPr>
  </w:style>
  <w:style w:type="paragraph" w:styleId="8">
    <w:name w:val="heading 8"/>
    <w:basedOn w:val="a"/>
    <w:next w:val="a"/>
    <w:link w:val="80"/>
    <w:qFormat/>
    <w:rsid w:val="001D4EBD"/>
    <w:pPr>
      <w:spacing w:before="240" w:after="60" w:line="240" w:lineRule="auto"/>
      <w:outlineLvl w:val="7"/>
    </w:pPr>
    <w:rPr>
      <w:rFonts w:ascii="Times New Roman" w:eastAsia="Times New Roman" w:hAnsi="Times New Roman" w:cs="Times New Roman"/>
      <w:i/>
      <w:iCs/>
      <w:sz w:val="24"/>
      <w:szCs w:val="24"/>
      <w:lang w:eastAsia="ru-RU"/>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semiHidden/>
    <w:unhideWhenUsed/>
  </w:style>
  <w:style w:type="paragraph" w:styleId="a3">
    <w:name w:val="Body Text"/>
    <w:basedOn w:val="a"/>
    <w:link w:val="a4"/>
    <w:unhideWhenUsed/>
    <w:rsid w:val="00E713FA"/>
    <w:pPr>
      <w:spacing w:after="120"/>
    </w:pPr>
  </w:style>
  <w:style w:type="character" w:customStyle="1" w:styleId="a4">
    <w:name w:val="Основной текст Знак"/>
    <w:basedOn w:val="a0"/>
    <w:link w:val="a3"/>
    <w:rsid w:val="00E713FA"/>
  </w:style>
  <w:style w:type="paragraph" w:styleId="a5">
    <w:name w:val="Body Text Indent"/>
    <w:basedOn w:val="a"/>
    <w:link w:val="a6"/>
    <w:unhideWhenUsed/>
    <w:rsid w:val="00E713FA"/>
    <w:pPr>
      <w:spacing w:after="120"/>
      <w:ind w:left="283"/>
    </w:pPr>
  </w:style>
  <w:style w:type="character" w:customStyle="1" w:styleId="a6">
    <w:name w:val="Основной текст с отступом Знак"/>
    <w:basedOn w:val="a0"/>
    <w:link w:val="a5"/>
    <w:rsid w:val="00E713FA"/>
  </w:style>
  <w:style w:type="character" w:styleId="a7">
    <w:name w:val="Hyperlink"/>
    <w:basedOn w:val="a0"/>
    <w:unhideWhenUsed/>
    <w:rsid w:val="00E713FA"/>
    <w:rPr>
      <w:color w:val="0000FF" w:themeColor="hyperlink"/>
      <w:u w:val="single"/>
    </w:rPr>
  </w:style>
  <w:style w:type="table" w:styleId="a8">
    <w:name w:val="Table Grid"/>
    <w:basedOn w:val="a1"/>
    <w:uiPriority w:val="59"/>
    <w:rsid w:val="00B7362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9">
    <w:name w:val="Balloon Text"/>
    <w:basedOn w:val="a"/>
    <w:link w:val="aa"/>
    <w:uiPriority w:val="99"/>
    <w:semiHidden/>
    <w:unhideWhenUsed/>
    <w:rsid w:val="00B73624"/>
    <w:pPr>
      <w:spacing w:after="0" w:line="240" w:lineRule="auto"/>
    </w:pPr>
    <w:rPr>
      <w:rFonts w:ascii="Tahoma" w:hAnsi="Tahoma" w:cs="Tahoma"/>
      <w:sz w:val="16"/>
      <w:szCs w:val="16"/>
    </w:rPr>
  </w:style>
  <w:style w:type="character" w:customStyle="1" w:styleId="aa">
    <w:name w:val="Текст выноски Знак"/>
    <w:basedOn w:val="a0"/>
    <w:link w:val="a9"/>
    <w:uiPriority w:val="99"/>
    <w:semiHidden/>
    <w:rsid w:val="00B73624"/>
    <w:rPr>
      <w:rFonts w:ascii="Tahoma" w:hAnsi="Tahoma" w:cs="Tahoma"/>
      <w:sz w:val="16"/>
      <w:szCs w:val="16"/>
    </w:rPr>
  </w:style>
  <w:style w:type="character" w:customStyle="1" w:styleId="10">
    <w:name w:val="Заголовок 1 Знак"/>
    <w:basedOn w:val="a0"/>
    <w:link w:val="1"/>
    <w:rsid w:val="001D4EBD"/>
    <w:rPr>
      <w:rFonts w:ascii="Arial" w:eastAsia="Times New Roman" w:hAnsi="Arial" w:cs="Arial"/>
      <w:b/>
      <w:bCs/>
      <w:kern w:val="32"/>
      <w:sz w:val="32"/>
      <w:szCs w:val="32"/>
      <w:lang w:eastAsia="ru-RU"/>
    </w:rPr>
  </w:style>
  <w:style w:type="character" w:customStyle="1" w:styleId="20">
    <w:name w:val="Заголовок 2 Знак"/>
    <w:basedOn w:val="a0"/>
    <w:link w:val="2"/>
    <w:rsid w:val="001D4EBD"/>
    <w:rPr>
      <w:rFonts w:ascii="Arial" w:eastAsia="Times New Roman" w:hAnsi="Arial" w:cs="Arial"/>
      <w:b/>
      <w:bCs/>
      <w:i/>
      <w:iCs/>
      <w:sz w:val="28"/>
      <w:szCs w:val="28"/>
      <w:lang w:eastAsia="ru-RU"/>
    </w:rPr>
  </w:style>
  <w:style w:type="character" w:customStyle="1" w:styleId="30">
    <w:name w:val="Заголовок 3 Знак"/>
    <w:basedOn w:val="a0"/>
    <w:link w:val="3"/>
    <w:rsid w:val="001D4EBD"/>
    <w:rPr>
      <w:rFonts w:ascii="Arial" w:eastAsia="Times New Roman" w:hAnsi="Arial" w:cs="Arial"/>
      <w:b/>
      <w:bCs/>
      <w:sz w:val="26"/>
      <w:szCs w:val="26"/>
      <w:lang w:eastAsia="ru-RU"/>
    </w:rPr>
  </w:style>
  <w:style w:type="character" w:customStyle="1" w:styleId="40">
    <w:name w:val="Заголовок 4 Знак"/>
    <w:basedOn w:val="a0"/>
    <w:link w:val="4"/>
    <w:rsid w:val="001D4EBD"/>
    <w:rPr>
      <w:rFonts w:ascii="Times New Roman" w:eastAsia="Times New Roman" w:hAnsi="Times New Roman" w:cs="Times New Roman"/>
      <w:b/>
      <w:bCs/>
      <w:sz w:val="28"/>
      <w:szCs w:val="28"/>
      <w:lang w:eastAsia="ru-RU"/>
    </w:rPr>
  </w:style>
  <w:style w:type="character" w:customStyle="1" w:styleId="50">
    <w:name w:val="Заголовок 5 Знак"/>
    <w:basedOn w:val="a0"/>
    <w:link w:val="5"/>
    <w:rsid w:val="001D4EBD"/>
    <w:rPr>
      <w:rFonts w:ascii="Times New Roman" w:eastAsia="Times New Roman" w:hAnsi="Times New Roman" w:cs="Times New Roman"/>
      <w:b/>
      <w:bCs/>
      <w:i/>
      <w:iCs/>
      <w:sz w:val="26"/>
      <w:szCs w:val="26"/>
      <w:lang w:eastAsia="ru-RU"/>
    </w:rPr>
  </w:style>
  <w:style w:type="character" w:customStyle="1" w:styleId="60">
    <w:name w:val="Заголовок 6 Знак"/>
    <w:basedOn w:val="a0"/>
    <w:link w:val="6"/>
    <w:rsid w:val="001D4EBD"/>
    <w:rPr>
      <w:rFonts w:ascii="Times New Roman" w:eastAsia="Times New Roman" w:hAnsi="Times New Roman" w:cs="Times New Roman"/>
      <w:b/>
      <w:bCs/>
      <w:lang w:eastAsia="ru-RU"/>
    </w:rPr>
  </w:style>
  <w:style w:type="character" w:customStyle="1" w:styleId="80">
    <w:name w:val="Заголовок 8 Знак"/>
    <w:basedOn w:val="a0"/>
    <w:link w:val="8"/>
    <w:rsid w:val="001D4EBD"/>
    <w:rPr>
      <w:rFonts w:ascii="Times New Roman" w:eastAsia="Times New Roman" w:hAnsi="Times New Roman" w:cs="Times New Roman"/>
      <w:i/>
      <w:iCs/>
      <w:sz w:val="24"/>
      <w:szCs w:val="24"/>
      <w:lang w:eastAsia="ru-RU"/>
    </w:rPr>
  </w:style>
  <w:style w:type="paragraph" w:styleId="ab">
    <w:name w:val="List Paragraph"/>
    <w:basedOn w:val="a"/>
    <w:qFormat/>
    <w:rsid w:val="001D4EBD"/>
    <w:pPr>
      <w:ind w:left="720"/>
      <w:contextualSpacing/>
    </w:pPr>
    <w:rPr>
      <w:rFonts w:ascii="Calibri" w:eastAsia="Calibri" w:hAnsi="Calibri" w:cs="Times New Roman"/>
    </w:rPr>
  </w:style>
  <w:style w:type="paragraph" w:customStyle="1" w:styleId="21">
    <w:name w:val="Основной текст2 маркированный"/>
    <w:basedOn w:val="a"/>
    <w:rsid w:val="001D4EBD"/>
    <w:pPr>
      <w:spacing w:after="0" w:line="240" w:lineRule="auto"/>
    </w:pPr>
    <w:rPr>
      <w:rFonts w:ascii="Times New Roman" w:eastAsia="Times New Roman" w:hAnsi="Times New Roman" w:cs="Times New Roman"/>
      <w:sz w:val="24"/>
      <w:szCs w:val="24"/>
      <w:lang w:eastAsia="ru-RU"/>
    </w:rPr>
  </w:style>
  <w:style w:type="paragraph" w:styleId="22">
    <w:name w:val="Body Text Indent 2"/>
    <w:basedOn w:val="a"/>
    <w:link w:val="23"/>
    <w:rsid w:val="001D4EBD"/>
    <w:pPr>
      <w:spacing w:after="120" w:line="480" w:lineRule="auto"/>
      <w:ind w:left="283"/>
    </w:pPr>
    <w:rPr>
      <w:rFonts w:ascii="Times New Roman" w:eastAsia="Times New Roman" w:hAnsi="Times New Roman" w:cs="Times New Roman"/>
      <w:sz w:val="24"/>
      <w:szCs w:val="24"/>
      <w:lang w:eastAsia="ru-RU"/>
    </w:rPr>
  </w:style>
  <w:style w:type="character" w:customStyle="1" w:styleId="23">
    <w:name w:val="Основной текст с отступом 2 Знак"/>
    <w:basedOn w:val="a0"/>
    <w:link w:val="22"/>
    <w:rsid w:val="001D4EBD"/>
    <w:rPr>
      <w:rFonts w:ascii="Times New Roman" w:eastAsia="Times New Roman" w:hAnsi="Times New Roman" w:cs="Times New Roman"/>
      <w:sz w:val="24"/>
      <w:szCs w:val="24"/>
      <w:lang w:eastAsia="ru-RU"/>
    </w:rPr>
  </w:style>
  <w:style w:type="paragraph" w:customStyle="1" w:styleId="ac">
    <w:name w:val="Ôîðìóëà"/>
    <w:basedOn w:val="a"/>
    <w:next w:val="a"/>
    <w:rsid w:val="001D4EBD"/>
    <w:pPr>
      <w:keepLines/>
      <w:tabs>
        <w:tab w:val="left" w:pos="2835"/>
        <w:tab w:val="left" w:pos="7938"/>
      </w:tabs>
      <w:suppressAutoHyphens/>
      <w:overflowPunct w:val="0"/>
      <w:autoSpaceDE w:val="0"/>
      <w:autoSpaceDN w:val="0"/>
      <w:adjustRightInd w:val="0"/>
      <w:spacing w:before="120" w:after="120" w:line="240" w:lineRule="auto"/>
      <w:textAlignment w:val="baseline"/>
    </w:pPr>
    <w:rPr>
      <w:rFonts w:ascii="Times New Roman" w:eastAsia="Times New Roman" w:hAnsi="Times New Roman" w:cs="Times New Roman"/>
      <w:sz w:val="24"/>
      <w:szCs w:val="20"/>
      <w:lang w:val="en-US" w:eastAsia="ru-RU"/>
    </w:rPr>
  </w:style>
  <w:style w:type="paragraph" w:customStyle="1" w:styleId="BodyText2">
    <w:name w:val="Body Text 2"/>
    <w:basedOn w:val="a"/>
    <w:rsid w:val="001D4EBD"/>
    <w:pPr>
      <w:overflowPunct w:val="0"/>
      <w:autoSpaceDE w:val="0"/>
      <w:autoSpaceDN w:val="0"/>
      <w:adjustRightInd w:val="0"/>
      <w:spacing w:after="120" w:line="312" w:lineRule="auto"/>
      <w:ind w:firstLine="709"/>
      <w:jc w:val="both"/>
      <w:textAlignment w:val="baseline"/>
    </w:pPr>
    <w:rPr>
      <w:rFonts w:ascii="Times New Roman" w:eastAsia="Times New Roman" w:hAnsi="Times New Roman" w:cs="Times New Roman"/>
      <w:sz w:val="24"/>
      <w:szCs w:val="20"/>
      <w:lang w:eastAsia="ru-RU"/>
    </w:rPr>
  </w:style>
  <w:style w:type="paragraph" w:styleId="24">
    <w:name w:val="Body Text 2"/>
    <w:basedOn w:val="a"/>
    <w:link w:val="25"/>
    <w:rsid w:val="001D4EBD"/>
    <w:pPr>
      <w:spacing w:after="120" w:line="480" w:lineRule="auto"/>
    </w:pPr>
    <w:rPr>
      <w:rFonts w:ascii="Times New Roman" w:eastAsia="Times New Roman" w:hAnsi="Times New Roman" w:cs="Times New Roman"/>
      <w:sz w:val="24"/>
      <w:szCs w:val="24"/>
      <w:lang w:eastAsia="ru-RU"/>
    </w:rPr>
  </w:style>
  <w:style w:type="character" w:customStyle="1" w:styleId="25">
    <w:name w:val="Основной текст 2 Знак"/>
    <w:basedOn w:val="a0"/>
    <w:link w:val="24"/>
    <w:rsid w:val="001D4EBD"/>
    <w:rPr>
      <w:rFonts w:ascii="Times New Roman" w:eastAsia="Times New Roman" w:hAnsi="Times New Roman" w:cs="Times New Roman"/>
      <w:sz w:val="24"/>
      <w:szCs w:val="24"/>
      <w:lang w:eastAsia="ru-RU"/>
    </w:rPr>
  </w:style>
  <w:style w:type="paragraph" w:customStyle="1" w:styleId="11">
    <w:name w:val="Стиль1"/>
    <w:rsid w:val="001D4EBD"/>
    <w:pPr>
      <w:spacing w:after="0" w:line="240" w:lineRule="auto"/>
    </w:pPr>
    <w:rPr>
      <w:rFonts w:ascii="Times New Roman" w:eastAsia="Times New Roman" w:hAnsi="Times New Roman" w:cs="Times New Roman"/>
      <w:sz w:val="20"/>
      <w:szCs w:val="20"/>
      <w:lang w:eastAsia="ru-RU"/>
    </w:rPr>
  </w:style>
  <w:style w:type="paragraph" w:styleId="31">
    <w:name w:val="Body Text Indent 3"/>
    <w:basedOn w:val="a"/>
    <w:link w:val="32"/>
    <w:rsid w:val="001D4EBD"/>
    <w:pPr>
      <w:spacing w:after="120" w:line="240" w:lineRule="auto"/>
      <w:ind w:left="283"/>
    </w:pPr>
    <w:rPr>
      <w:rFonts w:ascii="Times New Roman" w:eastAsia="Times New Roman" w:hAnsi="Times New Roman" w:cs="Times New Roman"/>
      <w:sz w:val="16"/>
      <w:szCs w:val="16"/>
      <w:lang w:eastAsia="ru-RU"/>
    </w:rPr>
  </w:style>
  <w:style w:type="character" w:customStyle="1" w:styleId="32">
    <w:name w:val="Основной текст с отступом 3 Знак"/>
    <w:basedOn w:val="a0"/>
    <w:link w:val="31"/>
    <w:rsid w:val="001D4EBD"/>
    <w:rPr>
      <w:rFonts w:ascii="Times New Roman" w:eastAsia="Times New Roman" w:hAnsi="Times New Roman" w:cs="Times New Roman"/>
      <w:sz w:val="16"/>
      <w:szCs w:val="16"/>
      <w:lang w:eastAsia="ru-RU"/>
    </w:rPr>
  </w:style>
  <w:style w:type="paragraph" w:styleId="ad">
    <w:name w:val="footer"/>
    <w:basedOn w:val="a"/>
    <w:link w:val="ae"/>
    <w:rsid w:val="001D4EBD"/>
    <w:pPr>
      <w:tabs>
        <w:tab w:val="center" w:pos="4677"/>
        <w:tab w:val="right" w:pos="9355"/>
      </w:tabs>
      <w:spacing w:after="0" w:line="240" w:lineRule="auto"/>
    </w:pPr>
    <w:rPr>
      <w:rFonts w:ascii="Times New Roman" w:eastAsia="Times New Roman" w:hAnsi="Times New Roman" w:cs="Times New Roman"/>
      <w:sz w:val="24"/>
      <w:szCs w:val="24"/>
      <w:lang w:eastAsia="ru-RU"/>
    </w:rPr>
  </w:style>
  <w:style w:type="character" w:customStyle="1" w:styleId="ae">
    <w:name w:val="Нижний колонтитул Знак"/>
    <w:basedOn w:val="a0"/>
    <w:link w:val="ad"/>
    <w:rsid w:val="001D4EBD"/>
    <w:rPr>
      <w:rFonts w:ascii="Times New Roman" w:eastAsia="Times New Roman" w:hAnsi="Times New Roman" w:cs="Times New Roman"/>
      <w:sz w:val="24"/>
      <w:szCs w:val="24"/>
      <w:lang w:eastAsia="ru-RU"/>
    </w:rPr>
  </w:style>
  <w:style w:type="character" w:styleId="af">
    <w:name w:val="page number"/>
    <w:basedOn w:val="a0"/>
    <w:rsid w:val="001D4EBD"/>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0"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2" w:uiPriority="0"/>
    <w:lsdException w:name="Body Text Indent 2" w:uiPriority="0"/>
    <w:lsdException w:name="Body Text Indent 3" w:uiPriority="0"/>
    <w:lsdException w:name="Hyperlink" w:uiPriority="0"/>
    <w:lsdException w:name="Strong" w:semiHidden="0" w:uiPriority="22" w:unhideWhenUsed="0" w:qFormat="1"/>
    <w:lsdException w:name="Emphasis" w:semiHidden="0" w:uiPriority="20" w:unhideWhenUsed="0" w:qFormat="1"/>
    <w:lsdException w:name="No Lis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0"/>
    <w:qFormat/>
    <w:rsid w:val="001D4EBD"/>
    <w:pPr>
      <w:keepNext/>
      <w:spacing w:before="240" w:after="60" w:line="240" w:lineRule="auto"/>
      <w:outlineLvl w:val="0"/>
    </w:pPr>
    <w:rPr>
      <w:rFonts w:ascii="Arial" w:eastAsia="Times New Roman" w:hAnsi="Arial" w:cs="Arial"/>
      <w:b/>
      <w:bCs/>
      <w:kern w:val="32"/>
      <w:sz w:val="32"/>
      <w:szCs w:val="32"/>
      <w:lang w:eastAsia="ru-RU"/>
    </w:rPr>
  </w:style>
  <w:style w:type="paragraph" w:styleId="2">
    <w:name w:val="heading 2"/>
    <w:basedOn w:val="a"/>
    <w:next w:val="a"/>
    <w:link w:val="20"/>
    <w:qFormat/>
    <w:rsid w:val="001D4EBD"/>
    <w:pPr>
      <w:keepNext/>
      <w:spacing w:before="240" w:after="60" w:line="240" w:lineRule="auto"/>
      <w:outlineLvl w:val="1"/>
    </w:pPr>
    <w:rPr>
      <w:rFonts w:ascii="Arial" w:eastAsia="Times New Roman" w:hAnsi="Arial" w:cs="Arial"/>
      <w:b/>
      <w:bCs/>
      <w:i/>
      <w:iCs/>
      <w:sz w:val="28"/>
      <w:szCs w:val="28"/>
      <w:lang w:eastAsia="ru-RU"/>
    </w:rPr>
  </w:style>
  <w:style w:type="paragraph" w:styleId="3">
    <w:name w:val="heading 3"/>
    <w:basedOn w:val="a"/>
    <w:next w:val="a"/>
    <w:link w:val="30"/>
    <w:qFormat/>
    <w:rsid w:val="001D4EBD"/>
    <w:pPr>
      <w:keepNext/>
      <w:spacing w:before="240" w:after="60" w:line="240" w:lineRule="auto"/>
      <w:outlineLvl w:val="2"/>
    </w:pPr>
    <w:rPr>
      <w:rFonts w:ascii="Arial" w:eastAsia="Times New Roman" w:hAnsi="Arial" w:cs="Arial"/>
      <w:b/>
      <w:bCs/>
      <w:sz w:val="26"/>
      <w:szCs w:val="26"/>
      <w:lang w:eastAsia="ru-RU"/>
    </w:rPr>
  </w:style>
  <w:style w:type="paragraph" w:styleId="4">
    <w:name w:val="heading 4"/>
    <w:basedOn w:val="a"/>
    <w:next w:val="a"/>
    <w:link w:val="40"/>
    <w:qFormat/>
    <w:rsid w:val="001D4EBD"/>
    <w:pPr>
      <w:keepNext/>
      <w:spacing w:before="240" w:after="60" w:line="240" w:lineRule="auto"/>
      <w:outlineLvl w:val="3"/>
    </w:pPr>
    <w:rPr>
      <w:rFonts w:ascii="Times New Roman" w:eastAsia="Times New Roman" w:hAnsi="Times New Roman" w:cs="Times New Roman"/>
      <w:b/>
      <w:bCs/>
      <w:sz w:val="28"/>
      <w:szCs w:val="28"/>
      <w:lang w:eastAsia="ru-RU"/>
    </w:rPr>
  </w:style>
  <w:style w:type="paragraph" w:styleId="5">
    <w:name w:val="heading 5"/>
    <w:basedOn w:val="a"/>
    <w:next w:val="a"/>
    <w:link w:val="50"/>
    <w:qFormat/>
    <w:rsid w:val="001D4EBD"/>
    <w:pPr>
      <w:spacing w:before="240" w:after="60" w:line="240" w:lineRule="auto"/>
      <w:outlineLvl w:val="4"/>
    </w:pPr>
    <w:rPr>
      <w:rFonts w:ascii="Times New Roman" w:eastAsia="Times New Roman" w:hAnsi="Times New Roman" w:cs="Times New Roman"/>
      <w:b/>
      <w:bCs/>
      <w:i/>
      <w:iCs/>
      <w:sz w:val="26"/>
      <w:szCs w:val="26"/>
      <w:lang w:eastAsia="ru-RU"/>
    </w:rPr>
  </w:style>
  <w:style w:type="paragraph" w:styleId="6">
    <w:name w:val="heading 6"/>
    <w:basedOn w:val="a"/>
    <w:next w:val="a"/>
    <w:link w:val="60"/>
    <w:qFormat/>
    <w:rsid w:val="001D4EBD"/>
    <w:pPr>
      <w:spacing w:before="240" w:after="60" w:line="240" w:lineRule="auto"/>
      <w:outlineLvl w:val="5"/>
    </w:pPr>
    <w:rPr>
      <w:rFonts w:ascii="Times New Roman" w:eastAsia="Times New Roman" w:hAnsi="Times New Roman" w:cs="Times New Roman"/>
      <w:b/>
      <w:bCs/>
      <w:lang w:eastAsia="ru-RU"/>
    </w:rPr>
  </w:style>
  <w:style w:type="paragraph" w:styleId="8">
    <w:name w:val="heading 8"/>
    <w:basedOn w:val="a"/>
    <w:next w:val="a"/>
    <w:link w:val="80"/>
    <w:qFormat/>
    <w:rsid w:val="001D4EBD"/>
    <w:pPr>
      <w:spacing w:before="240" w:after="60" w:line="240" w:lineRule="auto"/>
      <w:outlineLvl w:val="7"/>
    </w:pPr>
    <w:rPr>
      <w:rFonts w:ascii="Times New Roman" w:eastAsia="Times New Roman" w:hAnsi="Times New Roman" w:cs="Times New Roman"/>
      <w:i/>
      <w:iCs/>
      <w:sz w:val="24"/>
      <w:szCs w:val="24"/>
      <w:lang w:eastAsia="ru-RU"/>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semiHidden/>
    <w:unhideWhenUsed/>
  </w:style>
  <w:style w:type="paragraph" w:styleId="a3">
    <w:name w:val="Body Text"/>
    <w:basedOn w:val="a"/>
    <w:link w:val="a4"/>
    <w:unhideWhenUsed/>
    <w:rsid w:val="00E713FA"/>
    <w:pPr>
      <w:spacing w:after="120"/>
    </w:pPr>
  </w:style>
  <w:style w:type="character" w:customStyle="1" w:styleId="a4">
    <w:name w:val="Основной текст Знак"/>
    <w:basedOn w:val="a0"/>
    <w:link w:val="a3"/>
    <w:rsid w:val="00E713FA"/>
  </w:style>
  <w:style w:type="paragraph" w:styleId="a5">
    <w:name w:val="Body Text Indent"/>
    <w:basedOn w:val="a"/>
    <w:link w:val="a6"/>
    <w:unhideWhenUsed/>
    <w:rsid w:val="00E713FA"/>
    <w:pPr>
      <w:spacing w:after="120"/>
      <w:ind w:left="283"/>
    </w:pPr>
  </w:style>
  <w:style w:type="character" w:customStyle="1" w:styleId="a6">
    <w:name w:val="Основной текст с отступом Знак"/>
    <w:basedOn w:val="a0"/>
    <w:link w:val="a5"/>
    <w:rsid w:val="00E713FA"/>
  </w:style>
  <w:style w:type="character" w:styleId="a7">
    <w:name w:val="Hyperlink"/>
    <w:basedOn w:val="a0"/>
    <w:unhideWhenUsed/>
    <w:rsid w:val="00E713FA"/>
    <w:rPr>
      <w:color w:val="0000FF" w:themeColor="hyperlink"/>
      <w:u w:val="single"/>
    </w:rPr>
  </w:style>
  <w:style w:type="table" w:styleId="a8">
    <w:name w:val="Table Grid"/>
    <w:basedOn w:val="a1"/>
    <w:uiPriority w:val="59"/>
    <w:rsid w:val="00B7362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9">
    <w:name w:val="Balloon Text"/>
    <w:basedOn w:val="a"/>
    <w:link w:val="aa"/>
    <w:uiPriority w:val="99"/>
    <w:semiHidden/>
    <w:unhideWhenUsed/>
    <w:rsid w:val="00B73624"/>
    <w:pPr>
      <w:spacing w:after="0" w:line="240" w:lineRule="auto"/>
    </w:pPr>
    <w:rPr>
      <w:rFonts w:ascii="Tahoma" w:hAnsi="Tahoma" w:cs="Tahoma"/>
      <w:sz w:val="16"/>
      <w:szCs w:val="16"/>
    </w:rPr>
  </w:style>
  <w:style w:type="character" w:customStyle="1" w:styleId="aa">
    <w:name w:val="Текст выноски Знак"/>
    <w:basedOn w:val="a0"/>
    <w:link w:val="a9"/>
    <w:uiPriority w:val="99"/>
    <w:semiHidden/>
    <w:rsid w:val="00B73624"/>
    <w:rPr>
      <w:rFonts w:ascii="Tahoma" w:hAnsi="Tahoma" w:cs="Tahoma"/>
      <w:sz w:val="16"/>
      <w:szCs w:val="16"/>
    </w:rPr>
  </w:style>
  <w:style w:type="character" w:customStyle="1" w:styleId="10">
    <w:name w:val="Заголовок 1 Знак"/>
    <w:basedOn w:val="a0"/>
    <w:link w:val="1"/>
    <w:rsid w:val="001D4EBD"/>
    <w:rPr>
      <w:rFonts w:ascii="Arial" w:eastAsia="Times New Roman" w:hAnsi="Arial" w:cs="Arial"/>
      <w:b/>
      <w:bCs/>
      <w:kern w:val="32"/>
      <w:sz w:val="32"/>
      <w:szCs w:val="32"/>
      <w:lang w:eastAsia="ru-RU"/>
    </w:rPr>
  </w:style>
  <w:style w:type="character" w:customStyle="1" w:styleId="20">
    <w:name w:val="Заголовок 2 Знак"/>
    <w:basedOn w:val="a0"/>
    <w:link w:val="2"/>
    <w:rsid w:val="001D4EBD"/>
    <w:rPr>
      <w:rFonts w:ascii="Arial" w:eastAsia="Times New Roman" w:hAnsi="Arial" w:cs="Arial"/>
      <w:b/>
      <w:bCs/>
      <w:i/>
      <w:iCs/>
      <w:sz w:val="28"/>
      <w:szCs w:val="28"/>
      <w:lang w:eastAsia="ru-RU"/>
    </w:rPr>
  </w:style>
  <w:style w:type="character" w:customStyle="1" w:styleId="30">
    <w:name w:val="Заголовок 3 Знак"/>
    <w:basedOn w:val="a0"/>
    <w:link w:val="3"/>
    <w:rsid w:val="001D4EBD"/>
    <w:rPr>
      <w:rFonts w:ascii="Arial" w:eastAsia="Times New Roman" w:hAnsi="Arial" w:cs="Arial"/>
      <w:b/>
      <w:bCs/>
      <w:sz w:val="26"/>
      <w:szCs w:val="26"/>
      <w:lang w:eastAsia="ru-RU"/>
    </w:rPr>
  </w:style>
  <w:style w:type="character" w:customStyle="1" w:styleId="40">
    <w:name w:val="Заголовок 4 Знак"/>
    <w:basedOn w:val="a0"/>
    <w:link w:val="4"/>
    <w:rsid w:val="001D4EBD"/>
    <w:rPr>
      <w:rFonts w:ascii="Times New Roman" w:eastAsia="Times New Roman" w:hAnsi="Times New Roman" w:cs="Times New Roman"/>
      <w:b/>
      <w:bCs/>
      <w:sz w:val="28"/>
      <w:szCs w:val="28"/>
      <w:lang w:eastAsia="ru-RU"/>
    </w:rPr>
  </w:style>
  <w:style w:type="character" w:customStyle="1" w:styleId="50">
    <w:name w:val="Заголовок 5 Знак"/>
    <w:basedOn w:val="a0"/>
    <w:link w:val="5"/>
    <w:rsid w:val="001D4EBD"/>
    <w:rPr>
      <w:rFonts w:ascii="Times New Roman" w:eastAsia="Times New Roman" w:hAnsi="Times New Roman" w:cs="Times New Roman"/>
      <w:b/>
      <w:bCs/>
      <w:i/>
      <w:iCs/>
      <w:sz w:val="26"/>
      <w:szCs w:val="26"/>
      <w:lang w:eastAsia="ru-RU"/>
    </w:rPr>
  </w:style>
  <w:style w:type="character" w:customStyle="1" w:styleId="60">
    <w:name w:val="Заголовок 6 Знак"/>
    <w:basedOn w:val="a0"/>
    <w:link w:val="6"/>
    <w:rsid w:val="001D4EBD"/>
    <w:rPr>
      <w:rFonts w:ascii="Times New Roman" w:eastAsia="Times New Roman" w:hAnsi="Times New Roman" w:cs="Times New Roman"/>
      <w:b/>
      <w:bCs/>
      <w:lang w:eastAsia="ru-RU"/>
    </w:rPr>
  </w:style>
  <w:style w:type="character" w:customStyle="1" w:styleId="80">
    <w:name w:val="Заголовок 8 Знак"/>
    <w:basedOn w:val="a0"/>
    <w:link w:val="8"/>
    <w:rsid w:val="001D4EBD"/>
    <w:rPr>
      <w:rFonts w:ascii="Times New Roman" w:eastAsia="Times New Roman" w:hAnsi="Times New Roman" w:cs="Times New Roman"/>
      <w:i/>
      <w:iCs/>
      <w:sz w:val="24"/>
      <w:szCs w:val="24"/>
      <w:lang w:eastAsia="ru-RU"/>
    </w:rPr>
  </w:style>
  <w:style w:type="paragraph" w:styleId="ab">
    <w:name w:val="List Paragraph"/>
    <w:basedOn w:val="a"/>
    <w:qFormat/>
    <w:rsid w:val="001D4EBD"/>
    <w:pPr>
      <w:ind w:left="720"/>
      <w:contextualSpacing/>
    </w:pPr>
    <w:rPr>
      <w:rFonts w:ascii="Calibri" w:eastAsia="Calibri" w:hAnsi="Calibri" w:cs="Times New Roman"/>
    </w:rPr>
  </w:style>
  <w:style w:type="paragraph" w:customStyle="1" w:styleId="21">
    <w:name w:val="Основной текст2 маркированный"/>
    <w:basedOn w:val="a"/>
    <w:rsid w:val="001D4EBD"/>
    <w:pPr>
      <w:spacing w:after="0" w:line="240" w:lineRule="auto"/>
    </w:pPr>
    <w:rPr>
      <w:rFonts w:ascii="Times New Roman" w:eastAsia="Times New Roman" w:hAnsi="Times New Roman" w:cs="Times New Roman"/>
      <w:sz w:val="24"/>
      <w:szCs w:val="24"/>
      <w:lang w:eastAsia="ru-RU"/>
    </w:rPr>
  </w:style>
  <w:style w:type="paragraph" w:styleId="22">
    <w:name w:val="Body Text Indent 2"/>
    <w:basedOn w:val="a"/>
    <w:link w:val="23"/>
    <w:rsid w:val="001D4EBD"/>
    <w:pPr>
      <w:spacing w:after="120" w:line="480" w:lineRule="auto"/>
      <w:ind w:left="283"/>
    </w:pPr>
    <w:rPr>
      <w:rFonts w:ascii="Times New Roman" w:eastAsia="Times New Roman" w:hAnsi="Times New Roman" w:cs="Times New Roman"/>
      <w:sz w:val="24"/>
      <w:szCs w:val="24"/>
      <w:lang w:eastAsia="ru-RU"/>
    </w:rPr>
  </w:style>
  <w:style w:type="character" w:customStyle="1" w:styleId="23">
    <w:name w:val="Основной текст с отступом 2 Знак"/>
    <w:basedOn w:val="a0"/>
    <w:link w:val="22"/>
    <w:rsid w:val="001D4EBD"/>
    <w:rPr>
      <w:rFonts w:ascii="Times New Roman" w:eastAsia="Times New Roman" w:hAnsi="Times New Roman" w:cs="Times New Roman"/>
      <w:sz w:val="24"/>
      <w:szCs w:val="24"/>
      <w:lang w:eastAsia="ru-RU"/>
    </w:rPr>
  </w:style>
  <w:style w:type="paragraph" w:customStyle="1" w:styleId="ac">
    <w:name w:val="Ôîðìóëà"/>
    <w:basedOn w:val="a"/>
    <w:next w:val="a"/>
    <w:rsid w:val="001D4EBD"/>
    <w:pPr>
      <w:keepLines/>
      <w:tabs>
        <w:tab w:val="left" w:pos="2835"/>
        <w:tab w:val="left" w:pos="7938"/>
      </w:tabs>
      <w:suppressAutoHyphens/>
      <w:overflowPunct w:val="0"/>
      <w:autoSpaceDE w:val="0"/>
      <w:autoSpaceDN w:val="0"/>
      <w:adjustRightInd w:val="0"/>
      <w:spacing w:before="120" w:after="120" w:line="240" w:lineRule="auto"/>
      <w:textAlignment w:val="baseline"/>
    </w:pPr>
    <w:rPr>
      <w:rFonts w:ascii="Times New Roman" w:eastAsia="Times New Roman" w:hAnsi="Times New Roman" w:cs="Times New Roman"/>
      <w:sz w:val="24"/>
      <w:szCs w:val="20"/>
      <w:lang w:val="en-US" w:eastAsia="ru-RU"/>
    </w:rPr>
  </w:style>
  <w:style w:type="paragraph" w:customStyle="1" w:styleId="BodyText2">
    <w:name w:val="Body Text 2"/>
    <w:basedOn w:val="a"/>
    <w:rsid w:val="001D4EBD"/>
    <w:pPr>
      <w:overflowPunct w:val="0"/>
      <w:autoSpaceDE w:val="0"/>
      <w:autoSpaceDN w:val="0"/>
      <w:adjustRightInd w:val="0"/>
      <w:spacing w:after="120" w:line="312" w:lineRule="auto"/>
      <w:ind w:firstLine="709"/>
      <w:jc w:val="both"/>
      <w:textAlignment w:val="baseline"/>
    </w:pPr>
    <w:rPr>
      <w:rFonts w:ascii="Times New Roman" w:eastAsia="Times New Roman" w:hAnsi="Times New Roman" w:cs="Times New Roman"/>
      <w:sz w:val="24"/>
      <w:szCs w:val="20"/>
      <w:lang w:eastAsia="ru-RU"/>
    </w:rPr>
  </w:style>
  <w:style w:type="paragraph" w:styleId="24">
    <w:name w:val="Body Text 2"/>
    <w:basedOn w:val="a"/>
    <w:link w:val="25"/>
    <w:rsid w:val="001D4EBD"/>
    <w:pPr>
      <w:spacing w:after="120" w:line="480" w:lineRule="auto"/>
    </w:pPr>
    <w:rPr>
      <w:rFonts w:ascii="Times New Roman" w:eastAsia="Times New Roman" w:hAnsi="Times New Roman" w:cs="Times New Roman"/>
      <w:sz w:val="24"/>
      <w:szCs w:val="24"/>
      <w:lang w:eastAsia="ru-RU"/>
    </w:rPr>
  </w:style>
  <w:style w:type="character" w:customStyle="1" w:styleId="25">
    <w:name w:val="Основной текст 2 Знак"/>
    <w:basedOn w:val="a0"/>
    <w:link w:val="24"/>
    <w:rsid w:val="001D4EBD"/>
    <w:rPr>
      <w:rFonts w:ascii="Times New Roman" w:eastAsia="Times New Roman" w:hAnsi="Times New Roman" w:cs="Times New Roman"/>
      <w:sz w:val="24"/>
      <w:szCs w:val="24"/>
      <w:lang w:eastAsia="ru-RU"/>
    </w:rPr>
  </w:style>
  <w:style w:type="paragraph" w:customStyle="1" w:styleId="11">
    <w:name w:val="Стиль1"/>
    <w:rsid w:val="001D4EBD"/>
    <w:pPr>
      <w:spacing w:after="0" w:line="240" w:lineRule="auto"/>
    </w:pPr>
    <w:rPr>
      <w:rFonts w:ascii="Times New Roman" w:eastAsia="Times New Roman" w:hAnsi="Times New Roman" w:cs="Times New Roman"/>
      <w:sz w:val="20"/>
      <w:szCs w:val="20"/>
      <w:lang w:eastAsia="ru-RU"/>
    </w:rPr>
  </w:style>
  <w:style w:type="paragraph" w:styleId="31">
    <w:name w:val="Body Text Indent 3"/>
    <w:basedOn w:val="a"/>
    <w:link w:val="32"/>
    <w:rsid w:val="001D4EBD"/>
    <w:pPr>
      <w:spacing w:after="120" w:line="240" w:lineRule="auto"/>
      <w:ind w:left="283"/>
    </w:pPr>
    <w:rPr>
      <w:rFonts w:ascii="Times New Roman" w:eastAsia="Times New Roman" w:hAnsi="Times New Roman" w:cs="Times New Roman"/>
      <w:sz w:val="16"/>
      <w:szCs w:val="16"/>
      <w:lang w:eastAsia="ru-RU"/>
    </w:rPr>
  </w:style>
  <w:style w:type="character" w:customStyle="1" w:styleId="32">
    <w:name w:val="Основной текст с отступом 3 Знак"/>
    <w:basedOn w:val="a0"/>
    <w:link w:val="31"/>
    <w:rsid w:val="001D4EBD"/>
    <w:rPr>
      <w:rFonts w:ascii="Times New Roman" w:eastAsia="Times New Roman" w:hAnsi="Times New Roman" w:cs="Times New Roman"/>
      <w:sz w:val="16"/>
      <w:szCs w:val="16"/>
      <w:lang w:eastAsia="ru-RU"/>
    </w:rPr>
  </w:style>
  <w:style w:type="paragraph" w:styleId="ad">
    <w:name w:val="footer"/>
    <w:basedOn w:val="a"/>
    <w:link w:val="ae"/>
    <w:rsid w:val="001D4EBD"/>
    <w:pPr>
      <w:tabs>
        <w:tab w:val="center" w:pos="4677"/>
        <w:tab w:val="right" w:pos="9355"/>
      </w:tabs>
      <w:spacing w:after="0" w:line="240" w:lineRule="auto"/>
    </w:pPr>
    <w:rPr>
      <w:rFonts w:ascii="Times New Roman" w:eastAsia="Times New Roman" w:hAnsi="Times New Roman" w:cs="Times New Roman"/>
      <w:sz w:val="24"/>
      <w:szCs w:val="24"/>
      <w:lang w:eastAsia="ru-RU"/>
    </w:rPr>
  </w:style>
  <w:style w:type="character" w:customStyle="1" w:styleId="ae">
    <w:name w:val="Нижний колонтитул Знак"/>
    <w:basedOn w:val="a0"/>
    <w:link w:val="ad"/>
    <w:rsid w:val="001D4EBD"/>
    <w:rPr>
      <w:rFonts w:ascii="Times New Roman" w:eastAsia="Times New Roman" w:hAnsi="Times New Roman" w:cs="Times New Roman"/>
      <w:sz w:val="24"/>
      <w:szCs w:val="24"/>
      <w:lang w:eastAsia="ru-RU"/>
    </w:rPr>
  </w:style>
  <w:style w:type="character" w:styleId="af">
    <w:name w:val="page number"/>
    <w:basedOn w:val="a0"/>
    <w:rsid w:val="001D4EB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ru.wikipedia.org/wiki/DML" TargetMode="External"/><Relationship Id="rId18" Type="http://schemas.openxmlformats.org/officeDocument/2006/relationships/hyperlink" Target="http://ru.wikipedia.org/wiki/SQL" TargetMode="External"/><Relationship Id="rId26" Type="http://schemas.openxmlformats.org/officeDocument/2006/relationships/hyperlink" Target="http://ru.wikipedia.org/wiki/%D0%9C%D0%BE%D0%B4%D1%83%D0%BB%D1%8C%D0%BD%D0%BE%D1%81%D1%82%D1%8C_(%D0%BF%D1%80%D0%BE%D0%B3%D1%80%D0%B0%D0%BC%D0%BC%D0%B8%D1%80%D0%BE%D0%B2%D0%B0%D0%BD%D0%B8%D0%B5)" TargetMode="External"/><Relationship Id="rId39" Type="http://schemas.openxmlformats.org/officeDocument/2006/relationships/hyperlink" Target="http://ru.wikipedia.org/wiki/%D0%90%D0%B2%D1%82%D0%BE%D0%BD%D0%BE%D0%BC%D0%BD%D1%8B%D0%B5_%D1%82%D1%80%D0%B0%D0%BD%D0%B7%D0%B0%D0%BA%D1%86%D0%B8%D0%B8" TargetMode="External"/><Relationship Id="rId21" Type="http://schemas.openxmlformats.org/officeDocument/2006/relationships/hyperlink" Target="http://ru.wikipedia.org/wiki/%D0%A1%D0%BB%D0%BE%D0%B2%D0%B0%D1%80%D1%8C_%D0%B4%D0%B0%D0%BD%D0%BD%D1%8B%D1%85" TargetMode="External"/><Relationship Id="rId34" Type="http://schemas.openxmlformats.org/officeDocument/2006/relationships/hyperlink" Target="http://ru.wikipedia.org/wiki/%D0%A2%D1%80%D0%B0%D0%BD%D0%B7%D0%B0%D0%BA%D1%86%D0%B8%D0%BE%D0%BD%D0%BD%D0%B0%D1%8F_%D1%81%D0%B8%D1%81%D1%82%D0%B5%D0%BC%D0%B0" TargetMode="External"/><Relationship Id="rId42" Type="http://schemas.openxmlformats.org/officeDocument/2006/relationships/hyperlink" Target="http://ru.wikipedia.org/wiki/%D0%96%D1%83%D1%80%D0%BD%D0%B0%D0%BB%D0%B8%D0%B7%D0%B0%D1%86%D0%B8%D1%8F_%D0%B8%D0%B7%D0%BC%D0%B5%D0%BD%D0%B5%D0%BD%D0%B8%D0%B9" TargetMode="External"/><Relationship Id="rId47" Type="http://schemas.openxmlformats.org/officeDocument/2006/relationships/hyperlink" Target="http://ru.wikipedia.org/wiki/%D0%A2%D1%80%D0%B0%D0%BD%D0%B7%D0%B0%D0%BA%D1%86%D0%B8%D1%8F_(%D0%B8%D0%BD%D1%84%D0%BE%D1%80%D0%BC%D0%B0%D1%82%D0%B8%D0%BA%D0%B0)" TargetMode="External"/><Relationship Id="rId50" Type="http://schemas.openxmlformats.org/officeDocument/2006/relationships/hyperlink" Target="http://ru.wikipedia.org/wiki/Firebird" TargetMode="External"/><Relationship Id="rId55" Type="http://schemas.openxmlformats.org/officeDocument/2006/relationships/oleObject" Target="embeddings/oleObject4.bin"/><Relationship Id="rId63" Type="http://schemas.openxmlformats.org/officeDocument/2006/relationships/image" Target="media/image10.png"/><Relationship Id="rId68" Type="http://schemas.openxmlformats.org/officeDocument/2006/relationships/image" Target="http://www.citforum.ru/programming/theory/development/29.gif" TargetMode="External"/><Relationship Id="rId76" Type="http://schemas.openxmlformats.org/officeDocument/2006/relationships/image" Target="media/image20.png"/><Relationship Id="rId7" Type="http://schemas.openxmlformats.org/officeDocument/2006/relationships/image" Target="media/image1.emf"/><Relationship Id="rId71"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hyperlink" Target="http://ru.wikipedia.org/wiki/TCL_(SQL)" TargetMode="External"/><Relationship Id="rId29" Type="http://schemas.openxmlformats.org/officeDocument/2006/relationships/hyperlink" Target="http://ru.wikipedia.org/wiki/%D0%A5%D1%80%D0%B0%D0%BD%D0%B8%D0%BC%D0%B0%D1%8F_%D0%BF%D1%80%D0%BE%D1%86%D0%B5%D0%B4%D1%83%D1%80%D0%B0" TargetMode="External"/><Relationship Id="rId11" Type="http://schemas.openxmlformats.org/officeDocument/2006/relationships/hyperlink" Target="http://ru.wikipedia.org/wiki/DDL" TargetMode="External"/><Relationship Id="rId24" Type="http://schemas.openxmlformats.org/officeDocument/2006/relationships/hyperlink" Target="http://ru.wikipedia.org/wiki/%D0%A1%D0%B8_(%D1%8F%D0%B7%D1%8B%D0%BA_%D0%BF%D1%80%D0%BE%D0%B3%D1%80%D0%B0%D0%BC%D0%BC%D0%B8%D1%80%D0%BE%D0%B2%D0%B0%D0%BD%D0%B8%D1%8F)" TargetMode="External"/><Relationship Id="rId32" Type="http://schemas.openxmlformats.org/officeDocument/2006/relationships/hyperlink" Target="http://ru.wikipedia.org/wiki/%D0%A2%D1%80%D0%B0%D0%BD%D0%B7%D0%B0%D0%BA%D1%86%D0%B8%D1%8F_(%D0%B8%D0%BD%D1%84%D0%BE%D1%80%D0%BC%D0%B0%D1%82%D0%B8%D0%BA%D0%B0)" TargetMode="External"/><Relationship Id="rId37" Type="http://schemas.openxmlformats.org/officeDocument/2006/relationships/hyperlink" Target="http://ru.wikipedia.org/w/index.php?title=%D0%A0%D0%B0%D1%81%D0%BF%D1%80%D0%B5%D0%B4%D0%B5%D0%BB%D1%91%D0%BD%D0%BD%D0%B0%D1%8F_%D1%82%D1%80%D0%B0%D0%BD%D0%B7%D0%B0%D0%BA%D1%86%D0%B8%D1%8F&amp;action=edit&amp;redlink=1" TargetMode="External"/><Relationship Id="rId40" Type="http://schemas.openxmlformats.org/officeDocument/2006/relationships/hyperlink" Target="http://ru.wikipedia.org/w/index.php?title=%D0%A1%D0%B5%D1%80%D0%B8%D0%B0%D0%BB%D0%B8%D0%B7%D1%83%D0%B5%D0%BC%D0%BE%D1%81%D1%82%D1%8C&amp;action=edit&amp;redlink=1" TargetMode="External"/><Relationship Id="rId45" Type="http://schemas.openxmlformats.org/officeDocument/2006/relationships/hyperlink" Target="http://ru.wikipedia.org/wiki/Sybase" TargetMode="External"/><Relationship Id="rId53" Type="http://schemas.openxmlformats.org/officeDocument/2006/relationships/oleObject" Target="embeddings/oleObject3.bin"/><Relationship Id="rId58" Type="http://schemas.openxmlformats.org/officeDocument/2006/relationships/image" Target="media/image6.png"/><Relationship Id="rId66" Type="http://schemas.openxmlformats.org/officeDocument/2006/relationships/image" Target="http://www.citforum.ru/programming/theory/development/15.gif" TargetMode="External"/><Relationship Id="rId74" Type="http://schemas.openxmlformats.org/officeDocument/2006/relationships/image" Target="media/image18.png"/><Relationship Id="rId79"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8.png"/><Relationship Id="rId10" Type="http://schemas.openxmlformats.org/officeDocument/2006/relationships/oleObject" Target="embeddings/oleObject2.bin"/><Relationship Id="rId19" Type="http://schemas.openxmlformats.org/officeDocument/2006/relationships/hyperlink" Target="http://ru.wikipedia.org/wiki/DDL" TargetMode="External"/><Relationship Id="rId31" Type="http://schemas.openxmlformats.org/officeDocument/2006/relationships/hyperlink" Target="http://ru.wikipedia.org/wiki/%D0%91%D0%B8%D0%B7%D0%BD%D0%B5%D1%81-%D0%BB%D0%BE%D0%B3%D0%B8%D0%BA%D0%B0" TargetMode="External"/><Relationship Id="rId44" Type="http://schemas.openxmlformats.org/officeDocument/2006/relationships/hyperlink" Target="http://ru.wikipedia.org/wiki/%D0%98%D0%BC%D0%BF%D0%BB%D0%B5%D0%BC%D0%B5%D0%BD%D1%82%D0%B0%D1%86%D0%B8%D1%8F" TargetMode="External"/><Relationship Id="rId52" Type="http://schemas.openxmlformats.org/officeDocument/2006/relationships/image" Target="media/image3.wmf"/><Relationship Id="rId60" Type="http://schemas.openxmlformats.org/officeDocument/2006/relationships/image" Target="media/image7.png"/><Relationship Id="rId65" Type="http://schemas.openxmlformats.org/officeDocument/2006/relationships/image" Target="media/image12.png"/><Relationship Id="rId73" Type="http://schemas.openxmlformats.org/officeDocument/2006/relationships/image" Target="media/image17.png"/><Relationship Id="rId78" Type="http://schemas.openxmlformats.org/officeDocument/2006/relationships/image" Target="media/image22.png"/><Relationship Id="rId4" Type="http://schemas.microsoft.com/office/2007/relationships/stylesWithEffects" Target="stylesWithEffects.xml"/><Relationship Id="rId9" Type="http://schemas.openxmlformats.org/officeDocument/2006/relationships/image" Target="media/image2.emf"/><Relationship Id="rId14" Type="http://schemas.openxmlformats.org/officeDocument/2006/relationships/hyperlink" Target="http://ru.wikipedia.org/wiki/DCL" TargetMode="External"/><Relationship Id="rId22" Type="http://schemas.openxmlformats.org/officeDocument/2006/relationships/hyperlink" Target="http://ru.wikipedia.org/w/index.php?title=Oracle_10g&amp;action=edit&amp;redlink=1" TargetMode="External"/><Relationship Id="rId27" Type="http://schemas.openxmlformats.org/officeDocument/2006/relationships/hyperlink" Target="http://ru.wikipedia.org/wiki/%D0%9F%D0%BE%D0%B2%D1%82%D0%BE%D1%80%D0%BD%D0%BE%D0%B5_%D0%B8%D1%81%D0%BF%D0%BE%D0%BB%D1%8C%D0%B7%D0%BE%D0%B2%D0%B0%D0%BD%D0%B8%D0%B5_%D0%BA%D0%BE%D0%B4%D0%B0" TargetMode="External"/><Relationship Id="rId30" Type="http://schemas.openxmlformats.org/officeDocument/2006/relationships/hyperlink" Target="http://ru.wikipedia.org/wiki/%D0%A0%D0%B5%D0%BB%D1%8F%D1%86%D0%B8%D0%BE%D0%BD%D0%BD%D1%8B%D0%B5_%D0%B1%D0%B0%D0%B7%D1%8B_%D0%B4%D0%B0%D0%BD%D0%BD%D1%8B%D1%85" TargetMode="External"/><Relationship Id="rId35" Type="http://schemas.openxmlformats.org/officeDocument/2006/relationships/hyperlink" Target="http://ru.wikipedia.org/wiki/%D0%96%D1%83%D1%80%D0%BD%D0%B0%D0%BB%D0%B8%D0%B7%D0%B0%D1%86%D0%B8%D1%8F_%D0%B8%D0%B7%D0%BC%D0%B5%D0%BD%D0%B5%D0%BD%D0%B8%D0%B9" TargetMode="External"/><Relationship Id="rId43" Type="http://schemas.openxmlformats.org/officeDocument/2006/relationships/hyperlink" Target="http://ru.wikipedia.org/wiki/%D0%9C%D0%B5%D1%85%D0%B0%D0%BD%D0%B8%D0%B7%D0%BC_%D1%82%D0%B5%D0%BD%D0%B5%D0%B2%D1%8B%D1%85_%D1%81%D1%82%D1%80%D0%B0%D0%BD%D0%B8%D1%86" TargetMode="External"/><Relationship Id="rId48" Type="http://schemas.openxmlformats.org/officeDocument/2006/relationships/hyperlink" Target="http://ru.wikipedia.org/wiki/MVCC" TargetMode="External"/><Relationship Id="rId56" Type="http://schemas.openxmlformats.org/officeDocument/2006/relationships/image" Target="media/image5.wmf"/><Relationship Id="rId64" Type="http://schemas.openxmlformats.org/officeDocument/2006/relationships/image" Target="media/image11.png"/><Relationship Id="rId69" Type="http://schemas.openxmlformats.org/officeDocument/2006/relationships/image" Target="media/image14.png"/><Relationship Id="rId77" Type="http://schemas.openxmlformats.org/officeDocument/2006/relationships/image" Target="media/image21.png"/><Relationship Id="rId8" Type="http://schemas.openxmlformats.org/officeDocument/2006/relationships/oleObject" Target="embeddings/oleObject1.bin"/><Relationship Id="rId51" Type="http://schemas.openxmlformats.org/officeDocument/2006/relationships/hyperlink" Target="http://ru.wikipedia.org/wiki/MVCC" TargetMode="External"/><Relationship Id="rId72" Type="http://schemas.openxmlformats.org/officeDocument/2006/relationships/image" Target="media/image16.pn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ru.wikipedia.org/wiki/%D0%9F%D1%80%D0%B5%D0%B4%D1%81%D1%82%D0%B0%D0%B2%D0%BB%D0%B5%D0%BD%D0%B8%D0%B5_(%D0%B1%D0%B0%D0%B7%D1%8B_%D0%B4%D0%B0%D0%BD%D0%BD%D1%8B%D1%85)" TargetMode="External"/><Relationship Id="rId17" Type="http://schemas.openxmlformats.org/officeDocument/2006/relationships/hyperlink" Target="http://ru.wikipedia.org/wiki/%D0%91%D0%B0%D0%B7%D0%B0_%D0%B4%D0%B0%D0%BD%D0%BD%D1%8B%D1%85" TargetMode="External"/><Relationship Id="rId25" Type="http://schemas.openxmlformats.org/officeDocument/2006/relationships/hyperlink" Target="http://ru.wikipedia.org/wiki/%D0%9C%D0%B0%D1%88%D0%B8%D0%BD%D0%BD%D1%8B%D0%B9_%D0%BA%D0%BE%D0%B4" TargetMode="External"/><Relationship Id="rId33" Type="http://schemas.openxmlformats.org/officeDocument/2006/relationships/hyperlink" Target="http://ru.wikipedia.org/wiki/%D0%9F%D1%80%D0%B5%D0%B4%D1%81%D1%82%D0%B0%D0%B2%D0%BB%D0%B5%D0%BD%D0%B8%D0%B5_(%D0%B1%D0%B0%D0%B7%D1%8B_%D0%B4%D0%B0%D0%BD%D0%BD%D1%8B%D1%85)" TargetMode="External"/><Relationship Id="rId38" Type="http://schemas.openxmlformats.org/officeDocument/2006/relationships/hyperlink" Target="http://ru.wikipedia.org/w/index.php?title=%D0%94%D0%B2%D1%83%D1%85%D1%84%D0%B0%D0%B7%D0%BD%D1%8B%D0%B9_%D0%BF%D1%80%D0%BE%D1%82%D0%BE%D0%BA%D0%BE%D0%BB_%D1%84%D0%B8%D0%BA%D1%81%D0%B0%D1%86%D0%B8%D0%B8_%D1%82%D1%80%D0%B0%D0%BD%D0%B7%D0%B0%D0%BA%D1%86%D0%B8%D0%B8&amp;action=edit&amp;redlink=1" TargetMode="External"/><Relationship Id="rId46" Type="http://schemas.openxmlformats.org/officeDocument/2006/relationships/hyperlink" Target="http://ru.wikipedia.org/wiki/MS_SQL_Server" TargetMode="External"/><Relationship Id="rId59" Type="http://schemas.openxmlformats.org/officeDocument/2006/relationships/hyperlink" Target="http://www.intuit.ru/studies/courses/1139/250/lecture/6422?page=1" TargetMode="External"/><Relationship Id="rId67" Type="http://schemas.openxmlformats.org/officeDocument/2006/relationships/image" Target="media/image13.png"/><Relationship Id="rId20" Type="http://schemas.openxmlformats.org/officeDocument/2006/relationships/hyperlink" Target="http://ru.wikipedia.org/wiki/DML" TargetMode="External"/><Relationship Id="rId41" Type="http://schemas.openxmlformats.org/officeDocument/2006/relationships/hyperlink" Target="http://ru.wikipedia.org/wiki/DB2" TargetMode="External"/><Relationship Id="rId54" Type="http://schemas.openxmlformats.org/officeDocument/2006/relationships/image" Target="media/image4.wmf"/><Relationship Id="rId62" Type="http://schemas.openxmlformats.org/officeDocument/2006/relationships/image" Target="media/image9.png"/><Relationship Id="rId70" Type="http://schemas.openxmlformats.org/officeDocument/2006/relationships/image" Target="http://www.citforum.ru/programming/theory/development/30.gif" TargetMode="External"/><Relationship Id="rId75"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ru.wikipedia.org/wiki/%D0%A2%D1%80%D0%B0%D0%BD%D0%B7%D0%B0%D0%BA%D1%86%D0%B8%D1%8F" TargetMode="External"/><Relationship Id="rId23" Type="http://schemas.openxmlformats.org/officeDocument/2006/relationships/hyperlink" Target="http://ru.wikipedia.org/w/index.php?title=%D0%95%D1%81%D1%82%D0%B5%D1%81%D1%82%D0%B2%D0%B5%D0%BD%D0%BD%D0%B0%D1%8F_%D0%BA%D0%BE%D0%BC%D0%BF%D0%B8%D0%BB%D1%8F%D1%86%D0%B8%D1%8F&amp;action=edit&amp;redlink=1" TargetMode="External"/><Relationship Id="rId28" Type="http://schemas.openxmlformats.org/officeDocument/2006/relationships/hyperlink" Target="http://ru.wikipedia.org/wiki/%D0%92%D0%BD%D0%B5%D0%B4%D1%80%D0%B5%D0%BD%D0%B8%D0%B5_SQL-%D0%BA%D0%BE%D0%B4%D0%B0" TargetMode="External"/><Relationship Id="rId36" Type="http://schemas.openxmlformats.org/officeDocument/2006/relationships/hyperlink" Target="http://ru.wikipedia.org/w/index.php?title=%D0%9F%D0%B0%D1%80%D0%B0%D0%BB%D0%BB%D0%B5%D0%BB%D1%8C%D0%BD%D0%B0%D1%8F_%D1%82%D1%80%D0%B0%D0%BD%D0%B7%D0%B0%D0%BA%D1%86%D0%B8%D1%8F&amp;action=edit&amp;redlink=1" TargetMode="External"/><Relationship Id="rId49" Type="http://schemas.openxmlformats.org/officeDocument/2006/relationships/hyperlink" Target="http://ru.wikipedia.org/wiki/Oracle_(%D0%A1%D0%A3%D0%91%D0%94)" TargetMode="External"/><Relationship Id="rId57" Type="http://schemas.openxmlformats.org/officeDocument/2006/relationships/oleObject" Target="embeddings/oleObject5.bin"/></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C0FFCB4-2189-444B-8971-70A31F39C3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TotalTime>
  <Pages>1</Pages>
  <Words>44743</Words>
  <Characters>255040</Characters>
  <Application>Microsoft Office Word</Application>
  <DocSecurity>0</DocSecurity>
  <Lines>2125</Lines>
  <Paragraphs>598</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299185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Hermes</dc:creator>
  <cp:lastModifiedBy>Hermes</cp:lastModifiedBy>
  <cp:revision>6</cp:revision>
  <dcterms:created xsi:type="dcterms:W3CDTF">2015-04-14T17:11:00Z</dcterms:created>
  <dcterms:modified xsi:type="dcterms:W3CDTF">2015-04-14T18:20:00Z</dcterms:modified>
</cp:coreProperties>
</file>